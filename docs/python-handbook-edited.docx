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41808" w14:textId="77777777" w:rsidR="000172D6" w:rsidRDefault="000172D6" w:rsidP="002118F6">
      <w:pPr>
        <w:spacing w:after="0"/>
        <w:jc w:val="center"/>
        <w:rPr>
          <w:rFonts w:ascii="Century725 Cn BT" w:hAnsi="Century725 Cn BT"/>
          <w:b/>
          <w:bCs/>
          <w:sz w:val="44"/>
          <w:szCs w:val="44"/>
        </w:rPr>
      </w:pPr>
      <w:r w:rsidRPr="002118F6">
        <w:rPr>
          <w:rFonts w:ascii="Century725 Cn BT" w:hAnsi="Century725 Cn BT"/>
          <w:b/>
          <w:bCs/>
          <w:sz w:val="44"/>
          <w:szCs w:val="44"/>
        </w:rPr>
        <w:t>Chapter 1: Quick Taste -1</w:t>
      </w:r>
    </w:p>
    <w:p w14:paraId="69F7AA3B" w14:textId="77777777" w:rsidR="000172D6" w:rsidRPr="000172D6" w:rsidRDefault="000172D6">
      <w:pPr>
        <w:jc w:val="both"/>
        <w:rPr>
          <w:b/>
          <w:sz w:val="28"/>
          <w:szCs w:val="28"/>
        </w:rPr>
      </w:pPr>
      <w:r w:rsidRPr="000172D6">
        <w:rPr>
          <w:b/>
          <w:sz w:val="28"/>
          <w:szCs w:val="28"/>
        </w:rPr>
        <w:t>1.1 Getting Started</w:t>
      </w:r>
    </w:p>
    <w:p w14:paraId="5D4A7E36" w14:textId="472BF131" w:rsidR="00621B37" w:rsidRDefault="00621B37">
      <w:pPr>
        <w:jc w:val="both"/>
      </w:pPr>
      <w:r>
        <w:t xml:space="preserve">Dear learner, pls go to your internet connected device (mobile phone, iPad, laptop or any other). Login to your </w:t>
      </w:r>
      <w:proofErr w:type="spellStart"/>
      <w:r>
        <w:t>gmail</w:t>
      </w:r>
      <w:proofErr w:type="spellEnd"/>
      <w:r>
        <w:t xml:space="preserve"> account. Then open a new tab in the browser and go to </w:t>
      </w:r>
      <w:r w:rsidR="005D0B33" w:rsidRPr="005D0B33">
        <w:rPr>
          <w:rFonts w:ascii="Courier 10 Pitch" w:hAnsi="Courier 10 Pitch"/>
        </w:rPr>
        <w:t>colab.research.google.com</w:t>
      </w:r>
      <w:r w:rsidR="005D0B33" w:rsidRPr="005D0B33">
        <w:rPr>
          <w:rFonts w:ascii="Courier 10 Pitch" w:hAnsi="Courier 10 Pitch"/>
        </w:rPr>
        <w:t xml:space="preserve"> </w:t>
      </w:r>
      <w:r>
        <w:t>Skip any pop up. Click File and choose New</w:t>
      </w:r>
      <w:r w:rsidR="005D0B33">
        <w:t xml:space="preserve"> Notebook</w:t>
      </w:r>
      <w:r>
        <w:t>. You will be in a page like the following. You are now ready to start writing Python programs.</w:t>
      </w:r>
    </w:p>
    <w:p w14:paraId="0DD8C339" w14:textId="77777777" w:rsidR="00621B37" w:rsidRDefault="00621B37">
      <w:pPr>
        <w:jc w:val="both"/>
      </w:pPr>
      <w:r>
        <w:rPr>
          <w:noProof/>
        </w:rPr>
        <w:drawing>
          <wp:anchor distT="0" distB="0" distL="0" distR="0" simplePos="0" relativeHeight="251659264" behindDoc="0" locked="0" layoutInCell="1" allowOverlap="1" wp14:anchorId="34DEE4C6" wp14:editId="65FB6289">
            <wp:simplePos x="0" y="0"/>
            <wp:positionH relativeFrom="column">
              <wp:posOffset>68580</wp:posOffset>
            </wp:positionH>
            <wp:positionV relativeFrom="paragraph">
              <wp:posOffset>35560</wp:posOffset>
            </wp:positionV>
            <wp:extent cx="5532120" cy="1574800"/>
            <wp:effectExtent l="0" t="0" r="0" b="6350"/>
            <wp:wrapSquare wrapText="largest"/>
            <wp:docPr id="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a:picLocks noChangeAspect="1" noChangeArrowheads="1"/>
                    </pic:cNvPicPr>
                  </pic:nvPicPr>
                  <pic:blipFill>
                    <a:blip r:embed="rId8"/>
                    <a:srcRect b="53761"/>
                    <a:stretch>
                      <a:fillRect/>
                    </a:stretch>
                  </pic:blipFill>
                  <pic:spPr bwMode="auto">
                    <a:xfrm>
                      <a:off x="0" y="0"/>
                      <a:ext cx="5532120" cy="157480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p w14:paraId="4FC620DF" w14:textId="77777777" w:rsidR="00621B37" w:rsidRDefault="00621B37">
      <w:pPr>
        <w:jc w:val="both"/>
      </w:pPr>
    </w:p>
    <w:p w14:paraId="7EE7E991" w14:textId="77777777" w:rsidR="00FE0B77" w:rsidRDefault="00FE0B77">
      <w:pPr>
        <w:jc w:val="both"/>
      </w:pPr>
    </w:p>
    <w:p w14:paraId="21F868B9" w14:textId="77777777" w:rsidR="00FE0B77" w:rsidRDefault="00FE0B77">
      <w:pPr>
        <w:jc w:val="both"/>
      </w:pPr>
    </w:p>
    <w:p w14:paraId="51D63D39" w14:textId="77777777" w:rsidR="00FE0B77" w:rsidRDefault="00FE0B77">
      <w:pPr>
        <w:jc w:val="both"/>
      </w:pPr>
    </w:p>
    <w:p w14:paraId="22F7A081" w14:textId="77777777" w:rsidR="00FE0B77" w:rsidRDefault="00FE0B77">
      <w:pPr>
        <w:jc w:val="both"/>
      </w:pPr>
    </w:p>
    <w:p w14:paraId="10D544D1" w14:textId="77777777" w:rsidR="00621B37" w:rsidRDefault="00621B37">
      <w:pPr>
        <w:jc w:val="both"/>
      </w:pPr>
      <w:r>
        <w:t xml:space="preserve">Where the cursor blinks (call it a </w:t>
      </w:r>
      <w:r w:rsidRPr="009E209B">
        <w:rPr>
          <w:b/>
        </w:rPr>
        <w:t>Cell</w:t>
      </w:r>
      <w:r>
        <w:t>), you can type your first program.</w:t>
      </w:r>
    </w:p>
    <w:p w14:paraId="60BDB222" w14:textId="77777777" w:rsidR="00621B37" w:rsidRDefault="00621B37">
      <w:pPr>
        <w:jc w:val="both"/>
      </w:pPr>
      <w:r>
        <w:rPr>
          <w:noProof/>
        </w:rPr>
        <w:drawing>
          <wp:anchor distT="0" distB="0" distL="0" distR="0" simplePos="0" relativeHeight="251660288" behindDoc="0" locked="0" layoutInCell="1" allowOverlap="1" wp14:anchorId="77FFFD1B" wp14:editId="329DDEC2">
            <wp:simplePos x="0" y="0"/>
            <wp:positionH relativeFrom="column">
              <wp:posOffset>72390</wp:posOffset>
            </wp:positionH>
            <wp:positionV relativeFrom="paragraph">
              <wp:posOffset>134620</wp:posOffset>
            </wp:positionV>
            <wp:extent cx="1511935" cy="853440"/>
            <wp:effectExtent l="0" t="0" r="0" b="3810"/>
            <wp:wrapSquare wrapText="largest"/>
            <wp:docPr id="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pic:cNvPicPr>
                      <a:picLocks noChangeAspect="1" noChangeArrowheads="1"/>
                    </pic:cNvPicPr>
                  </pic:nvPicPr>
                  <pic:blipFill rotWithShape="1">
                    <a:blip r:embed="rId9"/>
                    <a:srcRect l="3712" t="14071" r="77447" b="64112"/>
                    <a:stretch/>
                  </pic:blipFill>
                  <pic:spPr bwMode="auto">
                    <a:xfrm>
                      <a:off x="0" y="0"/>
                      <a:ext cx="1511935" cy="8534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6867A2A2" w14:textId="77777777" w:rsidR="00621B37" w:rsidRDefault="00621B37">
      <w:pPr>
        <w:jc w:val="both"/>
      </w:pPr>
    </w:p>
    <w:p w14:paraId="6AD70A59" w14:textId="77777777" w:rsidR="00621B37" w:rsidRDefault="00621B37">
      <w:pPr>
        <w:jc w:val="both"/>
      </w:pPr>
    </w:p>
    <w:p w14:paraId="56B4EEF1" w14:textId="77777777" w:rsidR="00621B37" w:rsidRDefault="00621B37">
      <w:pPr>
        <w:jc w:val="both"/>
      </w:pPr>
    </w:p>
    <w:p w14:paraId="763F8211" w14:textId="77777777" w:rsidR="00621B37" w:rsidRDefault="00621B37">
      <w:pPr>
        <w:jc w:val="both"/>
      </w:pPr>
      <w:r>
        <w:t xml:space="preserve">All the coloring is done automatically. You can type away without bothering. Take care not to miss the “:” in the end of first line. </w:t>
      </w:r>
      <w:proofErr w:type="spellStart"/>
      <w:r>
        <w:t>Dont</w:t>
      </w:r>
      <w:proofErr w:type="spellEnd"/>
      <w:r>
        <w:t xml:space="preserve"> change the automatic indent in second line.</w:t>
      </w:r>
    </w:p>
    <w:p w14:paraId="7D6DC34D" w14:textId="144AD2F1" w:rsidR="00621B37" w:rsidRDefault="00621B37">
      <w:pPr>
        <w:jc w:val="both"/>
      </w:pPr>
      <w:r>
        <w:t>Now, just click the run button on the top left of the cell and if you saw numbers 1 to 9 displayed, then Congratulations! You have successfully run your first Python program.</w:t>
      </w:r>
    </w:p>
    <w:p w14:paraId="76EA6E5C" w14:textId="77777777" w:rsidR="00621B37" w:rsidRDefault="00621B37">
      <w:pPr>
        <w:jc w:val="both"/>
      </w:pPr>
      <w:r>
        <w:t>This program involves a “</w:t>
      </w:r>
      <w:r>
        <w:rPr>
          <w:b/>
          <w:bCs/>
        </w:rPr>
        <w:t>for loop</w:t>
      </w:r>
      <w:r>
        <w:t>”. Here is a plain English explanation of the program</w:t>
      </w:r>
    </w:p>
    <w:tbl>
      <w:tblPr>
        <w:tblW w:w="0" w:type="auto"/>
        <w:tblInd w:w="50" w:type="dxa"/>
        <w:tblBorders>
          <w:top w:val="single" w:sz="2" w:space="0" w:color="000001"/>
          <w:left w:val="single" w:sz="2" w:space="0" w:color="000001"/>
          <w:bottom w:val="single" w:sz="2" w:space="0" w:color="000001"/>
          <w:right w:val="nil"/>
          <w:insideH w:val="single" w:sz="2" w:space="0" w:color="000001"/>
          <w:insideV w:val="nil"/>
        </w:tblBorders>
        <w:tblCellMar>
          <w:top w:w="55" w:type="dxa"/>
          <w:left w:w="48" w:type="dxa"/>
          <w:bottom w:w="55" w:type="dxa"/>
          <w:right w:w="55" w:type="dxa"/>
        </w:tblCellMar>
        <w:tblLook w:val="04A0" w:firstRow="1" w:lastRow="0" w:firstColumn="1" w:lastColumn="0" w:noHBand="0" w:noVBand="1"/>
      </w:tblPr>
      <w:tblGrid>
        <w:gridCol w:w="4659"/>
        <w:gridCol w:w="4645"/>
      </w:tblGrid>
      <w:tr w:rsidR="00621B37" w14:paraId="2B83B6EE" w14:textId="77777777" w:rsidTr="00621B37">
        <w:tc>
          <w:tcPr>
            <w:tcW w:w="4659" w:type="dxa"/>
            <w:tcBorders>
              <w:top w:val="single" w:sz="2" w:space="0" w:color="000001"/>
              <w:left w:val="single" w:sz="2" w:space="0" w:color="000001"/>
              <w:bottom w:val="single" w:sz="2" w:space="0" w:color="000001"/>
              <w:right w:val="nil"/>
            </w:tcBorders>
            <w:shd w:val="clear" w:color="auto" w:fill="FFFFFF"/>
            <w:tcMar>
              <w:left w:w="48" w:type="dxa"/>
            </w:tcMar>
          </w:tcPr>
          <w:p w14:paraId="1A98B656" w14:textId="77777777" w:rsidR="00621B37" w:rsidRPr="00884568" w:rsidRDefault="00621B37" w:rsidP="00621B37">
            <w:pPr>
              <w:pStyle w:val="TableContents"/>
              <w:jc w:val="both"/>
              <w:rPr>
                <w:rFonts w:ascii="Courier New" w:hAnsi="Courier New" w:cs="Courier New"/>
              </w:rPr>
            </w:pPr>
            <w:r w:rsidRPr="00884568">
              <w:rPr>
                <w:rFonts w:ascii="Courier New" w:hAnsi="Courier New" w:cs="Courier New"/>
              </w:rPr>
              <w:t xml:space="preserve">for </w:t>
            </w:r>
            <w:proofErr w:type="spellStart"/>
            <w:r w:rsidRPr="00884568">
              <w:rPr>
                <w:rFonts w:ascii="Courier New" w:hAnsi="Courier New" w:cs="Courier New"/>
                <w:b/>
                <w:bCs/>
              </w:rPr>
              <w:t>i</w:t>
            </w:r>
            <w:proofErr w:type="spellEnd"/>
            <w:r w:rsidRPr="00884568">
              <w:rPr>
                <w:rFonts w:ascii="Courier New" w:hAnsi="Courier New" w:cs="Courier New"/>
              </w:rPr>
              <w:t xml:space="preserve"> in range (</w:t>
            </w:r>
            <w:r w:rsidR="00AE56D0">
              <w:rPr>
                <w:rFonts w:ascii="Courier New" w:hAnsi="Courier New" w:cs="Courier New"/>
              </w:rPr>
              <w:t>1</w:t>
            </w:r>
            <w:r w:rsidRPr="00884568">
              <w:rPr>
                <w:rFonts w:ascii="Courier New" w:hAnsi="Courier New" w:cs="Courier New"/>
              </w:rPr>
              <w:t>,10)</w:t>
            </w:r>
            <w:r>
              <w:rPr>
                <w:rFonts w:ascii="Courier New" w:hAnsi="Courier New" w:cs="Courier New"/>
              </w:rPr>
              <w:t>:</w:t>
            </w:r>
          </w:p>
        </w:tc>
        <w:tc>
          <w:tcPr>
            <w:tcW w:w="4645" w:type="dxa"/>
            <w:tcBorders>
              <w:top w:val="single" w:sz="2" w:space="0" w:color="000001"/>
              <w:left w:val="single" w:sz="2" w:space="0" w:color="000001"/>
              <w:bottom w:val="single" w:sz="2" w:space="0" w:color="000001"/>
              <w:right w:val="single" w:sz="2" w:space="0" w:color="000001"/>
            </w:tcBorders>
            <w:shd w:val="clear" w:color="auto" w:fill="FFFFFF"/>
            <w:tcMar>
              <w:left w:w="48" w:type="dxa"/>
            </w:tcMar>
          </w:tcPr>
          <w:p w14:paraId="6F97BEE8" w14:textId="77777777" w:rsidR="00621B37" w:rsidRDefault="00621B37">
            <w:pPr>
              <w:pStyle w:val="TableContents"/>
              <w:jc w:val="both"/>
            </w:pPr>
            <w:r>
              <w:t xml:space="preserve">Taking the value of </w:t>
            </w:r>
            <w:proofErr w:type="spellStart"/>
            <w:r>
              <w:rPr>
                <w:b/>
                <w:bCs/>
              </w:rPr>
              <w:t>i</w:t>
            </w:r>
            <w:proofErr w:type="spellEnd"/>
            <w:r w:rsidR="00AE56D0">
              <w:t xml:space="preserve"> from 1</w:t>
            </w:r>
            <w:r>
              <w:t xml:space="preserve"> to 9 (in steps of 1)</w:t>
            </w:r>
          </w:p>
        </w:tc>
      </w:tr>
      <w:tr w:rsidR="00621B37" w14:paraId="59E41F08" w14:textId="77777777" w:rsidTr="00621B37">
        <w:tc>
          <w:tcPr>
            <w:tcW w:w="4659" w:type="dxa"/>
            <w:tcBorders>
              <w:top w:val="nil"/>
              <w:left w:val="single" w:sz="2" w:space="0" w:color="000001"/>
              <w:bottom w:val="single" w:sz="2" w:space="0" w:color="000001"/>
              <w:right w:val="nil"/>
            </w:tcBorders>
            <w:shd w:val="clear" w:color="auto" w:fill="FFFFFF"/>
            <w:tcMar>
              <w:left w:w="48" w:type="dxa"/>
            </w:tcMar>
          </w:tcPr>
          <w:p w14:paraId="770D8A9F" w14:textId="77777777" w:rsidR="00621B37" w:rsidRPr="00884568" w:rsidRDefault="00621B37">
            <w:pPr>
              <w:pStyle w:val="TableContents"/>
              <w:jc w:val="both"/>
              <w:rPr>
                <w:rFonts w:ascii="Courier New" w:hAnsi="Courier New" w:cs="Courier New"/>
              </w:rPr>
            </w:pPr>
            <w:r w:rsidRPr="00884568">
              <w:rPr>
                <w:rFonts w:ascii="Courier New" w:hAnsi="Courier New" w:cs="Courier New"/>
              </w:rPr>
              <w:t xml:space="preserve">  print (</w:t>
            </w:r>
            <w:proofErr w:type="spellStart"/>
            <w:r w:rsidRPr="00884568">
              <w:rPr>
                <w:rFonts w:ascii="Courier New" w:hAnsi="Courier New" w:cs="Courier New"/>
                <w:b/>
                <w:bCs/>
              </w:rPr>
              <w:t>i</w:t>
            </w:r>
            <w:proofErr w:type="spellEnd"/>
            <w:r w:rsidRPr="00884568">
              <w:rPr>
                <w:rFonts w:ascii="Courier New" w:hAnsi="Courier New" w:cs="Courier New"/>
              </w:rPr>
              <w:t>)</w:t>
            </w:r>
          </w:p>
        </w:tc>
        <w:tc>
          <w:tcPr>
            <w:tcW w:w="4645" w:type="dxa"/>
            <w:tcBorders>
              <w:top w:val="nil"/>
              <w:left w:val="single" w:sz="2" w:space="0" w:color="000001"/>
              <w:bottom w:val="single" w:sz="2" w:space="0" w:color="000001"/>
              <w:right w:val="single" w:sz="2" w:space="0" w:color="000001"/>
            </w:tcBorders>
            <w:shd w:val="clear" w:color="auto" w:fill="FFFFFF"/>
            <w:tcMar>
              <w:left w:w="48" w:type="dxa"/>
            </w:tcMar>
          </w:tcPr>
          <w:p w14:paraId="5D8BDE83" w14:textId="77777777" w:rsidR="00621B37" w:rsidRDefault="00621B37">
            <w:pPr>
              <w:pStyle w:val="TableContents"/>
              <w:jc w:val="both"/>
              <w:rPr>
                <w:i/>
                <w:iCs/>
              </w:rPr>
            </w:pPr>
            <w:r>
              <w:t xml:space="preserve">Print </w:t>
            </w:r>
            <w:proofErr w:type="spellStart"/>
            <w:r>
              <w:rPr>
                <w:b/>
                <w:bCs/>
              </w:rPr>
              <w:t>i</w:t>
            </w:r>
            <w:proofErr w:type="spellEnd"/>
            <w:r>
              <w:t xml:space="preserve">, </w:t>
            </w:r>
            <w:r>
              <w:rPr>
                <w:i/>
                <w:iCs/>
              </w:rPr>
              <w:t>each time</w:t>
            </w:r>
          </w:p>
        </w:tc>
      </w:tr>
    </w:tbl>
    <w:p w14:paraId="4277229E" w14:textId="77777777" w:rsidR="00D251D9" w:rsidRDefault="00D251D9">
      <w:pPr>
        <w:jc w:val="both"/>
      </w:pPr>
    </w:p>
    <w:p w14:paraId="24E5C5BE" w14:textId="67A382A2" w:rsidR="00621B37" w:rsidRDefault="00621B37">
      <w:pPr>
        <w:jc w:val="both"/>
      </w:pPr>
      <w:r>
        <w:rPr>
          <w:rFonts w:ascii="Arial Rounded MT Bold" w:hAnsi="Arial Rounded MT Bold" w:cs="Courier New"/>
          <w:b/>
          <w:color w:val="FFFFFF" w:themeColor="background1"/>
          <w:shd w:val="clear" w:color="auto" w:fill="000000" w:themeFill="text1"/>
        </w:rPr>
        <w:t>Exercise-1</w:t>
      </w:r>
      <w:r w:rsidRPr="00472A9D">
        <w:rPr>
          <w:rFonts w:ascii="Arial Rounded MT Bold" w:hAnsi="Arial Rounded MT Bold" w:cs="Courier New"/>
          <w:b/>
          <w:color w:val="FFFFFF" w:themeColor="background1"/>
          <w:shd w:val="clear" w:color="auto" w:fill="000000" w:themeFill="text1"/>
        </w:rPr>
        <w:t>:</w:t>
      </w:r>
      <w:r w:rsidRPr="00472A9D">
        <w:rPr>
          <w:color w:val="FFFFFF" w:themeColor="background1"/>
          <w:shd w:val="clear" w:color="auto" w:fill="000000" w:themeFill="text1"/>
        </w:rPr>
        <w:t xml:space="preserve"> </w:t>
      </w:r>
      <w:r>
        <w:t xml:space="preserve">Readout, guess the output and </w:t>
      </w:r>
      <w:r w:rsidR="00594234">
        <w:t>test by</w:t>
      </w:r>
      <w:r>
        <w:t xml:space="preserve"> </w:t>
      </w:r>
      <w:r w:rsidR="00594234">
        <w:t>running the</w:t>
      </w:r>
      <w:r>
        <w:t xml:space="preserve"> following for loops and make your observations on their results. The small </w:t>
      </w:r>
      <w:proofErr w:type="gramStart"/>
      <w:r w:rsidR="00594234">
        <w:t>changes</w:t>
      </w:r>
      <w:proofErr w:type="gramEnd"/>
      <w:r>
        <w:t xml:space="preserve"> in each program is shown in bold, where possible. </w:t>
      </w:r>
    </w:p>
    <w:tbl>
      <w:tblPr>
        <w:tblW w:w="0" w:type="auto"/>
        <w:tblInd w:w="50" w:type="dxa"/>
        <w:tblBorders>
          <w:top w:val="single" w:sz="2" w:space="0" w:color="000001"/>
          <w:left w:val="single" w:sz="2" w:space="0" w:color="000001"/>
          <w:bottom w:val="single" w:sz="2" w:space="0" w:color="000001"/>
          <w:right w:val="single" w:sz="2" w:space="0" w:color="000001"/>
          <w:insideH w:val="single" w:sz="2" w:space="0" w:color="000001"/>
          <w:insideV w:val="single" w:sz="2" w:space="0" w:color="000001"/>
        </w:tblBorders>
        <w:tblCellMar>
          <w:top w:w="55" w:type="dxa"/>
          <w:left w:w="48" w:type="dxa"/>
          <w:bottom w:w="55" w:type="dxa"/>
          <w:right w:w="55" w:type="dxa"/>
        </w:tblCellMar>
        <w:tblLook w:val="04A0" w:firstRow="1" w:lastRow="0" w:firstColumn="1" w:lastColumn="0" w:noHBand="0" w:noVBand="1"/>
      </w:tblPr>
      <w:tblGrid>
        <w:gridCol w:w="4080"/>
        <w:gridCol w:w="5224"/>
      </w:tblGrid>
      <w:tr w:rsidR="00621B37" w:rsidRPr="00594234" w14:paraId="381752D6" w14:textId="77777777" w:rsidTr="00084EAF">
        <w:tc>
          <w:tcPr>
            <w:tcW w:w="4080" w:type="dxa"/>
            <w:shd w:val="clear" w:color="auto" w:fill="FFFFFF"/>
            <w:tcMar>
              <w:left w:w="48" w:type="dxa"/>
            </w:tcMar>
          </w:tcPr>
          <w:p w14:paraId="1DDFCC43" w14:textId="77777777" w:rsidR="00621B37" w:rsidRPr="00594234" w:rsidRDefault="00621B37" w:rsidP="00594234">
            <w:pPr>
              <w:pStyle w:val="TableContents"/>
              <w:jc w:val="both"/>
              <w:rPr>
                <w:rFonts w:ascii="Century Schoolbook" w:hAnsi="Century Schoolbook" w:cs="Courier New"/>
                <w:b/>
                <w:sz w:val="20"/>
                <w:szCs w:val="20"/>
              </w:rPr>
            </w:pPr>
            <w:r w:rsidRPr="00594234">
              <w:rPr>
                <w:rFonts w:ascii="Century Schoolbook" w:hAnsi="Century Schoolbook" w:cs="Courier New"/>
                <w:b/>
                <w:sz w:val="20"/>
                <w:szCs w:val="20"/>
              </w:rPr>
              <w:t>PROGRAM SNIPPET</w:t>
            </w:r>
          </w:p>
        </w:tc>
        <w:tc>
          <w:tcPr>
            <w:tcW w:w="5224" w:type="dxa"/>
            <w:shd w:val="clear" w:color="auto" w:fill="FFFFFF"/>
            <w:tcMar>
              <w:left w:w="48" w:type="dxa"/>
            </w:tcMar>
          </w:tcPr>
          <w:p w14:paraId="2DABEFB2" w14:textId="77777777" w:rsidR="00621B37" w:rsidRPr="00594234" w:rsidRDefault="00621B37" w:rsidP="00594234">
            <w:pPr>
              <w:pStyle w:val="TableContents"/>
              <w:jc w:val="both"/>
              <w:rPr>
                <w:rFonts w:ascii="Century Schoolbook" w:hAnsi="Century Schoolbook"/>
                <w:b/>
                <w:sz w:val="20"/>
                <w:szCs w:val="20"/>
              </w:rPr>
            </w:pPr>
            <w:r w:rsidRPr="00594234">
              <w:rPr>
                <w:rFonts w:ascii="Century Schoolbook" w:hAnsi="Century Schoolbook"/>
                <w:b/>
                <w:sz w:val="20"/>
                <w:szCs w:val="20"/>
              </w:rPr>
              <w:t>OUTPUT &amp; YOUR REMARKS</w:t>
            </w:r>
          </w:p>
        </w:tc>
      </w:tr>
      <w:tr w:rsidR="00621B37" w14:paraId="0B1C682D" w14:textId="77777777" w:rsidTr="00084EAF">
        <w:trPr>
          <w:trHeight w:val="340"/>
        </w:trPr>
        <w:tc>
          <w:tcPr>
            <w:tcW w:w="4080" w:type="dxa"/>
            <w:shd w:val="clear" w:color="auto" w:fill="FFFFFF"/>
            <w:tcMar>
              <w:left w:w="48" w:type="dxa"/>
            </w:tcMar>
          </w:tcPr>
          <w:p w14:paraId="71D1A70B" w14:textId="77777777" w:rsidR="00621B37" w:rsidRPr="00884568" w:rsidRDefault="00621B37" w:rsidP="00594234">
            <w:pPr>
              <w:pStyle w:val="TableContents"/>
              <w:jc w:val="both"/>
              <w:rPr>
                <w:rFonts w:ascii="Courier New" w:hAnsi="Courier New" w:cs="Courier New"/>
                <w:sz w:val="22"/>
                <w:szCs w:val="22"/>
              </w:rPr>
            </w:pPr>
            <w:r>
              <w:rPr>
                <w:rFonts w:ascii="Courier New" w:hAnsi="Courier New" w:cs="Courier New"/>
                <w:sz w:val="22"/>
                <w:szCs w:val="22"/>
              </w:rPr>
              <w:t xml:space="preserve">for </w:t>
            </w:r>
            <w:proofErr w:type="spellStart"/>
            <w:r>
              <w:rPr>
                <w:rFonts w:ascii="Courier New" w:hAnsi="Courier New" w:cs="Courier New"/>
                <w:sz w:val="22"/>
                <w:szCs w:val="22"/>
              </w:rPr>
              <w:t>i</w:t>
            </w:r>
            <w:proofErr w:type="spellEnd"/>
            <w:r>
              <w:rPr>
                <w:rFonts w:ascii="Courier New" w:hAnsi="Courier New" w:cs="Courier New"/>
                <w:sz w:val="22"/>
                <w:szCs w:val="22"/>
              </w:rPr>
              <w:t xml:space="preserve"> in range (0</w:t>
            </w:r>
            <w:r w:rsidRPr="00884568">
              <w:rPr>
                <w:rFonts w:ascii="Courier New" w:hAnsi="Courier New" w:cs="Courier New"/>
                <w:sz w:val="22"/>
                <w:szCs w:val="22"/>
              </w:rPr>
              <w:t>,</w:t>
            </w:r>
            <w:r w:rsidRPr="00884568">
              <w:rPr>
                <w:rFonts w:ascii="Courier New" w:hAnsi="Courier New" w:cs="Courier New"/>
                <w:b/>
                <w:bCs/>
                <w:sz w:val="22"/>
                <w:szCs w:val="22"/>
              </w:rPr>
              <w:t>11</w:t>
            </w:r>
            <w:r w:rsidRPr="00884568">
              <w:rPr>
                <w:rFonts w:ascii="Courier New" w:hAnsi="Courier New" w:cs="Courier New"/>
                <w:sz w:val="22"/>
                <w:szCs w:val="22"/>
              </w:rPr>
              <w:t>):</w:t>
            </w:r>
          </w:p>
          <w:p w14:paraId="13023FE5" w14:textId="77777777" w:rsidR="00621B37" w:rsidRPr="00884568" w:rsidRDefault="00621B37" w:rsidP="00594234">
            <w:pPr>
              <w:pStyle w:val="TableContents"/>
              <w:jc w:val="both"/>
              <w:rPr>
                <w:rFonts w:ascii="Courier New" w:hAnsi="Courier New" w:cs="Courier New"/>
                <w:sz w:val="22"/>
                <w:szCs w:val="22"/>
              </w:rPr>
            </w:pPr>
            <w:r w:rsidRPr="00884568">
              <w:rPr>
                <w:rFonts w:ascii="Courier New" w:hAnsi="Courier New" w:cs="Courier New"/>
                <w:sz w:val="22"/>
                <w:szCs w:val="22"/>
              </w:rPr>
              <w:t xml:space="preserve">  print(</w:t>
            </w:r>
            <w:proofErr w:type="spellStart"/>
            <w:r w:rsidRPr="00884568">
              <w:rPr>
                <w:rFonts w:ascii="Courier New" w:hAnsi="Courier New" w:cs="Courier New"/>
                <w:sz w:val="22"/>
                <w:szCs w:val="22"/>
              </w:rPr>
              <w:t>i</w:t>
            </w:r>
            <w:proofErr w:type="spellEnd"/>
            <w:r w:rsidRPr="00884568">
              <w:rPr>
                <w:rFonts w:ascii="Courier New" w:hAnsi="Courier New" w:cs="Courier New"/>
                <w:sz w:val="22"/>
                <w:szCs w:val="22"/>
              </w:rPr>
              <w:t>)</w:t>
            </w:r>
          </w:p>
        </w:tc>
        <w:tc>
          <w:tcPr>
            <w:tcW w:w="5224" w:type="dxa"/>
            <w:shd w:val="clear" w:color="auto" w:fill="FFFFFF"/>
            <w:tcMar>
              <w:left w:w="48" w:type="dxa"/>
            </w:tcMar>
          </w:tcPr>
          <w:p w14:paraId="5859E113" w14:textId="77777777" w:rsidR="00621B37" w:rsidRDefault="00621B37" w:rsidP="00594234">
            <w:pPr>
              <w:pStyle w:val="TableContents"/>
              <w:jc w:val="both"/>
            </w:pPr>
          </w:p>
        </w:tc>
      </w:tr>
      <w:tr w:rsidR="00621B37" w14:paraId="2CCC028C" w14:textId="77777777" w:rsidTr="00084EAF">
        <w:trPr>
          <w:trHeight w:val="340"/>
        </w:trPr>
        <w:tc>
          <w:tcPr>
            <w:tcW w:w="4080" w:type="dxa"/>
            <w:shd w:val="clear" w:color="auto" w:fill="FFFFFF"/>
            <w:tcMar>
              <w:left w:w="48" w:type="dxa"/>
            </w:tcMar>
          </w:tcPr>
          <w:p w14:paraId="5BD54AC1" w14:textId="77777777" w:rsidR="00621B37" w:rsidRPr="00884568" w:rsidRDefault="00621B37" w:rsidP="00594234">
            <w:pPr>
              <w:pStyle w:val="TableContents"/>
              <w:jc w:val="both"/>
              <w:rPr>
                <w:rFonts w:ascii="Courier New" w:hAnsi="Courier New" w:cs="Courier New"/>
                <w:sz w:val="22"/>
                <w:szCs w:val="22"/>
              </w:rPr>
            </w:pPr>
            <w:r w:rsidRPr="00884568">
              <w:rPr>
                <w:rFonts w:ascii="Courier New" w:hAnsi="Courier New" w:cs="Courier New"/>
                <w:sz w:val="22"/>
                <w:szCs w:val="22"/>
              </w:rPr>
              <w:t xml:space="preserve">for </w:t>
            </w:r>
            <w:proofErr w:type="spellStart"/>
            <w:r w:rsidRPr="00884568">
              <w:rPr>
                <w:rFonts w:ascii="Courier New" w:hAnsi="Courier New" w:cs="Courier New"/>
                <w:sz w:val="22"/>
                <w:szCs w:val="22"/>
              </w:rPr>
              <w:t>i</w:t>
            </w:r>
            <w:proofErr w:type="spellEnd"/>
            <w:r w:rsidRPr="00884568">
              <w:rPr>
                <w:rFonts w:ascii="Courier New" w:hAnsi="Courier New" w:cs="Courier New"/>
                <w:sz w:val="22"/>
                <w:szCs w:val="22"/>
              </w:rPr>
              <w:t xml:space="preserve"> in range (</w:t>
            </w:r>
            <w:r>
              <w:rPr>
                <w:rFonts w:ascii="Courier New" w:hAnsi="Courier New" w:cs="Courier New"/>
                <w:sz w:val="22"/>
                <w:szCs w:val="22"/>
              </w:rPr>
              <w:t>0</w:t>
            </w:r>
            <w:r w:rsidRPr="00884568">
              <w:rPr>
                <w:rFonts w:ascii="Courier New" w:hAnsi="Courier New" w:cs="Courier New"/>
                <w:sz w:val="22"/>
                <w:szCs w:val="22"/>
              </w:rPr>
              <w:t>,</w:t>
            </w:r>
            <w:r w:rsidRPr="00884568">
              <w:rPr>
                <w:rFonts w:ascii="Courier New" w:hAnsi="Courier New" w:cs="Courier New"/>
                <w:b/>
                <w:bCs/>
                <w:sz w:val="22"/>
                <w:szCs w:val="22"/>
              </w:rPr>
              <w:t>100</w:t>
            </w:r>
            <w:r w:rsidRPr="00884568">
              <w:rPr>
                <w:rFonts w:ascii="Courier New" w:hAnsi="Courier New" w:cs="Courier New"/>
                <w:sz w:val="22"/>
                <w:szCs w:val="22"/>
              </w:rPr>
              <w:t>):</w:t>
            </w:r>
          </w:p>
          <w:p w14:paraId="20A1C819" w14:textId="77777777" w:rsidR="00621B37" w:rsidRPr="00884568" w:rsidRDefault="00621B37" w:rsidP="00594234">
            <w:pPr>
              <w:pStyle w:val="TableContents"/>
              <w:jc w:val="both"/>
              <w:rPr>
                <w:rFonts w:ascii="Courier New" w:hAnsi="Courier New" w:cs="Courier New"/>
                <w:sz w:val="22"/>
                <w:szCs w:val="22"/>
              </w:rPr>
            </w:pPr>
            <w:r w:rsidRPr="00884568">
              <w:rPr>
                <w:rFonts w:ascii="Courier New" w:hAnsi="Courier New" w:cs="Courier New"/>
                <w:sz w:val="22"/>
                <w:szCs w:val="22"/>
              </w:rPr>
              <w:t xml:space="preserve">  print(</w:t>
            </w:r>
            <w:proofErr w:type="spellStart"/>
            <w:r w:rsidRPr="00884568">
              <w:rPr>
                <w:rFonts w:ascii="Courier New" w:hAnsi="Courier New" w:cs="Courier New"/>
                <w:sz w:val="22"/>
                <w:szCs w:val="22"/>
              </w:rPr>
              <w:t>i</w:t>
            </w:r>
            <w:proofErr w:type="spellEnd"/>
            <w:r w:rsidRPr="00884568">
              <w:rPr>
                <w:rFonts w:ascii="Courier New" w:hAnsi="Courier New" w:cs="Courier New"/>
                <w:sz w:val="22"/>
                <w:szCs w:val="22"/>
              </w:rPr>
              <w:t>)</w:t>
            </w:r>
          </w:p>
        </w:tc>
        <w:tc>
          <w:tcPr>
            <w:tcW w:w="5224" w:type="dxa"/>
            <w:shd w:val="clear" w:color="auto" w:fill="FFFFFF"/>
            <w:tcMar>
              <w:left w:w="48" w:type="dxa"/>
            </w:tcMar>
          </w:tcPr>
          <w:p w14:paraId="798635D4" w14:textId="77777777" w:rsidR="00621B37" w:rsidRDefault="00621B37" w:rsidP="00594234">
            <w:pPr>
              <w:pStyle w:val="TableContents"/>
              <w:jc w:val="both"/>
            </w:pPr>
          </w:p>
        </w:tc>
      </w:tr>
      <w:tr w:rsidR="00621B37" w14:paraId="2E3551BE" w14:textId="77777777" w:rsidTr="00084EAF">
        <w:trPr>
          <w:trHeight w:val="340"/>
        </w:trPr>
        <w:tc>
          <w:tcPr>
            <w:tcW w:w="4080" w:type="dxa"/>
            <w:shd w:val="clear" w:color="auto" w:fill="FFFFFF"/>
            <w:tcMar>
              <w:left w:w="48" w:type="dxa"/>
            </w:tcMar>
          </w:tcPr>
          <w:p w14:paraId="298A8A81" w14:textId="77777777" w:rsidR="00621B37" w:rsidRPr="00884568" w:rsidRDefault="00621B37" w:rsidP="00594234">
            <w:pPr>
              <w:pStyle w:val="TableContents"/>
              <w:jc w:val="both"/>
              <w:rPr>
                <w:rFonts w:ascii="Courier New" w:hAnsi="Courier New" w:cs="Courier New"/>
                <w:sz w:val="22"/>
                <w:szCs w:val="22"/>
              </w:rPr>
            </w:pPr>
            <w:r w:rsidRPr="00884568">
              <w:rPr>
                <w:rFonts w:ascii="Courier New" w:hAnsi="Courier New" w:cs="Courier New"/>
                <w:sz w:val="22"/>
                <w:szCs w:val="22"/>
              </w:rPr>
              <w:lastRenderedPageBreak/>
              <w:t xml:space="preserve">for </w:t>
            </w:r>
            <w:proofErr w:type="spellStart"/>
            <w:r w:rsidRPr="00884568">
              <w:rPr>
                <w:rFonts w:ascii="Courier New" w:hAnsi="Courier New" w:cs="Courier New"/>
                <w:sz w:val="22"/>
                <w:szCs w:val="22"/>
              </w:rPr>
              <w:t>i</w:t>
            </w:r>
            <w:proofErr w:type="spellEnd"/>
            <w:r w:rsidRPr="00884568">
              <w:rPr>
                <w:rFonts w:ascii="Courier New" w:hAnsi="Courier New" w:cs="Courier New"/>
                <w:sz w:val="22"/>
                <w:szCs w:val="22"/>
              </w:rPr>
              <w:t xml:space="preserve"> in range (</w:t>
            </w:r>
            <w:r w:rsidRPr="00884568">
              <w:rPr>
                <w:rFonts w:ascii="Courier New" w:hAnsi="Courier New" w:cs="Courier New"/>
                <w:b/>
                <w:bCs/>
                <w:sz w:val="22"/>
                <w:szCs w:val="22"/>
              </w:rPr>
              <w:t>-10,10</w:t>
            </w:r>
            <w:r w:rsidRPr="00884568">
              <w:rPr>
                <w:rFonts w:ascii="Courier New" w:hAnsi="Courier New" w:cs="Courier New"/>
                <w:sz w:val="22"/>
                <w:szCs w:val="22"/>
              </w:rPr>
              <w:t>):</w:t>
            </w:r>
          </w:p>
          <w:p w14:paraId="42F041F1" w14:textId="77777777" w:rsidR="00621B37" w:rsidRPr="00884568" w:rsidRDefault="00621B37" w:rsidP="00594234">
            <w:pPr>
              <w:pStyle w:val="TableContents"/>
              <w:jc w:val="both"/>
              <w:rPr>
                <w:rFonts w:ascii="Courier New" w:hAnsi="Courier New" w:cs="Courier New"/>
                <w:sz w:val="22"/>
                <w:szCs w:val="22"/>
              </w:rPr>
            </w:pPr>
            <w:r w:rsidRPr="00884568">
              <w:rPr>
                <w:rFonts w:ascii="Courier New" w:hAnsi="Courier New" w:cs="Courier New"/>
                <w:sz w:val="22"/>
                <w:szCs w:val="22"/>
              </w:rPr>
              <w:t xml:space="preserve">  print(</w:t>
            </w:r>
            <w:proofErr w:type="spellStart"/>
            <w:r w:rsidRPr="00884568">
              <w:rPr>
                <w:rFonts w:ascii="Courier New" w:hAnsi="Courier New" w:cs="Courier New"/>
                <w:sz w:val="22"/>
                <w:szCs w:val="22"/>
              </w:rPr>
              <w:t>i</w:t>
            </w:r>
            <w:proofErr w:type="spellEnd"/>
            <w:r w:rsidRPr="00884568">
              <w:rPr>
                <w:rFonts w:ascii="Courier New" w:hAnsi="Courier New" w:cs="Courier New"/>
                <w:sz w:val="22"/>
                <w:szCs w:val="22"/>
              </w:rPr>
              <w:t>)</w:t>
            </w:r>
          </w:p>
        </w:tc>
        <w:tc>
          <w:tcPr>
            <w:tcW w:w="5224" w:type="dxa"/>
            <w:shd w:val="clear" w:color="auto" w:fill="FFFFFF"/>
            <w:tcMar>
              <w:left w:w="48" w:type="dxa"/>
            </w:tcMar>
          </w:tcPr>
          <w:p w14:paraId="161E948B" w14:textId="77777777" w:rsidR="00621B37" w:rsidRDefault="00621B37" w:rsidP="00594234">
            <w:pPr>
              <w:pStyle w:val="TableContents"/>
              <w:jc w:val="both"/>
            </w:pPr>
          </w:p>
        </w:tc>
      </w:tr>
      <w:tr w:rsidR="00621B37" w14:paraId="1D694B66" w14:textId="77777777" w:rsidTr="00084EAF">
        <w:trPr>
          <w:trHeight w:val="340"/>
        </w:trPr>
        <w:tc>
          <w:tcPr>
            <w:tcW w:w="4080" w:type="dxa"/>
            <w:shd w:val="clear" w:color="auto" w:fill="FFFFFF"/>
            <w:tcMar>
              <w:left w:w="48" w:type="dxa"/>
            </w:tcMar>
          </w:tcPr>
          <w:p w14:paraId="4E8DB72C" w14:textId="77777777" w:rsidR="00621B37" w:rsidRPr="00884568" w:rsidRDefault="00621B37" w:rsidP="00594234">
            <w:pPr>
              <w:pStyle w:val="TableContents"/>
              <w:jc w:val="both"/>
              <w:rPr>
                <w:rFonts w:ascii="Courier New" w:hAnsi="Courier New" w:cs="Courier New"/>
                <w:sz w:val="22"/>
                <w:szCs w:val="22"/>
              </w:rPr>
            </w:pPr>
            <w:r w:rsidRPr="00884568">
              <w:rPr>
                <w:rFonts w:ascii="Courier New" w:hAnsi="Courier New" w:cs="Courier New"/>
                <w:sz w:val="22"/>
                <w:szCs w:val="22"/>
              </w:rPr>
              <w:t xml:space="preserve">for </w:t>
            </w:r>
            <w:proofErr w:type="spellStart"/>
            <w:r w:rsidRPr="00884568">
              <w:rPr>
                <w:rFonts w:ascii="Courier New" w:hAnsi="Courier New" w:cs="Courier New"/>
                <w:sz w:val="22"/>
                <w:szCs w:val="22"/>
              </w:rPr>
              <w:t>i</w:t>
            </w:r>
            <w:proofErr w:type="spellEnd"/>
            <w:r w:rsidRPr="00884568">
              <w:rPr>
                <w:rFonts w:ascii="Courier New" w:hAnsi="Courier New" w:cs="Courier New"/>
                <w:sz w:val="22"/>
                <w:szCs w:val="22"/>
              </w:rPr>
              <w:t xml:space="preserve"> in range (</w:t>
            </w:r>
            <w:r w:rsidRPr="00884568">
              <w:rPr>
                <w:rFonts w:ascii="Courier New" w:hAnsi="Courier New" w:cs="Courier New"/>
                <w:b/>
                <w:bCs/>
                <w:sz w:val="22"/>
                <w:szCs w:val="22"/>
              </w:rPr>
              <w:t>20,10</w:t>
            </w:r>
            <w:r w:rsidRPr="00884568">
              <w:rPr>
                <w:rFonts w:ascii="Courier New" w:hAnsi="Courier New" w:cs="Courier New"/>
                <w:sz w:val="22"/>
                <w:szCs w:val="22"/>
              </w:rPr>
              <w:t>):</w:t>
            </w:r>
          </w:p>
          <w:p w14:paraId="2DB8E1F6" w14:textId="77777777" w:rsidR="00621B37" w:rsidRPr="00884568" w:rsidRDefault="00621B37" w:rsidP="00594234">
            <w:pPr>
              <w:pStyle w:val="TableContents"/>
              <w:jc w:val="both"/>
              <w:rPr>
                <w:rFonts w:ascii="Courier New" w:hAnsi="Courier New" w:cs="Courier New"/>
                <w:sz w:val="22"/>
                <w:szCs w:val="22"/>
              </w:rPr>
            </w:pPr>
            <w:r w:rsidRPr="00884568">
              <w:rPr>
                <w:rFonts w:ascii="Courier New" w:hAnsi="Courier New" w:cs="Courier New"/>
                <w:sz w:val="22"/>
                <w:szCs w:val="22"/>
              </w:rPr>
              <w:t xml:space="preserve">  print(</w:t>
            </w:r>
            <w:proofErr w:type="spellStart"/>
            <w:r w:rsidRPr="00884568">
              <w:rPr>
                <w:rFonts w:ascii="Courier New" w:hAnsi="Courier New" w:cs="Courier New"/>
                <w:sz w:val="22"/>
                <w:szCs w:val="22"/>
              </w:rPr>
              <w:t>i</w:t>
            </w:r>
            <w:proofErr w:type="spellEnd"/>
            <w:r w:rsidRPr="00884568">
              <w:rPr>
                <w:rFonts w:ascii="Courier New" w:hAnsi="Courier New" w:cs="Courier New"/>
                <w:sz w:val="22"/>
                <w:szCs w:val="22"/>
              </w:rPr>
              <w:t>)</w:t>
            </w:r>
          </w:p>
        </w:tc>
        <w:tc>
          <w:tcPr>
            <w:tcW w:w="5224" w:type="dxa"/>
            <w:shd w:val="clear" w:color="auto" w:fill="FFFFFF"/>
            <w:tcMar>
              <w:left w:w="48" w:type="dxa"/>
            </w:tcMar>
          </w:tcPr>
          <w:p w14:paraId="28C15F14" w14:textId="77777777" w:rsidR="00621B37" w:rsidRDefault="00621B37" w:rsidP="00594234">
            <w:pPr>
              <w:pStyle w:val="TableContents"/>
              <w:jc w:val="both"/>
            </w:pPr>
          </w:p>
        </w:tc>
      </w:tr>
      <w:tr w:rsidR="00621B37" w14:paraId="5A318232" w14:textId="77777777" w:rsidTr="00084EAF">
        <w:trPr>
          <w:trHeight w:val="340"/>
        </w:trPr>
        <w:tc>
          <w:tcPr>
            <w:tcW w:w="4080" w:type="dxa"/>
            <w:shd w:val="clear" w:color="auto" w:fill="FFFFFF"/>
            <w:tcMar>
              <w:left w:w="48" w:type="dxa"/>
            </w:tcMar>
          </w:tcPr>
          <w:p w14:paraId="6B7E4651" w14:textId="77777777" w:rsidR="00621B37" w:rsidRDefault="00621B37" w:rsidP="00594234">
            <w:pPr>
              <w:pStyle w:val="TableContents"/>
              <w:jc w:val="both"/>
              <w:rPr>
                <w:rFonts w:ascii="Courier New" w:hAnsi="Courier New" w:cs="Courier New"/>
                <w:sz w:val="22"/>
                <w:szCs w:val="22"/>
              </w:rPr>
            </w:pPr>
            <w:r>
              <w:rPr>
                <w:rFonts w:ascii="Courier New" w:hAnsi="Courier New" w:cs="Courier New"/>
                <w:sz w:val="22"/>
                <w:szCs w:val="22"/>
              </w:rPr>
              <w:t xml:space="preserve">for </w:t>
            </w:r>
            <w:proofErr w:type="spellStart"/>
            <w:r>
              <w:rPr>
                <w:rFonts w:ascii="Courier New" w:hAnsi="Courier New" w:cs="Courier New"/>
                <w:sz w:val="22"/>
                <w:szCs w:val="22"/>
              </w:rPr>
              <w:t>i</w:t>
            </w:r>
            <w:proofErr w:type="spellEnd"/>
            <w:r>
              <w:rPr>
                <w:rFonts w:ascii="Courier New" w:hAnsi="Courier New" w:cs="Courier New"/>
                <w:sz w:val="22"/>
                <w:szCs w:val="22"/>
              </w:rPr>
              <w:t xml:space="preserve"> in range (0,10):</w:t>
            </w:r>
          </w:p>
          <w:p w14:paraId="665C8F74" w14:textId="77777777" w:rsidR="00621B37" w:rsidRPr="00884568" w:rsidRDefault="00621B37" w:rsidP="00594234">
            <w:pPr>
              <w:pStyle w:val="TableContents"/>
              <w:jc w:val="both"/>
              <w:rPr>
                <w:rFonts w:ascii="Courier New" w:hAnsi="Courier New" w:cs="Courier New"/>
                <w:sz w:val="22"/>
                <w:szCs w:val="22"/>
              </w:rPr>
            </w:pPr>
            <w:r>
              <w:rPr>
                <w:rFonts w:ascii="Courier New" w:hAnsi="Courier New" w:cs="Courier New"/>
                <w:sz w:val="22"/>
                <w:szCs w:val="22"/>
              </w:rPr>
              <w:t xml:space="preserve">  print(‘Namaste’)</w:t>
            </w:r>
          </w:p>
        </w:tc>
        <w:tc>
          <w:tcPr>
            <w:tcW w:w="5224" w:type="dxa"/>
            <w:shd w:val="clear" w:color="auto" w:fill="FFFFFF"/>
            <w:tcMar>
              <w:left w:w="48" w:type="dxa"/>
            </w:tcMar>
          </w:tcPr>
          <w:p w14:paraId="07F84310" w14:textId="77777777" w:rsidR="00621B37" w:rsidRDefault="00621B37" w:rsidP="00594234">
            <w:pPr>
              <w:pStyle w:val="TableContents"/>
              <w:jc w:val="both"/>
            </w:pPr>
          </w:p>
        </w:tc>
      </w:tr>
      <w:tr w:rsidR="00621B37" w14:paraId="0A9BC68A" w14:textId="77777777" w:rsidTr="00084EAF">
        <w:trPr>
          <w:trHeight w:val="340"/>
        </w:trPr>
        <w:tc>
          <w:tcPr>
            <w:tcW w:w="4080" w:type="dxa"/>
            <w:shd w:val="clear" w:color="auto" w:fill="FFFFFF"/>
            <w:tcMar>
              <w:left w:w="48" w:type="dxa"/>
            </w:tcMar>
          </w:tcPr>
          <w:p w14:paraId="5F5BB826" w14:textId="77777777" w:rsidR="00621B37" w:rsidRPr="00884568" w:rsidRDefault="00621B37" w:rsidP="00594234">
            <w:pPr>
              <w:pStyle w:val="TableContents"/>
              <w:jc w:val="both"/>
              <w:rPr>
                <w:rFonts w:ascii="Courier New" w:hAnsi="Courier New" w:cs="Courier New"/>
                <w:sz w:val="22"/>
                <w:szCs w:val="22"/>
              </w:rPr>
            </w:pPr>
            <w:r w:rsidRPr="00884568">
              <w:rPr>
                <w:rFonts w:ascii="Courier New" w:hAnsi="Courier New" w:cs="Courier New"/>
                <w:sz w:val="22"/>
                <w:szCs w:val="22"/>
              </w:rPr>
              <w:t xml:space="preserve">for </w:t>
            </w:r>
            <w:proofErr w:type="spellStart"/>
            <w:r w:rsidRPr="00884568">
              <w:rPr>
                <w:rFonts w:ascii="Courier New" w:hAnsi="Courier New" w:cs="Courier New"/>
                <w:sz w:val="22"/>
                <w:szCs w:val="22"/>
              </w:rPr>
              <w:t>i</w:t>
            </w:r>
            <w:proofErr w:type="spellEnd"/>
            <w:r w:rsidRPr="00884568">
              <w:rPr>
                <w:rFonts w:ascii="Courier New" w:hAnsi="Courier New" w:cs="Courier New"/>
                <w:sz w:val="22"/>
                <w:szCs w:val="22"/>
              </w:rPr>
              <w:t xml:space="preserve"> in range (</w:t>
            </w:r>
            <w:r>
              <w:rPr>
                <w:rFonts w:ascii="Courier New" w:hAnsi="Courier New" w:cs="Courier New"/>
                <w:sz w:val="22"/>
                <w:szCs w:val="22"/>
              </w:rPr>
              <w:t>0</w:t>
            </w:r>
            <w:r w:rsidRPr="00884568">
              <w:rPr>
                <w:rFonts w:ascii="Courier New" w:hAnsi="Courier New" w:cs="Courier New"/>
                <w:sz w:val="22"/>
                <w:szCs w:val="22"/>
              </w:rPr>
              <w:t>,10):</w:t>
            </w:r>
          </w:p>
          <w:p w14:paraId="5CB48476" w14:textId="77777777" w:rsidR="00621B37" w:rsidRPr="00884568" w:rsidRDefault="00621B37" w:rsidP="00594234">
            <w:pPr>
              <w:pStyle w:val="TableContents"/>
              <w:jc w:val="both"/>
              <w:rPr>
                <w:rFonts w:ascii="Courier New" w:hAnsi="Courier New" w:cs="Courier New"/>
                <w:sz w:val="22"/>
                <w:szCs w:val="22"/>
              </w:rPr>
            </w:pPr>
            <w:r w:rsidRPr="00884568">
              <w:rPr>
                <w:rFonts w:ascii="Courier New" w:hAnsi="Courier New" w:cs="Courier New"/>
                <w:sz w:val="22"/>
                <w:szCs w:val="22"/>
              </w:rPr>
              <w:t xml:space="preserve">  print(</w:t>
            </w:r>
            <w:proofErr w:type="spellStart"/>
            <w:r w:rsidRPr="00884568">
              <w:rPr>
                <w:rFonts w:ascii="Courier New" w:hAnsi="Courier New" w:cs="Courier New"/>
                <w:b/>
                <w:bCs/>
                <w:sz w:val="22"/>
                <w:szCs w:val="22"/>
              </w:rPr>
              <w:t>i</w:t>
            </w:r>
            <w:proofErr w:type="spellEnd"/>
            <w:r w:rsidRPr="00884568">
              <w:rPr>
                <w:rFonts w:ascii="Courier New" w:hAnsi="Courier New" w:cs="Courier New"/>
                <w:b/>
                <w:bCs/>
                <w:sz w:val="22"/>
                <w:szCs w:val="22"/>
              </w:rPr>
              <w:t>*</w:t>
            </w:r>
            <w:proofErr w:type="spellStart"/>
            <w:r w:rsidRPr="00884568">
              <w:rPr>
                <w:rFonts w:ascii="Courier New" w:hAnsi="Courier New" w:cs="Courier New"/>
                <w:b/>
                <w:bCs/>
                <w:sz w:val="22"/>
                <w:szCs w:val="22"/>
              </w:rPr>
              <w:t>i</w:t>
            </w:r>
            <w:proofErr w:type="spellEnd"/>
            <w:r w:rsidRPr="00884568">
              <w:rPr>
                <w:rFonts w:ascii="Courier New" w:hAnsi="Courier New" w:cs="Courier New"/>
                <w:sz w:val="22"/>
                <w:szCs w:val="22"/>
              </w:rPr>
              <w:t>)</w:t>
            </w:r>
          </w:p>
        </w:tc>
        <w:tc>
          <w:tcPr>
            <w:tcW w:w="5224" w:type="dxa"/>
            <w:shd w:val="clear" w:color="auto" w:fill="FFFFFF"/>
            <w:tcMar>
              <w:left w:w="48" w:type="dxa"/>
            </w:tcMar>
          </w:tcPr>
          <w:p w14:paraId="144A89F9" w14:textId="77777777" w:rsidR="00621B37" w:rsidRDefault="00621B37" w:rsidP="00594234">
            <w:pPr>
              <w:pStyle w:val="TableContents"/>
              <w:jc w:val="both"/>
            </w:pPr>
          </w:p>
        </w:tc>
      </w:tr>
      <w:tr w:rsidR="00621B37" w14:paraId="20A09703" w14:textId="77777777" w:rsidTr="00084EAF">
        <w:trPr>
          <w:trHeight w:val="340"/>
        </w:trPr>
        <w:tc>
          <w:tcPr>
            <w:tcW w:w="4080" w:type="dxa"/>
            <w:shd w:val="clear" w:color="auto" w:fill="FFFFFF"/>
            <w:tcMar>
              <w:left w:w="48" w:type="dxa"/>
            </w:tcMar>
          </w:tcPr>
          <w:p w14:paraId="151C4EA3" w14:textId="77777777" w:rsidR="00621B37" w:rsidRPr="00884568" w:rsidRDefault="00621B37" w:rsidP="00594234">
            <w:pPr>
              <w:pStyle w:val="TableContents"/>
              <w:jc w:val="both"/>
              <w:rPr>
                <w:rFonts w:ascii="Courier New" w:hAnsi="Courier New" w:cs="Courier New"/>
                <w:sz w:val="22"/>
                <w:szCs w:val="22"/>
              </w:rPr>
            </w:pPr>
            <w:r>
              <w:rPr>
                <w:rFonts w:ascii="Courier New" w:hAnsi="Courier New" w:cs="Courier New"/>
                <w:sz w:val="22"/>
                <w:szCs w:val="22"/>
              </w:rPr>
              <w:t xml:space="preserve">for </w:t>
            </w:r>
            <w:proofErr w:type="spellStart"/>
            <w:r>
              <w:rPr>
                <w:rFonts w:ascii="Courier New" w:hAnsi="Courier New" w:cs="Courier New"/>
                <w:sz w:val="22"/>
                <w:szCs w:val="22"/>
              </w:rPr>
              <w:t>i</w:t>
            </w:r>
            <w:proofErr w:type="spellEnd"/>
            <w:r>
              <w:rPr>
                <w:rFonts w:ascii="Courier New" w:hAnsi="Courier New" w:cs="Courier New"/>
                <w:sz w:val="22"/>
                <w:szCs w:val="22"/>
              </w:rPr>
              <w:t xml:space="preserve"> in  range (0</w:t>
            </w:r>
            <w:r w:rsidRPr="00884568">
              <w:rPr>
                <w:rFonts w:ascii="Courier New" w:hAnsi="Courier New" w:cs="Courier New"/>
                <w:sz w:val="22"/>
                <w:szCs w:val="22"/>
              </w:rPr>
              <w:t>,10):</w:t>
            </w:r>
          </w:p>
          <w:p w14:paraId="7A018706" w14:textId="77777777" w:rsidR="00621B37" w:rsidRPr="00884568" w:rsidRDefault="00621B37" w:rsidP="00594234">
            <w:pPr>
              <w:pStyle w:val="TableContents"/>
              <w:jc w:val="both"/>
              <w:rPr>
                <w:rFonts w:ascii="Courier New" w:hAnsi="Courier New" w:cs="Courier New"/>
                <w:sz w:val="22"/>
                <w:szCs w:val="22"/>
              </w:rPr>
            </w:pPr>
            <w:r>
              <w:rPr>
                <w:rFonts w:ascii="Courier New" w:hAnsi="Courier New" w:cs="Courier New"/>
                <w:sz w:val="22"/>
                <w:szCs w:val="22"/>
              </w:rPr>
              <w:t xml:space="preserve">  print(</w:t>
            </w:r>
            <w:proofErr w:type="spellStart"/>
            <w:r w:rsidRPr="00C02322">
              <w:rPr>
                <w:rFonts w:ascii="Courier New" w:hAnsi="Courier New" w:cs="Courier New"/>
                <w:b/>
                <w:sz w:val="22"/>
                <w:szCs w:val="22"/>
              </w:rPr>
              <w:t>i</w:t>
            </w:r>
            <w:proofErr w:type="spellEnd"/>
            <w:r w:rsidRPr="00C02322">
              <w:rPr>
                <w:rFonts w:ascii="Courier New" w:hAnsi="Courier New" w:cs="Courier New"/>
                <w:b/>
                <w:sz w:val="22"/>
                <w:szCs w:val="22"/>
              </w:rPr>
              <w:t xml:space="preserve">, </w:t>
            </w:r>
            <w:proofErr w:type="spellStart"/>
            <w:r w:rsidRPr="00C02322">
              <w:rPr>
                <w:rFonts w:ascii="Courier New" w:hAnsi="Courier New" w:cs="Courier New"/>
                <w:b/>
                <w:sz w:val="22"/>
                <w:szCs w:val="22"/>
              </w:rPr>
              <w:t>i</w:t>
            </w:r>
            <w:proofErr w:type="spellEnd"/>
            <w:r w:rsidRPr="00C02322">
              <w:rPr>
                <w:rFonts w:ascii="Courier New" w:hAnsi="Courier New" w:cs="Courier New"/>
                <w:b/>
                <w:sz w:val="22"/>
                <w:szCs w:val="22"/>
              </w:rPr>
              <w:t>*</w:t>
            </w:r>
            <w:proofErr w:type="spellStart"/>
            <w:r w:rsidRPr="00C02322">
              <w:rPr>
                <w:rFonts w:ascii="Courier New" w:hAnsi="Courier New" w:cs="Courier New"/>
                <w:b/>
                <w:sz w:val="22"/>
                <w:szCs w:val="22"/>
              </w:rPr>
              <w:t>i</w:t>
            </w:r>
            <w:proofErr w:type="spellEnd"/>
            <w:r>
              <w:rPr>
                <w:rFonts w:ascii="Courier New" w:hAnsi="Courier New" w:cs="Courier New"/>
                <w:sz w:val="22"/>
                <w:szCs w:val="22"/>
              </w:rPr>
              <w:t>)</w:t>
            </w:r>
          </w:p>
        </w:tc>
        <w:tc>
          <w:tcPr>
            <w:tcW w:w="5224" w:type="dxa"/>
            <w:shd w:val="clear" w:color="auto" w:fill="FFFFFF"/>
            <w:tcMar>
              <w:left w:w="48" w:type="dxa"/>
            </w:tcMar>
          </w:tcPr>
          <w:p w14:paraId="27A5D9C8" w14:textId="77777777" w:rsidR="00621B37" w:rsidRDefault="00621B37" w:rsidP="00594234">
            <w:pPr>
              <w:pStyle w:val="TableContents"/>
              <w:jc w:val="both"/>
            </w:pPr>
          </w:p>
        </w:tc>
      </w:tr>
      <w:tr w:rsidR="00621B37" w14:paraId="4C081134" w14:textId="77777777" w:rsidTr="00084EAF">
        <w:trPr>
          <w:trHeight w:val="340"/>
        </w:trPr>
        <w:tc>
          <w:tcPr>
            <w:tcW w:w="4080" w:type="dxa"/>
            <w:shd w:val="clear" w:color="auto" w:fill="FFFFFF"/>
            <w:tcMar>
              <w:left w:w="48" w:type="dxa"/>
            </w:tcMar>
          </w:tcPr>
          <w:p w14:paraId="4BCE2143" w14:textId="77777777" w:rsidR="00621B37" w:rsidRPr="00884568" w:rsidRDefault="00621B37" w:rsidP="00594234">
            <w:pPr>
              <w:pStyle w:val="TableContents"/>
              <w:jc w:val="both"/>
              <w:rPr>
                <w:rFonts w:ascii="Courier New" w:hAnsi="Courier New" w:cs="Courier New"/>
                <w:sz w:val="22"/>
                <w:szCs w:val="22"/>
              </w:rPr>
            </w:pPr>
            <w:r>
              <w:rPr>
                <w:rFonts w:ascii="Courier New" w:hAnsi="Courier New" w:cs="Courier New"/>
                <w:sz w:val="22"/>
                <w:szCs w:val="22"/>
              </w:rPr>
              <w:t xml:space="preserve">for </w:t>
            </w:r>
            <w:proofErr w:type="spellStart"/>
            <w:r>
              <w:rPr>
                <w:rFonts w:ascii="Courier New" w:hAnsi="Courier New" w:cs="Courier New"/>
                <w:sz w:val="22"/>
                <w:szCs w:val="22"/>
              </w:rPr>
              <w:t>i</w:t>
            </w:r>
            <w:proofErr w:type="spellEnd"/>
            <w:r>
              <w:rPr>
                <w:rFonts w:ascii="Courier New" w:hAnsi="Courier New" w:cs="Courier New"/>
                <w:sz w:val="22"/>
                <w:szCs w:val="22"/>
              </w:rPr>
              <w:t xml:space="preserve"> in range (0</w:t>
            </w:r>
            <w:r w:rsidRPr="00884568">
              <w:rPr>
                <w:rFonts w:ascii="Courier New" w:hAnsi="Courier New" w:cs="Courier New"/>
                <w:sz w:val="22"/>
                <w:szCs w:val="22"/>
              </w:rPr>
              <w:t>,10):</w:t>
            </w:r>
          </w:p>
          <w:p w14:paraId="3DDED2A5" w14:textId="77777777" w:rsidR="00621B37" w:rsidRPr="00EA0109" w:rsidRDefault="00621B37" w:rsidP="00594234">
            <w:pPr>
              <w:pStyle w:val="TableContents"/>
              <w:jc w:val="both"/>
              <w:rPr>
                <w:rFonts w:ascii="Courier New" w:hAnsi="Courier New" w:cs="Courier New"/>
                <w:b/>
                <w:sz w:val="22"/>
                <w:szCs w:val="22"/>
              </w:rPr>
            </w:pPr>
            <w:r w:rsidRPr="00884568">
              <w:rPr>
                <w:rFonts w:ascii="Courier New" w:hAnsi="Courier New" w:cs="Courier New"/>
                <w:sz w:val="22"/>
                <w:szCs w:val="22"/>
              </w:rPr>
              <w:t xml:space="preserve">  </w:t>
            </w:r>
            <w:r w:rsidRPr="00EA0109">
              <w:rPr>
                <w:rFonts w:ascii="Courier New" w:hAnsi="Courier New" w:cs="Courier New"/>
                <w:b/>
                <w:sz w:val="22"/>
                <w:szCs w:val="22"/>
              </w:rPr>
              <w:t>print(</w:t>
            </w:r>
            <w:proofErr w:type="spellStart"/>
            <w:r w:rsidRPr="00EA0109">
              <w:rPr>
                <w:rFonts w:ascii="Courier New" w:hAnsi="Courier New" w:cs="Courier New"/>
                <w:b/>
                <w:sz w:val="22"/>
                <w:szCs w:val="22"/>
              </w:rPr>
              <w:t>i</w:t>
            </w:r>
            <w:proofErr w:type="spellEnd"/>
            <w:r w:rsidRPr="00EA0109">
              <w:rPr>
                <w:rFonts w:ascii="Courier New" w:hAnsi="Courier New" w:cs="Courier New"/>
                <w:b/>
                <w:sz w:val="22"/>
                <w:szCs w:val="22"/>
              </w:rPr>
              <w:t>), print(</w:t>
            </w:r>
            <w:proofErr w:type="spellStart"/>
            <w:r w:rsidRPr="00EA0109">
              <w:rPr>
                <w:rFonts w:ascii="Courier New" w:hAnsi="Courier New" w:cs="Courier New"/>
                <w:b/>
                <w:bCs/>
                <w:sz w:val="22"/>
                <w:szCs w:val="22"/>
              </w:rPr>
              <w:t>i</w:t>
            </w:r>
            <w:proofErr w:type="spellEnd"/>
            <w:r w:rsidRPr="00EA0109">
              <w:rPr>
                <w:rFonts w:ascii="Courier New" w:hAnsi="Courier New" w:cs="Courier New"/>
                <w:b/>
                <w:bCs/>
                <w:sz w:val="22"/>
                <w:szCs w:val="22"/>
              </w:rPr>
              <w:t>*</w:t>
            </w:r>
            <w:proofErr w:type="spellStart"/>
            <w:r w:rsidRPr="00EA0109">
              <w:rPr>
                <w:rFonts w:ascii="Courier New" w:hAnsi="Courier New" w:cs="Courier New"/>
                <w:b/>
                <w:bCs/>
                <w:sz w:val="22"/>
                <w:szCs w:val="22"/>
              </w:rPr>
              <w:t>i</w:t>
            </w:r>
            <w:proofErr w:type="spellEnd"/>
            <w:r w:rsidRPr="00EA0109">
              <w:rPr>
                <w:rFonts w:ascii="Courier New" w:hAnsi="Courier New" w:cs="Courier New"/>
                <w:b/>
                <w:bCs/>
                <w:sz w:val="22"/>
                <w:szCs w:val="22"/>
              </w:rPr>
              <w:t>*</w:t>
            </w:r>
            <w:proofErr w:type="spellStart"/>
            <w:r w:rsidRPr="00EA0109">
              <w:rPr>
                <w:rFonts w:ascii="Courier New" w:hAnsi="Courier New" w:cs="Courier New"/>
                <w:b/>
                <w:bCs/>
                <w:sz w:val="22"/>
                <w:szCs w:val="22"/>
              </w:rPr>
              <w:t>i</w:t>
            </w:r>
            <w:proofErr w:type="spellEnd"/>
            <w:r w:rsidRPr="00EA0109">
              <w:rPr>
                <w:rFonts w:ascii="Courier New" w:hAnsi="Courier New" w:cs="Courier New"/>
                <w:b/>
                <w:sz w:val="22"/>
                <w:szCs w:val="22"/>
              </w:rPr>
              <w:t>)</w:t>
            </w:r>
          </w:p>
        </w:tc>
        <w:tc>
          <w:tcPr>
            <w:tcW w:w="5224" w:type="dxa"/>
            <w:shd w:val="clear" w:color="auto" w:fill="FFFFFF"/>
            <w:tcMar>
              <w:left w:w="48" w:type="dxa"/>
            </w:tcMar>
          </w:tcPr>
          <w:p w14:paraId="2843CC79" w14:textId="77777777" w:rsidR="00621B37" w:rsidRDefault="00621B37" w:rsidP="00594234">
            <w:pPr>
              <w:pStyle w:val="TableContents"/>
              <w:jc w:val="both"/>
            </w:pPr>
          </w:p>
        </w:tc>
      </w:tr>
      <w:tr w:rsidR="00621B37" w14:paraId="2CBBA7A5" w14:textId="77777777" w:rsidTr="00084EAF">
        <w:trPr>
          <w:trHeight w:val="340"/>
        </w:trPr>
        <w:tc>
          <w:tcPr>
            <w:tcW w:w="4080" w:type="dxa"/>
            <w:shd w:val="clear" w:color="auto" w:fill="FFFFFF"/>
            <w:tcMar>
              <w:left w:w="48" w:type="dxa"/>
            </w:tcMar>
          </w:tcPr>
          <w:p w14:paraId="6C88CA29" w14:textId="77777777" w:rsidR="00621B37" w:rsidRPr="00884568" w:rsidRDefault="00621B37" w:rsidP="00594234">
            <w:pPr>
              <w:pStyle w:val="TableContents"/>
              <w:jc w:val="both"/>
              <w:rPr>
                <w:rFonts w:ascii="Courier New" w:hAnsi="Courier New" w:cs="Courier New"/>
                <w:sz w:val="22"/>
                <w:szCs w:val="22"/>
              </w:rPr>
            </w:pPr>
            <w:r w:rsidRPr="00884568">
              <w:rPr>
                <w:rFonts w:ascii="Courier New" w:hAnsi="Courier New" w:cs="Courier New"/>
                <w:sz w:val="22"/>
                <w:szCs w:val="22"/>
              </w:rPr>
              <w:t xml:space="preserve">for </w:t>
            </w:r>
            <w:proofErr w:type="spellStart"/>
            <w:r w:rsidRPr="00884568">
              <w:rPr>
                <w:rFonts w:ascii="Courier New" w:hAnsi="Courier New" w:cs="Courier New"/>
                <w:sz w:val="22"/>
                <w:szCs w:val="22"/>
              </w:rPr>
              <w:t>i</w:t>
            </w:r>
            <w:proofErr w:type="spellEnd"/>
            <w:r w:rsidRPr="00884568">
              <w:rPr>
                <w:rFonts w:ascii="Courier New" w:hAnsi="Courier New" w:cs="Courier New"/>
                <w:sz w:val="22"/>
                <w:szCs w:val="22"/>
              </w:rPr>
              <w:t xml:space="preserve"> in  range (</w:t>
            </w:r>
            <w:r w:rsidRPr="00E44177">
              <w:rPr>
                <w:rFonts w:ascii="Courier New" w:hAnsi="Courier New" w:cs="Courier New"/>
                <w:b/>
                <w:sz w:val="22"/>
                <w:szCs w:val="22"/>
              </w:rPr>
              <w:t>1</w:t>
            </w:r>
            <w:r w:rsidRPr="00884568">
              <w:rPr>
                <w:rFonts w:ascii="Courier New" w:hAnsi="Courier New" w:cs="Courier New"/>
                <w:sz w:val="22"/>
                <w:szCs w:val="22"/>
              </w:rPr>
              <w:t>,10):</w:t>
            </w:r>
          </w:p>
          <w:p w14:paraId="56C071AB" w14:textId="77777777" w:rsidR="00621B37" w:rsidRPr="00884568" w:rsidRDefault="00621B37" w:rsidP="00594234">
            <w:pPr>
              <w:pStyle w:val="TableContents"/>
              <w:jc w:val="both"/>
              <w:rPr>
                <w:rFonts w:ascii="Courier New" w:hAnsi="Courier New" w:cs="Courier New"/>
                <w:sz w:val="22"/>
                <w:szCs w:val="22"/>
              </w:rPr>
            </w:pPr>
            <w:r w:rsidRPr="00884568">
              <w:rPr>
                <w:rFonts w:ascii="Courier New" w:hAnsi="Courier New" w:cs="Courier New"/>
                <w:sz w:val="22"/>
                <w:szCs w:val="22"/>
              </w:rPr>
              <w:t xml:space="preserve">  print(</w:t>
            </w:r>
            <w:r w:rsidRPr="00C02322">
              <w:rPr>
                <w:rFonts w:ascii="Courier New" w:hAnsi="Courier New" w:cs="Courier New"/>
                <w:b/>
                <w:sz w:val="22"/>
                <w:szCs w:val="22"/>
              </w:rPr>
              <w:t>1/</w:t>
            </w:r>
            <w:proofErr w:type="spellStart"/>
            <w:r w:rsidRPr="00C02322">
              <w:rPr>
                <w:rFonts w:ascii="Courier New" w:hAnsi="Courier New" w:cs="Courier New"/>
                <w:b/>
                <w:sz w:val="22"/>
                <w:szCs w:val="22"/>
              </w:rPr>
              <w:t>i</w:t>
            </w:r>
            <w:proofErr w:type="spellEnd"/>
            <w:r>
              <w:rPr>
                <w:rFonts w:ascii="Courier New" w:hAnsi="Courier New" w:cs="Courier New"/>
                <w:sz w:val="22"/>
                <w:szCs w:val="22"/>
              </w:rPr>
              <w:t>)</w:t>
            </w:r>
          </w:p>
        </w:tc>
        <w:tc>
          <w:tcPr>
            <w:tcW w:w="5224" w:type="dxa"/>
            <w:shd w:val="clear" w:color="auto" w:fill="FFFFFF"/>
            <w:tcMar>
              <w:left w:w="48" w:type="dxa"/>
            </w:tcMar>
          </w:tcPr>
          <w:p w14:paraId="2FD580D1" w14:textId="77777777" w:rsidR="00621B37" w:rsidRPr="00594234" w:rsidRDefault="00621B37" w:rsidP="00594234">
            <w:pPr>
              <w:pStyle w:val="TableContents"/>
              <w:jc w:val="both"/>
              <w:rPr>
                <w:sz w:val="22"/>
                <w:szCs w:val="22"/>
              </w:rPr>
            </w:pPr>
            <w:r w:rsidRPr="00594234">
              <w:rPr>
                <w:sz w:val="22"/>
                <w:szCs w:val="22"/>
              </w:rPr>
              <w:t>Using (0,10) will cause error of division by zero</w:t>
            </w:r>
          </w:p>
        </w:tc>
      </w:tr>
      <w:tr w:rsidR="00621B37" w14:paraId="7599206A" w14:textId="77777777" w:rsidTr="00084EAF">
        <w:trPr>
          <w:trHeight w:val="340"/>
        </w:trPr>
        <w:tc>
          <w:tcPr>
            <w:tcW w:w="4080" w:type="dxa"/>
            <w:shd w:val="clear" w:color="auto" w:fill="FFFFFF"/>
            <w:tcMar>
              <w:left w:w="48" w:type="dxa"/>
            </w:tcMar>
          </w:tcPr>
          <w:p w14:paraId="361B36FD" w14:textId="77777777" w:rsidR="00621B37" w:rsidRDefault="00FE0B77" w:rsidP="00594234">
            <w:pPr>
              <w:pStyle w:val="TableContents"/>
              <w:jc w:val="both"/>
              <w:rPr>
                <w:rFonts w:ascii="Courier New" w:hAnsi="Courier New" w:cs="Courier New"/>
                <w:sz w:val="22"/>
                <w:szCs w:val="22"/>
              </w:rPr>
            </w:pPr>
            <w:r>
              <w:rPr>
                <w:rFonts w:ascii="Courier New" w:hAnsi="Courier New" w:cs="Courier New"/>
                <w:sz w:val="22"/>
                <w:szCs w:val="22"/>
              </w:rPr>
              <w:t xml:space="preserve">for </w:t>
            </w:r>
            <w:proofErr w:type="spellStart"/>
            <w:r>
              <w:rPr>
                <w:rFonts w:ascii="Courier New" w:hAnsi="Courier New" w:cs="Courier New"/>
                <w:sz w:val="22"/>
                <w:szCs w:val="22"/>
              </w:rPr>
              <w:t>i</w:t>
            </w:r>
            <w:proofErr w:type="spellEnd"/>
            <w:r>
              <w:rPr>
                <w:rFonts w:ascii="Courier New" w:hAnsi="Courier New" w:cs="Courier New"/>
                <w:sz w:val="22"/>
                <w:szCs w:val="22"/>
              </w:rPr>
              <w:t xml:space="preserve">    </w:t>
            </w:r>
            <w:r w:rsidR="00621B37" w:rsidRPr="00884568">
              <w:rPr>
                <w:rFonts w:ascii="Courier New" w:hAnsi="Courier New" w:cs="Courier New"/>
                <w:sz w:val="22"/>
                <w:szCs w:val="22"/>
              </w:rPr>
              <w:t>in range   (1,  10) :</w:t>
            </w:r>
          </w:p>
          <w:p w14:paraId="4D195DC7" w14:textId="77777777" w:rsidR="00621B37" w:rsidRPr="00884568" w:rsidRDefault="00621B37" w:rsidP="00594234">
            <w:pPr>
              <w:pStyle w:val="TableContents"/>
              <w:jc w:val="both"/>
              <w:rPr>
                <w:rFonts w:ascii="Courier New" w:hAnsi="Courier New" w:cs="Courier New"/>
                <w:sz w:val="22"/>
                <w:szCs w:val="22"/>
              </w:rPr>
            </w:pPr>
            <w:r w:rsidRPr="00884568">
              <w:rPr>
                <w:rFonts w:ascii="Courier New" w:hAnsi="Courier New" w:cs="Courier New"/>
                <w:sz w:val="22"/>
                <w:szCs w:val="22"/>
              </w:rPr>
              <w:t xml:space="preserve">  </w:t>
            </w:r>
            <w:r>
              <w:rPr>
                <w:rFonts w:ascii="Courier New" w:hAnsi="Courier New" w:cs="Courier New"/>
                <w:sz w:val="22"/>
                <w:szCs w:val="22"/>
              </w:rPr>
              <w:t xml:space="preserve">       </w:t>
            </w:r>
            <w:r w:rsidRPr="00884568">
              <w:rPr>
                <w:rFonts w:ascii="Courier New" w:hAnsi="Courier New" w:cs="Courier New"/>
                <w:sz w:val="22"/>
                <w:szCs w:val="22"/>
              </w:rPr>
              <w:t xml:space="preserve">print      (    </w:t>
            </w:r>
            <w:proofErr w:type="spellStart"/>
            <w:r w:rsidRPr="00884568">
              <w:rPr>
                <w:rFonts w:ascii="Courier New" w:hAnsi="Courier New" w:cs="Courier New"/>
                <w:sz w:val="22"/>
                <w:szCs w:val="22"/>
              </w:rPr>
              <w:t>i</w:t>
            </w:r>
            <w:proofErr w:type="spellEnd"/>
            <w:r w:rsidRPr="00884568">
              <w:rPr>
                <w:rFonts w:ascii="Courier New" w:hAnsi="Courier New" w:cs="Courier New"/>
                <w:sz w:val="22"/>
                <w:szCs w:val="22"/>
              </w:rPr>
              <w:t>)</w:t>
            </w:r>
          </w:p>
        </w:tc>
        <w:tc>
          <w:tcPr>
            <w:tcW w:w="5224" w:type="dxa"/>
            <w:shd w:val="clear" w:color="auto" w:fill="FFFFFF"/>
            <w:tcMar>
              <w:left w:w="48" w:type="dxa"/>
            </w:tcMar>
          </w:tcPr>
          <w:p w14:paraId="612F7B46" w14:textId="77777777" w:rsidR="00621B37" w:rsidRPr="00EA0109" w:rsidRDefault="00621B37" w:rsidP="00594234">
            <w:pPr>
              <w:pStyle w:val="TableContents"/>
              <w:jc w:val="both"/>
              <w:rPr>
                <w:sz w:val="18"/>
                <w:szCs w:val="18"/>
              </w:rPr>
            </w:pPr>
            <w:r w:rsidRPr="00EA0109">
              <w:rPr>
                <w:sz w:val="18"/>
                <w:szCs w:val="18"/>
              </w:rPr>
              <w:t>Note various spacings</w:t>
            </w:r>
          </w:p>
        </w:tc>
      </w:tr>
      <w:tr w:rsidR="00621B37" w14:paraId="0E7435B4" w14:textId="77777777" w:rsidTr="00084EAF">
        <w:trPr>
          <w:trHeight w:val="340"/>
        </w:trPr>
        <w:tc>
          <w:tcPr>
            <w:tcW w:w="4080" w:type="dxa"/>
            <w:shd w:val="clear" w:color="auto" w:fill="FFFFFF"/>
            <w:tcMar>
              <w:left w:w="48" w:type="dxa"/>
            </w:tcMar>
          </w:tcPr>
          <w:p w14:paraId="0E7D899B" w14:textId="77777777" w:rsidR="00621B37" w:rsidRPr="00884568" w:rsidRDefault="00621B37" w:rsidP="00594234">
            <w:pPr>
              <w:pStyle w:val="TableContents"/>
              <w:jc w:val="both"/>
              <w:rPr>
                <w:rFonts w:ascii="Courier New" w:hAnsi="Courier New" w:cs="Courier New"/>
                <w:sz w:val="22"/>
                <w:szCs w:val="22"/>
              </w:rPr>
            </w:pPr>
            <w:r w:rsidRPr="00884568">
              <w:rPr>
                <w:rFonts w:ascii="Courier New" w:hAnsi="Courier New" w:cs="Courier New"/>
                <w:sz w:val="22"/>
                <w:szCs w:val="22"/>
              </w:rPr>
              <w:t xml:space="preserve">for </w:t>
            </w:r>
            <w:proofErr w:type="spellStart"/>
            <w:r w:rsidRPr="00884568">
              <w:rPr>
                <w:rFonts w:ascii="Courier New" w:hAnsi="Courier New" w:cs="Courier New"/>
                <w:sz w:val="22"/>
                <w:szCs w:val="22"/>
              </w:rPr>
              <w:t>i</w:t>
            </w:r>
            <w:proofErr w:type="spellEnd"/>
            <w:r w:rsidRPr="00884568">
              <w:rPr>
                <w:rFonts w:ascii="Courier New" w:hAnsi="Courier New" w:cs="Courier New"/>
                <w:sz w:val="22"/>
                <w:szCs w:val="22"/>
              </w:rPr>
              <w:t xml:space="preserve"> in  range (1,10):</w:t>
            </w:r>
          </w:p>
          <w:p w14:paraId="0114C5F8" w14:textId="77777777" w:rsidR="00621B37" w:rsidRPr="00884568" w:rsidRDefault="00621B37" w:rsidP="00594234">
            <w:pPr>
              <w:pStyle w:val="TableContents"/>
              <w:jc w:val="both"/>
              <w:rPr>
                <w:rFonts w:ascii="Courier New" w:hAnsi="Courier New" w:cs="Courier New"/>
                <w:sz w:val="22"/>
                <w:szCs w:val="22"/>
              </w:rPr>
            </w:pPr>
            <w:r w:rsidRPr="00884568">
              <w:rPr>
                <w:rFonts w:ascii="Courier New" w:hAnsi="Courier New" w:cs="Courier New"/>
                <w:sz w:val="22"/>
                <w:szCs w:val="22"/>
              </w:rPr>
              <w:t>print(</w:t>
            </w:r>
            <w:proofErr w:type="spellStart"/>
            <w:r w:rsidRPr="00884568">
              <w:rPr>
                <w:rFonts w:ascii="Courier New" w:hAnsi="Courier New" w:cs="Courier New"/>
                <w:sz w:val="22"/>
                <w:szCs w:val="22"/>
              </w:rPr>
              <w:t>i</w:t>
            </w:r>
            <w:proofErr w:type="spellEnd"/>
            <w:r w:rsidRPr="00884568">
              <w:rPr>
                <w:rFonts w:ascii="Courier New" w:hAnsi="Courier New" w:cs="Courier New"/>
                <w:sz w:val="22"/>
                <w:szCs w:val="22"/>
              </w:rPr>
              <w:t>)</w:t>
            </w:r>
          </w:p>
        </w:tc>
        <w:tc>
          <w:tcPr>
            <w:tcW w:w="5224" w:type="dxa"/>
            <w:shd w:val="clear" w:color="auto" w:fill="FFFFFF"/>
            <w:tcMar>
              <w:left w:w="48" w:type="dxa"/>
            </w:tcMar>
          </w:tcPr>
          <w:p w14:paraId="14FB7996" w14:textId="77777777" w:rsidR="00621B37" w:rsidRPr="00081972" w:rsidRDefault="00621B37" w:rsidP="00594234">
            <w:pPr>
              <w:pStyle w:val="TableContents"/>
              <w:jc w:val="both"/>
              <w:rPr>
                <w:sz w:val="18"/>
                <w:szCs w:val="18"/>
              </w:rPr>
            </w:pPr>
            <w:r>
              <w:rPr>
                <w:sz w:val="18"/>
                <w:szCs w:val="18"/>
              </w:rPr>
              <w:t xml:space="preserve">Note the absence of tab before </w:t>
            </w:r>
            <w:r w:rsidRPr="00081972">
              <w:rPr>
                <w:rFonts w:ascii="Courier New" w:hAnsi="Courier New" w:cs="Courier New"/>
                <w:sz w:val="18"/>
                <w:szCs w:val="18"/>
              </w:rPr>
              <w:t>print(</w:t>
            </w:r>
            <w:proofErr w:type="spellStart"/>
            <w:r w:rsidRPr="00081972">
              <w:rPr>
                <w:rFonts w:ascii="Courier New" w:hAnsi="Courier New" w:cs="Courier New"/>
                <w:sz w:val="18"/>
                <w:szCs w:val="18"/>
              </w:rPr>
              <w:t>i</w:t>
            </w:r>
            <w:proofErr w:type="spellEnd"/>
            <w:r w:rsidRPr="00081972">
              <w:rPr>
                <w:rFonts w:ascii="Courier New" w:hAnsi="Courier New" w:cs="Courier New"/>
                <w:sz w:val="18"/>
                <w:szCs w:val="18"/>
              </w:rPr>
              <w:t>)</w:t>
            </w:r>
          </w:p>
        </w:tc>
      </w:tr>
      <w:tr w:rsidR="00621B37" w14:paraId="758B0C8A" w14:textId="77777777" w:rsidTr="00084EAF">
        <w:trPr>
          <w:trHeight w:val="340"/>
        </w:trPr>
        <w:tc>
          <w:tcPr>
            <w:tcW w:w="4080" w:type="dxa"/>
            <w:shd w:val="clear" w:color="auto" w:fill="FFFFFF"/>
            <w:tcMar>
              <w:left w:w="48" w:type="dxa"/>
            </w:tcMar>
          </w:tcPr>
          <w:p w14:paraId="1B3D00F0" w14:textId="77777777" w:rsidR="00621B37" w:rsidRDefault="00621B37" w:rsidP="00594234">
            <w:pPr>
              <w:pStyle w:val="TableContents"/>
              <w:jc w:val="both"/>
              <w:rPr>
                <w:rFonts w:ascii="Courier New" w:hAnsi="Courier New" w:cs="Courier New"/>
                <w:sz w:val="22"/>
                <w:szCs w:val="22"/>
              </w:rPr>
            </w:pPr>
            <w:r w:rsidRPr="00884568">
              <w:rPr>
                <w:rFonts w:ascii="Courier New" w:hAnsi="Courier New" w:cs="Courier New"/>
                <w:sz w:val="22"/>
                <w:szCs w:val="22"/>
              </w:rPr>
              <w:t xml:space="preserve">for </w:t>
            </w:r>
            <w:proofErr w:type="spellStart"/>
            <w:r w:rsidRPr="00884568">
              <w:rPr>
                <w:rFonts w:ascii="Courier New" w:hAnsi="Courier New" w:cs="Courier New"/>
                <w:sz w:val="22"/>
                <w:szCs w:val="22"/>
              </w:rPr>
              <w:t>i</w:t>
            </w:r>
            <w:proofErr w:type="spellEnd"/>
            <w:r w:rsidRPr="00884568">
              <w:rPr>
                <w:rFonts w:ascii="Courier New" w:hAnsi="Courier New" w:cs="Courier New"/>
                <w:sz w:val="22"/>
                <w:szCs w:val="22"/>
              </w:rPr>
              <w:t xml:space="preserve"> in range(1,10): print(</w:t>
            </w:r>
            <w:proofErr w:type="spellStart"/>
            <w:r w:rsidRPr="00884568">
              <w:rPr>
                <w:rFonts w:ascii="Courier New" w:hAnsi="Courier New" w:cs="Courier New"/>
                <w:sz w:val="22"/>
                <w:szCs w:val="22"/>
              </w:rPr>
              <w:t>i</w:t>
            </w:r>
            <w:proofErr w:type="spellEnd"/>
            <w:r w:rsidRPr="00884568">
              <w:rPr>
                <w:rFonts w:ascii="Courier New" w:hAnsi="Courier New" w:cs="Courier New"/>
                <w:sz w:val="22"/>
                <w:szCs w:val="22"/>
              </w:rPr>
              <w:t>)</w:t>
            </w:r>
          </w:p>
          <w:p w14:paraId="0E59BE69" w14:textId="77777777" w:rsidR="00621B37" w:rsidRPr="00884568" w:rsidRDefault="00621B37" w:rsidP="00594234">
            <w:pPr>
              <w:pStyle w:val="TableContents"/>
              <w:jc w:val="both"/>
              <w:rPr>
                <w:rFonts w:ascii="Courier New" w:hAnsi="Courier New" w:cs="Courier New"/>
                <w:sz w:val="22"/>
                <w:szCs w:val="22"/>
              </w:rPr>
            </w:pPr>
          </w:p>
        </w:tc>
        <w:tc>
          <w:tcPr>
            <w:tcW w:w="5224" w:type="dxa"/>
            <w:shd w:val="clear" w:color="auto" w:fill="FFFFFF"/>
            <w:tcMar>
              <w:left w:w="48" w:type="dxa"/>
            </w:tcMar>
          </w:tcPr>
          <w:p w14:paraId="23EA7B5B" w14:textId="77777777" w:rsidR="00621B37" w:rsidRDefault="00621B37" w:rsidP="00594234">
            <w:pPr>
              <w:pStyle w:val="TableContents"/>
              <w:jc w:val="both"/>
            </w:pPr>
          </w:p>
        </w:tc>
      </w:tr>
      <w:tr w:rsidR="00621B37" w14:paraId="7692B05C" w14:textId="77777777" w:rsidTr="00084EAF">
        <w:trPr>
          <w:trHeight w:val="340"/>
        </w:trPr>
        <w:tc>
          <w:tcPr>
            <w:tcW w:w="4080" w:type="dxa"/>
            <w:shd w:val="clear" w:color="auto" w:fill="FFFFFF"/>
            <w:tcMar>
              <w:left w:w="48" w:type="dxa"/>
            </w:tcMar>
          </w:tcPr>
          <w:p w14:paraId="726CEE59" w14:textId="77777777" w:rsidR="00621B37" w:rsidRPr="00884568" w:rsidRDefault="00621B37" w:rsidP="00594234">
            <w:pPr>
              <w:pStyle w:val="TableContents"/>
              <w:jc w:val="both"/>
              <w:rPr>
                <w:rFonts w:ascii="Courier New" w:hAnsi="Courier New" w:cs="Courier New"/>
                <w:sz w:val="22"/>
                <w:szCs w:val="22"/>
              </w:rPr>
            </w:pPr>
            <w:r w:rsidRPr="00884568">
              <w:rPr>
                <w:rFonts w:ascii="Courier New" w:hAnsi="Courier New" w:cs="Courier New"/>
                <w:sz w:val="22"/>
                <w:szCs w:val="22"/>
              </w:rPr>
              <w:t xml:space="preserve">for </w:t>
            </w:r>
            <w:proofErr w:type="spellStart"/>
            <w:r w:rsidRPr="00884568">
              <w:rPr>
                <w:rFonts w:ascii="Courier New" w:hAnsi="Courier New" w:cs="Courier New"/>
                <w:sz w:val="22"/>
                <w:szCs w:val="22"/>
              </w:rPr>
              <w:t>i</w:t>
            </w:r>
            <w:proofErr w:type="spellEnd"/>
            <w:r w:rsidRPr="00884568">
              <w:rPr>
                <w:rFonts w:ascii="Courier New" w:hAnsi="Courier New" w:cs="Courier New"/>
                <w:sz w:val="22"/>
                <w:szCs w:val="22"/>
              </w:rPr>
              <w:t xml:space="preserve"> in </w:t>
            </w:r>
            <w:r w:rsidRPr="00884568">
              <w:rPr>
                <w:rFonts w:ascii="Courier New" w:hAnsi="Courier New" w:cs="Courier New"/>
                <w:b/>
                <w:bCs/>
                <w:sz w:val="22"/>
                <w:szCs w:val="22"/>
              </w:rPr>
              <w:t xml:space="preserve"> R</w:t>
            </w:r>
            <w:r w:rsidRPr="00884568">
              <w:rPr>
                <w:rFonts w:ascii="Courier New" w:hAnsi="Courier New" w:cs="Courier New"/>
                <w:sz w:val="22"/>
                <w:szCs w:val="22"/>
              </w:rPr>
              <w:t>ange (1,10):</w:t>
            </w:r>
          </w:p>
          <w:p w14:paraId="5800B741" w14:textId="77777777" w:rsidR="00621B37" w:rsidRPr="00884568" w:rsidRDefault="00621B37" w:rsidP="00594234">
            <w:pPr>
              <w:pStyle w:val="TableContents"/>
              <w:jc w:val="both"/>
              <w:rPr>
                <w:rFonts w:ascii="Courier New" w:hAnsi="Courier New" w:cs="Courier New"/>
                <w:sz w:val="22"/>
                <w:szCs w:val="22"/>
              </w:rPr>
            </w:pPr>
            <w:r w:rsidRPr="00884568">
              <w:rPr>
                <w:rFonts w:ascii="Courier New" w:hAnsi="Courier New" w:cs="Courier New"/>
                <w:sz w:val="22"/>
                <w:szCs w:val="22"/>
              </w:rPr>
              <w:t xml:space="preserve">  print(</w:t>
            </w:r>
            <w:proofErr w:type="spellStart"/>
            <w:r w:rsidRPr="00884568">
              <w:rPr>
                <w:rFonts w:ascii="Courier New" w:hAnsi="Courier New" w:cs="Courier New"/>
                <w:sz w:val="22"/>
                <w:szCs w:val="22"/>
              </w:rPr>
              <w:t>i</w:t>
            </w:r>
            <w:proofErr w:type="spellEnd"/>
            <w:r w:rsidRPr="00884568">
              <w:rPr>
                <w:rFonts w:ascii="Courier New" w:hAnsi="Courier New" w:cs="Courier New"/>
                <w:sz w:val="22"/>
                <w:szCs w:val="22"/>
              </w:rPr>
              <w:t>)</w:t>
            </w:r>
          </w:p>
        </w:tc>
        <w:tc>
          <w:tcPr>
            <w:tcW w:w="5224" w:type="dxa"/>
            <w:shd w:val="clear" w:color="auto" w:fill="FFFFFF"/>
            <w:tcMar>
              <w:left w:w="48" w:type="dxa"/>
            </w:tcMar>
          </w:tcPr>
          <w:p w14:paraId="2E831A3F" w14:textId="77777777" w:rsidR="00621B37" w:rsidRPr="00FE0B77" w:rsidRDefault="00FE0B77" w:rsidP="00594234">
            <w:pPr>
              <w:pStyle w:val="TableContents"/>
              <w:jc w:val="both"/>
              <w:rPr>
                <w:sz w:val="20"/>
                <w:szCs w:val="20"/>
              </w:rPr>
            </w:pPr>
            <w:r w:rsidRPr="00FE0B77">
              <w:rPr>
                <w:sz w:val="20"/>
                <w:szCs w:val="20"/>
              </w:rPr>
              <w:t>Note capitalisation</w:t>
            </w:r>
          </w:p>
        </w:tc>
      </w:tr>
      <w:tr w:rsidR="00621B37" w14:paraId="04EDB26E" w14:textId="77777777" w:rsidTr="00084EAF">
        <w:trPr>
          <w:trHeight w:val="340"/>
        </w:trPr>
        <w:tc>
          <w:tcPr>
            <w:tcW w:w="4080" w:type="dxa"/>
            <w:shd w:val="clear" w:color="auto" w:fill="FFFFFF"/>
            <w:tcMar>
              <w:left w:w="48" w:type="dxa"/>
            </w:tcMar>
          </w:tcPr>
          <w:p w14:paraId="7484B294" w14:textId="07F0A185" w:rsidR="00621B37" w:rsidRPr="00884568" w:rsidRDefault="00621B37" w:rsidP="00594234">
            <w:pPr>
              <w:pStyle w:val="TableContents"/>
              <w:jc w:val="both"/>
              <w:rPr>
                <w:rFonts w:ascii="Courier New" w:hAnsi="Courier New" w:cs="Courier New"/>
                <w:sz w:val="22"/>
                <w:szCs w:val="22"/>
              </w:rPr>
            </w:pPr>
            <w:r w:rsidRPr="00884568">
              <w:rPr>
                <w:rFonts w:ascii="Courier New" w:hAnsi="Courier New" w:cs="Courier New"/>
                <w:sz w:val="22"/>
                <w:szCs w:val="22"/>
              </w:rPr>
              <w:t xml:space="preserve">for </w:t>
            </w:r>
            <w:r w:rsidR="00594234">
              <w:rPr>
                <w:rFonts w:ascii="Courier New" w:hAnsi="Courier New" w:cs="Courier New"/>
                <w:b/>
                <w:bCs/>
                <w:sz w:val="22"/>
                <w:szCs w:val="22"/>
              </w:rPr>
              <w:t>numbers</w:t>
            </w:r>
            <w:r w:rsidRPr="00884568">
              <w:rPr>
                <w:rFonts w:ascii="Courier New" w:hAnsi="Courier New" w:cs="Courier New"/>
                <w:sz w:val="22"/>
                <w:szCs w:val="22"/>
              </w:rPr>
              <w:t xml:space="preserve"> in </w:t>
            </w:r>
            <w:r w:rsidRPr="00884568">
              <w:rPr>
                <w:rFonts w:ascii="Courier New" w:hAnsi="Courier New" w:cs="Courier New"/>
                <w:b/>
                <w:bCs/>
                <w:sz w:val="22"/>
                <w:szCs w:val="22"/>
              </w:rPr>
              <w:t xml:space="preserve"> </w:t>
            </w:r>
            <w:r w:rsidRPr="00884568">
              <w:rPr>
                <w:rFonts w:ascii="Courier New" w:hAnsi="Courier New" w:cs="Courier New"/>
                <w:sz w:val="22"/>
                <w:szCs w:val="22"/>
              </w:rPr>
              <w:t>range (1,10):</w:t>
            </w:r>
          </w:p>
          <w:p w14:paraId="21C3CD08" w14:textId="0AD2E22A" w:rsidR="00621B37" w:rsidRPr="00884568" w:rsidRDefault="00621B37" w:rsidP="00594234">
            <w:pPr>
              <w:pStyle w:val="TableContents"/>
              <w:jc w:val="both"/>
              <w:rPr>
                <w:rFonts w:ascii="Courier New" w:hAnsi="Courier New" w:cs="Courier New"/>
                <w:sz w:val="22"/>
                <w:szCs w:val="22"/>
              </w:rPr>
            </w:pPr>
            <w:r w:rsidRPr="00884568">
              <w:rPr>
                <w:rFonts w:ascii="Courier New" w:hAnsi="Courier New" w:cs="Courier New"/>
                <w:sz w:val="22"/>
                <w:szCs w:val="22"/>
              </w:rPr>
              <w:t xml:space="preserve">  print(</w:t>
            </w:r>
            <w:r w:rsidR="00594234">
              <w:rPr>
                <w:rFonts w:ascii="Courier New" w:hAnsi="Courier New" w:cs="Courier New"/>
                <w:b/>
                <w:bCs/>
                <w:sz w:val="22"/>
                <w:szCs w:val="22"/>
              </w:rPr>
              <w:t>numbers</w:t>
            </w:r>
            <w:r w:rsidRPr="00884568">
              <w:rPr>
                <w:rFonts w:ascii="Courier New" w:hAnsi="Courier New" w:cs="Courier New"/>
                <w:sz w:val="22"/>
                <w:szCs w:val="22"/>
              </w:rPr>
              <w:t>)</w:t>
            </w:r>
          </w:p>
        </w:tc>
        <w:tc>
          <w:tcPr>
            <w:tcW w:w="5224" w:type="dxa"/>
            <w:shd w:val="clear" w:color="auto" w:fill="FFFFFF"/>
            <w:tcMar>
              <w:left w:w="48" w:type="dxa"/>
            </w:tcMar>
          </w:tcPr>
          <w:p w14:paraId="6F9D69B8" w14:textId="77777777" w:rsidR="00621B37" w:rsidRDefault="00621B37" w:rsidP="00594234">
            <w:pPr>
              <w:pStyle w:val="TableContents"/>
              <w:jc w:val="both"/>
            </w:pPr>
          </w:p>
        </w:tc>
      </w:tr>
      <w:tr w:rsidR="00621B37" w14:paraId="752CD0DF" w14:textId="77777777" w:rsidTr="00084EAF">
        <w:trPr>
          <w:trHeight w:val="340"/>
        </w:trPr>
        <w:tc>
          <w:tcPr>
            <w:tcW w:w="4080" w:type="dxa"/>
            <w:shd w:val="clear" w:color="auto" w:fill="FFFFFF"/>
            <w:tcMar>
              <w:left w:w="48" w:type="dxa"/>
            </w:tcMar>
          </w:tcPr>
          <w:p w14:paraId="6ECD6E13" w14:textId="77777777" w:rsidR="00621B37" w:rsidRDefault="00621B37" w:rsidP="00594234">
            <w:pPr>
              <w:pStyle w:val="TableContents"/>
              <w:jc w:val="both"/>
              <w:rPr>
                <w:rFonts w:ascii="Courier New" w:hAnsi="Courier New" w:cs="Courier New"/>
                <w:sz w:val="22"/>
                <w:szCs w:val="22"/>
              </w:rPr>
            </w:pPr>
            <w:r w:rsidRPr="00884568">
              <w:rPr>
                <w:rFonts w:ascii="Courier New" w:hAnsi="Courier New" w:cs="Courier New"/>
                <w:sz w:val="22"/>
                <w:szCs w:val="22"/>
              </w:rPr>
              <w:t xml:space="preserve">for </w:t>
            </w:r>
            <w:proofErr w:type="spellStart"/>
            <w:r w:rsidRPr="00884568">
              <w:rPr>
                <w:rFonts w:ascii="Courier New" w:hAnsi="Courier New" w:cs="Courier New"/>
                <w:sz w:val="22"/>
                <w:szCs w:val="22"/>
              </w:rPr>
              <w:t>i</w:t>
            </w:r>
            <w:proofErr w:type="spellEnd"/>
            <w:r w:rsidRPr="00884568">
              <w:rPr>
                <w:rFonts w:ascii="Courier New" w:hAnsi="Courier New" w:cs="Courier New"/>
                <w:sz w:val="22"/>
                <w:szCs w:val="22"/>
              </w:rPr>
              <w:t xml:space="preserve"> in range(1,10): </w:t>
            </w:r>
          </w:p>
          <w:p w14:paraId="5A04BF98" w14:textId="77777777" w:rsidR="00621B37" w:rsidRPr="00884568" w:rsidRDefault="00621B37" w:rsidP="00594234">
            <w:pPr>
              <w:pStyle w:val="TableContents"/>
              <w:jc w:val="both"/>
              <w:rPr>
                <w:rFonts w:ascii="Courier New" w:hAnsi="Courier New" w:cs="Courier New"/>
                <w:sz w:val="22"/>
                <w:szCs w:val="22"/>
              </w:rPr>
            </w:pPr>
            <w:r>
              <w:rPr>
                <w:rFonts w:ascii="Courier New" w:hAnsi="Courier New" w:cs="Courier New"/>
                <w:sz w:val="22"/>
                <w:szCs w:val="22"/>
              </w:rPr>
              <w:t xml:space="preserve">  print(</w:t>
            </w:r>
            <w:r w:rsidRPr="00DD7BC0">
              <w:rPr>
                <w:rFonts w:ascii="Courier New" w:hAnsi="Courier New" w:cs="Courier New"/>
                <w:b/>
                <w:sz w:val="22"/>
                <w:szCs w:val="22"/>
              </w:rPr>
              <w:t>i+5</w:t>
            </w:r>
            <w:r>
              <w:rPr>
                <w:rFonts w:ascii="Courier New" w:hAnsi="Courier New" w:cs="Courier New"/>
                <w:sz w:val="22"/>
                <w:szCs w:val="22"/>
              </w:rPr>
              <w:t>)</w:t>
            </w:r>
          </w:p>
        </w:tc>
        <w:tc>
          <w:tcPr>
            <w:tcW w:w="5224" w:type="dxa"/>
            <w:shd w:val="clear" w:color="auto" w:fill="FFFFFF"/>
            <w:tcMar>
              <w:left w:w="48" w:type="dxa"/>
            </w:tcMar>
          </w:tcPr>
          <w:p w14:paraId="03372255" w14:textId="77777777" w:rsidR="00621B37" w:rsidRDefault="00621B37" w:rsidP="00594234">
            <w:pPr>
              <w:pStyle w:val="TableContents"/>
              <w:jc w:val="both"/>
            </w:pPr>
          </w:p>
        </w:tc>
      </w:tr>
      <w:tr w:rsidR="00621B37" w14:paraId="4F4A4D87" w14:textId="77777777" w:rsidTr="00084EAF">
        <w:trPr>
          <w:trHeight w:val="340"/>
        </w:trPr>
        <w:tc>
          <w:tcPr>
            <w:tcW w:w="4080" w:type="dxa"/>
            <w:shd w:val="clear" w:color="auto" w:fill="FFFFFF"/>
            <w:tcMar>
              <w:left w:w="48" w:type="dxa"/>
            </w:tcMar>
          </w:tcPr>
          <w:p w14:paraId="5355EB7B" w14:textId="77777777" w:rsidR="00621B37" w:rsidRDefault="00621B37" w:rsidP="00594234">
            <w:pPr>
              <w:pStyle w:val="TableContents"/>
              <w:jc w:val="both"/>
              <w:rPr>
                <w:rFonts w:ascii="Courier New" w:hAnsi="Courier New" w:cs="Courier New"/>
                <w:sz w:val="22"/>
                <w:szCs w:val="22"/>
              </w:rPr>
            </w:pPr>
            <w:r w:rsidRPr="00884568">
              <w:rPr>
                <w:rFonts w:ascii="Courier New" w:hAnsi="Courier New" w:cs="Courier New"/>
                <w:sz w:val="22"/>
                <w:szCs w:val="22"/>
              </w:rPr>
              <w:t xml:space="preserve">for </w:t>
            </w:r>
            <w:proofErr w:type="spellStart"/>
            <w:r w:rsidRPr="00884568">
              <w:rPr>
                <w:rFonts w:ascii="Courier New" w:hAnsi="Courier New" w:cs="Courier New"/>
                <w:sz w:val="22"/>
                <w:szCs w:val="22"/>
              </w:rPr>
              <w:t>i</w:t>
            </w:r>
            <w:proofErr w:type="spellEnd"/>
            <w:r w:rsidRPr="00884568">
              <w:rPr>
                <w:rFonts w:ascii="Courier New" w:hAnsi="Courier New" w:cs="Courier New"/>
                <w:sz w:val="22"/>
                <w:szCs w:val="22"/>
              </w:rPr>
              <w:t xml:space="preserve"> in range(1,10): </w:t>
            </w:r>
          </w:p>
          <w:p w14:paraId="2237B0D1" w14:textId="77777777" w:rsidR="00621B37" w:rsidRPr="00884568" w:rsidRDefault="00621B37" w:rsidP="00594234">
            <w:pPr>
              <w:pStyle w:val="TableContents"/>
              <w:jc w:val="both"/>
              <w:rPr>
                <w:rFonts w:ascii="Courier New" w:hAnsi="Courier New" w:cs="Courier New"/>
                <w:sz w:val="22"/>
                <w:szCs w:val="22"/>
              </w:rPr>
            </w:pPr>
            <w:r>
              <w:rPr>
                <w:rFonts w:ascii="Courier New" w:hAnsi="Courier New" w:cs="Courier New"/>
                <w:sz w:val="22"/>
                <w:szCs w:val="22"/>
              </w:rPr>
              <w:t xml:space="preserve">  print(</w:t>
            </w:r>
            <w:r>
              <w:rPr>
                <w:rFonts w:ascii="Courier New" w:hAnsi="Courier New" w:cs="Courier New"/>
                <w:b/>
                <w:sz w:val="22"/>
                <w:szCs w:val="22"/>
              </w:rPr>
              <w:t>i-</w:t>
            </w:r>
            <w:r w:rsidRPr="00DD7BC0">
              <w:rPr>
                <w:rFonts w:ascii="Courier New" w:hAnsi="Courier New" w:cs="Courier New"/>
                <w:b/>
                <w:sz w:val="22"/>
                <w:szCs w:val="22"/>
              </w:rPr>
              <w:t>5</w:t>
            </w:r>
            <w:r>
              <w:rPr>
                <w:rFonts w:ascii="Courier New" w:hAnsi="Courier New" w:cs="Courier New"/>
                <w:sz w:val="22"/>
                <w:szCs w:val="22"/>
              </w:rPr>
              <w:t>)</w:t>
            </w:r>
          </w:p>
        </w:tc>
        <w:tc>
          <w:tcPr>
            <w:tcW w:w="5224" w:type="dxa"/>
            <w:shd w:val="clear" w:color="auto" w:fill="FFFFFF"/>
            <w:tcMar>
              <w:left w:w="48" w:type="dxa"/>
            </w:tcMar>
          </w:tcPr>
          <w:p w14:paraId="4D870151" w14:textId="77777777" w:rsidR="00621B37" w:rsidRDefault="00621B37" w:rsidP="00594234">
            <w:pPr>
              <w:pStyle w:val="TableContents"/>
              <w:jc w:val="both"/>
            </w:pPr>
          </w:p>
        </w:tc>
      </w:tr>
      <w:tr w:rsidR="00621B37" w14:paraId="2A0D376E" w14:textId="77777777" w:rsidTr="00084EAF">
        <w:trPr>
          <w:trHeight w:val="340"/>
        </w:trPr>
        <w:tc>
          <w:tcPr>
            <w:tcW w:w="4080" w:type="dxa"/>
            <w:shd w:val="clear" w:color="auto" w:fill="FFFFFF"/>
            <w:tcMar>
              <w:left w:w="48" w:type="dxa"/>
            </w:tcMar>
          </w:tcPr>
          <w:p w14:paraId="708D0A5C" w14:textId="77777777" w:rsidR="00621B37" w:rsidRDefault="00621B37" w:rsidP="00594234">
            <w:pPr>
              <w:pStyle w:val="TableContents"/>
              <w:jc w:val="both"/>
              <w:rPr>
                <w:rFonts w:ascii="Courier New" w:hAnsi="Courier New" w:cs="Courier New"/>
                <w:sz w:val="22"/>
                <w:szCs w:val="22"/>
              </w:rPr>
            </w:pPr>
            <w:r w:rsidRPr="00884568">
              <w:rPr>
                <w:rFonts w:ascii="Courier New" w:hAnsi="Courier New" w:cs="Courier New"/>
                <w:sz w:val="22"/>
                <w:szCs w:val="22"/>
              </w:rPr>
              <w:t xml:space="preserve">for </w:t>
            </w:r>
            <w:proofErr w:type="spellStart"/>
            <w:r w:rsidRPr="00884568">
              <w:rPr>
                <w:rFonts w:ascii="Courier New" w:hAnsi="Courier New" w:cs="Courier New"/>
                <w:sz w:val="22"/>
                <w:szCs w:val="22"/>
              </w:rPr>
              <w:t>i</w:t>
            </w:r>
            <w:proofErr w:type="spellEnd"/>
            <w:r w:rsidRPr="00884568">
              <w:rPr>
                <w:rFonts w:ascii="Courier New" w:hAnsi="Courier New" w:cs="Courier New"/>
                <w:sz w:val="22"/>
                <w:szCs w:val="22"/>
              </w:rPr>
              <w:t xml:space="preserve"> in range(1,10): </w:t>
            </w:r>
          </w:p>
          <w:p w14:paraId="6DD34ED9" w14:textId="77777777" w:rsidR="00621B37" w:rsidRPr="00884568" w:rsidRDefault="00621B37" w:rsidP="00594234">
            <w:pPr>
              <w:pStyle w:val="TableContents"/>
              <w:jc w:val="both"/>
              <w:rPr>
                <w:rFonts w:ascii="Courier New" w:hAnsi="Courier New" w:cs="Courier New"/>
                <w:sz w:val="22"/>
                <w:szCs w:val="22"/>
              </w:rPr>
            </w:pPr>
            <w:r>
              <w:rPr>
                <w:rFonts w:ascii="Courier New" w:hAnsi="Courier New" w:cs="Courier New"/>
                <w:sz w:val="22"/>
                <w:szCs w:val="22"/>
              </w:rPr>
              <w:t xml:space="preserve">  print(</w:t>
            </w:r>
            <w:r>
              <w:rPr>
                <w:rFonts w:ascii="Courier New" w:hAnsi="Courier New" w:cs="Courier New"/>
                <w:b/>
                <w:sz w:val="22"/>
                <w:szCs w:val="22"/>
              </w:rPr>
              <w:t>100-i</w:t>
            </w:r>
            <w:r>
              <w:rPr>
                <w:rFonts w:ascii="Courier New" w:hAnsi="Courier New" w:cs="Courier New"/>
                <w:sz w:val="22"/>
                <w:szCs w:val="22"/>
              </w:rPr>
              <w:t>)</w:t>
            </w:r>
          </w:p>
        </w:tc>
        <w:tc>
          <w:tcPr>
            <w:tcW w:w="5224" w:type="dxa"/>
            <w:shd w:val="clear" w:color="auto" w:fill="FFFFFF"/>
            <w:tcMar>
              <w:left w:w="48" w:type="dxa"/>
            </w:tcMar>
          </w:tcPr>
          <w:p w14:paraId="5E84DC88" w14:textId="77777777" w:rsidR="00621B37" w:rsidRPr="00081972" w:rsidRDefault="00621B37" w:rsidP="00594234">
            <w:pPr>
              <w:pStyle w:val="TableContents"/>
              <w:jc w:val="both"/>
              <w:rPr>
                <w:sz w:val="18"/>
                <w:szCs w:val="18"/>
              </w:rPr>
            </w:pPr>
          </w:p>
        </w:tc>
      </w:tr>
    </w:tbl>
    <w:p w14:paraId="5814519F" w14:textId="77777777" w:rsidR="00621B37" w:rsidRDefault="00621B37" w:rsidP="00621B37">
      <w:r>
        <w:t xml:space="preserve">So </w:t>
      </w:r>
      <w:proofErr w:type="gramStart"/>
      <w:r>
        <w:t>far</w:t>
      </w:r>
      <w:proofErr w:type="gramEnd"/>
      <w:r>
        <w:t xml:space="preserve"> we focused on grammar (syntax) of Python. Now we will focus on use of </w:t>
      </w:r>
      <w:r w:rsidRPr="000172D6">
        <w:rPr>
          <w:b/>
        </w:rPr>
        <w:t>logic</w:t>
      </w:r>
      <w:r>
        <w:t xml:space="preserve"> in programs. Try out the following two sets of exercises. </w:t>
      </w:r>
    </w:p>
    <w:p w14:paraId="34959A59" w14:textId="3DE018BE" w:rsidR="001F1D44" w:rsidRDefault="001F1D44" w:rsidP="001F1D44">
      <w:pPr>
        <w:spacing w:after="0" w:line="240" w:lineRule="auto"/>
        <w:jc w:val="both"/>
      </w:pPr>
      <w:r>
        <w:rPr>
          <w:rFonts w:ascii="Arial Rounded MT Bold" w:hAnsi="Arial Rounded MT Bold" w:cs="Courier New"/>
          <w:b/>
          <w:color w:val="FFFFFF" w:themeColor="background1"/>
          <w:shd w:val="clear" w:color="auto" w:fill="000000" w:themeFill="text1"/>
        </w:rPr>
        <w:t>Exercise-2a</w:t>
      </w:r>
      <w:r w:rsidRPr="00472A9D">
        <w:rPr>
          <w:rFonts w:ascii="Arial Rounded MT Bold" w:hAnsi="Arial Rounded MT Bold" w:cs="Courier New"/>
          <w:b/>
          <w:color w:val="FFFFFF" w:themeColor="background1"/>
          <w:shd w:val="clear" w:color="auto" w:fill="000000" w:themeFill="text1"/>
        </w:rPr>
        <w:t>:</w:t>
      </w:r>
      <w:r w:rsidRPr="00472A9D">
        <w:rPr>
          <w:color w:val="FFFFFF" w:themeColor="background1"/>
          <w:shd w:val="clear" w:color="auto" w:fill="000000" w:themeFill="text1"/>
        </w:rPr>
        <w:t xml:space="preserve"> </w:t>
      </w:r>
      <w:r w:rsidRPr="00E44177">
        <w:rPr>
          <w:b/>
        </w:rPr>
        <w:t xml:space="preserve"> </w:t>
      </w:r>
      <w:r>
        <w:t xml:space="preserve">The output of program snippets is given.  </w:t>
      </w:r>
      <w:r w:rsidRPr="005D0B33">
        <w:t xml:space="preserve">For each of them, the desired output is given. Your task is to complete the </w:t>
      </w:r>
      <w:proofErr w:type="gramStart"/>
      <w:r w:rsidRPr="005D0B33">
        <w:t>print(</w:t>
      </w:r>
      <w:proofErr w:type="gramEnd"/>
      <w:r w:rsidRPr="005D0B33">
        <w:t>…</w:t>
      </w:r>
      <w:proofErr w:type="gramStart"/>
      <w:r w:rsidRPr="005D0B33">
        <w:t>…..</w:t>
      </w:r>
      <w:proofErr w:type="gramEnd"/>
      <w:r w:rsidRPr="005D0B33">
        <w:t>) statement.</w:t>
      </w:r>
    </w:p>
    <w:tbl>
      <w:tblPr>
        <w:tblpPr w:leftFromText="180" w:rightFromText="180" w:vertAnchor="page" w:horzAnchor="margin" w:tblpY="12136"/>
        <w:tblW w:w="9336" w:type="dxa"/>
        <w:tblBorders>
          <w:top w:val="single" w:sz="2" w:space="0" w:color="000000"/>
          <w:left w:val="single" w:sz="2" w:space="0" w:color="000000"/>
          <w:bottom w:val="single" w:sz="2" w:space="0" w:color="000000"/>
          <w:right w:val="nil"/>
          <w:insideH w:val="single" w:sz="2" w:space="0" w:color="000000"/>
          <w:insideV w:val="nil"/>
        </w:tblBorders>
        <w:tblCellMar>
          <w:top w:w="55" w:type="dxa"/>
          <w:left w:w="54" w:type="dxa"/>
          <w:bottom w:w="55" w:type="dxa"/>
          <w:right w:w="55" w:type="dxa"/>
        </w:tblCellMar>
        <w:tblLook w:val="0000" w:firstRow="0" w:lastRow="0" w:firstColumn="0" w:lastColumn="0" w:noHBand="0" w:noVBand="0"/>
      </w:tblPr>
      <w:tblGrid>
        <w:gridCol w:w="4516"/>
        <w:gridCol w:w="482"/>
        <w:gridCol w:w="482"/>
        <w:gridCol w:w="482"/>
        <w:gridCol w:w="482"/>
        <w:gridCol w:w="481"/>
        <w:gridCol w:w="482"/>
        <w:gridCol w:w="482"/>
        <w:gridCol w:w="482"/>
        <w:gridCol w:w="482"/>
        <w:gridCol w:w="483"/>
      </w:tblGrid>
      <w:tr w:rsidR="001F1D44" w:rsidRPr="002118F6" w14:paraId="646265E0" w14:textId="77777777" w:rsidTr="001F1D44">
        <w:trPr>
          <w:trHeight w:val="57"/>
        </w:trPr>
        <w:tc>
          <w:tcPr>
            <w:tcW w:w="4516" w:type="dxa"/>
            <w:vMerge w:val="restart"/>
            <w:tcBorders>
              <w:top w:val="single" w:sz="2" w:space="0" w:color="000000"/>
              <w:left w:val="single" w:sz="2" w:space="0" w:color="000000"/>
              <w:bottom w:val="single" w:sz="2" w:space="0" w:color="000000"/>
              <w:right w:val="nil"/>
            </w:tcBorders>
            <w:tcMar>
              <w:left w:w="54" w:type="dxa"/>
            </w:tcMar>
          </w:tcPr>
          <w:p w14:paraId="761043FB" w14:textId="77777777" w:rsidR="001F1D44" w:rsidRPr="00621B37" w:rsidRDefault="001F1D44" w:rsidP="001F1D44">
            <w:pPr>
              <w:spacing w:after="0" w:line="240" w:lineRule="auto"/>
              <w:rPr>
                <w:rFonts w:ascii="Courier New" w:hAnsi="Courier New" w:cs="Courier New"/>
                <w:sz w:val="20"/>
                <w:szCs w:val="20"/>
              </w:rPr>
            </w:pPr>
            <w:r w:rsidRPr="00621B37">
              <w:rPr>
                <w:rFonts w:ascii="Courier New" w:hAnsi="Courier New" w:cs="Courier New"/>
                <w:sz w:val="20"/>
                <w:szCs w:val="20"/>
              </w:rPr>
              <w:t xml:space="preserve">for </w:t>
            </w:r>
            <w:proofErr w:type="spellStart"/>
            <w:r w:rsidRPr="00621B37">
              <w:rPr>
                <w:rFonts w:ascii="Courier New" w:hAnsi="Courier New" w:cs="Courier New"/>
                <w:sz w:val="20"/>
                <w:szCs w:val="20"/>
              </w:rPr>
              <w:t>i</w:t>
            </w:r>
            <w:proofErr w:type="spellEnd"/>
            <w:r w:rsidRPr="00621B37">
              <w:rPr>
                <w:rFonts w:ascii="Courier New" w:hAnsi="Courier New" w:cs="Courier New"/>
                <w:sz w:val="20"/>
                <w:szCs w:val="20"/>
              </w:rPr>
              <w:t xml:space="preserve"> in range (0,10):</w:t>
            </w:r>
          </w:p>
          <w:p w14:paraId="690CE087" w14:textId="77777777" w:rsidR="001F1D44" w:rsidRPr="00621B37" w:rsidRDefault="001F1D44" w:rsidP="001F1D44">
            <w:pPr>
              <w:spacing w:after="0" w:line="240" w:lineRule="auto"/>
              <w:rPr>
                <w:sz w:val="20"/>
                <w:szCs w:val="20"/>
              </w:rPr>
            </w:pPr>
            <w:r w:rsidRPr="00621B37">
              <w:rPr>
                <w:rFonts w:ascii="Courier New" w:hAnsi="Courier New" w:cs="Courier New"/>
                <w:sz w:val="20"/>
                <w:szCs w:val="20"/>
              </w:rPr>
              <w:t xml:space="preserve">      </w:t>
            </w:r>
            <w:proofErr w:type="gramStart"/>
            <w:r w:rsidRPr="00621B37">
              <w:rPr>
                <w:rFonts w:ascii="Courier New" w:hAnsi="Courier New" w:cs="Courier New"/>
                <w:sz w:val="20"/>
                <w:szCs w:val="20"/>
              </w:rPr>
              <w:t xml:space="preserve">print(  </w:t>
            </w:r>
            <w:proofErr w:type="gramEnd"/>
            <w:r w:rsidRPr="00621B37">
              <w:rPr>
                <w:rFonts w:ascii="Courier New" w:hAnsi="Courier New" w:cs="Courier New"/>
                <w:sz w:val="20"/>
                <w:szCs w:val="20"/>
              </w:rPr>
              <w:t xml:space="preserve">  </w:t>
            </w:r>
            <w:proofErr w:type="gramStart"/>
            <w:r w:rsidRPr="00621B37">
              <w:rPr>
                <w:rFonts w:ascii="Courier New" w:hAnsi="Courier New" w:cs="Courier New"/>
                <w:sz w:val="20"/>
                <w:szCs w:val="20"/>
              </w:rPr>
              <w:t xml:space="preserve">  )</w:t>
            </w:r>
            <w:proofErr w:type="gramEnd"/>
          </w:p>
        </w:tc>
        <w:tc>
          <w:tcPr>
            <w:tcW w:w="482" w:type="dxa"/>
            <w:tcBorders>
              <w:top w:val="single" w:sz="2" w:space="0" w:color="000000"/>
              <w:left w:val="single" w:sz="2" w:space="0" w:color="000000"/>
              <w:bottom w:val="single" w:sz="2" w:space="0" w:color="000000"/>
              <w:right w:val="nil"/>
            </w:tcBorders>
            <w:tcMar>
              <w:left w:w="54" w:type="dxa"/>
            </w:tcMar>
          </w:tcPr>
          <w:p w14:paraId="2E0E8DE9" w14:textId="77777777" w:rsidR="001F1D44" w:rsidRPr="002118F6" w:rsidRDefault="001F1D44" w:rsidP="001F1D44">
            <w:pPr>
              <w:spacing w:after="0" w:line="240" w:lineRule="auto"/>
              <w:jc w:val="center"/>
              <w:rPr>
                <w:b/>
                <w:bCs/>
                <w:sz w:val="16"/>
                <w:szCs w:val="16"/>
              </w:rPr>
            </w:pPr>
            <w:r w:rsidRPr="002118F6">
              <w:rPr>
                <w:b/>
                <w:bCs/>
                <w:sz w:val="16"/>
                <w:szCs w:val="16"/>
              </w:rPr>
              <w:t>0</w:t>
            </w:r>
          </w:p>
        </w:tc>
        <w:tc>
          <w:tcPr>
            <w:tcW w:w="482" w:type="dxa"/>
            <w:tcBorders>
              <w:top w:val="single" w:sz="2" w:space="0" w:color="000000"/>
              <w:left w:val="single" w:sz="2" w:space="0" w:color="000000"/>
              <w:bottom w:val="single" w:sz="2" w:space="0" w:color="000000"/>
              <w:right w:val="nil"/>
            </w:tcBorders>
            <w:tcMar>
              <w:left w:w="54" w:type="dxa"/>
            </w:tcMar>
          </w:tcPr>
          <w:p w14:paraId="7F66E893" w14:textId="77777777" w:rsidR="001F1D44" w:rsidRPr="002118F6" w:rsidRDefault="001F1D44" w:rsidP="001F1D44">
            <w:pPr>
              <w:spacing w:after="0" w:line="240" w:lineRule="auto"/>
              <w:jc w:val="center"/>
              <w:rPr>
                <w:b/>
                <w:bCs/>
                <w:sz w:val="16"/>
                <w:szCs w:val="16"/>
              </w:rPr>
            </w:pPr>
            <w:r w:rsidRPr="002118F6">
              <w:rPr>
                <w:b/>
                <w:bCs/>
                <w:sz w:val="16"/>
                <w:szCs w:val="16"/>
              </w:rPr>
              <w:t>1</w:t>
            </w:r>
          </w:p>
        </w:tc>
        <w:tc>
          <w:tcPr>
            <w:tcW w:w="482" w:type="dxa"/>
            <w:tcBorders>
              <w:top w:val="single" w:sz="2" w:space="0" w:color="000000"/>
              <w:left w:val="single" w:sz="2" w:space="0" w:color="000000"/>
              <w:bottom w:val="single" w:sz="2" w:space="0" w:color="000000"/>
              <w:right w:val="nil"/>
            </w:tcBorders>
            <w:tcMar>
              <w:left w:w="54" w:type="dxa"/>
            </w:tcMar>
          </w:tcPr>
          <w:p w14:paraId="29F553CD" w14:textId="77777777" w:rsidR="001F1D44" w:rsidRPr="002118F6" w:rsidRDefault="001F1D44" w:rsidP="001F1D44">
            <w:pPr>
              <w:spacing w:after="0" w:line="240" w:lineRule="auto"/>
              <w:jc w:val="center"/>
              <w:rPr>
                <w:b/>
                <w:bCs/>
                <w:sz w:val="16"/>
                <w:szCs w:val="16"/>
              </w:rPr>
            </w:pPr>
            <w:r w:rsidRPr="002118F6">
              <w:rPr>
                <w:b/>
                <w:bCs/>
                <w:sz w:val="16"/>
                <w:szCs w:val="16"/>
              </w:rPr>
              <w:t>2</w:t>
            </w:r>
          </w:p>
        </w:tc>
        <w:tc>
          <w:tcPr>
            <w:tcW w:w="482" w:type="dxa"/>
            <w:tcBorders>
              <w:top w:val="single" w:sz="2" w:space="0" w:color="000000"/>
              <w:left w:val="single" w:sz="2" w:space="0" w:color="000000"/>
              <w:bottom w:val="single" w:sz="2" w:space="0" w:color="000000"/>
              <w:right w:val="nil"/>
            </w:tcBorders>
            <w:tcMar>
              <w:left w:w="54" w:type="dxa"/>
            </w:tcMar>
          </w:tcPr>
          <w:p w14:paraId="439CB7D0" w14:textId="77777777" w:rsidR="001F1D44" w:rsidRPr="002118F6" w:rsidRDefault="001F1D44" w:rsidP="001F1D44">
            <w:pPr>
              <w:spacing w:after="0" w:line="240" w:lineRule="auto"/>
              <w:jc w:val="center"/>
              <w:rPr>
                <w:b/>
                <w:bCs/>
                <w:sz w:val="16"/>
                <w:szCs w:val="16"/>
              </w:rPr>
            </w:pPr>
            <w:r w:rsidRPr="002118F6">
              <w:rPr>
                <w:b/>
                <w:bCs/>
                <w:sz w:val="16"/>
                <w:szCs w:val="16"/>
              </w:rPr>
              <w:t>3</w:t>
            </w:r>
          </w:p>
        </w:tc>
        <w:tc>
          <w:tcPr>
            <w:tcW w:w="481" w:type="dxa"/>
            <w:tcBorders>
              <w:top w:val="single" w:sz="2" w:space="0" w:color="000000"/>
              <w:left w:val="single" w:sz="2" w:space="0" w:color="000000"/>
              <w:bottom w:val="single" w:sz="2" w:space="0" w:color="000000"/>
              <w:right w:val="nil"/>
            </w:tcBorders>
            <w:tcMar>
              <w:left w:w="54" w:type="dxa"/>
            </w:tcMar>
          </w:tcPr>
          <w:p w14:paraId="6E448651" w14:textId="77777777" w:rsidR="001F1D44" w:rsidRPr="002118F6" w:rsidRDefault="001F1D44" w:rsidP="001F1D44">
            <w:pPr>
              <w:spacing w:after="0" w:line="240" w:lineRule="auto"/>
              <w:jc w:val="center"/>
              <w:rPr>
                <w:b/>
                <w:bCs/>
                <w:sz w:val="16"/>
                <w:szCs w:val="16"/>
              </w:rPr>
            </w:pPr>
            <w:r w:rsidRPr="002118F6">
              <w:rPr>
                <w:b/>
                <w:bCs/>
                <w:sz w:val="16"/>
                <w:szCs w:val="16"/>
              </w:rPr>
              <w:t>4</w:t>
            </w:r>
          </w:p>
        </w:tc>
        <w:tc>
          <w:tcPr>
            <w:tcW w:w="482" w:type="dxa"/>
            <w:tcBorders>
              <w:top w:val="single" w:sz="2" w:space="0" w:color="000000"/>
              <w:left w:val="single" w:sz="2" w:space="0" w:color="000000"/>
              <w:bottom w:val="single" w:sz="2" w:space="0" w:color="000000"/>
              <w:right w:val="nil"/>
            </w:tcBorders>
            <w:tcMar>
              <w:left w:w="54" w:type="dxa"/>
            </w:tcMar>
          </w:tcPr>
          <w:p w14:paraId="55E1D6DF" w14:textId="77777777" w:rsidR="001F1D44" w:rsidRPr="002118F6" w:rsidRDefault="001F1D44" w:rsidP="001F1D44">
            <w:pPr>
              <w:spacing w:after="0" w:line="240" w:lineRule="auto"/>
              <w:jc w:val="center"/>
              <w:rPr>
                <w:b/>
                <w:bCs/>
                <w:sz w:val="16"/>
                <w:szCs w:val="16"/>
              </w:rPr>
            </w:pPr>
            <w:r w:rsidRPr="002118F6">
              <w:rPr>
                <w:b/>
                <w:bCs/>
                <w:sz w:val="16"/>
                <w:szCs w:val="16"/>
              </w:rPr>
              <w:t>5</w:t>
            </w:r>
          </w:p>
        </w:tc>
        <w:tc>
          <w:tcPr>
            <w:tcW w:w="482" w:type="dxa"/>
            <w:tcBorders>
              <w:top w:val="single" w:sz="2" w:space="0" w:color="000000"/>
              <w:left w:val="single" w:sz="2" w:space="0" w:color="000000"/>
              <w:bottom w:val="single" w:sz="2" w:space="0" w:color="000000"/>
              <w:right w:val="nil"/>
            </w:tcBorders>
            <w:tcMar>
              <w:left w:w="54" w:type="dxa"/>
            </w:tcMar>
          </w:tcPr>
          <w:p w14:paraId="53FD162E" w14:textId="77777777" w:rsidR="001F1D44" w:rsidRPr="002118F6" w:rsidRDefault="001F1D44" w:rsidP="001F1D44">
            <w:pPr>
              <w:spacing w:after="0" w:line="240" w:lineRule="auto"/>
              <w:jc w:val="center"/>
              <w:rPr>
                <w:b/>
                <w:bCs/>
                <w:sz w:val="16"/>
                <w:szCs w:val="16"/>
              </w:rPr>
            </w:pPr>
            <w:r w:rsidRPr="002118F6">
              <w:rPr>
                <w:b/>
                <w:bCs/>
                <w:sz w:val="16"/>
                <w:szCs w:val="16"/>
              </w:rPr>
              <w:t>6</w:t>
            </w:r>
          </w:p>
        </w:tc>
        <w:tc>
          <w:tcPr>
            <w:tcW w:w="482" w:type="dxa"/>
            <w:tcBorders>
              <w:top w:val="single" w:sz="2" w:space="0" w:color="000000"/>
              <w:left w:val="single" w:sz="2" w:space="0" w:color="000000"/>
              <w:bottom w:val="single" w:sz="2" w:space="0" w:color="000000"/>
              <w:right w:val="nil"/>
            </w:tcBorders>
            <w:tcMar>
              <w:left w:w="54" w:type="dxa"/>
            </w:tcMar>
          </w:tcPr>
          <w:p w14:paraId="2F48D581" w14:textId="77777777" w:rsidR="001F1D44" w:rsidRPr="002118F6" w:rsidRDefault="001F1D44" w:rsidP="001F1D44">
            <w:pPr>
              <w:spacing w:after="0" w:line="240" w:lineRule="auto"/>
              <w:jc w:val="center"/>
              <w:rPr>
                <w:b/>
                <w:bCs/>
                <w:sz w:val="16"/>
                <w:szCs w:val="16"/>
              </w:rPr>
            </w:pPr>
            <w:r w:rsidRPr="002118F6">
              <w:rPr>
                <w:b/>
                <w:bCs/>
                <w:sz w:val="16"/>
                <w:szCs w:val="16"/>
              </w:rPr>
              <w:t>7</w:t>
            </w:r>
          </w:p>
        </w:tc>
        <w:tc>
          <w:tcPr>
            <w:tcW w:w="482" w:type="dxa"/>
            <w:tcBorders>
              <w:top w:val="single" w:sz="2" w:space="0" w:color="000000"/>
              <w:left w:val="single" w:sz="2" w:space="0" w:color="000000"/>
              <w:bottom w:val="single" w:sz="2" w:space="0" w:color="000000"/>
              <w:right w:val="nil"/>
            </w:tcBorders>
            <w:tcMar>
              <w:left w:w="54" w:type="dxa"/>
            </w:tcMar>
          </w:tcPr>
          <w:p w14:paraId="183373D5" w14:textId="77777777" w:rsidR="001F1D44" w:rsidRPr="002118F6" w:rsidRDefault="001F1D44" w:rsidP="001F1D44">
            <w:pPr>
              <w:spacing w:after="0" w:line="240" w:lineRule="auto"/>
              <w:jc w:val="center"/>
              <w:rPr>
                <w:b/>
                <w:bCs/>
                <w:sz w:val="16"/>
                <w:szCs w:val="16"/>
              </w:rPr>
            </w:pPr>
            <w:r w:rsidRPr="002118F6">
              <w:rPr>
                <w:b/>
                <w:bCs/>
                <w:sz w:val="16"/>
                <w:szCs w:val="16"/>
              </w:rPr>
              <w:t>8</w:t>
            </w:r>
          </w:p>
        </w:tc>
        <w:tc>
          <w:tcPr>
            <w:tcW w:w="483" w:type="dxa"/>
            <w:tcBorders>
              <w:top w:val="single" w:sz="2" w:space="0" w:color="000000"/>
              <w:left w:val="single" w:sz="2" w:space="0" w:color="000000"/>
              <w:bottom w:val="single" w:sz="2" w:space="0" w:color="000000"/>
              <w:right w:val="single" w:sz="2" w:space="0" w:color="000000"/>
            </w:tcBorders>
            <w:tcMar>
              <w:left w:w="54" w:type="dxa"/>
            </w:tcMar>
          </w:tcPr>
          <w:p w14:paraId="08EF6E2D" w14:textId="77777777" w:rsidR="001F1D44" w:rsidRPr="002118F6" w:rsidRDefault="001F1D44" w:rsidP="001F1D44">
            <w:pPr>
              <w:spacing w:after="0" w:line="240" w:lineRule="auto"/>
              <w:jc w:val="center"/>
              <w:rPr>
                <w:b/>
                <w:bCs/>
                <w:sz w:val="16"/>
                <w:szCs w:val="16"/>
              </w:rPr>
            </w:pPr>
            <w:r w:rsidRPr="002118F6">
              <w:rPr>
                <w:b/>
                <w:bCs/>
                <w:sz w:val="16"/>
                <w:szCs w:val="16"/>
              </w:rPr>
              <w:t>9</w:t>
            </w:r>
          </w:p>
        </w:tc>
      </w:tr>
      <w:tr w:rsidR="001F1D44" w:rsidRPr="002118F6" w14:paraId="5F58845C" w14:textId="77777777" w:rsidTr="001F1D44">
        <w:trPr>
          <w:trHeight w:val="57"/>
        </w:trPr>
        <w:tc>
          <w:tcPr>
            <w:tcW w:w="4516" w:type="dxa"/>
            <w:vMerge/>
            <w:tcBorders>
              <w:top w:val="nil"/>
              <w:left w:val="single" w:sz="2" w:space="0" w:color="000000"/>
              <w:bottom w:val="single" w:sz="2" w:space="0" w:color="000000"/>
              <w:right w:val="nil"/>
            </w:tcBorders>
            <w:tcMar>
              <w:left w:w="54" w:type="dxa"/>
            </w:tcMar>
          </w:tcPr>
          <w:p w14:paraId="2DEB1EB0" w14:textId="77777777" w:rsidR="001F1D44" w:rsidRPr="00621B37" w:rsidRDefault="001F1D44" w:rsidP="001F1D44">
            <w:pPr>
              <w:spacing w:after="0" w:line="240" w:lineRule="auto"/>
              <w:rPr>
                <w:sz w:val="20"/>
                <w:szCs w:val="20"/>
              </w:rPr>
            </w:pPr>
          </w:p>
        </w:tc>
        <w:tc>
          <w:tcPr>
            <w:tcW w:w="482" w:type="dxa"/>
            <w:tcBorders>
              <w:top w:val="nil"/>
              <w:left w:val="single" w:sz="2" w:space="0" w:color="000000"/>
              <w:bottom w:val="single" w:sz="2" w:space="0" w:color="000000"/>
              <w:right w:val="nil"/>
            </w:tcBorders>
            <w:tcMar>
              <w:left w:w="54" w:type="dxa"/>
            </w:tcMar>
          </w:tcPr>
          <w:p w14:paraId="30051763" w14:textId="77777777" w:rsidR="001F1D44" w:rsidRPr="002118F6" w:rsidRDefault="001F1D44" w:rsidP="001F1D44">
            <w:pPr>
              <w:spacing w:after="0" w:line="240" w:lineRule="auto"/>
              <w:jc w:val="center"/>
              <w:rPr>
                <w:sz w:val="16"/>
                <w:szCs w:val="16"/>
              </w:rPr>
            </w:pPr>
            <w:r w:rsidRPr="002118F6">
              <w:rPr>
                <w:sz w:val="16"/>
                <w:szCs w:val="16"/>
              </w:rPr>
              <w:t>66</w:t>
            </w:r>
          </w:p>
        </w:tc>
        <w:tc>
          <w:tcPr>
            <w:tcW w:w="482" w:type="dxa"/>
            <w:tcBorders>
              <w:top w:val="nil"/>
              <w:left w:val="single" w:sz="2" w:space="0" w:color="000000"/>
              <w:bottom w:val="single" w:sz="2" w:space="0" w:color="000000"/>
              <w:right w:val="nil"/>
            </w:tcBorders>
            <w:tcMar>
              <w:left w:w="54" w:type="dxa"/>
            </w:tcMar>
          </w:tcPr>
          <w:p w14:paraId="4E5EF573" w14:textId="77777777" w:rsidR="001F1D44" w:rsidRPr="002118F6" w:rsidRDefault="001F1D44" w:rsidP="001F1D44">
            <w:pPr>
              <w:spacing w:after="0" w:line="240" w:lineRule="auto"/>
              <w:jc w:val="center"/>
              <w:rPr>
                <w:sz w:val="16"/>
                <w:szCs w:val="16"/>
              </w:rPr>
            </w:pPr>
            <w:r w:rsidRPr="002118F6">
              <w:rPr>
                <w:sz w:val="16"/>
                <w:szCs w:val="16"/>
              </w:rPr>
              <w:t>67</w:t>
            </w:r>
          </w:p>
        </w:tc>
        <w:tc>
          <w:tcPr>
            <w:tcW w:w="482" w:type="dxa"/>
            <w:tcBorders>
              <w:top w:val="nil"/>
              <w:left w:val="single" w:sz="2" w:space="0" w:color="000000"/>
              <w:bottom w:val="single" w:sz="2" w:space="0" w:color="000000"/>
              <w:right w:val="nil"/>
            </w:tcBorders>
            <w:tcMar>
              <w:left w:w="54" w:type="dxa"/>
            </w:tcMar>
          </w:tcPr>
          <w:p w14:paraId="2BFB175E" w14:textId="77777777" w:rsidR="001F1D44" w:rsidRPr="002118F6" w:rsidRDefault="001F1D44" w:rsidP="001F1D44">
            <w:pPr>
              <w:spacing w:after="0" w:line="240" w:lineRule="auto"/>
              <w:jc w:val="center"/>
              <w:rPr>
                <w:sz w:val="16"/>
                <w:szCs w:val="16"/>
              </w:rPr>
            </w:pPr>
            <w:r w:rsidRPr="002118F6">
              <w:rPr>
                <w:sz w:val="16"/>
                <w:szCs w:val="16"/>
              </w:rPr>
              <w:t>68</w:t>
            </w:r>
          </w:p>
        </w:tc>
        <w:tc>
          <w:tcPr>
            <w:tcW w:w="482" w:type="dxa"/>
            <w:tcBorders>
              <w:top w:val="nil"/>
              <w:left w:val="single" w:sz="2" w:space="0" w:color="000000"/>
              <w:bottom w:val="single" w:sz="2" w:space="0" w:color="000000"/>
              <w:right w:val="nil"/>
            </w:tcBorders>
            <w:tcMar>
              <w:left w:w="54" w:type="dxa"/>
            </w:tcMar>
          </w:tcPr>
          <w:p w14:paraId="5ABC3BC7" w14:textId="77777777" w:rsidR="001F1D44" w:rsidRPr="002118F6" w:rsidRDefault="001F1D44" w:rsidP="001F1D44">
            <w:pPr>
              <w:spacing w:after="0" w:line="240" w:lineRule="auto"/>
              <w:jc w:val="center"/>
              <w:rPr>
                <w:sz w:val="16"/>
                <w:szCs w:val="16"/>
              </w:rPr>
            </w:pPr>
            <w:r w:rsidRPr="002118F6">
              <w:rPr>
                <w:sz w:val="16"/>
                <w:szCs w:val="16"/>
              </w:rPr>
              <w:t>69</w:t>
            </w:r>
          </w:p>
        </w:tc>
        <w:tc>
          <w:tcPr>
            <w:tcW w:w="481" w:type="dxa"/>
            <w:tcBorders>
              <w:top w:val="nil"/>
              <w:left w:val="single" w:sz="2" w:space="0" w:color="000000"/>
              <w:bottom w:val="single" w:sz="2" w:space="0" w:color="000000"/>
              <w:right w:val="nil"/>
            </w:tcBorders>
            <w:tcMar>
              <w:left w:w="54" w:type="dxa"/>
            </w:tcMar>
          </w:tcPr>
          <w:p w14:paraId="024E17D7" w14:textId="77777777" w:rsidR="001F1D44" w:rsidRPr="002118F6" w:rsidRDefault="001F1D44" w:rsidP="001F1D44">
            <w:pPr>
              <w:spacing w:after="0" w:line="240" w:lineRule="auto"/>
              <w:jc w:val="center"/>
              <w:rPr>
                <w:sz w:val="16"/>
                <w:szCs w:val="16"/>
              </w:rPr>
            </w:pPr>
            <w:r w:rsidRPr="002118F6">
              <w:rPr>
                <w:sz w:val="16"/>
                <w:szCs w:val="16"/>
              </w:rPr>
              <w:t>70</w:t>
            </w:r>
          </w:p>
        </w:tc>
        <w:tc>
          <w:tcPr>
            <w:tcW w:w="482" w:type="dxa"/>
            <w:tcBorders>
              <w:top w:val="nil"/>
              <w:left w:val="single" w:sz="2" w:space="0" w:color="000000"/>
              <w:bottom w:val="single" w:sz="2" w:space="0" w:color="000000"/>
              <w:right w:val="nil"/>
            </w:tcBorders>
            <w:tcMar>
              <w:left w:w="54" w:type="dxa"/>
            </w:tcMar>
          </w:tcPr>
          <w:p w14:paraId="08F53EB8" w14:textId="77777777" w:rsidR="001F1D44" w:rsidRPr="002118F6" w:rsidRDefault="001F1D44" w:rsidP="001F1D44">
            <w:pPr>
              <w:spacing w:after="0" w:line="240" w:lineRule="auto"/>
              <w:jc w:val="center"/>
              <w:rPr>
                <w:sz w:val="16"/>
                <w:szCs w:val="16"/>
              </w:rPr>
            </w:pPr>
            <w:r w:rsidRPr="002118F6">
              <w:rPr>
                <w:sz w:val="16"/>
                <w:szCs w:val="16"/>
              </w:rPr>
              <w:t>71</w:t>
            </w:r>
          </w:p>
        </w:tc>
        <w:tc>
          <w:tcPr>
            <w:tcW w:w="482" w:type="dxa"/>
            <w:tcBorders>
              <w:top w:val="nil"/>
              <w:left w:val="single" w:sz="2" w:space="0" w:color="000000"/>
              <w:bottom w:val="single" w:sz="2" w:space="0" w:color="000000"/>
              <w:right w:val="nil"/>
            </w:tcBorders>
            <w:tcMar>
              <w:left w:w="54" w:type="dxa"/>
            </w:tcMar>
          </w:tcPr>
          <w:p w14:paraId="4373C162" w14:textId="77777777" w:rsidR="001F1D44" w:rsidRPr="002118F6" w:rsidRDefault="001F1D44" w:rsidP="001F1D44">
            <w:pPr>
              <w:spacing w:after="0" w:line="240" w:lineRule="auto"/>
              <w:jc w:val="center"/>
              <w:rPr>
                <w:sz w:val="16"/>
                <w:szCs w:val="16"/>
              </w:rPr>
            </w:pPr>
            <w:r w:rsidRPr="002118F6">
              <w:rPr>
                <w:sz w:val="16"/>
                <w:szCs w:val="16"/>
              </w:rPr>
              <w:t>72</w:t>
            </w:r>
          </w:p>
        </w:tc>
        <w:tc>
          <w:tcPr>
            <w:tcW w:w="482" w:type="dxa"/>
            <w:tcBorders>
              <w:top w:val="nil"/>
              <w:left w:val="single" w:sz="2" w:space="0" w:color="000000"/>
              <w:bottom w:val="single" w:sz="2" w:space="0" w:color="000000"/>
              <w:right w:val="nil"/>
            </w:tcBorders>
            <w:tcMar>
              <w:left w:w="54" w:type="dxa"/>
            </w:tcMar>
          </w:tcPr>
          <w:p w14:paraId="4ACEA156" w14:textId="77777777" w:rsidR="001F1D44" w:rsidRPr="002118F6" w:rsidRDefault="001F1D44" w:rsidP="001F1D44">
            <w:pPr>
              <w:spacing w:after="0" w:line="240" w:lineRule="auto"/>
              <w:jc w:val="center"/>
              <w:rPr>
                <w:sz w:val="16"/>
                <w:szCs w:val="16"/>
              </w:rPr>
            </w:pPr>
            <w:r w:rsidRPr="002118F6">
              <w:rPr>
                <w:sz w:val="16"/>
                <w:szCs w:val="16"/>
              </w:rPr>
              <w:t>73</w:t>
            </w:r>
          </w:p>
        </w:tc>
        <w:tc>
          <w:tcPr>
            <w:tcW w:w="482" w:type="dxa"/>
            <w:tcBorders>
              <w:top w:val="nil"/>
              <w:left w:val="single" w:sz="2" w:space="0" w:color="000000"/>
              <w:bottom w:val="single" w:sz="2" w:space="0" w:color="000000"/>
              <w:right w:val="nil"/>
            </w:tcBorders>
            <w:tcMar>
              <w:left w:w="54" w:type="dxa"/>
            </w:tcMar>
          </w:tcPr>
          <w:p w14:paraId="74103B81" w14:textId="77777777" w:rsidR="001F1D44" w:rsidRPr="002118F6" w:rsidRDefault="001F1D44" w:rsidP="001F1D44">
            <w:pPr>
              <w:spacing w:after="0" w:line="240" w:lineRule="auto"/>
              <w:jc w:val="center"/>
              <w:rPr>
                <w:sz w:val="16"/>
                <w:szCs w:val="16"/>
              </w:rPr>
            </w:pPr>
            <w:r w:rsidRPr="002118F6">
              <w:rPr>
                <w:sz w:val="16"/>
                <w:szCs w:val="16"/>
              </w:rPr>
              <w:t>74</w:t>
            </w:r>
          </w:p>
        </w:tc>
        <w:tc>
          <w:tcPr>
            <w:tcW w:w="483" w:type="dxa"/>
            <w:tcBorders>
              <w:top w:val="nil"/>
              <w:left w:val="single" w:sz="2" w:space="0" w:color="000000"/>
              <w:bottom w:val="single" w:sz="2" w:space="0" w:color="000000"/>
              <w:right w:val="single" w:sz="2" w:space="0" w:color="000000"/>
            </w:tcBorders>
            <w:tcMar>
              <w:left w:w="54" w:type="dxa"/>
            </w:tcMar>
          </w:tcPr>
          <w:p w14:paraId="2DC7A6D8" w14:textId="77777777" w:rsidR="001F1D44" w:rsidRPr="002118F6" w:rsidRDefault="001F1D44" w:rsidP="001F1D44">
            <w:pPr>
              <w:spacing w:after="0" w:line="240" w:lineRule="auto"/>
              <w:jc w:val="center"/>
              <w:rPr>
                <w:sz w:val="16"/>
                <w:szCs w:val="16"/>
              </w:rPr>
            </w:pPr>
            <w:r w:rsidRPr="002118F6">
              <w:rPr>
                <w:sz w:val="16"/>
                <w:szCs w:val="16"/>
              </w:rPr>
              <w:t>75</w:t>
            </w:r>
          </w:p>
        </w:tc>
      </w:tr>
      <w:tr w:rsidR="001F1D44" w:rsidRPr="002118F6" w14:paraId="6D8DFAAC" w14:textId="77777777" w:rsidTr="001F1D44">
        <w:trPr>
          <w:trHeight w:val="57"/>
        </w:trPr>
        <w:tc>
          <w:tcPr>
            <w:tcW w:w="4516" w:type="dxa"/>
            <w:vMerge w:val="restart"/>
            <w:tcBorders>
              <w:top w:val="single" w:sz="2" w:space="0" w:color="000000"/>
              <w:left w:val="single" w:sz="2" w:space="0" w:color="000000"/>
              <w:bottom w:val="single" w:sz="2" w:space="0" w:color="000000"/>
              <w:right w:val="nil"/>
            </w:tcBorders>
            <w:tcMar>
              <w:left w:w="54" w:type="dxa"/>
            </w:tcMar>
          </w:tcPr>
          <w:p w14:paraId="61DA99BB" w14:textId="77777777" w:rsidR="001F1D44" w:rsidRPr="00621B37" w:rsidRDefault="001F1D44" w:rsidP="001F1D44">
            <w:pPr>
              <w:spacing w:after="0" w:line="240" w:lineRule="auto"/>
              <w:rPr>
                <w:rFonts w:ascii="Courier New" w:hAnsi="Courier New" w:cs="Courier New"/>
                <w:sz w:val="20"/>
                <w:szCs w:val="20"/>
              </w:rPr>
            </w:pPr>
            <w:r w:rsidRPr="00621B37">
              <w:rPr>
                <w:rFonts w:ascii="Courier New" w:hAnsi="Courier New" w:cs="Courier New"/>
                <w:sz w:val="20"/>
                <w:szCs w:val="20"/>
              </w:rPr>
              <w:t>for i in range (0,10):</w:t>
            </w:r>
          </w:p>
          <w:p w14:paraId="1A4892BF" w14:textId="77777777" w:rsidR="001F1D44" w:rsidRPr="00621B37" w:rsidRDefault="001F1D44" w:rsidP="001F1D44">
            <w:pPr>
              <w:spacing w:after="0" w:line="240" w:lineRule="auto"/>
              <w:rPr>
                <w:sz w:val="20"/>
                <w:szCs w:val="20"/>
              </w:rPr>
            </w:pPr>
            <w:r w:rsidRPr="00621B37">
              <w:rPr>
                <w:rFonts w:ascii="Courier New" w:hAnsi="Courier New" w:cs="Courier New"/>
                <w:sz w:val="20"/>
                <w:szCs w:val="20"/>
              </w:rPr>
              <w:t xml:space="preserve">      </w:t>
            </w:r>
            <w:proofErr w:type="gramStart"/>
            <w:r w:rsidRPr="00621B37">
              <w:rPr>
                <w:rFonts w:ascii="Courier New" w:hAnsi="Courier New" w:cs="Courier New"/>
                <w:sz w:val="20"/>
                <w:szCs w:val="20"/>
              </w:rPr>
              <w:t xml:space="preserve">print(  </w:t>
            </w:r>
            <w:proofErr w:type="gramEnd"/>
            <w:r w:rsidRPr="00621B37">
              <w:rPr>
                <w:rFonts w:ascii="Courier New" w:hAnsi="Courier New" w:cs="Courier New"/>
                <w:sz w:val="20"/>
                <w:szCs w:val="20"/>
              </w:rPr>
              <w:t xml:space="preserve">  </w:t>
            </w:r>
            <w:proofErr w:type="gramStart"/>
            <w:r w:rsidRPr="00621B37">
              <w:rPr>
                <w:rFonts w:ascii="Courier New" w:hAnsi="Courier New" w:cs="Courier New"/>
                <w:sz w:val="20"/>
                <w:szCs w:val="20"/>
              </w:rPr>
              <w:t xml:space="preserve">  )</w:t>
            </w:r>
            <w:proofErr w:type="gramEnd"/>
          </w:p>
        </w:tc>
        <w:tc>
          <w:tcPr>
            <w:tcW w:w="482" w:type="dxa"/>
            <w:tcBorders>
              <w:top w:val="single" w:sz="2" w:space="0" w:color="000000"/>
              <w:left w:val="single" w:sz="2" w:space="0" w:color="000000"/>
              <w:bottom w:val="single" w:sz="2" w:space="0" w:color="000000"/>
              <w:right w:val="nil"/>
            </w:tcBorders>
            <w:tcMar>
              <w:left w:w="54" w:type="dxa"/>
            </w:tcMar>
          </w:tcPr>
          <w:p w14:paraId="6D326DDE" w14:textId="77777777" w:rsidR="001F1D44" w:rsidRPr="002118F6" w:rsidRDefault="001F1D44" w:rsidP="001F1D44">
            <w:pPr>
              <w:spacing w:after="0" w:line="240" w:lineRule="auto"/>
              <w:jc w:val="center"/>
              <w:rPr>
                <w:b/>
                <w:bCs/>
                <w:sz w:val="16"/>
                <w:szCs w:val="16"/>
              </w:rPr>
            </w:pPr>
            <w:r w:rsidRPr="002118F6">
              <w:rPr>
                <w:b/>
                <w:bCs/>
                <w:sz w:val="16"/>
                <w:szCs w:val="16"/>
              </w:rPr>
              <w:t>0</w:t>
            </w:r>
          </w:p>
        </w:tc>
        <w:tc>
          <w:tcPr>
            <w:tcW w:w="482" w:type="dxa"/>
            <w:tcBorders>
              <w:top w:val="single" w:sz="2" w:space="0" w:color="000000"/>
              <w:left w:val="single" w:sz="2" w:space="0" w:color="000000"/>
              <w:bottom w:val="single" w:sz="2" w:space="0" w:color="000000"/>
              <w:right w:val="nil"/>
            </w:tcBorders>
            <w:tcMar>
              <w:left w:w="54" w:type="dxa"/>
            </w:tcMar>
          </w:tcPr>
          <w:p w14:paraId="42ADDE9A" w14:textId="77777777" w:rsidR="001F1D44" w:rsidRPr="002118F6" w:rsidRDefault="001F1D44" w:rsidP="001F1D44">
            <w:pPr>
              <w:spacing w:after="0" w:line="240" w:lineRule="auto"/>
              <w:jc w:val="center"/>
              <w:rPr>
                <w:b/>
                <w:bCs/>
                <w:sz w:val="16"/>
                <w:szCs w:val="16"/>
              </w:rPr>
            </w:pPr>
            <w:r w:rsidRPr="002118F6">
              <w:rPr>
                <w:b/>
                <w:bCs/>
                <w:sz w:val="16"/>
                <w:szCs w:val="16"/>
              </w:rPr>
              <w:t>1</w:t>
            </w:r>
          </w:p>
        </w:tc>
        <w:tc>
          <w:tcPr>
            <w:tcW w:w="482" w:type="dxa"/>
            <w:tcBorders>
              <w:top w:val="single" w:sz="2" w:space="0" w:color="000000"/>
              <w:left w:val="single" w:sz="2" w:space="0" w:color="000000"/>
              <w:bottom w:val="single" w:sz="2" w:space="0" w:color="000000"/>
              <w:right w:val="nil"/>
            </w:tcBorders>
            <w:tcMar>
              <w:left w:w="54" w:type="dxa"/>
            </w:tcMar>
          </w:tcPr>
          <w:p w14:paraId="234184A7" w14:textId="77777777" w:rsidR="001F1D44" w:rsidRPr="002118F6" w:rsidRDefault="001F1D44" w:rsidP="001F1D44">
            <w:pPr>
              <w:spacing w:after="0" w:line="240" w:lineRule="auto"/>
              <w:jc w:val="center"/>
              <w:rPr>
                <w:b/>
                <w:bCs/>
                <w:sz w:val="16"/>
                <w:szCs w:val="16"/>
              </w:rPr>
            </w:pPr>
            <w:r w:rsidRPr="002118F6">
              <w:rPr>
                <w:b/>
                <w:bCs/>
                <w:sz w:val="16"/>
                <w:szCs w:val="16"/>
              </w:rPr>
              <w:t>2</w:t>
            </w:r>
          </w:p>
        </w:tc>
        <w:tc>
          <w:tcPr>
            <w:tcW w:w="482" w:type="dxa"/>
            <w:tcBorders>
              <w:top w:val="single" w:sz="2" w:space="0" w:color="000000"/>
              <w:left w:val="single" w:sz="2" w:space="0" w:color="000000"/>
              <w:bottom w:val="single" w:sz="2" w:space="0" w:color="000000"/>
              <w:right w:val="nil"/>
            </w:tcBorders>
            <w:tcMar>
              <w:left w:w="54" w:type="dxa"/>
            </w:tcMar>
          </w:tcPr>
          <w:p w14:paraId="238AB1D1" w14:textId="77777777" w:rsidR="001F1D44" w:rsidRPr="002118F6" w:rsidRDefault="001F1D44" w:rsidP="001F1D44">
            <w:pPr>
              <w:spacing w:after="0" w:line="240" w:lineRule="auto"/>
              <w:jc w:val="center"/>
              <w:rPr>
                <w:b/>
                <w:bCs/>
                <w:sz w:val="16"/>
                <w:szCs w:val="16"/>
              </w:rPr>
            </w:pPr>
            <w:r w:rsidRPr="002118F6">
              <w:rPr>
                <w:b/>
                <w:bCs/>
                <w:sz w:val="16"/>
                <w:szCs w:val="16"/>
              </w:rPr>
              <w:t>3</w:t>
            </w:r>
          </w:p>
        </w:tc>
        <w:tc>
          <w:tcPr>
            <w:tcW w:w="481" w:type="dxa"/>
            <w:tcBorders>
              <w:top w:val="single" w:sz="2" w:space="0" w:color="000000"/>
              <w:left w:val="single" w:sz="2" w:space="0" w:color="000000"/>
              <w:bottom w:val="single" w:sz="2" w:space="0" w:color="000000"/>
              <w:right w:val="nil"/>
            </w:tcBorders>
            <w:tcMar>
              <w:left w:w="54" w:type="dxa"/>
            </w:tcMar>
          </w:tcPr>
          <w:p w14:paraId="1AD46CC7" w14:textId="77777777" w:rsidR="001F1D44" w:rsidRPr="002118F6" w:rsidRDefault="001F1D44" w:rsidP="001F1D44">
            <w:pPr>
              <w:spacing w:after="0" w:line="240" w:lineRule="auto"/>
              <w:jc w:val="center"/>
              <w:rPr>
                <w:b/>
                <w:bCs/>
                <w:sz w:val="16"/>
                <w:szCs w:val="16"/>
              </w:rPr>
            </w:pPr>
            <w:r w:rsidRPr="002118F6">
              <w:rPr>
                <w:b/>
                <w:bCs/>
                <w:sz w:val="16"/>
                <w:szCs w:val="16"/>
              </w:rPr>
              <w:t>4</w:t>
            </w:r>
          </w:p>
        </w:tc>
        <w:tc>
          <w:tcPr>
            <w:tcW w:w="482" w:type="dxa"/>
            <w:tcBorders>
              <w:top w:val="single" w:sz="2" w:space="0" w:color="000000"/>
              <w:left w:val="single" w:sz="2" w:space="0" w:color="000000"/>
              <w:bottom w:val="single" w:sz="2" w:space="0" w:color="000000"/>
              <w:right w:val="nil"/>
            </w:tcBorders>
            <w:tcMar>
              <w:left w:w="54" w:type="dxa"/>
            </w:tcMar>
          </w:tcPr>
          <w:p w14:paraId="625DDD91" w14:textId="77777777" w:rsidR="001F1D44" w:rsidRPr="002118F6" w:rsidRDefault="001F1D44" w:rsidP="001F1D44">
            <w:pPr>
              <w:spacing w:after="0" w:line="240" w:lineRule="auto"/>
              <w:jc w:val="center"/>
              <w:rPr>
                <w:b/>
                <w:bCs/>
                <w:sz w:val="16"/>
                <w:szCs w:val="16"/>
              </w:rPr>
            </w:pPr>
            <w:r w:rsidRPr="002118F6">
              <w:rPr>
                <w:b/>
                <w:bCs/>
                <w:sz w:val="16"/>
                <w:szCs w:val="16"/>
              </w:rPr>
              <w:t>5</w:t>
            </w:r>
          </w:p>
        </w:tc>
        <w:tc>
          <w:tcPr>
            <w:tcW w:w="482" w:type="dxa"/>
            <w:tcBorders>
              <w:top w:val="single" w:sz="2" w:space="0" w:color="000000"/>
              <w:left w:val="single" w:sz="2" w:space="0" w:color="000000"/>
              <w:bottom w:val="single" w:sz="2" w:space="0" w:color="000000"/>
              <w:right w:val="nil"/>
            </w:tcBorders>
            <w:tcMar>
              <w:left w:w="54" w:type="dxa"/>
            </w:tcMar>
          </w:tcPr>
          <w:p w14:paraId="4609E442" w14:textId="77777777" w:rsidR="001F1D44" w:rsidRPr="002118F6" w:rsidRDefault="001F1D44" w:rsidP="001F1D44">
            <w:pPr>
              <w:spacing w:after="0" w:line="240" w:lineRule="auto"/>
              <w:jc w:val="center"/>
              <w:rPr>
                <w:b/>
                <w:bCs/>
                <w:sz w:val="16"/>
                <w:szCs w:val="16"/>
              </w:rPr>
            </w:pPr>
            <w:r w:rsidRPr="002118F6">
              <w:rPr>
                <w:b/>
                <w:bCs/>
                <w:sz w:val="16"/>
                <w:szCs w:val="16"/>
              </w:rPr>
              <w:t>6</w:t>
            </w:r>
          </w:p>
        </w:tc>
        <w:tc>
          <w:tcPr>
            <w:tcW w:w="482" w:type="dxa"/>
            <w:tcBorders>
              <w:top w:val="single" w:sz="2" w:space="0" w:color="000000"/>
              <w:left w:val="single" w:sz="2" w:space="0" w:color="000000"/>
              <w:bottom w:val="single" w:sz="2" w:space="0" w:color="000000"/>
              <w:right w:val="nil"/>
            </w:tcBorders>
            <w:tcMar>
              <w:left w:w="54" w:type="dxa"/>
            </w:tcMar>
          </w:tcPr>
          <w:p w14:paraId="048696FD" w14:textId="77777777" w:rsidR="001F1D44" w:rsidRPr="002118F6" w:rsidRDefault="001F1D44" w:rsidP="001F1D44">
            <w:pPr>
              <w:spacing w:after="0" w:line="240" w:lineRule="auto"/>
              <w:jc w:val="center"/>
              <w:rPr>
                <w:b/>
                <w:bCs/>
                <w:sz w:val="16"/>
                <w:szCs w:val="16"/>
              </w:rPr>
            </w:pPr>
            <w:r w:rsidRPr="002118F6">
              <w:rPr>
                <w:b/>
                <w:bCs/>
                <w:sz w:val="16"/>
                <w:szCs w:val="16"/>
              </w:rPr>
              <w:t>7</w:t>
            </w:r>
          </w:p>
        </w:tc>
        <w:tc>
          <w:tcPr>
            <w:tcW w:w="482" w:type="dxa"/>
            <w:tcBorders>
              <w:top w:val="single" w:sz="2" w:space="0" w:color="000000"/>
              <w:left w:val="single" w:sz="2" w:space="0" w:color="000000"/>
              <w:bottom w:val="single" w:sz="2" w:space="0" w:color="000000"/>
              <w:right w:val="nil"/>
            </w:tcBorders>
            <w:tcMar>
              <w:left w:w="54" w:type="dxa"/>
            </w:tcMar>
          </w:tcPr>
          <w:p w14:paraId="3A5B27AD" w14:textId="77777777" w:rsidR="001F1D44" w:rsidRPr="002118F6" w:rsidRDefault="001F1D44" w:rsidP="001F1D44">
            <w:pPr>
              <w:spacing w:after="0" w:line="240" w:lineRule="auto"/>
              <w:jc w:val="center"/>
              <w:rPr>
                <w:b/>
                <w:bCs/>
                <w:sz w:val="16"/>
                <w:szCs w:val="16"/>
              </w:rPr>
            </w:pPr>
            <w:r w:rsidRPr="002118F6">
              <w:rPr>
                <w:b/>
                <w:bCs/>
                <w:sz w:val="16"/>
                <w:szCs w:val="16"/>
              </w:rPr>
              <w:t>8</w:t>
            </w:r>
          </w:p>
        </w:tc>
        <w:tc>
          <w:tcPr>
            <w:tcW w:w="483" w:type="dxa"/>
            <w:tcBorders>
              <w:top w:val="single" w:sz="2" w:space="0" w:color="000000"/>
              <w:left w:val="single" w:sz="2" w:space="0" w:color="000000"/>
              <w:bottom w:val="single" w:sz="2" w:space="0" w:color="000000"/>
              <w:right w:val="single" w:sz="2" w:space="0" w:color="000000"/>
            </w:tcBorders>
            <w:tcMar>
              <w:left w:w="54" w:type="dxa"/>
            </w:tcMar>
          </w:tcPr>
          <w:p w14:paraId="560DE16D" w14:textId="77777777" w:rsidR="001F1D44" w:rsidRPr="002118F6" w:rsidRDefault="001F1D44" w:rsidP="001F1D44">
            <w:pPr>
              <w:spacing w:after="0" w:line="240" w:lineRule="auto"/>
              <w:jc w:val="center"/>
              <w:rPr>
                <w:b/>
                <w:bCs/>
                <w:sz w:val="16"/>
                <w:szCs w:val="16"/>
              </w:rPr>
            </w:pPr>
            <w:r w:rsidRPr="002118F6">
              <w:rPr>
                <w:b/>
                <w:bCs/>
                <w:sz w:val="16"/>
                <w:szCs w:val="16"/>
              </w:rPr>
              <w:t>9</w:t>
            </w:r>
          </w:p>
        </w:tc>
      </w:tr>
      <w:tr w:rsidR="001F1D44" w:rsidRPr="002118F6" w14:paraId="77CDF85C" w14:textId="77777777" w:rsidTr="001F1D44">
        <w:trPr>
          <w:trHeight w:val="57"/>
        </w:trPr>
        <w:tc>
          <w:tcPr>
            <w:tcW w:w="4516" w:type="dxa"/>
            <w:vMerge/>
            <w:tcBorders>
              <w:top w:val="nil"/>
              <w:left w:val="single" w:sz="2" w:space="0" w:color="000000"/>
              <w:bottom w:val="single" w:sz="2" w:space="0" w:color="000000"/>
              <w:right w:val="nil"/>
            </w:tcBorders>
            <w:tcMar>
              <w:left w:w="54" w:type="dxa"/>
            </w:tcMar>
          </w:tcPr>
          <w:p w14:paraId="7AD67DC9" w14:textId="77777777" w:rsidR="001F1D44" w:rsidRPr="00621B37" w:rsidRDefault="001F1D44" w:rsidP="001F1D44">
            <w:pPr>
              <w:spacing w:after="0" w:line="240" w:lineRule="auto"/>
              <w:rPr>
                <w:sz w:val="20"/>
                <w:szCs w:val="20"/>
              </w:rPr>
            </w:pPr>
          </w:p>
        </w:tc>
        <w:tc>
          <w:tcPr>
            <w:tcW w:w="482" w:type="dxa"/>
            <w:tcBorders>
              <w:top w:val="nil"/>
              <w:left w:val="single" w:sz="2" w:space="0" w:color="000000"/>
              <w:bottom w:val="single" w:sz="2" w:space="0" w:color="000000"/>
              <w:right w:val="nil"/>
            </w:tcBorders>
            <w:tcMar>
              <w:left w:w="54" w:type="dxa"/>
            </w:tcMar>
          </w:tcPr>
          <w:p w14:paraId="11A4780A" w14:textId="77777777" w:rsidR="001F1D44" w:rsidRPr="002118F6" w:rsidRDefault="001F1D44" w:rsidP="001F1D44">
            <w:pPr>
              <w:spacing w:after="0" w:line="240" w:lineRule="auto"/>
              <w:jc w:val="center"/>
              <w:rPr>
                <w:sz w:val="16"/>
                <w:szCs w:val="16"/>
              </w:rPr>
            </w:pPr>
            <w:r w:rsidRPr="002118F6">
              <w:rPr>
                <w:sz w:val="16"/>
                <w:szCs w:val="16"/>
              </w:rPr>
              <w:t>66</w:t>
            </w:r>
          </w:p>
        </w:tc>
        <w:tc>
          <w:tcPr>
            <w:tcW w:w="482" w:type="dxa"/>
            <w:tcBorders>
              <w:top w:val="nil"/>
              <w:left w:val="single" w:sz="2" w:space="0" w:color="000000"/>
              <w:bottom w:val="single" w:sz="2" w:space="0" w:color="000000"/>
              <w:right w:val="nil"/>
            </w:tcBorders>
            <w:tcMar>
              <w:left w:w="54" w:type="dxa"/>
            </w:tcMar>
          </w:tcPr>
          <w:p w14:paraId="6D9DE063" w14:textId="77777777" w:rsidR="001F1D44" w:rsidRPr="002118F6" w:rsidRDefault="001F1D44" w:rsidP="001F1D44">
            <w:pPr>
              <w:spacing w:after="0" w:line="240" w:lineRule="auto"/>
              <w:jc w:val="center"/>
              <w:rPr>
                <w:sz w:val="16"/>
                <w:szCs w:val="16"/>
              </w:rPr>
            </w:pPr>
            <w:r w:rsidRPr="002118F6">
              <w:rPr>
                <w:sz w:val="16"/>
                <w:szCs w:val="16"/>
              </w:rPr>
              <w:t>65</w:t>
            </w:r>
          </w:p>
        </w:tc>
        <w:tc>
          <w:tcPr>
            <w:tcW w:w="482" w:type="dxa"/>
            <w:tcBorders>
              <w:top w:val="nil"/>
              <w:left w:val="single" w:sz="2" w:space="0" w:color="000000"/>
              <w:bottom w:val="single" w:sz="2" w:space="0" w:color="000000"/>
              <w:right w:val="nil"/>
            </w:tcBorders>
            <w:tcMar>
              <w:left w:w="54" w:type="dxa"/>
            </w:tcMar>
          </w:tcPr>
          <w:p w14:paraId="5CB61E1D" w14:textId="77777777" w:rsidR="001F1D44" w:rsidRPr="002118F6" w:rsidRDefault="001F1D44" w:rsidP="001F1D44">
            <w:pPr>
              <w:spacing w:after="0" w:line="240" w:lineRule="auto"/>
              <w:jc w:val="center"/>
              <w:rPr>
                <w:sz w:val="16"/>
                <w:szCs w:val="16"/>
              </w:rPr>
            </w:pPr>
            <w:r w:rsidRPr="002118F6">
              <w:rPr>
                <w:sz w:val="16"/>
                <w:szCs w:val="16"/>
              </w:rPr>
              <w:t>64</w:t>
            </w:r>
          </w:p>
        </w:tc>
        <w:tc>
          <w:tcPr>
            <w:tcW w:w="482" w:type="dxa"/>
            <w:tcBorders>
              <w:top w:val="nil"/>
              <w:left w:val="single" w:sz="2" w:space="0" w:color="000000"/>
              <w:bottom w:val="single" w:sz="2" w:space="0" w:color="000000"/>
              <w:right w:val="nil"/>
            </w:tcBorders>
            <w:tcMar>
              <w:left w:w="54" w:type="dxa"/>
            </w:tcMar>
          </w:tcPr>
          <w:p w14:paraId="51AE2ACE" w14:textId="77777777" w:rsidR="001F1D44" w:rsidRPr="002118F6" w:rsidRDefault="001F1D44" w:rsidP="001F1D44">
            <w:pPr>
              <w:spacing w:after="0" w:line="240" w:lineRule="auto"/>
              <w:jc w:val="center"/>
              <w:rPr>
                <w:sz w:val="16"/>
                <w:szCs w:val="16"/>
              </w:rPr>
            </w:pPr>
            <w:r w:rsidRPr="002118F6">
              <w:rPr>
                <w:sz w:val="16"/>
                <w:szCs w:val="16"/>
              </w:rPr>
              <w:t>63</w:t>
            </w:r>
          </w:p>
        </w:tc>
        <w:tc>
          <w:tcPr>
            <w:tcW w:w="481" w:type="dxa"/>
            <w:tcBorders>
              <w:top w:val="nil"/>
              <w:left w:val="single" w:sz="2" w:space="0" w:color="000000"/>
              <w:bottom w:val="single" w:sz="2" w:space="0" w:color="000000"/>
              <w:right w:val="nil"/>
            </w:tcBorders>
            <w:tcMar>
              <w:left w:w="54" w:type="dxa"/>
            </w:tcMar>
          </w:tcPr>
          <w:p w14:paraId="21AD0CBC" w14:textId="77777777" w:rsidR="001F1D44" w:rsidRPr="002118F6" w:rsidRDefault="001F1D44" w:rsidP="001F1D44">
            <w:pPr>
              <w:spacing w:after="0" w:line="240" w:lineRule="auto"/>
              <w:jc w:val="center"/>
              <w:rPr>
                <w:sz w:val="16"/>
                <w:szCs w:val="16"/>
              </w:rPr>
            </w:pPr>
            <w:r w:rsidRPr="002118F6">
              <w:rPr>
                <w:sz w:val="16"/>
                <w:szCs w:val="16"/>
              </w:rPr>
              <w:t>62</w:t>
            </w:r>
          </w:p>
        </w:tc>
        <w:tc>
          <w:tcPr>
            <w:tcW w:w="482" w:type="dxa"/>
            <w:tcBorders>
              <w:top w:val="nil"/>
              <w:left w:val="single" w:sz="2" w:space="0" w:color="000000"/>
              <w:bottom w:val="single" w:sz="2" w:space="0" w:color="000000"/>
              <w:right w:val="nil"/>
            </w:tcBorders>
            <w:tcMar>
              <w:left w:w="54" w:type="dxa"/>
            </w:tcMar>
          </w:tcPr>
          <w:p w14:paraId="06CE515B" w14:textId="77777777" w:rsidR="001F1D44" w:rsidRPr="002118F6" w:rsidRDefault="001F1D44" w:rsidP="001F1D44">
            <w:pPr>
              <w:spacing w:after="0" w:line="240" w:lineRule="auto"/>
              <w:jc w:val="center"/>
              <w:rPr>
                <w:sz w:val="16"/>
                <w:szCs w:val="16"/>
              </w:rPr>
            </w:pPr>
            <w:r w:rsidRPr="002118F6">
              <w:rPr>
                <w:sz w:val="16"/>
                <w:szCs w:val="16"/>
              </w:rPr>
              <w:t>61</w:t>
            </w:r>
          </w:p>
        </w:tc>
        <w:tc>
          <w:tcPr>
            <w:tcW w:w="482" w:type="dxa"/>
            <w:tcBorders>
              <w:top w:val="nil"/>
              <w:left w:val="single" w:sz="2" w:space="0" w:color="000000"/>
              <w:bottom w:val="single" w:sz="2" w:space="0" w:color="000000"/>
              <w:right w:val="nil"/>
            </w:tcBorders>
            <w:tcMar>
              <w:left w:w="54" w:type="dxa"/>
            </w:tcMar>
          </w:tcPr>
          <w:p w14:paraId="3413C75B" w14:textId="77777777" w:rsidR="001F1D44" w:rsidRPr="002118F6" w:rsidRDefault="001F1D44" w:rsidP="001F1D44">
            <w:pPr>
              <w:spacing w:after="0" w:line="240" w:lineRule="auto"/>
              <w:jc w:val="center"/>
              <w:rPr>
                <w:sz w:val="16"/>
                <w:szCs w:val="16"/>
              </w:rPr>
            </w:pPr>
            <w:r w:rsidRPr="002118F6">
              <w:rPr>
                <w:sz w:val="16"/>
                <w:szCs w:val="16"/>
              </w:rPr>
              <w:t>60</w:t>
            </w:r>
          </w:p>
        </w:tc>
        <w:tc>
          <w:tcPr>
            <w:tcW w:w="482" w:type="dxa"/>
            <w:tcBorders>
              <w:top w:val="nil"/>
              <w:left w:val="single" w:sz="2" w:space="0" w:color="000000"/>
              <w:bottom w:val="single" w:sz="2" w:space="0" w:color="000000"/>
              <w:right w:val="nil"/>
            </w:tcBorders>
            <w:tcMar>
              <w:left w:w="54" w:type="dxa"/>
            </w:tcMar>
          </w:tcPr>
          <w:p w14:paraId="75D3C9D8" w14:textId="77777777" w:rsidR="001F1D44" w:rsidRPr="002118F6" w:rsidRDefault="001F1D44" w:rsidP="001F1D44">
            <w:pPr>
              <w:spacing w:after="0" w:line="240" w:lineRule="auto"/>
              <w:jc w:val="center"/>
              <w:rPr>
                <w:sz w:val="16"/>
                <w:szCs w:val="16"/>
              </w:rPr>
            </w:pPr>
            <w:r w:rsidRPr="002118F6">
              <w:rPr>
                <w:sz w:val="16"/>
                <w:szCs w:val="16"/>
              </w:rPr>
              <w:t>59</w:t>
            </w:r>
          </w:p>
        </w:tc>
        <w:tc>
          <w:tcPr>
            <w:tcW w:w="482" w:type="dxa"/>
            <w:tcBorders>
              <w:top w:val="nil"/>
              <w:left w:val="single" w:sz="2" w:space="0" w:color="000000"/>
              <w:bottom w:val="single" w:sz="2" w:space="0" w:color="000000"/>
              <w:right w:val="nil"/>
            </w:tcBorders>
            <w:tcMar>
              <w:left w:w="54" w:type="dxa"/>
            </w:tcMar>
          </w:tcPr>
          <w:p w14:paraId="58F350DD" w14:textId="77777777" w:rsidR="001F1D44" w:rsidRPr="002118F6" w:rsidRDefault="001F1D44" w:rsidP="001F1D44">
            <w:pPr>
              <w:spacing w:after="0" w:line="240" w:lineRule="auto"/>
              <w:jc w:val="center"/>
              <w:rPr>
                <w:sz w:val="16"/>
                <w:szCs w:val="16"/>
              </w:rPr>
            </w:pPr>
            <w:r w:rsidRPr="002118F6">
              <w:rPr>
                <w:sz w:val="16"/>
                <w:szCs w:val="16"/>
              </w:rPr>
              <w:t>58</w:t>
            </w:r>
          </w:p>
        </w:tc>
        <w:tc>
          <w:tcPr>
            <w:tcW w:w="483" w:type="dxa"/>
            <w:tcBorders>
              <w:top w:val="nil"/>
              <w:left w:val="single" w:sz="2" w:space="0" w:color="000000"/>
              <w:bottom w:val="single" w:sz="2" w:space="0" w:color="000000"/>
              <w:right w:val="single" w:sz="2" w:space="0" w:color="000000"/>
            </w:tcBorders>
            <w:tcMar>
              <w:left w:w="54" w:type="dxa"/>
            </w:tcMar>
          </w:tcPr>
          <w:p w14:paraId="09720F9F" w14:textId="77777777" w:rsidR="001F1D44" w:rsidRPr="002118F6" w:rsidRDefault="001F1D44" w:rsidP="001F1D44">
            <w:pPr>
              <w:spacing w:after="0" w:line="240" w:lineRule="auto"/>
              <w:jc w:val="center"/>
              <w:rPr>
                <w:sz w:val="16"/>
                <w:szCs w:val="16"/>
              </w:rPr>
            </w:pPr>
            <w:r w:rsidRPr="002118F6">
              <w:rPr>
                <w:sz w:val="16"/>
                <w:szCs w:val="16"/>
              </w:rPr>
              <w:t>57</w:t>
            </w:r>
          </w:p>
        </w:tc>
      </w:tr>
      <w:tr w:rsidR="001F1D44" w:rsidRPr="002118F6" w14:paraId="218D1E44" w14:textId="77777777" w:rsidTr="001F1D44">
        <w:trPr>
          <w:trHeight w:val="57"/>
        </w:trPr>
        <w:tc>
          <w:tcPr>
            <w:tcW w:w="4516" w:type="dxa"/>
            <w:vMerge w:val="restart"/>
            <w:tcBorders>
              <w:top w:val="single" w:sz="2" w:space="0" w:color="000000"/>
              <w:left w:val="single" w:sz="2" w:space="0" w:color="000000"/>
              <w:bottom w:val="single" w:sz="2" w:space="0" w:color="000000"/>
              <w:right w:val="nil"/>
            </w:tcBorders>
            <w:tcMar>
              <w:left w:w="54" w:type="dxa"/>
            </w:tcMar>
          </w:tcPr>
          <w:p w14:paraId="33BDEB11" w14:textId="77777777" w:rsidR="001F1D44" w:rsidRPr="00621B37" w:rsidRDefault="001F1D44" w:rsidP="001F1D44">
            <w:pPr>
              <w:spacing w:after="0" w:line="240" w:lineRule="auto"/>
              <w:rPr>
                <w:rFonts w:ascii="Courier New" w:hAnsi="Courier New" w:cs="Courier New"/>
                <w:sz w:val="20"/>
                <w:szCs w:val="20"/>
              </w:rPr>
            </w:pPr>
            <w:r w:rsidRPr="00621B37">
              <w:rPr>
                <w:rFonts w:ascii="Courier New" w:hAnsi="Courier New" w:cs="Courier New"/>
                <w:sz w:val="20"/>
                <w:szCs w:val="20"/>
              </w:rPr>
              <w:t>for i in range (0,10):</w:t>
            </w:r>
          </w:p>
          <w:p w14:paraId="17EFB894" w14:textId="77777777" w:rsidR="001F1D44" w:rsidRPr="00621B37" w:rsidRDefault="001F1D44" w:rsidP="001F1D44">
            <w:pPr>
              <w:spacing w:after="0" w:line="240" w:lineRule="auto"/>
              <w:rPr>
                <w:sz w:val="20"/>
                <w:szCs w:val="20"/>
              </w:rPr>
            </w:pPr>
            <w:r w:rsidRPr="00621B37">
              <w:rPr>
                <w:rFonts w:ascii="Courier New" w:hAnsi="Courier New" w:cs="Courier New"/>
                <w:sz w:val="20"/>
                <w:szCs w:val="20"/>
              </w:rPr>
              <w:t xml:space="preserve">      </w:t>
            </w:r>
            <w:proofErr w:type="gramStart"/>
            <w:r w:rsidRPr="00621B37">
              <w:rPr>
                <w:rFonts w:ascii="Courier New" w:hAnsi="Courier New" w:cs="Courier New"/>
                <w:sz w:val="20"/>
                <w:szCs w:val="20"/>
              </w:rPr>
              <w:t xml:space="preserve">print(  </w:t>
            </w:r>
            <w:proofErr w:type="gramEnd"/>
            <w:r w:rsidRPr="00621B37">
              <w:rPr>
                <w:rFonts w:ascii="Courier New" w:hAnsi="Courier New" w:cs="Courier New"/>
                <w:sz w:val="20"/>
                <w:szCs w:val="20"/>
              </w:rPr>
              <w:t xml:space="preserve">  </w:t>
            </w:r>
            <w:proofErr w:type="gramStart"/>
            <w:r w:rsidRPr="00621B37">
              <w:rPr>
                <w:rFonts w:ascii="Courier New" w:hAnsi="Courier New" w:cs="Courier New"/>
                <w:sz w:val="20"/>
                <w:szCs w:val="20"/>
              </w:rPr>
              <w:t xml:space="preserve">  )</w:t>
            </w:r>
            <w:proofErr w:type="gramEnd"/>
          </w:p>
        </w:tc>
        <w:tc>
          <w:tcPr>
            <w:tcW w:w="482" w:type="dxa"/>
            <w:tcBorders>
              <w:top w:val="single" w:sz="2" w:space="0" w:color="000000"/>
              <w:left w:val="single" w:sz="2" w:space="0" w:color="000000"/>
              <w:bottom w:val="single" w:sz="2" w:space="0" w:color="000000"/>
              <w:right w:val="nil"/>
            </w:tcBorders>
            <w:tcMar>
              <w:left w:w="54" w:type="dxa"/>
            </w:tcMar>
          </w:tcPr>
          <w:p w14:paraId="6288D197" w14:textId="77777777" w:rsidR="001F1D44" w:rsidRPr="002118F6" w:rsidRDefault="001F1D44" w:rsidP="001F1D44">
            <w:pPr>
              <w:spacing w:after="0" w:line="240" w:lineRule="auto"/>
              <w:jc w:val="center"/>
              <w:rPr>
                <w:b/>
                <w:bCs/>
                <w:sz w:val="16"/>
                <w:szCs w:val="16"/>
              </w:rPr>
            </w:pPr>
            <w:r w:rsidRPr="002118F6">
              <w:rPr>
                <w:b/>
                <w:bCs/>
                <w:sz w:val="16"/>
                <w:szCs w:val="16"/>
              </w:rPr>
              <w:t>0</w:t>
            </w:r>
          </w:p>
        </w:tc>
        <w:tc>
          <w:tcPr>
            <w:tcW w:w="482" w:type="dxa"/>
            <w:tcBorders>
              <w:top w:val="single" w:sz="2" w:space="0" w:color="000000"/>
              <w:left w:val="single" w:sz="2" w:space="0" w:color="000000"/>
              <w:bottom w:val="single" w:sz="2" w:space="0" w:color="000000"/>
              <w:right w:val="nil"/>
            </w:tcBorders>
            <w:tcMar>
              <w:left w:w="54" w:type="dxa"/>
            </w:tcMar>
          </w:tcPr>
          <w:p w14:paraId="35DD872A" w14:textId="77777777" w:rsidR="001F1D44" w:rsidRPr="002118F6" w:rsidRDefault="001F1D44" w:rsidP="001F1D44">
            <w:pPr>
              <w:spacing w:after="0" w:line="240" w:lineRule="auto"/>
              <w:jc w:val="center"/>
              <w:rPr>
                <w:b/>
                <w:bCs/>
                <w:sz w:val="16"/>
                <w:szCs w:val="16"/>
              </w:rPr>
            </w:pPr>
            <w:r w:rsidRPr="002118F6">
              <w:rPr>
                <w:b/>
                <w:bCs/>
                <w:sz w:val="16"/>
                <w:szCs w:val="16"/>
              </w:rPr>
              <w:t>1</w:t>
            </w:r>
          </w:p>
        </w:tc>
        <w:tc>
          <w:tcPr>
            <w:tcW w:w="482" w:type="dxa"/>
            <w:tcBorders>
              <w:top w:val="single" w:sz="2" w:space="0" w:color="000000"/>
              <w:left w:val="single" w:sz="2" w:space="0" w:color="000000"/>
              <w:bottom w:val="single" w:sz="2" w:space="0" w:color="000000"/>
              <w:right w:val="nil"/>
            </w:tcBorders>
            <w:tcMar>
              <w:left w:w="54" w:type="dxa"/>
            </w:tcMar>
          </w:tcPr>
          <w:p w14:paraId="0E973306" w14:textId="77777777" w:rsidR="001F1D44" w:rsidRPr="002118F6" w:rsidRDefault="001F1D44" w:rsidP="001F1D44">
            <w:pPr>
              <w:spacing w:after="0" w:line="240" w:lineRule="auto"/>
              <w:jc w:val="center"/>
              <w:rPr>
                <w:b/>
                <w:bCs/>
                <w:sz w:val="16"/>
                <w:szCs w:val="16"/>
              </w:rPr>
            </w:pPr>
            <w:r w:rsidRPr="002118F6">
              <w:rPr>
                <w:b/>
                <w:bCs/>
                <w:sz w:val="16"/>
                <w:szCs w:val="16"/>
              </w:rPr>
              <w:t>2</w:t>
            </w:r>
          </w:p>
        </w:tc>
        <w:tc>
          <w:tcPr>
            <w:tcW w:w="482" w:type="dxa"/>
            <w:tcBorders>
              <w:top w:val="single" w:sz="2" w:space="0" w:color="000000"/>
              <w:left w:val="single" w:sz="2" w:space="0" w:color="000000"/>
              <w:bottom w:val="single" w:sz="2" w:space="0" w:color="000000"/>
              <w:right w:val="nil"/>
            </w:tcBorders>
            <w:tcMar>
              <w:left w:w="54" w:type="dxa"/>
            </w:tcMar>
          </w:tcPr>
          <w:p w14:paraId="598D1BB5" w14:textId="77777777" w:rsidR="001F1D44" w:rsidRPr="002118F6" w:rsidRDefault="001F1D44" w:rsidP="001F1D44">
            <w:pPr>
              <w:spacing w:after="0" w:line="240" w:lineRule="auto"/>
              <w:jc w:val="center"/>
              <w:rPr>
                <w:b/>
                <w:bCs/>
                <w:sz w:val="16"/>
                <w:szCs w:val="16"/>
              </w:rPr>
            </w:pPr>
            <w:r w:rsidRPr="002118F6">
              <w:rPr>
                <w:b/>
                <w:bCs/>
                <w:sz w:val="16"/>
                <w:szCs w:val="16"/>
              </w:rPr>
              <w:t>3</w:t>
            </w:r>
          </w:p>
        </w:tc>
        <w:tc>
          <w:tcPr>
            <w:tcW w:w="481" w:type="dxa"/>
            <w:tcBorders>
              <w:top w:val="single" w:sz="2" w:space="0" w:color="000000"/>
              <w:left w:val="single" w:sz="2" w:space="0" w:color="000000"/>
              <w:bottom w:val="single" w:sz="2" w:space="0" w:color="000000"/>
              <w:right w:val="nil"/>
            </w:tcBorders>
            <w:tcMar>
              <w:left w:w="54" w:type="dxa"/>
            </w:tcMar>
          </w:tcPr>
          <w:p w14:paraId="156CE73E" w14:textId="77777777" w:rsidR="001F1D44" w:rsidRPr="002118F6" w:rsidRDefault="001F1D44" w:rsidP="001F1D44">
            <w:pPr>
              <w:spacing w:after="0" w:line="240" w:lineRule="auto"/>
              <w:jc w:val="center"/>
              <w:rPr>
                <w:b/>
                <w:bCs/>
                <w:sz w:val="16"/>
                <w:szCs w:val="16"/>
              </w:rPr>
            </w:pPr>
            <w:r w:rsidRPr="002118F6">
              <w:rPr>
                <w:b/>
                <w:bCs/>
                <w:sz w:val="16"/>
                <w:szCs w:val="16"/>
              </w:rPr>
              <w:t>4</w:t>
            </w:r>
          </w:p>
        </w:tc>
        <w:tc>
          <w:tcPr>
            <w:tcW w:w="482" w:type="dxa"/>
            <w:tcBorders>
              <w:top w:val="single" w:sz="2" w:space="0" w:color="000000"/>
              <w:left w:val="single" w:sz="2" w:space="0" w:color="000000"/>
              <w:bottom w:val="single" w:sz="2" w:space="0" w:color="000000"/>
              <w:right w:val="nil"/>
            </w:tcBorders>
            <w:tcMar>
              <w:left w:w="54" w:type="dxa"/>
            </w:tcMar>
          </w:tcPr>
          <w:p w14:paraId="0DEFEC00" w14:textId="77777777" w:rsidR="001F1D44" w:rsidRPr="002118F6" w:rsidRDefault="001F1D44" w:rsidP="001F1D44">
            <w:pPr>
              <w:spacing w:after="0" w:line="240" w:lineRule="auto"/>
              <w:jc w:val="center"/>
              <w:rPr>
                <w:b/>
                <w:bCs/>
                <w:sz w:val="16"/>
                <w:szCs w:val="16"/>
              </w:rPr>
            </w:pPr>
            <w:r w:rsidRPr="002118F6">
              <w:rPr>
                <w:b/>
                <w:bCs/>
                <w:sz w:val="16"/>
                <w:szCs w:val="16"/>
              </w:rPr>
              <w:t>5</w:t>
            </w:r>
          </w:p>
        </w:tc>
        <w:tc>
          <w:tcPr>
            <w:tcW w:w="482" w:type="dxa"/>
            <w:tcBorders>
              <w:top w:val="single" w:sz="2" w:space="0" w:color="000000"/>
              <w:left w:val="single" w:sz="2" w:space="0" w:color="000000"/>
              <w:bottom w:val="single" w:sz="2" w:space="0" w:color="000000"/>
              <w:right w:val="nil"/>
            </w:tcBorders>
            <w:tcMar>
              <w:left w:w="54" w:type="dxa"/>
            </w:tcMar>
          </w:tcPr>
          <w:p w14:paraId="483D7180" w14:textId="77777777" w:rsidR="001F1D44" w:rsidRPr="002118F6" w:rsidRDefault="001F1D44" w:rsidP="001F1D44">
            <w:pPr>
              <w:spacing w:after="0" w:line="240" w:lineRule="auto"/>
              <w:jc w:val="center"/>
              <w:rPr>
                <w:b/>
                <w:bCs/>
                <w:sz w:val="16"/>
                <w:szCs w:val="16"/>
              </w:rPr>
            </w:pPr>
            <w:r w:rsidRPr="002118F6">
              <w:rPr>
                <w:b/>
                <w:bCs/>
                <w:sz w:val="16"/>
                <w:szCs w:val="16"/>
              </w:rPr>
              <w:t>6</w:t>
            </w:r>
          </w:p>
        </w:tc>
        <w:tc>
          <w:tcPr>
            <w:tcW w:w="482" w:type="dxa"/>
            <w:tcBorders>
              <w:top w:val="single" w:sz="2" w:space="0" w:color="000000"/>
              <w:left w:val="single" w:sz="2" w:space="0" w:color="000000"/>
              <w:bottom w:val="single" w:sz="2" w:space="0" w:color="000000"/>
              <w:right w:val="nil"/>
            </w:tcBorders>
            <w:tcMar>
              <w:left w:w="54" w:type="dxa"/>
            </w:tcMar>
          </w:tcPr>
          <w:p w14:paraId="7838097F" w14:textId="77777777" w:rsidR="001F1D44" w:rsidRPr="002118F6" w:rsidRDefault="001F1D44" w:rsidP="001F1D44">
            <w:pPr>
              <w:spacing w:after="0" w:line="240" w:lineRule="auto"/>
              <w:jc w:val="center"/>
              <w:rPr>
                <w:b/>
                <w:bCs/>
                <w:sz w:val="16"/>
                <w:szCs w:val="16"/>
              </w:rPr>
            </w:pPr>
            <w:r w:rsidRPr="002118F6">
              <w:rPr>
                <w:b/>
                <w:bCs/>
                <w:sz w:val="16"/>
                <w:szCs w:val="16"/>
              </w:rPr>
              <w:t>7</w:t>
            </w:r>
          </w:p>
        </w:tc>
        <w:tc>
          <w:tcPr>
            <w:tcW w:w="482" w:type="dxa"/>
            <w:tcBorders>
              <w:top w:val="single" w:sz="2" w:space="0" w:color="000000"/>
              <w:left w:val="single" w:sz="2" w:space="0" w:color="000000"/>
              <w:bottom w:val="single" w:sz="2" w:space="0" w:color="000000"/>
              <w:right w:val="nil"/>
            </w:tcBorders>
            <w:tcMar>
              <w:left w:w="54" w:type="dxa"/>
            </w:tcMar>
          </w:tcPr>
          <w:p w14:paraId="18D150B7" w14:textId="77777777" w:rsidR="001F1D44" w:rsidRPr="002118F6" w:rsidRDefault="001F1D44" w:rsidP="001F1D44">
            <w:pPr>
              <w:spacing w:after="0" w:line="240" w:lineRule="auto"/>
              <w:jc w:val="center"/>
              <w:rPr>
                <w:b/>
                <w:bCs/>
                <w:sz w:val="16"/>
                <w:szCs w:val="16"/>
              </w:rPr>
            </w:pPr>
            <w:r w:rsidRPr="002118F6">
              <w:rPr>
                <w:b/>
                <w:bCs/>
                <w:sz w:val="16"/>
                <w:szCs w:val="16"/>
              </w:rPr>
              <w:t>8</w:t>
            </w:r>
          </w:p>
        </w:tc>
        <w:tc>
          <w:tcPr>
            <w:tcW w:w="483" w:type="dxa"/>
            <w:tcBorders>
              <w:top w:val="single" w:sz="2" w:space="0" w:color="000000"/>
              <w:left w:val="single" w:sz="2" w:space="0" w:color="000000"/>
              <w:bottom w:val="single" w:sz="2" w:space="0" w:color="000000"/>
              <w:right w:val="single" w:sz="2" w:space="0" w:color="000000"/>
            </w:tcBorders>
            <w:tcMar>
              <w:left w:w="54" w:type="dxa"/>
            </w:tcMar>
          </w:tcPr>
          <w:p w14:paraId="31122E75" w14:textId="77777777" w:rsidR="001F1D44" w:rsidRPr="002118F6" w:rsidRDefault="001F1D44" w:rsidP="001F1D44">
            <w:pPr>
              <w:spacing w:after="0" w:line="240" w:lineRule="auto"/>
              <w:jc w:val="center"/>
              <w:rPr>
                <w:b/>
                <w:bCs/>
                <w:sz w:val="16"/>
                <w:szCs w:val="16"/>
              </w:rPr>
            </w:pPr>
            <w:r w:rsidRPr="002118F6">
              <w:rPr>
                <w:b/>
                <w:bCs/>
                <w:sz w:val="16"/>
                <w:szCs w:val="16"/>
              </w:rPr>
              <w:t>9</w:t>
            </w:r>
          </w:p>
        </w:tc>
      </w:tr>
      <w:tr w:rsidR="001F1D44" w:rsidRPr="002118F6" w14:paraId="274E5236" w14:textId="77777777" w:rsidTr="001F1D44">
        <w:trPr>
          <w:trHeight w:val="57"/>
        </w:trPr>
        <w:tc>
          <w:tcPr>
            <w:tcW w:w="4516" w:type="dxa"/>
            <w:vMerge/>
            <w:tcBorders>
              <w:top w:val="single" w:sz="2" w:space="0" w:color="000000"/>
              <w:left w:val="single" w:sz="2" w:space="0" w:color="000000"/>
              <w:bottom w:val="single" w:sz="4" w:space="0" w:color="auto"/>
              <w:right w:val="nil"/>
            </w:tcBorders>
            <w:tcMar>
              <w:left w:w="54" w:type="dxa"/>
            </w:tcMar>
          </w:tcPr>
          <w:p w14:paraId="3DCECF6D" w14:textId="77777777" w:rsidR="001F1D44" w:rsidRPr="00621B37" w:rsidRDefault="001F1D44" w:rsidP="001F1D44">
            <w:pPr>
              <w:spacing w:after="0" w:line="240" w:lineRule="auto"/>
              <w:rPr>
                <w:sz w:val="20"/>
                <w:szCs w:val="20"/>
              </w:rPr>
            </w:pPr>
          </w:p>
        </w:tc>
        <w:tc>
          <w:tcPr>
            <w:tcW w:w="482" w:type="dxa"/>
            <w:tcBorders>
              <w:top w:val="single" w:sz="2" w:space="0" w:color="000000"/>
              <w:left w:val="single" w:sz="2" w:space="0" w:color="000000"/>
              <w:bottom w:val="single" w:sz="4" w:space="0" w:color="auto"/>
              <w:right w:val="nil"/>
            </w:tcBorders>
            <w:tcMar>
              <w:left w:w="54" w:type="dxa"/>
            </w:tcMar>
          </w:tcPr>
          <w:p w14:paraId="41F84F55" w14:textId="77777777" w:rsidR="001F1D44" w:rsidRPr="002118F6" w:rsidRDefault="001F1D44" w:rsidP="001F1D44">
            <w:pPr>
              <w:spacing w:after="0" w:line="240" w:lineRule="auto"/>
              <w:jc w:val="center"/>
              <w:rPr>
                <w:sz w:val="16"/>
                <w:szCs w:val="16"/>
              </w:rPr>
            </w:pPr>
            <w:r w:rsidRPr="002118F6">
              <w:rPr>
                <w:sz w:val="16"/>
                <w:szCs w:val="16"/>
              </w:rPr>
              <w:t>-1</w:t>
            </w:r>
          </w:p>
        </w:tc>
        <w:tc>
          <w:tcPr>
            <w:tcW w:w="482" w:type="dxa"/>
            <w:tcBorders>
              <w:top w:val="single" w:sz="2" w:space="0" w:color="000000"/>
              <w:left w:val="single" w:sz="2" w:space="0" w:color="000000"/>
              <w:bottom w:val="single" w:sz="4" w:space="0" w:color="auto"/>
              <w:right w:val="nil"/>
            </w:tcBorders>
            <w:tcMar>
              <w:left w:w="54" w:type="dxa"/>
            </w:tcMar>
          </w:tcPr>
          <w:p w14:paraId="6E083556" w14:textId="77777777" w:rsidR="001F1D44" w:rsidRPr="002118F6" w:rsidRDefault="001F1D44" w:rsidP="001F1D44">
            <w:pPr>
              <w:spacing w:after="0" w:line="240" w:lineRule="auto"/>
              <w:jc w:val="center"/>
              <w:rPr>
                <w:sz w:val="16"/>
                <w:szCs w:val="16"/>
              </w:rPr>
            </w:pPr>
            <w:r w:rsidRPr="002118F6">
              <w:rPr>
                <w:sz w:val="16"/>
                <w:szCs w:val="16"/>
              </w:rPr>
              <w:t>-2</w:t>
            </w:r>
          </w:p>
        </w:tc>
        <w:tc>
          <w:tcPr>
            <w:tcW w:w="482" w:type="dxa"/>
            <w:tcBorders>
              <w:top w:val="single" w:sz="2" w:space="0" w:color="000000"/>
              <w:left w:val="single" w:sz="2" w:space="0" w:color="000000"/>
              <w:bottom w:val="single" w:sz="4" w:space="0" w:color="auto"/>
              <w:right w:val="nil"/>
            </w:tcBorders>
            <w:tcMar>
              <w:left w:w="54" w:type="dxa"/>
            </w:tcMar>
          </w:tcPr>
          <w:p w14:paraId="4BF30CB1" w14:textId="77777777" w:rsidR="001F1D44" w:rsidRPr="002118F6" w:rsidRDefault="001F1D44" w:rsidP="001F1D44">
            <w:pPr>
              <w:spacing w:after="0" w:line="240" w:lineRule="auto"/>
              <w:jc w:val="center"/>
              <w:rPr>
                <w:sz w:val="16"/>
                <w:szCs w:val="16"/>
              </w:rPr>
            </w:pPr>
            <w:r w:rsidRPr="002118F6">
              <w:rPr>
                <w:sz w:val="16"/>
                <w:szCs w:val="16"/>
              </w:rPr>
              <w:t>-3</w:t>
            </w:r>
          </w:p>
        </w:tc>
        <w:tc>
          <w:tcPr>
            <w:tcW w:w="482" w:type="dxa"/>
            <w:tcBorders>
              <w:top w:val="single" w:sz="2" w:space="0" w:color="000000"/>
              <w:left w:val="single" w:sz="2" w:space="0" w:color="000000"/>
              <w:bottom w:val="single" w:sz="4" w:space="0" w:color="auto"/>
              <w:right w:val="nil"/>
            </w:tcBorders>
            <w:tcMar>
              <w:left w:w="54" w:type="dxa"/>
            </w:tcMar>
          </w:tcPr>
          <w:p w14:paraId="463AC415" w14:textId="77777777" w:rsidR="001F1D44" w:rsidRPr="002118F6" w:rsidRDefault="001F1D44" w:rsidP="001F1D44">
            <w:pPr>
              <w:spacing w:after="0" w:line="240" w:lineRule="auto"/>
              <w:jc w:val="center"/>
              <w:rPr>
                <w:sz w:val="16"/>
                <w:szCs w:val="16"/>
              </w:rPr>
            </w:pPr>
            <w:r w:rsidRPr="002118F6">
              <w:rPr>
                <w:sz w:val="16"/>
                <w:szCs w:val="16"/>
              </w:rPr>
              <w:t>-4</w:t>
            </w:r>
          </w:p>
        </w:tc>
        <w:tc>
          <w:tcPr>
            <w:tcW w:w="481" w:type="dxa"/>
            <w:tcBorders>
              <w:top w:val="single" w:sz="2" w:space="0" w:color="000000"/>
              <w:left w:val="single" w:sz="2" w:space="0" w:color="000000"/>
              <w:bottom w:val="single" w:sz="4" w:space="0" w:color="auto"/>
              <w:right w:val="nil"/>
            </w:tcBorders>
            <w:tcMar>
              <w:left w:w="54" w:type="dxa"/>
            </w:tcMar>
          </w:tcPr>
          <w:p w14:paraId="5781350A" w14:textId="77777777" w:rsidR="001F1D44" w:rsidRPr="002118F6" w:rsidRDefault="001F1D44" w:rsidP="001F1D44">
            <w:pPr>
              <w:spacing w:after="0" w:line="240" w:lineRule="auto"/>
              <w:jc w:val="center"/>
              <w:rPr>
                <w:sz w:val="16"/>
                <w:szCs w:val="16"/>
              </w:rPr>
            </w:pPr>
            <w:r w:rsidRPr="002118F6">
              <w:rPr>
                <w:sz w:val="16"/>
                <w:szCs w:val="16"/>
              </w:rPr>
              <w:t>-5</w:t>
            </w:r>
          </w:p>
        </w:tc>
        <w:tc>
          <w:tcPr>
            <w:tcW w:w="482" w:type="dxa"/>
            <w:tcBorders>
              <w:top w:val="single" w:sz="2" w:space="0" w:color="000000"/>
              <w:left w:val="single" w:sz="2" w:space="0" w:color="000000"/>
              <w:bottom w:val="single" w:sz="4" w:space="0" w:color="auto"/>
              <w:right w:val="nil"/>
            </w:tcBorders>
            <w:tcMar>
              <w:left w:w="54" w:type="dxa"/>
            </w:tcMar>
          </w:tcPr>
          <w:p w14:paraId="12DCB18E" w14:textId="77777777" w:rsidR="001F1D44" w:rsidRPr="002118F6" w:rsidRDefault="001F1D44" w:rsidP="001F1D44">
            <w:pPr>
              <w:spacing w:after="0" w:line="240" w:lineRule="auto"/>
              <w:jc w:val="center"/>
              <w:rPr>
                <w:sz w:val="16"/>
                <w:szCs w:val="16"/>
              </w:rPr>
            </w:pPr>
            <w:r w:rsidRPr="002118F6">
              <w:rPr>
                <w:sz w:val="16"/>
                <w:szCs w:val="16"/>
              </w:rPr>
              <w:t>-6</w:t>
            </w:r>
          </w:p>
        </w:tc>
        <w:tc>
          <w:tcPr>
            <w:tcW w:w="482" w:type="dxa"/>
            <w:tcBorders>
              <w:top w:val="single" w:sz="2" w:space="0" w:color="000000"/>
              <w:left w:val="single" w:sz="2" w:space="0" w:color="000000"/>
              <w:bottom w:val="single" w:sz="4" w:space="0" w:color="auto"/>
              <w:right w:val="nil"/>
            </w:tcBorders>
            <w:tcMar>
              <w:left w:w="54" w:type="dxa"/>
            </w:tcMar>
          </w:tcPr>
          <w:p w14:paraId="37943DCC" w14:textId="77777777" w:rsidR="001F1D44" w:rsidRPr="002118F6" w:rsidRDefault="001F1D44" w:rsidP="001F1D44">
            <w:pPr>
              <w:spacing w:after="0" w:line="240" w:lineRule="auto"/>
              <w:jc w:val="center"/>
              <w:rPr>
                <w:sz w:val="16"/>
                <w:szCs w:val="16"/>
              </w:rPr>
            </w:pPr>
            <w:r w:rsidRPr="002118F6">
              <w:rPr>
                <w:sz w:val="16"/>
                <w:szCs w:val="16"/>
              </w:rPr>
              <w:t>-7</w:t>
            </w:r>
          </w:p>
        </w:tc>
        <w:tc>
          <w:tcPr>
            <w:tcW w:w="482" w:type="dxa"/>
            <w:tcBorders>
              <w:top w:val="single" w:sz="2" w:space="0" w:color="000000"/>
              <w:left w:val="single" w:sz="2" w:space="0" w:color="000000"/>
              <w:bottom w:val="single" w:sz="4" w:space="0" w:color="auto"/>
              <w:right w:val="nil"/>
            </w:tcBorders>
            <w:tcMar>
              <w:left w:w="54" w:type="dxa"/>
            </w:tcMar>
          </w:tcPr>
          <w:p w14:paraId="4D139134" w14:textId="77777777" w:rsidR="001F1D44" w:rsidRPr="002118F6" w:rsidRDefault="001F1D44" w:rsidP="001F1D44">
            <w:pPr>
              <w:spacing w:after="0" w:line="240" w:lineRule="auto"/>
              <w:jc w:val="center"/>
              <w:rPr>
                <w:sz w:val="16"/>
                <w:szCs w:val="16"/>
              </w:rPr>
            </w:pPr>
            <w:r w:rsidRPr="002118F6">
              <w:rPr>
                <w:sz w:val="16"/>
                <w:szCs w:val="16"/>
              </w:rPr>
              <w:t>-8</w:t>
            </w:r>
          </w:p>
        </w:tc>
        <w:tc>
          <w:tcPr>
            <w:tcW w:w="482" w:type="dxa"/>
            <w:tcBorders>
              <w:top w:val="single" w:sz="2" w:space="0" w:color="000000"/>
              <w:left w:val="single" w:sz="2" w:space="0" w:color="000000"/>
              <w:bottom w:val="single" w:sz="4" w:space="0" w:color="auto"/>
              <w:right w:val="nil"/>
            </w:tcBorders>
            <w:tcMar>
              <w:left w:w="54" w:type="dxa"/>
            </w:tcMar>
          </w:tcPr>
          <w:p w14:paraId="02B6466B" w14:textId="77777777" w:rsidR="001F1D44" w:rsidRPr="002118F6" w:rsidRDefault="001F1D44" w:rsidP="001F1D44">
            <w:pPr>
              <w:spacing w:after="0" w:line="240" w:lineRule="auto"/>
              <w:jc w:val="center"/>
              <w:rPr>
                <w:sz w:val="16"/>
                <w:szCs w:val="16"/>
              </w:rPr>
            </w:pPr>
            <w:r w:rsidRPr="002118F6">
              <w:rPr>
                <w:sz w:val="16"/>
                <w:szCs w:val="16"/>
              </w:rPr>
              <w:t>-9</w:t>
            </w:r>
          </w:p>
        </w:tc>
        <w:tc>
          <w:tcPr>
            <w:tcW w:w="483" w:type="dxa"/>
            <w:tcBorders>
              <w:top w:val="single" w:sz="2" w:space="0" w:color="000000"/>
              <w:left w:val="single" w:sz="2" w:space="0" w:color="000000"/>
              <w:bottom w:val="single" w:sz="4" w:space="0" w:color="auto"/>
              <w:right w:val="single" w:sz="2" w:space="0" w:color="000000"/>
            </w:tcBorders>
            <w:tcMar>
              <w:left w:w="54" w:type="dxa"/>
            </w:tcMar>
          </w:tcPr>
          <w:p w14:paraId="25B83823" w14:textId="77777777" w:rsidR="001F1D44" w:rsidRPr="002118F6" w:rsidRDefault="001F1D44" w:rsidP="001F1D44">
            <w:pPr>
              <w:spacing w:after="0" w:line="240" w:lineRule="auto"/>
              <w:jc w:val="center"/>
              <w:rPr>
                <w:sz w:val="16"/>
                <w:szCs w:val="16"/>
              </w:rPr>
            </w:pPr>
            <w:r w:rsidRPr="002118F6">
              <w:rPr>
                <w:sz w:val="16"/>
                <w:szCs w:val="16"/>
              </w:rPr>
              <w:t>-10</w:t>
            </w:r>
          </w:p>
        </w:tc>
      </w:tr>
      <w:tr w:rsidR="001F1D44" w:rsidRPr="002118F6" w14:paraId="38B1D0BC" w14:textId="77777777" w:rsidTr="001F1D44">
        <w:trPr>
          <w:trHeight w:val="57"/>
        </w:trPr>
        <w:tc>
          <w:tcPr>
            <w:tcW w:w="4516" w:type="dxa"/>
            <w:tcBorders>
              <w:top w:val="single" w:sz="4" w:space="0" w:color="auto"/>
              <w:left w:val="nil"/>
              <w:bottom w:val="nil"/>
              <w:right w:val="nil"/>
            </w:tcBorders>
            <w:tcMar>
              <w:left w:w="54" w:type="dxa"/>
            </w:tcMar>
          </w:tcPr>
          <w:p w14:paraId="1BA14D60" w14:textId="77777777" w:rsidR="001F1D44" w:rsidRPr="00621B37" w:rsidRDefault="001F1D44" w:rsidP="001F1D44">
            <w:pPr>
              <w:spacing w:after="0" w:line="240" w:lineRule="auto"/>
              <w:rPr>
                <w:rFonts w:ascii="Courier New" w:hAnsi="Courier New" w:cs="Courier New"/>
                <w:sz w:val="20"/>
                <w:szCs w:val="20"/>
              </w:rPr>
            </w:pPr>
          </w:p>
        </w:tc>
        <w:tc>
          <w:tcPr>
            <w:tcW w:w="482" w:type="dxa"/>
            <w:tcBorders>
              <w:top w:val="single" w:sz="4" w:space="0" w:color="auto"/>
              <w:left w:val="nil"/>
              <w:bottom w:val="nil"/>
              <w:right w:val="nil"/>
            </w:tcBorders>
            <w:tcMar>
              <w:left w:w="54" w:type="dxa"/>
            </w:tcMar>
          </w:tcPr>
          <w:p w14:paraId="16220CA8" w14:textId="77777777" w:rsidR="001F1D44" w:rsidRPr="002118F6" w:rsidRDefault="001F1D44" w:rsidP="001F1D44">
            <w:pPr>
              <w:spacing w:after="0" w:line="240" w:lineRule="auto"/>
              <w:jc w:val="center"/>
              <w:rPr>
                <w:b/>
                <w:bCs/>
                <w:sz w:val="16"/>
                <w:szCs w:val="16"/>
              </w:rPr>
            </w:pPr>
          </w:p>
        </w:tc>
        <w:tc>
          <w:tcPr>
            <w:tcW w:w="482" w:type="dxa"/>
            <w:tcBorders>
              <w:top w:val="single" w:sz="4" w:space="0" w:color="auto"/>
              <w:left w:val="nil"/>
              <w:bottom w:val="nil"/>
              <w:right w:val="nil"/>
            </w:tcBorders>
            <w:tcMar>
              <w:left w:w="54" w:type="dxa"/>
            </w:tcMar>
          </w:tcPr>
          <w:p w14:paraId="334C4606" w14:textId="77777777" w:rsidR="001F1D44" w:rsidRPr="002118F6" w:rsidRDefault="001F1D44" w:rsidP="001F1D44">
            <w:pPr>
              <w:spacing w:after="0" w:line="240" w:lineRule="auto"/>
              <w:jc w:val="center"/>
              <w:rPr>
                <w:b/>
                <w:bCs/>
                <w:sz w:val="16"/>
                <w:szCs w:val="16"/>
              </w:rPr>
            </w:pPr>
          </w:p>
        </w:tc>
        <w:tc>
          <w:tcPr>
            <w:tcW w:w="482" w:type="dxa"/>
            <w:tcBorders>
              <w:top w:val="single" w:sz="4" w:space="0" w:color="auto"/>
              <w:left w:val="nil"/>
              <w:bottom w:val="nil"/>
              <w:right w:val="nil"/>
            </w:tcBorders>
            <w:tcMar>
              <w:left w:w="54" w:type="dxa"/>
            </w:tcMar>
          </w:tcPr>
          <w:p w14:paraId="1027287A" w14:textId="77777777" w:rsidR="001F1D44" w:rsidRPr="002118F6" w:rsidRDefault="001F1D44" w:rsidP="001F1D44">
            <w:pPr>
              <w:spacing w:after="0" w:line="240" w:lineRule="auto"/>
              <w:jc w:val="center"/>
              <w:rPr>
                <w:b/>
                <w:bCs/>
                <w:sz w:val="16"/>
                <w:szCs w:val="16"/>
              </w:rPr>
            </w:pPr>
          </w:p>
        </w:tc>
        <w:tc>
          <w:tcPr>
            <w:tcW w:w="482" w:type="dxa"/>
            <w:tcBorders>
              <w:top w:val="single" w:sz="4" w:space="0" w:color="auto"/>
              <w:left w:val="nil"/>
              <w:bottom w:val="nil"/>
              <w:right w:val="nil"/>
            </w:tcBorders>
            <w:tcMar>
              <w:left w:w="54" w:type="dxa"/>
            </w:tcMar>
          </w:tcPr>
          <w:p w14:paraId="4948910F" w14:textId="77777777" w:rsidR="001F1D44" w:rsidRPr="002118F6" w:rsidRDefault="001F1D44" w:rsidP="001F1D44">
            <w:pPr>
              <w:spacing w:after="0" w:line="240" w:lineRule="auto"/>
              <w:jc w:val="center"/>
              <w:rPr>
                <w:b/>
                <w:bCs/>
                <w:sz w:val="16"/>
                <w:szCs w:val="16"/>
              </w:rPr>
            </w:pPr>
          </w:p>
        </w:tc>
        <w:tc>
          <w:tcPr>
            <w:tcW w:w="481" w:type="dxa"/>
            <w:tcBorders>
              <w:top w:val="single" w:sz="4" w:space="0" w:color="auto"/>
              <w:left w:val="nil"/>
              <w:bottom w:val="nil"/>
              <w:right w:val="nil"/>
            </w:tcBorders>
            <w:tcMar>
              <w:left w:w="54" w:type="dxa"/>
            </w:tcMar>
          </w:tcPr>
          <w:p w14:paraId="7FF1C3E3" w14:textId="77777777" w:rsidR="001F1D44" w:rsidRPr="002118F6" w:rsidRDefault="001F1D44" w:rsidP="001F1D44">
            <w:pPr>
              <w:spacing w:after="0" w:line="240" w:lineRule="auto"/>
              <w:jc w:val="center"/>
              <w:rPr>
                <w:b/>
                <w:bCs/>
                <w:sz w:val="16"/>
                <w:szCs w:val="16"/>
              </w:rPr>
            </w:pPr>
          </w:p>
        </w:tc>
        <w:tc>
          <w:tcPr>
            <w:tcW w:w="482" w:type="dxa"/>
            <w:tcBorders>
              <w:top w:val="single" w:sz="4" w:space="0" w:color="auto"/>
              <w:left w:val="nil"/>
              <w:bottom w:val="nil"/>
              <w:right w:val="nil"/>
            </w:tcBorders>
            <w:tcMar>
              <w:left w:w="54" w:type="dxa"/>
            </w:tcMar>
          </w:tcPr>
          <w:p w14:paraId="78F4DAB1" w14:textId="77777777" w:rsidR="001F1D44" w:rsidRPr="002118F6" w:rsidRDefault="001F1D44" w:rsidP="001F1D44">
            <w:pPr>
              <w:spacing w:after="0" w:line="240" w:lineRule="auto"/>
              <w:jc w:val="center"/>
              <w:rPr>
                <w:b/>
                <w:bCs/>
                <w:sz w:val="16"/>
                <w:szCs w:val="16"/>
              </w:rPr>
            </w:pPr>
          </w:p>
        </w:tc>
        <w:tc>
          <w:tcPr>
            <w:tcW w:w="482" w:type="dxa"/>
            <w:tcBorders>
              <w:top w:val="single" w:sz="4" w:space="0" w:color="auto"/>
              <w:left w:val="nil"/>
              <w:bottom w:val="nil"/>
              <w:right w:val="nil"/>
            </w:tcBorders>
            <w:tcMar>
              <w:left w:w="54" w:type="dxa"/>
            </w:tcMar>
          </w:tcPr>
          <w:p w14:paraId="6476A279" w14:textId="77777777" w:rsidR="001F1D44" w:rsidRPr="002118F6" w:rsidRDefault="001F1D44" w:rsidP="001F1D44">
            <w:pPr>
              <w:spacing w:after="0" w:line="240" w:lineRule="auto"/>
              <w:jc w:val="center"/>
              <w:rPr>
                <w:b/>
                <w:bCs/>
                <w:sz w:val="16"/>
                <w:szCs w:val="16"/>
              </w:rPr>
            </w:pPr>
          </w:p>
        </w:tc>
        <w:tc>
          <w:tcPr>
            <w:tcW w:w="482" w:type="dxa"/>
            <w:tcBorders>
              <w:top w:val="single" w:sz="4" w:space="0" w:color="auto"/>
              <w:left w:val="nil"/>
              <w:bottom w:val="nil"/>
              <w:right w:val="nil"/>
            </w:tcBorders>
            <w:tcMar>
              <w:left w:w="54" w:type="dxa"/>
            </w:tcMar>
          </w:tcPr>
          <w:p w14:paraId="3643E4A2" w14:textId="77777777" w:rsidR="001F1D44" w:rsidRPr="002118F6" w:rsidRDefault="001F1D44" w:rsidP="001F1D44">
            <w:pPr>
              <w:spacing w:after="0" w:line="240" w:lineRule="auto"/>
              <w:jc w:val="center"/>
              <w:rPr>
                <w:b/>
                <w:bCs/>
                <w:sz w:val="16"/>
                <w:szCs w:val="16"/>
              </w:rPr>
            </w:pPr>
          </w:p>
        </w:tc>
        <w:tc>
          <w:tcPr>
            <w:tcW w:w="482" w:type="dxa"/>
            <w:tcBorders>
              <w:top w:val="single" w:sz="4" w:space="0" w:color="auto"/>
              <w:left w:val="nil"/>
              <w:bottom w:val="nil"/>
              <w:right w:val="nil"/>
            </w:tcBorders>
            <w:tcMar>
              <w:left w:w="54" w:type="dxa"/>
            </w:tcMar>
          </w:tcPr>
          <w:p w14:paraId="65A6EB2C" w14:textId="77777777" w:rsidR="001F1D44" w:rsidRPr="002118F6" w:rsidRDefault="001F1D44" w:rsidP="001F1D44">
            <w:pPr>
              <w:spacing w:after="0" w:line="240" w:lineRule="auto"/>
              <w:jc w:val="center"/>
              <w:rPr>
                <w:b/>
                <w:bCs/>
                <w:sz w:val="16"/>
                <w:szCs w:val="16"/>
              </w:rPr>
            </w:pPr>
          </w:p>
        </w:tc>
        <w:tc>
          <w:tcPr>
            <w:tcW w:w="483" w:type="dxa"/>
            <w:tcBorders>
              <w:top w:val="single" w:sz="4" w:space="0" w:color="auto"/>
              <w:left w:val="nil"/>
              <w:bottom w:val="nil"/>
              <w:right w:val="nil"/>
            </w:tcBorders>
            <w:tcMar>
              <w:left w:w="54" w:type="dxa"/>
            </w:tcMar>
          </w:tcPr>
          <w:p w14:paraId="4F98EC65" w14:textId="77777777" w:rsidR="001F1D44" w:rsidRPr="002118F6" w:rsidRDefault="001F1D44" w:rsidP="001F1D44">
            <w:pPr>
              <w:spacing w:after="0" w:line="240" w:lineRule="auto"/>
              <w:jc w:val="center"/>
              <w:rPr>
                <w:b/>
                <w:bCs/>
                <w:sz w:val="16"/>
                <w:szCs w:val="16"/>
              </w:rPr>
            </w:pPr>
          </w:p>
        </w:tc>
      </w:tr>
      <w:tr w:rsidR="001F1D44" w:rsidRPr="002118F6" w14:paraId="1C983BF6" w14:textId="77777777" w:rsidTr="001F1D44">
        <w:trPr>
          <w:trHeight w:val="57"/>
        </w:trPr>
        <w:tc>
          <w:tcPr>
            <w:tcW w:w="4516" w:type="dxa"/>
            <w:tcBorders>
              <w:top w:val="nil"/>
              <w:left w:val="nil"/>
              <w:bottom w:val="single" w:sz="4" w:space="0" w:color="auto"/>
              <w:right w:val="nil"/>
            </w:tcBorders>
            <w:tcMar>
              <w:left w:w="54" w:type="dxa"/>
            </w:tcMar>
          </w:tcPr>
          <w:p w14:paraId="0D7E3933" w14:textId="77777777" w:rsidR="001F1D44" w:rsidRPr="00621B37" w:rsidRDefault="001F1D44" w:rsidP="001F1D44">
            <w:pPr>
              <w:spacing w:after="0" w:line="240" w:lineRule="auto"/>
              <w:rPr>
                <w:rFonts w:ascii="Courier New" w:hAnsi="Courier New" w:cs="Courier New"/>
                <w:sz w:val="20"/>
                <w:szCs w:val="20"/>
              </w:rPr>
            </w:pPr>
          </w:p>
        </w:tc>
        <w:tc>
          <w:tcPr>
            <w:tcW w:w="482" w:type="dxa"/>
            <w:tcBorders>
              <w:top w:val="nil"/>
              <w:left w:val="nil"/>
              <w:bottom w:val="single" w:sz="4" w:space="0" w:color="auto"/>
              <w:right w:val="nil"/>
            </w:tcBorders>
            <w:tcMar>
              <w:left w:w="54" w:type="dxa"/>
            </w:tcMar>
          </w:tcPr>
          <w:p w14:paraId="3E65097B" w14:textId="77777777" w:rsidR="001F1D44" w:rsidRPr="002118F6" w:rsidRDefault="001F1D44" w:rsidP="001F1D44">
            <w:pPr>
              <w:spacing w:after="0" w:line="240" w:lineRule="auto"/>
              <w:jc w:val="center"/>
              <w:rPr>
                <w:b/>
                <w:bCs/>
                <w:sz w:val="16"/>
                <w:szCs w:val="16"/>
              </w:rPr>
            </w:pPr>
          </w:p>
        </w:tc>
        <w:tc>
          <w:tcPr>
            <w:tcW w:w="482" w:type="dxa"/>
            <w:tcBorders>
              <w:top w:val="nil"/>
              <w:left w:val="nil"/>
              <w:bottom w:val="single" w:sz="4" w:space="0" w:color="auto"/>
              <w:right w:val="nil"/>
            </w:tcBorders>
            <w:tcMar>
              <w:left w:w="54" w:type="dxa"/>
            </w:tcMar>
          </w:tcPr>
          <w:p w14:paraId="4529971D" w14:textId="77777777" w:rsidR="001F1D44" w:rsidRPr="002118F6" w:rsidRDefault="001F1D44" w:rsidP="001F1D44">
            <w:pPr>
              <w:spacing w:after="0" w:line="240" w:lineRule="auto"/>
              <w:jc w:val="center"/>
              <w:rPr>
                <w:b/>
                <w:bCs/>
                <w:sz w:val="16"/>
                <w:szCs w:val="16"/>
              </w:rPr>
            </w:pPr>
          </w:p>
        </w:tc>
        <w:tc>
          <w:tcPr>
            <w:tcW w:w="482" w:type="dxa"/>
            <w:tcBorders>
              <w:top w:val="nil"/>
              <w:left w:val="nil"/>
              <w:bottom w:val="single" w:sz="4" w:space="0" w:color="auto"/>
              <w:right w:val="nil"/>
            </w:tcBorders>
            <w:tcMar>
              <w:left w:w="54" w:type="dxa"/>
            </w:tcMar>
          </w:tcPr>
          <w:p w14:paraId="67970ECC" w14:textId="77777777" w:rsidR="001F1D44" w:rsidRPr="002118F6" w:rsidRDefault="001F1D44" w:rsidP="001F1D44">
            <w:pPr>
              <w:spacing w:after="0" w:line="240" w:lineRule="auto"/>
              <w:jc w:val="center"/>
              <w:rPr>
                <w:b/>
                <w:bCs/>
                <w:sz w:val="16"/>
                <w:szCs w:val="16"/>
              </w:rPr>
            </w:pPr>
          </w:p>
        </w:tc>
        <w:tc>
          <w:tcPr>
            <w:tcW w:w="482" w:type="dxa"/>
            <w:tcBorders>
              <w:top w:val="nil"/>
              <w:left w:val="nil"/>
              <w:bottom w:val="single" w:sz="4" w:space="0" w:color="auto"/>
              <w:right w:val="nil"/>
            </w:tcBorders>
            <w:tcMar>
              <w:left w:w="54" w:type="dxa"/>
            </w:tcMar>
          </w:tcPr>
          <w:p w14:paraId="291F8B17" w14:textId="77777777" w:rsidR="001F1D44" w:rsidRPr="002118F6" w:rsidRDefault="001F1D44" w:rsidP="001F1D44">
            <w:pPr>
              <w:spacing w:after="0" w:line="240" w:lineRule="auto"/>
              <w:jc w:val="center"/>
              <w:rPr>
                <w:b/>
                <w:bCs/>
                <w:sz w:val="16"/>
                <w:szCs w:val="16"/>
              </w:rPr>
            </w:pPr>
          </w:p>
        </w:tc>
        <w:tc>
          <w:tcPr>
            <w:tcW w:w="481" w:type="dxa"/>
            <w:tcBorders>
              <w:top w:val="nil"/>
              <w:left w:val="nil"/>
              <w:bottom w:val="single" w:sz="4" w:space="0" w:color="auto"/>
              <w:right w:val="nil"/>
            </w:tcBorders>
            <w:tcMar>
              <w:left w:w="54" w:type="dxa"/>
            </w:tcMar>
          </w:tcPr>
          <w:p w14:paraId="3A27C92C" w14:textId="77777777" w:rsidR="001F1D44" w:rsidRPr="002118F6" w:rsidRDefault="001F1D44" w:rsidP="001F1D44">
            <w:pPr>
              <w:spacing w:after="0" w:line="240" w:lineRule="auto"/>
              <w:jc w:val="center"/>
              <w:rPr>
                <w:b/>
                <w:bCs/>
                <w:sz w:val="16"/>
                <w:szCs w:val="16"/>
              </w:rPr>
            </w:pPr>
          </w:p>
        </w:tc>
        <w:tc>
          <w:tcPr>
            <w:tcW w:w="482" w:type="dxa"/>
            <w:tcBorders>
              <w:top w:val="nil"/>
              <w:left w:val="nil"/>
              <w:bottom w:val="single" w:sz="4" w:space="0" w:color="auto"/>
              <w:right w:val="nil"/>
            </w:tcBorders>
            <w:tcMar>
              <w:left w:w="54" w:type="dxa"/>
            </w:tcMar>
          </w:tcPr>
          <w:p w14:paraId="235D7254" w14:textId="77777777" w:rsidR="001F1D44" w:rsidRPr="002118F6" w:rsidRDefault="001F1D44" w:rsidP="001F1D44">
            <w:pPr>
              <w:spacing w:after="0" w:line="240" w:lineRule="auto"/>
              <w:jc w:val="center"/>
              <w:rPr>
                <w:b/>
                <w:bCs/>
                <w:sz w:val="16"/>
                <w:szCs w:val="16"/>
              </w:rPr>
            </w:pPr>
          </w:p>
        </w:tc>
        <w:tc>
          <w:tcPr>
            <w:tcW w:w="482" w:type="dxa"/>
            <w:tcBorders>
              <w:top w:val="nil"/>
              <w:left w:val="nil"/>
              <w:bottom w:val="single" w:sz="4" w:space="0" w:color="auto"/>
              <w:right w:val="nil"/>
            </w:tcBorders>
            <w:tcMar>
              <w:left w:w="54" w:type="dxa"/>
            </w:tcMar>
          </w:tcPr>
          <w:p w14:paraId="52F7D615" w14:textId="77777777" w:rsidR="001F1D44" w:rsidRPr="002118F6" w:rsidRDefault="001F1D44" w:rsidP="001F1D44">
            <w:pPr>
              <w:spacing w:after="0" w:line="240" w:lineRule="auto"/>
              <w:jc w:val="center"/>
              <w:rPr>
                <w:b/>
                <w:bCs/>
                <w:sz w:val="16"/>
                <w:szCs w:val="16"/>
              </w:rPr>
            </w:pPr>
          </w:p>
        </w:tc>
        <w:tc>
          <w:tcPr>
            <w:tcW w:w="482" w:type="dxa"/>
            <w:tcBorders>
              <w:top w:val="nil"/>
              <w:left w:val="nil"/>
              <w:bottom w:val="single" w:sz="4" w:space="0" w:color="auto"/>
              <w:right w:val="nil"/>
            </w:tcBorders>
            <w:tcMar>
              <w:left w:w="54" w:type="dxa"/>
            </w:tcMar>
          </w:tcPr>
          <w:p w14:paraId="08DCCE1B" w14:textId="77777777" w:rsidR="001F1D44" w:rsidRPr="002118F6" w:rsidRDefault="001F1D44" w:rsidP="001F1D44">
            <w:pPr>
              <w:spacing w:after="0" w:line="240" w:lineRule="auto"/>
              <w:jc w:val="center"/>
              <w:rPr>
                <w:b/>
                <w:bCs/>
                <w:sz w:val="16"/>
                <w:szCs w:val="16"/>
              </w:rPr>
            </w:pPr>
          </w:p>
        </w:tc>
        <w:tc>
          <w:tcPr>
            <w:tcW w:w="482" w:type="dxa"/>
            <w:tcBorders>
              <w:top w:val="nil"/>
              <w:left w:val="nil"/>
              <w:bottom w:val="single" w:sz="4" w:space="0" w:color="auto"/>
              <w:right w:val="nil"/>
            </w:tcBorders>
            <w:tcMar>
              <w:left w:w="54" w:type="dxa"/>
            </w:tcMar>
          </w:tcPr>
          <w:p w14:paraId="19DB998F" w14:textId="77777777" w:rsidR="001F1D44" w:rsidRPr="002118F6" w:rsidRDefault="001F1D44" w:rsidP="001F1D44">
            <w:pPr>
              <w:spacing w:after="0" w:line="240" w:lineRule="auto"/>
              <w:jc w:val="center"/>
              <w:rPr>
                <w:b/>
                <w:bCs/>
                <w:sz w:val="16"/>
                <w:szCs w:val="16"/>
              </w:rPr>
            </w:pPr>
          </w:p>
        </w:tc>
        <w:tc>
          <w:tcPr>
            <w:tcW w:w="483" w:type="dxa"/>
            <w:tcBorders>
              <w:top w:val="nil"/>
              <w:left w:val="nil"/>
              <w:bottom w:val="single" w:sz="4" w:space="0" w:color="auto"/>
              <w:right w:val="nil"/>
            </w:tcBorders>
            <w:tcMar>
              <w:left w:w="54" w:type="dxa"/>
            </w:tcMar>
          </w:tcPr>
          <w:p w14:paraId="189EBBD3" w14:textId="77777777" w:rsidR="001F1D44" w:rsidRPr="002118F6" w:rsidRDefault="001F1D44" w:rsidP="001F1D44">
            <w:pPr>
              <w:spacing w:after="0" w:line="240" w:lineRule="auto"/>
              <w:jc w:val="center"/>
              <w:rPr>
                <w:b/>
                <w:bCs/>
                <w:sz w:val="16"/>
                <w:szCs w:val="16"/>
              </w:rPr>
            </w:pPr>
          </w:p>
        </w:tc>
      </w:tr>
      <w:tr w:rsidR="001F1D44" w:rsidRPr="002118F6" w14:paraId="2DEFDA35" w14:textId="77777777" w:rsidTr="001F1D44">
        <w:trPr>
          <w:trHeight w:val="57"/>
        </w:trPr>
        <w:tc>
          <w:tcPr>
            <w:tcW w:w="4516" w:type="dxa"/>
            <w:vMerge w:val="restart"/>
            <w:tcBorders>
              <w:top w:val="single" w:sz="4" w:space="0" w:color="auto"/>
              <w:left w:val="single" w:sz="2" w:space="0" w:color="000000"/>
              <w:bottom w:val="single" w:sz="2" w:space="0" w:color="000000"/>
              <w:right w:val="nil"/>
            </w:tcBorders>
            <w:tcMar>
              <w:left w:w="54" w:type="dxa"/>
            </w:tcMar>
          </w:tcPr>
          <w:p w14:paraId="02B4B4A4" w14:textId="77777777" w:rsidR="001F1D44" w:rsidRPr="00621B37" w:rsidRDefault="001F1D44" w:rsidP="001F1D44">
            <w:pPr>
              <w:spacing w:after="0" w:line="240" w:lineRule="auto"/>
              <w:rPr>
                <w:rFonts w:ascii="Courier New" w:hAnsi="Courier New" w:cs="Courier New"/>
                <w:sz w:val="20"/>
                <w:szCs w:val="20"/>
              </w:rPr>
            </w:pPr>
            <w:r w:rsidRPr="00621B37">
              <w:rPr>
                <w:rFonts w:ascii="Courier New" w:hAnsi="Courier New" w:cs="Courier New"/>
                <w:sz w:val="20"/>
                <w:szCs w:val="20"/>
              </w:rPr>
              <w:t xml:space="preserve">for </w:t>
            </w:r>
            <w:proofErr w:type="spellStart"/>
            <w:r w:rsidRPr="00621B37">
              <w:rPr>
                <w:rFonts w:ascii="Courier New" w:hAnsi="Courier New" w:cs="Courier New"/>
                <w:sz w:val="20"/>
                <w:szCs w:val="20"/>
              </w:rPr>
              <w:t>i</w:t>
            </w:r>
            <w:proofErr w:type="spellEnd"/>
            <w:r w:rsidRPr="00621B37">
              <w:rPr>
                <w:rFonts w:ascii="Courier New" w:hAnsi="Courier New" w:cs="Courier New"/>
                <w:sz w:val="20"/>
                <w:szCs w:val="20"/>
              </w:rPr>
              <w:t xml:space="preserve"> in range (0,10):</w:t>
            </w:r>
          </w:p>
          <w:p w14:paraId="6982B4F1" w14:textId="77777777" w:rsidR="001F1D44" w:rsidRPr="00621B37" w:rsidRDefault="001F1D44" w:rsidP="001F1D44">
            <w:pPr>
              <w:spacing w:after="0" w:line="240" w:lineRule="auto"/>
              <w:rPr>
                <w:sz w:val="20"/>
                <w:szCs w:val="20"/>
              </w:rPr>
            </w:pPr>
            <w:r w:rsidRPr="00621B37">
              <w:rPr>
                <w:rFonts w:ascii="Courier New" w:hAnsi="Courier New" w:cs="Courier New"/>
                <w:sz w:val="20"/>
                <w:szCs w:val="20"/>
              </w:rPr>
              <w:t xml:space="preserve">      </w:t>
            </w:r>
            <w:proofErr w:type="gramStart"/>
            <w:r w:rsidRPr="00621B37">
              <w:rPr>
                <w:rFonts w:ascii="Courier New" w:hAnsi="Courier New" w:cs="Courier New"/>
                <w:sz w:val="20"/>
                <w:szCs w:val="20"/>
              </w:rPr>
              <w:t xml:space="preserve">print(  </w:t>
            </w:r>
            <w:proofErr w:type="gramEnd"/>
            <w:r w:rsidRPr="00621B37">
              <w:rPr>
                <w:rFonts w:ascii="Courier New" w:hAnsi="Courier New" w:cs="Courier New"/>
                <w:sz w:val="20"/>
                <w:szCs w:val="20"/>
              </w:rPr>
              <w:t xml:space="preserve">  </w:t>
            </w:r>
            <w:proofErr w:type="gramStart"/>
            <w:r w:rsidRPr="00621B37">
              <w:rPr>
                <w:rFonts w:ascii="Courier New" w:hAnsi="Courier New" w:cs="Courier New"/>
                <w:sz w:val="20"/>
                <w:szCs w:val="20"/>
              </w:rPr>
              <w:t xml:space="preserve">  )</w:t>
            </w:r>
            <w:proofErr w:type="gramEnd"/>
          </w:p>
        </w:tc>
        <w:tc>
          <w:tcPr>
            <w:tcW w:w="482" w:type="dxa"/>
            <w:tcBorders>
              <w:top w:val="single" w:sz="4" w:space="0" w:color="auto"/>
              <w:left w:val="single" w:sz="2" w:space="0" w:color="000000"/>
              <w:bottom w:val="single" w:sz="2" w:space="0" w:color="000000"/>
              <w:right w:val="nil"/>
            </w:tcBorders>
            <w:tcMar>
              <w:left w:w="54" w:type="dxa"/>
            </w:tcMar>
          </w:tcPr>
          <w:p w14:paraId="566478B0" w14:textId="77777777" w:rsidR="001F1D44" w:rsidRPr="002118F6" w:rsidRDefault="001F1D44" w:rsidP="001F1D44">
            <w:pPr>
              <w:spacing w:after="0" w:line="240" w:lineRule="auto"/>
              <w:jc w:val="center"/>
              <w:rPr>
                <w:b/>
                <w:bCs/>
                <w:sz w:val="16"/>
                <w:szCs w:val="16"/>
              </w:rPr>
            </w:pPr>
            <w:r w:rsidRPr="002118F6">
              <w:rPr>
                <w:b/>
                <w:bCs/>
                <w:sz w:val="16"/>
                <w:szCs w:val="16"/>
              </w:rPr>
              <w:t>0</w:t>
            </w:r>
          </w:p>
        </w:tc>
        <w:tc>
          <w:tcPr>
            <w:tcW w:w="482" w:type="dxa"/>
            <w:tcBorders>
              <w:top w:val="single" w:sz="4" w:space="0" w:color="auto"/>
              <w:left w:val="single" w:sz="2" w:space="0" w:color="000000"/>
              <w:bottom w:val="single" w:sz="2" w:space="0" w:color="000000"/>
              <w:right w:val="nil"/>
            </w:tcBorders>
            <w:tcMar>
              <w:left w:w="54" w:type="dxa"/>
            </w:tcMar>
          </w:tcPr>
          <w:p w14:paraId="6776E16F" w14:textId="77777777" w:rsidR="001F1D44" w:rsidRPr="002118F6" w:rsidRDefault="001F1D44" w:rsidP="001F1D44">
            <w:pPr>
              <w:spacing w:after="0" w:line="240" w:lineRule="auto"/>
              <w:jc w:val="center"/>
              <w:rPr>
                <w:b/>
                <w:bCs/>
                <w:sz w:val="16"/>
                <w:szCs w:val="16"/>
              </w:rPr>
            </w:pPr>
            <w:r w:rsidRPr="002118F6">
              <w:rPr>
                <w:b/>
                <w:bCs/>
                <w:sz w:val="16"/>
                <w:szCs w:val="16"/>
              </w:rPr>
              <w:t>1</w:t>
            </w:r>
          </w:p>
        </w:tc>
        <w:tc>
          <w:tcPr>
            <w:tcW w:w="482" w:type="dxa"/>
            <w:tcBorders>
              <w:top w:val="single" w:sz="4" w:space="0" w:color="auto"/>
              <w:left w:val="single" w:sz="2" w:space="0" w:color="000000"/>
              <w:bottom w:val="single" w:sz="2" w:space="0" w:color="000000"/>
              <w:right w:val="nil"/>
            </w:tcBorders>
            <w:tcMar>
              <w:left w:w="54" w:type="dxa"/>
            </w:tcMar>
          </w:tcPr>
          <w:p w14:paraId="56B355EF" w14:textId="77777777" w:rsidR="001F1D44" w:rsidRPr="002118F6" w:rsidRDefault="001F1D44" w:rsidP="001F1D44">
            <w:pPr>
              <w:spacing w:after="0" w:line="240" w:lineRule="auto"/>
              <w:jc w:val="center"/>
              <w:rPr>
                <w:b/>
                <w:bCs/>
                <w:sz w:val="16"/>
                <w:szCs w:val="16"/>
              </w:rPr>
            </w:pPr>
            <w:r w:rsidRPr="002118F6">
              <w:rPr>
                <w:b/>
                <w:bCs/>
                <w:sz w:val="16"/>
                <w:szCs w:val="16"/>
              </w:rPr>
              <w:t>2</w:t>
            </w:r>
          </w:p>
        </w:tc>
        <w:tc>
          <w:tcPr>
            <w:tcW w:w="482" w:type="dxa"/>
            <w:tcBorders>
              <w:top w:val="single" w:sz="4" w:space="0" w:color="auto"/>
              <w:left w:val="single" w:sz="2" w:space="0" w:color="000000"/>
              <w:bottom w:val="single" w:sz="2" w:space="0" w:color="000000"/>
              <w:right w:val="nil"/>
            </w:tcBorders>
            <w:tcMar>
              <w:left w:w="54" w:type="dxa"/>
            </w:tcMar>
          </w:tcPr>
          <w:p w14:paraId="38F4A045" w14:textId="77777777" w:rsidR="001F1D44" w:rsidRPr="002118F6" w:rsidRDefault="001F1D44" w:rsidP="001F1D44">
            <w:pPr>
              <w:spacing w:after="0" w:line="240" w:lineRule="auto"/>
              <w:jc w:val="center"/>
              <w:rPr>
                <w:b/>
                <w:bCs/>
                <w:sz w:val="16"/>
                <w:szCs w:val="16"/>
              </w:rPr>
            </w:pPr>
            <w:r w:rsidRPr="002118F6">
              <w:rPr>
                <w:b/>
                <w:bCs/>
                <w:sz w:val="16"/>
                <w:szCs w:val="16"/>
              </w:rPr>
              <w:t>3</w:t>
            </w:r>
          </w:p>
        </w:tc>
        <w:tc>
          <w:tcPr>
            <w:tcW w:w="481" w:type="dxa"/>
            <w:tcBorders>
              <w:top w:val="single" w:sz="4" w:space="0" w:color="auto"/>
              <w:left w:val="single" w:sz="2" w:space="0" w:color="000000"/>
              <w:bottom w:val="single" w:sz="2" w:space="0" w:color="000000"/>
              <w:right w:val="nil"/>
            </w:tcBorders>
            <w:tcMar>
              <w:left w:w="54" w:type="dxa"/>
            </w:tcMar>
          </w:tcPr>
          <w:p w14:paraId="1BB546DE" w14:textId="77777777" w:rsidR="001F1D44" w:rsidRPr="002118F6" w:rsidRDefault="001F1D44" w:rsidP="001F1D44">
            <w:pPr>
              <w:spacing w:after="0" w:line="240" w:lineRule="auto"/>
              <w:jc w:val="center"/>
              <w:rPr>
                <w:b/>
                <w:bCs/>
                <w:sz w:val="16"/>
                <w:szCs w:val="16"/>
              </w:rPr>
            </w:pPr>
            <w:r w:rsidRPr="002118F6">
              <w:rPr>
                <w:b/>
                <w:bCs/>
                <w:sz w:val="16"/>
                <w:szCs w:val="16"/>
              </w:rPr>
              <w:t>4</w:t>
            </w:r>
          </w:p>
        </w:tc>
        <w:tc>
          <w:tcPr>
            <w:tcW w:w="482" w:type="dxa"/>
            <w:tcBorders>
              <w:top w:val="single" w:sz="4" w:space="0" w:color="auto"/>
              <w:left w:val="single" w:sz="2" w:space="0" w:color="000000"/>
              <w:bottom w:val="single" w:sz="2" w:space="0" w:color="000000"/>
              <w:right w:val="nil"/>
            </w:tcBorders>
            <w:tcMar>
              <w:left w:w="54" w:type="dxa"/>
            </w:tcMar>
          </w:tcPr>
          <w:p w14:paraId="146C7749" w14:textId="77777777" w:rsidR="001F1D44" w:rsidRPr="002118F6" w:rsidRDefault="001F1D44" w:rsidP="001F1D44">
            <w:pPr>
              <w:spacing w:after="0" w:line="240" w:lineRule="auto"/>
              <w:jc w:val="center"/>
              <w:rPr>
                <w:b/>
                <w:bCs/>
                <w:sz w:val="16"/>
                <w:szCs w:val="16"/>
              </w:rPr>
            </w:pPr>
            <w:r w:rsidRPr="002118F6">
              <w:rPr>
                <w:b/>
                <w:bCs/>
                <w:sz w:val="16"/>
                <w:szCs w:val="16"/>
              </w:rPr>
              <w:t>5</w:t>
            </w:r>
          </w:p>
        </w:tc>
        <w:tc>
          <w:tcPr>
            <w:tcW w:w="482" w:type="dxa"/>
            <w:tcBorders>
              <w:top w:val="single" w:sz="4" w:space="0" w:color="auto"/>
              <w:left w:val="single" w:sz="2" w:space="0" w:color="000000"/>
              <w:bottom w:val="single" w:sz="2" w:space="0" w:color="000000"/>
              <w:right w:val="nil"/>
            </w:tcBorders>
            <w:tcMar>
              <w:left w:w="54" w:type="dxa"/>
            </w:tcMar>
          </w:tcPr>
          <w:p w14:paraId="2028EDAF" w14:textId="77777777" w:rsidR="001F1D44" w:rsidRPr="002118F6" w:rsidRDefault="001F1D44" w:rsidP="001F1D44">
            <w:pPr>
              <w:spacing w:after="0" w:line="240" w:lineRule="auto"/>
              <w:jc w:val="center"/>
              <w:rPr>
                <w:b/>
                <w:bCs/>
                <w:sz w:val="16"/>
                <w:szCs w:val="16"/>
              </w:rPr>
            </w:pPr>
            <w:r w:rsidRPr="002118F6">
              <w:rPr>
                <w:b/>
                <w:bCs/>
                <w:sz w:val="16"/>
                <w:szCs w:val="16"/>
              </w:rPr>
              <w:t>6</w:t>
            </w:r>
          </w:p>
        </w:tc>
        <w:tc>
          <w:tcPr>
            <w:tcW w:w="482" w:type="dxa"/>
            <w:tcBorders>
              <w:top w:val="single" w:sz="4" w:space="0" w:color="auto"/>
              <w:left w:val="single" w:sz="2" w:space="0" w:color="000000"/>
              <w:bottom w:val="single" w:sz="2" w:space="0" w:color="000000"/>
              <w:right w:val="nil"/>
            </w:tcBorders>
            <w:tcMar>
              <w:left w:w="54" w:type="dxa"/>
            </w:tcMar>
          </w:tcPr>
          <w:p w14:paraId="5D3314F6" w14:textId="77777777" w:rsidR="001F1D44" w:rsidRPr="002118F6" w:rsidRDefault="001F1D44" w:rsidP="001F1D44">
            <w:pPr>
              <w:spacing w:after="0" w:line="240" w:lineRule="auto"/>
              <w:jc w:val="center"/>
              <w:rPr>
                <w:b/>
                <w:bCs/>
                <w:sz w:val="16"/>
                <w:szCs w:val="16"/>
              </w:rPr>
            </w:pPr>
            <w:r w:rsidRPr="002118F6">
              <w:rPr>
                <w:b/>
                <w:bCs/>
                <w:sz w:val="16"/>
                <w:szCs w:val="16"/>
              </w:rPr>
              <w:t>7</w:t>
            </w:r>
          </w:p>
        </w:tc>
        <w:tc>
          <w:tcPr>
            <w:tcW w:w="482" w:type="dxa"/>
            <w:tcBorders>
              <w:top w:val="single" w:sz="4" w:space="0" w:color="auto"/>
              <w:left w:val="single" w:sz="2" w:space="0" w:color="000000"/>
              <w:bottom w:val="single" w:sz="2" w:space="0" w:color="000000"/>
              <w:right w:val="nil"/>
            </w:tcBorders>
            <w:tcMar>
              <w:left w:w="54" w:type="dxa"/>
            </w:tcMar>
          </w:tcPr>
          <w:p w14:paraId="0BB7F8AA" w14:textId="77777777" w:rsidR="001F1D44" w:rsidRPr="002118F6" w:rsidRDefault="001F1D44" w:rsidP="001F1D44">
            <w:pPr>
              <w:spacing w:after="0" w:line="240" w:lineRule="auto"/>
              <w:jc w:val="center"/>
              <w:rPr>
                <w:b/>
                <w:bCs/>
                <w:sz w:val="16"/>
                <w:szCs w:val="16"/>
              </w:rPr>
            </w:pPr>
            <w:r w:rsidRPr="002118F6">
              <w:rPr>
                <w:b/>
                <w:bCs/>
                <w:sz w:val="16"/>
                <w:szCs w:val="16"/>
              </w:rPr>
              <w:t>8</w:t>
            </w:r>
          </w:p>
        </w:tc>
        <w:tc>
          <w:tcPr>
            <w:tcW w:w="483" w:type="dxa"/>
            <w:tcBorders>
              <w:top w:val="single" w:sz="4" w:space="0" w:color="auto"/>
              <w:left w:val="single" w:sz="2" w:space="0" w:color="000000"/>
              <w:bottom w:val="single" w:sz="2" w:space="0" w:color="000000"/>
              <w:right w:val="single" w:sz="2" w:space="0" w:color="000000"/>
            </w:tcBorders>
            <w:tcMar>
              <w:left w:w="54" w:type="dxa"/>
            </w:tcMar>
          </w:tcPr>
          <w:p w14:paraId="2BCB3653" w14:textId="77777777" w:rsidR="001F1D44" w:rsidRPr="002118F6" w:rsidRDefault="001F1D44" w:rsidP="001F1D44">
            <w:pPr>
              <w:spacing w:after="0" w:line="240" w:lineRule="auto"/>
              <w:jc w:val="center"/>
              <w:rPr>
                <w:b/>
                <w:bCs/>
                <w:sz w:val="16"/>
                <w:szCs w:val="16"/>
              </w:rPr>
            </w:pPr>
            <w:r w:rsidRPr="002118F6">
              <w:rPr>
                <w:b/>
                <w:bCs/>
                <w:sz w:val="16"/>
                <w:szCs w:val="16"/>
              </w:rPr>
              <w:t>9</w:t>
            </w:r>
          </w:p>
        </w:tc>
      </w:tr>
      <w:tr w:rsidR="001F1D44" w:rsidRPr="002118F6" w14:paraId="0C1733B6" w14:textId="77777777" w:rsidTr="001F1D44">
        <w:trPr>
          <w:trHeight w:val="57"/>
        </w:trPr>
        <w:tc>
          <w:tcPr>
            <w:tcW w:w="4516" w:type="dxa"/>
            <w:vMerge/>
            <w:tcBorders>
              <w:top w:val="nil"/>
              <w:left w:val="single" w:sz="2" w:space="0" w:color="000000"/>
              <w:bottom w:val="single" w:sz="2" w:space="0" w:color="000000"/>
              <w:right w:val="nil"/>
            </w:tcBorders>
            <w:tcMar>
              <w:left w:w="54" w:type="dxa"/>
            </w:tcMar>
          </w:tcPr>
          <w:p w14:paraId="6592E4BD" w14:textId="77777777" w:rsidR="001F1D44" w:rsidRPr="00621B37" w:rsidRDefault="001F1D44" w:rsidP="001F1D44">
            <w:pPr>
              <w:spacing w:after="0" w:line="240" w:lineRule="auto"/>
              <w:rPr>
                <w:sz w:val="20"/>
                <w:szCs w:val="20"/>
              </w:rPr>
            </w:pPr>
          </w:p>
        </w:tc>
        <w:tc>
          <w:tcPr>
            <w:tcW w:w="482" w:type="dxa"/>
            <w:tcBorders>
              <w:top w:val="nil"/>
              <w:left w:val="single" w:sz="2" w:space="0" w:color="000000"/>
              <w:bottom w:val="single" w:sz="2" w:space="0" w:color="000000"/>
              <w:right w:val="nil"/>
            </w:tcBorders>
            <w:tcMar>
              <w:left w:w="54" w:type="dxa"/>
            </w:tcMar>
          </w:tcPr>
          <w:p w14:paraId="4F5E1D6C" w14:textId="77777777" w:rsidR="001F1D44" w:rsidRPr="002118F6" w:rsidRDefault="001F1D44" w:rsidP="001F1D44">
            <w:pPr>
              <w:spacing w:after="0" w:line="240" w:lineRule="auto"/>
              <w:jc w:val="center"/>
              <w:rPr>
                <w:sz w:val="16"/>
                <w:szCs w:val="16"/>
              </w:rPr>
            </w:pPr>
            <w:r w:rsidRPr="002118F6">
              <w:rPr>
                <w:sz w:val="16"/>
                <w:szCs w:val="16"/>
              </w:rPr>
              <w:t>0</w:t>
            </w:r>
          </w:p>
        </w:tc>
        <w:tc>
          <w:tcPr>
            <w:tcW w:w="482" w:type="dxa"/>
            <w:tcBorders>
              <w:top w:val="nil"/>
              <w:left w:val="single" w:sz="2" w:space="0" w:color="000000"/>
              <w:bottom w:val="single" w:sz="2" w:space="0" w:color="000000"/>
              <w:right w:val="nil"/>
            </w:tcBorders>
            <w:tcMar>
              <w:left w:w="54" w:type="dxa"/>
            </w:tcMar>
          </w:tcPr>
          <w:p w14:paraId="689B8E40" w14:textId="77777777" w:rsidR="001F1D44" w:rsidRPr="002118F6" w:rsidRDefault="001F1D44" w:rsidP="001F1D44">
            <w:pPr>
              <w:spacing w:after="0" w:line="240" w:lineRule="auto"/>
              <w:jc w:val="center"/>
              <w:rPr>
                <w:sz w:val="16"/>
                <w:szCs w:val="16"/>
              </w:rPr>
            </w:pPr>
            <w:r w:rsidRPr="002118F6">
              <w:rPr>
                <w:sz w:val="16"/>
                <w:szCs w:val="16"/>
              </w:rPr>
              <w:t>-1</w:t>
            </w:r>
          </w:p>
        </w:tc>
        <w:tc>
          <w:tcPr>
            <w:tcW w:w="482" w:type="dxa"/>
            <w:tcBorders>
              <w:top w:val="nil"/>
              <w:left w:val="single" w:sz="2" w:space="0" w:color="000000"/>
              <w:bottom w:val="single" w:sz="2" w:space="0" w:color="000000"/>
              <w:right w:val="nil"/>
            </w:tcBorders>
            <w:tcMar>
              <w:left w:w="54" w:type="dxa"/>
            </w:tcMar>
          </w:tcPr>
          <w:p w14:paraId="32AD1B2C" w14:textId="77777777" w:rsidR="001F1D44" w:rsidRPr="002118F6" w:rsidRDefault="001F1D44" w:rsidP="001F1D44">
            <w:pPr>
              <w:spacing w:after="0" w:line="240" w:lineRule="auto"/>
              <w:jc w:val="center"/>
              <w:rPr>
                <w:sz w:val="16"/>
                <w:szCs w:val="16"/>
              </w:rPr>
            </w:pPr>
            <w:r w:rsidRPr="002118F6">
              <w:rPr>
                <w:sz w:val="16"/>
                <w:szCs w:val="16"/>
              </w:rPr>
              <w:t>-2</w:t>
            </w:r>
          </w:p>
        </w:tc>
        <w:tc>
          <w:tcPr>
            <w:tcW w:w="482" w:type="dxa"/>
            <w:tcBorders>
              <w:top w:val="nil"/>
              <w:left w:val="single" w:sz="2" w:space="0" w:color="000000"/>
              <w:bottom w:val="single" w:sz="2" w:space="0" w:color="000000"/>
              <w:right w:val="nil"/>
            </w:tcBorders>
            <w:tcMar>
              <w:left w:w="54" w:type="dxa"/>
            </w:tcMar>
          </w:tcPr>
          <w:p w14:paraId="35F82C5E" w14:textId="77777777" w:rsidR="001F1D44" w:rsidRPr="002118F6" w:rsidRDefault="001F1D44" w:rsidP="001F1D44">
            <w:pPr>
              <w:spacing w:after="0" w:line="240" w:lineRule="auto"/>
              <w:jc w:val="center"/>
              <w:rPr>
                <w:sz w:val="16"/>
                <w:szCs w:val="16"/>
              </w:rPr>
            </w:pPr>
            <w:r w:rsidRPr="002118F6">
              <w:rPr>
                <w:sz w:val="16"/>
                <w:szCs w:val="16"/>
              </w:rPr>
              <w:t>-3</w:t>
            </w:r>
          </w:p>
        </w:tc>
        <w:tc>
          <w:tcPr>
            <w:tcW w:w="481" w:type="dxa"/>
            <w:tcBorders>
              <w:top w:val="nil"/>
              <w:left w:val="single" w:sz="2" w:space="0" w:color="000000"/>
              <w:bottom w:val="single" w:sz="2" w:space="0" w:color="000000"/>
              <w:right w:val="nil"/>
            </w:tcBorders>
            <w:tcMar>
              <w:left w:w="54" w:type="dxa"/>
            </w:tcMar>
          </w:tcPr>
          <w:p w14:paraId="0CCAF3A2" w14:textId="77777777" w:rsidR="001F1D44" w:rsidRPr="002118F6" w:rsidRDefault="001F1D44" w:rsidP="001F1D44">
            <w:pPr>
              <w:spacing w:after="0" w:line="240" w:lineRule="auto"/>
              <w:jc w:val="center"/>
              <w:rPr>
                <w:sz w:val="16"/>
                <w:szCs w:val="16"/>
              </w:rPr>
            </w:pPr>
            <w:r w:rsidRPr="002118F6">
              <w:rPr>
                <w:sz w:val="16"/>
                <w:szCs w:val="16"/>
              </w:rPr>
              <w:t>-4</w:t>
            </w:r>
          </w:p>
        </w:tc>
        <w:tc>
          <w:tcPr>
            <w:tcW w:w="482" w:type="dxa"/>
            <w:tcBorders>
              <w:top w:val="nil"/>
              <w:left w:val="single" w:sz="2" w:space="0" w:color="000000"/>
              <w:bottom w:val="single" w:sz="2" w:space="0" w:color="000000"/>
              <w:right w:val="nil"/>
            </w:tcBorders>
            <w:tcMar>
              <w:left w:w="54" w:type="dxa"/>
            </w:tcMar>
          </w:tcPr>
          <w:p w14:paraId="60F14D64" w14:textId="77777777" w:rsidR="001F1D44" w:rsidRPr="002118F6" w:rsidRDefault="001F1D44" w:rsidP="001F1D44">
            <w:pPr>
              <w:spacing w:after="0" w:line="240" w:lineRule="auto"/>
              <w:jc w:val="center"/>
              <w:rPr>
                <w:sz w:val="16"/>
                <w:szCs w:val="16"/>
              </w:rPr>
            </w:pPr>
            <w:r w:rsidRPr="002118F6">
              <w:rPr>
                <w:sz w:val="16"/>
                <w:szCs w:val="16"/>
              </w:rPr>
              <w:t>-5</w:t>
            </w:r>
          </w:p>
        </w:tc>
        <w:tc>
          <w:tcPr>
            <w:tcW w:w="482" w:type="dxa"/>
            <w:tcBorders>
              <w:top w:val="nil"/>
              <w:left w:val="single" w:sz="2" w:space="0" w:color="000000"/>
              <w:bottom w:val="single" w:sz="2" w:space="0" w:color="000000"/>
              <w:right w:val="nil"/>
            </w:tcBorders>
            <w:tcMar>
              <w:left w:w="54" w:type="dxa"/>
            </w:tcMar>
          </w:tcPr>
          <w:p w14:paraId="2432D05E" w14:textId="77777777" w:rsidR="001F1D44" w:rsidRPr="002118F6" w:rsidRDefault="001F1D44" w:rsidP="001F1D44">
            <w:pPr>
              <w:spacing w:after="0" w:line="240" w:lineRule="auto"/>
              <w:jc w:val="center"/>
              <w:rPr>
                <w:sz w:val="16"/>
                <w:szCs w:val="16"/>
              </w:rPr>
            </w:pPr>
            <w:r w:rsidRPr="002118F6">
              <w:rPr>
                <w:sz w:val="16"/>
                <w:szCs w:val="16"/>
              </w:rPr>
              <w:t>-6</w:t>
            </w:r>
          </w:p>
        </w:tc>
        <w:tc>
          <w:tcPr>
            <w:tcW w:w="482" w:type="dxa"/>
            <w:tcBorders>
              <w:top w:val="nil"/>
              <w:left w:val="single" w:sz="2" w:space="0" w:color="000000"/>
              <w:bottom w:val="single" w:sz="2" w:space="0" w:color="000000"/>
              <w:right w:val="nil"/>
            </w:tcBorders>
            <w:tcMar>
              <w:left w:w="54" w:type="dxa"/>
            </w:tcMar>
          </w:tcPr>
          <w:p w14:paraId="4C707439" w14:textId="77777777" w:rsidR="001F1D44" w:rsidRPr="002118F6" w:rsidRDefault="001F1D44" w:rsidP="001F1D44">
            <w:pPr>
              <w:spacing w:after="0" w:line="240" w:lineRule="auto"/>
              <w:jc w:val="center"/>
              <w:rPr>
                <w:sz w:val="16"/>
                <w:szCs w:val="16"/>
              </w:rPr>
            </w:pPr>
            <w:r w:rsidRPr="002118F6">
              <w:rPr>
                <w:sz w:val="16"/>
                <w:szCs w:val="16"/>
              </w:rPr>
              <w:t>-7</w:t>
            </w:r>
          </w:p>
        </w:tc>
        <w:tc>
          <w:tcPr>
            <w:tcW w:w="482" w:type="dxa"/>
            <w:tcBorders>
              <w:top w:val="nil"/>
              <w:left w:val="single" w:sz="2" w:space="0" w:color="000000"/>
              <w:bottom w:val="single" w:sz="2" w:space="0" w:color="000000"/>
              <w:right w:val="nil"/>
            </w:tcBorders>
            <w:tcMar>
              <w:left w:w="54" w:type="dxa"/>
            </w:tcMar>
          </w:tcPr>
          <w:p w14:paraId="112792E4" w14:textId="77777777" w:rsidR="001F1D44" w:rsidRPr="002118F6" w:rsidRDefault="001F1D44" w:rsidP="001F1D44">
            <w:pPr>
              <w:spacing w:after="0" w:line="240" w:lineRule="auto"/>
              <w:jc w:val="center"/>
              <w:rPr>
                <w:sz w:val="16"/>
                <w:szCs w:val="16"/>
              </w:rPr>
            </w:pPr>
            <w:r w:rsidRPr="002118F6">
              <w:rPr>
                <w:sz w:val="16"/>
                <w:szCs w:val="16"/>
              </w:rPr>
              <w:t>-8</w:t>
            </w:r>
          </w:p>
        </w:tc>
        <w:tc>
          <w:tcPr>
            <w:tcW w:w="483" w:type="dxa"/>
            <w:tcBorders>
              <w:top w:val="nil"/>
              <w:left w:val="single" w:sz="2" w:space="0" w:color="000000"/>
              <w:bottom w:val="single" w:sz="2" w:space="0" w:color="000000"/>
              <w:right w:val="single" w:sz="2" w:space="0" w:color="000000"/>
            </w:tcBorders>
            <w:tcMar>
              <w:left w:w="54" w:type="dxa"/>
            </w:tcMar>
          </w:tcPr>
          <w:p w14:paraId="363AE2AF" w14:textId="77777777" w:rsidR="001F1D44" w:rsidRPr="002118F6" w:rsidRDefault="001F1D44" w:rsidP="001F1D44">
            <w:pPr>
              <w:spacing w:after="0" w:line="240" w:lineRule="auto"/>
              <w:jc w:val="center"/>
              <w:rPr>
                <w:sz w:val="16"/>
                <w:szCs w:val="16"/>
              </w:rPr>
            </w:pPr>
            <w:r w:rsidRPr="002118F6">
              <w:rPr>
                <w:sz w:val="16"/>
                <w:szCs w:val="16"/>
              </w:rPr>
              <w:t>-9</w:t>
            </w:r>
          </w:p>
        </w:tc>
      </w:tr>
      <w:tr w:rsidR="001F1D44" w:rsidRPr="002118F6" w14:paraId="3FF70DAD" w14:textId="77777777" w:rsidTr="001F1D44">
        <w:trPr>
          <w:trHeight w:val="57"/>
        </w:trPr>
        <w:tc>
          <w:tcPr>
            <w:tcW w:w="4516" w:type="dxa"/>
            <w:vMerge w:val="restart"/>
            <w:tcBorders>
              <w:top w:val="single" w:sz="2" w:space="0" w:color="000000"/>
              <w:left w:val="single" w:sz="2" w:space="0" w:color="000000"/>
              <w:bottom w:val="single" w:sz="2" w:space="0" w:color="000000"/>
              <w:right w:val="nil"/>
            </w:tcBorders>
            <w:tcMar>
              <w:left w:w="54" w:type="dxa"/>
            </w:tcMar>
          </w:tcPr>
          <w:p w14:paraId="71278250" w14:textId="77777777" w:rsidR="001F1D44" w:rsidRPr="00621B37" w:rsidRDefault="001F1D44" w:rsidP="001F1D44">
            <w:pPr>
              <w:spacing w:after="0" w:line="240" w:lineRule="auto"/>
              <w:rPr>
                <w:rFonts w:ascii="Courier New" w:hAnsi="Courier New" w:cs="Courier New"/>
                <w:sz w:val="20"/>
                <w:szCs w:val="20"/>
              </w:rPr>
            </w:pPr>
            <w:r w:rsidRPr="00621B37">
              <w:rPr>
                <w:rFonts w:ascii="Courier New" w:hAnsi="Courier New" w:cs="Courier New"/>
                <w:sz w:val="20"/>
                <w:szCs w:val="20"/>
              </w:rPr>
              <w:t xml:space="preserve">for </w:t>
            </w:r>
            <w:proofErr w:type="spellStart"/>
            <w:r w:rsidRPr="00621B37">
              <w:rPr>
                <w:rFonts w:ascii="Courier New" w:hAnsi="Courier New" w:cs="Courier New"/>
                <w:sz w:val="20"/>
                <w:szCs w:val="20"/>
              </w:rPr>
              <w:t>i</w:t>
            </w:r>
            <w:proofErr w:type="spellEnd"/>
            <w:r w:rsidRPr="00621B37">
              <w:rPr>
                <w:rFonts w:ascii="Courier New" w:hAnsi="Courier New" w:cs="Courier New"/>
                <w:sz w:val="20"/>
                <w:szCs w:val="20"/>
              </w:rPr>
              <w:t xml:space="preserve"> in range (0,10):</w:t>
            </w:r>
          </w:p>
          <w:p w14:paraId="13BF35EB" w14:textId="77777777" w:rsidR="001F1D44" w:rsidRPr="00621B37" w:rsidRDefault="001F1D44" w:rsidP="001F1D44">
            <w:pPr>
              <w:spacing w:after="0" w:line="240" w:lineRule="auto"/>
              <w:rPr>
                <w:sz w:val="20"/>
                <w:szCs w:val="20"/>
              </w:rPr>
            </w:pPr>
            <w:r w:rsidRPr="00621B37">
              <w:rPr>
                <w:rFonts w:ascii="Courier New" w:hAnsi="Courier New" w:cs="Courier New"/>
                <w:sz w:val="20"/>
                <w:szCs w:val="20"/>
              </w:rPr>
              <w:t xml:space="preserve">      </w:t>
            </w:r>
            <w:proofErr w:type="gramStart"/>
            <w:r w:rsidRPr="00621B37">
              <w:rPr>
                <w:rFonts w:ascii="Courier New" w:hAnsi="Courier New" w:cs="Courier New"/>
                <w:sz w:val="20"/>
                <w:szCs w:val="20"/>
              </w:rPr>
              <w:t xml:space="preserve">print(  </w:t>
            </w:r>
            <w:proofErr w:type="gramEnd"/>
            <w:r w:rsidRPr="00621B37">
              <w:rPr>
                <w:rFonts w:ascii="Courier New" w:hAnsi="Courier New" w:cs="Courier New"/>
                <w:sz w:val="20"/>
                <w:szCs w:val="20"/>
              </w:rPr>
              <w:t xml:space="preserve">   </w:t>
            </w:r>
            <w:proofErr w:type="gramStart"/>
            <w:r w:rsidRPr="00621B37">
              <w:rPr>
                <w:rFonts w:ascii="Courier New" w:hAnsi="Courier New" w:cs="Courier New"/>
                <w:sz w:val="20"/>
                <w:szCs w:val="20"/>
              </w:rPr>
              <w:t xml:space="preserve">  )</w:t>
            </w:r>
            <w:proofErr w:type="gramEnd"/>
          </w:p>
        </w:tc>
        <w:tc>
          <w:tcPr>
            <w:tcW w:w="482" w:type="dxa"/>
            <w:tcBorders>
              <w:top w:val="single" w:sz="2" w:space="0" w:color="000000"/>
              <w:left w:val="single" w:sz="2" w:space="0" w:color="000000"/>
              <w:bottom w:val="single" w:sz="2" w:space="0" w:color="000000"/>
              <w:right w:val="nil"/>
            </w:tcBorders>
            <w:tcMar>
              <w:left w:w="54" w:type="dxa"/>
            </w:tcMar>
          </w:tcPr>
          <w:p w14:paraId="29843FC8" w14:textId="77777777" w:rsidR="001F1D44" w:rsidRPr="002118F6" w:rsidRDefault="001F1D44" w:rsidP="001F1D44">
            <w:pPr>
              <w:spacing w:after="0" w:line="240" w:lineRule="auto"/>
              <w:jc w:val="center"/>
              <w:rPr>
                <w:b/>
                <w:bCs/>
                <w:sz w:val="16"/>
                <w:szCs w:val="16"/>
              </w:rPr>
            </w:pPr>
            <w:r w:rsidRPr="002118F6">
              <w:rPr>
                <w:b/>
                <w:bCs/>
                <w:sz w:val="16"/>
                <w:szCs w:val="16"/>
              </w:rPr>
              <w:t>0</w:t>
            </w:r>
          </w:p>
        </w:tc>
        <w:tc>
          <w:tcPr>
            <w:tcW w:w="482" w:type="dxa"/>
            <w:tcBorders>
              <w:top w:val="single" w:sz="2" w:space="0" w:color="000000"/>
              <w:left w:val="single" w:sz="2" w:space="0" w:color="000000"/>
              <w:bottom w:val="single" w:sz="2" w:space="0" w:color="000000"/>
              <w:right w:val="nil"/>
            </w:tcBorders>
            <w:tcMar>
              <w:left w:w="54" w:type="dxa"/>
            </w:tcMar>
          </w:tcPr>
          <w:p w14:paraId="518F931A" w14:textId="77777777" w:rsidR="001F1D44" w:rsidRPr="002118F6" w:rsidRDefault="001F1D44" w:rsidP="001F1D44">
            <w:pPr>
              <w:spacing w:after="0" w:line="240" w:lineRule="auto"/>
              <w:jc w:val="center"/>
              <w:rPr>
                <w:b/>
                <w:bCs/>
                <w:sz w:val="16"/>
                <w:szCs w:val="16"/>
              </w:rPr>
            </w:pPr>
            <w:r w:rsidRPr="002118F6">
              <w:rPr>
                <w:b/>
                <w:bCs/>
                <w:sz w:val="16"/>
                <w:szCs w:val="16"/>
              </w:rPr>
              <w:t>1</w:t>
            </w:r>
          </w:p>
        </w:tc>
        <w:tc>
          <w:tcPr>
            <w:tcW w:w="482" w:type="dxa"/>
            <w:tcBorders>
              <w:top w:val="single" w:sz="2" w:space="0" w:color="000000"/>
              <w:left w:val="single" w:sz="2" w:space="0" w:color="000000"/>
              <w:bottom w:val="single" w:sz="2" w:space="0" w:color="000000"/>
              <w:right w:val="nil"/>
            </w:tcBorders>
            <w:tcMar>
              <w:left w:w="54" w:type="dxa"/>
            </w:tcMar>
          </w:tcPr>
          <w:p w14:paraId="0C0B362C" w14:textId="77777777" w:rsidR="001F1D44" w:rsidRPr="002118F6" w:rsidRDefault="001F1D44" w:rsidP="001F1D44">
            <w:pPr>
              <w:spacing w:after="0" w:line="240" w:lineRule="auto"/>
              <w:jc w:val="center"/>
              <w:rPr>
                <w:b/>
                <w:bCs/>
                <w:sz w:val="16"/>
                <w:szCs w:val="16"/>
              </w:rPr>
            </w:pPr>
            <w:r w:rsidRPr="002118F6">
              <w:rPr>
                <w:b/>
                <w:bCs/>
                <w:sz w:val="16"/>
                <w:szCs w:val="16"/>
              </w:rPr>
              <w:t>2</w:t>
            </w:r>
          </w:p>
        </w:tc>
        <w:tc>
          <w:tcPr>
            <w:tcW w:w="482" w:type="dxa"/>
            <w:tcBorders>
              <w:top w:val="single" w:sz="2" w:space="0" w:color="000000"/>
              <w:left w:val="single" w:sz="2" w:space="0" w:color="000000"/>
              <w:bottom w:val="single" w:sz="2" w:space="0" w:color="000000"/>
              <w:right w:val="nil"/>
            </w:tcBorders>
            <w:tcMar>
              <w:left w:w="54" w:type="dxa"/>
            </w:tcMar>
          </w:tcPr>
          <w:p w14:paraId="2529F4C7" w14:textId="77777777" w:rsidR="001F1D44" w:rsidRPr="002118F6" w:rsidRDefault="001F1D44" w:rsidP="001F1D44">
            <w:pPr>
              <w:spacing w:after="0" w:line="240" w:lineRule="auto"/>
              <w:jc w:val="center"/>
              <w:rPr>
                <w:b/>
                <w:bCs/>
                <w:sz w:val="16"/>
                <w:szCs w:val="16"/>
              </w:rPr>
            </w:pPr>
            <w:r w:rsidRPr="002118F6">
              <w:rPr>
                <w:b/>
                <w:bCs/>
                <w:sz w:val="16"/>
                <w:szCs w:val="16"/>
              </w:rPr>
              <w:t>3</w:t>
            </w:r>
          </w:p>
        </w:tc>
        <w:tc>
          <w:tcPr>
            <w:tcW w:w="481" w:type="dxa"/>
            <w:tcBorders>
              <w:top w:val="single" w:sz="2" w:space="0" w:color="000000"/>
              <w:left w:val="single" w:sz="2" w:space="0" w:color="000000"/>
              <w:bottom w:val="single" w:sz="2" w:space="0" w:color="000000"/>
              <w:right w:val="nil"/>
            </w:tcBorders>
            <w:tcMar>
              <w:left w:w="54" w:type="dxa"/>
            </w:tcMar>
          </w:tcPr>
          <w:p w14:paraId="55A03203" w14:textId="77777777" w:rsidR="001F1D44" w:rsidRPr="002118F6" w:rsidRDefault="001F1D44" w:rsidP="001F1D44">
            <w:pPr>
              <w:spacing w:after="0" w:line="240" w:lineRule="auto"/>
              <w:jc w:val="center"/>
              <w:rPr>
                <w:b/>
                <w:bCs/>
                <w:sz w:val="16"/>
                <w:szCs w:val="16"/>
              </w:rPr>
            </w:pPr>
            <w:r w:rsidRPr="002118F6">
              <w:rPr>
                <w:b/>
                <w:bCs/>
                <w:sz w:val="16"/>
                <w:szCs w:val="16"/>
              </w:rPr>
              <w:t>4</w:t>
            </w:r>
          </w:p>
        </w:tc>
        <w:tc>
          <w:tcPr>
            <w:tcW w:w="482" w:type="dxa"/>
            <w:tcBorders>
              <w:top w:val="single" w:sz="2" w:space="0" w:color="000000"/>
              <w:left w:val="single" w:sz="2" w:space="0" w:color="000000"/>
              <w:bottom w:val="single" w:sz="2" w:space="0" w:color="000000"/>
              <w:right w:val="nil"/>
            </w:tcBorders>
            <w:tcMar>
              <w:left w:w="54" w:type="dxa"/>
            </w:tcMar>
          </w:tcPr>
          <w:p w14:paraId="7DAB6E02" w14:textId="77777777" w:rsidR="001F1D44" w:rsidRPr="002118F6" w:rsidRDefault="001F1D44" w:rsidP="001F1D44">
            <w:pPr>
              <w:spacing w:after="0" w:line="240" w:lineRule="auto"/>
              <w:jc w:val="center"/>
              <w:rPr>
                <w:b/>
                <w:bCs/>
                <w:sz w:val="16"/>
                <w:szCs w:val="16"/>
              </w:rPr>
            </w:pPr>
            <w:r w:rsidRPr="002118F6">
              <w:rPr>
                <w:b/>
                <w:bCs/>
                <w:sz w:val="16"/>
                <w:szCs w:val="16"/>
              </w:rPr>
              <w:t>5</w:t>
            </w:r>
          </w:p>
        </w:tc>
        <w:tc>
          <w:tcPr>
            <w:tcW w:w="482" w:type="dxa"/>
            <w:tcBorders>
              <w:top w:val="single" w:sz="2" w:space="0" w:color="000000"/>
              <w:left w:val="single" w:sz="2" w:space="0" w:color="000000"/>
              <w:bottom w:val="single" w:sz="2" w:space="0" w:color="000000"/>
              <w:right w:val="nil"/>
            </w:tcBorders>
            <w:tcMar>
              <w:left w:w="54" w:type="dxa"/>
            </w:tcMar>
          </w:tcPr>
          <w:p w14:paraId="34A84986" w14:textId="77777777" w:rsidR="001F1D44" w:rsidRPr="002118F6" w:rsidRDefault="001F1D44" w:rsidP="001F1D44">
            <w:pPr>
              <w:spacing w:after="0" w:line="240" w:lineRule="auto"/>
              <w:jc w:val="center"/>
              <w:rPr>
                <w:b/>
                <w:bCs/>
                <w:sz w:val="16"/>
                <w:szCs w:val="16"/>
              </w:rPr>
            </w:pPr>
            <w:r w:rsidRPr="002118F6">
              <w:rPr>
                <w:b/>
                <w:bCs/>
                <w:sz w:val="16"/>
                <w:szCs w:val="16"/>
              </w:rPr>
              <w:t>6</w:t>
            </w:r>
          </w:p>
        </w:tc>
        <w:tc>
          <w:tcPr>
            <w:tcW w:w="482" w:type="dxa"/>
            <w:tcBorders>
              <w:top w:val="single" w:sz="2" w:space="0" w:color="000000"/>
              <w:left w:val="single" w:sz="2" w:space="0" w:color="000000"/>
              <w:bottom w:val="single" w:sz="2" w:space="0" w:color="000000"/>
              <w:right w:val="nil"/>
            </w:tcBorders>
            <w:tcMar>
              <w:left w:w="54" w:type="dxa"/>
            </w:tcMar>
          </w:tcPr>
          <w:p w14:paraId="37196AD4" w14:textId="77777777" w:rsidR="001F1D44" w:rsidRPr="002118F6" w:rsidRDefault="001F1D44" w:rsidP="001F1D44">
            <w:pPr>
              <w:spacing w:after="0" w:line="240" w:lineRule="auto"/>
              <w:jc w:val="center"/>
              <w:rPr>
                <w:b/>
                <w:bCs/>
                <w:sz w:val="16"/>
                <w:szCs w:val="16"/>
              </w:rPr>
            </w:pPr>
            <w:r w:rsidRPr="002118F6">
              <w:rPr>
                <w:b/>
                <w:bCs/>
                <w:sz w:val="16"/>
                <w:szCs w:val="16"/>
              </w:rPr>
              <w:t>7</w:t>
            </w:r>
          </w:p>
        </w:tc>
        <w:tc>
          <w:tcPr>
            <w:tcW w:w="482" w:type="dxa"/>
            <w:tcBorders>
              <w:top w:val="single" w:sz="2" w:space="0" w:color="000000"/>
              <w:left w:val="single" w:sz="2" w:space="0" w:color="000000"/>
              <w:bottom w:val="single" w:sz="2" w:space="0" w:color="000000"/>
              <w:right w:val="nil"/>
            </w:tcBorders>
            <w:tcMar>
              <w:left w:w="54" w:type="dxa"/>
            </w:tcMar>
          </w:tcPr>
          <w:p w14:paraId="652415FD" w14:textId="77777777" w:rsidR="001F1D44" w:rsidRPr="002118F6" w:rsidRDefault="001F1D44" w:rsidP="001F1D44">
            <w:pPr>
              <w:spacing w:after="0" w:line="240" w:lineRule="auto"/>
              <w:jc w:val="center"/>
              <w:rPr>
                <w:b/>
                <w:bCs/>
                <w:sz w:val="16"/>
                <w:szCs w:val="16"/>
              </w:rPr>
            </w:pPr>
            <w:r w:rsidRPr="002118F6">
              <w:rPr>
                <w:b/>
                <w:bCs/>
                <w:sz w:val="16"/>
                <w:szCs w:val="16"/>
              </w:rPr>
              <w:t>8</w:t>
            </w:r>
          </w:p>
        </w:tc>
        <w:tc>
          <w:tcPr>
            <w:tcW w:w="483" w:type="dxa"/>
            <w:tcBorders>
              <w:top w:val="single" w:sz="2" w:space="0" w:color="000000"/>
              <w:left w:val="single" w:sz="2" w:space="0" w:color="000000"/>
              <w:bottom w:val="single" w:sz="2" w:space="0" w:color="000000"/>
              <w:right w:val="single" w:sz="2" w:space="0" w:color="000000"/>
            </w:tcBorders>
            <w:tcMar>
              <w:left w:w="54" w:type="dxa"/>
            </w:tcMar>
          </w:tcPr>
          <w:p w14:paraId="346C75FC" w14:textId="77777777" w:rsidR="001F1D44" w:rsidRPr="002118F6" w:rsidRDefault="001F1D44" w:rsidP="001F1D44">
            <w:pPr>
              <w:spacing w:after="0" w:line="240" w:lineRule="auto"/>
              <w:jc w:val="center"/>
              <w:rPr>
                <w:b/>
                <w:bCs/>
                <w:sz w:val="16"/>
                <w:szCs w:val="16"/>
              </w:rPr>
            </w:pPr>
            <w:r w:rsidRPr="002118F6">
              <w:rPr>
                <w:b/>
                <w:bCs/>
                <w:sz w:val="16"/>
                <w:szCs w:val="16"/>
              </w:rPr>
              <w:t>9</w:t>
            </w:r>
          </w:p>
        </w:tc>
      </w:tr>
      <w:tr w:rsidR="001F1D44" w:rsidRPr="002118F6" w14:paraId="1DF87F5E" w14:textId="77777777" w:rsidTr="001F1D44">
        <w:trPr>
          <w:trHeight w:val="57"/>
        </w:trPr>
        <w:tc>
          <w:tcPr>
            <w:tcW w:w="4516" w:type="dxa"/>
            <w:vMerge/>
            <w:tcBorders>
              <w:top w:val="nil"/>
              <w:left w:val="single" w:sz="2" w:space="0" w:color="000000"/>
              <w:bottom w:val="single" w:sz="2" w:space="0" w:color="000000"/>
              <w:right w:val="nil"/>
            </w:tcBorders>
            <w:tcMar>
              <w:left w:w="54" w:type="dxa"/>
            </w:tcMar>
          </w:tcPr>
          <w:p w14:paraId="03D48A7B" w14:textId="77777777" w:rsidR="001F1D44" w:rsidRPr="00621B37" w:rsidRDefault="001F1D44" w:rsidP="001F1D44">
            <w:pPr>
              <w:spacing w:after="0" w:line="240" w:lineRule="auto"/>
              <w:rPr>
                <w:sz w:val="20"/>
                <w:szCs w:val="20"/>
              </w:rPr>
            </w:pPr>
          </w:p>
        </w:tc>
        <w:tc>
          <w:tcPr>
            <w:tcW w:w="482" w:type="dxa"/>
            <w:tcBorders>
              <w:top w:val="nil"/>
              <w:left w:val="single" w:sz="2" w:space="0" w:color="000000"/>
              <w:bottom w:val="single" w:sz="2" w:space="0" w:color="000000"/>
              <w:right w:val="nil"/>
            </w:tcBorders>
            <w:tcMar>
              <w:left w:w="54" w:type="dxa"/>
            </w:tcMar>
          </w:tcPr>
          <w:p w14:paraId="0BD141FD" w14:textId="77777777" w:rsidR="001F1D44" w:rsidRPr="002118F6" w:rsidRDefault="001F1D44" w:rsidP="001F1D44">
            <w:pPr>
              <w:spacing w:after="0" w:line="240" w:lineRule="auto"/>
              <w:jc w:val="center"/>
              <w:rPr>
                <w:sz w:val="16"/>
                <w:szCs w:val="16"/>
              </w:rPr>
            </w:pPr>
            <w:r w:rsidRPr="002118F6">
              <w:rPr>
                <w:sz w:val="16"/>
                <w:szCs w:val="16"/>
              </w:rPr>
              <w:t>-9</w:t>
            </w:r>
          </w:p>
        </w:tc>
        <w:tc>
          <w:tcPr>
            <w:tcW w:w="482" w:type="dxa"/>
            <w:tcBorders>
              <w:top w:val="nil"/>
              <w:left w:val="single" w:sz="2" w:space="0" w:color="000000"/>
              <w:bottom w:val="single" w:sz="2" w:space="0" w:color="000000"/>
              <w:right w:val="nil"/>
            </w:tcBorders>
            <w:tcMar>
              <w:left w:w="54" w:type="dxa"/>
            </w:tcMar>
          </w:tcPr>
          <w:p w14:paraId="75DD4E50" w14:textId="77777777" w:rsidR="001F1D44" w:rsidRPr="002118F6" w:rsidRDefault="001F1D44" w:rsidP="001F1D44">
            <w:pPr>
              <w:spacing w:after="0" w:line="240" w:lineRule="auto"/>
              <w:jc w:val="center"/>
              <w:rPr>
                <w:sz w:val="16"/>
                <w:szCs w:val="16"/>
              </w:rPr>
            </w:pPr>
            <w:r w:rsidRPr="002118F6">
              <w:rPr>
                <w:sz w:val="16"/>
                <w:szCs w:val="16"/>
              </w:rPr>
              <w:t>-8</w:t>
            </w:r>
          </w:p>
        </w:tc>
        <w:tc>
          <w:tcPr>
            <w:tcW w:w="482" w:type="dxa"/>
            <w:tcBorders>
              <w:top w:val="nil"/>
              <w:left w:val="single" w:sz="2" w:space="0" w:color="000000"/>
              <w:bottom w:val="single" w:sz="2" w:space="0" w:color="000000"/>
              <w:right w:val="nil"/>
            </w:tcBorders>
            <w:tcMar>
              <w:left w:w="54" w:type="dxa"/>
            </w:tcMar>
          </w:tcPr>
          <w:p w14:paraId="4612573C" w14:textId="77777777" w:rsidR="001F1D44" w:rsidRPr="002118F6" w:rsidRDefault="001F1D44" w:rsidP="001F1D44">
            <w:pPr>
              <w:spacing w:after="0" w:line="240" w:lineRule="auto"/>
              <w:jc w:val="center"/>
              <w:rPr>
                <w:sz w:val="16"/>
                <w:szCs w:val="16"/>
              </w:rPr>
            </w:pPr>
            <w:r w:rsidRPr="002118F6">
              <w:rPr>
                <w:sz w:val="16"/>
                <w:szCs w:val="16"/>
              </w:rPr>
              <w:t>-7</w:t>
            </w:r>
          </w:p>
        </w:tc>
        <w:tc>
          <w:tcPr>
            <w:tcW w:w="482" w:type="dxa"/>
            <w:tcBorders>
              <w:top w:val="nil"/>
              <w:left w:val="single" w:sz="2" w:space="0" w:color="000000"/>
              <w:bottom w:val="single" w:sz="2" w:space="0" w:color="000000"/>
              <w:right w:val="nil"/>
            </w:tcBorders>
            <w:tcMar>
              <w:left w:w="54" w:type="dxa"/>
            </w:tcMar>
          </w:tcPr>
          <w:p w14:paraId="48A98285" w14:textId="77777777" w:rsidR="001F1D44" w:rsidRPr="002118F6" w:rsidRDefault="001F1D44" w:rsidP="001F1D44">
            <w:pPr>
              <w:spacing w:after="0" w:line="240" w:lineRule="auto"/>
              <w:jc w:val="center"/>
              <w:rPr>
                <w:sz w:val="16"/>
                <w:szCs w:val="16"/>
              </w:rPr>
            </w:pPr>
            <w:r w:rsidRPr="002118F6">
              <w:rPr>
                <w:sz w:val="16"/>
                <w:szCs w:val="16"/>
              </w:rPr>
              <w:t>-6</w:t>
            </w:r>
          </w:p>
        </w:tc>
        <w:tc>
          <w:tcPr>
            <w:tcW w:w="481" w:type="dxa"/>
            <w:tcBorders>
              <w:top w:val="nil"/>
              <w:left w:val="single" w:sz="2" w:space="0" w:color="000000"/>
              <w:bottom w:val="single" w:sz="2" w:space="0" w:color="000000"/>
              <w:right w:val="nil"/>
            </w:tcBorders>
            <w:tcMar>
              <w:left w:w="54" w:type="dxa"/>
            </w:tcMar>
          </w:tcPr>
          <w:p w14:paraId="2A010D79" w14:textId="77777777" w:rsidR="001F1D44" w:rsidRPr="002118F6" w:rsidRDefault="001F1D44" w:rsidP="001F1D44">
            <w:pPr>
              <w:spacing w:after="0" w:line="240" w:lineRule="auto"/>
              <w:jc w:val="center"/>
              <w:rPr>
                <w:sz w:val="16"/>
                <w:szCs w:val="16"/>
              </w:rPr>
            </w:pPr>
            <w:r w:rsidRPr="002118F6">
              <w:rPr>
                <w:sz w:val="16"/>
                <w:szCs w:val="16"/>
              </w:rPr>
              <w:t>-5</w:t>
            </w:r>
          </w:p>
        </w:tc>
        <w:tc>
          <w:tcPr>
            <w:tcW w:w="482" w:type="dxa"/>
            <w:tcBorders>
              <w:top w:val="nil"/>
              <w:left w:val="single" w:sz="2" w:space="0" w:color="000000"/>
              <w:bottom w:val="single" w:sz="2" w:space="0" w:color="000000"/>
              <w:right w:val="nil"/>
            </w:tcBorders>
            <w:tcMar>
              <w:left w:w="54" w:type="dxa"/>
            </w:tcMar>
          </w:tcPr>
          <w:p w14:paraId="056E96AE" w14:textId="77777777" w:rsidR="001F1D44" w:rsidRPr="002118F6" w:rsidRDefault="001F1D44" w:rsidP="001F1D44">
            <w:pPr>
              <w:spacing w:after="0" w:line="240" w:lineRule="auto"/>
              <w:jc w:val="center"/>
              <w:rPr>
                <w:sz w:val="16"/>
                <w:szCs w:val="16"/>
              </w:rPr>
            </w:pPr>
            <w:r w:rsidRPr="002118F6">
              <w:rPr>
                <w:sz w:val="16"/>
                <w:szCs w:val="16"/>
              </w:rPr>
              <w:t>-4</w:t>
            </w:r>
          </w:p>
        </w:tc>
        <w:tc>
          <w:tcPr>
            <w:tcW w:w="482" w:type="dxa"/>
            <w:tcBorders>
              <w:top w:val="nil"/>
              <w:left w:val="single" w:sz="2" w:space="0" w:color="000000"/>
              <w:bottom w:val="single" w:sz="2" w:space="0" w:color="000000"/>
              <w:right w:val="nil"/>
            </w:tcBorders>
            <w:tcMar>
              <w:left w:w="54" w:type="dxa"/>
            </w:tcMar>
          </w:tcPr>
          <w:p w14:paraId="7E973BC4" w14:textId="77777777" w:rsidR="001F1D44" w:rsidRPr="002118F6" w:rsidRDefault="001F1D44" w:rsidP="001F1D44">
            <w:pPr>
              <w:spacing w:after="0" w:line="240" w:lineRule="auto"/>
              <w:jc w:val="center"/>
              <w:rPr>
                <w:sz w:val="16"/>
                <w:szCs w:val="16"/>
              </w:rPr>
            </w:pPr>
            <w:r w:rsidRPr="002118F6">
              <w:rPr>
                <w:sz w:val="16"/>
                <w:szCs w:val="16"/>
              </w:rPr>
              <w:t>-3</w:t>
            </w:r>
          </w:p>
        </w:tc>
        <w:tc>
          <w:tcPr>
            <w:tcW w:w="482" w:type="dxa"/>
            <w:tcBorders>
              <w:top w:val="nil"/>
              <w:left w:val="single" w:sz="2" w:space="0" w:color="000000"/>
              <w:bottom w:val="single" w:sz="2" w:space="0" w:color="000000"/>
              <w:right w:val="nil"/>
            </w:tcBorders>
            <w:tcMar>
              <w:left w:w="54" w:type="dxa"/>
            </w:tcMar>
          </w:tcPr>
          <w:p w14:paraId="0ADCD501" w14:textId="77777777" w:rsidR="001F1D44" w:rsidRPr="002118F6" w:rsidRDefault="001F1D44" w:rsidP="001F1D44">
            <w:pPr>
              <w:spacing w:after="0" w:line="240" w:lineRule="auto"/>
              <w:jc w:val="center"/>
              <w:rPr>
                <w:sz w:val="16"/>
                <w:szCs w:val="16"/>
              </w:rPr>
            </w:pPr>
            <w:r w:rsidRPr="002118F6">
              <w:rPr>
                <w:sz w:val="16"/>
                <w:szCs w:val="16"/>
              </w:rPr>
              <w:t>-2</w:t>
            </w:r>
          </w:p>
        </w:tc>
        <w:tc>
          <w:tcPr>
            <w:tcW w:w="482" w:type="dxa"/>
            <w:tcBorders>
              <w:top w:val="nil"/>
              <w:left w:val="single" w:sz="2" w:space="0" w:color="000000"/>
              <w:bottom w:val="single" w:sz="2" w:space="0" w:color="000000"/>
              <w:right w:val="nil"/>
            </w:tcBorders>
            <w:tcMar>
              <w:left w:w="54" w:type="dxa"/>
            </w:tcMar>
          </w:tcPr>
          <w:p w14:paraId="54E43225" w14:textId="77777777" w:rsidR="001F1D44" w:rsidRPr="002118F6" w:rsidRDefault="001F1D44" w:rsidP="001F1D44">
            <w:pPr>
              <w:spacing w:after="0" w:line="240" w:lineRule="auto"/>
              <w:jc w:val="center"/>
              <w:rPr>
                <w:sz w:val="16"/>
                <w:szCs w:val="16"/>
              </w:rPr>
            </w:pPr>
            <w:r w:rsidRPr="002118F6">
              <w:rPr>
                <w:sz w:val="16"/>
                <w:szCs w:val="16"/>
              </w:rPr>
              <w:t>-1</w:t>
            </w:r>
          </w:p>
        </w:tc>
        <w:tc>
          <w:tcPr>
            <w:tcW w:w="483" w:type="dxa"/>
            <w:tcBorders>
              <w:top w:val="nil"/>
              <w:left w:val="single" w:sz="2" w:space="0" w:color="000000"/>
              <w:bottom w:val="single" w:sz="2" w:space="0" w:color="000000"/>
              <w:right w:val="single" w:sz="2" w:space="0" w:color="000000"/>
            </w:tcBorders>
            <w:tcMar>
              <w:left w:w="54" w:type="dxa"/>
            </w:tcMar>
          </w:tcPr>
          <w:p w14:paraId="5164AAC7" w14:textId="77777777" w:rsidR="001F1D44" w:rsidRPr="002118F6" w:rsidRDefault="001F1D44" w:rsidP="001F1D44">
            <w:pPr>
              <w:spacing w:after="0" w:line="240" w:lineRule="auto"/>
              <w:jc w:val="center"/>
              <w:rPr>
                <w:sz w:val="16"/>
                <w:szCs w:val="16"/>
              </w:rPr>
            </w:pPr>
            <w:r w:rsidRPr="002118F6">
              <w:rPr>
                <w:sz w:val="16"/>
                <w:szCs w:val="16"/>
              </w:rPr>
              <w:t>0</w:t>
            </w:r>
          </w:p>
        </w:tc>
      </w:tr>
      <w:tr w:rsidR="001F1D44" w:rsidRPr="002118F6" w14:paraId="608F58D2" w14:textId="77777777" w:rsidTr="001F1D44">
        <w:trPr>
          <w:trHeight w:val="57"/>
        </w:trPr>
        <w:tc>
          <w:tcPr>
            <w:tcW w:w="4516" w:type="dxa"/>
            <w:vMerge w:val="restart"/>
            <w:tcBorders>
              <w:top w:val="single" w:sz="2" w:space="0" w:color="000000"/>
              <w:left w:val="single" w:sz="2" w:space="0" w:color="000000"/>
              <w:bottom w:val="single" w:sz="4" w:space="0" w:color="auto"/>
              <w:right w:val="nil"/>
            </w:tcBorders>
            <w:tcMar>
              <w:left w:w="54" w:type="dxa"/>
            </w:tcMar>
          </w:tcPr>
          <w:p w14:paraId="613B0247" w14:textId="77777777" w:rsidR="001F1D44" w:rsidRPr="00621B37" w:rsidRDefault="001F1D44" w:rsidP="001F1D44">
            <w:pPr>
              <w:spacing w:after="0" w:line="240" w:lineRule="auto"/>
              <w:rPr>
                <w:rFonts w:ascii="Courier New" w:hAnsi="Courier New" w:cs="Courier New"/>
                <w:sz w:val="20"/>
                <w:szCs w:val="20"/>
              </w:rPr>
            </w:pPr>
            <w:r w:rsidRPr="00621B37">
              <w:rPr>
                <w:rFonts w:ascii="Courier New" w:hAnsi="Courier New" w:cs="Courier New"/>
                <w:sz w:val="20"/>
                <w:szCs w:val="20"/>
              </w:rPr>
              <w:t>for i in range (0,10):</w:t>
            </w:r>
          </w:p>
          <w:p w14:paraId="2FD3426C" w14:textId="77777777" w:rsidR="001F1D44" w:rsidRPr="00621B37" w:rsidRDefault="001F1D44" w:rsidP="001F1D44">
            <w:pPr>
              <w:spacing w:after="0" w:line="240" w:lineRule="auto"/>
              <w:rPr>
                <w:sz w:val="20"/>
                <w:szCs w:val="20"/>
              </w:rPr>
            </w:pPr>
            <w:r w:rsidRPr="00621B37">
              <w:rPr>
                <w:rFonts w:ascii="Courier New" w:hAnsi="Courier New" w:cs="Courier New"/>
                <w:sz w:val="20"/>
                <w:szCs w:val="20"/>
              </w:rPr>
              <w:t xml:space="preserve">      </w:t>
            </w:r>
            <w:proofErr w:type="gramStart"/>
            <w:r w:rsidRPr="00621B37">
              <w:rPr>
                <w:rFonts w:ascii="Courier New" w:hAnsi="Courier New" w:cs="Courier New"/>
                <w:sz w:val="20"/>
                <w:szCs w:val="20"/>
              </w:rPr>
              <w:t xml:space="preserve">print(  </w:t>
            </w:r>
            <w:proofErr w:type="gramEnd"/>
            <w:r w:rsidRPr="00621B37">
              <w:rPr>
                <w:rFonts w:ascii="Courier New" w:hAnsi="Courier New" w:cs="Courier New"/>
                <w:sz w:val="20"/>
                <w:szCs w:val="20"/>
              </w:rPr>
              <w:t xml:space="preserve">    </w:t>
            </w:r>
            <w:proofErr w:type="gramStart"/>
            <w:r w:rsidRPr="00621B37">
              <w:rPr>
                <w:rFonts w:ascii="Courier New" w:hAnsi="Courier New" w:cs="Courier New"/>
                <w:sz w:val="20"/>
                <w:szCs w:val="20"/>
              </w:rPr>
              <w:t xml:space="preserve">  )</w:t>
            </w:r>
            <w:proofErr w:type="gramEnd"/>
          </w:p>
        </w:tc>
        <w:tc>
          <w:tcPr>
            <w:tcW w:w="482" w:type="dxa"/>
            <w:tcBorders>
              <w:top w:val="single" w:sz="2" w:space="0" w:color="000000"/>
              <w:left w:val="single" w:sz="2" w:space="0" w:color="000000"/>
              <w:bottom w:val="single" w:sz="2" w:space="0" w:color="000000"/>
              <w:right w:val="nil"/>
            </w:tcBorders>
            <w:tcMar>
              <w:left w:w="54" w:type="dxa"/>
            </w:tcMar>
          </w:tcPr>
          <w:p w14:paraId="56A800E6" w14:textId="77777777" w:rsidR="001F1D44" w:rsidRPr="002118F6" w:rsidRDefault="001F1D44" w:rsidP="001F1D44">
            <w:pPr>
              <w:spacing w:after="0" w:line="240" w:lineRule="auto"/>
              <w:jc w:val="center"/>
              <w:rPr>
                <w:b/>
                <w:bCs/>
                <w:sz w:val="16"/>
                <w:szCs w:val="16"/>
              </w:rPr>
            </w:pPr>
            <w:r w:rsidRPr="002118F6">
              <w:rPr>
                <w:b/>
                <w:bCs/>
                <w:sz w:val="16"/>
                <w:szCs w:val="16"/>
              </w:rPr>
              <w:t>0</w:t>
            </w:r>
          </w:p>
        </w:tc>
        <w:tc>
          <w:tcPr>
            <w:tcW w:w="482" w:type="dxa"/>
            <w:tcBorders>
              <w:top w:val="single" w:sz="2" w:space="0" w:color="000000"/>
              <w:left w:val="single" w:sz="2" w:space="0" w:color="000000"/>
              <w:bottom w:val="single" w:sz="2" w:space="0" w:color="000000"/>
              <w:right w:val="nil"/>
            </w:tcBorders>
            <w:tcMar>
              <w:left w:w="54" w:type="dxa"/>
            </w:tcMar>
          </w:tcPr>
          <w:p w14:paraId="06376554" w14:textId="77777777" w:rsidR="001F1D44" w:rsidRPr="002118F6" w:rsidRDefault="001F1D44" w:rsidP="001F1D44">
            <w:pPr>
              <w:spacing w:after="0" w:line="240" w:lineRule="auto"/>
              <w:jc w:val="center"/>
              <w:rPr>
                <w:b/>
                <w:bCs/>
                <w:sz w:val="16"/>
                <w:szCs w:val="16"/>
              </w:rPr>
            </w:pPr>
            <w:r w:rsidRPr="002118F6">
              <w:rPr>
                <w:b/>
                <w:bCs/>
                <w:sz w:val="16"/>
                <w:szCs w:val="16"/>
              </w:rPr>
              <w:t>1</w:t>
            </w:r>
          </w:p>
        </w:tc>
        <w:tc>
          <w:tcPr>
            <w:tcW w:w="482" w:type="dxa"/>
            <w:tcBorders>
              <w:top w:val="single" w:sz="2" w:space="0" w:color="000000"/>
              <w:left w:val="single" w:sz="2" w:space="0" w:color="000000"/>
              <w:bottom w:val="single" w:sz="2" w:space="0" w:color="000000"/>
              <w:right w:val="nil"/>
            </w:tcBorders>
            <w:tcMar>
              <w:left w:w="54" w:type="dxa"/>
            </w:tcMar>
          </w:tcPr>
          <w:p w14:paraId="1636FEF7" w14:textId="77777777" w:rsidR="001F1D44" w:rsidRPr="002118F6" w:rsidRDefault="001F1D44" w:rsidP="001F1D44">
            <w:pPr>
              <w:spacing w:after="0" w:line="240" w:lineRule="auto"/>
              <w:jc w:val="center"/>
              <w:rPr>
                <w:b/>
                <w:bCs/>
                <w:sz w:val="16"/>
                <w:szCs w:val="16"/>
              </w:rPr>
            </w:pPr>
            <w:r w:rsidRPr="002118F6">
              <w:rPr>
                <w:b/>
                <w:bCs/>
                <w:sz w:val="16"/>
                <w:szCs w:val="16"/>
              </w:rPr>
              <w:t>2</w:t>
            </w:r>
          </w:p>
        </w:tc>
        <w:tc>
          <w:tcPr>
            <w:tcW w:w="482" w:type="dxa"/>
            <w:tcBorders>
              <w:top w:val="single" w:sz="2" w:space="0" w:color="000000"/>
              <w:left w:val="single" w:sz="2" w:space="0" w:color="000000"/>
              <w:bottom w:val="single" w:sz="2" w:space="0" w:color="000000"/>
              <w:right w:val="nil"/>
            </w:tcBorders>
            <w:tcMar>
              <w:left w:w="54" w:type="dxa"/>
            </w:tcMar>
          </w:tcPr>
          <w:p w14:paraId="56E00D17" w14:textId="77777777" w:rsidR="001F1D44" w:rsidRPr="002118F6" w:rsidRDefault="001F1D44" w:rsidP="001F1D44">
            <w:pPr>
              <w:spacing w:after="0" w:line="240" w:lineRule="auto"/>
              <w:jc w:val="center"/>
              <w:rPr>
                <w:b/>
                <w:bCs/>
                <w:sz w:val="16"/>
                <w:szCs w:val="16"/>
              </w:rPr>
            </w:pPr>
            <w:r w:rsidRPr="002118F6">
              <w:rPr>
                <w:b/>
                <w:bCs/>
                <w:sz w:val="16"/>
                <w:szCs w:val="16"/>
              </w:rPr>
              <w:t>3</w:t>
            </w:r>
          </w:p>
        </w:tc>
        <w:tc>
          <w:tcPr>
            <w:tcW w:w="481" w:type="dxa"/>
            <w:tcBorders>
              <w:top w:val="single" w:sz="2" w:space="0" w:color="000000"/>
              <w:left w:val="single" w:sz="2" w:space="0" w:color="000000"/>
              <w:bottom w:val="single" w:sz="2" w:space="0" w:color="000000"/>
              <w:right w:val="nil"/>
            </w:tcBorders>
            <w:tcMar>
              <w:left w:w="54" w:type="dxa"/>
            </w:tcMar>
          </w:tcPr>
          <w:p w14:paraId="6C631082" w14:textId="77777777" w:rsidR="001F1D44" w:rsidRPr="002118F6" w:rsidRDefault="001F1D44" w:rsidP="001F1D44">
            <w:pPr>
              <w:spacing w:after="0" w:line="240" w:lineRule="auto"/>
              <w:jc w:val="center"/>
              <w:rPr>
                <w:b/>
                <w:bCs/>
                <w:sz w:val="16"/>
                <w:szCs w:val="16"/>
              </w:rPr>
            </w:pPr>
            <w:r w:rsidRPr="002118F6">
              <w:rPr>
                <w:b/>
                <w:bCs/>
                <w:sz w:val="16"/>
                <w:szCs w:val="16"/>
              </w:rPr>
              <w:t>4</w:t>
            </w:r>
          </w:p>
        </w:tc>
        <w:tc>
          <w:tcPr>
            <w:tcW w:w="482" w:type="dxa"/>
            <w:tcBorders>
              <w:top w:val="single" w:sz="2" w:space="0" w:color="000000"/>
              <w:left w:val="single" w:sz="2" w:space="0" w:color="000000"/>
              <w:bottom w:val="single" w:sz="2" w:space="0" w:color="000000"/>
              <w:right w:val="nil"/>
            </w:tcBorders>
            <w:tcMar>
              <w:left w:w="54" w:type="dxa"/>
            </w:tcMar>
          </w:tcPr>
          <w:p w14:paraId="2F7D2D4F" w14:textId="77777777" w:rsidR="001F1D44" w:rsidRPr="002118F6" w:rsidRDefault="001F1D44" w:rsidP="001F1D44">
            <w:pPr>
              <w:spacing w:after="0" w:line="240" w:lineRule="auto"/>
              <w:jc w:val="center"/>
              <w:rPr>
                <w:b/>
                <w:bCs/>
                <w:sz w:val="16"/>
                <w:szCs w:val="16"/>
              </w:rPr>
            </w:pPr>
            <w:r w:rsidRPr="002118F6">
              <w:rPr>
                <w:b/>
                <w:bCs/>
                <w:sz w:val="16"/>
                <w:szCs w:val="16"/>
              </w:rPr>
              <w:t>5</w:t>
            </w:r>
          </w:p>
        </w:tc>
        <w:tc>
          <w:tcPr>
            <w:tcW w:w="482" w:type="dxa"/>
            <w:tcBorders>
              <w:top w:val="single" w:sz="2" w:space="0" w:color="000000"/>
              <w:left w:val="single" w:sz="2" w:space="0" w:color="000000"/>
              <w:bottom w:val="single" w:sz="2" w:space="0" w:color="000000"/>
              <w:right w:val="nil"/>
            </w:tcBorders>
            <w:tcMar>
              <w:left w:w="54" w:type="dxa"/>
            </w:tcMar>
          </w:tcPr>
          <w:p w14:paraId="704000B2" w14:textId="77777777" w:rsidR="001F1D44" w:rsidRPr="002118F6" w:rsidRDefault="001F1D44" w:rsidP="001F1D44">
            <w:pPr>
              <w:spacing w:after="0" w:line="240" w:lineRule="auto"/>
              <w:jc w:val="center"/>
              <w:rPr>
                <w:b/>
                <w:bCs/>
                <w:sz w:val="16"/>
                <w:szCs w:val="16"/>
              </w:rPr>
            </w:pPr>
            <w:r w:rsidRPr="002118F6">
              <w:rPr>
                <w:b/>
                <w:bCs/>
                <w:sz w:val="16"/>
                <w:szCs w:val="16"/>
              </w:rPr>
              <w:t>6</w:t>
            </w:r>
          </w:p>
        </w:tc>
        <w:tc>
          <w:tcPr>
            <w:tcW w:w="482" w:type="dxa"/>
            <w:tcBorders>
              <w:top w:val="single" w:sz="2" w:space="0" w:color="000000"/>
              <w:left w:val="single" w:sz="2" w:space="0" w:color="000000"/>
              <w:bottom w:val="single" w:sz="2" w:space="0" w:color="000000"/>
              <w:right w:val="nil"/>
            </w:tcBorders>
            <w:tcMar>
              <w:left w:w="54" w:type="dxa"/>
            </w:tcMar>
          </w:tcPr>
          <w:p w14:paraId="62679410" w14:textId="77777777" w:rsidR="001F1D44" w:rsidRPr="002118F6" w:rsidRDefault="001F1D44" w:rsidP="001F1D44">
            <w:pPr>
              <w:spacing w:after="0" w:line="240" w:lineRule="auto"/>
              <w:jc w:val="center"/>
              <w:rPr>
                <w:b/>
                <w:bCs/>
                <w:sz w:val="16"/>
                <w:szCs w:val="16"/>
              </w:rPr>
            </w:pPr>
            <w:r w:rsidRPr="002118F6">
              <w:rPr>
                <w:b/>
                <w:bCs/>
                <w:sz w:val="16"/>
                <w:szCs w:val="16"/>
              </w:rPr>
              <w:t>7</w:t>
            </w:r>
          </w:p>
        </w:tc>
        <w:tc>
          <w:tcPr>
            <w:tcW w:w="482" w:type="dxa"/>
            <w:tcBorders>
              <w:top w:val="single" w:sz="2" w:space="0" w:color="000000"/>
              <w:left w:val="single" w:sz="2" w:space="0" w:color="000000"/>
              <w:bottom w:val="single" w:sz="2" w:space="0" w:color="000000"/>
              <w:right w:val="nil"/>
            </w:tcBorders>
            <w:tcMar>
              <w:left w:w="54" w:type="dxa"/>
            </w:tcMar>
          </w:tcPr>
          <w:p w14:paraId="3AA81D21" w14:textId="77777777" w:rsidR="001F1D44" w:rsidRPr="002118F6" w:rsidRDefault="001F1D44" w:rsidP="001F1D44">
            <w:pPr>
              <w:spacing w:after="0" w:line="240" w:lineRule="auto"/>
              <w:jc w:val="center"/>
              <w:rPr>
                <w:b/>
                <w:bCs/>
                <w:sz w:val="16"/>
                <w:szCs w:val="16"/>
              </w:rPr>
            </w:pPr>
            <w:r w:rsidRPr="002118F6">
              <w:rPr>
                <w:b/>
                <w:bCs/>
                <w:sz w:val="16"/>
                <w:szCs w:val="16"/>
              </w:rPr>
              <w:t>8</w:t>
            </w:r>
          </w:p>
        </w:tc>
        <w:tc>
          <w:tcPr>
            <w:tcW w:w="483" w:type="dxa"/>
            <w:tcBorders>
              <w:top w:val="single" w:sz="2" w:space="0" w:color="000000"/>
              <w:left w:val="single" w:sz="2" w:space="0" w:color="000000"/>
              <w:bottom w:val="single" w:sz="2" w:space="0" w:color="000000"/>
              <w:right w:val="single" w:sz="2" w:space="0" w:color="000000"/>
            </w:tcBorders>
            <w:tcMar>
              <w:left w:w="54" w:type="dxa"/>
            </w:tcMar>
          </w:tcPr>
          <w:p w14:paraId="5E72435E" w14:textId="77777777" w:rsidR="001F1D44" w:rsidRPr="002118F6" w:rsidRDefault="001F1D44" w:rsidP="001F1D44">
            <w:pPr>
              <w:spacing w:after="0" w:line="240" w:lineRule="auto"/>
              <w:jc w:val="center"/>
              <w:rPr>
                <w:b/>
                <w:bCs/>
                <w:sz w:val="16"/>
                <w:szCs w:val="16"/>
              </w:rPr>
            </w:pPr>
            <w:r w:rsidRPr="002118F6">
              <w:rPr>
                <w:b/>
                <w:bCs/>
                <w:sz w:val="16"/>
                <w:szCs w:val="16"/>
              </w:rPr>
              <w:t>9</w:t>
            </w:r>
          </w:p>
        </w:tc>
      </w:tr>
      <w:tr w:rsidR="001F1D44" w:rsidRPr="002118F6" w14:paraId="2607ACD2" w14:textId="77777777" w:rsidTr="001F1D44">
        <w:trPr>
          <w:trHeight w:val="170"/>
        </w:trPr>
        <w:tc>
          <w:tcPr>
            <w:tcW w:w="4516" w:type="dxa"/>
            <w:vMerge/>
            <w:tcBorders>
              <w:top w:val="single" w:sz="4" w:space="0" w:color="auto"/>
              <w:left w:val="single" w:sz="2" w:space="0" w:color="000000"/>
              <w:bottom w:val="single" w:sz="4" w:space="0" w:color="auto"/>
              <w:right w:val="nil"/>
            </w:tcBorders>
            <w:tcMar>
              <w:left w:w="54" w:type="dxa"/>
            </w:tcMar>
          </w:tcPr>
          <w:p w14:paraId="764F4ACD" w14:textId="77777777" w:rsidR="001F1D44" w:rsidRDefault="001F1D44" w:rsidP="001F1D44">
            <w:pPr>
              <w:spacing w:after="0" w:line="240" w:lineRule="auto"/>
            </w:pPr>
          </w:p>
        </w:tc>
        <w:tc>
          <w:tcPr>
            <w:tcW w:w="482" w:type="dxa"/>
            <w:tcBorders>
              <w:top w:val="nil"/>
              <w:left w:val="single" w:sz="2" w:space="0" w:color="000000"/>
              <w:bottom w:val="single" w:sz="4" w:space="0" w:color="auto"/>
              <w:right w:val="nil"/>
            </w:tcBorders>
            <w:tcMar>
              <w:left w:w="54" w:type="dxa"/>
            </w:tcMar>
          </w:tcPr>
          <w:p w14:paraId="5AF5847F" w14:textId="77777777" w:rsidR="001F1D44" w:rsidRPr="002118F6" w:rsidRDefault="001F1D44" w:rsidP="001F1D44">
            <w:pPr>
              <w:spacing w:after="0" w:line="240" w:lineRule="auto"/>
              <w:jc w:val="center"/>
              <w:rPr>
                <w:sz w:val="16"/>
                <w:szCs w:val="16"/>
              </w:rPr>
            </w:pPr>
            <w:r w:rsidRPr="002118F6">
              <w:rPr>
                <w:sz w:val="16"/>
                <w:szCs w:val="16"/>
              </w:rPr>
              <w:t>9</w:t>
            </w:r>
          </w:p>
        </w:tc>
        <w:tc>
          <w:tcPr>
            <w:tcW w:w="482" w:type="dxa"/>
            <w:tcBorders>
              <w:top w:val="nil"/>
              <w:left w:val="single" w:sz="2" w:space="0" w:color="000000"/>
              <w:bottom w:val="single" w:sz="4" w:space="0" w:color="auto"/>
              <w:right w:val="nil"/>
            </w:tcBorders>
            <w:tcMar>
              <w:left w:w="54" w:type="dxa"/>
            </w:tcMar>
          </w:tcPr>
          <w:p w14:paraId="17E8D6E1" w14:textId="77777777" w:rsidR="001F1D44" w:rsidRPr="002118F6" w:rsidRDefault="001F1D44" w:rsidP="001F1D44">
            <w:pPr>
              <w:spacing w:after="0" w:line="240" w:lineRule="auto"/>
              <w:jc w:val="center"/>
              <w:rPr>
                <w:sz w:val="16"/>
                <w:szCs w:val="16"/>
              </w:rPr>
            </w:pPr>
            <w:r w:rsidRPr="002118F6">
              <w:rPr>
                <w:sz w:val="16"/>
                <w:szCs w:val="16"/>
              </w:rPr>
              <w:t>8</w:t>
            </w:r>
          </w:p>
        </w:tc>
        <w:tc>
          <w:tcPr>
            <w:tcW w:w="482" w:type="dxa"/>
            <w:tcBorders>
              <w:top w:val="nil"/>
              <w:left w:val="single" w:sz="2" w:space="0" w:color="000000"/>
              <w:bottom w:val="single" w:sz="4" w:space="0" w:color="auto"/>
              <w:right w:val="nil"/>
            </w:tcBorders>
            <w:tcMar>
              <w:left w:w="54" w:type="dxa"/>
            </w:tcMar>
          </w:tcPr>
          <w:p w14:paraId="5A8827F0" w14:textId="77777777" w:rsidR="001F1D44" w:rsidRPr="002118F6" w:rsidRDefault="001F1D44" w:rsidP="001F1D44">
            <w:pPr>
              <w:spacing w:after="0" w:line="240" w:lineRule="auto"/>
              <w:jc w:val="center"/>
              <w:rPr>
                <w:sz w:val="16"/>
                <w:szCs w:val="16"/>
              </w:rPr>
            </w:pPr>
            <w:r w:rsidRPr="002118F6">
              <w:rPr>
                <w:sz w:val="16"/>
                <w:szCs w:val="16"/>
              </w:rPr>
              <w:t>7</w:t>
            </w:r>
          </w:p>
        </w:tc>
        <w:tc>
          <w:tcPr>
            <w:tcW w:w="482" w:type="dxa"/>
            <w:tcBorders>
              <w:top w:val="nil"/>
              <w:left w:val="single" w:sz="2" w:space="0" w:color="000000"/>
              <w:bottom w:val="single" w:sz="4" w:space="0" w:color="auto"/>
              <w:right w:val="nil"/>
            </w:tcBorders>
            <w:tcMar>
              <w:left w:w="54" w:type="dxa"/>
            </w:tcMar>
          </w:tcPr>
          <w:p w14:paraId="347116DA" w14:textId="77777777" w:rsidR="001F1D44" w:rsidRPr="002118F6" w:rsidRDefault="001F1D44" w:rsidP="001F1D44">
            <w:pPr>
              <w:spacing w:after="0" w:line="240" w:lineRule="auto"/>
              <w:jc w:val="center"/>
              <w:rPr>
                <w:sz w:val="16"/>
                <w:szCs w:val="16"/>
              </w:rPr>
            </w:pPr>
            <w:r w:rsidRPr="002118F6">
              <w:rPr>
                <w:sz w:val="16"/>
                <w:szCs w:val="16"/>
              </w:rPr>
              <w:t>6</w:t>
            </w:r>
          </w:p>
        </w:tc>
        <w:tc>
          <w:tcPr>
            <w:tcW w:w="481" w:type="dxa"/>
            <w:tcBorders>
              <w:top w:val="nil"/>
              <w:left w:val="single" w:sz="2" w:space="0" w:color="000000"/>
              <w:bottom w:val="single" w:sz="4" w:space="0" w:color="auto"/>
              <w:right w:val="nil"/>
            </w:tcBorders>
            <w:tcMar>
              <w:left w:w="54" w:type="dxa"/>
            </w:tcMar>
          </w:tcPr>
          <w:p w14:paraId="71867BEA" w14:textId="77777777" w:rsidR="001F1D44" w:rsidRPr="002118F6" w:rsidRDefault="001F1D44" w:rsidP="001F1D44">
            <w:pPr>
              <w:spacing w:after="0" w:line="240" w:lineRule="auto"/>
              <w:jc w:val="center"/>
              <w:rPr>
                <w:sz w:val="16"/>
                <w:szCs w:val="16"/>
              </w:rPr>
            </w:pPr>
            <w:r w:rsidRPr="002118F6">
              <w:rPr>
                <w:sz w:val="16"/>
                <w:szCs w:val="16"/>
              </w:rPr>
              <w:t>5</w:t>
            </w:r>
          </w:p>
        </w:tc>
        <w:tc>
          <w:tcPr>
            <w:tcW w:w="482" w:type="dxa"/>
            <w:tcBorders>
              <w:top w:val="nil"/>
              <w:left w:val="single" w:sz="2" w:space="0" w:color="000000"/>
              <w:bottom w:val="single" w:sz="4" w:space="0" w:color="auto"/>
              <w:right w:val="nil"/>
            </w:tcBorders>
            <w:tcMar>
              <w:left w:w="54" w:type="dxa"/>
            </w:tcMar>
          </w:tcPr>
          <w:p w14:paraId="4F4CAE3A" w14:textId="77777777" w:rsidR="001F1D44" w:rsidRPr="002118F6" w:rsidRDefault="001F1D44" w:rsidP="001F1D44">
            <w:pPr>
              <w:spacing w:after="0" w:line="240" w:lineRule="auto"/>
              <w:jc w:val="center"/>
              <w:rPr>
                <w:sz w:val="16"/>
                <w:szCs w:val="16"/>
              </w:rPr>
            </w:pPr>
            <w:r w:rsidRPr="002118F6">
              <w:rPr>
                <w:sz w:val="16"/>
                <w:szCs w:val="16"/>
              </w:rPr>
              <w:t>4</w:t>
            </w:r>
          </w:p>
        </w:tc>
        <w:tc>
          <w:tcPr>
            <w:tcW w:w="482" w:type="dxa"/>
            <w:tcBorders>
              <w:top w:val="nil"/>
              <w:left w:val="single" w:sz="2" w:space="0" w:color="000000"/>
              <w:bottom w:val="single" w:sz="4" w:space="0" w:color="auto"/>
              <w:right w:val="nil"/>
            </w:tcBorders>
            <w:tcMar>
              <w:left w:w="54" w:type="dxa"/>
            </w:tcMar>
          </w:tcPr>
          <w:p w14:paraId="4BC4C867" w14:textId="77777777" w:rsidR="001F1D44" w:rsidRPr="002118F6" w:rsidRDefault="001F1D44" w:rsidP="001F1D44">
            <w:pPr>
              <w:spacing w:after="0" w:line="240" w:lineRule="auto"/>
              <w:jc w:val="center"/>
              <w:rPr>
                <w:sz w:val="16"/>
                <w:szCs w:val="16"/>
              </w:rPr>
            </w:pPr>
            <w:r w:rsidRPr="002118F6">
              <w:rPr>
                <w:sz w:val="16"/>
                <w:szCs w:val="16"/>
              </w:rPr>
              <w:t>3</w:t>
            </w:r>
          </w:p>
        </w:tc>
        <w:tc>
          <w:tcPr>
            <w:tcW w:w="482" w:type="dxa"/>
            <w:tcBorders>
              <w:top w:val="nil"/>
              <w:left w:val="single" w:sz="2" w:space="0" w:color="000000"/>
              <w:bottom w:val="single" w:sz="4" w:space="0" w:color="auto"/>
              <w:right w:val="nil"/>
            </w:tcBorders>
            <w:tcMar>
              <w:left w:w="54" w:type="dxa"/>
            </w:tcMar>
          </w:tcPr>
          <w:p w14:paraId="5748EF62" w14:textId="77777777" w:rsidR="001F1D44" w:rsidRPr="002118F6" w:rsidRDefault="001F1D44" w:rsidP="001F1D44">
            <w:pPr>
              <w:spacing w:after="0" w:line="240" w:lineRule="auto"/>
              <w:jc w:val="center"/>
              <w:rPr>
                <w:sz w:val="16"/>
                <w:szCs w:val="16"/>
              </w:rPr>
            </w:pPr>
            <w:r w:rsidRPr="002118F6">
              <w:rPr>
                <w:sz w:val="16"/>
                <w:szCs w:val="16"/>
              </w:rPr>
              <w:t>2</w:t>
            </w:r>
          </w:p>
        </w:tc>
        <w:tc>
          <w:tcPr>
            <w:tcW w:w="482" w:type="dxa"/>
            <w:tcBorders>
              <w:top w:val="nil"/>
              <w:left w:val="single" w:sz="2" w:space="0" w:color="000000"/>
              <w:bottom w:val="single" w:sz="4" w:space="0" w:color="auto"/>
              <w:right w:val="nil"/>
            </w:tcBorders>
            <w:tcMar>
              <w:left w:w="54" w:type="dxa"/>
            </w:tcMar>
          </w:tcPr>
          <w:p w14:paraId="241465E2" w14:textId="77777777" w:rsidR="001F1D44" w:rsidRPr="002118F6" w:rsidRDefault="001F1D44" w:rsidP="001F1D44">
            <w:pPr>
              <w:spacing w:after="0" w:line="240" w:lineRule="auto"/>
              <w:jc w:val="center"/>
              <w:rPr>
                <w:sz w:val="16"/>
                <w:szCs w:val="16"/>
              </w:rPr>
            </w:pPr>
            <w:r w:rsidRPr="002118F6">
              <w:rPr>
                <w:sz w:val="16"/>
                <w:szCs w:val="16"/>
              </w:rPr>
              <w:t>1</w:t>
            </w:r>
          </w:p>
        </w:tc>
        <w:tc>
          <w:tcPr>
            <w:tcW w:w="483" w:type="dxa"/>
            <w:tcBorders>
              <w:top w:val="nil"/>
              <w:left w:val="single" w:sz="2" w:space="0" w:color="000000"/>
              <w:bottom w:val="single" w:sz="4" w:space="0" w:color="auto"/>
              <w:right w:val="single" w:sz="2" w:space="0" w:color="000000"/>
            </w:tcBorders>
            <w:tcMar>
              <w:left w:w="54" w:type="dxa"/>
            </w:tcMar>
          </w:tcPr>
          <w:p w14:paraId="3D955C6E" w14:textId="77777777" w:rsidR="001F1D44" w:rsidRPr="002118F6" w:rsidRDefault="001F1D44" w:rsidP="001F1D44">
            <w:pPr>
              <w:spacing w:after="0" w:line="240" w:lineRule="auto"/>
              <w:jc w:val="center"/>
              <w:rPr>
                <w:sz w:val="16"/>
                <w:szCs w:val="16"/>
              </w:rPr>
            </w:pPr>
            <w:r w:rsidRPr="002118F6">
              <w:rPr>
                <w:sz w:val="16"/>
                <w:szCs w:val="16"/>
              </w:rPr>
              <w:t>0</w:t>
            </w:r>
          </w:p>
        </w:tc>
      </w:tr>
    </w:tbl>
    <w:p w14:paraId="4F7A35D9" w14:textId="77777777" w:rsidR="000172D6" w:rsidRDefault="000172D6" w:rsidP="000172D6">
      <w:pPr>
        <w:spacing w:after="0" w:line="240" w:lineRule="auto"/>
        <w:jc w:val="both"/>
        <w:rPr>
          <w:b/>
          <w:bCs/>
        </w:rPr>
      </w:pPr>
    </w:p>
    <w:p w14:paraId="1E70A059" w14:textId="3D00284F" w:rsidR="00AE56D0" w:rsidRPr="00E44177" w:rsidRDefault="00AE56D0" w:rsidP="00AE56D0">
      <w:pPr>
        <w:spacing w:after="0" w:line="240" w:lineRule="auto"/>
        <w:jc w:val="both"/>
      </w:pPr>
      <w:r>
        <w:rPr>
          <w:rFonts w:ascii="Arial Rounded MT Bold" w:hAnsi="Arial Rounded MT Bold" w:cs="Courier New"/>
          <w:b/>
          <w:color w:val="FFFFFF" w:themeColor="background1"/>
          <w:shd w:val="clear" w:color="auto" w:fill="000000" w:themeFill="text1"/>
        </w:rPr>
        <w:t>Exercise-2b</w:t>
      </w:r>
      <w:r w:rsidRPr="00472A9D">
        <w:rPr>
          <w:rFonts w:ascii="Arial Rounded MT Bold" w:hAnsi="Arial Rounded MT Bold" w:cs="Courier New"/>
          <w:b/>
          <w:color w:val="FFFFFF" w:themeColor="background1"/>
          <w:shd w:val="clear" w:color="auto" w:fill="000000" w:themeFill="text1"/>
        </w:rPr>
        <w:t>:</w:t>
      </w:r>
      <w:r w:rsidRPr="00472A9D">
        <w:rPr>
          <w:color w:val="FFFFFF" w:themeColor="background1"/>
          <w:shd w:val="clear" w:color="auto" w:fill="000000" w:themeFill="text1"/>
        </w:rPr>
        <w:t xml:space="preserve"> </w:t>
      </w:r>
      <w:r w:rsidRPr="00E44177">
        <w:rPr>
          <w:b/>
        </w:rPr>
        <w:t xml:space="preserve"> </w:t>
      </w:r>
      <w:r>
        <w:t xml:space="preserve">This is the reverse of Set-I. </w:t>
      </w:r>
      <w:r w:rsidRPr="00472A9D">
        <w:t xml:space="preserve">Predict the output of the program snippets below. </w:t>
      </w:r>
      <w:r w:rsidRPr="00472A9D">
        <w:rPr>
          <w:rFonts w:ascii="Century Schoolbook" w:hAnsi="Century Schoolbook" w:cs="Courier New"/>
        </w:rPr>
        <w:t>For each of them, note down the effect of print. Finally test-out your predictions by running the programs.</w:t>
      </w:r>
    </w:p>
    <w:p w14:paraId="61C439FE" w14:textId="77777777" w:rsidR="00AE56D0" w:rsidRDefault="00AE56D0" w:rsidP="007101A4">
      <w:pPr>
        <w:spacing w:after="0"/>
        <w:jc w:val="both"/>
        <w:rPr>
          <w:rFonts w:ascii="Bitstream Charter" w:hAnsi="Bitstream Charter" w:cs="Courier New"/>
        </w:rPr>
      </w:pPr>
    </w:p>
    <w:p w14:paraId="5FA8ED34" w14:textId="77777777" w:rsidR="00AE56D0" w:rsidRDefault="00AE56D0" w:rsidP="007101A4">
      <w:pPr>
        <w:spacing w:after="0"/>
        <w:jc w:val="both"/>
        <w:rPr>
          <w:rFonts w:ascii="Bitstream Charter" w:hAnsi="Bitstream Charter" w:cs="Courier New"/>
        </w:rPr>
      </w:pPr>
    </w:p>
    <w:tbl>
      <w:tblPr>
        <w:tblpPr w:leftFromText="180" w:rightFromText="180" w:vertAnchor="page" w:horzAnchor="margin" w:tblpY="5221"/>
        <w:tblW w:w="9310" w:type="dxa"/>
        <w:tblBorders>
          <w:top w:val="single" w:sz="2" w:space="0" w:color="000000"/>
          <w:left w:val="single" w:sz="2" w:space="0" w:color="000000"/>
          <w:bottom w:val="single" w:sz="2" w:space="0" w:color="000000"/>
          <w:right w:val="nil"/>
          <w:insideH w:val="single" w:sz="2" w:space="0" w:color="000000"/>
          <w:insideV w:val="nil"/>
        </w:tblBorders>
        <w:tblCellMar>
          <w:top w:w="55" w:type="dxa"/>
          <w:left w:w="54" w:type="dxa"/>
          <w:bottom w:w="55" w:type="dxa"/>
          <w:right w:w="55" w:type="dxa"/>
        </w:tblCellMar>
        <w:tblLook w:val="0000" w:firstRow="0" w:lastRow="0" w:firstColumn="0" w:lastColumn="0" w:noHBand="0" w:noVBand="0"/>
      </w:tblPr>
      <w:tblGrid>
        <w:gridCol w:w="6250"/>
        <w:gridCol w:w="306"/>
        <w:gridCol w:w="306"/>
        <w:gridCol w:w="306"/>
        <w:gridCol w:w="306"/>
        <w:gridCol w:w="306"/>
        <w:gridCol w:w="306"/>
        <w:gridCol w:w="306"/>
        <w:gridCol w:w="306"/>
        <w:gridCol w:w="306"/>
        <w:gridCol w:w="306"/>
      </w:tblGrid>
      <w:tr w:rsidR="00192F92" w14:paraId="37127591" w14:textId="77777777" w:rsidTr="00192F92">
        <w:trPr>
          <w:trHeight w:hRule="exact" w:val="246"/>
        </w:trPr>
        <w:tc>
          <w:tcPr>
            <w:tcW w:w="6250" w:type="dxa"/>
            <w:vMerge w:val="restart"/>
            <w:tcBorders>
              <w:top w:val="single" w:sz="2" w:space="0" w:color="000000"/>
              <w:left w:val="single" w:sz="2" w:space="0" w:color="000000"/>
              <w:bottom w:val="single" w:sz="2" w:space="0" w:color="000000"/>
              <w:right w:val="nil"/>
            </w:tcBorders>
            <w:tcMar>
              <w:left w:w="54" w:type="dxa"/>
            </w:tcMar>
          </w:tcPr>
          <w:p w14:paraId="77A736D7" w14:textId="77777777" w:rsidR="00192F92" w:rsidRPr="00621B37" w:rsidRDefault="00192F92" w:rsidP="00192F92">
            <w:pPr>
              <w:spacing w:after="0" w:line="240" w:lineRule="auto"/>
              <w:rPr>
                <w:rFonts w:ascii="Courier New" w:hAnsi="Courier New" w:cs="Courier New"/>
                <w:sz w:val="20"/>
                <w:szCs w:val="20"/>
              </w:rPr>
            </w:pPr>
            <w:r w:rsidRPr="00621B37">
              <w:rPr>
                <w:rFonts w:ascii="Courier New" w:hAnsi="Courier New" w:cs="Courier New"/>
                <w:sz w:val="20"/>
                <w:szCs w:val="20"/>
              </w:rPr>
              <w:t xml:space="preserve">for </w:t>
            </w:r>
            <w:proofErr w:type="spellStart"/>
            <w:r w:rsidRPr="00621B37">
              <w:rPr>
                <w:rFonts w:ascii="Courier New" w:hAnsi="Courier New" w:cs="Courier New"/>
                <w:sz w:val="20"/>
                <w:szCs w:val="20"/>
              </w:rPr>
              <w:t>i</w:t>
            </w:r>
            <w:proofErr w:type="spellEnd"/>
            <w:r w:rsidRPr="00621B37">
              <w:rPr>
                <w:rFonts w:ascii="Courier New" w:hAnsi="Courier New" w:cs="Courier New"/>
                <w:sz w:val="20"/>
                <w:szCs w:val="20"/>
              </w:rPr>
              <w:t xml:space="preserve"> in range (0,10):</w:t>
            </w:r>
          </w:p>
          <w:p w14:paraId="64EFBB1B" w14:textId="77777777" w:rsidR="00192F92" w:rsidRPr="00621B37" w:rsidRDefault="00192F92" w:rsidP="00192F92">
            <w:pPr>
              <w:spacing w:after="0" w:line="240" w:lineRule="auto"/>
              <w:rPr>
                <w:sz w:val="20"/>
                <w:szCs w:val="20"/>
              </w:rPr>
            </w:pPr>
            <w:r w:rsidRPr="00621B37">
              <w:rPr>
                <w:rFonts w:ascii="Courier New" w:hAnsi="Courier New" w:cs="Courier New"/>
                <w:sz w:val="20"/>
                <w:szCs w:val="20"/>
              </w:rPr>
              <w:t xml:space="preserve">      print(i)</w:t>
            </w:r>
          </w:p>
        </w:tc>
        <w:tc>
          <w:tcPr>
            <w:tcW w:w="0" w:type="auto"/>
            <w:tcBorders>
              <w:top w:val="single" w:sz="2" w:space="0" w:color="000000"/>
              <w:left w:val="single" w:sz="2" w:space="0" w:color="000000"/>
              <w:bottom w:val="single" w:sz="2" w:space="0" w:color="000000"/>
              <w:right w:val="nil"/>
            </w:tcBorders>
            <w:tcMar>
              <w:left w:w="54" w:type="dxa"/>
            </w:tcMar>
          </w:tcPr>
          <w:p w14:paraId="5BE9F551" w14:textId="77777777" w:rsidR="00192F92" w:rsidRPr="002118F6" w:rsidRDefault="00192F92" w:rsidP="00192F92">
            <w:pPr>
              <w:spacing w:after="0" w:line="240" w:lineRule="auto"/>
              <w:jc w:val="center"/>
              <w:rPr>
                <w:b/>
                <w:bCs/>
                <w:sz w:val="16"/>
                <w:szCs w:val="16"/>
              </w:rPr>
            </w:pPr>
            <w:r w:rsidRPr="002118F6">
              <w:rPr>
                <w:b/>
                <w:bCs/>
                <w:sz w:val="16"/>
                <w:szCs w:val="16"/>
              </w:rPr>
              <w:t>0</w:t>
            </w:r>
          </w:p>
        </w:tc>
        <w:tc>
          <w:tcPr>
            <w:tcW w:w="0" w:type="auto"/>
            <w:tcBorders>
              <w:top w:val="single" w:sz="2" w:space="0" w:color="000000"/>
              <w:left w:val="single" w:sz="2" w:space="0" w:color="000000"/>
              <w:bottom w:val="single" w:sz="2" w:space="0" w:color="000000"/>
              <w:right w:val="nil"/>
            </w:tcBorders>
            <w:tcMar>
              <w:left w:w="54" w:type="dxa"/>
            </w:tcMar>
          </w:tcPr>
          <w:p w14:paraId="3974FD97" w14:textId="77777777" w:rsidR="00192F92" w:rsidRPr="002118F6" w:rsidRDefault="00192F92" w:rsidP="00192F92">
            <w:pPr>
              <w:spacing w:after="0" w:line="240" w:lineRule="auto"/>
              <w:jc w:val="center"/>
              <w:rPr>
                <w:b/>
                <w:bCs/>
                <w:sz w:val="16"/>
                <w:szCs w:val="16"/>
              </w:rPr>
            </w:pPr>
            <w:r w:rsidRPr="002118F6">
              <w:rPr>
                <w:b/>
                <w:bCs/>
                <w:sz w:val="16"/>
                <w:szCs w:val="16"/>
              </w:rPr>
              <w:t>1</w:t>
            </w:r>
          </w:p>
        </w:tc>
        <w:tc>
          <w:tcPr>
            <w:tcW w:w="0" w:type="auto"/>
            <w:tcBorders>
              <w:top w:val="single" w:sz="2" w:space="0" w:color="000000"/>
              <w:left w:val="single" w:sz="2" w:space="0" w:color="000000"/>
              <w:bottom w:val="single" w:sz="2" w:space="0" w:color="000000"/>
              <w:right w:val="nil"/>
            </w:tcBorders>
            <w:tcMar>
              <w:left w:w="54" w:type="dxa"/>
            </w:tcMar>
          </w:tcPr>
          <w:p w14:paraId="5831698A" w14:textId="77777777" w:rsidR="00192F92" w:rsidRPr="002118F6" w:rsidRDefault="00192F92" w:rsidP="00192F92">
            <w:pPr>
              <w:spacing w:after="0" w:line="240" w:lineRule="auto"/>
              <w:jc w:val="center"/>
              <w:rPr>
                <w:b/>
                <w:bCs/>
                <w:sz w:val="16"/>
                <w:szCs w:val="16"/>
              </w:rPr>
            </w:pPr>
            <w:r w:rsidRPr="002118F6">
              <w:rPr>
                <w:b/>
                <w:bCs/>
                <w:sz w:val="16"/>
                <w:szCs w:val="16"/>
              </w:rPr>
              <w:t>2</w:t>
            </w:r>
          </w:p>
        </w:tc>
        <w:tc>
          <w:tcPr>
            <w:tcW w:w="0" w:type="auto"/>
            <w:tcBorders>
              <w:top w:val="single" w:sz="2" w:space="0" w:color="000000"/>
              <w:left w:val="single" w:sz="2" w:space="0" w:color="000000"/>
              <w:bottom w:val="single" w:sz="2" w:space="0" w:color="000000"/>
              <w:right w:val="nil"/>
            </w:tcBorders>
            <w:tcMar>
              <w:left w:w="54" w:type="dxa"/>
            </w:tcMar>
          </w:tcPr>
          <w:p w14:paraId="7AAAAB3F" w14:textId="77777777" w:rsidR="00192F92" w:rsidRPr="002118F6" w:rsidRDefault="00192F92" w:rsidP="00192F92">
            <w:pPr>
              <w:spacing w:after="0" w:line="240" w:lineRule="auto"/>
              <w:jc w:val="center"/>
              <w:rPr>
                <w:b/>
                <w:bCs/>
                <w:sz w:val="16"/>
                <w:szCs w:val="16"/>
              </w:rPr>
            </w:pPr>
            <w:r w:rsidRPr="002118F6">
              <w:rPr>
                <w:b/>
                <w:bCs/>
                <w:sz w:val="16"/>
                <w:szCs w:val="16"/>
              </w:rPr>
              <w:t>3</w:t>
            </w:r>
          </w:p>
        </w:tc>
        <w:tc>
          <w:tcPr>
            <w:tcW w:w="0" w:type="auto"/>
            <w:tcBorders>
              <w:top w:val="single" w:sz="2" w:space="0" w:color="000000"/>
              <w:left w:val="single" w:sz="2" w:space="0" w:color="000000"/>
              <w:bottom w:val="single" w:sz="2" w:space="0" w:color="000000"/>
              <w:right w:val="nil"/>
            </w:tcBorders>
            <w:tcMar>
              <w:left w:w="54" w:type="dxa"/>
            </w:tcMar>
          </w:tcPr>
          <w:p w14:paraId="0078811C" w14:textId="77777777" w:rsidR="00192F92" w:rsidRPr="002118F6" w:rsidRDefault="00192F92" w:rsidP="00192F92">
            <w:pPr>
              <w:spacing w:after="0" w:line="240" w:lineRule="auto"/>
              <w:jc w:val="center"/>
              <w:rPr>
                <w:b/>
                <w:bCs/>
                <w:sz w:val="16"/>
                <w:szCs w:val="16"/>
              </w:rPr>
            </w:pPr>
            <w:r w:rsidRPr="002118F6">
              <w:rPr>
                <w:b/>
                <w:bCs/>
                <w:sz w:val="16"/>
                <w:szCs w:val="16"/>
              </w:rPr>
              <w:t>4</w:t>
            </w:r>
          </w:p>
        </w:tc>
        <w:tc>
          <w:tcPr>
            <w:tcW w:w="0" w:type="auto"/>
            <w:tcBorders>
              <w:top w:val="single" w:sz="2" w:space="0" w:color="000000"/>
              <w:left w:val="single" w:sz="2" w:space="0" w:color="000000"/>
              <w:bottom w:val="single" w:sz="2" w:space="0" w:color="000000"/>
              <w:right w:val="nil"/>
            </w:tcBorders>
            <w:tcMar>
              <w:left w:w="54" w:type="dxa"/>
            </w:tcMar>
          </w:tcPr>
          <w:p w14:paraId="29FDADF8" w14:textId="77777777" w:rsidR="00192F92" w:rsidRPr="002118F6" w:rsidRDefault="00192F92" w:rsidP="00192F92">
            <w:pPr>
              <w:spacing w:after="0" w:line="240" w:lineRule="auto"/>
              <w:jc w:val="center"/>
              <w:rPr>
                <w:b/>
                <w:bCs/>
                <w:sz w:val="16"/>
                <w:szCs w:val="16"/>
              </w:rPr>
            </w:pPr>
            <w:r w:rsidRPr="002118F6">
              <w:rPr>
                <w:b/>
                <w:bCs/>
                <w:sz w:val="16"/>
                <w:szCs w:val="16"/>
              </w:rPr>
              <w:t>5</w:t>
            </w:r>
          </w:p>
        </w:tc>
        <w:tc>
          <w:tcPr>
            <w:tcW w:w="0" w:type="auto"/>
            <w:tcBorders>
              <w:top w:val="single" w:sz="2" w:space="0" w:color="000000"/>
              <w:left w:val="single" w:sz="2" w:space="0" w:color="000000"/>
              <w:bottom w:val="single" w:sz="2" w:space="0" w:color="000000"/>
              <w:right w:val="nil"/>
            </w:tcBorders>
            <w:tcMar>
              <w:left w:w="54" w:type="dxa"/>
            </w:tcMar>
          </w:tcPr>
          <w:p w14:paraId="0407CFAD" w14:textId="77777777" w:rsidR="00192F92" w:rsidRPr="002118F6" w:rsidRDefault="00192F92" w:rsidP="00192F92">
            <w:pPr>
              <w:spacing w:after="0" w:line="240" w:lineRule="auto"/>
              <w:jc w:val="center"/>
              <w:rPr>
                <w:b/>
                <w:bCs/>
                <w:sz w:val="16"/>
                <w:szCs w:val="16"/>
              </w:rPr>
            </w:pPr>
            <w:r w:rsidRPr="002118F6">
              <w:rPr>
                <w:b/>
                <w:bCs/>
                <w:sz w:val="16"/>
                <w:szCs w:val="16"/>
              </w:rPr>
              <w:t>6</w:t>
            </w:r>
          </w:p>
        </w:tc>
        <w:tc>
          <w:tcPr>
            <w:tcW w:w="0" w:type="auto"/>
            <w:tcBorders>
              <w:top w:val="single" w:sz="2" w:space="0" w:color="000000"/>
              <w:left w:val="single" w:sz="2" w:space="0" w:color="000000"/>
              <w:bottom w:val="single" w:sz="2" w:space="0" w:color="000000"/>
              <w:right w:val="nil"/>
            </w:tcBorders>
            <w:tcMar>
              <w:left w:w="54" w:type="dxa"/>
            </w:tcMar>
          </w:tcPr>
          <w:p w14:paraId="3AB6D0E4" w14:textId="77777777" w:rsidR="00192F92" w:rsidRPr="002118F6" w:rsidRDefault="00192F92" w:rsidP="00192F92">
            <w:pPr>
              <w:spacing w:after="0" w:line="240" w:lineRule="auto"/>
              <w:jc w:val="center"/>
              <w:rPr>
                <w:b/>
                <w:bCs/>
                <w:sz w:val="16"/>
                <w:szCs w:val="16"/>
              </w:rPr>
            </w:pPr>
            <w:r w:rsidRPr="002118F6">
              <w:rPr>
                <w:b/>
                <w:bCs/>
                <w:sz w:val="16"/>
                <w:szCs w:val="16"/>
              </w:rPr>
              <w:t>7</w:t>
            </w:r>
          </w:p>
        </w:tc>
        <w:tc>
          <w:tcPr>
            <w:tcW w:w="0" w:type="auto"/>
            <w:tcBorders>
              <w:top w:val="single" w:sz="2" w:space="0" w:color="000000"/>
              <w:left w:val="single" w:sz="2" w:space="0" w:color="000000"/>
              <w:bottom w:val="single" w:sz="2" w:space="0" w:color="000000"/>
              <w:right w:val="nil"/>
            </w:tcBorders>
            <w:tcMar>
              <w:left w:w="54" w:type="dxa"/>
            </w:tcMar>
          </w:tcPr>
          <w:p w14:paraId="12787D08" w14:textId="77777777" w:rsidR="00192F92" w:rsidRPr="002118F6" w:rsidRDefault="00192F92" w:rsidP="00192F92">
            <w:pPr>
              <w:spacing w:after="0" w:line="240" w:lineRule="auto"/>
              <w:jc w:val="center"/>
              <w:rPr>
                <w:b/>
                <w:bCs/>
                <w:sz w:val="16"/>
                <w:szCs w:val="16"/>
              </w:rPr>
            </w:pPr>
            <w:r w:rsidRPr="002118F6">
              <w:rPr>
                <w:b/>
                <w:bCs/>
                <w:sz w:val="16"/>
                <w:szCs w:val="16"/>
              </w:rPr>
              <w:t>8</w:t>
            </w:r>
          </w:p>
        </w:tc>
        <w:tc>
          <w:tcPr>
            <w:tcW w:w="0" w:type="auto"/>
            <w:tcBorders>
              <w:top w:val="single" w:sz="2" w:space="0" w:color="000000"/>
              <w:left w:val="single" w:sz="2" w:space="0" w:color="000000"/>
              <w:bottom w:val="single" w:sz="2" w:space="0" w:color="000000"/>
              <w:right w:val="single" w:sz="2" w:space="0" w:color="000000"/>
            </w:tcBorders>
            <w:tcMar>
              <w:left w:w="54" w:type="dxa"/>
            </w:tcMar>
          </w:tcPr>
          <w:p w14:paraId="33614EA2" w14:textId="77777777" w:rsidR="00192F92" w:rsidRPr="002118F6" w:rsidRDefault="00192F92" w:rsidP="00192F92">
            <w:pPr>
              <w:spacing w:after="0" w:line="240" w:lineRule="auto"/>
              <w:jc w:val="center"/>
              <w:rPr>
                <w:b/>
                <w:bCs/>
                <w:sz w:val="16"/>
                <w:szCs w:val="16"/>
              </w:rPr>
            </w:pPr>
            <w:r w:rsidRPr="002118F6">
              <w:rPr>
                <w:b/>
                <w:bCs/>
                <w:sz w:val="16"/>
                <w:szCs w:val="16"/>
              </w:rPr>
              <w:t>9</w:t>
            </w:r>
          </w:p>
        </w:tc>
      </w:tr>
      <w:tr w:rsidR="00192F92" w14:paraId="51E1A595" w14:textId="77777777" w:rsidTr="00192F92">
        <w:trPr>
          <w:trHeight w:hRule="exact" w:val="246"/>
        </w:trPr>
        <w:tc>
          <w:tcPr>
            <w:tcW w:w="6250" w:type="dxa"/>
            <w:vMerge/>
            <w:tcBorders>
              <w:top w:val="nil"/>
              <w:left w:val="single" w:sz="2" w:space="0" w:color="000000"/>
              <w:bottom w:val="single" w:sz="2" w:space="0" w:color="000000"/>
              <w:right w:val="nil"/>
            </w:tcBorders>
            <w:tcMar>
              <w:left w:w="54" w:type="dxa"/>
            </w:tcMar>
          </w:tcPr>
          <w:p w14:paraId="5A3517E9" w14:textId="77777777" w:rsidR="00192F92" w:rsidRPr="00621B37" w:rsidRDefault="00192F92" w:rsidP="00192F92">
            <w:pPr>
              <w:spacing w:after="0" w:line="240" w:lineRule="auto"/>
              <w:rPr>
                <w:sz w:val="20"/>
                <w:szCs w:val="20"/>
              </w:rPr>
            </w:pPr>
          </w:p>
        </w:tc>
        <w:tc>
          <w:tcPr>
            <w:tcW w:w="0" w:type="auto"/>
            <w:tcBorders>
              <w:top w:val="nil"/>
              <w:left w:val="single" w:sz="2" w:space="0" w:color="000000"/>
              <w:bottom w:val="single" w:sz="2" w:space="0" w:color="000000"/>
              <w:right w:val="nil"/>
            </w:tcBorders>
            <w:tcMar>
              <w:left w:w="54" w:type="dxa"/>
            </w:tcMar>
          </w:tcPr>
          <w:p w14:paraId="41E3367D" w14:textId="77777777" w:rsidR="00192F92" w:rsidRPr="002118F6" w:rsidRDefault="00192F92" w:rsidP="00192F92">
            <w:pPr>
              <w:spacing w:after="0" w:line="240" w:lineRule="auto"/>
              <w:rPr>
                <w:sz w:val="16"/>
                <w:szCs w:val="16"/>
              </w:rPr>
            </w:pPr>
          </w:p>
        </w:tc>
        <w:tc>
          <w:tcPr>
            <w:tcW w:w="0" w:type="auto"/>
            <w:tcBorders>
              <w:top w:val="nil"/>
              <w:left w:val="single" w:sz="2" w:space="0" w:color="000000"/>
              <w:bottom w:val="single" w:sz="2" w:space="0" w:color="000000"/>
              <w:right w:val="nil"/>
            </w:tcBorders>
            <w:tcMar>
              <w:left w:w="54" w:type="dxa"/>
            </w:tcMar>
          </w:tcPr>
          <w:p w14:paraId="44AE2204" w14:textId="77777777" w:rsidR="00192F92" w:rsidRPr="002118F6" w:rsidRDefault="00192F92" w:rsidP="00192F92">
            <w:pPr>
              <w:spacing w:after="0" w:line="240" w:lineRule="auto"/>
              <w:rPr>
                <w:sz w:val="16"/>
                <w:szCs w:val="16"/>
              </w:rPr>
            </w:pPr>
          </w:p>
        </w:tc>
        <w:tc>
          <w:tcPr>
            <w:tcW w:w="0" w:type="auto"/>
            <w:tcBorders>
              <w:top w:val="nil"/>
              <w:left w:val="single" w:sz="2" w:space="0" w:color="000000"/>
              <w:bottom w:val="single" w:sz="2" w:space="0" w:color="000000"/>
              <w:right w:val="nil"/>
            </w:tcBorders>
            <w:tcMar>
              <w:left w:w="54" w:type="dxa"/>
            </w:tcMar>
          </w:tcPr>
          <w:p w14:paraId="675BCDAA" w14:textId="77777777" w:rsidR="00192F92" w:rsidRPr="002118F6" w:rsidRDefault="00192F92" w:rsidP="00192F92">
            <w:pPr>
              <w:spacing w:after="0" w:line="240" w:lineRule="auto"/>
              <w:rPr>
                <w:sz w:val="16"/>
                <w:szCs w:val="16"/>
              </w:rPr>
            </w:pPr>
          </w:p>
        </w:tc>
        <w:tc>
          <w:tcPr>
            <w:tcW w:w="0" w:type="auto"/>
            <w:tcBorders>
              <w:top w:val="nil"/>
              <w:left w:val="single" w:sz="2" w:space="0" w:color="000000"/>
              <w:bottom w:val="single" w:sz="2" w:space="0" w:color="000000"/>
              <w:right w:val="nil"/>
            </w:tcBorders>
            <w:tcMar>
              <w:left w:w="54" w:type="dxa"/>
            </w:tcMar>
          </w:tcPr>
          <w:p w14:paraId="47EDE745" w14:textId="77777777" w:rsidR="00192F92" w:rsidRPr="002118F6" w:rsidRDefault="00192F92" w:rsidP="00192F92">
            <w:pPr>
              <w:spacing w:after="0" w:line="240" w:lineRule="auto"/>
              <w:rPr>
                <w:sz w:val="16"/>
                <w:szCs w:val="16"/>
              </w:rPr>
            </w:pPr>
          </w:p>
        </w:tc>
        <w:tc>
          <w:tcPr>
            <w:tcW w:w="0" w:type="auto"/>
            <w:tcBorders>
              <w:top w:val="nil"/>
              <w:left w:val="single" w:sz="2" w:space="0" w:color="000000"/>
              <w:bottom w:val="single" w:sz="2" w:space="0" w:color="000000"/>
              <w:right w:val="nil"/>
            </w:tcBorders>
            <w:tcMar>
              <w:left w:w="54" w:type="dxa"/>
            </w:tcMar>
          </w:tcPr>
          <w:p w14:paraId="0CCE2D38" w14:textId="77777777" w:rsidR="00192F92" w:rsidRPr="002118F6" w:rsidRDefault="00192F92" w:rsidP="00192F92">
            <w:pPr>
              <w:spacing w:after="0" w:line="240" w:lineRule="auto"/>
              <w:rPr>
                <w:sz w:val="16"/>
                <w:szCs w:val="16"/>
              </w:rPr>
            </w:pPr>
          </w:p>
        </w:tc>
        <w:tc>
          <w:tcPr>
            <w:tcW w:w="0" w:type="auto"/>
            <w:tcBorders>
              <w:top w:val="nil"/>
              <w:left w:val="single" w:sz="2" w:space="0" w:color="000000"/>
              <w:bottom w:val="single" w:sz="2" w:space="0" w:color="000000"/>
              <w:right w:val="nil"/>
            </w:tcBorders>
            <w:tcMar>
              <w:left w:w="54" w:type="dxa"/>
            </w:tcMar>
          </w:tcPr>
          <w:p w14:paraId="5CA96714" w14:textId="77777777" w:rsidR="00192F92" w:rsidRPr="002118F6" w:rsidRDefault="00192F92" w:rsidP="00192F92">
            <w:pPr>
              <w:spacing w:after="0" w:line="240" w:lineRule="auto"/>
              <w:rPr>
                <w:sz w:val="16"/>
                <w:szCs w:val="16"/>
              </w:rPr>
            </w:pPr>
          </w:p>
        </w:tc>
        <w:tc>
          <w:tcPr>
            <w:tcW w:w="0" w:type="auto"/>
            <w:tcBorders>
              <w:top w:val="nil"/>
              <w:left w:val="single" w:sz="2" w:space="0" w:color="000000"/>
              <w:bottom w:val="single" w:sz="2" w:space="0" w:color="000000"/>
              <w:right w:val="nil"/>
            </w:tcBorders>
            <w:tcMar>
              <w:left w:w="54" w:type="dxa"/>
            </w:tcMar>
          </w:tcPr>
          <w:p w14:paraId="69E44AC5" w14:textId="77777777" w:rsidR="00192F92" w:rsidRPr="002118F6" w:rsidRDefault="00192F92" w:rsidP="00192F92">
            <w:pPr>
              <w:spacing w:after="0" w:line="240" w:lineRule="auto"/>
              <w:rPr>
                <w:sz w:val="16"/>
                <w:szCs w:val="16"/>
              </w:rPr>
            </w:pPr>
          </w:p>
        </w:tc>
        <w:tc>
          <w:tcPr>
            <w:tcW w:w="0" w:type="auto"/>
            <w:tcBorders>
              <w:top w:val="nil"/>
              <w:left w:val="single" w:sz="2" w:space="0" w:color="000000"/>
              <w:bottom w:val="single" w:sz="2" w:space="0" w:color="000000"/>
              <w:right w:val="nil"/>
            </w:tcBorders>
            <w:tcMar>
              <w:left w:w="54" w:type="dxa"/>
            </w:tcMar>
          </w:tcPr>
          <w:p w14:paraId="761565F8" w14:textId="77777777" w:rsidR="00192F92" w:rsidRPr="002118F6" w:rsidRDefault="00192F92" w:rsidP="00192F92">
            <w:pPr>
              <w:spacing w:after="0" w:line="240" w:lineRule="auto"/>
              <w:rPr>
                <w:sz w:val="16"/>
                <w:szCs w:val="16"/>
              </w:rPr>
            </w:pPr>
          </w:p>
        </w:tc>
        <w:tc>
          <w:tcPr>
            <w:tcW w:w="0" w:type="auto"/>
            <w:tcBorders>
              <w:top w:val="nil"/>
              <w:left w:val="single" w:sz="2" w:space="0" w:color="000000"/>
              <w:bottom w:val="single" w:sz="2" w:space="0" w:color="000000"/>
              <w:right w:val="nil"/>
            </w:tcBorders>
            <w:tcMar>
              <w:left w:w="54" w:type="dxa"/>
            </w:tcMar>
          </w:tcPr>
          <w:p w14:paraId="2DF5C558" w14:textId="77777777" w:rsidR="00192F92" w:rsidRPr="002118F6" w:rsidRDefault="00192F92" w:rsidP="00192F92">
            <w:pPr>
              <w:spacing w:after="0" w:line="240" w:lineRule="auto"/>
              <w:rPr>
                <w:sz w:val="16"/>
                <w:szCs w:val="16"/>
              </w:rPr>
            </w:pPr>
          </w:p>
        </w:tc>
        <w:tc>
          <w:tcPr>
            <w:tcW w:w="0" w:type="auto"/>
            <w:tcBorders>
              <w:top w:val="nil"/>
              <w:left w:val="single" w:sz="2" w:space="0" w:color="000000"/>
              <w:bottom w:val="single" w:sz="2" w:space="0" w:color="000000"/>
              <w:right w:val="single" w:sz="2" w:space="0" w:color="000000"/>
            </w:tcBorders>
            <w:tcMar>
              <w:left w:w="54" w:type="dxa"/>
            </w:tcMar>
          </w:tcPr>
          <w:p w14:paraId="48A08A2C" w14:textId="77777777" w:rsidR="00192F92" w:rsidRPr="002118F6" w:rsidRDefault="00192F92" w:rsidP="00192F92">
            <w:pPr>
              <w:spacing w:after="0" w:line="240" w:lineRule="auto"/>
              <w:rPr>
                <w:sz w:val="16"/>
                <w:szCs w:val="16"/>
              </w:rPr>
            </w:pPr>
          </w:p>
        </w:tc>
      </w:tr>
      <w:tr w:rsidR="00192F92" w14:paraId="096B4533" w14:textId="77777777" w:rsidTr="00192F92">
        <w:trPr>
          <w:trHeight w:hRule="exact" w:val="246"/>
        </w:trPr>
        <w:tc>
          <w:tcPr>
            <w:tcW w:w="6250" w:type="dxa"/>
            <w:vMerge w:val="restart"/>
            <w:tcBorders>
              <w:top w:val="single" w:sz="2" w:space="0" w:color="000000"/>
              <w:left w:val="single" w:sz="2" w:space="0" w:color="000000"/>
              <w:bottom w:val="single" w:sz="2" w:space="0" w:color="000000"/>
              <w:right w:val="nil"/>
            </w:tcBorders>
            <w:tcMar>
              <w:left w:w="54" w:type="dxa"/>
            </w:tcMar>
          </w:tcPr>
          <w:p w14:paraId="589A18AC" w14:textId="77777777" w:rsidR="00192F92" w:rsidRPr="00621B37" w:rsidRDefault="00192F92" w:rsidP="00192F92">
            <w:pPr>
              <w:spacing w:after="0" w:line="240" w:lineRule="auto"/>
              <w:rPr>
                <w:rFonts w:ascii="Courier New" w:hAnsi="Courier New" w:cs="Courier New"/>
                <w:sz w:val="20"/>
                <w:szCs w:val="20"/>
              </w:rPr>
            </w:pPr>
            <w:r w:rsidRPr="00621B37">
              <w:rPr>
                <w:rFonts w:ascii="Courier New" w:hAnsi="Courier New" w:cs="Courier New"/>
                <w:sz w:val="20"/>
                <w:szCs w:val="20"/>
              </w:rPr>
              <w:t>for i in range (0,10):</w:t>
            </w:r>
          </w:p>
          <w:p w14:paraId="2AB16CA1" w14:textId="77777777" w:rsidR="00192F92" w:rsidRPr="00621B37" w:rsidRDefault="00192F92" w:rsidP="00192F92">
            <w:pPr>
              <w:spacing w:after="0" w:line="240" w:lineRule="auto"/>
              <w:rPr>
                <w:sz w:val="20"/>
                <w:szCs w:val="20"/>
              </w:rPr>
            </w:pPr>
            <w:r w:rsidRPr="00621B37">
              <w:rPr>
                <w:rFonts w:ascii="Courier New" w:hAnsi="Courier New" w:cs="Courier New"/>
                <w:sz w:val="20"/>
                <w:szCs w:val="20"/>
              </w:rPr>
              <w:t xml:space="preserve">      print(-i)</w:t>
            </w:r>
          </w:p>
        </w:tc>
        <w:tc>
          <w:tcPr>
            <w:tcW w:w="0" w:type="auto"/>
            <w:tcBorders>
              <w:top w:val="single" w:sz="2" w:space="0" w:color="000000"/>
              <w:left w:val="single" w:sz="2" w:space="0" w:color="000000"/>
              <w:bottom w:val="single" w:sz="2" w:space="0" w:color="000000"/>
              <w:right w:val="nil"/>
            </w:tcBorders>
            <w:tcMar>
              <w:left w:w="54" w:type="dxa"/>
            </w:tcMar>
          </w:tcPr>
          <w:p w14:paraId="73A136C6" w14:textId="77777777" w:rsidR="00192F92" w:rsidRPr="002118F6" w:rsidRDefault="00192F92" w:rsidP="00192F92">
            <w:pPr>
              <w:spacing w:after="0" w:line="240" w:lineRule="auto"/>
              <w:jc w:val="center"/>
              <w:rPr>
                <w:b/>
                <w:bCs/>
                <w:sz w:val="16"/>
                <w:szCs w:val="16"/>
              </w:rPr>
            </w:pPr>
            <w:r w:rsidRPr="002118F6">
              <w:rPr>
                <w:b/>
                <w:bCs/>
                <w:sz w:val="16"/>
                <w:szCs w:val="16"/>
              </w:rPr>
              <w:t>0</w:t>
            </w:r>
          </w:p>
        </w:tc>
        <w:tc>
          <w:tcPr>
            <w:tcW w:w="0" w:type="auto"/>
            <w:tcBorders>
              <w:top w:val="single" w:sz="2" w:space="0" w:color="000000"/>
              <w:left w:val="single" w:sz="2" w:space="0" w:color="000000"/>
              <w:bottom w:val="single" w:sz="2" w:space="0" w:color="000000"/>
              <w:right w:val="nil"/>
            </w:tcBorders>
            <w:tcMar>
              <w:left w:w="54" w:type="dxa"/>
            </w:tcMar>
          </w:tcPr>
          <w:p w14:paraId="0ABF456A" w14:textId="77777777" w:rsidR="00192F92" w:rsidRPr="002118F6" w:rsidRDefault="00192F92" w:rsidP="00192F92">
            <w:pPr>
              <w:spacing w:after="0" w:line="240" w:lineRule="auto"/>
              <w:jc w:val="center"/>
              <w:rPr>
                <w:b/>
                <w:bCs/>
                <w:sz w:val="16"/>
                <w:szCs w:val="16"/>
              </w:rPr>
            </w:pPr>
            <w:r w:rsidRPr="002118F6">
              <w:rPr>
                <w:b/>
                <w:bCs/>
                <w:sz w:val="16"/>
                <w:szCs w:val="16"/>
              </w:rPr>
              <w:t>1</w:t>
            </w:r>
          </w:p>
        </w:tc>
        <w:tc>
          <w:tcPr>
            <w:tcW w:w="0" w:type="auto"/>
            <w:tcBorders>
              <w:top w:val="single" w:sz="2" w:space="0" w:color="000000"/>
              <w:left w:val="single" w:sz="2" w:space="0" w:color="000000"/>
              <w:bottom w:val="single" w:sz="2" w:space="0" w:color="000000"/>
              <w:right w:val="nil"/>
            </w:tcBorders>
            <w:tcMar>
              <w:left w:w="54" w:type="dxa"/>
            </w:tcMar>
          </w:tcPr>
          <w:p w14:paraId="66D6B42B" w14:textId="77777777" w:rsidR="00192F92" w:rsidRPr="002118F6" w:rsidRDefault="00192F92" w:rsidP="00192F92">
            <w:pPr>
              <w:spacing w:after="0" w:line="240" w:lineRule="auto"/>
              <w:jc w:val="center"/>
              <w:rPr>
                <w:b/>
                <w:bCs/>
                <w:sz w:val="16"/>
                <w:szCs w:val="16"/>
              </w:rPr>
            </w:pPr>
            <w:r w:rsidRPr="002118F6">
              <w:rPr>
                <w:b/>
                <w:bCs/>
                <w:sz w:val="16"/>
                <w:szCs w:val="16"/>
              </w:rPr>
              <w:t>2</w:t>
            </w:r>
          </w:p>
        </w:tc>
        <w:tc>
          <w:tcPr>
            <w:tcW w:w="0" w:type="auto"/>
            <w:tcBorders>
              <w:top w:val="single" w:sz="2" w:space="0" w:color="000000"/>
              <w:left w:val="single" w:sz="2" w:space="0" w:color="000000"/>
              <w:bottom w:val="single" w:sz="2" w:space="0" w:color="000000"/>
              <w:right w:val="nil"/>
            </w:tcBorders>
            <w:tcMar>
              <w:left w:w="54" w:type="dxa"/>
            </w:tcMar>
          </w:tcPr>
          <w:p w14:paraId="55CACC75" w14:textId="77777777" w:rsidR="00192F92" w:rsidRPr="002118F6" w:rsidRDefault="00192F92" w:rsidP="00192F92">
            <w:pPr>
              <w:spacing w:after="0" w:line="240" w:lineRule="auto"/>
              <w:jc w:val="center"/>
              <w:rPr>
                <w:b/>
                <w:bCs/>
                <w:sz w:val="16"/>
                <w:szCs w:val="16"/>
              </w:rPr>
            </w:pPr>
            <w:r w:rsidRPr="002118F6">
              <w:rPr>
                <w:b/>
                <w:bCs/>
                <w:sz w:val="16"/>
                <w:szCs w:val="16"/>
              </w:rPr>
              <w:t>3</w:t>
            </w:r>
          </w:p>
        </w:tc>
        <w:tc>
          <w:tcPr>
            <w:tcW w:w="0" w:type="auto"/>
            <w:tcBorders>
              <w:top w:val="single" w:sz="2" w:space="0" w:color="000000"/>
              <w:left w:val="single" w:sz="2" w:space="0" w:color="000000"/>
              <w:bottom w:val="single" w:sz="2" w:space="0" w:color="000000"/>
              <w:right w:val="nil"/>
            </w:tcBorders>
            <w:tcMar>
              <w:left w:w="54" w:type="dxa"/>
            </w:tcMar>
          </w:tcPr>
          <w:p w14:paraId="6012817D" w14:textId="77777777" w:rsidR="00192F92" w:rsidRPr="002118F6" w:rsidRDefault="00192F92" w:rsidP="00192F92">
            <w:pPr>
              <w:spacing w:after="0" w:line="240" w:lineRule="auto"/>
              <w:jc w:val="center"/>
              <w:rPr>
                <w:b/>
                <w:bCs/>
                <w:sz w:val="16"/>
                <w:szCs w:val="16"/>
              </w:rPr>
            </w:pPr>
            <w:r w:rsidRPr="002118F6">
              <w:rPr>
                <w:b/>
                <w:bCs/>
                <w:sz w:val="16"/>
                <w:szCs w:val="16"/>
              </w:rPr>
              <w:t>4</w:t>
            </w:r>
          </w:p>
        </w:tc>
        <w:tc>
          <w:tcPr>
            <w:tcW w:w="0" w:type="auto"/>
            <w:tcBorders>
              <w:top w:val="single" w:sz="2" w:space="0" w:color="000000"/>
              <w:left w:val="single" w:sz="2" w:space="0" w:color="000000"/>
              <w:bottom w:val="single" w:sz="2" w:space="0" w:color="000000"/>
              <w:right w:val="nil"/>
            </w:tcBorders>
            <w:tcMar>
              <w:left w:w="54" w:type="dxa"/>
            </w:tcMar>
          </w:tcPr>
          <w:p w14:paraId="40FE8236" w14:textId="77777777" w:rsidR="00192F92" w:rsidRPr="002118F6" w:rsidRDefault="00192F92" w:rsidP="00192F92">
            <w:pPr>
              <w:spacing w:after="0" w:line="240" w:lineRule="auto"/>
              <w:jc w:val="center"/>
              <w:rPr>
                <w:b/>
                <w:bCs/>
                <w:sz w:val="16"/>
                <w:szCs w:val="16"/>
              </w:rPr>
            </w:pPr>
            <w:r w:rsidRPr="002118F6">
              <w:rPr>
                <w:b/>
                <w:bCs/>
                <w:sz w:val="16"/>
                <w:szCs w:val="16"/>
              </w:rPr>
              <w:t>5</w:t>
            </w:r>
          </w:p>
        </w:tc>
        <w:tc>
          <w:tcPr>
            <w:tcW w:w="0" w:type="auto"/>
            <w:tcBorders>
              <w:top w:val="single" w:sz="2" w:space="0" w:color="000000"/>
              <w:left w:val="single" w:sz="2" w:space="0" w:color="000000"/>
              <w:bottom w:val="single" w:sz="2" w:space="0" w:color="000000"/>
              <w:right w:val="nil"/>
            </w:tcBorders>
            <w:tcMar>
              <w:left w:w="54" w:type="dxa"/>
            </w:tcMar>
          </w:tcPr>
          <w:p w14:paraId="7ED6175F" w14:textId="77777777" w:rsidR="00192F92" w:rsidRPr="002118F6" w:rsidRDefault="00192F92" w:rsidP="00192F92">
            <w:pPr>
              <w:spacing w:after="0" w:line="240" w:lineRule="auto"/>
              <w:jc w:val="center"/>
              <w:rPr>
                <w:b/>
                <w:bCs/>
                <w:sz w:val="16"/>
                <w:szCs w:val="16"/>
              </w:rPr>
            </w:pPr>
            <w:r w:rsidRPr="002118F6">
              <w:rPr>
                <w:b/>
                <w:bCs/>
                <w:sz w:val="16"/>
                <w:szCs w:val="16"/>
              </w:rPr>
              <w:t>6</w:t>
            </w:r>
          </w:p>
        </w:tc>
        <w:tc>
          <w:tcPr>
            <w:tcW w:w="0" w:type="auto"/>
            <w:tcBorders>
              <w:top w:val="single" w:sz="2" w:space="0" w:color="000000"/>
              <w:left w:val="single" w:sz="2" w:space="0" w:color="000000"/>
              <w:bottom w:val="single" w:sz="2" w:space="0" w:color="000000"/>
              <w:right w:val="nil"/>
            </w:tcBorders>
            <w:tcMar>
              <w:left w:w="54" w:type="dxa"/>
            </w:tcMar>
          </w:tcPr>
          <w:p w14:paraId="764B9BD5" w14:textId="77777777" w:rsidR="00192F92" w:rsidRPr="002118F6" w:rsidRDefault="00192F92" w:rsidP="00192F92">
            <w:pPr>
              <w:spacing w:after="0" w:line="240" w:lineRule="auto"/>
              <w:jc w:val="center"/>
              <w:rPr>
                <w:b/>
                <w:bCs/>
                <w:sz w:val="16"/>
                <w:szCs w:val="16"/>
              </w:rPr>
            </w:pPr>
            <w:r w:rsidRPr="002118F6">
              <w:rPr>
                <w:b/>
                <w:bCs/>
                <w:sz w:val="16"/>
                <w:szCs w:val="16"/>
              </w:rPr>
              <w:t>7</w:t>
            </w:r>
          </w:p>
        </w:tc>
        <w:tc>
          <w:tcPr>
            <w:tcW w:w="0" w:type="auto"/>
            <w:tcBorders>
              <w:top w:val="single" w:sz="2" w:space="0" w:color="000000"/>
              <w:left w:val="single" w:sz="2" w:space="0" w:color="000000"/>
              <w:bottom w:val="single" w:sz="2" w:space="0" w:color="000000"/>
              <w:right w:val="nil"/>
            </w:tcBorders>
            <w:tcMar>
              <w:left w:w="54" w:type="dxa"/>
            </w:tcMar>
          </w:tcPr>
          <w:p w14:paraId="4DA6320A" w14:textId="77777777" w:rsidR="00192F92" w:rsidRPr="002118F6" w:rsidRDefault="00192F92" w:rsidP="00192F92">
            <w:pPr>
              <w:spacing w:after="0" w:line="240" w:lineRule="auto"/>
              <w:jc w:val="center"/>
              <w:rPr>
                <w:b/>
                <w:bCs/>
                <w:sz w:val="16"/>
                <w:szCs w:val="16"/>
              </w:rPr>
            </w:pPr>
            <w:r w:rsidRPr="002118F6">
              <w:rPr>
                <w:b/>
                <w:bCs/>
                <w:sz w:val="16"/>
                <w:szCs w:val="16"/>
              </w:rPr>
              <w:t>8</w:t>
            </w:r>
          </w:p>
        </w:tc>
        <w:tc>
          <w:tcPr>
            <w:tcW w:w="0" w:type="auto"/>
            <w:tcBorders>
              <w:top w:val="single" w:sz="2" w:space="0" w:color="000000"/>
              <w:left w:val="single" w:sz="2" w:space="0" w:color="000000"/>
              <w:bottom w:val="single" w:sz="2" w:space="0" w:color="000000"/>
              <w:right w:val="single" w:sz="2" w:space="0" w:color="000000"/>
            </w:tcBorders>
            <w:tcMar>
              <w:left w:w="54" w:type="dxa"/>
            </w:tcMar>
          </w:tcPr>
          <w:p w14:paraId="7BDA869E" w14:textId="77777777" w:rsidR="00192F92" w:rsidRPr="002118F6" w:rsidRDefault="00192F92" w:rsidP="00192F92">
            <w:pPr>
              <w:spacing w:after="0" w:line="240" w:lineRule="auto"/>
              <w:jc w:val="center"/>
              <w:rPr>
                <w:b/>
                <w:bCs/>
                <w:sz w:val="16"/>
                <w:szCs w:val="16"/>
              </w:rPr>
            </w:pPr>
            <w:r w:rsidRPr="002118F6">
              <w:rPr>
                <w:b/>
                <w:bCs/>
                <w:sz w:val="16"/>
                <w:szCs w:val="16"/>
              </w:rPr>
              <w:t>9</w:t>
            </w:r>
          </w:p>
        </w:tc>
      </w:tr>
      <w:tr w:rsidR="00192F92" w14:paraId="6F6C4510" w14:textId="77777777" w:rsidTr="00192F92">
        <w:trPr>
          <w:trHeight w:hRule="exact" w:val="246"/>
        </w:trPr>
        <w:tc>
          <w:tcPr>
            <w:tcW w:w="6250" w:type="dxa"/>
            <w:vMerge/>
            <w:tcBorders>
              <w:top w:val="nil"/>
              <w:left w:val="single" w:sz="2" w:space="0" w:color="000000"/>
              <w:bottom w:val="single" w:sz="2" w:space="0" w:color="000000"/>
              <w:right w:val="nil"/>
            </w:tcBorders>
            <w:tcMar>
              <w:left w:w="54" w:type="dxa"/>
            </w:tcMar>
          </w:tcPr>
          <w:p w14:paraId="734A7B48" w14:textId="77777777" w:rsidR="00192F92" w:rsidRPr="00621B37" w:rsidRDefault="00192F92" w:rsidP="00192F92">
            <w:pPr>
              <w:spacing w:after="0" w:line="240" w:lineRule="auto"/>
              <w:rPr>
                <w:sz w:val="20"/>
                <w:szCs w:val="20"/>
              </w:rPr>
            </w:pPr>
          </w:p>
        </w:tc>
        <w:tc>
          <w:tcPr>
            <w:tcW w:w="0" w:type="auto"/>
            <w:tcBorders>
              <w:top w:val="nil"/>
              <w:left w:val="single" w:sz="2" w:space="0" w:color="000000"/>
              <w:bottom w:val="single" w:sz="2" w:space="0" w:color="000000"/>
              <w:right w:val="nil"/>
            </w:tcBorders>
            <w:tcMar>
              <w:left w:w="54" w:type="dxa"/>
            </w:tcMar>
          </w:tcPr>
          <w:p w14:paraId="0B687D7C" w14:textId="77777777" w:rsidR="00192F92" w:rsidRPr="002118F6" w:rsidRDefault="00192F92" w:rsidP="00192F92">
            <w:pPr>
              <w:spacing w:after="0" w:line="240" w:lineRule="auto"/>
              <w:rPr>
                <w:sz w:val="16"/>
                <w:szCs w:val="16"/>
              </w:rPr>
            </w:pPr>
          </w:p>
        </w:tc>
        <w:tc>
          <w:tcPr>
            <w:tcW w:w="0" w:type="auto"/>
            <w:tcBorders>
              <w:top w:val="nil"/>
              <w:left w:val="single" w:sz="2" w:space="0" w:color="000000"/>
              <w:bottom w:val="single" w:sz="2" w:space="0" w:color="000000"/>
              <w:right w:val="nil"/>
            </w:tcBorders>
            <w:tcMar>
              <w:left w:w="54" w:type="dxa"/>
            </w:tcMar>
          </w:tcPr>
          <w:p w14:paraId="42A2A8FB" w14:textId="77777777" w:rsidR="00192F92" w:rsidRPr="002118F6" w:rsidRDefault="00192F92" w:rsidP="00192F92">
            <w:pPr>
              <w:spacing w:after="0" w:line="240" w:lineRule="auto"/>
              <w:rPr>
                <w:sz w:val="16"/>
                <w:szCs w:val="16"/>
              </w:rPr>
            </w:pPr>
          </w:p>
        </w:tc>
        <w:tc>
          <w:tcPr>
            <w:tcW w:w="0" w:type="auto"/>
            <w:tcBorders>
              <w:top w:val="nil"/>
              <w:left w:val="single" w:sz="2" w:space="0" w:color="000000"/>
              <w:bottom w:val="single" w:sz="2" w:space="0" w:color="000000"/>
              <w:right w:val="nil"/>
            </w:tcBorders>
            <w:tcMar>
              <w:left w:w="54" w:type="dxa"/>
            </w:tcMar>
          </w:tcPr>
          <w:p w14:paraId="75398217" w14:textId="77777777" w:rsidR="00192F92" w:rsidRPr="002118F6" w:rsidRDefault="00192F92" w:rsidP="00192F92">
            <w:pPr>
              <w:spacing w:after="0" w:line="240" w:lineRule="auto"/>
              <w:rPr>
                <w:sz w:val="16"/>
                <w:szCs w:val="16"/>
              </w:rPr>
            </w:pPr>
          </w:p>
        </w:tc>
        <w:tc>
          <w:tcPr>
            <w:tcW w:w="0" w:type="auto"/>
            <w:tcBorders>
              <w:top w:val="nil"/>
              <w:left w:val="single" w:sz="2" w:space="0" w:color="000000"/>
              <w:bottom w:val="single" w:sz="2" w:space="0" w:color="000000"/>
              <w:right w:val="nil"/>
            </w:tcBorders>
            <w:tcMar>
              <w:left w:w="54" w:type="dxa"/>
            </w:tcMar>
          </w:tcPr>
          <w:p w14:paraId="3A40B58D" w14:textId="77777777" w:rsidR="00192F92" w:rsidRPr="002118F6" w:rsidRDefault="00192F92" w:rsidP="00192F92">
            <w:pPr>
              <w:spacing w:after="0" w:line="240" w:lineRule="auto"/>
              <w:rPr>
                <w:sz w:val="16"/>
                <w:szCs w:val="16"/>
              </w:rPr>
            </w:pPr>
          </w:p>
        </w:tc>
        <w:tc>
          <w:tcPr>
            <w:tcW w:w="0" w:type="auto"/>
            <w:tcBorders>
              <w:top w:val="nil"/>
              <w:left w:val="single" w:sz="2" w:space="0" w:color="000000"/>
              <w:bottom w:val="single" w:sz="2" w:space="0" w:color="000000"/>
              <w:right w:val="nil"/>
            </w:tcBorders>
            <w:tcMar>
              <w:left w:w="54" w:type="dxa"/>
            </w:tcMar>
          </w:tcPr>
          <w:p w14:paraId="5F81AC2D" w14:textId="77777777" w:rsidR="00192F92" w:rsidRPr="002118F6" w:rsidRDefault="00192F92" w:rsidP="00192F92">
            <w:pPr>
              <w:spacing w:after="0" w:line="240" w:lineRule="auto"/>
              <w:rPr>
                <w:sz w:val="16"/>
                <w:szCs w:val="16"/>
              </w:rPr>
            </w:pPr>
          </w:p>
        </w:tc>
        <w:tc>
          <w:tcPr>
            <w:tcW w:w="0" w:type="auto"/>
            <w:tcBorders>
              <w:top w:val="nil"/>
              <w:left w:val="single" w:sz="2" w:space="0" w:color="000000"/>
              <w:bottom w:val="single" w:sz="2" w:space="0" w:color="000000"/>
              <w:right w:val="nil"/>
            </w:tcBorders>
            <w:tcMar>
              <w:left w:w="54" w:type="dxa"/>
            </w:tcMar>
          </w:tcPr>
          <w:p w14:paraId="0CB71EE8" w14:textId="77777777" w:rsidR="00192F92" w:rsidRPr="002118F6" w:rsidRDefault="00192F92" w:rsidP="00192F92">
            <w:pPr>
              <w:spacing w:after="0" w:line="240" w:lineRule="auto"/>
              <w:rPr>
                <w:sz w:val="16"/>
                <w:szCs w:val="16"/>
              </w:rPr>
            </w:pPr>
          </w:p>
        </w:tc>
        <w:tc>
          <w:tcPr>
            <w:tcW w:w="0" w:type="auto"/>
            <w:tcBorders>
              <w:top w:val="nil"/>
              <w:left w:val="single" w:sz="2" w:space="0" w:color="000000"/>
              <w:bottom w:val="single" w:sz="2" w:space="0" w:color="000000"/>
              <w:right w:val="nil"/>
            </w:tcBorders>
            <w:tcMar>
              <w:left w:w="54" w:type="dxa"/>
            </w:tcMar>
          </w:tcPr>
          <w:p w14:paraId="6829549D" w14:textId="77777777" w:rsidR="00192F92" w:rsidRPr="002118F6" w:rsidRDefault="00192F92" w:rsidP="00192F92">
            <w:pPr>
              <w:spacing w:after="0" w:line="240" w:lineRule="auto"/>
              <w:rPr>
                <w:sz w:val="16"/>
                <w:szCs w:val="16"/>
              </w:rPr>
            </w:pPr>
          </w:p>
        </w:tc>
        <w:tc>
          <w:tcPr>
            <w:tcW w:w="0" w:type="auto"/>
            <w:tcBorders>
              <w:top w:val="nil"/>
              <w:left w:val="single" w:sz="2" w:space="0" w:color="000000"/>
              <w:bottom w:val="single" w:sz="2" w:space="0" w:color="000000"/>
              <w:right w:val="nil"/>
            </w:tcBorders>
            <w:tcMar>
              <w:left w:w="54" w:type="dxa"/>
            </w:tcMar>
          </w:tcPr>
          <w:p w14:paraId="149FFCEE" w14:textId="77777777" w:rsidR="00192F92" w:rsidRPr="002118F6" w:rsidRDefault="00192F92" w:rsidP="00192F92">
            <w:pPr>
              <w:spacing w:after="0" w:line="240" w:lineRule="auto"/>
              <w:rPr>
                <w:sz w:val="16"/>
                <w:szCs w:val="16"/>
              </w:rPr>
            </w:pPr>
          </w:p>
        </w:tc>
        <w:tc>
          <w:tcPr>
            <w:tcW w:w="0" w:type="auto"/>
            <w:tcBorders>
              <w:top w:val="nil"/>
              <w:left w:val="single" w:sz="2" w:space="0" w:color="000000"/>
              <w:bottom w:val="single" w:sz="2" w:space="0" w:color="000000"/>
              <w:right w:val="nil"/>
            </w:tcBorders>
            <w:tcMar>
              <w:left w:w="54" w:type="dxa"/>
            </w:tcMar>
          </w:tcPr>
          <w:p w14:paraId="58B6ED88" w14:textId="77777777" w:rsidR="00192F92" w:rsidRPr="002118F6" w:rsidRDefault="00192F92" w:rsidP="00192F92">
            <w:pPr>
              <w:spacing w:after="0" w:line="240" w:lineRule="auto"/>
              <w:rPr>
                <w:sz w:val="16"/>
                <w:szCs w:val="16"/>
              </w:rPr>
            </w:pPr>
          </w:p>
        </w:tc>
        <w:tc>
          <w:tcPr>
            <w:tcW w:w="0" w:type="auto"/>
            <w:tcBorders>
              <w:top w:val="nil"/>
              <w:left w:val="single" w:sz="2" w:space="0" w:color="000000"/>
              <w:bottom w:val="single" w:sz="2" w:space="0" w:color="000000"/>
              <w:right w:val="single" w:sz="2" w:space="0" w:color="000000"/>
            </w:tcBorders>
            <w:tcMar>
              <w:left w:w="54" w:type="dxa"/>
            </w:tcMar>
          </w:tcPr>
          <w:p w14:paraId="7CC367A6" w14:textId="77777777" w:rsidR="00192F92" w:rsidRPr="002118F6" w:rsidRDefault="00192F92" w:rsidP="00192F92">
            <w:pPr>
              <w:spacing w:after="0" w:line="240" w:lineRule="auto"/>
              <w:rPr>
                <w:sz w:val="16"/>
                <w:szCs w:val="16"/>
              </w:rPr>
            </w:pPr>
          </w:p>
        </w:tc>
      </w:tr>
      <w:tr w:rsidR="00192F92" w14:paraId="3118AAA5" w14:textId="77777777" w:rsidTr="00192F92">
        <w:trPr>
          <w:trHeight w:hRule="exact" w:val="246"/>
        </w:trPr>
        <w:tc>
          <w:tcPr>
            <w:tcW w:w="6250" w:type="dxa"/>
            <w:vMerge w:val="restart"/>
            <w:tcBorders>
              <w:top w:val="single" w:sz="2" w:space="0" w:color="000000"/>
              <w:left w:val="single" w:sz="2" w:space="0" w:color="000000"/>
              <w:bottom w:val="single" w:sz="2" w:space="0" w:color="000000"/>
              <w:right w:val="nil"/>
            </w:tcBorders>
            <w:tcMar>
              <w:left w:w="54" w:type="dxa"/>
            </w:tcMar>
          </w:tcPr>
          <w:p w14:paraId="27A25719" w14:textId="77777777" w:rsidR="00192F92" w:rsidRPr="00621B37" w:rsidRDefault="00192F92" w:rsidP="00192F92">
            <w:pPr>
              <w:spacing w:after="0" w:line="240" w:lineRule="auto"/>
              <w:rPr>
                <w:rFonts w:ascii="Courier New" w:hAnsi="Courier New" w:cs="Courier New"/>
                <w:sz w:val="20"/>
                <w:szCs w:val="20"/>
              </w:rPr>
            </w:pPr>
            <w:r w:rsidRPr="00621B37">
              <w:rPr>
                <w:rFonts w:ascii="Courier New" w:hAnsi="Courier New" w:cs="Courier New"/>
                <w:sz w:val="20"/>
                <w:szCs w:val="20"/>
              </w:rPr>
              <w:t>for i in range (0,10):</w:t>
            </w:r>
          </w:p>
          <w:p w14:paraId="19F41D4C" w14:textId="77777777" w:rsidR="00192F92" w:rsidRPr="00621B37" w:rsidRDefault="00192F92" w:rsidP="00192F92">
            <w:pPr>
              <w:spacing w:after="0" w:line="240" w:lineRule="auto"/>
              <w:rPr>
                <w:sz w:val="20"/>
                <w:szCs w:val="20"/>
              </w:rPr>
            </w:pPr>
            <w:r w:rsidRPr="00621B37">
              <w:rPr>
                <w:rFonts w:ascii="Courier New" w:hAnsi="Courier New" w:cs="Courier New"/>
                <w:sz w:val="20"/>
                <w:szCs w:val="20"/>
              </w:rPr>
              <w:t xml:space="preserve">      print(i+5)</w:t>
            </w:r>
          </w:p>
        </w:tc>
        <w:tc>
          <w:tcPr>
            <w:tcW w:w="0" w:type="auto"/>
            <w:tcBorders>
              <w:top w:val="single" w:sz="2" w:space="0" w:color="000000"/>
              <w:left w:val="single" w:sz="2" w:space="0" w:color="000000"/>
              <w:bottom w:val="single" w:sz="2" w:space="0" w:color="000000"/>
              <w:right w:val="nil"/>
            </w:tcBorders>
            <w:tcMar>
              <w:left w:w="54" w:type="dxa"/>
            </w:tcMar>
          </w:tcPr>
          <w:p w14:paraId="45149D76" w14:textId="77777777" w:rsidR="00192F92" w:rsidRPr="002118F6" w:rsidRDefault="00192F92" w:rsidP="00192F92">
            <w:pPr>
              <w:spacing w:after="0" w:line="240" w:lineRule="auto"/>
              <w:jc w:val="center"/>
              <w:rPr>
                <w:b/>
                <w:bCs/>
                <w:sz w:val="16"/>
                <w:szCs w:val="16"/>
              </w:rPr>
            </w:pPr>
            <w:r w:rsidRPr="002118F6">
              <w:rPr>
                <w:b/>
                <w:bCs/>
                <w:sz w:val="16"/>
                <w:szCs w:val="16"/>
              </w:rPr>
              <w:t>0</w:t>
            </w:r>
          </w:p>
        </w:tc>
        <w:tc>
          <w:tcPr>
            <w:tcW w:w="0" w:type="auto"/>
            <w:tcBorders>
              <w:top w:val="single" w:sz="2" w:space="0" w:color="000000"/>
              <w:left w:val="single" w:sz="2" w:space="0" w:color="000000"/>
              <w:bottom w:val="single" w:sz="2" w:space="0" w:color="000000"/>
              <w:right w:val="nil"/>
            </w:tcBorders>
            <w:tcMar>
              <w:left w:w="54" w:type="dxa"/>
            </w:tcMar>
          </w:tcPr>
          <w:p w14:paraId="42E9A231" w14:textId="77777777" w:rsidR="00192F92" w:rsidRPr="002118F6" w:rsidRDefault="00192F92" w:rsidP="00192F92">
            <w:pPr>
              <w:spacing w:after="0" w:line="240" w:lineRule="auto"/>
              <w:jc w:val="center"/>
              <w:rPr>
                <w:b/>
                <w:bCs/>
                <w:sz w:val="16"/>
                <w:szCs w:val="16"/>
              </w:rPr>
            </w:pPr>
            <w:r w:rsidRPr="002118F6">
              <w:rPr>
                <w:b/>
                <w:bCs/>
                <w:sz w:val="16"/>
                <w:szCs w:val="16"/>
              </w:rPr>
              <w:t>1</w:t>
            </w:r>
          </w:p>
        </w:tc>
        <w:tc>
          <w:tcPr>
            <w:tcW w:w="0" w:type="auto"/>
            <w:tcBorders>
              <w:top w:val="single" w:sz="2" w:space="0" w:color="000000"/>
              <w:left w:val="single" w:sz="2" w:space="0" w:color="000000"/>
              <w:bottom w:val="single" w:sz="2" w:space="0" w:color="000000"/>
              <w:right w:val="nil"/>
            </w:tcBorders>
            <w:tcMar>
              <w:left w:w="54" w:type="dxa"/>
            </w:tcMar>
          </w:tcPr>
          <w:p w14:paraId="180001FA" w14:textId="77777777" w:rsidR="00192F92" w:rsidRPr="002118F6" w:rsidRDefault="00192F92" w:rsidP="00192F92">
            <w:pPr>
              <w:spacing w:after="0" w:line="240" w:lineRule="auto"/>
              <w:jc w:val="center"/>
              <w:rPr>
                <w:b/>
                <w:bCs/>
                <w:sz w:val="16"/>
                <w:szCs w:val="16"/>
              </w:rPr>
            </w:pPr>
            <w:r w:rsidRPr="002118F6">
              <w:rPr>
                <w:b/>
                <w:bCs/>
                <w:sz w:val="16"/>
                <w:szCs w:val="16"/>
              </w:rPr>
              <w:t>2</w:t>
            </w:r>
          </w:p>
        </w:tc>
        <w:tc>
          <w:tcPr>
            <w:tcW w:w="0" w:type="auto"/>
            <w:tcBorders>
              <w:top w:val="single" w:sz="2" w:space="0" w:color="000000"/>
              <w:left w:val="single" w:sz="2" w:space="0" w:color="000000"/>
              <w:bottom w:val="single" w:sz="2" w:space="0" w:color="000000"/>
              <w:right w:val="nil"/>
            </w:tcBorders>
            <w:tcMar>
              <w:left w:w="54" w:type="dxa"/>
            </w:tcMar>
          </w:tcPr>
          <w:p w14:paraId="535894EF" w14:textId="77777777" w:rsidR="00192F92" w:rsidRPr="002118F6" w:rsidRDefault="00192F92" w:rsidP="00192F92">
            <w:pPr>
              <w:spacing w:after="0" w:line="240" w:lineRule="auto"/>
              <w:jc w:val="center"/>
              <w:rPr>
                <w:b/>
                <w:bCs/>
                <w:sz w:val="16"/>
                <w:szCs w:val="16"/>
              </w:rPr>
            </w:pPr>
            <w:r w:rsidRPr="002118F6">
              <w:rPr>
                <w:b/>
                <w:bCs/>
                <w:sz w:val="16"/>
                <w:szCs w:val="16"/>
              </w:rPr>
              <w:t>3</w:t>
            </w:r>
          </w:p>
        </w:tc>
        <w:tc>
          <w:tcPr>
            <w:tcW w:w="0" w:type="auto"/>
            <w:tcBorders>
              <w:top w:val="single" w:sz="2" w:space="0" w:color="000000"/>
              <w:left w:val="single" w:sz="2" w:space="0" w:color="000000"/>
              <w:bottom w:val="single" w:sz="2" w:space="0" w:color="000000"/>
              <w:right w:val="nil"/>
            </w:tcBorders>
            <w:tcMar>
              <w:left w:w="54" w:type="dxa"/>
            </w:tcMar>
          </w:tcPr>
          <w:p w14:paraId="085668BF" w14:textId="77777777" w:rsidR="00192F92" w:rsidRPr="002118F6" w:rsidRDefault="00192F92" w:rsidP="00192F92">
            <w:pPr>
              <w:spacing w:after="0" w:line="240" w:lineRule="auto"/>
              <w:jc w:val="center"/>
              <w:rPr>
                <w:b/>
                <w:bCs/>
                <w:sz w:val="16"/>
                <w:szCs w:val="16"/>
              </w:rPr>
            </w:pPr>
            <w:r w:rsidRPr="002118F6">
              <w:rPr>
                <w:b/>
                <w:bCs/>
                <w:sz w:val="16"/>
                <w:szCs w:val="16"/>
              </w:rPr>
              <w:t>4</w:t>
            </w:r>
          </w:p>
        </w:tc>
        <w:tc>
          <w:tcPr>
            <w:tcW w:w="0" w:type="auto"/>
            <w:tcBorders>
              <w:top w:val="single" w:sz="2" w:space="0" w:color="000000"/>
              <w:left w:val="single" w:sz="2" w:space="0" w:color="000000"/>
              <w:bottom w:val="single" w:sz="2" w:space="0" w:color="000000"/>
              <w:right w:val="nil"/>
            </w:tcBorders>
            <w:tcMar>
              <w:left w:w="54" w:type="dxa"/>
            </w:tcMar>
          </w:tcPr>
          <w:p w14:paraId="75FD2BA5" w14:textId="77777777" w:rsidR="00192F92" w:rsidRPr="002118F6" w:rsidRDefault="00192F92" w:rsidP="00192F92">
            <w:pPr>
              <w:spacing w:after="0" w:line="240" w:lineRule="auto"/>
              <w:jc w:val="center"/>
              <w:rPr>
                <w:b/>
                <w:bCs/>
                <w:sz w:val="16"/>
                <w:szCs w:val="16"/>
              </w:rPr>
            </w:pPr>
            <w:r w:rsidRPr="002118F6">
              <w:rPr>
                <w:b/>
                <w:bCs/>
                <w:sz w:val="16"/>
                <w:szCs w:val="16"/>
              </w:rPr>
              <w:t>5</w:t>
            </w:r>
          </w:p>
        </w:tc>
        <w:tc>
          <w:tcPr>
            <w:tcW w:w="0" w:type="auto"/>
            <w:tcBorders>
              <w:top w:val="single" w:sz="2" w:space="0" w:color="000000"/>
              <w:left w:val="single" w:sz="2" w:space="0" w:color="000000"/>
              <w:bottom w:val="single" w:sz="2" w:space="0" w:color="000000"/>
              <w:right w:val="nil"/>
            </w:tcBorders>
            <w:tcMar>
              <w:left w:w="54" w:type="dxa"/>
            </w:tcMar>
          </w:tcPr>
          <w:p w14:paraId="0C8044FE" w14:textId="77777777" w:rsidR="00192F92" w:rsidRPr="002118F6" w:rsidRDefault="00192F92" w:rsidP="00192F92">
            <w:pPr>
              <w:spacing w:after="0" w:line="240" w:lineRule="auto"/>
              <w:jc w:val="center"/>
              <w:rPr>
                <w:b/>
                <w:bCs/>
                <w:sz w:val="16"/>
                <w:szCs w:val="16"/>
              </w:rPr>
            </w:pPr>
            <w:r w:rsidRPr="002118F6">
              <w:rPr>
                <w:b/>
                <w:bCs/>
                <w:sz w:val="16"/>
                <w:szCs w:val="16"/>
              </w:rPr>
              <w:t>6</w:t>
            </w:r>
          </w:p>
        </w:tc>
        <w:tc>
          <w:tcPr>
            <w:tcW w:w="0" w:type="auto"/>
            <w:tcBorders>
              <w:top w:val="single" w:sz="2" w:space="0" w:color="000000"/>
              <w:left w:val="single" w:sz="2" w:space="0" w:color="000000"/>
              <w:bottom w:val="single" w:sz="2" w:space="0" w:color="000000"/>
              <w:right w:val="nil"/>
            </w:tcBorders>
            <w:tcMar>
              <w:left w:w="54" w:type="dxa"/>
            </w:tcMar>
          </w:tcPr>
          <w:p w14:paraId="2FE374E7" w14:textId="77777777" w:rsidR="00192F92" w:rsidRPr="002118F6" w:rsidRDefault="00192F92" w:rsidP="00192F92">
            <w:pPr>
              <w:spacing w:after="0" w:line="240" w:lineRule="auto"/>
              <w:jc w:val="center"/>
              <w:rPr>
                <w:b/>
                <w:bCs/>
                <w:sz w:val="16"/>
                <w:szCs w:val="16"/>
              </w:rPr>
            </w:pPr>
            <w:r w:rsidRPr="002118F6">
              <w:rPr>
                <w:b/>
                <w:bCs/>
                <w:sz w:val="16"/>
                <w:szCs w:val="16"/>
              </w:rPr>
              <w:t>7</w:t>
            </w:r>
          </w:p>
        </w:tc>
        <w:tc>
          <w:tcPr>
            <w:tcW w:w="0" w:type="auto"/>
            <w:tcBorders>
              <w:top w:val="single" w:sz="2" w:space="0" w:color="000000"/>
              <w:left w:val="single" w:sz="2" w:space="0" w:color="000000"/>
              <w:bottom w:val="single" w:sz="2" w:space="0" w:color="000000"/>
              <w:right w:val="nil"/>
            </w:tcBorders>
            <w:tcMar>
              <w:left w:w="54" w:type="dxa"/>
            </w:tcMar>
          </w:tcPr>
          <w:p w14:paraId="44089756" w14:textId="77777777" w:rsidR="00192F92" w:rsidRPr="002118F6" w:rsidRDefault="00192F92" w:rsidP="00192F92">
            <w:pPr>
              <w:spacing w:after="0" w:line="240" w:lineRule="auto"/>
              <w:jc w:val="center"/>
              <w:rPr>
                <w:b/>
                <w:bCs/>
                <w:sz w:val="16"/>
                <w:szCs w:val="16"/>
              </w:rPr>
            </w:pPr>
            <w:r w:rsidRPr="002118F6">
              <w:rPr>
                <w:b/>
                <w:bCs/>
                <w:sz w:val="16"/>
                <w:szCs w:val="16"/>
              </w:rPr>
              <w:t>8</w:t>
            </w:r>
          </w:p>
        </w:tc>
        <w:tc>
          <w:tcPr>
            <w:tcW w:w="0" w:type="auto"/>
            <w:tcBorders>
              <w:top w:val="single" w:sz="2" w:space="0" w:color="000000"/>
              <w:left w:val="single" w:sz="2" w:space="0" w:color="000000"/>
              <w:bottom w:val="single" w:sz="2" w:space="0" w:color="000000"/>
              <w:right w:val="single" w:sz="2" w:space="0" w:color="000000"/>
            </w:tcBorders>
            <w:tcMar>
              <w:left w:w="54" w:type="dxa"/>
            </w:tcMar>
          </w:tcPr>
          <w:p w14:paraId="18A29AC8" w14:textId="77777777" w:rsidR="00192F92" w:rsidRPr="002118F6" w:rsidRDefault="00192F92" w:rsidP="00192F92">
            <w:pPr>
              <w:spacing w:after="0" w:line="240" w:lineRule="auto"/>
              <w:jc w:val="center"/>
              <w:rPr>
                <w:b/>
                <w:bCs/>
                <w:sz w:val="16"/>
                <w:szCs w:val="16"/>
              </w:rPr>
            </w:pPr>
            <w:r w:rsidRPr="002118F6">
              <w:rPr>
                <w:b/>
                <w:bCs/>
                <w:sz w:val="16"/>
                <w:szCs w:val="16"/>
              </w:rPr>
              <w:t>9</w:t>
            </w:r>
          </w:p>
        </w:tc>
      </w:tr>
      <w:tr w:rsidR="00192F92" w14:paraId="04B41B3A" w14:textId="77777777" w:rsidTr="00192F92">
        <w:trPr>
          <w:trHeight w:hRule="exact" w:val="246"/>
        </w:trPr>
        <w:tc>
          <w:tcPr>
            <w:tcW w:w="6250" w:type="dxa"/>
            <w:vMerge/>
            <w:tcBorders>
              <w:top w:val="nil"/>
              <w:left w:val="single" w:sz="2" w:space="0" w:color="000000"/>
              <w:bottom w:val="single" w:sz="2" w:space="0" w:color="000000"/>
              <w:right w:val="nil"/>
            </w:tcBorders>
            <w:tcMar>
              <w:left w:w="54" w:type="dxa"/>
            </w:tcMar>
          </w:tcPr>
          <w:p w14:paraId="1A575A6E" w14:textId="77777777" w:rsidR="00192F92" w:rsidRPr="00621B37" w:rsidRDefault="00192F92" w:rsidP="00192F92">
            <w:pPr>
              <w:spacing w:after="0" w:line="240" w:lineRule="auto"/>
              <w:rPr>
                <w:sz w:val="20"/>
                <w:szCs w:val="20"/>
              </w:rPr>
            </w:pPr>
          </w:p>
        </w:tc>
        <w:tc>
          <w:tcPr>
            <w:tcW w:w="0" w:type="auto"/>
            <w:tcBorders>
              <w:top w:val="nil"/>
              <w:left w:val="single" w:sz="2" w:space="0" w:color="000000"/>
              <w:bottom w:val="single" w:sz="2" w:space="0" w:color="000000"/>
              <w:right w:val="nil"/>
            </w:tcBorders>
            <w:tcMar>
              <w:left w:w="54" w:type="dxa"/>
            </w:tcMar>
          </w:tcPr>
          <w:p w14:paraId="2434E350" w14:textId="77777777" w:rsidR="00192F92" w:rsidRPr="002118F6" w:rsidRDefault="00192F92" w:rsidP="00192F92">
            <w:pPr>
              <w:spacing w:after="0" w:line="240" w:lineRule="auto"/>
              <w:rPr>
                <w:sz w:val="16"/>
                <w:szCs w:val="16"/>
              </w:rPr>
            </w:pPr>
          </w:p>
        </w:tc>
        <w:tc>
          <w:tcPr>
            <w:tcW w:w="0" w:type="auto"/>
            <w:tcBorders>
              <w:top w:val="nil"/>
              <w:left w:val="single" w:sz="2" w:space="0" w:color="000000"/>
              <w:bottom w:val="single" w:sz="2" w:space="0" w:color="000000"/>
              <w:right w:val="nil"/>
            </w:tcBorders>
            <w:tcMar>
              <w:left w:w="54" w:type="dxa"/>
            </w:tcMar>
          </w:tcPr>
          <w:p w14:paraId="1C013421" w14:textId="77777777" w:rsidR="00192F92" w:rsidRPr="002118F6" w:rsidRDefault="00192F92" w:rsidP="00192F92">
            <w:pPr>
              <w:spacing w:after="0" w:line="240" w:lineRule="auto"/>
              <w:rPr>
                <w:sz w:val="16"/>
                <w:szCs w:val="16"/>
              </w:rPr>
            </w:pPr>
          </w:p>
        </w:tc>
        <w:tc>
          <w:tcPr>
            <w:tcW w:w="0" w:type="auto"/>
            <w:tcBorders>
              <w:top w:val="nil"/>
              <w:left w:val="single" w:sz="2" w:space="0" w:color="000000"/>
              <w:bottom w:val="single" w:sz="2" w:space="0" w:color="000000"/>
              <w:right w:val="nil"/>
            </w:tcBorders>
            <w:tcMar>
              <w:left w:w="54" w:type="dxa"/>
            </w:tcMar>
          </w:tcPr>
          <w:p w14:paraId="75399513" w14:textId="77777777" w:rsidR="00192F92" w:rsidRPr="002118F6" w:rsidRDefault="00192F92" w:rsidP="00192F92">
            <w:pPr>
              <w:spacing w:after="0" w:line="240" w:lineRule="auto"/>
              <w:rPr>
                <w:sz w:val="16"/>
                <w:szCs w:val="16"/>
              </w:rPr>
            </w:pPr>
          </w:p>
        </w:tc>
        <w:tc>
          <w:tcPr>
            <w:tcW w:w="0" w:type="auto"/>
            <w:tcBorders>
              <w:top w:val="nil"/>
              <w:left w:val="single" w:sz="2" w:space="0" w:color="000000"/>
              <w:bottom w:val="single" w:sz="2" w:space="0" w:color="000000"/>
              <w:right w:val="nil"/>
            </w:tcBorders>
            <w:tcMar>
              <w:left w:w="54" w:type="dxa"/>
            </w:tcMar>
          </w:tcPr>
          <w:p w14:paraId="3D18F7DB" w14:textId="77777777" w:rsidR="00192F92" w:rsidRPr="002118F6" w:rsidRDefault="00192F92" w:rsidP="00192F92">
            <w:pPr>
              <w:spacing w:after="0" w:line="240" w:lineRule="auto"/>
              <w:rPr>
                <w:sz w:val="16"/>
                <w:szCs w:val="16"/>
              </w:rPr>
            </w:pPr>
          </w:p>
        </w:tc>
        <w:tc>
          <w:tcPr>
            <w:tcW w:w="0" w:type="auto"/>
            <w:tcBorders>
              <w:top w:val="nil"/>
              <w:left w:val="single" w:sz="2" w:space="0" w:color="000000"/>
              <w:bottom w:val="single" w:sz="2" w:space="0" w:color="000000"/>
              <w:right w:val="nil"/>
            </w:tcBorders>
            <w:tcMar>
              <w:left w:w="54" w:type="dxa"/>
            </w:tcMar>
          </w:tcPr>
          <w:p w14:paraId="01E97370" w14:textId="77777777" w:rsidR="00192F92" w:rsidRPr="002118F6" w:rsidRDefault="00192F92" w:rsidP="00192F92">
            <w:pPr>
              <w:spacing w:after="0" w:line="240" w:lineRule="auto"/>
              <w:rPr>
                <w:sz w:val="16"/>
                <w:szCs w:val="16"/>
              </w:rPr>
            </w:pPr>
          </w:p>
        </w:tc>
        <w:tc>
          <w:tcPr>
            <w:tcW w:w="0" w:type="auto"/>
            <w:tcBorders>
              <w:top w:val="nil"/>
              <w:left w:val="single" w:sz="2" w:space="0" w:color="000000"/>
              <w:bottom w:val="single" w:sz="2" w:space="0" w:color="000000"/>
              <w:right w:val="nil"/>
            </w:tcBorders>
            <w:tcMar>
              <w:left w:w="54" w:type="dxa"/>
            </w:tcMar>
          </w:tcPr>
          <w:p w14:paraId="73FE5239" w14:textId="77777777" w:rsidR="00192F92" w:rsidRPr="002118F6" w:rsidRDefault="00192F92" w:rsidP="00192F92">
            <w:pPr>
              <w:spacing w:after="0" w:line="240" w:lineRule="auto"/>
              <w:rPr>
                <w:sz w:val="16"/>
                <w:szCs w:val="16"/>
              </w:rPr>
            </w:pPr>
          </w:p>
        </w:tc>
        <w:tc>
          <w:tcPr>
            <w:tcW w:w="0" w:type="auto"/>
            <w:tcBorders>
              <w:top w:val="nil"/>
              <w:left w:val="single" w:sz="2" w:space="0" w:color="000000"/>
              <w:bottom w:val="single" w:sz="2" w:space="0" w:color="000000"/>
              <w:right w:val="nil"/>
            </w:tcBorders>
            <w:tcMar>
              <w:left w:w="54" w:type="dxa"/>
            </w:tcMar>
          </w:tcPr>
          <w:p w14:paraId="7EA539EF" w14:textId="77777777" w:rsidR="00192F92" w:rsidRPr="002118F6" w:rsidRDefault="00192F92" w:rsidP="00192F92">
            <w:pPr>
              <w:spacing w:after="0" w:line="240" w:lineRule="auto"/>
              <w:rPr>
                <w:sz w:val="16"/>
                <w:szCs w:val="16"/>
              </w:rPr>
            </w:pPr>
          </w:p>
        </w:tc>
        <w:tc>
          <w:tcPr>
            <w:tcW w:w="0" w:type="auto"/>
            <w:tcBorders>
              <w:top w:val="nil"/>
              <w:left w:val="single" w:sz="2" w:space="0" w:color="000000"/>
              <w:bottom w:val="single" w:sz="2" w:space="0" w:color="000000"/>
              <w:right w:val="nil"/>
            </w:tcBorders>
            <w:tcMar>
              <w:left w:w="54" w:type="dxa"/>
            </w:tcMar>
          </w:tcPr>
          <w:p w14:paraId="23AC85E1" w14:textId="77777777" w:rsidR="00192F92" w:rsidRPr="002118F6" w:rsidRDefault="00192F92" w:rsidP="00192F92">
            <w:pPr>
              <w:spacing w:after="0" w:line="240" w:lineRule="auto"/>
              <w:rPr>
                <w:sz w:val="16"/>
                <w:szCs w:val="16"/>
              </w:rPr>
            </w:pPr>
          </w:p>
        </w:tc>
        <w:tc>
          <w:tcPr>
            <w:tcW w:w="0" w:type="auto"/>
            <w:tcBorders>
              <w:top w:val="nil"/>
              <w:left w:val="single" w:sz="2" w:space="0" w:color="000000"/>
              <w:bottom w:val="single" w:sz="2" w:space="0" w:color="000000"/>
              <w:right w:val="nil"/>
            </w:tcBorders>
            <w:tcMar>
              <w:left w:w="54" w:type="dxa"/>
            </w:tcMar>
          </w:tcPr>
          <w:p w14:paraId="2C98CC8D" w14:textId="77777777" w:rsidR="00192F92" w:rsidRPr="002118F6" w:rsidRDefault="00192F92" w:rsidP="00192F92">
            <w:pPr>
              <w:spacing w:after="0" w:line="240" w:lineRule="auto"/>
              <w:rPr>
                <w:sz w:val="16"/>
                <w:szCs w:val="16"/>
              </w:rPr>
            </w:pPr>
          </w:p>
        </w:tc>
        <w:tc>
          <w:tcPr>
            <w:tcW w:w="0" w:type="auto"/>
            <w:tcBorders>
              <w:top w:val="nil"/>
              <w:left w:val="single" w:sz="2" w:space="0" w:color="000000"/>
              <w:bottom w:val="single" w:sz="2" w:space="0" w:color="000000"/>
              <w:right w:val="single" w:sz="2" w:space="0" w:color="000000"/>
            </w:tcBorders>
            <w:tcMar>
              <w:left w:w="54" w:type="dxa"/>
            </w:tcMar>
          </w:tcPr>
          <w:p w14:paraId="7CEBFF75" w14:textId="77777777" w:rsidR="00192F92" w:rsidRPr="002118F6" w:rsidRDefault="00192F92" w:rsidP="00192F92">
            <w:pPr>
              <w:spacing w:after="0" w:line="240" w:lineRule="auto"/>
              <w:rPr>
                <w:sz w:val="16"/>
                <w:szCs w:val="16"/>
              </w:rPr>
            </w:pPr>
          </w:p>
        </w:tc>
      </w:tr>
      <w:tr w:rsidR="00192F92" w14:paraId="7797681D" w14:textId="77777777" w:rsidTr="00192F92">
        <w:trPr>
          <w:trHeight w:hRule="exact" w:val="246"/>
        </w:trPr>
        <w:tc>
          <w:tcPr>
            <w:tcW w:w="6250" w:type="dxa"/>
            <w:vMerge w:val="restart"/>
            <w:tcBorders>
              <w:top w:val="single" w:sz="2" w:space="0" w:color="000000"/>
              <w:left w:val="single" w:sz="2" w:space="0" w:color="000000"/>
              <w:bottom w:val="single" w:sz="2" w:space="0" w:color="000000"/>
              <w:right w:val="nil"/>
            </w:tcBorders>
            <w:tcMar>
              <w:left w:w="54" w:type="dxa"/>
            </w:tcMar>
          </w:tcPr>
          <w:p w14:paraId="0C852CF5" w14:textId="77777777" w:rsidR="00192F92" w:rsidRPr="00621B37" w:rsidRDefault="00192F92" w:rsidP="00192F92">
            <w:pPr>
              <w:spacing w:after="0" w:line="240" w:lineRule="auto"/>
              <w:rPr>
                <w:rFonts w:ascii="Courier New" w:hAnsi="Courier New" w:cs="Courier New"/>
                <w:sz w:val="20"/>
                <w:szCs w:val="20"/>
              </w:rPr>
            </w:pPr>
            <w:r w:rsidRPr="00621B37">
              <w:rPr>
                <w:rFonts w:ascii="Courier New" w:hAnsi="Courier New" w:cs="Courier New"/>
                <w:sz w:val="20"/>
                <w:szCs w:val="20"/>
              </w:rPr>
              <w:t>for i in range (0,10):</w:t>
            </w:r>
          </w:p>
          <w:p w14:paraId="6C1A5EE9" w14:textId="77777777" w:rsidR="00192F92" w:rsidRPr="00621B37" w:rsidRDefault="00192F92" w:rsidP="00192F92">
            <w:pPr>
              <w:spacing w:after="0" w:line="240" w:lineRule="auto"/>
              <w:rPr>
                <w:sz w:val="20"/>
                <w:szCs w:val="20"/>
              </w:rPr>
            </w:pPr>
            <w:r w:rsidRPr="00621B37">
              <w:rPr>
                <w:rFonts w:ascii="Courier New" w:hAnsi="Courier New" w:cs="Courier New"/>
                <w:sz w:val="20"/>
                <w:szCs w:val="20"/>
              </w:rPr>
              <w:t xml:space="preserve">      print(i-5)</w:t>
            </w:r>
          </w:p>
        </w:tc>
        <w:tc>
          <w:tcPr>
            <w:tcW w:w="0" w:type="auto"/>
            <w:tcBorders>
              <w:top w:val="single" w:sz="2" w:space="0" w:color="000000"/>
              <w:left w:val="single" w:sz="2" w:space="0" w:color="000000"/>
              <w:bottom w:val="single" w:sz="2" w:space="0" w:color="000000"/>
              <w:right w:val="nil"/>
            </w:tcBorders>
            <w:tcMar>
              <w:left w:w="54" w:type="dxa"/>
            </w:tcMar>
          </w:tcPr>
          <w:p w14:paraId="4AB7FB6B" w14:textId="77777777" w:rsidR="00192F92" w:rsidRPr="002118F6" w:rsidRDefault="00192F92" w:rsidP="00192F92">
            <w:pPr>
              <w:spacing w:after="0" w:line="240" w:lineRule="auto"/>
              <w:jc w:val="center"/>
              <w:rPr>
                <w:b/>
                <w:bCs/>
                <w:sz w:val="16"/>
                <w:szCs w:val="16"/>
              </w:rPr>
            </w:pPr>
            <w:r w:rsidRPr="002118F6">
              <w:rPr>
                <w:b/>
                <w:bCs/>
                <w:sz w:val="16"/>
                <w:szCs w:val="16"/>
              </w:rPr>
              <w:t>0</w:t>
            </w:r>
          </w:p>
        </w:tc>
        <w:tc>
          <w:tcPr>
            <w:tcW w:w="0" w:type="auto"/>
            <w:tcBorders>
              <w:top w:val="single" w:sz="2" w:space="0" w:color="000000"/>
              <w:left w:val="single" w:sz="2" w:space="0" w:color="000000"/>
              <w:bottom w:val="single" w:sz="2" w:space="0" w:color="000000"/>
              <w:right w:val="nil"/>
            </w:tcBorders>
            <w:tcMar>
              <w:left w:w="54" w:type="dxa"/>
            </w:tcMar>
          </w:tcPr>
          <w:p w14:paraId="0F350B92" w14:textId="77777777" w:rsidR="00192F92" w:rsidRPr="002118F6" w:rsidRDefault="00192F92" w:rsidP="00192F92">
            <w:pPr>
              <w:spacing w:after="0" w:line="240" w:lineRule="auto"/>
              <w:jc w:val="center"/>
              <w:rPr>
                <w:b/>
                <w:bCs/>
                <w:sz w:val="16"/>
                <w:szCs w:val="16"/>
              </w:rPr>
            </w:pPr>
            <w:r w:rsidRPr="002118F6">
              <w:rPr>
                <w:b/>
                <w:bCs/>
                <w:sz w:val="16"/>
                <w:szCs w:val="16"/>
              </w:rPr>
              <w:t>1</w:t>
            </w:r>
          </w:p>
        </w:tc>
        <w:tc>
          <w:tcPr>
            <w:tcW w:w="0" w:type="auto"/>
            <w:tcBorders>
              <w:top w:val="single" w:sz="2" w:space="0" w:color="000000"/>
              <w:left w:val="single" w:sz="2" w:space="0" w:color="000000"/>
              <w:bottom w:val="single" w:sz="2" w:space="0" w:color="000000"/>
              <w:right w:val="nil"/>
            </w:tcBorders>
            <w:tcMar>
              <w:left w:w="54" w:type="dxa"/>
            </w:tcMar>
          </w:tcPr>
          <w:p w14:paraId="01098F66" w14:textId="77777777" w:rsidR="00192F92" w:rsidRPr="002118F6" w:rsidRDefault="00192F92" w:rsidP="00192F92">
            <w:pPr>
              <w:spacing w:after="0" w:line="240" w:lineRule="auto"/>
              <w:jc w:val="center"/>
              <w:rPr>
                <w:b/>
                <w:bCs/>
                <w:sz w:val="16"/>
                <w:szCs w:val="16"/>
              </w:rPr>
            </w:pPr>
            <w:r w:rsidRPr="002118F6">
              <w:rPr>
                <w:b/>
                <w:bCs/>
                <w:sz w:val="16"/>
                <w:szCs w:val="16"/>
              </w:rPr>
              <w:t>2</w:t>
            </w:r>
          </w:p>
        </w:tc>
        <w:tc>
          <w:tcPr>
            <w:tcW w:w="0" w:type="auto"/>
            <w:tcBorders>
              <w:top w:val="single" w:sz="2" w:space="0" w:color="000000"/>
              <w:left w:val="single" w:sz="2" w:space="0" w:color="000000"/>
              <w:bottom w:val="single" w:sz="2" w:space="0" w:color="000000"/>
              <w:right w:val="nil"/>
            </w:tcBorders>
            <w:tcMar>
              <w:left w:w="54" w:type="dxa"/>
            </w:tcMar>
          </w:tcPr>
          <w:p w14:paraId="66CEE7BC" w14:textId="77777777" w:rsidR="00192F92" w:rsidRPr="002118F6" w:rsidRDefault="00192F92" w:rsidP="00192F92">
            <w:pPr>
              <w:spacing w:after="0" w:line="240" w:lineRule="auto"/>
              <w:jc w:val="center"/>
              <w:rPr>
                <w:b/>
                <w:bCs/>
                <w:sz w:val="16"/>
                <w:szCs w:val="16"/>
              </w:rPr>
            </w:pPr>
            <w:r w:rsidRPr="002118F6">
              <w:rPr>
                <w:b/>
                <w:bCs/>
                <w:sz w:val="16"/>
                <w:szCs w:val="16"/>
              </w:rPr>
              <w:t>3</w:t>
            </w:r>
          </w:p>
        </w:tc>
        <w:tc>
          <w:tcPr>
            <w:tcW w:w="0" w:type="auto"/>
            <w:tcBorders>
              <w:top w:val="single" w:sz="2" w:space="0" w:color="000000"/>
              <w:left w:val="single" w:sz="2" w:space="0" w:color="000000"/>
              <w:bottom w:val="single" w:sz="2" w:space="0" w:color="000000"/>
              <w:right w:val="nil"/>
            </w:tcBorders>
            <w:tcMar>
              <w:left w:w="54" w:type="dxa"/>
            </w:tcMar>
          </w:tcPr>
          <w:p w14:paraId="2A9D1388" w14:textId="77777777" w:rsidR="00192F92" w:rsidRPr="002118F6" w:rsidRDefault="00192F92" w:rsidP="00192F92">
            <w:pPr>
              <w:spacing w:after="0" w:line="240" w:lineRule="auto"/>
              <w:jc w:val="center"/>
              <w:rPr>
                <w:b/>
                <w:bCs/>
                <w:sz w:val="16"/>
                <w:szCs w:val="16"/>
              </w:rPr>
            </w:pPr>
            <w:r w:rsidRPr="002118F6">
              <w:rPr>
                <w:b/>
                <w:bCs/>
                <w:sz w:val="16"/>
                <w:szCs w:val="16"/>
              </w:rPr>
              <w:t>4</w:t>
            </w:r>
          </w:p>
        </w:tc>
        <w:tc>
          <w:tcPr>
            <w:tcW w:w="0" w:type="auto"/>
            <w:tcBorders>
              <w:top w:val="single" w:sz="2" w:space="0" w:color="000000"/>
              <w:left w:val="single" w:sz="2" w:space="0" w:color="000000"/>
              <w:bottom w:val="single" w:sz="2" w:space="0" w:color="000000"/>
              <w:right w:val="nil"/>
            </w:tcBorders>
            <w:tcMar>
              <w:left w:w="54" w:type="dxa"/>
            </w:tcMar>
          </w:tcPr>
          <w:p w14:paraId="67030D7D" w14:textId="77777777" w:rsidR="00192F92" w:rsidRPr="002118F6" w:rsidRDefault="00192F92" w:rsidP="00192F92">
            <w:pPr>
              <w:spacing w:after="0" w:line="240" w:lineRule="auto"/>
              <w:jc w:val="center"/>
              <w:rPr>
                <w:b/>
                <w:bCs/>
                <w:sz w:val="16"/>
                <w:szCs w:val="16"/>
              </w:rPr>
            </w:pPr>
            <w:r w:rsidRPr="002118F6">
              <w:rPr>
                <w:b/>
                <w:bCs/>
                <w:sz w:val="16"/>
                <w:szCs w:val="16"/>
              </w:rPr>
              <w:t>5</w:t>
            </w:r>
          </w:p>
        </w:tc>
        <w:tc>
          <w:tcPr>
            <w:tcW w:w="0" w:type="auto"/>
            <w:tcBorders>
              <w:top w:val="single" w:sz="2" w:space="0" w:color="000000"/>
              <w:left w:val="single" w:sz="2" w:space="0" w:color="000000"/>
              <w:bottom w:val="single" w:sz="2" w:space="0" w:color="000000"/>
              <w:right w:val="nil"/>
            </w:tcBorders>
            <w:tcMar>
              <w:left w:w="54" w:type="dxa"/>
            </w:tcMar>
          </w:tcPr>
          <w:p w14:paraId="7B296061" w14:textId="77777777" w:rsidR="00192F92" w:rsidRPr="002118F6" w:rsidRDefault="00192F92" w:rsidP="00192F92">
            <w:pPr>
              <w:spacing w:after="0" w:line="240" w:lineRule="auto"/>
              <w:jc w:val="center"/>
              <w:rPr>
                <w:b/>
                <w:bCs/>
                <w:sz w:val="16"/>
                <w:szCs w:val="16"/>
              </w:rPr>
            </w:pPr>
            <w:r w:rsidRPr="002118F6">
              <w:rPr>
                <w:b/>
                <w:bCs/>
                <w:sz w:val="16"/>
                <w:szCs w:val="16"/>
              </w:rPr>
              <w:t>6</w:t>
            </w:r>
          </w:p>
        </w:tc>
        <w:tc>
          <w:tcPr>
            <w:tcW w:w="0" w:type="auto"/>
            <w:tcBorders>
              <w:top w:val="single" w:sz="2" w:space="0" w:color="000000"/>
              <w:left w:val="single" w:sz="2" w:space="0" w:color="000000"/>
              <w:bottom w:val="single" w:sz="2" w:space="0" w:color="000000"/>
              <w:right w:val="nil"/>
            </w:tcBorders>
            <w:tcMar>
              <w:left w:w="54" w:type="dxa"/>
            </w:tcMar>
          </w:tcPr>
          <w:p w14:paraId="7D635F9F" w14:textId="77777777" w:rsidR="00192F92" w:rsidRPr="002118F6" w:rsidRDefault="00192F92" w:rsidP="00192F92">
            <w:pPr>
              <w:spacing w:after="0" w:line="240" w:lineRule="auto"/>
              <w:jc w:val="center"/>
              <w:rPr>
                <w:b/>
                <w:bCs/>
                <w:sz w:val="16"/>
                <w:szCs w:val="16"/>
              </w:rPr>
            </w:pPr>
            <w:r w:rsidRPr="002118F6">
              <w:rPr>
                <w:b/>
                <w:bCs/>
                <w:sz w:val="16"/>
                <w:szCs w:val="16"/>
              </w:rPr>
              <w:t>7</w:t>
            </w:r>
          </w:p>
        </w:tc>
        <w:tc>
          <w:tcPr>
            <w:tcW w:w="0" w:type="auto"/>
            <w:tcBorders>
              <w:top w:val="single" w:sz="2" w:space="0" w:color="000000"/>
              <w:left w:val="single" w:sz="2" w:space="0" w:color="000000"/>
              <w:bottom w:val="single" w:sz="2" w:space="0" w:color="000000"/>
              <w:right w:val="nil"/>
            </w:tcBorders>
            <w:tcMar>
              <w:left w:w="54" w:type="dxa"/>
            </w:tcMar>
          </w:tcPr>
          <w:p w14:paraId="685856AA" w14:textId="77777777" w:rsidR="00192F92" w:rsidRPr="002118F6" w:rsidRDefault="00192F92" w:rsidP="00192F92">
            <w:pPr>
              <w:spacing w:after="0" w:line="240" w:lineRule="auto"/>
              <w:jc w:val="center"/>
              <w:rPr>
                <w:b/>
                <w:bCs/>
                <w:sz w:val="16"/>
                <w:szCs w:val="16"/>
              </w:rPr>
            </w:pPr>
            <w:r w:rsidRPr="002118F6">
              <w:rPr>
                <w:b/>
                <w:bCs/>
                <w:sz w:val="16"/>
                <w:szCs w:val="16"/>
              </w:rPr>
              <w:t>8</w:t>
            </w:r>
          </w:p>
        </w:tc>
        <w:tc>
          <w:tcPr>
            <w:tcW w:w="0" w:type="auto"/>
            <w:tcBorders>
              <w:top w:val="single" w:sz="2" w:space="0" w:color="000000"/>
              <w:left w:val="single" w:sz="2" w:space="0" w:color="000000"/>
              <w:bottom w:val="single" w:sz="2" w:space="0" w:color="000000"/>
              <w:right w:val="single" w:sz="2" w:space="0" w:color="000000"/>
            </w:tcBorders>
            <w:tcMar>
              <w:left w:w="54" w:type="dxa"/>
            </w:tcMar>
          </w:tcPr>
          <w:p w14:paraId="200193FF" w14:textId="77777777" w:rsidR="00192F92" w:rsidRPr="002118F6" w:rsidRDefault="00192F92" w:rsidP="00192F92">
            <w:pPr>
              <w:spacing w:after="0" w:line="240" w:lineRule="auto"/>
              <w:jc w:val="center"/>
              <w:rPr>
                <w:b/>
                <w:bCs/>
                <w:sz w:val="16"/>
                <w:szCs w:val="16"/>
              </w:rPr>
            </w:pPr>
            <w:r w:rsidRPr="002118F6">
              <w:rPr>
                <w:b/>
                <w:bCs/>
                <w:sz w:val="16"/>
                <w:szCs w:val="16"/>
              </w:rPr>
              <w:t>9</w:t>
            </w:r>
          </w:p>
        </w:tc>
      </w:tr>
      <w:tr w:rsidR="00192F92" w14:paraId="403B6F93" w14:textId="77777777" w:rsidTr="00192F92">
        <w:trPr>
          <w:trHeight w:hRule="exact" w:val="246"/>
        </w:trPr>
        <w:tc>
          <w:tcPr>
            <w:tcW w:w="6250" w:type="dxa"/>
            <w:vMerge/>
            <w:tcBorders>
              <w:top w:val="nil"/>
              <w:left w:val="single" w:sz="2" w:space="0" w:color="000000"/>
              <w:bottom w:val="single" w:sz="2" w:space="0" w:color="000000"/>
              <w:right w:val="nil"/>
            </w:tcBorders>
            <w:tcMar>
              <w:left w:w="54" w:type="dxa"/>
            </w:tcMar>
          </w:tcPr>
          <w:p w14:paraId="06820F82" w14:textId="77777777" w:rsidR="00192F92" w:rsidRPr="00621B37" w:rsidRDefault="00192F92" w:rsidP="00192F92">
            <w:pPr>
              <w:spacing w:after="0" w:line="240" w:lineRule="auto"/>
              <w:rPr>
                <w:sz w:val="20"/>
                <w:szCs w:val="20"/>
              </w:rPr>
            </w:pPr>
          </w:p>
        </w:tc>
        <w:tc>
          <w:tcPr>
            <w:tcW w:w="0" w:type="auto"/>
            <w:tcBorders>
              <w:top w:val="nil"/>
              <w:left w:val="single" w:sz="2" w:space="0" w:color="000000"/>
              <w:bottom w:val="single" w:sz="2" w:space="0" w:color="000000"/>
              <w:right w:val="nil"/>
            </w:tcBorders>
            <w:tcMar>
              <w:left w:w="54" w:type="dxa"/>
            </w:tcMar>
          </w:tcPr>
          <w:p w14:paraId="4699A227" w14:textId="77777777" w:rsidR="00192F92" w:rsidRPr="002118F6" w:rsidRDefault="00192F92" w:rsidP="00192F92">
            <w:pPr>
              <w:spacing w:after="0" w:line="240" w:lineRule="auto"/>
              <w:rPr>
                <w:sz w:val="16"/>
                <w:szCs w:val="16"/>
              </w:rPr>
            </w:pPr>
          </w:p>
        </w:tc>
        <w:tc>
          <w:tcPr>
            <w:tcW w:w="0" w:type="auto"/>
            <w:tcBorders>
              <w:top w:val="nil"/>
              <w:left w:val="single" w:sz="2" w:space="0" w:color="000000"/>
              <w:bottom w:val="single" w:sz="2" w:space="0" w:color="000000"/>
              <w:right w:val="nil"/>
            </w:tcBorders>
            <w:tcMar>
              <w:left w:w="54" w:type="dxa"/>
            </w:tcMar>
          </w:tcPr>
          <w:p w14:paraId="0EEE874A" w14:textId="77777777" w:rsidR="00192F92" w:rsidRPr="002118F6" w:rsidRDefault="00192F92" w:rsidP="00192F92">
            <w:pPr>
              <w:spacing w:after="0" w:line="240" w:lineRule="auto"/>
              <w:rPr>
                <w:sz w:val="16"/>
                <w:szCs w:val="16"/>
              </w:rPr>
            </w:pPr>
          </w:p>
        </w:tc>
        <w:tc>
          <w:tcPr>
            <w:tcW w:w="0" w:type="auto"/>
            <w:tcBorders>
              <w:top w:val="nil"/>
              <w:left w:val="single" w:sz="2" w:space="0" w:color="000000"/>
              <w:bottom w:val="single" w:sz="2" w:space="0" w:color="000000"/>
              <w:right w:val="nil"/>
            </w:tcBorders>
            <w:tcMar>
              <w:left w:w="54" w:type="dxa"/>
            </w:tcMar>
          </w:tcPr>
          <w:p w14:paraId="6FC8E28B" w14:textId="77777777" w:rsidR="00192F92" w:rsidRPr="002118F6" w:rsidRDefault="00192F92" w:rsidP="00192F92">
            <w:pPr>
              <w:spacing w:after="0" w:line="240" w:lineRule="auto"/>
              <w:rPr>
                <w:sz w:val="16"/>
                <w:szCs w:val="16"/>
              </w:rPr>
            </w:pPr>
          </w:p>
        </w:tc>
        <w:tc>
          <w:tcPr>
            <w:tcW w:w="0" w:type="auto"/>
            <w:tcBorders>
              <w:top w:val="nil"/>
              <w:left w:val="single" w:sz="2" w:space="0" w:color="000000"/>
              <w:bottom w:val="single" w:sz="2" w:space="0" w:color="000000"/>
              <w:right w:val="nil"/>
            </w:tcBorders>
            <w:tcMar>
              <w:left w:w="54" w:type="dxa"/>
            </w:tcMar>
          </w:tcPr>
          <w:p w14:paraId="08A7E556" w14:textId="77777777" w:rsidR="00192F92" w:rsidRPr="002118F6" w:rsidRDefault="00192F92" w:rsidP="00192F92">
            <w:pPr>
              <w:spacing w:after="0" w:line="240" w:lineRule="auto"/>
              <w:rPr>
                <w:sz w:val="16"/>
                <w:szCs w:val="16"/>
              </w:rPr>
            </w:pPr>
          </w:p>
        </w:tc>
        <w:tc>
          <w:tcPr>
            <w:tcW w:w="0" w:type="auto"/>
            <w:tcBorders>
              <w:top w:val="nil"/>
              <w:left w:val="single" w:sz="2" w:space="0" w:color="000000"/>
              <w:bottom w:val="single" w:sz="2" w:space="0" w:color="000000"/>
              <w:right w:val="nil"/>
            </w:tcBorders>
            <w:tcMar>
              <w:left w:w="54" w:type="dxa"/>
            </w:tcMar>
          </w:tcPr>
          <w:p w14:paraId="2C15CADE" w14:textId="77777777" w:rsidR="00192F92" w:rsidRPr="002118F6" w:rsidRDefault="00192F92" w:rsidP="00192F92">
            <w:pPr>
              <w:spacing w:after="0" w:line="240" w:lineRule="auto"/>
              <w:rPr>
                <w:sz w:val="16"/>
                <w:szCs w:val="16"/>
              </w:rPr>
            </w:pPr>
          </w:p>
        </w:tc>
        <w:tc>
          <w:tcPr>
            <w:tcW w:w="0" w:type="auto"/>
            <w:tcBorders>
              <w:top w:val="nil"/>
              <w:left w:val="single" w:sz="2" w:space="0" w:color="000000"/>
              <w:bottom w:val="single" w:sz="2" w:space="0" w:color="000000"/>
              <w:right w:val="nil"/>
            </w:tcBorders>
            <w:tcMar>
              <w:left w:w="54" w:type="dxa"/>
            </w:tcMar>
          </w:tcPr>
          <w:p w14:paraId="5B146A15" w14:textId="77777777" w:rsidR="00192F92" w:rsidRPr="002118F6" w:rsidRDefault="00192F92" w:rsidP="00192F92">
            <w:pPr>
              <w:spacing w:after="0" w:line="240" w:lineRule="auto"/>
              <w:rPr>
                <w:sz w:val="16"/>
                <w:szCs w:val="16"/>
              </w:rPr>
            </w:pPr>
          </w:p>
        </w:tc>
        <w:tc>
          <w:tcPr>
            <w:tcW w:w="0" w:type="auto"/>
            <w:tcBorders>
              <w:top w:val="nil"/>
              <w:left w:val="single" w:sz="2" w:space="0" w:color="000000"/>
              <w:bottom w:val="single" w:sz="2" w:space="0" w:color="000000"/>
              <w:right w:val="nil"/>
            </w:tcBorders>
            <w:tcMar>
              <w:left w:w="54" w:type="dxa"/>
            </w:tcMar>
          </w:tcPr>
          <w:p w14:paraId="393693C0" w14:textId="77777777" w:rsidR="00192F92" w:rsidRPr="002118F6" w:rsidRDefault="00192F92" w:rsidP="00192F92">
            <w:pPr>
              <w:spacing w:after="0" w:line="240" w:lineRule="auto"/>
              <w:rPr>
                <w:sz w:val="16"/>
                <w:szCs w:val="16"/>
              </w:rPr>
            </w:pPr>
          </w:p>
        </w:tc>
        <w:tc>
          <w:tcPr>
            <w:tcW w:w="0" w:type="auto"/>
            <w:tcBorders>
              <w:top w:val="nil"/>
              <w:left w:val="single" w:sz="2" w:space="0" w:color="000000"/>
              <w:bottom w:val="single" w:sz="2" w:space="0" w:color="000000"/>
              <w:right w:val="nil"/>
            </w:tcBorders>
            <w:tcMar>
              <w:left w:w="54" w:type="dxa"/>
            </w:tcMar>
          </w:tcPr>
          <w:p w14:paraId="7DCF0AB5" w14:textId="77777777" w:rsidR="00192F92" w:rsidRPr="002118F6" w:rsidRDefault="00192F92" w:rsidP="00192F92">
            <w:pPr>
              <w:spacing w:after="0" w:line="240" w:lineRule="auto"/>
              <w:rPr>
                <w:sz w:val="16"/>
                <w:szCs w:val="16"/>
              </w:rPr>
            </w:pPr>
          </w:p>
        </w:tc>
        <w:tc>
          <w:tcPr>
            <w:tcW w:w="0" w:type="auto"/>
            <w:tcBorders>
              <w:top w:val="nil"/>
              <w:left w:val="single" w:sz="2" w:space="0" w:color="000000"/>
              <w:bottom w:val="single" w:sz="2" w:space="0" w:color="000000"/>
              <w:right w:val="nil"/>
            </w:tcBorders>
            <w:tcMar>
              <w:left w:w="54" w:type="dxa"/>
            </w:tcMar>
          </w:tcPr>
          <w:p w14:paraId="0ADAB96B" w14:textId="77777777" w:rsidR="00192F92" w:rsidRPr="002118F6" w:rsidRDefault="00192F92" w:rsidP="00192F92">
            <w:pPr>
              <w:spacing w:after="0" w:line="240" w:lineRule="auto"/>
              <w:rPr>
                <w:sz w:val="16"/>
                <w:szCs w:val="16"/>
              </w:rPr>
            </w:pPr>
          </w:p>
        </w:tc>
        <w:tc>
          <w:tcPr>
            <w:tcW w:w="0" w:type="auto"/>
            <w:tcBorders>
              <w:top w:val="nil"/>
              <w:left w:val="single" w:sz="2" w:space="0" w:color="000000"/>
              <w:bottom w:val="single" w:sz="2" w:space="0" w:color="000000"/>
              <w:right w:val="single" w:sz="2" w:space="0" w:color="000000"/>
            </w:tcBorders>
            <w:tcMar>
              <w:left w:w="54" w:type="dxa"/>
            </w:tcMar>
          </w:tcPr>
          <w:p w14:paraId="0407F47F" w14:textId="77777777" w:rsidR="00192F92" w:rsidRPr="002118F6" w:rsidRDefault="00192F92" w:rsidP="00192F92">
            <w:pPr>
              <w:spacing w:after="0" w:line="240" w:lineRule="auto"/>
              <w:rPr>
                <w:sz w:val="16"/>
                <w:szCs w:val="16"/>
              </w:rPr>
            </w:pPr>
          </w:p>
        </w:tc>
      </w:tr>
      <w:tr w:rsidR="00192F92" w14:paraId="3C2047C9" w14:textId="77777777" w:rsidTr="00192F92">
        <w:trPr>
          <w:trHeight w:hRule="exact" w:val="246"/>
        </w:trPr>
        <w:tc>
          <w:tcPr>
            <w:tcW w:w="6250" w:type="dxa"/>
            <w:vMerge w:val="restart"/>
            <w:tcBorders>
              <w:top w:val="single" w:sz="2" w:space="0" w:color="000000"/>
              <w:left w:val="single" w:sz="2" w:space="0" w:color="000000"/>
              <w:bottom w:val="single" w:sz="2" w:space="0" w:color="000000"/>
              <w:right w:val="nil"/>
            </w:tcBorders>
            <w:tcMar>
              <w:left w:w="54" w:type="dxa"/>
            </w:tcMar>
          </w:tcPr>
          <w:p w14:paraId="43342029" w14:textId="77777777" w:rsidR="00192F92" w:rsidRPr="00621B37" w:rsidRDefault="00192F92" w:rsidP="00192F92">
            <w:pPr>
              <w:spacing w:after="0" w:line="240" w:lineRule="auto"/>
              <w:rPr>
                <w:rFonts w:ascii="Courier New" w:hAnsi="Courier New" w:cs="Courier New"/>
                <w:sz w:val="20"/>
                <w:szCs w:val="20"/>
              </w:rPr>
            </w:pPr>
            <w:r w:rsidRPr="00621B37">
              <w:rPr>
                <w:rFonts w:ascii="Courier New" w:hAnsi="Courier New" w:cs="Courier New"/>
                <w:sz w:val="20"/>
                <w:szCs w:val="20"/>
              </w:rPr>
              <w:t>for i in range (0,10):</w:t>
            </w:r>
          </w:p>
          <w:p w14:paraId="41C2A2DB" w14:textId="77777777" w:rsidR="00192F92" w:rsidRPr="00621B37" w:rsidRDefault="00192F92" w:rsidP="00192F92">
            <w:pPr>
              <w:spacing w:after="0" w:line="240" w:lineRule="auto"/>
              <w:rPr>
                <w:sz w:val="20"/>
                <w:szCs w:val="20"/>
              </w:rPr>
            </w:pPr>
            <w:r w:rsidRPr="00621B37">
              <w:rPr>
                <w:rFonts w:ascii="Courier New" w:hAnsi="Courier New" w:cs="Courier New"/>
                <w:sz w:val="20"/>
                <w:szCs w:val="20"/>
              </w:rPr>
              <w:t xml:space="preserve">      print(i-10)</w:t>
            </w:r>
          </w:p>
        </w:tc>
        <w:tc>
          <w:tcPr>
            <w:tcW w:w="0" w:type="auto"/>
            <w:tcBorders>
              <w:top w:val="single" w:sz="2" w:space="0" w:color="000000"/>
              <w:left w:val="single" w:sz="2" w:space="0" w:color="000000"/>
              <w:bottom w:val="single" w:sz="2" w:space="0" w:color="000000"/>
              <w:right w:val="nil"/>
            </w:tcBorders>
            <w:tcMar>
              <w:left w:w="54" w:type="dxa"/>
            </w:tcMar>
          </w:tcPr>
          <w:p w14:paraId="62EE7CDB" w14:textId="77777777" w:rsidR="00192F92" w:rsidRPr="002118F6" w:rsidRDefault="00192F92" w:rsidP="00192F92">
            <w:pPr>
              <w:spacing w:after="0" w:line="240" w:lineRule="auto"/>
              <w:jc w:val="center"/>
              <w:rPr>
                <w:b/>
                <w:bCs/>
                <w:sz w:val="16"/>
                <w:szCs w:val="16"/>
              </w:rPr>
            </w:pPr>
            <w:r w:rsidRPr="002118F6">
              <w:rPr>
                <w:b/>
                <w:bCs/>
                <w:sz w:val="16"/>
                <w:szCs w:val="16"/>
              </w:rPr>
              <w:t>0</w:t>
            </w:r>
          </w:p>
        </w:tc>
        <w:tc>
          <w:tcPr>
            <w:tcW w:w="0" w:type="auto"/>
            <w:tcBorders>
              <w:top w:val="single" w:sz="2" w:space="0" w:color="000000"/>
              <w:left w:val="single" w:sz="2" w:space="0" w:color="000000"/>
              <w:bottom w:val="single" w:sz="2" w:space="0" w:color="000000"/>
              <w:right w:val="nil"/>
            </w:tcBorders>
            <w:tcMar>
              <w:left w:w="54" w:type="dxa"/>
            </w:tcMar>
          </w:tcPr>
          <w:p w14:paraId="7238BA78" w14:textId="77777777" w:rsidR="00192F92" w:rsidRPr="002118F6" w:rsidRDefault="00192F92" w:rsidP="00192F92">
            <w:pPr>
              <w:spacing w:after="0" w:line="240" w:lineRule="auto"/>
              <w:jc w:val="center"/>
              <w:rPr>
                <w:b/>
                <w:bCs/>
                <w:sz w:val="16"/>
                <w:szCs w:val="16"/>
              </w:rPr>
            </w:pPr>
            <w:r w:rsidRPr="002118F6">
              <w:rPr>
                <w:b/>
                <w:bCs/>
                <w:sz w:val="16"/>
                <w:szCs w:val="16"/>
              </w:rPr>
              <w:t>1</w:t>
            </w:r>
          </w:p>
        </w:tc>
        <w:tc>
          <w:tcPr>
            <w:tcW w:w="0" w:type="auto"/>
            <w:tcBorders>
              <w:top w:val="single" w:sz="2" w:space="0" w:color="000000"/>
              <w:left w:val="single" w:sz="2" w:space="0" w:color="000000"/>
              <w:bottom w:val="single" w:sz="2" w:space="0" w:color="000000"/>
              <w:right w:val="nil"/>
            </w:tcBorders>
            <w:tcMar>
              <w:left w:w="54" w:type="dxa"/>
            </w:tcMar>
          </w:tcPr>
          <w:p w14:paraId="0556706E" w14:textId="77777777" w:rsidR="00192F92" w:rsidRPr="002118F6" w:rsidRDefault="00192F92" w:rsidP="00192F92">
            <w:pPr>
              <w:spacing w:after="0" w:line="240" w:lineRule="auto"/>
              <w:jc w:val="center"/>
              <w:rPr>
                <w:b/>
                <w:bCs/>
                <w:sz w:val="16"/>
                <w:szCs w:val="16"/>
              </w:rPr>
            </w:pPr>
            <w:r w:rsidRPr="002118F6">
              <w:rPr>
                <w:b/>
                <w:bCs/>
                <w:sz w:val="16"/>
                <w:szCs w:val="16"/>
              </w:rPr>
              <w:t>2</w:t>
            </w:r>
          </w:p>
        </w:tc>
        <w:tc>
          <w:tcPr>
            <w:tcW w:w="0" w:type="auto"/>
            <w:tcBorders>
              <w:top w:val="single" w:sz="2" w:space="0" w:color="000000"/>
              <w:left w:val="single" w:sz="2" w:space="0" w:color="000000"/>
              <w:bottom w:val="single" w:sz="2" w:space="0" w:color="000000"/>
              <w:right w:val="nil"/>
            </w:tcBorders>
            <w:tcMar>
              <w:left w:w="54" w:type="dxa"/>
            </w:tcMar>
          </w:tcPr>
          <w:p w14:paraId="6023CF8D" w14:textId="77777777" w:rsidR="00192F92" w:rsidRPr="002118F6" w:rsidRDefault="00192F92" w:rsidP="00192F92">
            <w:pPr>
              <w:spacing w:after="0" w:line="240" w:lineRule="auto"/>
              <w:jc w:val="center"/>
              <w:rPr>
                <w:b/>
                <w:bCs/>
                <w:sz w:val="16"/>
                <w:szCs w:val="16"/>
              </w:rPr>
            </w:pPr>
            <w:r w:rsidRPr="002118F6">
              <w:rPr>
                <w:b/>
                <w:bCs/>
                <w:sz w:val="16"/>
                <w:szCs w:val="16"/>
              </w:rPr>
              <w:t>3</w:t>
            </w:r>
          </w:p>
        </w:tc>
        <w:tc>
          <w:tcPr>
            <w:tcW w:w="0" w:type="auto"/>
            <w:tcBorders>
              <w:top w:val="single" w:sz="2" w:space="0" w:color="000000"/>
              <w:left w:val="single" w:sz="2" w:space="0" w:color="000000"/>
              <w:bottom w:val="single" w:sz="2" w:space="0" w:color="000000"/>
              <w:right w:val="nil"/>
            </w:tcBorders>
            <w:tcMar>
              <w:left w:w="54" w:type="dxa"/>
            </w:tcMar>
          </w:tcPr>
          <w:p w14:paraId="58DE38C6" w14:textId="77777777" w:rsidR="00192F92" w:rsidRPr="002118F6" w:rsidRDefault="00192F92" w:rsidP="00192F92">
            <w:pPr>
              <w:spacing w:after="0" w:line="240" w:lineRule="auto"/>
              <w:jc w:val="center"/>
              <w:rPr>
                <w:b/>
                <w:bCs/>
                <w:sz w:val="16"/>
                <w:szCs w:val="16"/>
              </w:rPr>
            </w:pPr>
            <w:r w:rsidRPr="002118F6">
              <w:rPr>
                <w:b/>
                <w:bCs/>
                <w:sz w:val="16"/>
                <w:szCs w:val="16"/>
              </w:rPr>
              <w:t>4</w:t>
            </w:r>
          </w:p>
        </w:tc>
        <w:tc>
          <w:tcPr>
            <w:tcW w:w="0" w:type="auto"/>
            <w:tcBorders>
              <w:top w:val="single" w:sz="2" w:space="0" w:color="000000"/>
              <w:left w:val="single" w:sz="2" w:space="0" w:color="000000"/>
              <w:bottom w:val="single" w:sz="2" w:space="0" w:color="000000"/>
              <w:right w:val="nil"/>
            </w:tcBorders>
            <w:tcMar>
              <w:left w:w="54" w:type="dxa"/>
            </w:tcMar>
          </w:tcPr>
          <w:p w14:paraId="6034FAFD" w14:textId="77777777" w:rsidR="00192F92" w:rsidRPr="002118F6" w:rsidRDefault="00192F92" w:rsidP="00192F92">
            <w:pPr>
              <w:spacing w:after="0" w:line="240" w:lineRule="auto"/>
              <w:jc w:val="center"/>
              <w:rPr>
                <w:b/>
                <w:bCs/>
                <w:sz w:val="16"/>
                <w:szCs w:val="16"/>
              </w:rPr>
            </w:pPr>
            <w:r w:rsidRPr="002118F6">
              <w:rPr>
                <w:b/>
                <w:bCs/>
                <w:sz w:val="16"/>
                <w:szCs w:val="16"/>
              </w:rPr>
              <w:t>5</w:t>
            </w:r>
          </w:p>
        </w:tc>
        <w:tc>
          <w:tcPr>
            <w:tcW w:w="0" w:type="auto"/>
            <w:tcBorders>
              <w:top w:val="single" w:sz="2" w:space="0" w:color="000000"/>
              <w:left w:val="single" w:sz="2" w:space="0" w:color="000000"/>
              <w:bottom w:val="single" w:sz="2" w:space="0" w:color="000000"/>
              <w:right w:val="nil"/>
            </w:tcBorders>
            <w:tcMar>
              <w:left w:w="54" w:type="dxa"/>
            </w:tcMar>
          </w:tcPr>
          <w:p w14:paraId="6B8DADCC" w14:textId="77777777" w:rsidR="00192F92" w:rsidRPr="002118F6" w:rsidRDefault="00192F92" w:rsidP="00192F92">
            <w:pPr>
              <w:spacing w:after="0" w:line="240" w:lineRule="auto"/>
              <w:jc w:val="center"/>
              <w:rPr>
                <w:b/>
                <w:bCs/>
                <w:sz w:val="16"/>
                <w:szCs w:val="16"/>
              </w:rPr>
            </w:pPr>
            <w:r w:rsidRPr="002118F6">
              <w:rPr>
                <w:b/>
                <w:bCs/>
                <w:sz w:val="16"/>
                <w:szCs w:val="16"/>
              </w:rPr>
              <w:t>6</w:t>
            </w:r>
          </w:p>
        </w:tc>
        <w:tc>
          <w:tcPr>
            <w:tcW w:w="0" w:type="auto"/>
            <w:tcBorders>
              <w:top w:val="single" w:sz="2" w:space="0" w:color="000000"/>
              <w:left w:val="single" w:sz="2" w:space="0" w:color="000000"/>
              <w:bottom w:val="single" w:sz="2" w:space="0" w:color="000000"/>
              <w:right w:val="nil"/>
            </w:tcBorders>
            <w:tcMar>
              <w:left w:w="54" w:type="dxa"/>
            </w:tcMar>
          </w:tcPr>
          <w:p w14:paraId="35516EE9" w14:textId="77777777" w:rsidR="00192F92" w:rsidRPr="002118F6" w:rsidRDefault="00192F92" w:rsidP="00192F92">
            <w:pPr>
              <w:spacing w:after="0" w:line="240" w:lineRule="auto"/>
              <w:jc w:val="center"/>
              <w:rPr>
                <w:b/>
                <w:bCs/>
                <w:sz w:val="16"/>
                <w:szCs w:val="16"/>
              </w:rPr>
            </w:pPr>
            <w:r w:rsidRPr="002118F6">
              <w:rPr>
                <w:b/>
                <w:bCs/>
                <w:sz w:val="16"/>
                <w:szCs w:val="16"/>
              </w:rPr>
              <w:t>7</w:t>
            </w:r>
          </w:p>
        </w:tc>
        <w:tc>
          <w:tcPr>
            <w:tcW w:w="0" w:type="auto"/>
            <w:tcBorders>
              <w:top w:val="single" w:sz="2" w:space="0" w:color="000000"/>
              <w:left w:val="single" w:sz="2" w:space="0" w:color="000000"/>
              <w:bottom w:val="single" w:sz="2" w:space="0" w:color="000000"/>
              <w:right w:val="nil"/>
            </w:tcBorders>
            <w:tcMar>
              <w:left w:w="54" w:type="dxa"/>
            </w:tcMar>
          </w:tcPr>
          <w:p w14:paraId="1018A79B" w14:textId="77777777" w:rsidR="00192F92" w:rsidRPr="002118F6" w:rsidRDefault="00192F92" w:rsidP="00192F92">
            <w:pPr>
              <w:spacing w:after="0" w:line="240" w:lineRule="auto"/>
              <w:jc w:val="center"/>
              <w:rPr>
                <w:b/>
                <w:bCs/>
                <w:sz w:val="16"/>
                <w:szCs w:val="16"/>
              </w:rPr>
            </w:pPr>
            <w:r w:rsidRPr="002118F6">
              <w:rPr>
                <w:b/>
                <w:bCs/>
                <w:sz w:val="16"/>
                <w:szCs w:val="16"/>
              </w:rPr>
              <w:t>8</w:t>
            </w:r>
          </w:p>
        </w:tc>
        <w:tc>
          <w:tcPr>
            <w:tcW w:w="0" w:type="auto"/>
            <w:tcBorders>
              <w:top w:val="single" w:sz="2" w:space="0" w:color="000000"/>
              <w:left w:val="single" w:sz="2" w:space="0" w:color="000000"/>
              <w:bottom w:val="single" w:sz="2" w:space="0" w:color="000000"/>
              <w:right w:val="single" w:sz="2" w:space="0" w:color="000000"/>
            </w:tcBorders>
            <w:tcMar>
              <w:left w:w="54" w:type="dxa"/>
            </w:tcMar>
          </w:tcPr>
          <w:p w14:paraId="1CE29950" w14:textId="77777777" w:rsidR="00192F92" w:rsidRPr="002118F6" w:rsidRDefault="00192F92" w:rsidP="00192F92">
            <w:pPr>
              <w:spacing w:after="0" w:line="240" w:lineRule="auto"/>
              <w:jc w:val="center"/>
              <w:rPr>
                <w:b/>
                <w:bCs/>
                <w:sz w:val="16"/>
                <w:szCs w:val="16"/>
              </w:rPr>
            </w:pPr>
            <w:r w:rsidRPr="002118F6">
              <w:rPr>
                <w:b/>
                <w:bCs/>
                <w:sz w:val="16"/>
                <w:szCs w:val="16"/>
              </w:rPr>
              <w:t>9</w:t>
            </w:r>
          </w:p>
        </w:tc>
      </w:tr>
      <w:tr w:rsidR="00192F92" w14:paraId="687A6589" w14:textId="77777777" w:rsidTr="00192F92">
        <w:trPr>
          <w:trHeight w:hRule="exact" w:val="246"/>
        </w:trPr>
        <w:tc>
          <w:tcPr>
            <w:tcW w:w="6250" w:type="dxa"/>
            <w:vMerge/>
            <w:tcBorders>
              <w:top w:val="nil"/>
              <w:left w:val="single" w:sz="2" w:space="0" w:color="000000"/>
              <w:bottom w:val="single" w:sz="2" w:space="0" w:color="000000"/>
              <w:right w:val="nil"/>
            </w:tcBorders>
            <w:tcMar>
              <w:left w:w="54" w:type="dxa"/>
            </w:tcMar>
          </w:tcPr>
          <w:p w14:paraId="3D6ECCED" w14:textId="77777777" w:rsidR="00192F92" w:rsidRPr="00621B37" w:rsidRDefault="00192F92" w:rsidP="00192F92">
            <w:pPr>
              <w:spacing w:after="0" w:line="240" w:lineRule="auto"/>
              <w:rPr>
                <w:sz w:val="20"/>
                <w:szCs w:val="20"/>
              </w:rPr>
            </w:pPr>
          </w:p>
        </w:tc>
        <w:tc>
          <w:tcPr>
            <w:tcW w:w="0" w:type="auto"/>
            <w:tcBorders>
              <w:top w:val="nil"/>
              <w:left w:val="single" w:sz="2" w:space="0" w:color="000000"/>
              <w:bottom w:val="single" w:sz="2" w:space="0" w:color="000000"/>
              <w:right w:val="nil"/>
            </w:tcBorders>
            <w:tcMar>
              <w:left w:w="54" w:type="dxa"/>
            </w:tcMar>
          </w:tcPr>
          <w:p w14:paraId="5EB870F2" w14:textId="77777777" w:rsidR="00192F92" w:rsidRPr="002118F6" w:rsidRDefault="00192F92" w:rsidP="00192F92">
            <w:pPr>
              <w:spacing w:after="0" w:line="240" w:lineRule="auto"/>
              <w:rPr>
                <w:sz w:val="16"/>
                <w:szCs w:val="16"/>
              </w:rPr>
            </w:pPr>
          </w:p>
        </w:tc>
        <w:tc>
          <w:tcPr>
            <w:tcW w:w="0" w:type="auto"/>
            <w:tcBorders>
              <w:top w:val="nil"/>
              <w:left w:val="single" w:sz="2" w:space="0" w:color="000000"/>
              <w:bottom w:val="single" w:sz="2" w:space="0" w:color="000000"/>
              <w:right w:val="nil"/>
            </w:tcBorders>
            <w:tcMar>
              <w:left w:w="54" w:type="dxa"/>
            </w:tcMar>
          </w:tcPr>
          <w:p w14:paraId="64D1CD60" w14:textId="77777777" w:rsidR="00192F92" w:rsidRPr="002118F6" w:rsidRDefault="00192F92" w:rsidP="00192F92">
            <w:pPr>
              <w:spacing w:after="0" w:line="240" w:lineRule="auto"/>
              <w:rPr>
                <w:sz w:val="16"/>
                <w:szCs w:val="16"/>
              </w:rPr>
            </w:pPr>
          </w:p>
        </w:tc>
        <w:tc>
          <w:tcPr>
            <w:tcW w:w="0" w:type="auto"/>
            <w:tcBorders>
              <w:top w:val="nil"/>
              <w:left w:val="single" w:sz="2" w:space="0" w:color="000000"/>
              <w:bottom w:val="single" w:sz="2" w:space="0" w:color="000000"/>
              <w:right w:val="nil"/>
            </w:tcBorders>
            <w:tcMar>
              <w:left w:w="54" w:type="dxa"/>
            </w:tcMar>
          </w:tcPr>
          <w:p w14:paraId="5FC0D76E" w14:textId="77777777" w:rsidR="00192F92" w:rsidRPr="002118F6" w:rsidRDefault="00192F92" w:rsidP="00192F92">
            <w:pPr>
              <w:spacing w:after="0" w:line="240" w:lineRule="auto"/>
              <w:rPr>
                <w:sz w:val="16"/>
                <w:szCs w:val="16"/>
              </w:rPr>
            </w:pPr>
          </w:p>
        </w:tc>
        <w:tc>
          <w:tcPr>
            <w:tcW w:w="0" w:type="auto"/>
            <w:tcBorders>
              <w:top w:val="nil"/>
              <w:left w:val="single" w:sz="2" w:space="0" w:color="000000"/>
              <w:bottom w:val="single" w:sz="2" w:space="0" w:color="000000"/>
              <w:right w:val="nil"/>
            </w:tcBorders>
            <w:tcMar>
              <w:left w:w="54" w:type="dxa"/>
            </w:tcMar>
          </w:tcPr>
          <w:p w14:paraId="041584F6" w14:textId="77777777" w:rsidR="00192F92" w:rsidRPr="002118F6" w:rsidRDefault="00192F92" w:rsidP="00192F92">
            <w:pPr>
              <w:spacing w:after="0" w:line="240" w:lineRule="auto"/>
              <w:rPr>
                <w:sz w:val="16"/>
                <w:szCs w:val="16"/>
              </w:rPr>
            </w:pPr>
          </w:p>
        </w:tc>
        <w:tc>
          <w:tcPr>
            <w:tcW w:w="0" w:type="auto"/>
            <w:tcBorders>
              <w:top w:val="nil"/>
              <w:left w:val="single" w:sz="2" w:space="0" w:color="000000"/>
              <w:bottom w:val="single" w:sz="2" w:space="0" w:color="000000"/>
              <w:right w:val="nil"/>
            </w:tcBorders>
            <w:tcMar>
              <w:left w:w="54" w:type="dxa"/>
            </w:tcMar>
          </w:tcPr>
          <w:p w14:paraId="489A775B" w14:textId="77777777" w:rsidR="00192F92" w:rsidRPr="002118F6" w:rsidRDefault="00192F92" w:rsidP="00192F92">
            <w:pPr>
              <w:spacing w:after="0" w:line="240" w:lineRule="auto"/>
              <w:rPr>
                <w:sz w:val="16"/>
                <w:szCs w:val="16"/>
              </w:rPr>
            </w:pPr>
          </w:p>
        </w:tc>
        <w:tc>
          <w:tcPr>
            <w:tcW w:w="0" w:type="auto"/>
            <w:tcBorders>
              <w:top w:val="nil"/>
              <w:left w:val="single" w:sz="2" w:space="0" w:color="000000"/>
              <w:bottom w:val="single" w:sz="2" w:space="0" w:color="000000"/>
              <w:right w:val="nil"/>
            </w:tcBorders>
            <w:tcMar>
              <w:left w:w="54" w:type="dxa"/>
            </w:tcMar>
          </w:tcPr>
          <w:p w14:paraId="68E1BB6B" w14:textId="77777777" w:rsidR="00192F92" w:rsidRPr="002118F6" w:rsidRDefault="00192F92" w:rsidP="00192F92">
            <w:pPr>
              <w:spacing w:after="0" w:line="240" w:lineRule="auto"/>
              <w:rPr>
                <w:sz w:val="16"/>
                <w:szCs w:val="16"/>
              </w:rPr>
            </w:pPr>
          </w:p>
        </w:tc>
        <w:tc>
          <w:tcPr>
            <w:tcW w:w="0" w:type="auto"/>
            <w:tcBorders>
              <w:top w:val="nil"/>
              <w:left w:val="single" w:sz="2" w:space="0" w:color="000000"/>
              <w:bottom w:val="single" w:sz="2" w:space="0" w:color="000000"/>
              <w:right w:val="nil"/>
            </w:tcBorders>
            <w:tcMar>
              <w:left w:w="54" w:type="dxa"/>
            </w:tcMar>
          </w:tcPr>
          <w:p w14:paraId="36DFDE26" w14:textId="77777777" w:rsidR="00192F92" w:rsidRPr="002118F6" w:rsidRDefault="00192F92" w:rsidP="00192F92">
            <w:pPr>
              <w:spacing w:after="0" w:line="240" w:lineRule="auto"/>
              <w:rPr>
                <w:sz w:val="16"/>
                <w:szCs w:val="16"/>
              </w:rPr>
            </w:pPr>
          </w:p>
        </w:tc>
        <w:tc>
          <w:tcPr>
            <w:tcW w:w="0" w:type="auto"/>
            <w:tcBorders>
              <w:top w:val="nil"/>
              <w:left w:val="single" w:sz="2" w:space="0" w:color="000000"/>
              <w:bottom w:val="single" w:sz="2" w:space="0" w:color="000000"/>
              <w:right w:val="nil"/>
            </w:tcBorders>
            <w:tcMar>
              <w:left w:w="54" w:type="dxa"/>
            </w:tcMar>
          </w:tcPr>
          <w:p w14:paraId="455A2F52" w14:textId="77777777" w:rsidR="00192F92" w:rsidRPr="002118F6" w:rsidRDefault="00192F92" w:rsidP="00192F92">
            <w:pPr>
              <w:spacing w:after="0" w:line="240" w:lineRule="auto"/>
              <w:rPr>
                <w:sz w:val="16"/>
                <w:szCs w:val="16"/>
              </w:rPr>
            </w:pPr>
          </w:p>
        </w:tc>
        <w:tc>
          <w:tcPr>
            <w:tcW w:w="0" w:type="auto"/>
            <w:tcBorders>
              <w:top w:val="nil"/>
              <w:left w:val="single" w:sz="2" w:space="0" w:color="000000"/>
              <w:bottom w:val="single" w:sz="2" w:space="0" w:color="000000"/>
              <w:right w:val="nil"/>
            </w:tcBorders>
            <w:tcMar>
              <w:left w:w="54" w:type="dxa"/>
            </w:tcMar>
          </w:tcPr>
          <w:p w14:paraId="2FD63CA0" w14:textId="77777777" w:rsidR="00192F92" w:rsidRPr="002118F6" w:rsidRDefault="00192F92" w:rsidP="00192F92">
            <w:pPr>
              <w:spacing w:after="0" w:line="240" w:lineRule="auto"/>
              <w:rPr>
                <w:sz w:val="16"/>
                <w:szCs w:val="16"/>
              </w:rPr>
            </w:pPr>
          </w:p>
        </w:tc>
        <w:tc>
          <w:tcPr>
            <w:tcW w:w="0" w:type="auto"/>
            <w:tcBorders>
              <w:top w:val="nil"/>
              <w:left w:val="single" w:sz="2" w:space="0" w:color="000000"/>
              <w:bottom w:val="single" w:sz="2" w:space="0" w:color="000000"/>
              <w:right w:val="single" w:sz="2" w:space="0" w:color="000000"/>
            </w:tcBorders>
            <w:tcMar>
              <w:left w:w="54" w:type="dxa"/>
            </w:tcMar>
          </w:tcPr>
          <w:p w14:paraId="48E085D0" w14:textId="77777777" w:rsidR="00192F92" w:rsidRPr="002118F6" w:rsidRDefault="00192F92" w:rsidP="00192F92">
            <w:pPr>
              <w:spacing w:after="0" w:line="240" w:lineRule="auto"/>
              <w:rPr>
                <w:sz w:val="16"/>
                <w:szCs w:val="16"/>
              </w:rPr>
            </w:pPr>
          </w:p>
        </w:tc>
      </w:tr>
      <w:tr w:rsidR="00192F92" w14:paraId="12BF02DB" w14:textId="77777777" w:rsidTr="00192F92">
        <w:trPr>
          <w:trHeight w:hRule="exact" w:val="246"/>
        </w:trPr>
        <w:tc>
          <w:tcPr>
            <w:tcW w:w="6250" w:type="dxa"/>
            <w:vMerge w:val="restart"/>
            <w:tcBorders>
              <w:top w:val="single" w:sz="2" w:space="0" w:color="000000"/>
              <w:left w:val="single" w:sz="2" w:space="0" w:color="000000"/>
              <w:bottom w:val="single" w:sz="2" w:space="0" w:color="000000"/>
              <w:right w:val="nil"/>
            </w:tcBorders>
            <w:tcMar>
              <w:left w:w="54" w:type="dxa"/>
            </w:tcMar>
          </w:tcPr>
          <w:p w14:paraId="3A9624F7" w14:textId="77777777" w:rsidR="00192F92" w:rsidRPr="00621B37" w:rsidRDefault="00192F92" w:rsidP="00192F92">
            <w:pPr>
              <w:spacing w:after="0" w:line="240" w:lineRule="auto"/>
              <w:rPr>
                <w:rFonts w:ascii="Courier New" w:hAnsi="Courier New" w:cs="Courier New"/>
                <w:sz w:val="20"/>
                <w:szCs w:val="20"/>
              </w:rPr>
            </w:pPr>
            <w:r w:rsidRPr="00621B37">
              <w:rPr>
                <w:rFonts w:ascii="Courier New" w:hAnsi="Courier New" w:cs="Courier New"/>
                <w:sz w:val="20"/>
                <w:szCs w:val="20"/>
              </w:rPr>
              <w:t>for i in range (0,10):</w:t>
            </w:r>
          </w:p>
          <w:p w14:paraId="2D14FCA9" w14:textId="77777777" w:rsidR="00192F92" w:rsidRPr="00621B37" w:rsidRDefault="00192F92" w:rsidP="00192F92">
            <w:pPr>
              <w:spacing w:after="0" w:line="240" w:lineRule="auto"/>
              <w:rPr>
                <w:sz w:val="20"/>
                <w:szCs w:val="20"/>
              </w:rPr>
            </w:pPr>
            <w:r w:rsidRPr="00621B37">
              <w:rPr>
                <w:rFonts w:ascii="Courier New" w:hAnsi="Courier New" w:cs="Courier New"/>
                <w:sz w:val="20"/>
                <w:szCs w:val="20"/>
              </w:rPr>
              <w:t xml:space="preserve">      print(100-i)</w:t>
            </w:r>
          </w:p>
        </w:tc>
        <w:tc>
          <w:tcPr>
            <w:tcW w:w="0" w:type="auto"/>
            <w:tcBorders>
              <w:top w:val="single" w:sz="2" w:space="0" w:color="000000"/>
              <w:left w:val="single" w:sz="2" w:space="0" w:color="000000"/>
              <w:bottom w:val="single" w:sz="2" w:space="0" w:color="000000"/>
              <w:right w:val="nil"/>
            </w:tcBorders>
            <w:tcMar>
              <w:left w:w="54" w:type="dxa"/>
            </w:tcMar>
          </w:tcPr>
          <w:p w14:paraId="192DAC93" w14:textId="77777777" w:rsidR="00192F92" w:rsidRPr="002118F6" w:rsidRDefault="00192F92" w:rsidP="00192F92">
            <w:pPr>
              <w:spacing w:after="0" w:line="240" w:lineRule="auto"/>
              <w:jc w:val="center"/>
              <w:rPr>
                <w:b/>
                <w:bCs/>
                <w:sz w:val="16"/>
                <w:szCs w:val="16"/>
              </w:rPr>
            </w:pPr>
            <w:r w:rsidRPr="002118F6">
              <w:rPr>
                <w:b/>
                <w:bCs/>
                <w:sz w:val="16"/>
                <w:szCs w:val="16"/>
              </w:rPr>
              <w:t>0</w:t>
            </w:r>
          </w:p>
        </w:tc>
        <w:tc>
          <w:tcPr>
            <w:tcW w:w="0" w:type="auto"/>
            <w:tcBorders>
              <w:top w:val="single" w:sz="2" w:space="0" w:color="000000"/>
              <w:left w:val="single" w:sz="2" w:space="0" w:color="000000"/>
              <w:bottom w:val="single" w:sz="2" w:space="0" w:color="000000"/>
              <w:right w:val="nil"/>
            </w:tcBorders>
            <w:tcMar>
              <w:left w:w="54" w:type="dxa"/>
            </w:tcMar>
          </w:tcPr>
          <w:p w14:paraId="08423A54" w14:textId="77777777" w:rsidR="00192F92" w:rsidRPr="002118F6" w:rsidRDefault="00192F92" w:rsidP="00192F92">
            <w:pPr>
              <w:spacing w:after="0" w:line="240" w:lineRule="auto"/>
              <w:jc w:val="center"/>
              <w:rPr>
                <w:b/>
                <w:bCs/>
                <w:sz w:val="16"/>
                <w:szCs w:val="16"/>
              </w:rPr>
            </w:pPr>
            <w:r w:rsidRPr="002118F6">
              <w:rPr>
                <w:b/>
                <w:bCs/>
                <w:sz w:val="16"/>
                <w:szCs w:val="16"/>
              </w:rPr>
              <w:t>1</w:t>
            </w:r>
          </w:p>
        </w:tc>
        <w:tc>
          <w:tcPr>
            <w:tcW w:w="0" w:type="auto"/>
            <w:tcBorders>
              <w:top w:val="single" w:sz="2" w:space="0" w:color="000000"/>
              <w:left w:val="single" w:sz="2" w:space="0" w:color="000000"/>
              <w:bottom w:val="single" w:sz="2" w:space="0" w:color="000000"/>
              <w:right w:val="nil"/>
            </w:tcBorders>
            <w:tcMar>
              <w:left w:w="54" w:type="dxa"/>
            </w:tcMar>
          </w:tcPr>
          <w:p w14:paraId="6FC46175" w14:textId="77777777" w:rsidR="00192F92" w:rsidRPr="002118F6" w:rsidRDefault="00192F92" w:rsidP="00192F92">
            <w:pPr>
              <w:spacing w:after="0" w:line="240" w:lineRule="auto"/>
              <w:jc w:val="center"/>
              <w:rPr>
                <w:b/>
                <w:bCs/>
                <w:sz w:val="16"/>
                <w:szCs w:val="16"/>
              </w:rPr>
            </w:pPr>
            <w:r w:rsidRPr="002118F6">
              <w:rPr>
                <w:b/>
                <w:bCs/>
                <w:sz w:val="16"/>
                <w:szCs w:val="16"/>
              </w:rPr>
              <w:t>2</w:t>
            </w:r>
          </w:p>
        </w:tc>
        <w:tc>
          <w:tcPr>
            <w:tcW w:w="0" w:type="auto"/>
            <w:tcBorders>
              <w:top w:val="single" w:sz="2" w:space="0" w:color="000000"/>
              <w:left w:val="single" w:sz="2" w:space="0" w:color="000000"/>
              <w:bottom w:val="single" w:sz="2" w:space="0" w:color="000000"/>
              <w:right w:val="nil"/>
            </w:tcBorders>
            <w:tcMar>
              <w:left w:w="54" w:type="dxa"/>
            </w:tcMar>
          </w:tcPr>
          <w:p w14:paraId="5BDBC781" w14:textId="77777777" w:rsidR="00192F92" w:rsidRPr="002118F6" w:rsidRDefault="00192F92" w:rsidP="00192F92">
            <w:pPr>
              <w:spacing w:after="0" w:line="240" w:lineRule="auto"/>
              <w:jc w:val="center"/>
              <w:rPr>
                <w:b/>
                <w:bCs/>
                <w:sz w:val="16"/>
                <w:szCs w:val="16"/>
              </w:rPr>
            </w:pPr>
            <w:r w:rsidRPr="002118F6">
              <w:rPr>
                <w:b/>
                <w:bCs/>
                <w:sz w:val="16"/>
                <w:szCs w:val="16"/>
              </w:rPr>
              <w:t>3</w:t>
            </w:r>
          </w:p>
        </w:tc>
        <w:tc>
          <w:tcPr>
            <w:tcW w:w="0" w:type="auto"/>
            <w:tcBorders>
              <w:top w:val="single" w:sz="2" w:space="0" w:color="000000"/>
              <w:left w:val="single" w:sz="2" w:space="0" w:color="000000"/>
              <w:bottom w:val="single" w:sz="2" w:space="0" w:color="000000"/>
              <w:right w:val="nil"/>
            </w:tcBorders>
            <w:tcMar>
              <w:left w:w="54" w:type="dxa"/>
            </w:tcMar>
          </w:tcPr>
          <w:p w14:paraId="19817F66" w14:textId="77777777" w:rsidR="00192F92" w:rsidRPr="002118F6" w:rsidRDefault="00192F92" w:rsidP="00192F92">
            <w:pPr>
              <w:spacing w:after="0" w:line="240" w:lineRule="auto"/>
              <w:jc w:val="center"/>
              <w:rPr>
                <w:b/>
                <w:bCs/>
                <w:sz w:val="16"/>
                <w:szCs w:val="16"/>
              </w:rPr>
            </w:pPr>
            <w:r w:rsidRPr="002118F6">
              <w:rPr>
                <w:b/>
                <w:bCs/>
                <w:sz w:val="16"/>
                <w:szCs w:val="16"/>
              </w:rPr>
              <w:t>4</w:t>
            </w:r>
          </w:p>
        </w:tc>
        <w:tc>
          <w:tcPr>
            <w:tcW w:w="0" w:type="auto"/>
            <w:tcBorders>
              <w:top w:val="single" w:sz="2" w:space="0" w:color="000000"/>
              <w:left w:val="single" w:sz="2" w:space="0" w:color="000000"/>
              <w:bottom w:val="single" w:sz="2" w:space="0" w:color="000000"/>
              <w:right w:val="nil"/>
            </w:tcBorders>
            <w:tcMar>
              <w:left w:w="54" w:type="dxa"/>
            </w:tcMar>
          </w:tcPr>
          <w:p w14:paraId="1801363D" w14:textId="77777777" w:rsidR="00192F92" w:rsidRPr="002118F6" w:rsidRDefault="00192F92" w:rsidP="00192F92">
            <w:pPr>
              <w:spacing w:after="0" w:line="240" w:lineRule="auto"/>
              <w:jc w:val="center"/>
              <w:rPr>
                <w:b/>
                <w:bCs/>
                <w:sz w:val="16"/>
                <w:szCs w:val="16"/>
              </w:rPr>
            </w:pPr>
            <w:r w:rsidRPr="002118F6">
              <w:rPr>
                <w:b/>
                <w:bCs/>
                <w:sz w:val="16"/>
                <w:szCs w:val="16"/>
              </w:rPr>
              <w:t>5</w:t>
            </w:r>
          </w:p>
        </w:tc>
        <w:tc>
          <w:tcPr>
            <w:tcW w:w="0" w:type="auto"/>
            <w:tcBorders>
              <w:top w:val="single" w:sz="2" w:space="0" w:color="000000"/>
              <w:left w:val="single" w:sz="2" w:space="0" w:color="000000"/>
              <w:bottom w:val="single" w:sz="2" w:space="0" w:color="000000"/>
              <w:right w:val="nil"/>
            </w:tcBorders>
            <w:tcMar>
              <w:left w:w="54" w:type="dxa"/>
            </w:tcMar>
          </w:tcPr>
          <w:p w14:paraId="018A6EE6" w14:textId="77777777" w:rsidR="00192F92" w:rsidRPr="002118F6" w:rsidRDefault="00192F92" w:rsidP="00192F92">
            <w:pPr>
              <w:spacing w:after="0" w:line="240" w:lineRule="auto"/>
              <w:jc w:val="center"/>
              <w:rPr>
                <w:b/>
                <w:bCs/>
                <w:sz w:val="16"/>
                <w:szCs w:val="16"/>
              </w:rPr>
            </w:pPr>
            <w:r w:rsidRPr="002118F6">
              <w:rPr>
                <w:b/>
                <w:bCs/>
                <w:sz w:val="16"/>
                <w:szCs w:val="16"/>
              </w:rPr>
              <w:t>6</w:t>
            </w:r>
          </w:p>
        </w:tc>
        <w:tc>
          <w:tcPr>
            <w:tcW w:w="0" w:type="auto"/>
            <w:tcBorders>
              <w:top w:val="single" w:sz="2" w:space="0" w:color="000000"/>
              <w:left w:val="single" w:sz="2" w:space="0" w:color="000000"/>
              <w:bottom w:val="single" w:sz="2" w:space="0" w:color="000000"/>
              <w:right w:val="nil"/>
            </w:tcBorders>
            <w:tcMar>
              <w:left w:w="54" w:type="dxa"/>
            </w:tcMar>
          </w:tcPr>
          <w:p w14:paraId="36CD0B87" w14:textId="77777777" w:rsidR="00192F92" w:rsidRPr="002118F6" w:rsidRDefault="00192F92" w:rsidP="00192F92">
            <w:pPr>
              <w:spacing w:after="0" w:line="240" w:lineRule="auto"/>
              <w:jc w:val="center"/>
              <w:rPr>
                <w:b/>
                <w:bCs/>
                <w:sz w:val="16"/>
                <w:szCs w:val="16"/>
              </w:rPr>
            </w:pPr>
            <w:r w:rsidRPr="002118F6">
              <w:rPr>
                <w:b/>
                <w:bCs/>
                <w:sz w:val="16"/>
                <w:szCs w:val="16"/>
              </w:rPr>
              <w:t>7</w:t>
            </w:r>
          </w:p>
        </w:tc>
        <w:tc>
          <w:tcPr>
            <w:tcW w:w="0" w:type="auto"/>
            <w:tcBorders>
              <w:top w:val="single" w:sz="2" w:space="0" w:color="000000"/>
              <w:left w:val="single" w:sz="2" w:space="0" w:color="000000"/>
              <w:bottom w:val="single" w:sz="2" w:space="0" w:color="000000"/>
              <w:right w:val="nil"/>
            </w:tcBorders>
            <w:tcMar>
              <w:left w:w="54" w:type="dxa"/>
            </w:tcMar>
          </w:tcPr>
          <w:p w14:paraId="734006B1" w14:textId="77777777" w:rsidR="00192F92" w:rsidRPr="002118F6" w:rsidRDefault="00192F92" w:rsidP="00192F92">
            <w:pPr>
              <w:spacing w:after="0" w:line="240" w:lineRule="auto"/>
              <w:jc w:val="center"/>
              <w:rPr>
                <w:b/>
                <w:bCs/>
                <w:sz w:val="16"/>
                <w:szCs w:val="16"/>
              </w:rPr>
            </w:pPr>
            <w:r w:rsidRPr="002118F6">
              <w:rPr>
                <w:b/>
                <w:bCs/>
                <w:sz w:val="16"/>
                <w:szCs w:val="16"/>
              </w:rPr>
              <w:t>8</w:t>
            </w:r>
          </w:p>
        </w:tc>
        <w:tc>
          <w:tcPr>
            <w:tcW w:w="0" w:type="auto"/>
            <w:tcBorders>
              <w:top w:val="single" w:sz="2" w:space="0" w:color="000000"/>
              <w:left w:val="single" w:sz="2" w:space="0" w:color="000000"/>
              <w:bottom w:val="single" w:sz="2" w:space="0" w:color="000000"/>
              <w:right w:val="single" w:sz="2" w:space="0" w:color="000000"/>
            </w:tcBorders>
            <w:tcMar>
              <w:left w:w="54" w:type="dxa"/>
            </w:tcMar>
          </w:tcPr>
          <w:p w14:paraId="7A4DB8FF" w14:textId="77777777" w:rsidR="00192F92" w:rsidRPr="002118F6" w:rsidRDefault="00192F92" w:rsidP="00192F92">
            <w:pPr>
              <w:spacing w:after="0" w:line="240" w:lineRule="auto"/>
              <w:jc w:val="center"/>
              <w:rPr>
                <w:b/>
                <w:bCs/>
                <w:sz w:val="16"/>
                <w:szCs w:val="16"/>
              </w:rPr>
            </w:pPr>
            <w:r w:rsidRPr="002118F6">
              <w:rPr>
                <w:b/>
                <w:bCs/>
                <w:sz w:val="16"/>
                <w:szCs w:val="16"/>
              </w:rPr>
              <w:t>9</w:t>
            </w:r>
          </w:p>
        </w:tc>
      </w:tr>
      <w:tr w:rsidR="00192F92" w14:paraId="0D0BBAF1" w14:textId="77777777" w:rsidTr="00192F92">
        <w:trPr>
          <w:trHeight w:hRule="exact" w:val="246"/>
        </w:trPr>
        <w:tc>
          <w:tcPr>
            <w:tcW w:w="6250" w:type="dxa"/>
            <w:vMerge/>
            <w:tcBorders>
              <w:top w:val="nil"/>
              <w:left w:val="single" w:sz="2" w:space="0" w:color="000000"/>
              <w:bottom w:val="single" w:sz="2" w:space="0" w:color="000000"/>
              <w:right w:val="nil"/>
            </w:tcBorders>
            <w:tcMar>
              <w:left w:w="54" w:type="dxa"/>
            </w:tcMar>
          </w:tcPr>
          <w:p w14:paraId="44DD348B" w14:textId="77777777" w:rsidR="00192F92" w:rsidRPr="00621B37" w:rsidRDefault="00192F92" w:rsidP="00192F92">
            <w:pPr>
              <w:spacing w:after="0" w:line="240" w:lineRule="auto"/>
              <w:rPr>
                <w:sz w:val="20"/>
                <w:szCs w:val="20"/>
              </w:rPr>
            </w:pPr>
          </w:p>
        </w:tc>
        <w:tc>
          <w:tcPr>
            <w:tcW w:w="0" w:type="auto"/>
            <w:tcBorders>
              <w:top w:val="nil"/>
              <w:left w:val="single" w:sz="2" w:space="0" w:color="000000"/>
              <w:bottom w:val="single" w:sz="2" w:space="0" w:color="000000"/>
              <w:right w:val="nil"/>
            </w:tcBorders>
            <w:tcMar>
              <w:left w:w="54" w:type="dxa"/>
            </w:tcMar>
          </w:tcPr>
          <w:p w14:paraId="7535A00B" w14:textId="77777777" w:rsidR="00192F92" w:rsidRPr="002118F6" w:rsidRDefault="00192F92" w:rsidP="00192F92">
            <w:pPr>
              <w:spacing w:after="0" w:line="240" w:lineRule="auto"/>
              <w:rPr>
                <w:sz w:val="16"/>
                <w:szCs w:val="16"/>
              </w:rPr>
            </w:pPr>
          </w:p>
        </w:tc>
        <w:tc>
          <w:tcPr>
            <w:tcW w:w="0" w:type="auto"/>
            <w:tcBorders>
              <w:top w:val="nil"/>
              <w:left w:val="single" w:sz="2" w:space="0" w:color="000000"/>
              <w:bottom w:val="single" w:sz="2" w:space="0" w:color="000000"/>
              <w:right w:val="nil"/>
            </w:tcBorders>
            <w:tcMar>
              <w:left w:w="54" w:type="dxa"/>
            </w:tcMar>
          </w:tcPr>
          <w:p w14:paraId="2549C740" w14:textId="77777777" w:rsidR="00192F92" w:rsidRPr="002118F6" w:rsidRDefault="00192F92" w:rsidP="00192F92">
            <w:pPr>
              <w:spacing w:after="0" w:line="240" w:lineRule="auto"/>
              <w:rPr>
                <w:sz w:val="16"/>
                <w:szCs w:val="16"/>
              </w:rPr>
            </w:pPr>
          </w:p>
        </w:tc>
        <w:tc>
          <w:tcPr>
            <w:tcW w:w="0" w:type="auto"/>
            <w:tcBorders>
              <w:top w:val="nil"/>
              <w:left w:val="single" w:sz="2" w:space="0" w:color="000000"/>
              <w:bottom w:val="single" w:sz="2" w:space="0" w:color="000000"/>
              <w:right w:val="nil"/>
            </w:tcBorders>
            <w:tcMar>
              <w:left w:w="54" w:type="dxa"/>
            </w:tcMar>
          </w:tcPr>
          <w:p w14:paraId="1A6DA277" w14:textId="77777777" w:rsidR="00192F92" w:rsidRPr="002118F6" w:rsidRDefault="00192F92" w:rsidP="00192F92">
            <w:pPr>
              <w:spacing w:after="0" w:line="240" w:lineRule="auto"/>
              <w:rPr>
                <w:sz w:val="16"/>
                <w:szCs w:val="16"/>
              </w:rPr>
            </w:pPr>
          </w:p>
        </w:tc>
        <w:tc>
          <w:tcPr>
            <w:tcW w:w="0" w:type="auto"/>
            <w:tcBorders>
              <w:top w:val="nil"/>
              <w:left w:val="single" w:sz="2" w:space="0" w:color="000000"/>
              <w:bottom w:val="single" w:sz="2" w:space="0" w:color="000000"/>
              <w:right w:val="nil"/>
            </w:tcBorders>
            <w:tcMar>
              <w:left w:w="54" w:type="dxa"/>
            </w:tcMar>
          </w:tcPr>
          <w:p w14:paraId="7AFE7C41" w14:textId="77777777" w:rsidR="00192F92" w:rsidRPr="002118F6" w:rsidRDefault="00192F92" w:rsidP="00192F92">
            <w:pPr>
              <w:spacing w:after="0" w:line="240" w:lineRule="auto"/>
              <w:rPr>
                <w:sz w:val="16"/>
                <w:szCs w:val="16"/>
              </w:rPr>
            </w:pPr>
          </w:p>
        </w:tc>
        <w:tc>
          <w:tcPr>
            <w:tcW w:w="0" w:type="auto"/>
            <w:tcBorders>
              <w:top w:val="nil"/>
              <w:left w:val="single" w:sz="2" w:space="0" w:color="000000"/>
              <w:bottom w:val="single" w:sz="2" w:space="0" w:color="000000"/>
              <w:right w:val="nil"/>
            </w:tcBorders>
            <w:tcMar>
              <w:left w:w="54" w:type="dxa"/>
            </w:tcMar>
          </w:tcPr>
          <w:p w14:paraId="0FF1BF54" w14:textId="77777777" w:rsidR="00192F92" w:rsidRPr="002118F6" w:rsidRDefault="00192F92" w:rsidP="00192F92">
            <w:pPr>
              <w:spacing w:after="0" w:line="240" w:lineRule="auto"/>
              <w:rPr>
                <w:sz w:val="16"/>
                <w:szCs w:val="16"/>
              </w:rPr>
            </w:pPr>
          </w:p>
        </w:tc>
        <w:tc>
          <w:tcPr>
            <w:tcW w:w="0" w:type="auto"/>
            <w:tcBorders>
              <w:top w:val="nil"/>
              <w:left w:val="single" w:sz="2" w:space="0" w:color="000000"/>
              <w:bottom w:val="single" w:sz="2" w:space="0" w:color="000000"/>
              <w:right w:val="nil"/>
            </w:tcBorders>
            <w:tcMar>
              <w:left w:w="54" w:type="dxa"/>
            </w:tcMar>
          </w:tcPr>
          <w:p w14:paraId="4845BAC7" w14:textId="77777777" w:rsidR="00192F92" w:rsidRPr="002118F6" w:rsidRDefault="00192F92" w:rsidP="00192F92">
            <w:pPr>
              <w:spacing w:after="0" w:line="240" w:lineRule="auto"/>
              <w:rPr>
                <w:sz w:val="16"/>
                <w:szCs w:val="16"/>
              </w:rPr>
            </w:pPr>
          </w:p>
        </w:tc>
        <w:tc>
          <w:tcPr>
            <w:tcW w:w="0" w:type="auto"/>
            <w:tcBorders>
              <w:top w:val="nil"/>
              <w:left w:val="single" w:sz="2" w:space="0" w:color="000000"/>
              <w:bottom w:val="single" w:sz="2" w:space="0" w:color="000000"/>
              <w:right w:val="nil"/>
            </w:tcBorders>
            <w:tcMar>
              <w:left w:w="54" w:type="dxa"/>
            </w:tcMar>
          </w:tcPr>
          <w:p w14:paraId="361B4626" w14:textId="77777777" w:rsidR="00192F92" w:rsidRPr="002118F6" w:rsidRDefault="00192F92" w:rsidP="00192F92">
            <w:pPr>
              <w:spacing w:after="0" w:line="240" w:lineRule="auto"/>
              <w:rPr>
                <w:sz w:val="16"/>
                <w:szCs w:val="16"/>
              </w:rPr>
            </w:pPr>
          </w:p>
        </w:tc>
        <w:tc>
          <w:tcPr>
            <w:tcW w:w="0" w:type="auto"/>
            <w:tcBorders>
              <w:top w:val="nil"/>
              <w:left w:val="single" w:sz="2" w:space="0" w:color="000000"/>
              <w:bottom w:val="single" w:sz="2" w:space="0" w:color="000000"/>
              <w:right w:val="nil"/>
            </w:tcBorders>
            <w:tcMar>
              <w:left w:w="54" w:type="dxa"/>
            </w:tcMar>
          </w:tcPr>
          <w:p w14:paraId="4F5F022F" w14:textId="77777777" w:rsidR="00192F92" w:rsidRPr="002118F6" w:rsidRDefault="00192F92" w:rsidP="00192F92">
            <w:pPr>
              <w:spacing w:after="0" w:line="240" w:lineRule="auto"/>
              <w:rPr>
                <w:sz w:val="16"/>
                <w:szCs w:val="16"/>
              </w:rPr>
            </w:pPr>
          </w:p>
        </w:tc>
        <w:tc>
          <w:tcPr>
            <w:tcW w:w="0" w:type="auto"/>
            <w:tcBorders>
              <w:top w:val="nil"/>
              <w:left w:val="single" w:sz="2" w:space="0" w:color="000000"/>
              <w:bottom w:val="single" w:sz="2" w:space="0" w:color="000000"/>
              <w:right w:val="nil"/>
            </w:tcBorders>
            <w:tcMar>
              <w:left w:w="54" w:type="dxa"/>
            </w:tcMar>
          </w:tcPr>
          <w:p w14:paraId="0AE3B1E0" w14:textId="77777777" w:rsidR="00192F92" w:rsidRPr="002118F6" w:rsidRDefault="00192F92" w:rsidP="00192F92">
            <w:pPr>
              <w:spacing w:after="0" w:line="240" w:lineRule="auto"/>
              <w:rPr>
                <w:sz w:val="16"/>
                <w:szCs w:val="16"/>
              </w:rPr>
            </w:pPr>
          </w:p>
        </w:tc>
        <w:tc>
          <w:tcPr>
            <w:tcW w:w="0" w:type="auto"/>
            <w:tcBorders>
              <w:top w:val="nil"/>
              <w:left w:val="single" w:sz="2" w:space="0" w:color="000000"/>
              <w:bottom w:val="single" w:sz="2" w:space="0" w:color="000000"/>
              <w:right w:val="single" w:sz="2" w:space="0" w:color="000000"/>
            </w:tcBorders>
            <w:tcMar>
              <w:left w:w="54" w:type="dxa"/>
            </w:tcMar>
          </w:tcPr>
          <w:p w14:paraId="5C2B87F5" w14:textId="77777777" w:rsidR="00192F92" w:rsidRPr="002118F6" w:rsidRDefault="00192F92" w:rsidP="00192F92">
            <w:pPr>
              <w:spacing w:after="0" w:line="240" w:lineRule="auto"/>
              <w:rPr>
                <w:sz w:val="16"/>
                <w:szCs w:val="16"/>
              </w:rPr>
            </w:pPr>
          </w:p>
        </w:tc>
      </w:tr>
      <w:tr w:rsidR="00192F92" w14:paraId="712738AE" w14:textId="77777777" w:rsidTr="00192F92">
        <w:trPr>
          <w:trHeight w:hRule="exact" w:val="246"/>
        </w:trPr>
        <w:tc>
          <w:tcPr>
            <w:tcW w:w="6250" w:type="dxa"/>
            <w:vMerge w:val="restart"/>
            <w:tcBorders>
              <w:top w:val="single" w:sz="2" w:space="0" w:color="000000"/>
              <w:left w:val="single" w:sz="2" w:space="0" w:color="000000"/>
              <w:bottom w:val="single" w:sz="2" w:space="0" w:color="000000"/>
              <w:right w:val="nil"/>
            </w:tcBorders>
            <w:tcMar>
              <w:left w:w="54" w:type="dxa"/>
            </w:tcMar>
          </w:tcPr>
          <w:p w14:paraId="160F6979" w14:textId="77777777" w:rsidR="00192F92" w:rsidRPr="00621B37" w:rsidRDefault="00192F92" w:rsidP="00192F92">
            <w:pPr>
              <w:spacing w:after="0" w:line="240" w:lineRule="auto"/>
              <w:rPr>
                <w:rFonts w:ascii="Courier New" w:hAnsi="Courier New" w:cs="Courier New"/>
                <w:sz w:val="20"/>
                <w:szCs w:val="20"/>
              </w:rPr>
            </w:pPr>
            <w:r w:rsidRPr="00621B37">
              <w:rPr>
                <w:rFonts w:ascii="Courier New" w:hAnsi="Courier New" w:cs="Courier New"/>
                <w:sz w:val="20"/>
                <w:szCs w:val="20"/>
              </w:rPr>
              <w:t>for i in range (0,10):</w:t>
            </w:r>
          </w:p>
          <w:p w14:paraId="684E0A17" w14:textId="77777777" w:rsidR="00192F92" w:rsidRPr="00621B37" w:rsidRDefault="00192F92" w:rsidP="00192F92">
            <w:pPr>
              <w:spacing w:after="0" w:line="240" w:lineRule="auto"/>
              <w:rPr>
                <w:sz w:val="20"/>
                <w:szCs w:val="20"/>
              </w:rPr>
            </w:pPr>
            <w:r w:rsidRPr="00621B37">
              <w:rPr>
                <w:rFonts w:ascii="Courier New" w:hAnsi="Courier New" w:cs="Courier New"/>
                <w:sz w:val="20"/>
                <w:szCs w:val="20"/>
              </w:rPr>
              <w:t xml:space="preserve">      print(i+100)</w:t>
            </w:r>
          </w:p>
        </w:tc>
        <w:tc>
          <w:tcPr>
            <w:tcW w:w="0" w:type="auto"/>
            <w:tcBorders>
              <w:top w:val="single" w:sz="2" w:space="0" w:color="000000"/>
              <w:left w:val="single" w:sz="2" w:space="0" w:color="000000"/>
              <w:bottom w:val="single" w:sz="2" w:space="0" w:color="000000"/>
              <w:right w:val="nil"/>
            </w:tcBorders>
            <w:tcMar>
              <w:left w:w="54" w:type="dxa"/>
            </w:tcMar>
          </w:tcPr>
          <w:p w14:paraId="14E60AF8" w14:textId="77777777" w:rsidR="00192F92" w:rsidRPr="002118F6" w:rsidRDefault="00192F92" w:rsidP="00192F92">
            <w:pPr>
              <w:spacing w:after="0" w:line="240" w:lineRule="auto"/>
              <w:jc w:val="center"/>
              <w:rPr>
                <w:b/>
                <w:bCs/>
                <w:sz w:val="16"/>
                <w:szCs w:val="16"/>
              </w:rPr>
            </w:pPr>
            <w:r w:rsidRPr="002118F6">
              <w:rPr>
                <w:b/>
                <w:bCs/>
                <w:sz w:val="16"/>
                <w:szCs w:val="16"/>
              </w:rPr>
              <w:t>0</w:t>
            </w:r>
          </w:p>
        </w:tc>
        <w:tc>
          <w:tcPr>
            <w:tcW w:w="0" w:type="auto"/>
            <w:tcBorders>
              <w:top w:val="single" w:sz="2" w:space="0" w:color="000000"/>
              <w:left w:val="single" w:sz="2" w:space="0" w:color="000000"/>
              <w:bottom w:val="single" w:sz="2" w:space="0" w:color="000000"/>
              <w:right w:val="nil"/>
            </w:tcBorders>
            <w:tcMar>
              <w:left w:w="54" w:type="dxa"/>
            </w:tcMar>
          </w:tcPr>
          <w:p w14:paraId="583F942C" w14:textId="77777777" w:rsidR="00192F92" w:rsidRPr="002118F6" w:rsidRDefault="00192F92" w:rsidP="00192F92">
            <w:pPr>
              <w:spacing w:after="0" w:line="240" w:lineRule="auto"/>
              <w:jc w:val="center"/>
              <w:rPr>
                <w:b/>
                <w:bCs/>
                <w:sz w:val="16"/>
                <w:szCs w:val="16"/>
              </w:rPr>
            </w:pPr>
            <w:r w:rsidRPr="002118F6">
              <w:rPr>
                <w:b/>
                <w:bCs/>
                <w:sz w:val="16"/>
                <w:szCs w:val="16"/>
              </w:rPr>
              <w:t>1</w:t>
            </w:r>
          </w:p>
        </w:tc>
        <w:tc>
          <w:tcPr>
            <w:tcW w:w="0" w:type="auto"/>
            <w:tcBorders>
              <w:top w:val="single" w:sz="2" w:space="0" w:color="000000"/>
              <w:left w:val="single" w:sz="2" w:space="0" w:color="000000"/>
              <w:bottom w:val="single" w:sz="2" w:space="0" w:color="000000"/>
              <w:right w:val="nil"/>
            </w:tcBorders>
            <w:tcMar>
              <w:left w:w="54" w:type="dxa"/>
            </w:tcMar>
          </w:tcPr>
          <w:p w14:paraId="1A245226" w14:textId="77777777" w:rsidR="00192F92" w:rsidRPr="002118F6" w:rsidRDefault="00192F92" w:rsidP="00192F92">
            <w:pPr>
              <w:spacing w:after="0" w:line="240" w:lineRule="auto"/>
              <w:jc w:val="center"/>
              <w:rPr>
                <w:b/>
                <w:bCs/>
                <w:sz w:val="16"/>
                <w:szCs w:val="16"/>
              </w:rPr>
            </w:pPr>
            <w:r w:rsidRPr="002118F6">
              <w:rPr>
                <w:b/>
                <w:bCs/>
                <w:sz w:val="16"/>
                <w:szCs w:val="16"/>
              </w:rPr>
              <w:t>2</w:t>
            </w:r>
          </w:p>
        </w:tc>
        <w:tc>
          <w:tcPr>
            <w:tcW w:w="0" w:type="auto"/>
            <w:tcBorders>
              <w:top w:val="single" w:sz="2" w:space="0" w:color="000000"/>
              <w:left w:val="single" w:sz="2" w:space="0" w:color="000000"/>
              <w:bottom w:val="single" w:sz="2" w:space="0" w:color="000000"/>
              <w:right w:val="nil"/>
            </w:tcBorders>
            <w:tcMar>
              <w:left w:w="54" w:type="dxa"/>
            </w:tcMar>
          </w:tcPr>
          <w:p w14:paraId="7E70406F" w14:textId="77777777" w:rsidR="00192F92" w:rsidRPr="002118F6" w:rsidRDefault="00192F92" w:rsidP="00192F92">
            <w:pPr>
              <w:spacing w:after="0" w:line="240" w:lineRule="auto"/>
              <w:jc w:val="center"/>
              <w:rPr>
                <w:b/>
                <w:bCs/>
                <w:sz w:val="16"/>
                <w:szCs w:val="16"/>
              </w:rPr>
            </w:pPr>
            <w:r w:rsidRPr="002118F6">
              <w:rPr>
                <w:b/>
                <w:bCs/>
                <w:sz w:val="16"/>
                <w:szCs w:val="16"/>
              </w:rPr>
              <w:t>3</w:t>
            </w:r>
          </w:p>
        </w:tc>
        <w:tc>
          <w:tcPr>
            <w:tcW w:w="0" w:type="auto"/>
            <w:tcBorders>
              <w:top w:val="single" w:sz="2" w:space="0" w:color="000000"/>
              <w:left w:val="single" w:sz="2" w:space="0" w:color="000000"/>
              <w:bottom w:val="single" w:sz="2" w:space="0" w:color="000000"/>
              <w:right w:val="nil"/>
            </w:tcBorders>
            <w:tcMar>
              <w:left w:w="54" w:type="dxa"/>
            </w:tcMar>
          </w:tcPr>
          <w:p w14:paraId="3364F137" w14:textId="77777777" w:rsidR="00192F92" w:rsidRPr="002118F6" w:rsidRDefault="00192F92" w:rsidP="00192F92">
            <w:pPr>
              <w:spacing w:after="0" w:line="240" w:lineRule="auto"/>
              <w:jc w:val="center"/>
              <w:rPr>
                <w:b/>
                <w:bCs/>
                <w:sz w:val="16"/>
                <w:szCs w:val="16"/>
              </w:rPr>
            </w:pPr>
            <w:r w:rsidRPr="002118F6">
              <w:rPr>
                <w:b/>
                <w:bCs/>
                <w:sz w:val="16"/>
                <w:szCs w:val="16"/>
              </w:rPr>
              <w:t>4</w:t>
            </w:r>
          </w:p>
        </w:tc>
        <w:tc>
          <w:tcPr>
            <w:tcW w:w="0" w:type="auto"/>
            <w:tcBorders>
              <w:top w:val="single" w:sz="2" w:space="0" w:color="000000"/>
              <w:left w:val="single" w:sz="2" w:space="0" w:color="000000"/>
              <w:bottom w:val="single" w:sz="2" w:space="0" w:color="000000"/>
              <w:right w:val="nil"/>
            </w:tcBorders>
            <w:tcMar>
              <w:left w:w="54" w:type="dxa"/>
            </w:tcMar>
          </w:tcPr>
          <w:p w14:paraId="42868D71" w14:textId="77777777" w:rsidR="00192F92" w:rsidRPr="002118F6" w:rsidRDefault="00192F92" w:rsidP="00192F92">
            <w:pPr>
              <w:spacing w:after="0" w:line="240" w:lineRule="auto"/>
              <w:jc w:val="center"/>
              <w:rPr>
                <w:b/>
                <w:bCs/>
                <w:sz w:val="16"/>
                <w:szCs w:val="16"/>
              </w:rPr>
            </w:pPr>
            <w:r w:rsidRPr="002118F6">
              <w:rPr>
                <w:b/>
                <w:bCs/>
                <w:sz w:val="16"/>
                <w:szCs w:val="16"/>
              </w:rPr>
              <w:t>5</w:t>
            </w:r>
          </w:p>
        </w:tc>
        <w:tc>
          <w:tcPr>
            <w:tcW w:w="0" w:type="auto"/>
            <w:tcBorders>
              <w:top w:val="single" w:sz="2" w:space="0" w:color="000000"/>
              <w:left w:val="single" w:sz="2" w:space="0" w:color="000000"/>
              <w:bottom w:val="single" w:sz="2" w:space="0" w:color="000000"/>
              <w:right w:val="nil"/>
            </w:tcBorders>
            <w:tcMar>
              <w:left w:w="54" w:type="dxa"/>
            </w:tcMar>
          </w:tcPr>
          <w:p w14:paraId="3EED0650" w14:textId="77777777" w:rsidR="00192F92" w:rsidRPr="002118F6" w:rsidRDefault="00192F92" w:rsidP="00192F92">
            <w:pPr>
              <w:spacing w:after="0" w:line="240" w:lineRule="auto"/>
              <w:jc w:val="center"/>
              <w:rPr>
                <w:b/>
                <w:bCs/>
                <w:sz w:val="16"/>
                <w:szCs w:val="16"/>
              </w:rPr>
            </w:pPr>
            <w:r w:rsidRPr="002118F6">
              <w:rPr>
                <w:b/>
                <w:bCs/>
                <w:sz w:val="16"/>
                <w:szCs w:val="16"/>
              </w:rPr>
              <w:t>6</w:t>
            </w:r>
          </w:p>
        </w:tc>
        <w:tc>
          <w:tcPr>
            <w:tcW w:w="0" w:type="auto"/>
            <w:tcBorders>
              <w:top w:val="single" w:sz="2" w:space="0" w:color="000000"/>
              <w:left w:val="single" w:sz="2" w:space="0" w:color="000000"/>
              <w:bottom w:val="single" w:sz="2" w:space="0" w:color="000000"/>
              <w:right w:val="nil"/>
            </w:tcBorders>
            <w:tcMar>
              <w:left w:w="54" w:type="dxa"/>
            </w:tcMar>
          </w:tcPr>
          <w:p w14:paraId="2617F1DF" w14:textId="77777777" w:rsidR="00192F92" w:rsidRPr="002118F6" w:rsidRDefault="00192F92" w:rsidP="00192F92">
            <w:pPr>
              <w:spacing w:after="0" w:line="240" w:lineRule="auto"/>
              <w:jc w:val="center"/>
              <w:rPr>
                <w:b/>
                <w:bCs/>
                <w:sz w:val="16"/>
                <w:szCs w:val="16"/>
              </w:rPr>
            </w:pPr>
            <w:r w:rsidRPr="002118F6">
              <w:rPr>
                <w:b/>
                <w:bCs/>
                <w:sz w:val="16"/>
                <w:szCs w:val="16"/>
              </w:rPr>
              <w:t>7</w:t>
            </w:r>
          </w:p>
        </w:tc>
        <w:tc>
          <w:tcPr>
            <w:tcW w:w="0" w:type="auto"/>
            <w:tcBorders>
              <w:top w:val="single" w:sz="2" w:space="0" w:color="000000"/>
              <w:left w:val="single" w:sz="2" w:space="0" w:color="000000"/>
              <w:bottom w:val="single" w:sz="2" w:space="0" w:color="000000"/>
              <w:right w:val="nil"/>
            </w:tcBorders>
            <w:tcMar>
              <w:left w:w="54" w:type="dxa"/>
            </w:tcMar>
          </w:tcPr>
          <w:p w14:paraId="7FA6C46F" w14:textId="77777777" w:rsidR="00192F92" w:rsidRPr="002118F6" w:rsidRDefault="00192F92" w:rsidP="00192F92">
            <w:pPr>
              <w:spacing w:after="0" w:line="240" w:lineRule="auto"/>
              <w:jc w:val="center"/>
              <w:rPr>
                <w:b/>
                <w:bCs/>
                <w:sz w:val="16"/>
                <w:szCs w:val="16"/>
              </w:rPr>
            </w:pPr>
            <w:r w:rsidRPr="002118F6">
              <w:rPr>
                <w:b/>
                <w:bCs/>
                <w:sz w:val="16"/>
                <w:szCs w:val="16"/>
              </w:rPr>
              <w:t>8</w:t>
            </w:r>
          </w:p>
        </w:tc>
        <w:tc>
          <w:tcPr>
            <w:tcW w:w="0" w:type="auto"/>
            <w:tcBorders>
              <w:top w:val="single" w:sz="2" w:space="0" w:color="000000"/>
              <w:left w:val="single" w:sz="2" w:space="0" w:color="000000"/>
              <w:bottom w:val="single" w:sz="2" w:space="0" w:color="000000"/>
              <w:right w:val="single" w:sz="2" w:space="0" w:color="000000"/>
            </w:tcBorders>
            <w:tcMar>
              <w:left w:w="54" w:type="dxa"/>
            </w:tcMar>
          </w:tcPr>
          <w:p w14:paraId="3BCAE104" w14:textId="77777777" w:rsidR="00192F92" w:rsidRPr="002118F6" w:rsidRDefault="00192F92" w:rsidP="00192F92">
            <w:pPr>
              <w:spacing w:after="0" w:line="240" w:lineRule="auto"/>
              <w:jc w:val="center"/>
              <w:rPr>
                <w:b/>
                <w:bCs/>
                <w:sz w:val="16"/>
                <w:szCs w:val="16"/>
              </w:rPr>
            </w:pPr>
            <w:r w:rsidRPr="002118F6">
              <w:rPr>
                <w:b/>
                <w:bCs/>
                <w:sz w:val="16"/>
                <w:szCs w:val="16"/>
              </w:rPr>
              <w:t>9</w:t>
            </w:r>
          </w:p>
        </w:tc>
      </w:tr>
      <w:tr w:rsidR="00192F92" w14:paraId="69DB4CD9" w14:textId="77777777" w:rsidTr="00192F92">
        <w:trPr>
          <w:trHeight w:hRule="exact" w:val="246"/>
        </w:trPr>
        <w:tc>
          <w:tcPr>
            <w:tcW w:w="6250" w:type="dxa"/>
            <w:vMerge/>
            <w:tcBorders>
              <w:top w:val="nil"/>
              <w:left w:val="single" w:sz="2" w:space="0" w:color="000000"/>
              <w:bottom w:val="single" w:sz="2" w:space="0" w:color="000000"/>
              <w:right w:val="nil"/>
            </w:tcBorders>
            <w:tcMar>
              <w:left w:w="54" w:type="dxa"/>
            </w:tcMar>
          </w:tcPr>
          <w:p w14:paraId="08B67070" w14:textId="77777777" w:rsidR="00192F92" w:rsidRPr="00621B37" w:rsidRDefault="00192F92" w:rsidP="00192F92">
            <w:pPr>
              <w:spacing w:after="0" w:line="240" w:lineRule="auto"/>
              <w:rPr>
                <w:sz w:val="20"/>
                <w:szCs w:val="20"/>
              </w:rPr>
            </w:pPr>
          </w:p>
        </w:tc>
        <w:tc>
          <w:tcPr>
            <w:tcW w:w="0" w:type="auto"/>
            <w:tcBorders>
              <w:top w:val="nil"/>
              <w:left w:val="single" w:sz="2" w:space="0" w:color="000000"/>
              <w:bottom w:val="single" w:sz="2" w:space="0" w:color="000000"/>
              <w:right w:val="nil"/>
            </w:tcBorders>
            <w:tcMar>
              <w:left w:w="54" w:type="dxa"/>
            </w:tcMar>
          </w:tcPr>
          <w:p w14:paraId="5A042A83" w14:textId="77777777" w:rsidR="00192F92" w:rsidRPr="002118F6" w:rsidRDefault="00192F92" w:rsidP="00192F92">
            <w:pPr>
              <w:spacing w:after="0" w:line="240" w:lineRule="auto"/>
              <w:rPr>
                <w:sz w:val="16"/>
                <w:szCs w:val="16"/>
              </w:rPr>
            </w:pPr>
          </w:p>
        </w:tc>
        <w:tc>
          <w:tcPr>
            <w:tcW w:w="0" w:type="auto"/>
            <w:tcBorders>
              <w:top w:val="nil"/>
              <w:left w:val="single" w:sz="2" w:space="0" w:color="000000"/>
              <w:bottom w:val="single" w:sz="2" w:space="0" w:color="000000"/>
              <w:right w:val="nil"/>
            </w:tcBorders>
            <w:tcMar>
              <w:left w:w="54" w:type="dxa"/>
            </w:tcMar>
          </w:tcPr>
          <w:p w14:paraId="6CDFDBC6" w14:textId="77777777" w:rsidR="00192F92" w:rsidRPr="002118F6" w:rsidRDefault="00192F92" w:rsidP="00192F92">
            <w:pPr>
              <w:spacing w:after="0" w:line="240" w:lineRule="auto"/>
              <w:rPr>
                <w:sz w:val="16"/>
                <w:szCs w:val="16"/>
              </w:rPr>
            </w:pPr>
          </w:p>
        </w:tc>
        <w:tc>
          <w:tcPr>
            <w:tcW w:w="0" w:type="auto"/>
            <w:tcBorders>
              <w:top w:val="nil"/>
              <w:left w:val="single" w:sz="2" w:space="0" w:color="000000"/>
              <w:bottom w:val="single" w:sz="2" w:space="0" w:color="000000"/>
              <w:right w:val="nil"/>
            </w:tcBorders>
            <w:tcMar>
              <w:left w:w="54" w:type="dxa"/>
            </w:tcMar>
          </w:tcPr>
          <w:p w14:paraId="62FF2241" w14:textId="77777777" w:rsidR="00192F92" w:rsidRPr="002118F6" w:rsidRDefault="00192F92" w:rsidP="00192F92">
            <w:pPr>
              <w:spacing w:after="0" w:line="240" w:lineRule="auto"/>
              <w:rPr>
                <w:sz w:val="16"/>
                <w:szCs w:val="16"/>
              </w:rPr>
            </w:pPr>
          </w:p>
        </w:tc>
        <w:tc>
          <w:tcPr>
            <w:tcW w:w="0" w:type="auto"/>
            <w:tcBorders>
              <w:top w:val="nil"/>
              <w:left w:val="single" w:sz="2" w:space="0" w:color="000000"/>
              <w:bottom w:val="single" w:sz="2" w:space="0" w:color="000000"/>
              <w:right w:val="nil"/>
            </w:tcBorders>
            <w:tcMar>
              <w:left w:w="54" w:type="dxa"/>
            </w:tcMar>
          </w:tcPr>
          <w:p w14:paraId="70D20408" w14:textId="77777777" w:rsidR="00192F92" w:rsidRPr="002118F6" w:rsidRDefault="00192F92" w:rsidP="00192F92">
            <w:pPr>
              <w:spacing w:after="0" w:line="240" w:lineRule="auto"/>
              <w:rPr>
                <w:sz w:val="16"/>
                <w:szCs w:val="16"/>
              </w:rPr>
            </w:pPr>
          </w:p>
        </w:tc>
        <w:tc>
          <w:tcPr>
            <w:tcW w:w="0" w:type="auto"/>
            <w:tcBorders>
              <w:top w:val="nil"/>
              <w:left w:val="single" w:sz="2" w:space="0" w:color="000000"/>
              <w:bottom w:val="single" w:sz="2" w:space="0" w:color="000000"/>
              <w:right w:val="nil"/>
            </w:tcBorders>
            <w:tcMar>
              <w:left w:w="54" w:type="dxa"/>
            </w:tcMar>
          </w:tcPr>
          <w:p w14:paraId="43F1A0BD" w14:textId="77777777" w:rsidR="00192F92" w:rsidRPr="002118F6" w:rsidRDefault="00192F92" w:rsidP="00192F92">
            <w:pPr>
              <w:spacing w:after="0" w:line="240" w:lineRule="auto"/>
              <w:rPr>
                <w:sz w:val="16"/>
                <w:szCs w:val="16"/>
              </w:rPr>
            </w:pPr>
          </w:p>
        </w:tc>
        <w:tc>
          <w:tcPr>
            <w:tcW w:w="0" w:type="auto"/>
            <w:tcBorders>
              <w:top w:val="nil"/>
              <w:left w:val="single" w:sz="2" w:space="0" w:color="000000"/>
              <w:bottom w:val="single" w:sz="2" w:space="0" w:color="000000"/>
              <w:right w:val="nil"/>
            </w:tcBorders>
            <w:tcMar>
              <w:left w:w="54" w:type="dxa"/>
            </w:tcMar>
          </w:tcPr>
          <w:p w14:paraId="27B059D7" w14:textId="77777777" w:rsidR="00192F92" w:rsidRPr="002118F6" w:rsidRDefault="00192F92" w:rsidP="00192F92">
            <w:pPr>
              <w:spacing w:after="0" w:line="240" w:lineRule="auto"/>
              <w:rPr>
                <w:sz w:val="16"/>
                <w:szCs w:val="16"/>
              </w:rPr>
            </w:pPr>
          </w:p>
        </w:tc>
        <w:tc>
          <w:tcPr>
            <w:tcW w:w="0" w:type="auto"/>
            <w:tcBorders>
              <w:top w:val="nil"/>
              <w:left w:val="single" w:sz="2" w:space="0" w:color="000000"/>
              <w:bottom w:val="single" w:sz="2" w:space="0" w:color="000000"/>
              <w:right w:val="nil"/>
            </w:tcBorders>
            <w:tcMar>
              <w:left w:w="54" w:type="dxa"/>
            </w:tcMar>
          </w:tcPr>
          <w:p w14:paraId="33734527" w14:textId="77777777" w:rsidR="00192F92" w:rsidRPr="002118F6" w:rsidRDefault="00192F92" w:rsidP="00192F92">
            <w:pPr>
              <w:spacing w:after="0" w:line="240" w:lineRule="auto"/>
              <w:rPr>
                <w:sz w:val="16"/>
                <w:szCs w:val="16"/>
              </w:rPr>
            </w:pPr>
          </w:p>
        </w:tc>
        <w:tc>
          <w:tcPr>
            <w:tcW w:w="0" w:type="auto"/>
            <w:tcBorders>
              <w:top w:val="nil"/>
              <w:left w:val="single" w:sz="2" w:space="0" w:color="000000"/>
              <w:bottom w:val="single" w:sz="2" w:space="0" w:color="000000"/>
              <w:right w:val="nil"/>
            </w:tcBorders>
            <w:tcMar>
              <w:left w:w="54" w:type="dxa"/>
            </w:tcMar>
          </w:tcPr>
          <w:p w14:paraId="6830BDE9" w14:textId="77777777" w:rsidR="00192F92" w:rsidRPr="002118F6" w:rsidRDefault="00192F92" w:rsidP="00192F92">
            <w:pPr>
              <w:spacing w:after="0" w:line="240" w:lineRule="auto"/>
              <w:rPr>
                <w:sz w:val="16"/>
                <w:szCs w:val="16"/>
              </w:rPr>
            </w:pPr>
          </w:p>
        </w:tc>
        <w:tc>
          <w:tcPr>
            <w:tcW w:w="0" w:type="auto"/>
            <w:tcBorders>
              <w:top w:val="nil"/>
              <w:left w:val="single" w:sz="2" w:space="0" w:color="000000"/>
              <w:bottom w:val="single" w:sz="2" w:space="0" w:color="000000"/>
              <w:right w:val="nil"/>
            </w:tcBorders>
            <w:tcMar>
              <w:left w:w="54" w:type="dxa"/>
            </w:tcMar>
          </w:tcPr>
          <w:p w14:paraId="30F27E32" w14:textId="77777777" w:rsidR="00192F92" w:rsidRPr="002118F6" w:rsidRDefault="00192F92" w:rsidP="00192F92">
            <w:pPr>
              <w:spacing w:after="0" w:line="240" w:lineRule="auto"/>
              <w:rPr>
                <w:sz w:val="16"/>
                <w:szCs w:val="16"/>
              </w:rPr>
            </w:pPr>
          </w:p>
        </w:tc>
        <w:tc>
          <w:tcPr>
            <w:tcW w:w="0" w:type="auto"/>
            <w:tcBorders>
              <w:top w:val="nil"/>
              <w:left w:val="single" w:sz="2" w:space="0" w:color="000000"/>
              <w:bottom w:val="single" w:sz="2" w:space="0" w:color="000000"/>
              <w:right w:val="single" w:sz="2" w:space="0" w:color="000000"/>
            </w:tcBorders>
            <w:tcMar>
              <w:left w:w="54" w:type="dxa"/>
            </w:tcMar>
          </w:tcPr>
          <w:p w14:paraId="61E002E1" w14:textId="77777777" w:rsidR="00192F92" w:rsidRPr="002118F6" w:rsidRDefault="00192F92" w:rsidP="00192F92">
            <w:pPr>
              <w:spacing w:after="0" w:line="240" w:lineRule="auto"/>
              <w:rPr>
                <w:sz w:val="16"/>
                <w:szCs w:val="16"/>
              </w:rPr>
            </w:pPr>
          </w:p>
        </w:tc>
      </w:tr>
      <w:tr w:rsidR="00192F92" w14:paraId="6C38CF28" w14:textId="77777777" w:rsidTr="00192F92">
        <w:trPr>
          <w:trHeight w:hRule="exact" w:val="246"/>
        </w:trPr>
        <w:tc>
          <w:tcPr>
            <w:tcW w:w="6250" w:type="dxa"/>
            <w:vMerge w:val="restart"/>
            <w:tcBorders>
              <w:top w:val="single" w:sz="2" w:space="0" w:color="000000"/>
              <w:left w:val="single" w:sz="2" w:space="0" w:color="000000"/>
              <w:bottom w:val="single" w:sz="2" w:space="0" w:color="000000"/>
              <w:right w:val="nil"/>
            </w:tcBorders>
            <w:tcMar>
              <w:left w:w="54" w:type="dxa"/>
            </w:tcMar>
          </w:tcPr>
          <w:p w14:paraId="1D201C3E" w14:textId="77777777" w:rsidR="00192F92" w:rsidRPr="00621B37" w:rsidRDefault="00192F92" w:rsidP="00192F92">
            <w:pPr>
              <w:spacing w:after="0" w:line="240" w:lineRule="auto"/>
              <w:rPr>
                <w:rFonts w:ascii="Courier New" w:hAnsi="Courier New" w:cs="Courier New"/>
                <w:sz w:val="20"/>
                <w:szCs w:val="20"/>
              </w:rPr>
            </w:pPr>
            <w:r w:rsidRPr="00621B37">
              <w:rPr>
                <w:rFonts w:ascii="Courier New" w:hAnsi="Courier New" w:cs="Courier New"/>
                <w:sz w:val="20"/>
                <w:szCs w:val="20"/>
              </w:rPr>
              <w:t>for i in range (0,10):</w:t>
            </w:r>
          </w:p>
          <w:p w14:paraId="73E83037" w14:textId="77777777" w:rsidR="00192F92" w:rsidRPr="00621B37" w:rsidRDefault="00192F92" w:rsidP="00192F92">
            <w:pPr>
              <w:spacing w:after="0" w:line="240" w:lineRule="auto"/>
              <w:rPr>
                <w:sz w:val="20"/>
                <w:szCs w:val="20"/>
              </w:rPr>
            </w:pPr>
            <w:r w:rsidRPr="00621B37">
              <w:rPr>
                <w:rFonts w:ascii="Courier New" w:hAnsi="Courier New" w:cs="Courier New"/>
                <w:sz w:val="20"/>
                <w:szCs w:val="20"/>
              </w:rPr>
              <w:t xml:space="preserve">      print(i*2)</w:t>
            </w:r>
          </w:p>
        </w:tc>
        <w:tc>
          <w:tcPr>
            <w:tcW w:w="0" w:type="auto"/>
            <w:tcBorders>
              <w:top w:val="single" w:sz="2" w:space="0" w:color="000000"/>
              <w:left w:val="single" w:sz="2" w:space="0" w:color="000000"/>
              <w:bottom w:val="single" w:sz="2" w:space="0" w:color="000000"/>
              <w:right w:val="nil"/>
            </w:tcBorders>
            <w:tcMar>
              <w:left w:w="54" w:type="dxa"/>
            </w:tcMar>
          </w:tcPr>
          <w:p w14:paraId="2D8EA8F0" w14:textId="77777777" w:rsidR="00192F92" w:rsidRPr="002118F6" w:rsidRDefault="00192F92" w:rsidP="00192F92">
            <w:pPr>
              <w:spacing w:after="0" w:line="240" w:lineRule="auto"/>
              <w:jc w:val="center"/>
              <w:rPr>
                <w:b/>
                <w:bCs/>
                <w:sz w:val="16"/>
                <w:szCs w:val="16"/>
              </w:rPr>
            </w:pPr>
            <w:r w:rsidRPr="002118F6">
              <w:rPr>
                <w:b/>
                <w:bCs/>
                <w:sz w:val="16"/>
                <w:szCs w:val="16"/>
              </w:rPr>
              <w:t>0</w:t>
            </w:r>
          </w:p>
        </w:tc>
        <w:tc>
          <w:tcPr>
            <w:tcW w:w="0" w:type="auto"/>
            <w:tcBorders>
              <w:top w:val="single" w:sz="2" w:space="0" w:color="000000"/>
              <w:left w:val="single" w:sz="2" w:space="0" w:color="000000"/>
              <w:bottom w:val="single" w:sz="2" w:space="0" w:color="000000"/>
              <w:right w:val="nil"/>
            </w:tcBorders>
            <w:tcMar>
              <w:left w:w="54" w:type="dxa"/>
            </w:tcMar>
          </w:tcPr>
          <w:p w14:paraId="54F3DBDF" w14:textId="77777777" w:rsidR="00192F92" w:rsidRPr="002118F6" w:rsidRDefault="00192F92" w:rsidP="00192F92">
            <w:pPr>
              <w:spacing w:after="0" w:line="240" w:lineRule="auto"/>
              <w:jc w:val="center"/>
              <w:rPr>
                <w:b/>
                <w:bCs/>
                <w:sz w:val="16"/>
                <w:szCs w:val="16"/>
              </w:rPr>
            </w:pPr>
            <w:r w:rsidRPr="002118F6">
              <w:rPr>
                <w:b/>
                <w:bCs/>
                <w:sz w:val="16"/>
                <w:szCs w:val="16"/>
              </w:rPr>
              <w:t>1</w:t>
            </w:r>
          </w:p>
        </w:tc>
        <w:tc>
          <w:tcPr>
            <w:tcW w:w="0" w:type="auto"/>
            <w:tcBorders>
              <w:top w:val="single" w:sz="2" w:space="0" w:color="000000"/>
              <w:left w:val="single" w:sz="2" w:space="0" w:color="000000"/>
              <w:bottom w:val="single" w:sz="2" w:space="0" w:color="000000"/>
              <w:right w:val="nil"/>
            </w:tcBorders>
            <w:tcMar>
              <w:left w:w="54" w:type="dxa"/>
            </w:tcMar>
          </w:tcPr>
          <w:p w14:paraId="2A46EE4D" w14:textId="77777777" w:rsidR="00192F92" w:rsidRPr="002118F6" w:rsidRDefault="00192F92" w:rsidP="00192F92">
            <w:pPr>
              <w:spacing w:after="0" w:line="240" w:lineRule="auto"/>
              <w:jc w:val="center"/>
              <w:rPr>
                <w:b/>
                <w:bCs/>
                <w:sz w:val="16"/>
                <w:szCs w:val="16"/>
              </w:rPr>
            </w:pPr>
            <w:r w:rsidRPr="002118F6">
              <w:rPr>
                <w:b/>
                <w:bCs/>
                <w:sz w:val="16"/>
                <w:szCs w:val="16"/>
              </w:rPr>
              <w:t>2</w:t>
            </w:r>
          </w:p>
        </w:tc>
        <w:tc>
          <w:tcPr>
            <w:tcW w:w="0" w:type="auto"/>
            <w:tcBorders>
              <w:top w:val="single" w:sz="2" w:space="0" w:color="000000"/>
              <w:left w:val="single" w:sz="2" w:space="0" w:color="000000"/>
              <w:bottom w:val="single" w:sz="2" w:space="0" w:color="000000"/>
              <w:right w:val="nil"/>
            </w:tcBorders>
            <w:tcMar>
              <w:left w:w="54" w:type="dxa"/>
            </w:tcMar>
          </w:tcPr>
          <w:p w14:paraId="7E30D636" w14:textId="77777777" w:rsidR="00192F92" w:rsidRPr="002118F6" w:rsidRDefault="00192F92" w:rsidP="00192F92">
            <w:pPr>
              <w:spacing w:after="0" w:line="240" w:lineRule="auto"/>
              <w:jc w:val="center"/>
              <w:rPr>
                <w:b/>
                <w:bCs/>
                <w:sz w:val="16"/>
                <w:szCs w:val="16"/>
              </w:rPr>
            </w:pPr>
            <w:r w:rsidRPr="002118F6">
              <w:rPr>
                <w:b/>
                <w:bCs/>
                <w:sz w:val="16"/>
                <w:szCs w:val="16"/>
              </w:rPr>
              <w:t>3</w:t>
            </w:r>
          </w:p>
        </w:tc>
        <w:tc>
          <w:tcPr>
            <w:tcW w:w="0" w:type="auto"/>
            <w:tcBorders>
              <w:top w:val="single" w:sz="2" w:space="0" w:color="000000"/>
              <w:left w:val="single" w:sz="2" w:space="0" w:color="000000"/>
              <w:bottom w:val="single" w:sz="2" w:space="0" w:color="000000"/>
              <w:right w:val="nil"/>
            </w:tcBorders>
            <w:tcMar>
              <w:left w:w="54" w:type="dxa"/>
            </w:tcMar>
          </w:tcPr>
          <w:p w14:paraId="3296D871" w14:textId="77777777" w:rsidR="00192F92" w:rsidRPr="002118F6" w:rsidRDefault="00192F92" w:rsidP="00192F92">
            <w:pPr>
              <w:spacing w:after="0" w:line="240" w:lineRule="auto"/>
              <w:jc w:val="center"/>
              <w:rPr>
                <w:b/>
                <w:bCs/>
                <w:sz w:val="16"/>
                <w:szCs w:val="16"/>
              </w:rPr>
            </w:pPr>
            <w:r w:rsidRPr="002118F6">
              <w:rPr>
                <w:b/>
                <w:bCs/>
                <w:sz w:val="16"/>
                <w:szCs w:val="16"/>
              </w:rPr>
              <w:t>4</w:t>
            </w:r>
          </w:p>
        </w:tc>
        <w:tc>
          <w:tcPr>
            <w:tcW w:w="0" w:type="auto"/>
            <w:tcBorders>
              <w:top w:val="single" w:sz="2" w:space="0" w:color="000000"/>
              <w:left w:val="single" w:sz="2" w:space="0" w:color="000000"/>
              <w:bottom w:val="single" w:sz="2" w:space="0" w:color="000000"/>
              <w:right w:val="nil"/>
            </w:tcBorders>
            <w:tcMar>
              <w:left w:w="54" w:type="dxa"/>
            </w:tcMar>
          </w:tcPr>
          <w:p w14:paraId="5FFA466F" w14:textId="77777777" w:rsidR="00192F92" w:rsidRPr="002118F6" w:rsidRDefault="00192F92" w:rsidP="00192F92">
            <w:pPr>
              <w:spacing w:after="0" w:line="240" w:lineRule="auto"/>
              <w:jc w:val="center"/>
              <w:rPr>
                <w:b/>
                <w:bCs/>
                <w:sz w:val="16"/>
                <w:szCs w:val="16"/>
              </w:rPr>
            </w:pPr>
            <w:r w:rsidRPr="002118F6">
              <w:rPr>
                <w:b/>
                <w:bCs/>
                <w:sz w:val="16"/>
                <w:szCs w:val="16"/>
              </w:rPr>
              <w:t>5</w:t>
            </w:r>
          </w:p>
        </w:tc>
        <w:tc>
          <w:tcPr>
            <w:tcW w:w="0" w:type="auto"/>
            <w:tcBorders>
              <w:top w:val="single" w:sz="2" w:space="0" w:color="000000"/>
              <w:left w:val="single" w:sz="2" w:space="0" w:color="000000"/>
              <w:bottom w:val="single" w:sz="2" w:space="0" w:color="000000"/>
              <w:right w:val="nil"/>
            </w:tcBorders>
            <w:tcMar>
              <w:left w:w="54" w:type="dxa"/>
            </w:tcMar>
          </w:tcPr>
          <w:p w14:paraId="1F6CF2EF" w14:textId="77777777" w:rsidR="00192F92" w:rsidRPr="002118F6" w:rsidRDefault="00192F92" w:rsidP="00192F92">
            <w:pPr>
              <w:spacing w:after="0" w:line="240" w:lineRule="auto"/>
              <w:jc w:val="center"/>
              <w:rPr>
                <w:b/>
                <w:bCs/>
                <w:sz w:val="16"/>
                <w:szCs w:val="16"/>
              </w:rPr>
            </w:pPr>
            <w:r w:rsidRPr="002118F6">
              <w:rPr>
                <w:b/>
                <w:bCs/>
                <w:sz w:val="16"/>
                <w:szCs w:val="16"/>
              </w:rPr>
              <w:t>6</w:t>
            </w:r>
          </w:p>
        </w:tc>
        <w:tc>
          <w:tcPr>
            <w:tcW w:w="0" w:type="auto"/>
            <w:tcBorders>
              <w:top w:val="single" w:sz="2" w:space="0" w:color="000000"/>
              <w:left w:val="single" w:sz="2" w:space="0" w:color="000000"/>
              <w:bottom w:val="single" w:sz="2" w:space="0" w:color="000000"/>
              <w:right w:val="nil"/>
            </w:tcBorders>
            <w:tcMar>
              <w:left w:w="54" w:type="dxa"/>
            </w:tcMar>
          </w:tcPr>
          <w:p w14:paraId="31B06FCD" w14:textId="77777777" w:rsidR="00192F92" w:rsidRPr="002118F6" w:rsidRDefault="00192F92" w:rsidP="00192F92">
            <w:pPr>
              <w:spacing w:after="0" w:line="240" w:lineRule="auto"/>
              <w:jc w:val="center"/>
              <w:rPr>
                <w:b/>
                <w:bCs/>
                <w:sz w:val="16"/>
                <w:szCs w:val="16"/>
              </w:rPr>
            </w:pPr>
            <w:r w:rsidRPr="002118F6">
              <w:rPr>
                <w:b/>
                <w:bCs/>
                <w:sz w:val="16"/>
                <w:szCs w:val="16"/>
              </w:rPr>
              <w:t>7</w:t>
            </w:r>
          </w:p>
        </w:tc>
        <w:tc>
          <w:tcPr>
            <w:tcW w:w="0" w:type="auto"/>
            <w:tcBorders>
              <w:top w:val="single" w:sz="2" w:space="0" w:color="000000"/>
              <w:left w:val="single" w:sz="2" w:space="0" w:color="000000"/>
              <w:bottom w:val="single" w:sz="2" w:space="0" w:color="000000"/>
              <w:right w:val="nil"/>
            </w:tcBorders>
            <w:tcMar>
              <w:left w:w="54" w:type="dxa"/>
            </w:tcMar>
          </w:tcPr>
          <w:p w14:paraId="58BDCF0F" w14:textId="77777777" w:rsidR="00192F92" w:rsidRPr="002118F6" w:rsidRDefault="00192F92" w:rsidP="00192F92">
            <w:pPr>
              <w:spacing w:after="0" w:line="240" w:lineRule="auto"/>
              <w:jc w:val="center"/>
              <w:rPr>
                <w:b/>
                <w:bCs/>
                <w:sz w:val="16"/>
                <w:szCs w:val="16"/>
              </w:rPr>
            </w:pPr>
            <w:r w:rsidRPr="002118F6">
              <w:rPr>
                <w:b/>
                <w:bCs/>
                <w:sz w:val="16"/>
                <w:szCs w:val="16"/>
              </w:rPr>
              <w:t>8</w:t>
            </w:r>
          </w:p>
        </w:tc>
        <w:tc>
          <w:tcPr>
            <w:tcW w:w="0" w:type="auto"/>
            <w:tcBorders>
              <w:top w:val="single" w:sz="2" w:space="0" w:color="000000"/>
              <w:left w:val="single" w:sz="2" w:space="0" w:color="000000"/>
              <w:bottom w:val="single" w:sz="2" w:space="0" w:color="000000"/>
              <w:right w:val="single" w:sz="2" w:space="0" w:color="000000"/>
            </w:tcBorders>
            <w:tcMar>
              <w:left w:w="54" w:type="dxa"/>
            </w:tcMar>
          </w:tcPr>
          <w:p w14:paraId="04BD4626" w14:textId="77777777" w:rsidR="00192F92" w:rsidRPr="002118F6" w:rsidRDefault="00192F92" w:rsidP="00192F92">
            <w:pPr>
              <w:spacing w:after="0" w:line="240" w:lineRule="auto"/>
              <w:jc w:val="center"/>
              <w:rPr>
                <w:b/>
                <w:bCs/>
                <w:sz w:val="16"/>
                <w:szCs w:val="16"/>
              </w:rPr>
            </w:pPr>
            <w:r w:rsidRPr="002118F6">
              <w:rPr>
                <w:b/>
                <w:bCs/>
                <w:sz w:val="16"/>
                <w:szCs w:val="16"/>
              </w:rPr>
              <w:t>9</w:t>
            </w:r>
          </w:p>
        </w:tc>
      </w:tr>
      <w:tr w:rsidR="00192F92" w14:paraId="4C326767" w14:textId="77777777" w:rsidTr="00192F92">
        <w:trPr>
          <w:trHeight w:hRule="exact" w:val="246"/>
        </w:trPr>
        <w:tc>
          <w:tcPr>
            <w:tcW w:w="6250" w:type="dxa"/>
            <w:vMerge/>
            <w:tcBorders>
              <w:top w:val="nil"/>
              <w:left w:val="single" w:sz="2" w:space="0" w:color="000000"/>
              <w:bottom w:val="single" w:sz="2" w:space="0" w:color="000000"/>
              <w:right w:val="nil"/>
            </w:tcBorders>
            <w:tcMar>
              <w:left w:w="54" w:type="dxa"/>
            </w:tcMar>
          </w:tcPr>
          <w:p w14:paraId="5A7029F1" w14:textId="77777777" w:rsidR="00192F92" w:rsidRDefault="00192F92" w:rsidP="00192F92">
            <w:pPr>
              <w:spacing w:after="0" w:line="240" w:lineRule="auto"/>
            </w:pPr>
          </w:p>
        </w:tc>
        <w:tc>
          <w:tcPr>
            <w:tcW w:w="0" w:type="auto"/>
            <w:tcBorders>
              <w:top w:val="single" w:sz="2" w:space="0" w:color="000000"/>
              <w:left w:val="single" w:sz="2" w:space="0" w:color="000000"/>
              <w:bottom w:val="single" w:sz="4" w:space="0" w:color="auto"/>
              <w:right w:val="nil"/>
            </w:tcBorders>
            <w:tcMar>
              <w:left w:w="54" w:type="dxa"/>
            </w:tcMar>
          </w:tcPr>
          <w:p w14:paraId="1C05D87F" w14:textId="77777777" w:rsidR="00192F92" w:rsidRPr="002118F6" w:rsidRDefault="00192F92" w:rsidP="00192F92">
            <w:pPr>
              <w:spacing w:after="0" w:line="240" w:lineRule="auto"/>
              <w:rPr>
                <w:sz w:val="16"/>
                <w:szCs w:val="16"/>
              </w:rPr>
            </w:pPr>
          </w:p>
        </w:tc>
        <w:tc>
          <w:tcPr>
            <w:tcW w:w="0" w:type="auto"/>
            <w:tcBorders>
              <w:top w:val="single" w:sz="2" w:space="0" w:color="000000"/>
              <w:left w:val="single" w:sz="2" w:space="0" w:color="000000"/>
              <w:bottom w:val="single" w:sz="4" w:space="0" w:color="auto"/>
              <w:right w:val="nil"/>
            </w:tcBorders>
            <w:tcMar>
              <w:left w:w="54" w:type="dxa"/>
            </w:tcMar>
          </w:tcPr>
          <w:p w14:paraId="274F40BA" w14:textId="77777777" w:rsidR="00192F92" w:rsidRPr="002118F6" w:rsidRDefault="00192F92" w:rsidP="00192F92">
            <w:pPr>
              <w:spacing w:after="0" w:line="240" w:lineRule="auto"/>
              <w:rPr>
                <w:sz w:val="16"/>
                <w:szCs w:val="16"/>
              </w:rPr>
            </w:pPr>
          </w:p>
        </w:tc>
        <w:tc>
          <w:tcPr>
            <w:tcW w:w="0" w:type="auto"/>
            <w:tcBorders>
              <w:top w:val="single" w:sz="2" w:space="0" w:color="000000"/>
              <w:left w:val="single" w:sz="2" w:space="0" w:color="000000"/>
              <w:bottom w:val="single" w:sz="4" w:space="0" w:color="auto"/>
              <w:right w:val="nil"/>
            </w:tcBorders>
            <w:tcMar>
              <w:left w:w="54" w:type="dxa"/>
            </w:tcMar>
          </w:tcPr>
          <w:p w14:paraId="2672E914" w14:textId="77777777" w:rsidR="00192F92" w:rsidRPr="002118F6" w:rsidRDefault="00192F92" w:rsidP="00192F92">
            <w:pPr>
              <w:spacing w:after="0" w:line="240" w:lineRule="auto"/>
              <w:rPr>
                <w:sz w:val="16"/>
                <w:szCs w:val="16"/>
              </w:rPr>
            </w:pPr>
          </w:p>
        </w:tc>
        <w:tc>
          <w:tcPr>
            <w:tcW w:w="0" w:type="auto"/>
            <w:tcBorders>
              <w:top w:val="single" w:sz="2" w:space="0" w:color="000000"/>
              <w:left w:val="single" w:sz="2" w:space="0" w:color="000000"/>
              <w:bottom w:val="single" w:sz="4" w:space="0" w:color="auto"/>
              <w:right w:val="nil"/>
            </w:tcBorders>
            <w:tcMar>
              <w:left w:w="54" w:type="dxa"/>
            </w:tcMar>
          </w:tcPr>
          <w:p w14:paraId="21645F03" w14:textId="77777777" w:rsidR="00192F92" w:rsidRPr="002118F6" w:rsidRDefault="00192F92" w:rsidP="00192F92">
            <w:pPr>
              <w:spacing w:after="0" w:line="240" w:lineRule="auto"/>
              <w:rPr>
                <w:sz w:val="16"/>
                <w:szCs w:val="16"/>
              </w:rPr>
            </w:pPr>
          </w:p>
        </w:tc>
        <w:tc>
          <w:tcPr>
            <w:tcW w:w="0" w:type="auto"/>
            <w:tcBorders>
              <w:top w:val="single" w:sz="2" w:space="0" w:color="000000"/>
              <w:left w:val="single" w:sz="2" w:space="0" w:color="000000"/>
              <w:bottom w:val="single" w:sz="4" w:space="0" w:color="auto"/>
              <w:right w:val="nil"/>
            </w:tcBorders>
            <w:tcMar>
              <w:left w:w="54" w:type="dxa"/>
            </w:tcMar>
          </w:tcPr>
          <w:p w14:paraId="229DB927" w14:textId="77777777" w:rsidR="00192F92" w:rsidRPr="002118F6" w:rsidRDefault="00192F92" w:rsidP="00192F92">
            <w:pPr>
              <w:spacing w:after="0" w:line="240" w:lineRule="auto"/>
              <w:rPr>
                <w:sz w:val="16"/>
                <w:szCs w:val="16"/>
              </w:rPr>
            </w:pPr>
          </w:p>
        </w:tc>
        <w:tc>
          <w:tcPr>
            <w:tcW w:w="0" w:type="auto"/>
            <w:tcBorders>
              <w:top w:val="single" w:sz="2" w:space="0" w:color="000000"/>
              <w:left w:val="single" w:sz="2" w:space="0" w:color="000000"/>
              <w:bottom w:val="single" w:sz="4" w:space="0" w:color="auto"/>
              <w:right w:val="nil"/>
            </w:tcBorders>
            <w:tcMar>
              <w:left w:w="54" w:type="dxa"/>
            </w:tcMar>
          </w:tcPr>
          <w:p w14:paraId="17D4D673" w14:textId="77777777" w:rsidR="00192F92" w:rsidRPr="002118F6" w:rsidRDefault="00192F92" w:rsidP="00192F92">
            <w:pPr>
              <w:spacing w:after="0" w:line="240" w:lineRule="auto"/>
              <w:rPr>
                <w:sz w:val="16"/>
                <w:szCs w:val="16"/>
              </w:rPr>
            </w:pPr>
          </w:p>
        </w:tc>
        <w:tc>
          <w:tcPr>
            <w:tcW w:w="0" w:type="auto"/>
            <w:tcBorders>
              <w:top w:val="single" w:sz="2" w:space="0" w:color="000000"/>
              <w:left w:val="single" w:sz="2" w:space="0" w:color="000000"/>
              <w:bottom w:val="single" w:sz="4" w:space="0" w:color="auto"/>
              <w:right w:val="nil"/>
            </w:tcBorders>
            <w:tcMar>
              <w:left w:w="54" w:type="dxa"/>
            </w:tcMar>
          </w:tcPr>
          <w:p w14:paraId="5B33C5FA" w14:textId="77777777" w:rsidR="00192F92" w:rsidRPr="002118F6" w:rsidRDefault="00192F92" w:rsidP="00192F92">
            <w:pPr>
              <w:spacing w:after="0" w:line="240" w:lineRule="auto"/>
              <w:rPr>
                <w:sz w:val="16"/>
                <w:szCs w:val="16"/>
              </w:rPr>
            </w:pPr>
          </w:p>
        </w:tc>
        <w:tc>
          <w:tcPr>
            <w:tcW w:w="0" w:type="auto"/>
            <w:tcBorders>
              <w:top w:val="single" w:sz="2" w:space="0" w:color="000000"/>
              <w:left w:val="single" w:sz="2" w:space="0" w:color="000000"/>
              <w:bottom w:val="single" w:sz="4" w:space="0" w:color="auto"/>
              <w:right w:val="nil"/>
            </w:tcBorders>
            <w:tcMar>
              <w:left w:w="54" w:type="dxa"/>
            </w:tcMar>
          </w:tcPr>
          <w:p w14:paraId="6C3EFD9B" w14:textId="77777777" w:rsidR="00192F92" w:rsidRPr="002118F6" w:rsidRDefault="00192F92" w:rsidP="00192F92">
            <w:pPr>
              <w:spacing w:after="0" w:line="240" w:lineRule="auto"/>
              <w:rPr>
                <w:sz w:val="16"/>
                <w:szCs w:val="16"/>
              </w:rPr>
            </w:pPr>
          </w:p>
        </w:tc>
        <w:tc>
          <w:tcPr>
            <w:tcW w:w="0" w:type="auto"/>
            <w:tcBorders>
              <w:top w:val="single" w:sz="2" w:space="0" w:color="000000"/>
              <w:left w:val="single" w:sz="2" w:space="0" w:color="000000"/>
              <w:bottom w:val="single" w:sz="4" w:space="0" w:color="auto"/>
              <w:right w:val="nil"/>
            </w:tcBorders>
            <w:tcMar>
              <w:left w:w="54" w:type="dxa"/>
            </w:tcMar>
          </w:tcPr>
          <w:p w14:paraId="479411D4" w14:textId="77777777" w:rsidR="00192F92" w:rsidRPr="002118F6" w:rsidRDefault="00192F92" w:rsidP="00192F92">
            <w:pPr>
              <w:spacing w:after="0" w:line="240" w:lineRule="auto"/>
              <w:rPr>
                <w:sz w:val="16"/>
                <w:szCs w:val="16"/>
              </w:rPr>
            </w:pPr>
          </w:p>
        </w:tc>
        <w:tc>
          <w:tcPr>
            <w:tcW w:w="0" w:type="auto"/>
            <w:tcBorders>
              <w:top w:val="single" w:sz="2" w:space="0" w:color="000000"/>
              <w:left w:val="single" w:sz="2" w:space="0" w:color="000000"/>
              <w:bottom w:val="single" w:sz="4" w:space="0" w:color="auto"/>
              <w:right w:val="single" w:sz="2" w:space="0" w:color="000000"/>
            </w:tcBorders>
            <w:tcMar>
              <w:left w:w="54" w:type="dxa"/>
            </w:tcMar>
          </w:tcPr>
          <w:p w14:paraId="167CC8DC" w14:textId="77777777" w:rsidR="00192F92" w:rsidRPr="002118F6" w:rsidRDefault="00192F92" w:rsidP="00192F92">
            <w:pPr>
              <w:spacing w:after="0" w:line="240" w:lineRule="auto"/>
              <w:rPr>
                <w:sz w:val="16"/>
                <w:szCs w:val="16"/>
              </w:rPr>
            </w:pPr>
          </w:p>
        </w:tc>
      </w:tr>
      <w:tr w:rsidR="00192F92" w14:paraId="3108C5C9" w14:textId="77777777" w:rsidTr="00192F92">
        <w:trPr>
          <w:trHeight w:hRule="exact" w:val="246"/>
        </w:trPr>
        <w:tc>
          <w:tcPr>
            <w:tcW w:w="6250" w:type="dxa"/>
            <w:tcBorders>
              <w:top w:val="nil"/>
              <w:left w:val="single" w:sz="2" w:space="0" w:color="000000"/>
              <w:bottom w:val="nil"/>
              <w:right w:val="nil"/>
            </w:tcBorders>
            <w:tcMar>
              <w:left w:w="54" w:type="dxa"/>
            </w:tcMar>
          </w:tcPr>
          <w:p w14:paraId="44B5BF32" w14:textId="77777777" w:rsidR="00192F92" w:rsidRPr="007B0DEA" w:rsidRDefault="00192F92" w:rsidP="00192F92">
            <w:pPr>
              <w:spacing w:after="0" w:line="240" w:lineRule="auto"/>
              <w:rPr>
                <w:rFonts w:ascii="Courier New" w:hAnsi="Courier New" w:cs="Courier New"/>
                <w:sz w:val="20"/>
                <w:szCs w:val="20"/>
              </w:rPr>
            </w:pPr>
            <w:r w:rsidRPr="007B0DEA">
              <w:rPr>
                <w:rFonts w:ascii="Courier New" w:hAnsi="Courier New" w:cs="Courier New"/>
                <w:sz w:val="20"/>
                <w:szCs w:val="20"/>
              </w:rPr>
              <w:t>for i in range (0,10):</w:t>
            </w:r>
          </w:p>
        </w:tc>
        <w:tc>
          <w:tcPr>
            <w:tcW w:w="0" w:type="auto"/>
            <w:tcBorders>
              <w:top w:val="single" w:sz="4" w:space="0" w:color="auto"/>
              <w:left w:val="single" w:sz="2" w:space="0" w:color="000000"/>
              <w:bottom w:val="single" w:sz="4" w:space="0" w:color="auto"/>
              <w:right w:val="nil"/>
            </w:tcBorders>
            <w:tcMar>
              <w:left w:w="54" w:type="dxa"/>
            </w:tcMar>
          </w:tcPr>
          <w:p w14:paraId="0B74C6C5" w14:textId="77777777" w:rsidR="00192F92" w:rsidRPr="002118F6" w:rsidRDefault="00192F92" w:rsidP="00192F92">
            <w:pPr>
              <w:spacing w:after="0" w:line="240" w:lineRule="auto"/>
              <w:jc w:val="center"/>
              <w:rPr>
                <w:b/>
                <w:bCs/>
                <w:sz w:val="16"/>
                <w:szCs w:val="16"/>
              </w:rPr>
            </w:pPr>
            <w:r w:rsidRPr="002118F6">
              <w:rPr>
                <w:b/>
                <w:bCs/>
                <w:sz w:val="16"/>
                <w:szCs w:val="16"/>
              </w:rPr>
              <w:t>0</w:t>
            </w:r>
          </w:p>
        </w:tc>
        <w:tc>
          <w:tcPr>
            <w:tcW w:w="0" w:type="auto"/>
            <w:tcBorders>
              <w:top w:val="single" w:sz="4" w:space="0" w:color="auto"/>
              <w:left w:val="single" w:sz="2" w:space="0" w:color="000000"/>
              <w:bottom w:val="single" w:sz="4" w:space="0" w:color="auto"/>
              <w:right w:val="nil"/>
            </w:tcBorders>
            <w:tcMar>
              <w:left w:w="54" w:type="dxa"/>
            </w:tcMar>
          </w:tcPr>
          <w:p w14:paraId="19FA32BC" w14:textId="77777777" w:rsidR="00192F92" w:rsidRPr="002118F6" w:rsidRDefault="00192F92" w:rsidP="00192F92">
            <w:pPr>
              <w:spacing w:after="0" w:line="240" w:lineRule="auto"/>
              <w:jc w:val="center"/>
              <w:rPr>
                <w:b/>
                <w:bCs/>
                <w:sz w:val="16"/>
                <w:szCs w:val="16"/>
              </w:rPr>
            </w:pPr>
            <w:r w:rsidRPr="002118F6">
              <w:rPr>
                <w:b/>
                <w:bCs/>
                <w:sz w:val="16"/>
                <w:szCs w:val="16"/>
              </w:rPr>
              <w:t>1</w:t>
            </w:r>
          </w:p>
        </w:tc>
        <w:tc>
          <w:tcPr>
            <w:tcW w:w="0" w:type="auto"/>
            <w:tcBorders>
              <w:top w:val="single" w:sz="4" w:space="0" w:color="auto"/>
              <w:left w:val="single" w:sz="2" w:space="0" w:color="000000"/>
              <w:bottom w:val="single" w:sz="4" w:space="0" w:color="auto"/>
              <w:right w:val="nil"/>
            </w:tcBorders>
            <w:tcMar>
              <w:left w:w="54" w:type="dxa"/>
            </w:tcMar>
          </w:tcPr>
          <w:p w14:paraId="2E790E7F" w14:textId="77777777" w:rsidR="00192F92" w:rsidRPr="002118F6" w:rsidRDefault="00192F92" w:rsidP="00192F92">
            <w:pPr>
              <w:spacing w:after="0" w:line="240" w:lineRule="auto"/>
              <w:jc w:val="center"/>
              <w:rPr>
                <w:b/>
                <w:bCs/>
                <w:sz w:val="16"/>
                <w:szCs w:val="16"/>
              </w:rPr>
            </w:pPr>
            <w:r w:rsidRPr="002118F6">
              <w:rPr>
                <w:b/>
                <w:bCs/>
                <w:sz w:val="16"/>
                <w:szCs w:val="16"/>
              </w:rPr>
              <w:t>2</w:t>
            </w:r>
          </w:p>
        </w:tc>
        <w:tc>
          <w:tcPr>
            <w:tcW w:w="0" w:type="auto"/>
            <w:tcBorders>
              <w:top w:val="single" w:sz="4" w:space="0" w:color="auto"/>
              <w:left w:val="single" w:sz="2" w:space="0" w:color="000000"/>
              <w:bottom w:val="single" w:sz="4" w:space="0" w:color="auto"/>
              <w:right w:val="nil"/>
            </w:tcBorders>
            <w:tcMar>
              <w:left w:w="54" w:type="dxa"/>
            </w:tcMar>
          </w:tcPr>
          <w:p w14:paraId="752DDA73" w14:textId="77777777" w:rsidR="00192F92" w:rsidRPr="002118F6" w:rsidRDefault="00192F92" w:rsidP="00192F92">
            <w:pPr>
              <w:spacing w:after="0" w:line="240" w:lineRule="auto"/>
              <w:jc w:val="center"/>
              <w:rPr>
                <w:b/>
                <w:bCs/>
                <w:sz w:val="16"/>
                <w:szCs w:val="16"/>
              </w:rPr>
            </w:pPr>
            <w:r w:rsidRPr="002118F6">
              <w:rPr>
                <w:b/>
                <w:bCs/>
                <w:sz w:val="16"/>
                <w:szCs w:val="16"/>
              </w:rPr>
              <w:t>3</w:t>
            </w:r>
          </w:p>
        </w:tc>
        <w:tc>
          <w:tcPr>
            <w:tcW w:w="0" w:type="auto"/>
            <w:tcBorders>
              <w:top w:val="single" w:sz="4" w:space="0" w:color="auto"/>
              <w:left w:val="single" w:sz="2" w:space="0" w:color="000000"/>
              <w:bottom w:val="single" w:sz="4" w:space="0" w:color="auto"/>
              <w:right w:val="nil"/>
            </w:tcBorders>
            <w:tcMar>
              <w:left w:w="54" w:type="dxa"/>
            </w:tcMar>
          </w:tcPr>
          <w:p w14:paraId="7B227671" w14:textId="77777777" w:rsidR="00192F92" w:rsidRPr="002118F6" w:rsidRDefault="00192F92" w:rsidP="00192F92">
            <w:pPr>
              <w:spacing w:after="0" w:line="240" w:lineRule="auto"/>
              <w:jc w:val="center"/>
              <w:rPr>
                <w:b/>
                <w:bCs/>
                <w:sz w:val="16"/>
                <w:szCs w:val="16"/>
              </w:rPr>
            </w:pPr>
            <w:r w:rsidRPr="002118F6">
              <w:rPr>
                <w:b/>
                <w:bCs/>
                <w:sz w:val="16"/>
                <w:szCs w:val="16"/>
              </w:rPr>
              <w:t>4</w:t>
            </w:r>
          </w:p>
        </w:tc>
        <w:tc>
          <w:tcPr>
            <w:tcW w:w="0" w:type="auto"/>
            <w:tcBorders>
              <w:top w:val="single" w:sz="4" w:space="0" w:color="auto"/>
              <w:left w:val="single" w:sz="2" w:space="0" w:color="000000"/>
              <w:bottom w:val="single" w:sz="4" w:space="0" w:color="auto"/>
              <w:right w:val="nil"/>
            </w:tcBorders>
            <w:tcMar>
              <w:left w:w="54" w:type="dxa"/>
            </w:tcMar>
          </w:tcPr>
          <w:p w14:paraId="7426D93D" w14:textId="77777777" w:rsidR="00192F92" w:rsidRPr="002118F6" w:rsidRDefault="00192F92" w:rsidP="00192F92">
            <w:pPr>
              <w:spacing w:after="0" w:line="240" w:lineRule="auto"/>
              <w:jc w:val="center"/>
              <w:rPr>
                <w:b/>
                <w:bCs/>
                <w:sz w:val="16"/>
                <w:szCs w:val="16"/>
              </w:rPr>
            </w:pPr>
            <w:r w:rsidRPr="002118F6">
              <w:rPr>
                <w:b/>
                <w:bCs/>
                <w:sz w:val="16"/>
                <w:szCs w:val="16"/>
              </w:rPr>
              <w:t>5</w:t>
            </w:r>
          </w:p>
        </w:tc>
        <w:tc>
          <w:tcPr>
            <w:tcW w:w="0" w:type="auto"/>
            <w:tcBorders>
              <w:top w:val="single" w:sz="4" w:space="0" w:color="auto"/>
              <w:left w:val="single" w:sz="2" w:space="0" w:color="000000"/>
              <w:bottom w:val="single" w:sz="4" w:space="0" w:color="auto"/>
              <w:right w:val="nil"/>
            </w:tcBorders>
            <w:tcMar>
              <w:left w:w="54" w:type="dxa"/>
            </w:tcMar>
          </w:tcPr>
          <w:p w14:paraId="1168F3AC" w14:textId="77777777" w:rsidR="00192F92" w:rsidRPr="002118F6" w:rsidRDefault="00192F92" w:rsidP="00192F92">
            <w:pPr>
              <w:spacing w:after="0" w:line="240" w:lineRule="auto"/>
              <w:jc w:val="center"/>
              <w:rPr>
                <w:b/>
                <w:bCs/>
                <w:sz w:val="16"/>
                <w:szCs w:val="16"/>
              </w:rPr>
            </w:pPr>
            <w:r w:rsidRPr="002118F6">
              <w:rPr>
                <w:b/>
                <w:bCs/>
                <w:sz w:val="16"/>
                <w:szCs w:val="16"/>
              </w:rPr>
              <w:t>6</w:t>
            </w:r>
          </w:p>
        </w:tc>
        <w:tc>
          <w:tcPr>
            <w:tcW w:w="0" w:type="auto"/>
            <w:tcBorders>
              <w:top w:val="single" w:sz="4" w:space="0" w:color="auto"/>
              <w:left w:val="single" w:sz="2" w:space="0" w:color="000000"/>
              <w:bottom w:val="single" w:sz="4" w:space="0" w:color="auto"/>
              <w:right w:val="nil"/>
            </w:tcBorders>
            <w:tcMar>
              <w:left w:w="54" w:type="dxa"/>
            </w:tcMar>
          </w:tcPr>
          <w:p w14:paraId="0258C05D" w14:textId="77777777" w:rsidR="00192F92" w:rsidRPr="002118F6" w:rsidRDefault="00192F92" w:rsidP="00192F92">
            <w:pPr>
              <w:spacing w:after="0" w:line="240" w:lineRule="auto"/>
              <w:jc w:val="center"/>
              <w:rPr>
                <w:b/>
                <w:bCs/>
                <w:sz w:val="16"/>
                <w:szCs w:val="16"/>
              </w:rPr>
            </w:pPr>
            <w:r w:rsidRPr="002118F6">
              <w:rPr>
                <w:b/>
                <w:bCs/>
                <w:sz w:val="16"/>
                <w:szCs w:val="16"/>
              </w:rPr>
              <w:t>7</w:t>
            </w:r>
          </w:p>
        </w:tc>
        <w:tc>
          <w:tcPr>
            <w:tcW w:w="0" w:type="auto"/>
            <w:tcBorders>
              <w:top w:val="single" w:sz="4" w:space="0" w:color="auto"/>
              <w:left w:val="single" w:sz="2" w:space="0" w:color="000000"/>
              <w:bottom w:val="single" w:sz="4" w:space="0" w:color="auto"/>
              <w:right w:val="nil"/>
            </w:tcBorders>
            <w:tcMar>
              <w:left w:w="54" w:type="dxa"/>
            </w:tcMar>
          </w:tcPr>
          <w:p w14:paraId="21D87013" w14:textId="77777777" w:rsidR="00192F92" w:rsidRPr="002118F6" w:rsidRDefault="00192F92" w:rsidP="00192F92">
            <w:pPr>
              <w:spacing w:after="0" w:line="240" w:lineRule="auto"/>
              <w:jc w:val="center"/>
              <w:rPr>
                <w:b/>
                <w:bCs/>
                <w:sz w:val="16"/>
                <w:szCs w:val="16"/>
              </w:rPr>
            </w:pPr>
            <w:r w:rsidRPr="002118F6">
              <w:rPr>
                <w:b/>
                <w:bCs/>
                <w:sz w:val="16"/>
                <w:szCs w:val="16"/>
              </w:rPr>
              <w:t>8</w:t>
            </w:r>
          </w:p>
        </w:tc>
        <w:tc>
          <w:tcPr>
            <w:tcW w:w="0" w:type="auto"/>
            <w:tcBorders>
              <w:top w:val="single" w:sz="4" w:space="0" w:color="auto"/>
              <w:left w:val="single" w:sz="2" w:space="0" w:color="000000"/>
              <w:bottom w:val="single" w:sz="4" w:space="0" w:color="auto"/>
              <w:right w:val="single" w:sz="2" w:space="0" w:color="000000"/>
            </w:tcBorders>
            <w:tcMar>
              <w:left w:w="54" w:type="dxa"/>
            </w:tcMar>
          </w:tcPr>
          <w:p w14:paraId="07505CE7" w14:textId="77777777" w:rsidR="00192F92" w:rsidRPr="002118F6" w:rsidRDefault="00192F92" w:rsidP="00192F92">
            <w:pPr>
              <w:spacing w:after="0" w:line="240" w:lineRule="auto"/>
              <w:jc w:val="center"/>
              <w:rPr>
                <w:b/>
                <w:bCs/>
                <w:sz w:val="16"/>
                <w:szCs w:val="16"/>
              </w:rPr>
            </w:pPr>
            <w:r w:rsidRPr="002118F6">
              <w:rPr>
                <w:b/>
                <w:bCs/>
                <w:sz w:val="16"/>
                <w:szCs w:val="16"/>
              </w:rPr>
              <w:t>9</w:t>
            </w:r>
          </w:p>
        </w:tc>
      </w:tr>
      <w:tr w:rsidR="00192F92" w14:paraId="48195C68" w14:textId="77777777" w:rsidTr="00192F92">
        <w:trPr>
          <w:trHeight w:hRule="exact" w:val="246"/>
        </w:trPr>
        <w:tc>
          <w:tcPr>
            <w:tcW w:w="6250" w:type="dxa"/>
            <w:tcBorders>
              <w:top w:val="nil"/>
              <w:left w:val="single" w:sz="2" w:space="0" w:color="000000"/>
              <w:bottom w:val="single" w:sz="4" w:space="0" w:color="auto"/>
              <w:right w:val="nil"/>
            </w:tcBorders>
            <w:tcMar>
              <w:left w:w="54" w:type="dxa"/>
            </w:tcMar>
          </w:tcPr>
          <w:p w14:paraId="38988EE1" w14:textId="77777777" w:rsidR="00192F92" w:rsidRPr="007B0DEA" w:rsidRDefault="00192F92" w:rsidP="00192F92">
            <w:pPr>
              <w:spacing w:after="0" w:line="240" w:lineRule="auto"/>
              <w:rPr>
                <w:rFonts w:ascii="Courier New" w:hAnsi="Courier New" w:cs="Courier New"/>
                <w:sz w:val="20"/>
                <w:szCs w:val="20"/>
              </w:rPr>
            </w:pPr>
            <w:r>
              <w:rPr>
                <w:rFonts w:ascii="Courier New" w:hAnsi="Courier New" w:cs="Courier New"/>
                <w:sz w:val="20"/>
                <w:szCs w:val="20"/>
              </w:rPr>
              <w:t xml:space="preserve">      </w:t>
            </w:r>
            <w:r w:rsidRPr="007B0DEA">
              <w:rPr>
                <w:rFonts w:ascii="Courier New" w:hAnsi="Courier New" w:cs="Courier New"/>
                <w:sz w:val="20"/>
                <w:szCs w:val="20"/>
              </w:rPr>
              <w:t>print(-1-i)</w:t>
            </w:r>
          </w:p>
        </w:tc>
        <w:tc>
          <w:tcPr>
            <w:tcW w:w="0" w:type="auto"/>
            <w:tcBorders>
              <w:top w:val="single" w:sz="4" w:space="0" w:color="auto"/>
              <w:left w:val="single" w:sz="2" w:space="0" w:color="000000"/>
              <w:bottom w:val="single" w:sz="4" w:space="0" w:color="auto"/>
              <w:right w:val="nil"/>
            </w:tcBorders>
            <w:tcMar>
              <w:left w:w="54" w:type="dxa"/>
            </w:tcMar>
          </w:tcPr>
          <w:p w14:paraId="4FAE25EE" w14:textId="77777777" w:rsidR="00192F92" w:rsidRPr="002118F6" w:rsidRDefault="00192F92" w:rsidP="00192F92">
            <w:pPr>
              <w:spacing w:after="0" w:line="240" w:lineRule="auto"/>
              <w:jc w:val="center"/>
              <w:rPr>
                <w:b/>
                <w:bCs/>
                <w:sz w:val="16"/>
                <w:szCs w:val="16"/>
              </w:rPr>
            </w:pPr>
          </w:p>
        </w:tc>
        <w:tc>
          <w:tcPr>
            <w:tcW w:w="0" w:type="auto"/>
            <w:tcBorders>
              <w:top w:val="single" w:sz="4" w:space="0" w:color="auto"/>
              <w:left w:val="single" w:sz="2" w:space="0" w:color="000000"/>
              <w:bottom w:val="single" w:sz="4" w:space="0" w:color="auto"/>
              <w:right w:val="nil"/>
            </w:tcBorders>
            <w:tcMar>
              <w:left w:w="54" w:type="dxa"/>
            </w:tcMar>
          </w:tcPr>
          <w:p w14:paraId="66F1ED48" w14:textId="77777777" w:rsidR="00192F92" w:rsidRPr="002118F6" w:rsidRDefault="00192F92" w:rsidP="00192F92">
            <w:pPr>
              <w:spacing w:after="0" w:line="240" w:lineRule="auto"/>
              <w:jc w:val="center"/>
              <w:rPr>
                <w:b/>
                <w:bCs/>
                <w:sz w:val="16"/>
                <w:szCs w:val="16"/>
              </w:rPr>
            </w:pPr>
          </w:p>
        </w:tc>
        <w:tc>
          <w:tcPr>
            <w:tcW w:w="0" w:type="auto"/>
            <w:tcBorders>
              <w:top w:val="nil"/>
              <w:left w:val="single" w:sz="2" w:space="0" w:color="000000"/>
              <w:bottom w:val="single" w:sz="4" w:space="0" w:color="auto"/>
              <w:right w:val="nil"/>
            </w:tcBorders>
            <w:tcMar>
              <w:left w:w="54" w:type="dxa"/>
            </w:tcMar>
          </w:tcPr>
          <w:p w14:paraId="6A28CA7B" w14:textId="77777777" w:rsidR="00192F92" w:rsidRPr="002118F6" w:rsidRDefault="00192F92" w:rsidP="00192F92">
            <w:pPr>
              <w:spacing w:after="0" w:line="240" w:lineRule="auto"/>
              <w:jc w:val="center"/>
              <w:rPr>
                <w:b/>
                <w:bCs/>
                <w:sz w:val="16"/>
                <w:szCs w:val="16"/>
              </w:rPr>
            </w:pPr>
          </w:p>
        </w:tc>
        <w:tc>
          <w:tcPr>
            <w:tcW w:w="0" w:type="auto"/>
            <w:tcBorders>
              <w:top w:val="nil"/>
              <w:left w:val="single" w:sz="2" w:space="0" w:color="000000"/>
              <w:bottom w:val="single" w:sz="4" w:space="0" w:color="auto"/>
              <w:right w:val="nil"/>
            </w:tcBorders>
            <w:tcMar>
              <w:left w:w="54" w:type="dxa"/>
            </w:tcMar>
          </w:tcPr>
          <w:p w14:paraId="39ECBD08" w14:textId="77777777" w:rsidR="00192F92" w:rsidRPr="002118F6" w:rsidRDefault="00192F92" w:rsidP="00192F92">
            <w:pPr>
              <w:spacing w:after="0" w:line="240" w:lineRule="auto"/>
              <w:jc w:val="center"/>
              <w:rPr>
                <w:b/>
                <w:bCs/>
                <w:sz w:val="16"/>
                <w:szCs w:val="16"/>
              </w:rPr>
            </w:pPr>
          </w:p>
        </w:tc>
        <w:tc>
          <w:tcPr>
            <w:tcW w:w="0" w:type="auto"/>
            <w:tcBorders>
              <w:top w:val="nil"/>
              <w:left w:val="single" w:sz="2" w:space="0" w:color="000000"/>
              <w:bottom w:val="single" w:sz="4" w:space="0" w:color="auto"/>
              <w:right w:val="nil"/>
            </w:tcBorders>
            <w:tcMar>
              <w:left w:w="54" w:type="dxa"/>
            </w:tcMar>
          </w:tcPr>
          <w:p w14:paraId="4A1CA868" w14:textId="77777777" w:rsidR="00192F92" w:rsidRPr="002118F6" w:rsidRDefault="00192F92" w:rsidP="00192F92">
            <w:pPr>
              <w:spacing w:after="0" w:line="240" w:lineRule="auto"/>
              <w:jc w:val="center"/>
              <w:rPr>
                <w:b/>
                <w:bCs/>
                <w:sz w:val="16"/>
                <w:szCs w:val="16"/>
              </w:rPr>
            </w:pPr>
          </w:p>
        </w:tc>
        <w:tc>
          <w:tcPr>
            <w:tcW w:w="0" w:type="auto"/>
            <w:tcBorders>
              <w:top w:val="nil"/>
              <w:left w:val="single" w:sz="2" w:space="0" w:color="000000"/>
              <w:bottom w:val="single" w:sz="4" w:space="0" w:color="auto"/>
              <w:right w:val="nil"/>
            </w:tcBorders>
            <w:tcMar>
              <w:left w:w="54" w:type="dxa"/>
            </w:tcMar>
          </w:tcPr>
          <w:p w14:paraId="48758914" w14:textId="77777777" w:rsidR="00192F92" w:rsidRPr="002118F6" w:rsidRDefault="00192F92" w:rsidP="00192F92">
            <w:pPr>
              <w:spacing w:after="0" w:line="240" w:lineRule="auto"/>
              <w:jc w:val="center"/>
              <w:rPr>
                <w:b/>
                <w:bCs/>
                <w:sz w:val="16"/>
                <w:szCs w:val="16"/>
              </w:rPr>
            </w:pPr>
          </w:p>
        </w:tc>
        <w:tc>
          <w:tcPr>
            <w:tcW w:w="0" w:type="auto"/>
            <w:tcBorders>
              <w:top w:val="nil"/>
              <w:left w:val="single" w:sz="2" w:space="0" w:color="000000"/>
              <w:bottom w:val="single" w:sz="4" w:space="0" w:color="auto"/>
              <w:right w:val="nil"/>
            </w:tcBorders>
            <w:tcMar>
              <w:left w:w="54" w:type="dxa"/>
            </w:tcMar>
          </w:tcPr>
          <w:p w14:paraId="6018A24D" w14:textId="77777777" w:rsidR="00192F92" w:rsidRPr="002118F6" w:rsidRDefault="00192F92" w:rsidP="00192F92">
            <w:pPr>
              <w:spacing w:after="0" w:line="240" w:lineRule="auto"/>
              <w:jc w:val="center"/>
              <w:rPr>
                <w:b/>
                <w:bCs/>
                <w:sz w:val="16"/>
                <w:szCs w:val="16"/>
              </w:rPr>
            </w:pPr>
          </w:p>
        </w:tc>
        <w:tc>
          <w:tcPr>
            <w:tcW w:w="0" w:type="auto"/>
            <w:tcBorders>
              <w:top w:val="nil"/>
              <w:left w:val="single" w:sz="2" w:space="0" w:color="000000"/>
              <w:bottom w:val="single" w:sz="4" w:space="0" w:color="auto"/>
              <w:right w:val="nil"/>
            </w:tcBorders>
            <w:tcMar>
              <w:left w:w="54" w:type="dxa"/>
            </w:tcMar>
          </w:tcPr>
          <w:p w14:paraId="2C173C3D" w14:textId="77777777" w:rsidR="00192F92" w:rsidRPr="002118F6" w:rsidRDefault="00192F92" w:rsidP="00192F92">
            <w:pPr>
              <w:spacing w:after="0" w:line="240" w:lineRule="auto"/>
              <w:jc w:val="center"/>
              <w:rPr>
                <w:b/>
                <w:bCs/>
                <w:sz w:val="16"/>
                <w:szCs w:val="16"/>
              </w:rPr>
            </w:pPr>
          </w:p>
        </w:tc>
        <w:tc>
          <w:tcPr>
            <w:tcW w:w="0" w:type="auto"/>
            <w:tcBorders>
              <w:top w:val="nil"/>
              <w:left w:val="single" w:sz="2" w:space="0" w:color="000000"/>
              <w:bottom w:val="single" w:sz="4" w:space="0" w:color="auto"/>
              <w:right w:val="nil"/>
            </w:tcBorders>
            <w:tcMar>
              <w:left w:w="54" w:type="dxa"/>
            </w:tcMar>
          </w:tcPr>
          <w:p w14:paraId="126EC8F4" w14:textId="77777777" w:rsidR="00192F92" w:rsidRPr="002118F6" w:rsidRDefault="00192F92" w:rsidP="00192F92">
            <w:pPr>
              <w:spacing w:after="0" w:line="240" w:lineRule="auto"/>
              <w:jc w:val="center"/>
              <w:rPr>
                <w:b/>
                <w:bCs/>
                <w:sz w:val="16"/>
                <w:szCs w:val="16"/>
              </w:rPr>
            </w:pPr>
          </w:p>
        </w:tc>
        <w:tc>
          <w:tcPr>
            <w:tcW w:w="0" w:type="auto"/>
            <w:tcBorders>
              <w:top w:val="nil"/>
              <w:left w:val="single" w:sz="2" w:space="0" w:color="000000"/>
              <w:bottom w:val="single" w:sz="4" w:space="0" w:color="auto"/>
              <w:right w:val="single" w:sz="2" w:space="0" w:color="000000"/>
            </w:tcBorders>
            <w:tcMar>
              <w:left w:w="54" w:type="dxa"/>
            </w:tcMar>
          </w:tcPr>
          <w:p w14:paraId="3F1FF57C" w14:textId="77777777" w:rsidR="00192F92" w:rsidRPr="002118F6" w:rsidRDefault="00192F92" w:rsidP="00192F92">
            <w:pPr>
              <w:spacing w:after="0" w:line="240" w:lineRule="auto"/>
              <w:jc w:val="center"/>
              <w:rPr>
                <w:b/>
                <w:bCs/>
                <w:sz w:val="16"/>
                <w:szCs w:val="16"/>
              </w:rPr>
            </w:pPr>
          </w:p>
        </w:tc>
      </w:tr>
    </w:tbl>
    <w:p w14:paraId="479FE548" w14:textId="77777777" w:rsidR="00AE56D0" w:rsidRPr="00AE56D0" w:rsidRDefault="00AE56D0" w:rsidP="00241482">
      <w:pPr>
        <w:pStyle w:val="Heading1"/>
        <w:numPr>
          <w:ilvl w:val="0"/>
          <w:numId w:val="0"/>
        </w:numPr>
      </w:pPr>
      <w:r w:rsidRPr="00AE56D0">
        <w:t>1.2 variations in for loops</w:t>
      </w:r>
    </w:p>
    <w:p w14:paraId="5C2BC39C" w14:textId="5389CA2C" w:rsidR="00621B37" w:rsidRDefault="00AE56D0" w:rsidP="007101A4">
      <w:pPr>
        <w:spacing w:after="0"/>
        <w:jc w:val="both"/>
        <w:rPr>
          <w:rFonts w:ascii="Bitstream Charter" w:hAnsi="Bitstream Charter" w:cs="Courier New"/>
        </w:rPr>
      </w:pPr>
      <w:r>
        <w:rPr>
          <w:rFonts w:ascii="Bitstream Charter" w:hAnsi="Bitstream Charter" w:cs="Courier New"/>
        </w:rPr>
        <w:t xml:space="preserve">So </w:t>
      </w:r>
      <w:proofErr w:type="gramStart"/>
      <w:r>
        <w:rPr>
          <w:rFonts w:ascii="Bitstream Charter" w:hAnsi="Bitstream Charter" w:cs="Courier New"/>
        </w:rPr>
        <w:t>far</w:t>
      </w:r>
      <w:proofErr w:type="gramEnd"/>
      <w:r>
        <w:rPr>
          <w:rFonts w:ascii="Bitstream Charter" w:hAnsi="Bitstream Charter" w:cs="Courier New"/>
        </w:rPr>
        <w:t xml:space="preserve"> we have used the format </w:t>
      </w:r>
      <w:r>
        <w:rPr>
          <w:rFonts w:ascii="Courier New" w:hAnsi="Courier New" w:cs="Courier New"/>
        </w:rPr>
        <w:t xml:space="preserve">for </w:t>
      </w:r>
      <w:proofErr w:type="spellStart"/>
      <w:r w:rsidR="00022C2F">
        <w:rPr>
          <w:rFonts w:ascii="Courier New" w:hAnsi="Courier New" w:cs="Courier New"/>
        </w:rPr>
        <w:t>i</w:t>
      </w:r>
      <w:proofErr w:type="spellEnd"/>
      <w:r>
        <w:rPr>
          <w:rFonts w:ascii="Courier New" w:hAnsi="Courier New" w:cs="Courier New"/>
        </w:rPr>
        <w:t xml:space="preserve"> in range (1,10). </w:t>
      </w:r>
      <w:r>
        <w:rPr>
          <w:rFonts w:ascii="Book Antiqua" w:hAnsi="Book Antiqua" w:cs="Courier New"/>
        </w:rPr>
        <w:t xml:space="preserve">The first number in the range can be </w:t>
      </w:r>
      <w:proofErr w:type="gramStart"/>
      <w:r>
        <w:rPr>
          <w:rFonts w:ascii="Book Antiqua" w:hAnsi="Book Antiqua" w:cs="Courier New"/>
        </w:rPr>
        <w:t xml:space="preserve">omitted,  </w:t>
      </w:r>
      <w:r w:rsidR="00621B37">
        <w:rPr>
          <w:rFonts w:ascii="Bitstream Charter" w:hAnsi="Bitstream Charter" w:cs="Courier New"/>
        </w:rPr>
        <w:t>it</w:t>
      </w:r>
      <w:proofErr w:type="gramEnd"/>
      <w:r w:rsidR="00621B37">
        <w:rPr>
          <w:rFonts w:ascii="Bitstream Charter" w:hAnsi="Bitstream Charter" w:cs="Courier New"/>
        </w:rPr>
        <w:t xml:space="preserve"> will be assumed as 0</w:t>
      </w:r>
    </w:p>
    <w:p w14:paraId="5AE3FC5E" w14:textId="77777777" w:rsidR="00022C2F" w:rsidRDefault="00022C2F" w:rsidP="007101A4">
      <w:pPr>
        <w:spacing w:after="0"/>
        <w:jc w:val="both"/>
        <w:rPr>
          <w:rFonts w:ascii="Bitstream Charter" w:hAnsi="Bitstream Charter" w:cs="Courier New"/>
        </w:rPr>
      </w:pPr>
    </w:p>
    <w:tbl>
      <w:tblPr>
        <w:tblpPr w:leftFromText="180" w:rightFromText="180" w:vertAnchor="text" w:tblpX="45" w:tblpY="1"/>
        <w:tblOverlap w:val="never"/>
        <w:tblW w:w="0" w:type="auto"/>
        <w:tblBorders>
          <w:top w:val="single" w:sz="2" w:space="0" w:color="000001"/>
          <w:left w:val="single" w:sz="2" w:space="0" w:color="000001"/>
          <w:bottom w:val="single" w:sz="2" w:space="0" w:color="000001"/>
          <w:right w:val="single" w:sz="4" w:space="0" w:color="auto"/>
          <w:insideH w:val="single" w:sz="2" w:space="0" w:color="000001"/>
          <w:insideV w:val="single" w:sz="2" w:space="0" w:color="000001"/>
        </w:tblBorders>
        <w:tblCellMar>
          <w:top w:w="55" w:type="dxa"/>
          <w:left w:w="42" w:type="dxa"/>
          <w:bottom w:w="55" w:type="dxa"/>
          <w:right w:w="55" w:type="dxa"/>
        </w:tblCellMar>
        <w:tblLook w:val="0000" w:firstRow="0" w:lastRow="0" w:firstColumn="0" w:lastColumn="0" w:noHBand="0" w:noVBand="0"/>
      </w:tblPr>
      <w:tblGrid>
        <w:gridCol w:w="4665"/>
        <w:gridCol w:w="4666"/>
      </w:tblGrid>
      <w:tr w:rsidR="00621B37" w14:paraId="4A00C6C9" w14:textId="77777777" w:rsidTr="00022C2F">
        <w:trPr>
          <w:trHeight w:val="480"/>
        </w:trPr>
        <w:tc>
          <w:tcPr>
            <w:tcW w:w="4665" w:type="dxa"/>
            <w:shd w:val="clear" w:color="auto" w:fill="FFFFFF"/>
            <w:tcMar>
              <w:left w:w="42" w:type="dxa"/>
            </w:tcMar>
          </w:tcPr>
          <w:p w14:paraId="15FC2A51" w14:textId="1413B3A5" w:rsidR="00621B37" w:rsidRPr="00737B22" w:rsidRDefault="00621B37" w:rsidP="00621B37">
            <w:pPr>
              <w:pStyle w:val="TableContents"/>
              <w:jc w:val="both"/>
              <w:rPr>
                <w:rFonts w:ascii="Courier New" w:hAnsi="Courier New" w:cs="Courier New"/>
                <w:sz w:val="22"/>
                <w:szCs w:val="22"/>
              </w:rPr>
            </w:pPr>
            <w:r w:rsidRPr="00737B22">
              <w:rPr>
                <w:rFonts w:ascii="Courier New" w:hAnsi="Courier New" w:cs="Courier New"/>
                <w:sz w:val="22"/>
                <w:szCs w:val="22"/>
              </w:rPr>
              <w:t xml:space="preserve">for </w:t>
            </w:r>
            <w:proofErr w:type="spellStart"/>
            <w:r w:rsidRPr="00737B22">
              <w:rPr>
                <w:rFonts w:ascii="Courier New" w:hAnsi="Courier New" w:cs="Courier New"/>
                <w:b/>
                <w:bCs/>
                <w:sz w:val="22"/>
                <w:szCs w:val="22"/>
              </w:rPr>
              <w:t>i</w:t>
            </w:r>
            <w:proofErr w:type="spellEnd"/>
            <w:r w:rsidRPr="00737B22">
              <w:rPr>
                <w:rFonts w:ascii="Courier New" w:hAnsi="Courier New" w:cs="Courier New"/>
                <w:sz w:val="22"/>
                <w:szCs w:val="22"/>
              </w:rPr>
              <w:t xml:space="preserve"> in range (10)</w:t>
            </w:r>
            <w:r w:rsidR="00022C2F">
              <w:rPr>
                <w:rFonts w:ascii="Courier New" w:hAnsi="Courier New" w:cs="Courier New"/>
                <w:sz w:val="22"/>
                <w:szCs w:val="22"/>
              </w:rPr>
              <w:t>:</w:t>
            </w:r>
          </w:p>
          <w:p w14:paraId="05F01575" w14:textId="77777777" w:rsidR="00621B37" w:rsidRPr="00737B22" w:rsidRDefault="00621B37" w:rsidP="00621B37">
            <w:pPr>
              <w:pStyle w:val="TableContents"/>
              <w:jc w:val="both"/>
              <w:rPr>
                <w:rFonts w:ascii="Courier New" w:hAnsi="Courier New" w:cs="Courier New"/>
                <w:sz w:val="22"/>
                <w:szCs w:val="22"/>
              </w:rPr>
            </w:pPr>
            <w:r w:rsidRPr="00737B22">
              <w:rPr>
                <w:rFonts w:ascii="Courier New" w:hAnsi="Courier New" w:cs="Courier New"/>
                <w:sz w:val="22"/>
                <w:szCs w:val="22"/>
              </w:rPr>
              <w:t xml:space="preserve">  print (</w:t>
            </w:r>
            <w:proofErr w:type="spellStart"/>
            <w:r w:rsidRPr="00737B22">
              <w:rPr>
                <w:rFonts w:ascii="Courier New" w:hAnsi="Courier New" w:cs="Courier New"/>
                <w:b/>
                <w:bCs/>
                <w:sz w:val="22"/>
                <w:szCs w:val="22"/>
              </w:rPr>
              <w:t>i</w:t>
            </w:r>
            <w:proofErr w:type="spellEnd"/>
            <w:r w:rsidRPr="00737B22">
              <w:rPr>
                <w:rFonts w:ascii="Courier New" w:hAnsi="Courier New" w:cs="Courier New"/>
                <w:sz w:val="22"/>
                <w:szCs w:val="22"/>
              </w:rPr>
              <w:t>)</w:t>
            </w:r>
          </w:p>
        </w:tc>
        <w:tc>
          <w:tcPr>
            <w:tcW w:w="4666" w:type="dxa"/>
            <w:shd w:val="clear" w:color="auto" w:fill="FFFFFF"/>
          </w:tcPr>
          <w:p w14:paraId="6673ED89" w14:textId="52DF8460" w:rsidR="00621B37" w:rsidRPr="00737B22" w:rsidRDefault="00621B37" w:rsidP="00621B37">
            <w:pPr>
              <w:pStyle w:val="TableContents"/>
              <w:jc w:val="both"/>
              <w:rPr>
                <w:rFonts w:ascii="Courier New" w:hAnsi="Courier New" w:cs="Courier New"/>
                <w:sz w:val="22"/>
                <w:szCs w:val="22"/>
              </w:rPr>
            </w:pPr>
            <w:r w:rsidRPr="00737B22">
              <w:rPr>
                <w:rFonts w:ascii="Courier New" w:hAnsi="Courier New" w:cs="Courier New"/>
                <w:sz w:val="22"/>
                <w:szCs w:val="22"/>
              </w:rPr>
              <w:t xml:space="preserve">for </w:t>
            </w:r>
            <w:proofErr w:type="spellStart"/>
            <w:r w:rsidRPr="00737B22">
              <w:rPr>
                <w:rFonts w:ascii="Courier New" w:hAnsi="Courier New" w:cs="Courier New"/>
                <w:b/>
                <w:bCs/>
                <w:sz w:val="22"/>
                <w:szCs w:val="22"/>
              </w:rPr>
              <w:t>i</w:t>
            </w:r>
            <w:proofErr w:type="spellEnd"/>
            <w:r w:rsidRPr="00737B22">
              <w:rPr>
                <w:rFonts w:ascii="Courier New" w:hAnsi="Courier New" w:cs="Courier New"/>
                <w:sz w:val="22"/>
                <w:szCs w:val="22"/>
              </w:rPr>
              <w:t xml:space="preserve"> in range (0,10)</w:t>
            </w:r>
            <w:r w:rsidR="00022C2F">
              <w:rPr>
                <w:rFonts w:ascii="Courier New" w:hAnsi="Courier New" w:cs="Courier New"/>
                <w:sz w:val="22"/>
                <w:szCs w:val="22"/>
              </w:rPr>
              <w:t>:</w:t>
            </w:r>
          </w:p>
          <w:p w14:paraId="086C9E47" w14:textId="77777777" w:rsidR="00621B37" w:rsidRPr="00737B22" w:rsidRDefault="00621B37" w:rsidP="00621B37">
            <w:pPr>
              <w:pStyle w:val="TableContents"/>
              <w:jc w:val="both"/>
              <w:rPr>
                <w:rFonts w:ascii="Courier New" w:hAnsi="Courier New" w:cs="Courier New"/>
                <w:sz w:val="22"/>
                <w:szCs w:val="22"/>
              </w:rPr>
            </w:pPr>
            <w:r w:rsidRPr="00737B22">
              <w:rPr>
                <w:rFonts w:ascii="Courier New" w:hAnsi="Courier New" w:cs="Courier New"/>
                <w:sz w:val="22"/>
                <w:szCs w:val="22"/>
              </w:rPr>
              <w:t xml:space="preserve">  print (</w:t>
            </w:r>
            <w:proofErr w:type="spellStart"/>
            <w:r w:rsidRPr="00737B22">
              <w:rPr>
                <w:rFonts w:ascii="Courier New" w:hAnsi="Courier New" w:cs="Courier New"/>
                <w:b/>
                <w:bCs/>
                <w:sz w:val="22"/>
                <w:szCs w:val="22"/>
              </w:rPr>
              <w:t>i</w:t>
            </w:r>
            <w:proofErr w:type="spellEnd"/>
            <w:r w:rsidRPr="00737B22">
              <w:rPr>
                <w:rFonts w:ascii="Courier New" w:hAnsi="Courier New" w:cs="Courier New"/>
                <w:sz w:val="22"/>
                <w:szCs w:val="22"/>
              </w:rPr>
              <w:t>)</w:t>
            </w:r>
          </w:p>
        </w:tc>
      </w:tr>
      <w:tr w:rsidR="00621B37" w14:paraId="3AC99FB3" w14:textId="77777777" w:rsidTr="00022C2F">
        <w:trPr>
          <w:trHeight w:val="217"/>
        </w:trPr>
        <w:tc>
          <w:tcPr>
            <w:tcW w:w="4665" w:type="dxa"/>
            <w:shd w:val="clear" w:color="auto" w:fill="FFFFFF"/>
            <w:tcMar>
              <w:left w:w="42" w:type="dxa"/>
            </w:tcMar>
          </w:tcPr>
          <w:p w14:paraId="1AD6E151" w14:textId="6DB13923" w:rsidR="00621B37" w:rsidRPr="00737B22" w:rsidRDefault="00621B37" w:rsidP="00621B37">
            <w:pPr>
              <w:pStyle w:val="TableContents"/>
              <w:jc w:val="both"/>
              <w:rPr>
                <w:rFonts w:ascii="Courier New" w:hAnsi="Courier New" w:cs="Courier New"/>
                <w:sz w:val="22"/>
                <w:szCs w:val="22"/>
              </w:rPr>
            </w:pPr>
            <w:r w:rsidRPr="00737B22">
              <w:rPr>
                <w:rFonts w:ascii="Courier New" w:hAnsi="Courier New" w:cs="Courier New"/>
                <w:sz w:val="22"/>
                <w:szCs w:val="22"/>
              </w:rPr>
              <w:t xml:space="preserve">Output: </w:t>
            </w:r>
            <w:r w:rsidR="00D251D9">
              <w:t xml:space="preserve"> </w:t>
            </w:r>
            <w:r w:rsidR="00D251D9" w:rsidRPr="00D251D9">
              <w:rPr>
                <w:rFonts w:ascii="Courier New" w:hAnsi="Courier New" w:cs="Courier New"/>
                <w:sz w:val="22"/>
                <w:szCs w:val="22"/>
              </w:rPr>
              <w:t xml:space="preserve">0 </w:t>
            </w:r>
            <w:r w:rsidR="00D251D9">
              <w:rPr>
                <w:rFonts w:ascii="Courier New" w:hAnsi="Courier New" w:cs="Courier New"/>
                <w:sz w:val="22"/>
                <w:szCs w:val="22"/>
              </w:rPr>
              <w:t>to</w:t>
            </w:r>
            <w:r w:rsidR="00D251D9" w:rsidRPr="00D251D9">
              <w:rPr>
                <w:rFonts w:ascii="Courier New" w:hAnsi="Courier New" w:cs="Courier New"/>
                <w:sz w:val="22"/>
                <w:szCs w:val="22"/>
              </w:rPr>
              <w:t xml:space="preserve"> 9, each printed on a new line.</w:t>
            </w:r>
          </w:p>
        </w:tc>
        <w:tc>
          <w:tcPr>
            <w:tcW w:w="4666" w:type="dxa"/>
            <w:shd w:val="clear" w:color="auto" w:fill="FFFFFF"/>
          </w:tcPr>
          <w:p w14:paraId="408EA12A" w14:textId="48A222D0" w:rsidR="00621B37" w:rsidRPr="00737B22" w:rsidRDefault="00621B37" w:rsidP="00621B37">
            <w:pPr>
              <w:pStyle w:val="TableContents"/>
              <w:jc w:val="both"/>
              <w:rPr>
                <w:rFonts w:ascii="Courier New" w:hAnsi="Courier New" w:cs="Courier New"/>
                <w:sz w:val="22"/>
                <w:szCs w:val="22"/>
              </w:rPr>
            </w:pPr>
            <w:r w:rsidRPr="00737B22">
              <w:rPr>
                <w:rFonts w:ascii="Courier New" w:hAnsi="Courier New" w:cs="Courier New"/>
                <w:sz w:val="22"/>
                <w:szCs w:val="22"/>
              </w:rPr>
              <w:t xml:space="preserve">Output: </w:t>
            </w:r>
            <w:r w:rsidR="00D251D9" w:rsidRPr="00D251D9">
              <w:rPr>
                <w:rFonts w:ascii="Courier New" w:hAnsi="Courier New" w:cs="Courier New"/>
                <w:sz w:val="22"/>
                <w:szCs w:val="22"/>
              </w:rPr>
              <w:t xml:space="preserve">0 </w:t>
            </w:r>
            <w:r w:rsidR="00D251D9">
              <w:rPr>
                <w:rFonts w:ascii="Courier New" w:hAnsi="Courier New" w:cs="Courier New"/>
                <w:sz w:val="22"/>
                <w:szCs w:val="22"/>
              </w:rPr>
              <w:t>to</w:t>
            </w:r>
            <w:r w:rsidR="00D251D9" w:rsidRPr="00D251D9">
              <w:rPr>
                <w:rFonts w:ascii="Courier New" w:hAnsi="Courier New" w:cs="Courier New"/>
                <w:sz w:val="22"/>
                <w:szCs w:val="22"/>
              </w:rPr>
              <w:t xml:space="preserve"> 9, each printed on a new line.</w:t>
            </w:r>
          </w:p>
        </w:tc>
      </w:tr>
    </w:tbl>
    <w:p w14:paraId="64006EE4" w14:textId="77777777" w:rsidR="00621B37" w:rsidRPr="00AE56D0" w:rsidRDefault="00621B37" w:rsidP="00621B37">
      <w:pPr>
        <w:jc w:val="both"/>
        <w:rPr>
          <w:rFonts w:ascii="Book Antiqua" w:hAnsi="Book Antiqua" w:cs="Courier New"/>
        </w:rPr>
      </w:pPr>
      <w:r w:rsidRPr="00AE56D0">
        <w:rPr>
          <w:rFonts w:ascii="Book Antiqua" w:hAnsi="Book Antiqua"/>
        </w:rPr>
        <w:t xml:space="preserve">There is a facility to change the step by which </w:t>
      </w:r>
      <w:r w:rsidRPr="00AE56D0">
        <w:rPr>
          <w:rFonts w:ascii="Book Antiqua" w:hAnsi="Book Antiqua" w:cs="Courier New"/>
        </w:rPr>
        <w:t>i</w:t>
      </w:r>
      <w:r w:rsidRPr="00AE56D0">
        <w:rPr>
          <w:rFonts w:ascii="Book Antiqua" w:hAnsi="Book Antiqua"/>
        </w:rPr>
        <w:t xml:space="preserve"> changes in the loop</w:t>
      </w:r>
      <w:r w:rsidRPr="00AE56D0">
        <w:rPr>
          <w:rFonts w:ascii="Book Antiqua" w:hAnsi="Book Antiqua" w:cs="Courier New"/>
        </w:rPr>
        <w:t>. Just add the step as the third number inside brackets. See the first example and predict the rest:</w:t>
      </w:r>
    </w:p>
    <w:tbl>
      <w:tblPr>
        <w:tblW w:w="0" w:type="auto"/>
        <w:tblInd w:w="45" w:type="dxa"/>
        <w:tblBorders>
          <w:top w:val="single" w:sz="2" w:space="0" w:color="000001"/>
          <w:left w:val="single" w:sz="2" w:space="0" w:color="000001"/>
          <w:bottom w:val="single" w:sz="2" w:space="0" w:color="000001"/>
          <w:right w:val="single" w:sz="2" w:space="0" w:color="000001"/>
          <w:insideH w:val="single" w:sz="2" w:space="0" w:color="000001"/>
          <w:insideV w:val="single" w:sz="2" w:space="0" w:color="000001"/>
        </w:tblBorders>
        <w:tblCellMar>
          <w:top w:w="55" w:type="dxa"/>
          <w:left w:w="42" w:type="dxa"/>
          <w:bottom w:w="55" w:type="dxa"/>
          <w:right w:w="55" w:type="dxa"/>
        </w:tblCellMar>
        <w:tblLook w:val="0000" w:firstRow="0" w:lastRow="0" w:firstColumn="0" w:lastColumn="0" w:noHBand="0" w:noVBand="0"/>
      </w:tblPr>
      <w:tblGrid>
        <w:gridCol w:w="4632"/>
        <w:gridCol w:w="4677"/>
      </w:tblGrid>
      <w:tr w:rsidR="00621B37" w14:paraId="56470524" w14:textId="77777777" w:rsidTr="007101A4">
        <w:tc>
          <w:tcPr>
            <w:tcW w:w="4632" w:type="dxa"/>
            <w:shd w:val="clear" w:color="auto" w:fill="FFFFFF"/>
            <w:tcMar>
              <w:left w:w="42" w:type="dxa"/>
            </w:tcMar>
          </w:tcPr>
          <w:p w14:paraId="7FAB0AFF" w14:textId="77777777" w:rsidR="00621B37" w:rsidRPr="00737B22" w:rsidRDefault="00621B37" w:rsidP="00621B37">
            <w:pPr>
              <w:pStyle w:val="TableContents"/>
              <w:jc w:val="both"/>
              <w:rPr>
                <w:rFonts w:ascii="Courier New" w:hAnsi="Courier New" w:cs="Courier New"/>
                <w:sz w:val="20"/>
                <w:szCs w:val="20"/>
              </w:rPr>
            </w:pPr>
            <w:r w:rsidRPr="00737B22">
              <w:rPr>
                <w:rFonts w:ascii="Courier New" w:hAnsi="Courier New" w:cs="Courier New"/>
                <w:sz w:val="20"/>
                <w:szCs w:val="20"/>
              </w:rPr>
              <w:lastRenderedPageBreak/>
              <w:t xml:space="preserve">for </w:t>
            </w:r>
            <w:proofErr w:type="spellStart"/>
            <w:r w:rsidRPr="00737B22">
              <w:rPr>
                <w:rFonts w:ascii="Courier New" w:hAnsi="Courier New" w:cs="Courier New"/>
                <w:sz w:val="20"/>
                <w:szCs w:val="20"/>
              </w:rPr>
              <w:t>i</w:t>
            </w:r>
            <w:proofErr w:type="spellEnd"/>
            <w:r w:rsidRPr="00737B22">
              <w:rPr>
                <w:rFonts w:ascii="Courier New" w:hAnsi="Courier New" w:cs="Courier New"/>
                <w:sz w:val="20"/>
                <w:szCs w:val="20"/>
              </w:rPr>
              <w:t xml:space="preserve"> in range (1, </w:t>
            </w:r>
            <w:r w:rsidRPr="00737B22">
              <w:rPr>
                <w:rFonts w:ascii="Courier New" w:hAnsi="Courier New" w:cs="Courier New"/>
                <w:bCs/>
                <w:sz w:val="20"/>
                <w:szCs w:val="20"/>
              </w:rPr>
              <w:t>11</w:t>
            </w:r>
            <w:r w:rsidRPr="00737B22">
              <w:rPr>
                <w:rFonts w:ascii="Courier New" w:hAnsi="Courier New" w:cs="Courier New"/>
                <w:b/>
                <w:bCs/>
                <w:sz w:val="20"/>
                <w:szCs w:val="20"/>
              </w:rPr>
              <w:t>, 2</w:t>
            </w:r>
            <w:r w:rsidRPr="00737B22">
              <w:rPr>
                <w:rFonts w:ascii="Courier New" w:hAnsi="Courier New" w:cs="Courier New"/>
                <w:sz w:val="20"/>
                <w:szCs w:val="20"/>
              </w:rPr>
              <w:t>):</w:t>
            </w:r>
          </w:p>
          <w:p w14:paraId="5FD1E799" w14:textId="77777777" w:rsidR="00621B37" w:rsidRPr="00737B22" w:rsidRDefault="00621B37" w:rsidP="00621B37">
            <w:pPr>
              <w:pStyle w:val="TableContents"/>
              <w:jc w:val="both"/>
              <w:rPr>
                <w:rFonts w:ascii="Courier New" w:hAnsi="Courier New" w:cs="Courier New"/>
                <w:sz w:val="20"/>
                <w:szCs w:val="20"/>
              </w:rPr>
            </w:pPr>
            <w:r w:rsidRPr="00737B22">
              <w:rPr>
                <w:rFonts w:ascii="Courier New" w:hAnsi="Courier New" w:cs="Courier New"/>
                <w:sz w:val="20"/>
                <w:szCs w:val="20"/>
              </w:rPr>
              <w:t xml:space="preserve">  print(</w:t>
            </w:r>
            <w:proofErr w:type="spellStart"/>
            <w:r w:rsidRPr="00737B22">
              <w:rPr>
                <w:rFonts w:ascii="Courier New" w:hAnsi="Courier New" w:cs="Courier New"/>
                <w:sz w:val="20"/>
                <w:szCs w:val="20"/>
              </w:rPr>
              <w:t>i</w:t>
            </w:r>
            <w:proofErr w:type="spellEnd"/>
            <w:r w:rsidRPr="00737B22">
              <w:rPr>
                <w:rFonts w:ascii="Courier New" w:hAnsi="Courier New" w:cs="Courier New"/>
                <w:sz w:val="20"/>
                <w:szCs w:val="20"/>
              </w:rPr>
              <w:t>)</w:t>
            </w:r>
          </w:p>
        </w:tc>
        <w:tc>
          <w:tcPr>
            <w:tcW w:w="4677" w:type="dxa"/>
            <w:shd w:val="clear" w:color="auto" w:fill="FFFFFF"/>
            <w:tcMar>
              <w:left w:w="42" w:type="dxa"/>
            </w:tcMar>
          </w:tcPr>
          <w:p w14:paraId="12AEC84E" w14:textId="50657B31" w:rsidR="00621B37" w:rsidRPr="00737B22" w:rsidRDefault="00D251D9" w:rsidP="00621B37">
            <w:pPr>
              <w:pStyle w:val="TableContents"/>
              <w:jc w:val="both"/>
              <w:rPr>
                <w:rFonts w:ascii="Courier New" w:hAnsi="Courier New" w:cs="Courier New"/>
                <w:sz w:val="20"/>
                <w:szCs w:val="20"/>
              </w:rPr>
            </w:pPr>
            <w:r>
              <w:rPr>
                <w:rFonts w:ascii="Courier New" w:hAnsi="Courier New" w:cs="Courier New"/>
                <w:sz w:val="20"/>
                <w:szCs w:val="20"/>
              </w:rPr>
              <w:t xml:space="preserve">Prints </w:t>
            </w:r>
            <w:r w:rsidR="00621B37" w:rsidRPr="00737B22">
              <w:rPr>
                <w:rFonts w:ascii="Courier New" w:hAnsi="Courier New" w:cs="Courier New"/>
                <w:sz w:val="20"/>
                <w:szCs w:val="20"/>
              </w:rPr>
              <w:t>1, 3, 5, 7, 9</w:t>
            </w:r>
          </w:p>
        </w:tc>
      </w:tr>
      <w:tr w:rsidR="00621B37" w14:paraId="3A2AC3AC" w14:textId="77777777" w:rsidTr="007101A4">
        <w:tc>
          <w:tcPr>
            <w:tcW w:w="4632" w:type="dxa"/>
            <w:shd w:val="clear" w:color="auto" w:fill="FFFFFF"/>
            <w:tcMar>
              <w:left w:w="42" w:type="dxa"/>
            </w:tcMar>
          </w:tcPr>
          <w:p w14:paraId="7D9D27BE" w14:textId="77777777" w:rsidR="00621B37" w:rsidRPr="00737B22" w:rsidRDefault="00621B37" w:rsidP="00621B37">
            <w:pPr>
              <w:pStyle w:val="TableContents"/>
              <w:jc w:val="both"/>
              <w:rPr>
                <w:rFonts w:ascii="Courier New" w:hAnsi="Courier New" w:cs="Courier New"/>
                <w:sz w:val="20"/>
                <w:szCs w:val="20"/>
              </w:rPr>
            </w:pPr>
            <w:r w:rsidRPr="00737B22">
              <w:rPr>
                <w:rFonts w:ascii="Courier New" w:hAnsi="Courier New" w:cs="Courier New"/>
                <w:sz w:val="20"/>
                <w:szCs w:val="20"/>
              </w:rPr>
              <w:t xml:space="preserve">for </w:t>
            </w:r>
            <w:proofErr w:type="spellStart"/>
            <w:r w:rsidRPr="00737B22">
              <w:rPr>
                <w:rFonts w:ascii="Courier New" w:hAnsi="Courier New" w:cs="Courier New"/>
                <w:sz w:val="20"/>
                <w:szCs w:val="20"/>
              </w:rPr>
              <w:t>i</w:t>
            </w:r>
            <w:proofErr w:type="spellEnd"/>
            <w:r w:rsidRPr="00737B22">
              <w:rPr>
                <w:rFonts w:ascii="Courier New" w:hAnsi="Courier New" w:cs="Courier New"/>
                <w:sz w:val="20"/>
                <w:szCs w:val="20"/>
              </w:rPr>
              <w:t xml:space="preserve"> in  range (1,100,5):</w:t>
            </w:r>
          </w:p>
          <w:p w14:paraId="110A92EC" w14:textId="77777777" w:rsidR="00621B37" w:rsidRPr="00737B22" w:rsidRDefault="00621B37" w:rsidP="00621B37">
            <w:pPr>
              <w:pStyle w:val="TableContents"/>
              <w:jc w:val="both"/>
              <w:rPr>
                <w:rFonts w:ascii="Courier New" w:hAnsi="Courier New" w:cs="Courier New"/>
                <w:sz w:val="20"/>
                <w:szCs w:val="20"/>
              </w:rPr>
            </w:pPr>
            <w:r w:rsidRPr="00737B22">
              <w:rPr>
                <w:rFonts w:ascii="Courier New" w:hAnsi="Courier New" w:cs="Courier New"/>
                <w:sz w:val="20"/>
                <w:szCs w:val="20"/>
              </w:rPr>
              <w:t xml:space="preserve">  print(</w:t>
            </w:r>
            <w:proofErr w:type="spellStart"/>
            <w:r w:rsidRPr="00737B22">
              <w:rPr>
                <w:rFonts w:ascii="Courier New" w:hAnsi="Courier New" w:cs="Courier New"/>
                <w:sz w:val="20"/>
                <w:szCs w:val="20"/>
              </w:rPr>
              <w:t>i</w:t>
            </w:r>
            <w:proofErr w:type="spellEnd"/>
            <w:r w:rsidRPr="00737B22">
              <w:rPr>
                <w:rFonts w:ascii="Courier New" w:hAnsi="Courier New" w:cs="Courier New"/>
                <w:sz w:val="20"/>
                <w:szCs w:val="20"/>
              </w:rPr>
              <w:t>)</w:t>
            </w:r>
          </w:p>
        </w:tc>
        <w:tc>
          <w:tcPr>
            <w:tcW w:w="4677" w:type="dxa"/>
            <w:shd w:val="clear" w:color="auto" w:fill="FFFFFF"/>
            <w:tcMar>
              <w:left w:w="42" w:type="dxa"/>
            </w:tcMar>
          </w:tcPr>
          <w:p w14:paraId="5DB3149D" w14:textId="77777777" w:rsidR="00621B37" w:rsidRPr="00737B22" w:rsidRDefault="00621B37" w:rsidP="00621B37">
            <w:pPr>
              <w:pStyle w:val="TableContents"/>
              <w:jc w:val="both"/>
              <w:rPr>
                <w:sz w:val="20"/>
                <w:szCs w:val="20"/>
              </w:rPr>
            </w:pPr>
          </w:p>
        </w:tc>
      </w:tr>
      <w:tr w:rsidR="00621B37" w14:paraId="75B4CE4D" w14:textId="77777777" w:rsidTr="007101A4">
        <w:tc>
          <w:tcPr>
            <w:tcW w:w="4632" w:type="dxa"/>
            <w:shd w:val="clear" w:color="auto" w:fill="FFFFFF"/>
            <w:tcMar>
              <w:left w:w="42" w:type="dxa"/>
            </w:tcMar>
          </w:tcPr>
          <w:p w14:paraId="15A161E6" w14:textId="77777777" w:rsidR="00621B37" w:rsidRPr="00737B22" w:rsidRDefault="00621B37" w:rsidP="00621B37">
            <w:pPr>
              <w:pStyle w:val="TableContents"/>
              <w:jc w:val="both"/>
              <w:rPr>
                <w:rFonts w:ascii="Courier New" w:hAnsi="Courier New" w:cs="Courier New"/>
                <w:sz w:val="20"/>
                <w:szCs w:val="20"/>
              </w:rPr>
            </w:pPr>
            <w:r w:rsidRPr="00737B22">
              <w:rPr>
                <w:rFonts w:ascii="Courier New" w:hAnsi="Courier New" w:cs="Courier New"/>
                <w:sz w:val="20"/>
                <w:szCs w:val="20"/>
              </w:rPr>
              <w:t xml:space="preserve">for </w:t>
            </w:r>
            <w:proofErr w:type="spellStart"/>
            <w:r w:rsidRPr="00737B22">
              <w:rPr>
                <w:rFonts w:ascii="Courier New" w:hAnsi="Courier New" w:cs="Courier New"/>
                <w:sz w:val="20"/>
                <w:szCs w:val="20"/>
              </w:rPr>
              <w:t>i</w:t>
            </w:r>
            <w:proofErr w:type="spellEnd"/>
            <w:r w:rsidRPr="00737B22">
              <w:rPr>
                <w:rFonts w:ascii="Courier New" w:hAnsi="Courier New" w:cs="Courier New"/>
                <w:sz w:val="20"/>
                <w:szCs w:val="20"/>
              </w:rPr>
              <w:t xml:space="preserve"> in  range (100,0, -5):</w:t>
            </w:r>
          </w:p>
          <w:p w14:paraId="6B3561CF" w14:textId="77777777" w:rsidR="00621B37" w:rsidRPr="00737B22" w:rsidRDefault="00621B37" w:rsidP="00621B37">
            <w:pPr>
              <w:pStyle w:val="TableContents"/>
              <w:jc w:val="both"/>
              <w:rPr>
                <w:rFonts w:ascii="Courier New" w:hAnsi="Courier New" w:cs="Courier New"/>
                <w:sz w:val="20"/>
                <w:szCs w:val="20"/>
              </w:rPr>
            </w:pPr>
            <w:r w:rsidRPr="00737B22">
              <w:rPr>
                <w:rFonts w:ascii="Courier New" w:hAnsi="Courier New" w:cs="Courier New"/>
                <w:sz w:val="20"/>
                <w:szCs w:val="20"/>
              </w:rPr>
              <w:t xml:space="preserve">  print(</w:t>
            </w:r>
            <w:proofErr w:type="spellStart"/>
            <w:r w:rsidRPr="00737B22">
              <w:rPr>
                <w:rFonts w:ascii="Courier New" w:hAnsi="Courier New" w:cs="Courier New"/>
                <w:sz w:val="20"/>
                <w:szCs w:val="20"/>
              </w:rPr>
              <w:t>i</w:t>
            </w:r>
            <w:proofErr w:type="spellEnd"/>
            <w:r w:rsidRPr="00737B22">
              <w:rPr>
                <w:rFonts w:ascii="Courier New" w:hAnsi="Courier New" w:cs="Courier New"/>
                <w:sz w:val="20"/>
                <w:szCs w:val="20"/>
              </w:rPr>
              <w:t>)</w:t>
            </w:r>
          </w:p>
        </w:tc>
        <w:tc>
          <w:tcPr>
            <w:tcW w:w="4677" w:type="dxa"/>
            <w:shd w:val="clear" w:color="auto" w:fill="FFFFFF"/>
            <w:tcMar>
              <w:left w:w="42" w:type="dxa"/>
            </w:tcMar>
          </w:tcPr>
          <w:p w14:paraId="79F6374F" w14:textId="77777777" w:rsidR="00621B37" w:rsidRPr="00737B22" w:rsidRDefault="00621B37" w:rsidP="00621B37">
            <w:pPr>
              <w:pStyle w:val="TableContents"/>
              <w:jc w:val="both"/>
              <w:rPr>
                <w:sz w:val="20"/>
                <w:szCs w:val="20"/>
              </w:rPr>
            </w:pPr>
          </w:p>
        </w:tc>
      </w:tr>
      <w:tr w:rsidR="00621B37" w14:paraId="0531F5AC" w14:textId="77777777" w:rsidTr="007101A4">
        <w:tc>
          <w:tcPr>
            <w:tcW w:w="4632" w:type="dxa"/>
            <w:shd w:val="clear" w:color="auto" w:fill="FFFFFF"/>
            <w:tcMar>
              <w:left w:w="42" w:type="dxa"/>
            </w:tcMar>
          </w:tcPr>
          <w:p w14:paraId="345B62E0" w14:textId="77777777" w:rsidR="00621B37" w:rsidRPr="00737B22" w:rsidRDefault="00621B37" w:rsidP="00621B37">
            <w:pPr>
              <w:pStyle w:val="TableContents"/>
              <w:jc w:val="both"/>
              <w:rPr>
                <w:rFonts w:ascii="Courier New" w:hAnsi="Courier New" w:cs="Courier New"/>
                <w:sz w:val="20"/>
                <w:szCs w:val="20"/>
              </w:rPr>
            </w:pPr>
            <w:r w:rsidRPr="00737B22">
              <w:rPr>
                <w:rFonts w:ascii="Courier New" w:hAnsi="Courier New" w:cs="Courier New"/>
                <w:sz w:val="20"/>
                <w:szCs w:val="20"/>
              </w:rPr>
              <w:t xml:space="preserve">for </w:t>
            </w:r>
            <w:proofErr w:type="spellStart"/>
            <w:r w:rsidRPr="00737B22">
              <w:rPr>
                <w:rFonts w:ascii="Courier New" w:hAnsi="Courier New" w:cs="Courier New"/>
                <w:sz w:val="20"/>
                <w:szCs w:val="20"/>
              </w:rPr>
              <w:t>i</w:t>
            </w:r>
            <w:proofErr w:type="spellEnd"/>
            <w:r w:rsidRPr="00737B22">
              <w:rPr>
                <w:rFonts w:ascii="Courier New" w:hAnsi="Courier New" w:cs="Courier New"/>
                <w:sz w:val="20"/>
                <w:szCs w:val="20"/>
              </w:rPr>
              <w:t xml:space="preserve"> in  range (1,1000,100):</w:t>
            </w:r>
          </w:p>
          <w:p w14:paraId="30ECEB71" w14:textId="77777777" w:rsidR="00621B37" w:rsidRPr="00737B22" w:rsidRDefault="00621B37" w:rsidP="00621B37">
            <w:pPr>
              <w:pStyle w:val="TableContents"/>
              <w:jc w:val="both"/>
              <w:rPr>
                <w:rFonts w:ascii="Courier New" w:hAnsi="Courier New" w:cs="Courier New"/>
                <w:sz w:val="20"/>
                <w:szCs w:val="20"/>
              </w:rPr>
            </w:pPr>
            <w:r w:rsidRPr="00737B22">
              <w:rPr>
                <w:rFonts w:ascii="Courier New" w:hAnsi="Courier New" w:cs="Courier New"/>
                <w:sz w:val="20"/>
                <w:szCs w:val="20"/>
              </w:rPr>
              <w:t xml:space="preserve">  print(</w:t>
            </w:r>
            <w:proofErr w:type="spellStart"/>
            <w:r w:rsidRPr="00737B22">
              <w:rPr>
                <w:rFonts w:ascii="Courier New" w:hAnsi="Courier New" w:cs="Courier New"/>
                <w:sz w:val="20"/>
                <w:szCs w:val="20"/>
              </w:rPr>
              <w:t>i</w:t>
            </w:r>
            <w:proofErr w:type="spellEnd"/>
            <w:r w:rsidRPr="00737B22">
              <w:rPr>
                <w:rFonts w:ascii="Courier New" w:hAnsi="Courier New" w:cs="Courier New"/>
                <w:sz w:val="20"/>
                <w:szCs w:val="20"/>
              </w:rPr>
              <w:t>)</w:t>
            </w:r>
          </w:p>
        </w:tc>
        <w:tc>
          <w:tcPr>
            <w:tcW w:w="4677" w:type="dxa"/>
            <w:shd w:val="clear" w:color="auto" w:fill="FFFFFF"/>
            <w:tcMar>
              <w:left w:w="42" w:type="dxa"/>
            </w:tcMar>
          </w:tcPr>
          <w:p w14:paraId="0C110D25" w14:textId="77777777" w:rsidR="00621B37" w:rsidRPr="00737B22" w:rsidRDefault="00621B37" w:rsidP="00621B37">
            <w:pPr>
              <w:pStyle w:val="TableContents"/>
              <w:jc w:val="both"/>
              <w:rPr>
                <w:sz w:val="20"/>
                <w:szCs w:val="20"/>
              </w:rPr>
            </w:pPr>
          </w:p>
        </w:tc>
      </w:tr>
    </w:tbl>
    <w:p w14:paraId="68AA87EC" w14:textId="444AB512" w:rsidR="00621B37" w:rsidRPr="00AE56D0" w:rsidRDefault="00621B37" w:rsidP="00621B37">
      <w:pPr>
        <w:jc w:val="both"/>
        <w:rPr>
          <w:rFonts w:ascii="Book Antiqua" w:hAnsi="Book Antiqua"/>
        </w:rPr>
      </w:pPr>
      <w:r w:rsidRPr="00AE56D0">
        <w:rPr>
          <w:rFonts w:ascii="Book Antiqua" w:hAnsi="Book Antiqua"/>
        </w:rPr>
        <w:t>Finally, two more cases (i) strings of characters can be put in place of range of numbers. We will study this in later sessions. (ii) real numbers (numbers with decimal parts cannot be used in loops</w:t>
      </w:r>
      <w:r w:rsidR="00D01689">
        <w:rPr>
          <w:rFonts w:ascii="Book Antiqua" w:hAnsi="Book Antiqua"/>
        </w:rPr>
        <w:t>)</w:t>
      </w:r>
    </w:p>
    <w:tbl>
      <w:tblPr>
        <w:tblW w:w="0" w:type="auto"/>
        <w:tblInd w:w="45" w:type="dxa"/>
        <w:tblBorders>
          <w:top w:val="single" w:sz="2" w:space="0" w:color="000001"/>
          <w:left w:val="single" w:sz="2" w:space="0" w:color="000001"/>
          <w:bottom w:val="single" w:sz="2" w:space="0" w:color="000001"/>
          <w:right w:val="single" w:sz="2" w:space="0" w:color="000001"/>
          <w:insideH w:val="single" w:sz="2" w:space="0" w:color="000001"/>
          <w:insideV w:val="single" w:sz="2" w:space="0" w:color="000001"/>
        </w:tblBorders>
        <w:tblCellMar>
          <w:top w:w="55" w:type="dxa"/>
          <w:left w:w="42" w:type="dxa"/>
          <w:bottom w:w="55" w:type="dxa"/>
          <w:right w:w="55" w:type="dxa"/>
        </w:tblCellMar>
        <w:tblLook w:val="0000" w:firstRow="0" w:lastRow="0" w:firstColumn="0" w:lastColumn="0" w:noHBand="0" w:noVBand="0"/>
      </w:tblPr>
      <w:tblGrid>
        <w:gridCol w:w="4632"/>
        <w:gridCol w:w="4677"/>
      </w:tblGrid>
      <w:tr w:rsidR="00621B37" w14:paraId="0F72F631" w14:textId="77777777" w:rsidTr="007101A4">
        <w:tc>
          <w:tcPr>
            <w:tcW w:w="4632" w:type="dxa"/>
            <w:shd w:val="clear" w:color="auto" w:fill="FFFFFF"/>
            <w:tcMar>
              <w:left w:w="42" w:type="dxa"/>
            </w:tcMar>
          </w:tcPr>
          <w:p w14:paraId="712D4AAA" w14:textId="77777777" w:rsidR="00621B37" w:rsidRPr="008F301A" w:rsidRDefault="00621B37" w:rsidP="007101A4">
            <w:pPr>
              <w:shd w:val="clear" w:color="auto" w:fill="FFFFFE"/>
              <w:spacing w:after="0" w:line="285" w:lineRule="atLeast"/>
              <w:rPr>
                <w:rFonts w:ascii="Courier New" w:eastAsia="Times New Roman" w:hAnsi="Courier New" w:cs="Courier New"/>
                <w:color w:val="000000"/>
                <w:sz w:val="21"/>
                <w:szCs w:val="21"/>
              </w:rPr>
            </w:pPr>
            <w:r w:rsidRPr="008F301A">
              <w:rPr>
                <w:rFonts w:ascii="Courier New" w:eastAsia="Times New Roman" w:hAnsi="Courier New" w:cs="Courier New"/>
                <w:color w:val="AF00DB"/>
                <w:sz w:val="21"/>
                <w:szCs w:val="21"/>
              </w:rPr>
              <w:t>for</w:t>
            </w:r>
            <w:r w:rsidRPr="008F301A">
              <w:rPr>
                <w:rFonts w:ascii="Courier New" w:eastAsia="Times New Roman" w:hAnsi="Courier New" w:cs="Courier New"/>
                <w:color w:val="000000"/>
                <w:sz w:val="21"/>
                <w:szCs w:val="21"/>
              </w:rPr>
              <w:t> i </w:t>
            </w:r>
            <w:r w:rsidRPr="008F301A">
              <w:rPr>
                <w:rFonts w:ascii="Courier New" w:eastAsia="Times New Roman" w:hAnsi="Courier New" w:cs="Courier New"/>
                <w:color w:val="0000FF"/>
                <w:sz w:val="21"/>
                <w:szCs w:val="21"/>
              </w:rPr>
              <w:t>in</w:t>
            </w:r>
            <w:r w:rsidRPr="008F301A">
              <w:rPr>
                <w:rFonts w:ascii="Courier New" w:eastAsia="Times New Roman" w:hAnsi="Courier New" w:cs="Courier New"/>
                <w:color w:val="000000"/>
                <w:sz w:val="21"/>
                <w:szCs w:val="21"/>
              </w:rPr>
              <w:t> </w:t>
            </w:r>
            <w:r w:rsidRPr="008F301A">
              <w:rPr>
                <w:rFonts w:ascii="Courier New" w:eastAsia="Times New Roman" w:hAnsi="Courier New" w:cs="Courier New"/>
                <w:color w:val="A31515"/>
                <w:sz w:val="21"/>
                <w:szCs w:val="21"/>
              </w:rPr>
              <w:t>'Jana Gana Mana'</w:t>
            </w:r>
            <w:r w:rsidRPr="008F301A">
              <w:rPr>
                <w:rFonts w:ascii="Courier New" w:eastAsia="Times New Roman" w:hAnsi="Courier New" w:cs="Courier New"/>
                <w:color w:val="000000"/>
                <w:sz w:val="21"/>
                <w:szCs w:val="21"/>
              </w:rPr>
              <w:t>:</w:t>
            </w:r>
          </w:p>
          <w:p w14:paraId="7196451B" w14:textId="77777777" w:rsidR="00621B37" w:rsidRDefault="00621B37" w:rsidP="007101A4">
            <w:pPr>
              <w:shd w:val="clear" w:color="auto" w:fill="FFFFFE"/>
              <w:spacing w:after="0" w:line="285" w:lineRule="atLeast"/>
              <w:rPr>
                <w:rFonts w:ascii="Courier New" w:hAnsi="Courier New" w:cs="Courier New"/>
              </w:rPr>
            </w:pPr>
            <w:r w:rsidRPr="008F301A">
              <w:rPr>
                <w:rFonts w:ascii="Courier New" w:eastAsia="Times New Roman" w:hAnsi="Courier New" w:cs="Courier New"/>
                <w:color w:val="000000"/>
                <w:sz w:val="21"/>
                <w:szCs w:val="21"/>
              </w:rPr>
              <w:t>  </w:t>
            </w:r>
            <w:r w:rsidRPr="008F301A">
              <w:rPr>
                <w:rFonts w:ascii="Courier New" w:eastAsia="Times New Roman" w:hAnsi="Courier New" w:cs="Courier New"/>
                <w:color w:val="795E26"/>
                <w:sz w:val="21"/>
                <w:szCs w:val="21"/>
              </w:rPr>
              <w:t>print</w:t>
            </w:r>
            <w:r w:rsidRPr="008F301A">
              <w:rPr>
                <w:rFonts w:ascii="Courier New" w:eastAsia="Times New Roman" w:hAnsi="Courier New" w:cs="Courier New"/>
                <w:color w:val="000000"/>
                <w:sz w:val="21"/>
                <w:szCs w:val="21"/>
              </w:rPr>
              <w:t>(i)</w:t>
            </w:r>
          </w:p>
        </w:tc>
        <w:tc>
          <w:tcPr>
            <w:tcW w:w="4677" w:type="dxa"/>
            <w:shd w:val="clear" w:color="auto" w:fill="FFFFFF"/>
            <w:tcMar>
              <w:left w:w="42" w:type="dxa"/>
            </w:tcMar>
          </w:tcPr>
          <w:p w14:paraId="2CE605A3" w14:textId="77777777" w:rsidR="00621B37" w:rsidRDefault="00621B37" w:rsidP="007101A4">
            <w:pPr>
              <w:pStyle w:val="TableContents"/>
              <w:jc w:val="both"/>
              <w:rPr>
                <w:rFonts w:ascii="Courier New" w:hAnsi="Courier New" w:cs="Courier New"/>
                <w:sz w:val="22"/>
                <w:szCs w:val="22"/>
              </w:rPr>
            </w:pPr>
            <w:r>
              <w:rPr>
                <w:rFonts w:ascii="Courier New" w:hAnsi="Courier New" w:cs="Courier New"/>
                <w:sz w:val="22"/>
                <w:szCs w:val="22"/>
              </w:rPr>
              <w:t>J</w:t>
            </w:r>
            <w:r w:rsidR="007101A4">
              <w:rPr>
                <w:rFonts w:ascii="Courier New" w:hAnsi="Courier New" w:cs="Courier New"/>
                <w:sz w:val="22"/>
                <w:szCs w:val="22"/>
              </w:rPr>
              <w:t xml:space="preserve"> </w:t>
            </w:r>
            <w:r>
              <w:rPr>
                <w:rFonts w:ascii="Courier New" w:hAnsi="Courier New" w:cs="Courier New"/>
                <w:sz w:val="22"/>
                <w:szCs w:val="22"/>
              </w:rPr>
              <w:t xml:space="preserve"> a</w:t>
            </w:r>
            <w:r w:rsidR="007101A4">
              <w:rPr>
                <w:rFonts w:ascii="Courier New" w:hAnsi="Courier New" w:cs="Courier New"/>
                <w:sz w:val="22"/>
                <w:szCs w:val="22"/>
              </w:rPr>
              <w:t xml:space="preserve"> </w:t>
            </w:r>
            <w:r>
              <w:rPr>
                <w:rFonts w:ascii="Courier New" w:hAnsi="Courier New" w:cs="Courier New"/>
                <w:sz w:val="22"/>
                <w:szCs w:val="22"/>
              </w:rPr>
              <w:t xml:space="preserve"> n </w:t>
            </w:r>
            <w:r w:rsidR="007101A4">
              <w:rPr>
                <w:rFonts w:ascii="Courier New" w:hAnsi="Courier New" w:cs="Courier New"/>
                <w:sz w:val="22"/>
                <w:szCs w:val="22"/>
              </w:rPr>
              <w:t xml:space="preserve"> </w:t>
            </w:r>
            <w:r>
              <w:rPr>
                <w:rFonts w:ascii="Courier New" w:hAnsi="Courier New" w:cs="Courier New"/>
                <w:sz w:val="22"/>
                <w:szCs w:val="22"/>
              </w:rPr>
              <w:t>a</w:t>
            </w:r>
            <w:r w:rsidR="007101A4">
              <w:rPr>
                <w:rFonts w:ascii="Courier New" w:hAnsi="Courier New" w:cs="Courier New"/>
                <w:sz w:val="22"/>
                <w:szCs w:val="22"/>
              </w:rPr>
              <w:t xml:space="preserve"> </w:t>
            </w:r>
            <w:r>
              <w:rPr>
                <w:rFonts w:ascii="Courier New" w:hAnsi="Courier New" w:cs="Courier New"/>
                <w:sz w:val="22"/>
                <w:szCs w:val="22"/>
              </w:rPr>
              <w:t xml:space="preserve"> G</w:t>
            </w:r>
            <w:r w:rsidR="007101A4">
              <w:rPr>
                <w:rFonts w:ascii="Courier New" w:hAnsi="Courier New" w:cs="Courier New"/>
                <w:sz w:val="22"/>
                <w:szCs w:val="22"/>
              </w:rPr>
              <w:t xml:space="preserve"> </w:t>
            </w:r>
            <w:r>
              <w:rPr>
                <w:rFonts w:ascii="Courier New" w:hAnsi="Courier New" w:cs="Courier New"/>
                <w:sz w:val="22"/>
                <w:szCs w:val="22"/>
              </w:rPr>
              <w:t xml:space="preserve"> a</w:t>
            </w:r>
            <w:r w:rsidR="007101A4">
              <w:rPr>
                <w:rFonts w:ascii="Courier New" w:hAnsi="Courier New" w:cs="Courier New"/>
                <w:sz w:val="22"/>
                <w:szCs w:val="22"/>
              </w:rPr>
              <w:t xml:space="preserve"> </w:t>
            </w:r>
            <w:r>
              <w:rPr>
                <w:rFonts w:ascii="Courier New" w:hAnsi="Courier New" w:cs="Courier New"/>
                <w:sz w:val="22"/>
                <w:szCs w:val="22"/>
              </w:rPr>
              <w:t xml:space="preserve"> n</w:t>
            </w:r>
            <w:r w:rsidR="007101A4">
              <w:rPr>
                <w:rFonts w:ascii="Courier New" w:hAnsi="Courier New" w:cs="Courier New"/>
                <w:sz w:val="22"/>
                <w:szCs w:val="22"/>
              </w:rPr>
              <w:t xml:space="preserve"> </w:t>
            </w:r>
            <w:r>
              <w:rPr>
                <w:rFonts w:ascii="Courier New" w:hAnsi="Courier New" w:cs="Courier New"/>
                <w:sz w:val="22"/>
                <w:szCs w:val="22"/>
              </w:rPr>
              <w:t xml:space="preserve"> a</w:t>
            </w:r>
            <w:r w:rsidR="007101A4">
              <w:rPr>
                <w:rFonts w:ascii="Courier New" w:hAnsi="Courier New" w:cs="Courier New"/>
                <w:sz w:val="22"/>
                <w:szCs w:val="22"/>
              </w:rPr>
              <w:t xml:space="preserve"> </w:t>
            </w:r>
            <w:r>
              <w:rPr>
                <w:rFonts w:ascii="Courier New" w:hAnsi="Courier New" w:cs="Courier New"/>
                <w:sz w:val="22"/>
                <w:szCs w:val="22"/>
              </w:rPr>
              <w:t xml:space="preserve"> M </w:t>
            </w:r>
            <w:r w:rsidR="007101A4">
              <w:rPr>
                <w:rFonts w:ascii="Courier New" w:hAnsi="Courier New" w:cs="Courier New"/>
                <w:sz w:val="22"/>
                <w:szCs w:val="22"/>
              </w:rPr>
              <w:t xml:space="preserve"> </w:t>
            </w:r>
            <w:r>
              <w:rPr>
                <w:rFonts w:ascii="Courier New" w:hAnsi="Courier New" w:cs="Courier New"/>
                <w:sz w:val="22"/>
                <w:szCs w:val="22"/>
              </w:rPr>
              <w:t xml:space="preserve">a </w:t>
            </w:r>
            <w:r w:rsidR="007101A4">
              <w:rPr>
                <w:rFonts w:ascii="Courier New" w:hAnsi="Courier New" w:cs="Courier New"/>
                <w:sz w:val="22"/>
                <w:szCs w:val="22"/>
              </w:rPr>
              <w:t xml:space="preserve"> </w:t>
            </w:r>
            <w:r>
              <w:rPr>
                <w:rFonts w:ascii="Courier New" w:hAnsi="Courier New" w:cs="Courier New"/>
                <w:sz w:val="22"/>
                <w:szCs w:val="22"/>
              </w:rPr>
              <w:t>n</w:t>
            </w:r>
            <w:r w:rsidR="007101A4">
              <w:rPr>
                <w:rFonts w:ascii="Courier New" w:hAnsi="Courier New" w:cs="Courier New"/>
                <w:sz w:val="22"/>
                <w:szCs w:val="22"/>
              </w:rPr>
              <w:t xml:space="preserve"> </w:t>
            </w:r>
            <w:r>
              <w:rPr>
                <w:rFonts w:ascii="Courier New" w:hAnsi="Courier New" w:cs="Courier New"/>
                <w:sz w:val="22"/>
                <w:szCs w:val="22"/>
              </w:rPr>
              <w:t xml:space="preserve"> a</w:t>
            </w:r>
          </w:p>
        </w:tc>
      </w:tr>
      <w:tr w:rsidR="00621B37" w14:paraId="30BC5158" w14:textId="77777777" w:rsidTr="007101A4">
        <w:tc>
          <w:tcPr>
            <w:tcW w:w="4632" w:type="dxa"/>
            <w:shd w:val="clear" w:color="auto" w:fill="FFFFFF"/>
            <w:tcMar>
              <w:left w:w="42" w:type="dxa"/>
            </w:tcMar>
          </w:tcPr>
          <w:p w14:paraId="485B5D36" w14:textId="77777777" w:rsidR="00621B37" w:rsidRDefault="00621B37" w:rsidP="007101A4">
            <w:pPr>
              <w:pStyle w:val="TableContents"/>
              <w:jc w:val="both"/>
              <w:rPr>
                <w:rFonts w:ascii="Courier New" w:hAnsi="Courier New" w:cs="Courier New"/>
                <w:sz w:val="22"/>
                <w:szCs w:val="22"/>
              </w:rPr>
            </w:pPr>
            <w:r>
              <w:rPr>
                <w:rFonts w:ascii="Courier New" w:hAnsi="Courier New" w:cs="Courier New"/>
                <w:sz w:val="22"/>
                <w:szCs w:val="22"/>
              </w:rPr>
              <w:t xml:space="preserve">for </w:t>
            </w:r>
            <w:proofErr w:type="spellStart"/>
            <w:r>
              <w:rPr>
                <w:rFonts w:ascii="Courier New" w:hAnsi="Courier New" w:cs="Courier New"/>
                <w:sz w:val="22"/>
                <w:szCs w:val="22"/>
              </w:rPr>
              <w:t>i</w:t>
            </w:r>
            <w:proofErr w:type="spellEnd"/>
            <w:r>
              <w:rPr>
                <w:rFonts w:ascii="Courier New" w:hAnsi="Courier New" w:cs="Courier New"/>
                <w:sz w:val="22"/>
                <w:szCs w:val="22"/>
              </w:rPr>
              <w:t xml:space="preserve"> in  range (1,10,0.1):</w:t>
            </w:r>
          </w:p>
          <w:p w14:paraId="7413CF49" w14:textId="77777777" w:rsidR="00621B37" w:rsidRPr="008F301A" w:rsidRDefault="00621B37" w:rsidP="007101A4">
            <w:pPr>
              <w:shd w:val="clear" w:color="auto" w:fill="FFFFFE"/>
              <w:spacing w:after="0" w:line="285" w:lineRule="atLeast"/>
              <w:rPr>
                <w:rFonts w:ascii="Courier New" w:eastAsia="Times New Roman" w:hAnsi="Courier New" w:cs="Courier New"/>
                <w:color w:val="AF00DB"/>
                <w:sz w:val="21"/>
                <w:szCs w:val="21"/>
              </w:rPr>
            </w:pPr>
            <w:r>
              <w:rPr>
                <w:rFonts w:ascii="Courier New" w:hAnsi="Courier New" w:cs="Courier New"/>
              </w:rPr>
              <w:t xml:space="preserve">  print(i)</w:t>
            </w:r>
          </w:p>
        </w:tc>
        <w:tc>
          <w:tcPr>
            <w:tcW w:w="4677" w:type="dxa"/>
            <w:shd w:val="clear" w:color="auto" w:fill="FFFFFF"/>
            <w:tcMar>
              <w:left w:w="42" w:type="dxa"/>
            </w:tcMar>
          </w:tcPr>
          <w:p w14:paraId="37040839" w14:textId="77777777" w:rsidR="00621B37" w:rsidRDefault="00621B37" w:rsidP="007101A4">
            <w:pPr>
              <w:pStyle w:val="TableContents"/>
              <w:jc w:val="both"/>
              <w:rPr>
                <w:rFonts w:ascii="Courier New" w:hAnsi="Courier New" w:cs="Courier New"/>
                <w:sz w:val="22"/>
                <w:szCs w:val="22"/>
              </w:rPr>
            </w:pPr>
            <w:r>
              <w:rPr>
                <w:rFonts w:ascii="Courier New" w:hAnsi="Courier New" w:cs="Courier New"/>
                <w:sz w:val="22"/>
                <w:szCs w:val="22"/>
              </w:rPr>
              <w:t>Error</w:t>
            </w:r>
          </w:p>
        </w:tc>
      </w:tr>
      <w:tr w:rsidR="00621B37" w14:paraId="4C90F89C" w14:textId="77777777" w:rsidTr="007101A4">
        <w:tc>
          <w:tcPr>
            <w:tcW w:w="4632" w:type="dxa"/>
            <w:shd w:val="clear" w:color="auto" w:fill="FFFFFF"/>
            <w:tcMar>
              <w:left w:w="42" w:type="dxa"/>
            </w:tcMar>
          </w:tcPr>
          <w:p w14:paraId="43896041" w14:textId="77777777" w:rsidR="00621B37" w:rsidRDefault="00621B37" w:rsidP="007101A4">
            <w:pPr>
              <w:pStyle w:val="TableContents"/>
              <w:jc w:val="both"/>
              <w:rPr>
                <w:rFonts w:ascii="Courier New" w:hAnsi="Courier New" w:cs="Courier New"/>
                <w:sz w:val="22"/>
                <w:szCs w:val="22"/>
              </w:rPr>
            </w:pPr>
            <w:r>
              <w:rPr>
                <w:rFonts w:ascii="Courier New" w:hAnsi="Courier New" w:cs="Courier New"/>
                <w:sz w:val="22"/>
                <w:szCs w:val="22"/>
              </w:rPr>
              <w:t xml:space="preserve">for </w:t>
            </w:r>
            <w:proofErr w:type="spellStart"/>
            <w:r>
              <w:rPr>
                <w:rFonts w:ascii="Courier New" w:hAnsi="Courier New" w:cs="Courier New"/>
                <w:sz w:val="22"/>
                <w:szCs w:val="22"/>
              </w:rPr>
              <w:t>i</w:t>
            </w:r>
            <w:proofErr w:type="spellEnd"/>
            <w:r>
              <w:rPr>
                <w:rFonts w:ascii="Courier New" w:hAnsi="Courier New" w:cs="Courier New"/>
                <w:sz w:val="22"/>
                <w:szCs w:val="22"/>
              </w:rPr>
              <w:t xml:space="preserve"> in  range (1.0,10.0):</w:t>
            </w:r>
          </w:p>
          <w:p w14:paraId="083E7BCD" w14:textId="77777777" w:rsidR="00621B37" w:rsidRDefault="00621B37" w:rsidP="007101A4">
            <w:pPr>
              <w:pStyle w:val="TableContents"/>
              <w:jc w:val="both"/>
              <w:rPr>
                <w:rFonts w:ascii="Courier New" w:hAnsi="Courier New" w:cs="Courier New"/>
                <w:sz w:val="22"/>
                <w:szCs w:val="22"/>
              </w:rPr>
            </w:pPr>
            <w:r>
              <w:rPr>
                <w:rFonts w:ascii="Courier New" w:hAnsi="Courier New" w:cs="Courier New"/>
                <w:sz w:val="22"/>
                <w:szCs w:val="22"/>
              </w:rPr>
              <w:t xml:space="preserve">  print(</w:t>
            </w:r>
            <w:proofErr w:type="spellStart"/>
            <w:r>
              <w:rPr>
                <w:rFonts w:ascii="Courier New" w:hAnsi="Courier New" w:cs="Courier New"/>
                <w:sz w:val="22"/>
                <w:szCs w:val="22"/>
              </w:rPr>
              <w:t>i</w:t>
            </w:r>
            <w:proofErr w:type="spellEnd"/>
            <w:r>
              <w:rPr>
                <w:rFonts w:ascii="Courier New" w:hAnsi="Courier New" w:cs="Courier New"/>
                <w:sz w:val="22"/>
                <w:szCs w:val="22"/>
              </w:rPr>
              <w:t>)</w:t>
            </w:r>
          </w:p>
        </w:tc>
        <w:tc>
          <w:tcPr>
            <w:tcW w:w="4677" w:type="dxa"/>
            <w:shd w:val="clear" w:color="auto" w:fill="FFFFFF"/>
            <w:tcMar>
              <w:left w:w="42" w:type="dxa"/>
            </w:tcMar>
          </w:tcPr>
          <w:p w14:paraId="6020274F" w14:textId="77777777" w:rsidR="00621B37" w:rsidRDefault="00621B37" w:rsidP="007101A4">
            <w:pPr>
              <w:pStyle w:val="TableContents"/>
              <w:jc w:val="both"/>
              <w:rPr>
                <w:rFonts w:ascii="Courier New" w:hAnsi="Courier New" w:cs="Courier New"/>
                <w:sz w:val="22"/>
                <w:szCs w:val="22"/>
              </w:rPr>
            </w:pPr>
            <w:r>
              <w:rPr>
                <w:rFonts w:ascii="Courier New" w:hAnsi="Courier New" w:cs="Courier New"/>
                <w:sz w:val="22"/>
                <w:szCs w:val="22"/>
              </w:rPr>
              <w:t>Error</w:t>
            </w:r>
          </w:p>
        </w:tc>
      </w:tr>
    </w:tbl>
    <w:p w14:paraId="709E5CA0" w14:textId="77777777" w:rsidR="00621B37" w:rsidRDefault="00621B37">
      <w:pPr>
        <w:rPr>
          <w:b/>
          <w:bCs/>
        </w:rPr>
      </w:pPr>
    </w:p>
    <w:p w14:paraId="06544BCE" w14:textId="33B21768" w:rsidR="00621B37" w:rsidRPr="007101A4" w:rsidRDefault="00241482" w:rsidP="007101A4">
      <w:pPr>
        <w:rPr>
          <w:b/>
          <w:bCs/>
          <w:sz w:val="28"/>
          <w:szCs w:val="28"/>
        </w:rPr>
      </w:pPr>
      <w:r>
        <w:rPr>
          <w:b/>
          <w:bCs/>
          <w:sz w:val="28"/>
          <w:szCs w:val="28"/>
        </w:rPr>
        <w:t>1.3 Bringing</w:t>
      </w:r>
      <w:r w:rsidR="007101A4">
        <w:rPr>
          <w:b/>
          <w:bCs/>
          <w:sz w:val="28"/>
          <w:szCs w:val="28"/>
        </w:rPr>
        <w:t xml:space="preserve"> in Some Graphics a</w:t>
      </w:r>
      <w:r w:rsidR="007101A4" w:rsidRPr="007101A4">
        <w:rPr>
          <w:b/>
          <w:bCs/>
          <w:sz w:val="28"/>
          <w:szCs w:val="28"/>
        </w:rPr>
        <w:t>nd Sound</w:t>
      </w:r>
    </w:p>
    <w:p w14:paraId="6AECE40B" w14:textId="717FBD1D" w:rsidR="00621B37" w:rsidRDefault="00621B37" w:rsidP="00621B37">
      <w:pPr>
        <w:shd w:val="clear" w:color="auto" w:fill="FFFFFE"/>
        <w:jc w:val="both"/>
        <w:rPr>
          <w:rFonts w:ascii="Century Schoolbook" w:hAnsi="Century Schoolbook"/>
        </w:rPr>
      </w:pPr>
      <w:r w:rsidRPr="007E335C">
        <w:rPr>
          <w:rFonts w:ascii="Century Schoolbook" w:hAnsi="Century Schoolbook"/>
        </w:rPr>
        <w:t xml:space="preserve">We have created sequences of numbers with </w:t>
      </w:r>
      <w:r w:rsidR="00A376DF">
        <w:rPr>
          <w:rFonts w:ascii="Century Schoolbook" w:hAnsi="Century Schoolbook"/>
        </w:rPr>
        <w:t>"</w:t>
      </w:r>
      <w:r w:rsidRPr="000629A3">
        <w:rPr>
          <w:rFonts w:ascii="Courier New" w:hAnsi="Courier New" w:cs="Courier New"/>
          <w:b/>
          <w:bCs/>
        </w:rPr>
        <w:t>for</w:t>
      </w:r>
      <w:r w:rsidR="00AE56D0">
        <w:rPr>
          <w:rFonts w:ascii="Courier New" w:hAnsi="Courier New" w:cs="Courier New"/>
          <w:b/>
          <w:bCs/>
        </w:rPr>
        <w:t xml:space="preserve"> </w:t>
      </w:r>
      <w:proofErr w:type="spellStart"/>
      <w:r w:rsidR="00AE56D0">
        <w:rPr>
          <w:rFonts w:ascii="Courier New" w:hAnsi="Courier New" w:cs="Courier New"/>
          <w:b/>
          <w:bCs/>
        </w:rPr>
        <w:t>i</w:t>
      </w:r>
      <w:proofErr w:type="spellEnd"/>
      <w:r w:rsidRPr="000629A3">
        <w:rPr>
          <w:rFonts w:ascii="Courier New" w:hAnsi="Courier New" w:cs="Courier New"/>
          <w:b/>
          <w:bCs/>
        </w:rPr>
        <w:t xml:space="preserve"> in range </w:t>
      </w:r>
      <w:proofErr w:type="gramStart"/>
      <w:r w:rsidRPr="000629A3">
        <w:rPr>
          <w:rFonts w:ascii="Courier New" w:hAnsi="Courier New" w:cs="Courier New"/>
          <w:b/>
          <w:bCs/>
        </w:rPr>
        <w:t>( )</w:t>
      </w:r>
      <w:proofErr w:type="gramEnd"/>
      <w:r w:rsidR="00A376DF">
        <w:rPr>
          <w:rFonts w:ascii="Century Schoolbook" w:hAnsi="Century Schoolbook"/>
        </w:rPr>
        <w:t>"</w:t>
      </w:r>
      <w:r w:rsidRPr="007E335C">
        <w:rPr>
          <w:rFonts w:ascii="Century Schoolbook" w:hAnsi="Century Schoolbook"/>
          <w:b/>
          <w:bCs/>
        </w:rPr>
        <w:t xml:space="preserve"> </w:t>
      </w:r>
      <w:r w:rsidRPr="007E335C">
        <w:rPr>
          <w:rFonts w:ascii="Century Schoolbook" w:hAnsi="Century Schoolbook"/>
        </w:rPr>
        <w:t>code. We can also diversify its use.</w:t>
      </w:r>
      <w:r>
        <w:rPr>
          <w:rFonts w:ascii="Century Schoolbook" w:hAnsi="Century Schoolbook"/>
        </w:rPr>
        <w:t xml:space="preserve"> </w:t>
      </w:r>
      <w:r w:rsidRPr="000D2368">
        <w:rPr>
          <w:rFonts w:ascii="Century Schoolbook" w:hAnsi="Century Schoolbook"/>
        </w:rPr>
        <w:t>We have also tried text (</w:t>
      </w:r>
      <w:r w:rsidR="000D2368">
        <w:rPr>
          <w:rFonts w:ascii="Century Schoolbook" w:hAnsi="Century Schoolbook"/>
        </w:rPr>
        <w:t xml:space="preserve">e.g., </w:t>
      </w:r>
      <w:r w:rsidRPr="000D2368">
        <w:rPr>
          <w:rFonts w:ascii="Century Schoolbook" w:hAnsi="Century Schoolbook"/>
        </w:rPr>
        <w:t>Namaste).</w:t>
      </w:r>
      <w:r w:rsidRPr="007E335C">
        <w:rPr>
          <w:rFonts w:ascii="Century Schoolbook" w:hAnsi="Century Schoolbook"/>
        </w:rPr>
        <w:t xml:space="preserve"> </w:t>
      </w:r>
      <w:r w:rsidR="000D2368">
        <w:rPr>
          <w:rFonts w:ascii="Century Schoolbook" w:hAnsi="Century Schoolbook"/>
        </w:rPr>
        <w:t>Now, w</w:t>
      </w:r>
      <w:r w:rsidRPr="007E335C">
        <w:rPr>
          <w:rFonts w:ascii="Century Schoolbook" w:hAnsi="Century Schoolbook"/>
        </w:rPr>
        <w:t xml:space="preserve">e can bring in </w:t>
      </w:r>
      <w:r>
        <w:rPr>
          <w:rFonts w:ascii="Century Schoolbook" w:hAnsi="Century Schoolbook"/>
        </w:rPr>
        <w:t xml:space="preserve">some </w:t>
      </w:r>
      <w:r w:rsidRPr="007E335C">
        <w:rPr>
          <w:rFonts w:ascii="Century Schoolbook" w:hAnsi="Century Schoolbook"/>
        </w:rPr>
        <w:t xml:space="preserve">graphics. </w:t>
      </w:r>
      <w:r>
        <w:rPr>
          <w:rFonts w:ascii="Century Schoolbook" w:hAnsi="Century Schoolbook"/>
        </w:rPr>
        <w:t xml:space="preserve"> Please ignore the first 5 program statements. Just focus on the </w:t>
      </w:r>
      <w:r w:rsidRPr="002F7CA7">
        <w:rPr>
          <w:rFonts w:ascii="Century Schoolbook" w:hAnsi="Century Schoolbook"/>
          <w:b/>
        </w:rPr>
        <w:t>for loops</w:t>
      </w:r>
      <w:r>
        <w:rPr>
          <w:rFonts w:ascii="Century Schoolbook" w:hAnsi="Century Schoolbook"/>
        </w:rPr>
        <w:t>.  “</w:t>
      </w:r>
      <w:r w:rsidRPr="002F7CA7">
        <w:rPr>
          <w:rFonts w:ascii="Courier New" w:hAnsi="Courier New" w:cs="Courier New"/>
        </w:rPr>
        <w:t>t</w:t>
      </w:r>
      <w:r>
        <w:rPr>
          <w:rFonts w:ascii="Century Schoolbook" w:hAnsi="Century Schoolbook"/>
        </w:rPr>
        <w:t xml:space="preserve">” refers to a </w:t>
      </w:r>
      <w:r w:rsidRPr="002F7CA7">
        <w:rPr>
          <w:rFonts w:ascii="Century Schoolbook" w:hAnsi="Century Schoolbook"/>
          <w:b/>
        </w:rPr>
        <w:t>turtle</w:t>
      </w:r>
      <w:r>
        <w:rPr>
          <w:rFonts w:ascii="Century Schoolbook" w:hAnsi="Century Schoolbook"/>
        </w:rPr>
        <w:t xml:space="preserve">, a drawing facility in Python. You can ask turtle to go forward or backward, turn left or right etc. </w:t>
      </w:r>
    </w:p>
    <w:p w14:paraId="487B4122" w14:textId="4C1541C0" w:rsidR="00381681" w:rsidRPr="007E335C" w:rsidRDefault="00381681" w:rsidP="00621B37">
      <w:pPr>
        <w:shd w:val="clear" w:color="auto" w:fill="FFFFFE"/>
        <w:jc w:val="both"/>
        <w:rPr>
          <w:rFonts w:ascii="Century Schoolbook" w:hAnsi="Century Schoolbook"/>
        </w:rPr>
      </w:pPr>
      <w:r>
        <w:rPr>
          <w:rFonts w:ascii="Arial Rounded MT Bold" w:hAnsi="Arial Rounded MT Bold" w:cs="Courier New"/>
          <w:b/>
          <w:color w:val="FFFFFF" w:themeColor="background1"/>
          <w:shd w:val="clear" w:color="auto" w:fill="000000" w:themeFill="text1"/>
        </w:rPr>
        <w:t>Exercise-</w:t>
      </w:r>
      <w:r>
        <w:rPr>
          <w:rFonts w:ascii="Arial Rounded MT Bold" w:hAnsi="Arial Rounded MT Bold" w:cs="Courier New"/>
          <w:b/>
          <w:color w:val="FFFFFF" w:themeColor="background1"/>
          <w:shd w:val="clear" w:color="auto" w:fill="000000" w:themeFill="text1"/>
        </w:rPr>
        <w:t>3</w:t>
      </w:r>
      <w:r w:rsidRPr="00472A9D">
        <w:rPr>
          <w:rFonts w:ascii="Arial Rounded MT Bold" w:hAnsi="Arial Rounded MT Bold" w:cs="Courier New"/>
          <w:b/>
          <w:color w:val="FFFFFF" w:themeColor="background1"/>
          <w:shd w:val="clear" w:color="auto" w:fill="000000" w:themeFill="text1"/>
        </w:rPr>
        <w:t>:</w:t>
      </w:r>
      <w:r w:rsidRPr="00472A9D">
        <w:rPr>
          <w:color w:val="FFFFFF" w:themeColor="background1"/>
          <w:shd w:val="clear" w:color="auto" w:fill="000000" w:themeFill="text1"/>
        </w:rPr>
        <w:t xml:space="preserve"> </w:t>
      </w:r>
      <w:r w:rsidRPr="00E44177">
        <w:rPr>
          <w:b/>
        </w:rPr>
        <w:t xml:space="preserve"> </w:t>
      </w:r>
    </w:p>
    <w:tbl>
      <w:tblPr>
        <w:tblStyle w:val="TableGrid"/>
        <w:tblW w:w="9355" w:type="dxa"/>
        <w:tblLayout w:type="fixed"/>
        <w:tblLook w:val="04A0" w:firstRow="1" w:lastRow="0" w:firstColumn="1" w:lastColumn="0" w:noHBand="0" w:noVBand="1"/>
      </w:tblPr>
      <w:tblGrid>
        <w:gridCol w:w="5755"/>
        <w:gridCol w:w="3600"/>
      </w:tblGrid>
      <w:tr w:rsidR="00AE56D0" w:rsidRPr="007101A4" w14:paraId="6DCA24DA" w14:textId="77777777" w:rsidTr="00E8546A">
        <w:tc>
          <w:tcPr>
            <w:tcW w:w="5755" w:type="dxa"/>
          </w:tcPr>
          <w:p w14:paraId="1CF55B68" w14:textId="77777777" w:rsidR="00AE56D0" w:rsidRPr="007101A4" w:rsidRDefault="00AE56D0" w:rsidP="00621B37">
            <w:pPr>
              <w:pStyle w:val="TextBody"/>
              <w:spacing w:after="0" w:line="240" w:lineRule="auto"/>
              <w:jc w:val="both"/>
              <w:rPr>
                <w:rFonts w:ascii="Courier New" w:hAnsi="Courier New"/>
                <w:color w:val="auto"/>
                <w:sz w:val="22"/>
                <w:szCs w:val="22"/>
              </w:rPr>
            </w:pPr>
            <w:r>
              <w:rPr>
                <w:rFonts w:ascii="Courier New" w:hAnsi="Courier New"/>
                <w:color w:val="auto"/>
                <w:sz w:val="22"/>
                <w:szCs w:val="22"/>
              </w:rPr>
              <w:t>Code Snippet</w:t>
            </w:r>
          </w:p>
        </w:tc>
        <w:tc>
          <w:tcPr>
            <w:tcW w:w="3600" w:type="dxa"/>
          </w:tcPr>
          <w:p w14:paraId="0BC05D5B" w14:textId="77777777" w:rsidR="00AE56D0" w:rsidRPr="007101A4" w:rsidRDefault="00AE56D0" w:rsidP="00621B37">
            <w:pPr>
              <w:jc w:val="both"/>
              <w:rPr>
                <w:noProof/>
              </w:rPr>
            </w:pPr>
            <w:r>
              <w:rPr>
                <w:noProof/>
              </w:rPr>
              <w:t>Output</w:t>
            </w:r>
          </w:p>
        </w:tc>
      </w:tr>
      <w:tr w:rsidR="00E8546A" w:rsidRPr="007101A4" w14:paraId="2B7B8730" w14:textId="77777777" w:rsidTr="00E8546A">
        <w:tc>
          <w:tcPr>
            <w:tcW w:w="5755" w:type="dxa"/>
          </w:tcPr>
          <w:p w14:paraId="7EF4B341" w14:textId="77777777" w:rsidR="00621B37" w:rsidRPr="007101A4" w:rsidRDefault="00621B37" w:rsidP="00621B37">
            <w:pPr>
              <w:pStyle w:val="TextBody"/>
              <w:spacing w:after="0" w:line="240" w:lineRule="auto"/>
              <w:jc w:val="both"/>
              <w:rPr>
                <w:rFonts w:ascii="Courier New" w:hAnsi="Courier New"/>
                <w:color w:val="auto"/>
                <w:sz w:val="22"/>
                <w:szCs w:val="22"/>
              </w:rPr>
            </w:pPr>
            <w:r w:rsidRPr="007101A4">
              <w:rPr>
                <w:rFonts w:ascii="Courier New" w:hAnsi="Courier New"/>
                <w:color w:val="auto"/>
                <w:sz w:val="22"/>
                <w:szCs w:val="22"/>
              </w:rPr>
              <w:t>!pip3 install </w:t>
            </w:r>
            <w:proofErr w:type="spellStart"/>
            <w:r w:rsidRPr="007101A4">
              <w:rPr>
                <w:rFonts w:ascii="Courier New" w:hAnsi="Courier New"/>
                <w:color w:val="auto"/>
                <w:sz w:val="22"/>
                <w:szCs w:val="22"/>
              </w:rPr>
              <w:t>ColabTurtle</w:t>
            </w:r>
            <w:proofErr w:type="spellEnd"/>
          </w:p>
          <w:p w14:paraId="0C8DD2C1" w14:textId="77777777" w:rsidR="00621B37" w:rsidRPr="007101A4" w:rsidRDefault="00621B37" w:rsidP="00621B37">
            <w:pPr>
              <w:pStyle w:val="TextBody"/>
              <w:spacing w:after="0" w:line="240" w:lineRule="auto"/>
              <w:jc w:val="both"/>
              <w:rPr>
                <w:rFonts w:ascii="Courier New" w:hAnsi="Courier New"/>
                <w:color w:val="auto"/>
                <w:sz w:val="22"/>
                <w:szCs w:val="22"/>
              </w:rPr>
            </w:pPr>
            <w:r w:rsidRPr="007101A4">
              <w:rPr>
                <w:rFonts w:ascii="Courier New" w:hAnsi="Courier New"/>
                <w:color w:val="auto"/>
                <w:sz w:val="22"/>
                <w:szCs w:val="22"/>
              </w:rPr>
              <w:t>import</w:t>
            </w:r>
            <w:r w:rsidRPr="007101A4">
              <w:rPr>
                <w:rFonts w:ascii="Calibri;sans-serif" w:hAnsi="Calibri;sans-serif"/>
                <w:color w:val="auto"/>
                <w:sz w:val="22"/>
                <w:szCs w:val="22"/>
              </w:rPr>
              <w:t> </w:t>
            </w:r>
            <w:proofErr w:type="spellStart"/>
            <w:r w:rsidRPr="007101A4">
              <w:rPr>
                <w:rFonts w:ascii="Courier New" w:hAnsi="Courier New"/>
                <w:color w:val="auto"/>
                <w:sz w:val="22"/>
                <w:szCs w:val="22"/>
              </w:rPr>
              <w:t>ColabTurtle.Turtle</w:t>
            </w:r>
            <w:proofErr w:type="spellEnd"/>
            <w:r w:rsidRPr="007101A4">
              <w:rPr>
                <w:rFonts w:ascii="Courier New" w:hAnsi="Courier New"/>
                <w:color w:val="auto"/>
                <w:sz w:val="22"/>
                <w:szCs w:val="22"/>
              </w:rPr>
              <w:t> </w:t>
            </w:r>
          </w:p>
          <w:p w14:paraId="37DAFF9E" w14:textId="77777777" w:rsidR="00621B37" w:rsidRPr="007101A4" w:rsidRDefault="00621B37" w:rsidP="00621B37">
            <w:pPr>
              <w:pStyle w:val="TextBody"/>
              <w:shd w:val="clear" w:color="auto" w:fill="FFFFFE"/>
              <w:spacing w:after="0" w:line="240" w:lineRule="auto"/>
              <w:rPr>
                <w:rFonts w:ascii="Courier New" w:hAnsi="Courier New"/>
                <w:color w:val="auto"/>
                <w:sz w:val="22"/>
                <w:szCs w:val="22"/>
              </w:rPr>
            </w:pPr>
            <w:r w:rsidRPr="007101A4">
              <w:rPr>
                <w:rFonts w:ascii="Courier New" w:hAnsi="Courier New"/>
                <w:color w:val="auto"/>
                <w:sz w:val="22"/>
                <w:szCs w:val="22"/>
              </w:rPr>
              <w:t>t= </w:t>
            </w:r>
            <w:proofErr w:type="spellStart"/>
            <w:r w:rsidRPr="007101A4">
              <w:rPr>
                <w:rFonts w:ascii="Courier New" w:hAnsi="Courier New"/>
                <w:color w:val="auto"/>
                <w:sz w:val="22"/>
                <w:szCs w:val="22"/>
              </w:rPr>
              <w:t>ColabTurtle.Turtle</w:t>
            </w:r>
            <w:proofErr w:type="spellEnd"/>
          </w:p>
          <w:p w14:paraId="678D3181" w14:textId="77777777" w:rsidR="00621B37" w:rsidRPr="007101A4" w:rsidRDefault="00621B37" w:rsidP="00621B37">
            <w:pPr>
              <w:pStyle w:val="TextBody"/>
              <w:shd w:val="clear" w:color="auto" w:fill="FFFFFE"/>
              <w:spacing w:after="0" w:line="240" w:lineRule="auto"/>
              <w:rPr>
                <w:rFonts w:ascii="Courier New" w:hAnsi="Courier New"/>
                <w:color w:val="auto"/>
                <w:sz w:val="22"/>
                <w:szCs w:val="22"/>
              </w:rPr>
            </w:pPr>
            <w:proofErr w:type="spellStart"/>
            <w:r w:rsidRPr="007101A4">
              <w:rPr>
                <w:rFonts w:ascii="Courier New" w:hAnsi="Courier New"/>
                <w:color w:val="auto"/>
                <w:sz w:val="22"/>
                <w:szCs w:val="22"/>
              </w:rPr>
              <w:t>t.initializeTurtle</w:t>
            </w:r>
            <w:proofErr w:type="spellEnd"/>
            <w:r w:rsidRPr="007101A4">
              <w:rPr>
                <w:rFonts w:ascii="Courier New" w:hAnsi="Courier New"/>
                <w:color w:val="auto"/>
                <w:sz w:val="22"/>
                <w:szCs w:val="22"/>
              </w:rPr>
              <w:t>()</w:t>
            </w:r>
          </w:p>
          <w:p w14:paraId="2EB10B4A" w14:textId="77777777" w:rsidR="00621B37" w:rsidRPr="007101A4" w:rsidRDefault="00621B37" w:rsidP="00621B37">
            <w:pPr>
              <w:pStyle w:val="TextBody"/>
              <w:shd w:val="clear" w:color="auto" w:fill="FFFFFE"/>
              <w:spacing w:after="0" w:line="240" w:lineRule="auto"/>
              <w:rPr>
                <w:rFonts w:ascii="Courier New" w:hAnsi="Courier New"/>
                <w:color w:val="auto"/>
                <w:sz w:val="22"/>
                <w:szCs w:val="22"/>
              </w:rPr>
            </w:pPr>
            <w:proofErr w:type="spellStart"/>
            <w:r w:rsidRPr="007101A4">
              <w:rPr>
                <w:rFonts w:ascii="Courier New" w:hAnsi="Courier New"/>
                <w:color w:val="auto"/>
                <w:sz w:val="22"/>
                <w:szCs w:val="22"/>
              </w:rPr>
              <w:t>t.speed</w:t>
            </w:r>
            <w:proofErr w:type="spellEnd"/>
            <w:r w:rsidRPr="007101A4">
              <w:rPr>
                <w:rFonts w:ascii="Courier New" w:hAnsi="Courier New"/>
                <w:color w:val="auto"/>
                <w:sz w:val="22"/>
                <w:szCs w:val="22"/>
              </w:rPr>
              <w:t>(8)</w:t>
            </w:r>
          </w:p>
          <w:p w14:paraId="590ADF29" w14:textId="77777777" w:rsidR="00621B37" w:rsidRPr="007101A4" w:rsidRDefault="00621B37" w:rsidP="00621B37">
            <w:pPr>
              <w:pStyle w:val="TextBody"/>
              <w:shd w:val="clear" w:color="auto" w:fill="FFFFFE"/>
              <w:spacing w:after="0" w:line="240" w:lineRule="auto"/>
              <w:rPr>
                <w:rFonts w:ascii="Courier New" w:hAnsi="Courier New"/>
                <w:b/>
                <w:bCs/>
                <w:color w:val="auto"/>
                <w:sz w:val="22"/>
                <w:szCs w:val="22"/>
              </w:rPr>
            </w:pPr>
            <w:r w:rsidRPr="007101A4">
              <w:rPr>
                <w:rFonts w:ascii="Courier New" w:hAnsi="Courier New"/>
                <w:b/>
                <w:bCs/>
                <w:color w:val="auto"/>
                <w:sz w:val="22"/>
                <w:szCs w:val="22"/>
              </w:rPr>
              <w:t>for</w:t>
            </w:r>
            <w:r w:rsidRPr="007101A4">
              <w:rPr>
                <w:rFonts w:ascii="Calibri;sans-serif" w:hAnsi="Calibri;sans-serif"/>
                <w:b/>
                <w:bCs/>
                <w:color w:val="auto"/>
                <w:sz w:val="22"/>
                <w:szCs w:val="22"/>
              </w:rPr>
              <w:t> </w:t>
            </w:r>
            <w:proofErr w:type="spellStart"/>
            <w:r w:rsidRPr="007101A4">
              <w:rPr>
                <w:rFonts w:ascii="Courier New" w:hAnsi="Courier New"/>
                <w:b/>
                <w:bCs/>
                <w:color w:val="auto"/>
                <w:sz w:val="22"/>
                <w:szCs w:val="22"/>
              </w:rPr>
              <w:t>i</w:t>
            </w:r>
            <w:proofErr w:type="spellEnd"/>
            <w:r w:rsidRPr="007101A4">
              <w:rPr>
                <w:rFonts w:ascii="Courier New" w:hAnsi="Courier New"/>
                <w:b/>
                <w:bCs/>
                <w:color w:val="auto"/>
                <w:sz w:val="22"/>
                <w:szCs w:val="22"/>
              </w:rPr>
              <w:t> in</w:t>
            </w:r>
            <w:r w:rsidRPr="007101A4">
              <w:rPr>
                <w:rFonts w:ascii="Calibri;sans-serif" w:hAnsi="Calibri;sans-serif"/>
                <w:b/>
                <w:bCs/>
                <w:color w:val="auto"/>
                <w:sz w:val="22"/>
                <w:szCs w:val="22"/>
              </w:rPr>
              <w:t> </w:t>
            </w:r>
            <w:r w:rsidRPr="007101A4">
              <w:rPr>
                <w:rFonts w:ascii="Courier New" w:hAnsi="Courier New"/>
                <w:b/>
                <w:bCs/>
                <w:color w:val="auto"/>
                <w:sz w:val="22"/>
                <w:szCs w:val="22"/>
              </w:rPr>
              <w:t>range(0,300,5):</w:t>
            </w:r>
          </w:p>
          <w:p w14:paraId="11201A77" w14:textId="77777777" w:rsidR="00621B37" w:rsidRPr="007101A4" w:rsidRDefault="00621B37" w:rsidP="00621B37">
            <w:pPr>
              <w:pStyle w:val="TextBody"/>
              <w:shd w:val="clear" w:color="auto" w:fill="FFFFFE"/>
              <w:spacing w:after="0" w:line="240" w:lineRule="auto"/>
              <w:rPr>
                <w:rFonts w:ascii="Courier New" w:hAnsi="Courier New"/>
                <w:b/>
                <w:bCs/>
                <w:color w:val="auto"/>
                <w:sz w:val="22"/>
                <w:szCs w:val="22"/>
              </w:rPr>
            </w:pPr>
            <w:r w:rsidRPr="007101A4">
              <w:rPr>
                <w:b/>
                <w:bCs/>
                <w:color w:val="auto"/>
                <w:sz w:val="22"/>
                <w:szCs w:val="22"/>
              </w:rPr>
              <w:t>     </w:t>
            </w:r>
            <w:proofErr w:type="spellStart"/>
            <w:r w:rsidRPr="007101A4">
              <w:rPr>
                <w:rFonts w:ascii="Courier New" w:hAnsi="Courier New"/>
                <w:b/>
                <w:bCs/>
                <w:color w:val="auto"/>
                <w:sz w:val="22"/>
                <w:szCs w:val="22"/>
              </w:rPr>
              <w:t>t.forward</w:t>
            </w:r>
            <w:proofErr w:type="spellEnd"/>
            <w:r w:rsidRPr="007101A4">
              <w:rPr>
                <w:rFonts w:ascii="Courier New" w:hAnsi="Courier New"/>
                <w:b/>
                <w:bCs/>
                <w:color w:val="auto"/>
                <w:sz w:val="22"/>
                <w:szCs w:val="22"/>
              </w:rPr>
              <w:t>(</w:t>
            </w:r>
            <w:proofErr w:type="spellStart"/>
            <w:r w:rsidRPr="007101A4">
              <w:rPr>
                <w:rFonts w:ascii="Courier New" w:hAnsi="Courier New"/>
                <w:b/>
                <w:bCs/>
                <w:color w:val="auto"/>
                <w:sz w:val="22"/>
                <w:szCs w:val="22"/>
              </w:rPr>
              <w:t>i</w:t>
            </w:r>
            <w:proofErr w:type="spellEnd"/>
            <w:r w:rsidRPr="007101A4">
              <w:rPr>
                <w:rFonts w:ascii="Courier New" w:hAnsi="Courier New"/>
                <w:b/>
                <w:bCs/>
                <w:color w:val="auto"/>
                <w:sz w:val="22"/>
                <w:szCs w:val="22"/>
              </w:rPr>
              <w:t>)</w:t>
            </w:r>
          </w:p>
          <w:p w14:paraId="17A3F04B" w14:textId="77777777" w:rsidR="00621B37" w:rsidRPr="007101A4" w:rsidRDefault="00621B37" w:rsidP="00621B37">
            <w:pPr>
              <w:jc w:val="both"/>
            </w:pPr>
            <w:r w:rsidRPr="007101A4">
              <w:rPr>
                <w:b/>
                <w:bCs/>
                <w:sz w:val="22"/>
                <w:szCs w:val="22"/>
              </w:rPr>
              <w:t xml:space="preserve">     </w:t>
            </w:r>
            <w:proofErr w:type="spellStart"/>
            <w:r w:rsidRPr="007101A4">
              <w:rPr>
                <w:rFonts w:ascii="Courier New" w:hAnsi="Courier New"/>
                <w:b/>
                <w:bCs/>
                <w:sz w:val="22"/>
                <w:szCs w:val="22"/>
              </w:rPr>
              <w:t>t.right</w:t>
            </w:r>
            <w:proofErr w:type="spellEnd"/>
            <w:r w:rsidRPr="007101A4">
              <w:rPr>
                <w:rFonts w:ascii="Courier New" w:hAnsi="Courier New"/>
                <w:b/>
                <w:bCs/>
                <w:sz w:val="22"/>
                <w:szCs w:val="22"/>
              </w:rPr>
              <w:t>(90)</w:t>
            </w:r>
          </w:p>
        </w:tc>
        <w:tc>
          <w:tcPr>
            <w:tcW w:w="3600" w:type="dxa"/>
          </w:tcPr>
          <w:p w14:paraId="07463568" w14:textId="77777777" w:rsidR="00621B37" w:rsidRPr="007101A4" w:rsidRDefault="00621B37" w:rsidP="00621B37">
            <w:pPr>
              <w:jc w:val="both"/>
            </w:pPr>
            <w:r w:rsidRPr="007101A4">
              <w:rPr>
                <w:noProof/>
              </w:rPr>
              <w:drawing>
                <wp:inline distT="0" distB="0" distL="0" distR="0" wp14:anchorId="6D778C52" wp14:editId="1E4F0972">
                  <wp:extent cx="1303020" cy="93868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21166" t="50262" r="40984" b="5354"/>
                          <a:stretch/>
                        </pic:blipFill>
                        <pic:spPr bwMode="auto">
                          <a:xfrm>
                            <a:off x="0" y="0"/>
                            <a:ext cx="1319866" cy="950824"/>
                          </a:xfrm>
                          <a:prstGeom prst="rect">
                            <a:avLst/>
                          </a:prstGeom>
                          <a:ln>
                            <a:noFill/>
                          </a:ln>
                          <a:extLst>
                            <a:ext uri="{53640926-AAD7-44D8-BBD7-CCE9431645EC}">
                              <a14:shadowObscured xmlns:a14="http://schemas.microsoft.com/office/drawing/2010/main"/>
                            </a:ext>
                          </a:extLst>
                        </pic:spPr>
                      </pic:pic>
                    </a:graphicData>
                  </a:graphic>
                </wp:inline>
              </w:drawing>
            </w:r>
          </w:p>
        </w:tc>
      </w:tr>
      <w:tr w:rsidR="00E8546A" w:rsidRPr="007101A4" w14:paraId="32195189" w14:textId="77777777" w:rsidTr="00E8546A">
        <w:tc>
          <w:tcPr>
            <w:tcW w:w="5755" w:type="dxa"/>
          </w:tcPr>
          <w:p w14:paraId="3CFDFCF4" w14:textId="77777777" w:rsidR="00621B37" w:rsidRPr="007101A4" w:rsidRDefault="00737B22" w:rsidP="00621B37">
            <w:pPr>
              <w:pStyle w:val="TextBody"/>
              <w:shd w:val="clear" w:color="auto" w:fill="FFFFFE"/>
              <w:spacing w:after="0" w:line="240" w:lineRule="auto"/>
              <w:rPr>
                <w:rFonts w:ascii="Courier New" w:hAnsi="Courier New"/>
                <w:color w:val="auto"/>
                <w:sz w:val="22"/>
                <w:szCs w:val="22"/>
              </w:rPr>
            </w:pPr>
            <w:r>
              <w:rPr>
                <w:rFonts w:ascii="Century Schoolbook" w:hAnsi="Century Schoolbook"/>
                <w:color w:val="auto"/>
                <w:sz w:val="22"/>
                <w:szCs w:val="22"/>
              </w:rPr>
              <w:t xml:space="preserve">The following </w:t>
            </w:r>
            <w:r w:rsidR="00621B37" w:rsidRPr="007101A4">
              <w:rPr>
                <w:rFonts w:ascii="Century Schoolbook" w:hAnsi="Century Schoolbook"/>
                <w:color w:val="auto"/>
                <w:sz w:val="22"/>
                <w:szCs w:val="22"/>
              </w:rPr>
              <w:t xml:space="preserve"> code just changes </w:t>
            </w:r>
            <w:r w:rsidR="00621B37" w:rsidRPr="007101A4">
              <w:rPr>
                <w:rFonts w:ascii="Courier New" w:hAnsi="Courier New"/>
                <w:b/>
                <w:bCs/>
                <w:color w:val="auto"/>
                <w:sz w:val="22"/>
                <w:szCs w:val="22"/>
              </w:rPr>
              <w:t xml:space="preserve">(90) </w:t>
            </w:r>
            <w:r w:rsidR="00621B37" w:rsidRPr="00737B22">
              <w:rPr>
                <w:rFonts w:ascii="Courier New" w:hAnsi="Courier New"/>
                <w:bCs/>
                <w:color w:val="auto"/>
                <w:sz w:val="22"/>
                <w:szCs w:val="22"/>
              </w:rPr>
              <w:t>to</w:t>
            </w:r>
            <w:r>
              <w:rPr>
                <w:rFonts w:ascii="Courier New" w:hAnsi="Courier New"/>
                <w:b/>
                <w:bCs/>
                <w:color w:val="auto"/>
                <w:sz w:val="22"/>
                <w:szCs w:val="22"/>
              </w:rPr>
              <w:t xml:space="preserve"> </w:t>
            </w:r>
            <w:r w:rsidR="00621B37" w:rsidRPr="007101A4">
              <w:rPr>
                <w:rFonts w:ascii="Courier New" w:hAnsi="Courier New"/>
                <w:b/>
                <w:bCs/>
                <w:color w:val="auto"/>
                <w:sz w:val="22"/>
                <w:szCs w:val="22"/>
              </w:rPr>
              <w:t>(95)</w:t>
            </w:r>
          </w:p>
          <w:p w14:paraId="76DDDF2D" w14:textId="77777777" w:rsidR="00737B22" w:rsidRDefault="00737B22" w:rsidP="00621B37">
            <w:pPr>
              <w:pStyle w:val="TextBody"/>
              <w:shd w:val="clear" w:color="auto" w:fill="FFFFFE"/>
              <w:spacing w:after="0" w:line="240" w:lineRule="auto"/>
              <w:rPr>
                <w:rFonts w:ascii="Courier New" w:hAnsi="Courier New"/>
                <w:bCs/>
                <w:color w:val="auto"/>
                <w:sz w:val="22"/>
                <w:szCs w:val="22"/>
              </w:rPr>
            </w:pPr>
          </w:p>
          <w:p w14:paraId="38C7A694" w14:textId="77777777" w:rsidR="00621B37" w:rsidRPr="00737B22" w:rsidRDefault="00621B37" w:rsidP="00621B37">
            <w:pPr>
              <w:pStyle w:val="TextBody"/>
              <w:shd w:val="clear" w:color="auto" w:fill="FFFFFE"/>
              <w:spacing w:after="0" w:line="240" w:lineRule="auto"/>
              <w:rPr>
                <w:rFonts w:ascii="Courier New" w:hAnsi="Courier New"/>
                <w:bCs/>
                <w:color w:val="auto"/>
                <w:sz w:val="22"/>
                <w:szCs w:val="22"/>
              </w:rPr>
            </w:pPr>
            <w:r w:rsidRPr="00737B22">
              <w:rPr>
                <w:rFonts w:ascii="Courier New" w:hAnsi="Courier New"/>
                <w:bCs/>
                <w:color w:val="auto"/>
                <w:sz w:val="22"/>
                <w:szCs w:val="22"/>
              </w:rPr>
              <w:t>for</w:t>
            </w:r>
            <w:r w:rsidRPr="00737B22">
              <w:rPr>
                <w:rFonts w:ascii="Calibri;sans-serif" w:hAnsi="Calibri;sans-serif"/>
                <w:bCs/>
                <w:color w:val="auto"/>
                <w:sz w:val="22"/>
                <w:szCs w:val="22"/>
              </w:rPr>
              <w:t> </w:t>
            </w:r>
            <w:proofErr w:type="spellStart"/>
            <w:r w:rsidRPr="00737B22">
              <w:rPr>
                <w:rFonts w:ascii="Courier New" w:hAnsi="Courier New"/>
                <w:bCs/>
                <w:color w:val="auto"/>
                <w:sz w:val="22"/>
                <w:szCs w:val="22"/>
              </w:rPr>
              <w:t>i</w:t>
            </w:r>
            <w:proofErr w:type="spellEnd"/>
            <w:r w:rsidRPr="00737B22">
              <w:rPr>
                <w:rFonts w:ascii="Courier New" w:hAnsi="Courier New"/>
                <w:bCs/>
                <w:color w:val="auto"/>
                <w:sz w:val="22"/>
                <w:szCs w:val="22"/>
              </w:rPr>
              <w:t> in</w:t>
            </w:r>
            <w:r w:rsidRPr="00737B22">
              <w:rPr>
                <w:rFonts w:ascii="Calibri;sans-serif" w:hAnsi="Calibri;sans-serif"/>
                <w:bCs/>
                <w:color w:val="auto"/>
                <w:sz w:val="22"/>
                <w:szCs w:val="22"/>
              </w:rPr>
              <w:t> </w:t>
            </w:r>
            <w:r w:rsidRPr="00737B22">
              <w:rPr>
                <w:rFonts w:ascii="Courier New" w:hAnsi="Courier New"/>
                <w:bCs/>
                <w:color w:val="auto"/>
                <w:sz w:val="22"/>
                <w:szCs w:val="22"/>
              </w:rPr>
              <w:t>range(0,300,5):</w:t>
            </w:r>
          </w:p>
          <w:p w14:paraId="5E4E3E86" w14:textId="77777777" w:rsidR="00621B37" w:rsidRPr="00737B22" w:rsidRDefault="00621B37" w:rsidP="00621B37">
            <w:pPr>
              <w:pStyle w:val="TextBody"/>
              <w:shd w:val="clear" w:color="auto" w:fill="FFFFFE"/>
              <w:spacing w:after="0" w:line="240" w:lineRule="auto"/>
              <w:rPr>
                <w:rFonts w:ascii="Courier New" w:hAnsi="Courier New"/>
                <w:bCs/>
                <w:color w:val="auto"/>
                <w:sz w:val="22"/>
                <w:szCs w:val="22"/>
              </w:rPr>
            </w:pPr>
            <w:r w:rsidRPr="00737B22">
              <w:rPr>
                <w:bCs/>
                <w:color w:val="auto"/>
                <w:sz w:val="22"/>
                <w:szCs w:val="22"/>
              </w:rPr>
              <w:t>     </w:t>
            </w:r>
            <w:proofErr w:type="spellStart"/>
            <w:r w:rsidRPr="00737B22">
              <w:rPr>
                <w:rFonts w:ascii="Courier New" w:hAnsi="Courier New"/>
                <w:bCs/>
                <w:color w:val="auto"/>
                <w:sz w:val="22"/>
                <w:szCs w:val="22"/>
              </w:rPr>
              <w:t>t.forward</w:t>
            </w:r>
            <w:proofErr w:type="spellEnd"/>
            <w:r w:rsidRPr="00737B22">
              <w:rPr>
                <w:rFonts w:ascii="Courier New" w:hAnsi="Courier New"/>
                <w:bCs/>
                <w:color w:val="auto"/>
                <w:sz w:val="22"/>
                <w:szCs w:val="22"/>
              </w:rPr>
              <w:t>(</w:t>
            </w:r>
            <w:proofErr w:type="spellStart"/>
            <w:r w:rsidRPr="00737B22">
              <w:rPr>
                <w:rFonts w:ascii="Courier New" w:hAnsi="Courier New"/>
                <w:bCs/>
                <w:color w:val="auto"/>
                <w:sz w:val="22"/>
                <w:szCs w:val="22"/>
              </w:rPr>
              <w:t>i</w:t>
            </w:r>
            <w:proofErr w:type="spellEnd"/>
            <w:r w:rsidRPr="00737B22">
              <w:rPr>
                <w:rFonts w:ascii="Courier New" w:hAnsi="Courier New"/>
                <w:bCs/>
                <w:color w:val="auto"/>
                <w:sz w:val="22"/>
                <w:szCs w:val="22"/>
              </w:rPr>
              <w:t>)</w:t>
            </w:r>
          </w:p>
          <w:p w14:paraId="7AC194CF" w14:textId="77777777" w:rsidR="00621B37" w:rsidRPr="00737B22" w:rsidRDefault="00621B37" w:rsidP="00621B37">
            <w:pPr>
              <w:pStyle w:val="TextBody"/>
              <w:shd w:val="clear" w:color="auto" w:fill="FFFFFE"/>
              <w:spacing w:after="0" w:line="240" w:lineRule="auto"/>
              <w:rPr>
                <w:rFonts w:ascii="Courier New" w:hAnsi="Courier New"/>
                <w:b/>
                <w:color w:val="auto"/>
                <w:sz w:val="22"/>
                <w:szCs w:val="22"/>
              </w:rPr>
            </w:pPr>
            <w:r w:rsidRPr="00737B22">
              <w:rPr>
                <w:bCs/>
                <w:color w:val="auto"/>
                <w:sz w:val="22"/>
                <w:szCs w:val="22"/>
              </w:rPr>
              <w:t xml:space="preserve">     </w:t>
            </w:r>
            <w:proofErr w:type="spellStart"/>
            <w:r w:rsidRPr="00737B22">
              <w:rPr>
                <w:rFonts w:ascii="Courier New" w:hAnsi="Courier New"/>
                <w:bCs/>
                <w:color w:val="auto"/>
                <w:sz w:val="22"/>
                <w:szCs w:val="22"/>
              </w:rPr>
              <w:t>t.right</w:t>
            </w:r>
            <w:proofErr w:type="spellEnd"/>
            <w:r w:rsidRPr="00737B22">
              <w:rPr>
                <w:rFonts w:ascii="Courier New" w:hAnsi="Courier New"/>
                <w:b/>
                <w:bCs/>
                <w:color w:val="auto"/>
                <w:sz w:val="22"/>
                <w:szCs w:val="22"/>
              </w:rPr>
              <w:t>(95)</w:t>
            </w:r>
          </w:p>
          <w:p w14:paraId="6F76CC3F" w14:textId="77777777" w:rsidR="00621B37" w:rsidRPr="007101A4" w:rsidRDefault="00621B37" w:rsidP="00621B37">
            <w:pPr>
              <w:jc w:val="both"/>
            </w:pPr>
          </w:p>
        </w:tc>
        <w:tc>
          <w:tcPr>
            <w:tcW w:w="3600" w:type="dxa"/>
          </w:tcPr>
          <w:p w14:paraId="3B868140" w14:textId="77777777" w:rsidR="00621B37" w:rsidRPr="007101A4" w:rsidRDefault="00621B37" w:rsidP="00621B37">
            <w:pPr>
              <w:jc w:val="both"/>
            </w:pPr>
            <w:r w:rsidRPr="007101A4">
              <w:rPr>
                <w:noProof/>
              </w:rPr>
              <w:drawing>
                <wp:inline distT="0" distB="0" distL="0" distR="0" wp14:anchorId="592A245E" wp14:editId="40C20EB4">
                  <wp:extent cx="1303020" cy="988640"/>
                  <wp:effectExtent l="0" t="0" r="0"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22038" t="33237" r="38742" b="18325"/>
                          <a:stretch/>
                        </pic:blipFill>
                        <pic:spPr bwMode="auto">
                          <a:xfrm>
                            <a:off x="0" y="0"/>
                            <a:ext cx="1316958" cy="999215"/>
                          </a:xfrm>
                          <a:prstGeom prst="rect">
                            <a:avLst/>
                          </a:prstGeom>
                          <a:ln>
                            <a:noFill/>
                          </a:ln>
                          <a:extLst>
                            <a:ext uri="{53640926-AAD7-44D8-BBD7-CCE9431645EC}">
                              <a14:shadowObscured xmlns:a14="http://schemas.microsoft.com/office/drawing/2010/main"/>
                            </a:ext>
                          </a:extLst>
                        </pic:spPr>
                      </pic:pic>
                    </a:graphicData>
                  </a:graphic>
                </wp:inline>
              </w:drawing>
            </w:r>
          </w:p>
        </w:tc>
      </w:tr>
      <w:tr w:rsidR="00E8546A" w:rsidRPr="007101A4" w14:paraId="7C6DC0C0" w14:textId="77777777" w:rsidTr="00E8546A">
        <w:tc>
          <w:tcPr>
            <w:tcW w:w="5755" w:type="dxa"/>
          </w:tcPr>
          <w:p w14:paraId="1059D415" w14:textId="77777777" w:rsidR="00737B22" w:rsidRPr="007101A4" w:rsidRDefault="00737B22" w:rsidP="00737B22">
            <w:pPr>
              <w:pStyle w:val="TextBody"/>
              <w:shd w:val="clear" w:color="auto" w:fill="FFFFFE"/>
              <w:spacing w:after="0" w:line="240" w:lineRule="auto"/>
              <w:rPr>
                <w:rFonts w:ascii="Courier New" w:hAnsi="Courier New"/>
                <w:color w:val="auto"/>
                <w:sz w:val="22"/>
                <w:szCs w:val="22"/>
              </w:rPr>
            </w:pPr>
            <w:r>
              <w:rPr>
                <w:rFonts w:ascii="Century Schoolbook" w:hAnsi="Century Schoolbook"/>
                <w:color w:val="auto"/>
                <w:sz w:val="22"/>
                <w:szCs w:val="22"/>
              </w:rPr>
              <w:lastRenderedPageBreak/>
              <w:t xml:space="preserve">The following </w:t>
            </w:r>
            <w:r w:rsidRPr="007101A4">
              <w:rPr>
                <w:rFonts w:ascii="Century Schoolbook" w:hAnsi="Century Schoolbook"/>
                <w:color w:val="auto"/>
                <w:sz w:val="22"/>
                <w:szCs w:val="22"/>
              </w:rPr>
              <w:t xml:space="preserve"> code just changes </w:t>
            </w:r>
            <w:r w:rsidRPr="007101A4">
              <w:rPr>
                <w:rFonts w:ascii="Courier New" w:hAnsi="Courier New"/>
                <w:b/>
                <w:bCs/>
                <w:color w:val="auto"/>
                <w:sz w:val="22"/>
                <w:szCs w:val="22"/>
              </w:rPr>
              <w:t xml:space="preserve">(90) </w:t>
            </w:r>
            <w:r w:rsidRPr="00737B22">
              <w:rPr>
                <w:rFonts w:ascii="Courier New" w:hAnsi="Courier New"/>
                <w:bCs/>
                <w:color w:val="auto"/>
                <w:sz w:val="22"/>
                <w:szCs w:val="22"/>
              </w:rPr>
              <w:t>to</w:t>
            </w:r>
            <w:r>
              <w:rPr>
                <w:rFonts w:ascii="Courier New" w:hAnsi="Courier New"/>
                <w:b/>
                <w:bCs/>
                <w:color w:val="auto"/>
                <w:sz w:val="22"/>
                <w:szCs w:val="22"/>
              </w:rPr>
              <w:t xml:space="preserve"> (8</w:t>
            </w:r>
            <w:r w:rsidRPr="007101A4">
              <w:rPr>
                <w:rFonts w:ascii="Courier New" w:hAnsi="Courier New"/>
                <w:b/>
                <w:bCs/>
                <w:color w:val="auto"/>
                <w:sz w:val="22"/>
                <w:szCs w:val="22"/>
              </w:rPr>
              <w:t>5)</w:t>
            </w:r>
          </w:p>
          <w:p w14:paraId="6129DEE7" w14:textId="77777777" w:rsidR="00737B22" w:rsidRDefault="00737B22" w:rsidP="00621B37">
            <w:pPr>
              <w:shd w:val="clear" w:color="auto" w:fill="FFFFFE"/>
              <w:spacing w:line="285" w:lineRule="atLeast"/>
              <w:rPr>
                <w:rFonts w:ascii="Courier New" w:eastAsia="Times New Roman" w:hAnsi="Courier New" w:cs="Courier New"/>
                <w:sz w:val="21"/>
                <w:szCs w:val="21"/>
                <w:lang w:val="en-US" w:eastAsia="en-US" w:bidi="ar-SA"/>
              </w:rPr>
            </w:pPr>
          </w:p>
          <w:p w14:paraId="1E592361" w14:textId="77777777" w:rsidR="00621B37" w:rsidRPr="007101A4" w:rsidRDefault="00621B37" w:rsidP="00621B37">
            <w:pPr>
              <w:shd w:val="clear" w:color="auto" w:fill="FFFFFE"/>
              <w:spacing w:line="285" w:lineRule="atLeast"/>
              <w:rPr>
                <w:rFonts w:ascii="Courier New" w:eastAsia="Times New Roman" w:hAnsi="Courier New" w:cs="Courier New"/>
                <w:sz w:val="21"/>
                <w:szCs w:val="21"/>
                <w:lang w:val="en-US" w:eastAsia="en-US" w:bidi="ar-SA"/>
              </w:rPr>
            </w:pPr>
            <w:r w:rsidRPr="007101A4">
              <w:rPr>
                <w:rFonts w:ascii="Courier New" w:eastAsia="Times New Roman" w:hAnsi="Courier New" w:cs="Courier New"/>
                <w:sz w:val="21"/>
                <w:szCs w:val="21"/>
                <w:lang w:val="en-US" w:eastAsia="en-US" w:bidi="ar-SA"/>
              </w:rPr>
              <w:t>for i in </w:t>
            </w:r>
            <w:proofErr w:type="gramStart"/>
            <w:r w:rsidRPr="007101A4">
              <w:rPr>
                <w:rFonts w:ascii="Courier New" w:eastAsia="Times New Roman" w:hAnsi="Courier New" w:cs="Courier New"/>
                <w:sz w:val="21"/>
                <w:szCs w:val="21"/>
                <w:lang w:val="en-US" w:eastAsia="en-US" w:bidi="ar-SA"/>
              </w:rPr>
              <w:t>range(</w:t>
            </w:r>
            <w:proofErr w:type="gramEnd"/>
            <w:r w:rsidRPr="007101A4">
              <w:rPr>
                <w:rFonts w:ascii="Courier New" w:eastAsia="Times New Roman" w:hAnsi="Courier New" w:cs="Courier New"/>
                <w:sz w:val="21"/>
                <w:szCs w:val="21"/>
                <w:lang w:val="en-US" w:eastAsia="en-US" w:bidi="ar-SA"/>
              </w:rPr>
              <w:t>0,300,5):</w:t>
            </w:r>
          </w:p>
          <w:p w14:paraId="5CAF0373" w14:textId="77777777" w:rsidR="00621B37" w:rsidRPr="007101A4" w:rsidRDefault="00621B37" w:rsidP="00621B37">
            <w:pPr>
              <w:shd w:val="clear" w:color="auto" w:fill="FFFFFE"/>
              <w:spacing w:line="285" w:lineRule="atLeast"/>
              <w:rPr>
                <w:rFonts w:ascii="Courier New" w:eastAsia="Times New Roman" w:hAnsi="Courier New" w:cs="Courier New"/>
                <w:sz w:val="21"/>
                <w:szCs w:val="21"/>
                <w:lang w:val="en-US" w:eastAsia="en-US" w:bidi="ar-SA"/>
              </w:rPr>
            </w:pPr>
            <w:r w:rsidRPr="007101A4">
              <w:rPr>
                <w:rFonts w:ascii="Courier New" w:eastAsia="Times New Roman" w:hAnsi="Courier New" w:cs="Courier New"/>
                <w:sz w:val="21"/>
                <w:szCs w:val="21"/>
                <w:lang w:val="en-US" w:eastAsia="en-US" w:bidi="ar-SA"/>
              </w:rPr>
              <w:t>     </w:t>
            </w:r>
            <w:proofErr w:type="spellStart"/>
            <w:r w:rsidRPr="007101A4">
              <w:rPr>
                <w:rFonts w:ascii="Courier New" w:eastAsia="Times New Roman" w:hAnsi="Courier New" w:cs="Courier New"/>
                <w:sz w:val="21"/>
                <w:szCs w:val="21"/>
                <w:lang w:val="en-US" w:eastAsia="en-US" w:bidi="ar-SA"/>
              </w:rPr>
              <w:t>t.forward</w:t>
            </w:r>
            <w:proofErr w:type="spellEnd"/>
            <w:r w:rsidRPr="007101A4">
              <w:rPr>
                <w:rFonts w:ascii="Courier New" w:eastAsia="Times New Roman" w:hAnsi="Courier New" w:cs="Courier New"/>
                <w:sz w:val="21"/>
                <w:szCs w:val="21"/>
                <w:lang w:val="en-US" w:eastAsia="en-US" w:bidi="ar-SA"/>
              </w:rPr>
              <w:t>(</w:t>
            </w:r>
            <w:proofErr w:type="spellStart"/>
            <w:r w:rsidRPr="007101A4">
              <w:rPr>
                <w:rFonts w:ascii="Courier New" w:eastAsia="Times New Roman" w:hAnsi="Courier New" w:cs="Courier New"/>
                <w:sz w:val="21"/>
                <w:szCs w:val="21"/>
                <w:lang w:val="en-US" w:eastAsia="en-US" w:bidi="ar-SA"/>
              </w:rPr>
              <w:t>i</w:t>
            </w:r>
            <w:proofErr w:type="spellEnd"/>
            <w:r w:rsidRPr="007101A4">
              <w:rPr>
                <w:rFonts w:ascii="Courier New" w:eastAsia="Times New Roman" w:hAnsi="Courier New" w:cs="Courier New"/>
                <w:sz w:val="21"/>
                <w:szCs w:val="21"/>
                <w:lang w:val="en-US" w:eastAsia="en-US" w:bidi="ar-SA"/>
              </w:rPr>
              <w:t>)</w:t>
            </w:r>
          </w:p>
          <w:p w14:paraId="412429FE" w14:textId="77777777" w:rsidR="00621B37" w:rsidRPr="007101A4" w:rsidRDefault="00621B37" w:rsidP="00737B22">
            <w:pPr>
              <w:shd w:val="clear" w:color="auto" w:fill="FFFFFE"/>
              <w:spacing w:line="285" w:lineRule="atLeast"/>
              <w:rPr>
                <w:rFonts w:ascii="Century Schoolbook" w:hAnsi="Century Schoolbook"/>
                <w:sz w:val="22"/>
                <w:szCs w:val="22"/>
              </w:rPr>
            </w:pPr>
            <w:r w:rsidRPr="007101A4">
              <w:rPr>
                <w:rFonts w:ascii="Courier New" w:eastAsia="Times New Roman" w:hAnsi="Courier New" w:cs="Courier New"/>
                <w:sz w:val="21"/>
                <w:szCs w:val="21"/>
                <w:lang w:val="en-US" w:eastAsia="en-US" w:bidi="ar-SA"/>
              </w:rPr>
              <w:t>     </w:t>
            </w:r>
            <w:proofErr w:type="spellStart"/>
            <w:proofErr w:type="gramStart"/>
            <w:r w:rsidRPr="007101A4">
              <w:rPr>
                <w:rFonts w:ascii="Courier New" w:eastAsia="Times New Roman" w:hAnsi="Courier New" w:cs="Courier New"/>
                <w:sz w:val="21"/>
                <w:szCs w:val="21"/>
                <w:lang w:val="en-US" w:eastAsia="en-US" w:bidi="ar-SA"/>
              </w:rPr>
              <w:t>t.right</w:t>
            </w:r>
            <w:proofErr w:type="spellEnd"/>
            <w:proofErr w:type="gramEnd"/>
            <w:r w:rsidRPr="007101A4">
              <w:rPr>
                <w:rFonts w:ascii="Courier New" w:eastAsia="Times New Roman" w:hAnsi="Courier New" w:cs="Courier New"/>
                <w:sz w:val="21"/>
                <w:szCs w:val="21"/>
                <w:lang w:val="en-US" w:eastAsia="en-US" w:bidi="ar-SA"/>
              </w:rPr>
              <w:t>(</w:t>
            </w:r>
            <w:r w:rsidRPr="00737B22">
              <w:rPr>
                <w:rFonts w:ascii="Courier New" w:eastAsia="Times New Roman" w:hAnsi="Courier New" w:cs="Courier New"/>
                <w:b/>
                <w:sz w:val="21"/>
                <w:szCs w:val="21"/>
                <w:lang w:val="en-US" w:eastAsia="en-US" w:bidi="ar-SA"/>
              </w:rPr>
              <w:t>85</w:t>
            </w:r>
            <w:r w:rsidRPr="007101A4">
              <w:rPr>
                <w:rFonts w:ascii="Courier New" w:eastAsia="Times New Roman" w:hAnsi="Courier New" w:cs="Courier New"/>
                <w:sz w:val="21"/>
                <w:szCs w:val="21"/>
                <w:lang w:val="en-US" w:eastAsia="en-US" w:bidi="ar-SA"/>
              </w:rPr>
              <w:t>)</w:t>
            </w:r>
          </w:p>
        </w:tc>
        <w:tc>
          <w:tcPr>
            <w:tcW w:w="3600" w:type="dxa"/>
          </w:tcPr>
          <w:p w14:paraId="236BDF99" w14:textId="77777777" w:rsidR="00621B37" w:rsidRPr="007101A4" w:rsidRDefault="00621B37" w:rsidP="00737B22">
            <w:pPr>
              <w:jc w:val="both"/>
              <w:rPr>
                <w:noProof/>
                <w:lang w:val="en-US" w:eastAsia="en-US" w:bidi="ar-SA"/>
              </w:rPr>
            </w:pPr>
            <w:r w:rsidRPr="007101A4">
              <w:rPr>
                <w:noProof/>
              </w:rPr>
              <w:drawing>
                <wp:inline distT="0" distB="0" distL="0" distR="0" wp14:anchorId="6FBAE016" wp14:editId="6F339DE1">
                  <wp:extent cx="1303020" cy="101016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18120" t="41548" r="39641" b="5150"/>
                          <a:stretch/>
                        </pic:blipFill>
                        <pic:spPr bwMode="auto">
                          <a:xfrm>
                            <a:off x="0" y="0"/>
                            <a:ext cx="1319029" cy="1022571"/>
                          </a:xfrm>
                          <a:prstGeom prst="rect">
                            <a:avLst/>
                          </a:prstGeom>
                          <a:ln>
                            <a:noFill/>
                          </a:ln>
                          <a:extLst>
                            <a:ext uri="{53640926-AAD7-44D8-BBD7-CCE9431645EC}">
                              <a14:shadowObscured xmlns:a14="http://schemas.microsoft.com/office/drawing/2010/main"/>
                            </a:ext>
                          </a:extLst>
                        </pic:spPr>
                      </pic:pic>
                    </a:graphicData>
                  </a:graphic>
                </wp:inline>
              </w:drawing>
            </w:r>
          </w:p>
        </w:tc>
      </w:tr>
      <w:tr w:rsidR="00E8546A" w:rsidRPr="007101A4" w14:paraId="67E93C17" w14:textId="77777777" w:rsidTr="00737B22">
        <w:trPr>
          <w:trHeight w:val="1569"/>
        </w:trPr>
        <w:tc>
          <w:tcPr>
            <w:tcW w:w="5755" w:type="dxa"/>
          </w:tcPr>
          <w:p w14:paraId="19889398" w14:textId="77777777" w:rsidR="00737B22" w:rsidRPr="007101A4" w:rsidRDefault="00737B22" w:rsidP="00737B22">
            <w:pPr>
              <w:pStyle w:val="TextBody"/>
              <w:shd w:val="clear" w:color="auto" w:fill="FFFFFE"/>
              <w:spacing w:after="0" w:line="240" w:lineRule="auto"/>
              <w:rPr>
                <w:rFonts w:ascii="Courier New" w:hAnsi="Courier New"/>
                <w:color w:val="auto"/>
                <w:sz w:val="22"/>
                <w:szCs w:val="22"/>
              </w:rPr>
            </w:pPr>
            <w:r>
              <w:rPr>
                <w:rFonts w:ascii="Century Schoolbook" w:hAnsi="Century Schoolbook"/>
                <w:color w:val="auto"/>
                <w:sz w:val="22"/>
                <w:szCs w:val="22"/>
              </w:rPr>
              <w:t xml:space="preserve">The following </w:t>
            </w:r>
            <w:r w:rsidRPr="007101A4">
              <w:rPr>
                <w:rFonts w:ascii="Century Schoolbook" w:hAnsi="Century Schoolbook"/>
                <w:color w:val="auto"/>
                <w:sz w:val="22"/>
                <w:szCs w:val="22"/>
              </w:rPr>
              <w:t xml:space="preserve"> code just changes </w:t>
            </w:r>
            <w:r w:rsidRPr="007101A4">
              <w:rPr>
                <w:rFonts w:ascii="Courier New" w:hAnsi="Courier New"/>
                <w:b/>
                <w:bCs/>
                <w:color w:val="auto"/>
                <w:sz w:val="22"/>
                <w:szCs w:val="22"/>
              </w:rPr>
              <w:t xml:space="preserve">(90) </w:t>
            </w:r>
            <w:r w:rsidRPr="00737B22">
              <w:rPr>
                <w:rFonts w:ascii="Courier New" w:hAnsi="Courier New"/>
                <w:bCs/>
                <w:color w:val="auto"/>
                <w:sz w:val="22"/>
                <w:szCs w:val="22"/>
              </w:rPr>
              <w:t>to</w:t>
            </w:r>
            <w:r>
              <w:rPr>
                <w:rFonts w:ascii="Courier New" w:hAnsi="Courier New"/>
                <w:b/>
                <w:bCs/>
                <w:color w:val="auto"/>
                <w:sz w:val="22"/>
                <w:szCs w:val="22"/>
              </w:rPr>
              <w:t xml:space="preserve"> (4</w:t>
            </w:r>
            <w:r w:rsidRPr="007101A4">
              <w:rPr>
                <w:rFonts w:ascii="Courier New" w:hAnsi="Courier New"/>
                <w:b/>
                <w:bCs/>
                <w:color w:val="auto"/>
                <w:sz w:val="22"/>
                <w:szCs w:val="22"/>
              </w:rPr>
              <w:t>5)</w:t>
            </w:r>
          </w:p>
          <w:p w14:paraId="2792DBDA" w14:textId="77777777" w:rsidR="00737B22" w:rsidRDefault="00737B22" w:rsidP="00621B37">
            <w:pPr>
              <w:shd w:val="clear" w:color="auto" w:fill="FFFFFE"/>
              <w:spacing w:line="285" w:lineRule="atLeast"/>
              <w:rPr>
                <w:rFonts w:ascii="Courier New" w:eastAsia="Times New Roman" w:hAnsi="Courier New" w:cs="Courier New"/>
                <w:sz w:val="21"/>
                <w:szCs w:val="21"/>
                <w:lang w:val="en-US" w:eastAsia="en-US" w:bidi="ar-SA"/>
              </w:rPr>
            </w:pPr>
          </w:p>
          <w:p w14:paraId="4809056C" w14:textId="77777777" w:rsidR="00621B37" w:rsidRPr="007101A4" w:rsidRDefault="00621B37" w:rsidP="00621B37">
            <w:pPr>
              <w:shd w:val="clear" w:color="auto" w:fill="FFFFFE"/>
              <w:spacing w:line="285" w:lineRule="atLeast"/>
              <w:rPr>
                <w:rFonts w:ascii="Courier New" w:eastAsia="Times New Roman" w:hAnsi="Courier New" w:cs="Courier New"/>
                <w:sz w:val="21"/>
                <w:szCs w:val="21"/>
                <w:lang w:val="en-US" w:eastAsia="en-US" w:bidi="ar-SA"/>
              </w:rPr>
            </w:pPr>
            <w:r w:rsidRPr="007101A4">
              <w:rPr>
                <w:rFonts w:ascii="Courier New" w:eastAsia="Times New Roman" w:hAnsi="Courier New" w:cs="Courier New"/>
                <w:sz w:val="21"/>
                <w:szCs w:val="21"/>
                <w:lang w:val="en-US" w:eastAsia="en-US" w:bidi="ar-SA"/>
              </w:rPr>
              <w:t>for i in </w:t>
            </w:r>
            <w:proofErr w:type="gramStart"/>
            <w:r w:rsidRPr="007101A4">
              <w:rPr>
                <w:rFonts w:ascii="Courier New" w:eastAsia="Times New Roman" w:hAnsi="Courier New" w:cs="Courier New"/>
                <w:sz w:val="21"/>
                <w:szCs w:val="21"/>
                <w:lang w:val="en-US" w:eastAsia="en-US" w:bidi="ar-SA"/>
              </w:rPr>
              <w:t>range(</w:t>
            </w:r>
            <w:proofErr w:type="gramEnd"/>
            <w:r w:rsidRPr="007101A4">
              <w:rPr>
                <w:rFonts w:ascii="Courier New" w:eastAsia="Times New Roman" w:hAnsi="Courier New" w:cs="Courier New"/>
                <w:sz w:val="21"/>
                <w:szCs w:val="21"/>
                <w:lang w:val="en-US" w:eastAsia="en-US" w:bidi="ar-SA"/>
              </w:rPr>
              <w:t>0,300,5):</w:t>
            </w:r>
          </w:p>
          <w:p w14:paraId="1D21E82A" w14:textId="77777777" w:rsidR="00621B37" w:rsidRPr="007101A4" w:rsidRDefault="00621B37" w:rsidP="00621B37">
            <w:pPr>
              <w:shd w:val="clear" w:color="auto" w:fill="FFFFFE"/>
              <w:spacing w:line="285" w:lineRule="atLeast"/>
              <w:rPr>
                <w:rFonts w:ascii="Courier New" w:eastAsia="Times New Roman" w:hAnsi="Courier New" w:cs="Courier New"/>
                <w:sz w:val="21"/>
                <w:szCs w:val="21"/>
                <w:lang w:val="en-US" w:eastAsia="en-US" w:bidi="ar-SA"/>
              </w:rPr>
            </w:pPr>
            <w:r w:rsidRPr="007101A4">
              <w:rPr>
                <w:rFonts w:ascii="Courier New" w:eastAsia="Times New Roman" w:hAnsi="Courier New" w:cs="Courier New"/>
                <w:sz w:val="21"/>
                <w:szCs w:val="21"/>
                <w:lang w:val="en-US" w:eastAsia="en-US" w:bidi="ar-SA"/>
              </w:rPr>
              <w:t>     </w:t>
            </w:r>
            <w:proofErr w:type="spellStart"/>
            <w:r w:rsidRPr="007101A4">
              <w:rPr>
                <w:rFonts w:ascii="Courier New" w:eastAsia="Times New Roman" w:hAnsi="Courier New" w:cs="Courier New"/>
                <w:sz w:val="21"/>
                <w:szCs w:val="21"/>
                <w:lang w:val="en-US" w:eastAsia="en-US" w:bidi="ar-SA"/>
              </w:rPr>
              <w:t>t.forward</w:t>
            </w:r>
            <w:proofErr w:type="spellEnd"/>
            <w:r w:rsidRPr="007101A4">
              <w:rPr>
                <w:rFonts w:ascii="Courier New" w:eastAsia="Times New Roman" w:hAnsi="Courier New" w:cs="Courier New"/>
                <w:sz w:val="21"/>
                <w:szCs w:val="21"/>
                <w:lang w:val="en-US" w:eastAsia="en-US" w:bidi="ar-SA"/>
              </w:rPr>
              <w:t>(</w:t>
            </w:r>
            <w:proofErr w:type="spellStart"/>
            <w:r w:rsidRPr="007101A4">
              <w:rPr>
                <w:rFonts w:ascii="Courier New" w:eastAsia="Times New Roman" w:hAnsi="Courier New" w:cs="Courier New"/>
                <w:sz w:val="21"/>
                <w:szCs w:val="21"/>
                <w:lang w:val="en-US" w:eastAsia="en-US" w:bidi="ar-SA"/>
              </w:rPr>
              <w:t>i</w:t>
            </w:r>
            <w:proofErr w:type="spellEnd"/>
            <w:r w:rsidRPr="007101A4">
              <w:rPr>
                <w:rFonts w:ascii="Courier New" w:eastAsia="Times New Roman" w:hAnsi="Courier New" w:cs="Courier New"/>
                <w:sz w:val="21"/>
                <w:szCs w:val="21"/>
                <w:lang w:val="en-US" w:eastAsia="en-US" w:bidi="ar-SA"/>
              </w:rPr>
              <w:t>)</w:t>
            </w:r>
          </w:p>
          <w:p w14:paraId="38D44443" w14:textId="77777777" w:rsidR="00737B22" w:rsidRPr="007101A4" w:rsidRDefault="00621B37" w:rsidP="00737B22">
            <w:pPr>
              <w:shd w:val="clear" w:color="auto" w:fill="FFFFFE"/>
              <w:spacing w:line="285" w:lineRule="atLeast"/>
              <w:rPr>
                <w:rFonts w:ascii="Century Schoolbook" w:hAnsi="Century Schoolbook"/>
                <w:sz w:val="22"/>
                <w:szCs w:val="22"/>
              </w:rPr>
            </w:pPr>
            <w:r w:rsidRPr="007101A4">
              <w:rPr>
                <w:rFonts w:ascii="Courier New" w:eastAsia="Times New Roman" w:hAnsi="Courier New" w:cs="Courier New"/>
                <w:sz w:val="21"/>
                <w:szCs w:val="21"/>
                <w:lang w:val="en-US" w:eastAsia="en-US" w:bidi="ar-SA"/>
              </w:rPr>
              <w:t>     </w:t>
            </w:r>
            <w:proofErr w:type="spellStart"/>
            <w:proofErr w:type="gramStart"/>
            <w:r w:rsidRPr="007101A4">
              <w:rPr>
                <w:rFonts w:ascii="Courier New" w:eastAsia="Times New Roman" w:hAnsi="Courier New" w:cs="Courier New"/>
                <w:sz w:val="21"/>
                <w:szCs w:val="21"/>
                <w:lang w:val="en-US" w:eastAsia="en-US" w:bidi="ar-SA"/>
              </w:rPr>
              <w:t>t.right</w:t>
            </w:r>
            <w:proofErr w:type="spellEnd"/>
            <w:proofErr w:type="gramEnd"/>
            <w:r w:rsidRPr="007101A4">
              <w:rPr>
                <w:rFonts w:ascii="Courier New" w:eastAsia="Times New Roman" w:hAnsi="Courier New" w:cs="Courier New"/>
                <w:sz w:val="21"/>
                <w:szCs w:val="21"/>
                <w:lang w:val="en-US" w:eastAsia="en-US" w:bidi="ar-SA"/>
              </w:rPr>
              <w:t>(</w:t>
            </w:r>
            <w:r w:rsidRPr="00737B22">
              <w:rPr>
                <w:rFonts w:ascii="Courier New" w:eastAsia="Times New Roman" w:hAnsi="Courier New" w:cs="Courier New"/>
                <w:b/>
                <w:sz w:val="21"/>
                <w:szCs w:val="21"/>
                <w:lang w:val="en-US" w:eastAsia="en-US" w:bidi="ar-SA"/>
              </w:rPr>
              <w:t>45</w:t>
            </w:r>
            <w:r w:rsidRPr="007101A4">
              <w:rPr>
                <w:rFonts w:ascii="Courier New" w:eastAsia="Times New Roman" w:hAnsi="Courier New" w:cs="Courier New"/>
                <w:sz w:val="21"/>
                <w:szCs w:val="21"/>
                <w:lang w:val="en-US" w:eastAsia="en-US" w:bidi="ar-SA"/>
              </w:rPr>
              <w:t>)</w:t>
            </w:r>
          </w:p>
        </w:tc>
        <w:tc>
          <w:tcPr>
            <w:tcW w:w="3600" w:type="dxa"/>
          </w:tcPr>
          <w:p w14:paraId="424B903D" w14:textId="77777777" w:rsidR="00621B37" w:rsidRPr="007101A4" w:rsidRDefault="00621B37" w:rsidP="00621B37">
            <w:pPr>
              <w:jc w:val="both"/>
              <w:rPr>
                <w:noProof/>
                <w:lang w:val="en-US" w:eastAsia="en-US" w:bidi="ar-SA"/>
              </w:rPr>
            </w:pPr>
            <w:r w:rsidRPr="007101A4">
              <w:rPr>
                <w:noProof/>
              </w:rPr>
              <w:drawing>
                <wp:inline distT="0" distB="0" distL="0" distR="0" wp14:anchorId="2A3CC48A" wp14:editId="784CA916">
                  <wp:extent cx="1303020" cy="96068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11906" t="32630" r="40471" b="10217"/>
                          <a:stretch/>
                        </pic:blipFill>
                        <pic:spPr bwMode="auto">
                          <a:xfrm>
                            <a:off x="0" y="0"/>
                            <a:ext cx="1343653" cy="990642"/>
                          </a:xfrm>
                          <a:prstGeom prst="rect">
                            <a:avLst/>
                          </a:prstGeom>
                          <a:ln>
                            <a:noFill/>
                          </a:ln>
                          <a:extLst>
                            <a:ext uri="{53640926-AAD7-44D8-BBD7-CCE9431645EC}">
                              <a14:shadowObscured xmlns:a14="http://schemas.microsoft.com/office/drawing/2010/main"/>
                            </a:ext>
                          </a:extLst>
                        </pic:spPr>
                      </pic:pic>
                    </a:graphicData>
                  </a:graphic>
                </wp:inline>
              </w:drawing>
            </w:r>
          </w:p>
        </w:tc>
      </w:tr>
      <w:tr w:rsidR="00E8546A" w:rsidRPr="007101A4" w14:paraId="11A6CE8F" w14:textId="77777777" w:rsidTr="00E8546A">
        <w:tc>
          <w:tcPr>
            <w:tcW w:w="5755" w:type="dxa"/>
          </w:tcPr>
          <w:p w14:paraId="79B32694" w14:textId="77777777" w:rsidR="00621B37" w:rsidRPr="007101A4" w:rsidRDefault="00621B37" w:rsidP="00621B37">
            <w:pPr>
              <w:pStyle w:val="TextBody"/>
              <w:shd w:val="clear" w:color="auto" w:fill="FFFFFE"/>
              <w:spacing w:after="0" w:line="240" w:lineRule="auto"/>
              <w:rPr>
                <w:rFonts w:ascii="Courier New" w:hAnsi="Courier New"/>
                <w:color w:val="auto"/>
                <w:sz w:val="22"/>
                <w:szCs w:val="22"/>
              </w:rPr>
            </w:pPr>
            <w:r w:rsidRPr="007101A4">
              <w:rPr>
                <w:rFonts w:ascii="Century Schoolbook" w:hAnsi="Century Schoolbook"/>
                <w:color w:val="auto"/>
                <w:sz w:val="22"/>
                <w:szCs w:val="22"/>
              </w:rPr>
              <w:t xml:space="preserve">This code  changes  </w:t>
            </w:r>
            <w:r w:rsidR="00737B22">
              <w:rPr>
                <w:rFonts w:ascii="Courier New" w:hAnsi="Courier New"/>
                <w:bCs/>
                <w:color w:val="auto"/>
                <w:sz w:val="22"/>
                <w:szCs w:val="22"/>
              </w:rPr>
              <w:t>both forward and right</w:t>
            </w:r>
          </w:p>
          <w:p w14:paraId="68DBEF01" w14:textId="77777777" w:rsidR="00737B22" w:rsidRDefault="00737B22" w:rsidP="00621B37">
            <w:pPr>
              <w:pStyle w:val="TextBody"/>
              <w:shd w:val="clear" w:color="auto" w:fill="FFFFFE"/>
              <w:spacing w:after="0" w:line="240" w:lineRule="auto"/>
              <w:rPr>
                <w:rFonts w:ascii="Courier New" w:hAnsi="Courier New"/>
                <w:bCs/>
                <w:color w:val="auto"/>
                <w:sz w:val="22"/>
                <w:szCs w:val="22"/>
              </w:rPr>
            </w:pPr>
          </w:p>
          <w:p w14:paraId="586CE14A" w14:textId="77777777" w:rsidR="00621B37" w:rsidRPr="00737B22" w:rsidRDefault="00621B37" w:rsidP="00621B37">
            <w:pPr>
              <w:pStyle w:val="TextBody"/>
              <w:shd w:val="clear" w:color="auto" w:fill="FFFFFE"/>
              <w:spacing w:after="0" w:line="240" w:lineRule="auto"/>
              <w:rPr>
                <w:rFonts w:ascii="Courier New" w:hAnsi="Courier New"/>
                <w:bCs/>
                <w:color w:val="auto"/>
                <w:sz w:val="22"/>
                <w:szCs w:val="22"/>
              </w:rPr>
            </w:pPr>
            <w:r w:rsidRPr="00737B22">
              <w:rPr>
                <w:rFonts w:ascii="Courier New" w:hAnsi="Courier New"/>
                <w:bCs/>
                <w:color w:val="auto"/>
                <w:sz w:val="22"/>
                <w:szCs w:val="22"/>
              </w:rPr>
              <w:t>for</w:t>
            </w:r>
            <w:r w:rsidRPr="00737B22">
              <w:rPr>
                <w:rFonts w:ascii="Calibri;sans-serif" w:hAnsi="Calibri;sans-serif"/>
                <w:bCs/>
                <w:color w:val="auto"/>
                <w:sz w:val="22"/>
                <w:szCs w:val="22"/>
              </w:rPr>
              <w:t> </w:t>
            </w:r>
            <w:proofErr w:type="spellStart"/>
            <w:r w:rsidRPr="00737B22">
              <w:rPr>
                <w:rFonts w:ascii="Courier New" w:hAnsi="Courier New"/>
                <w:bCs/>
                <w:color w:val="auto"/>
                <w:sz w:val="22"/>
                <w:szCs w:val="22"/>
              </w:rPr>
              <w:t>i</w:t>
            </w:r>
            <w:proofErr w:type="spellEnd"/>
            <w:r w:rsidRPr="00737B22">
              <w:rPr>
                <w:rFonts w:ascii="Courier New" w:hAnsi="Courier New"/>
                <w:bCs/>
                <w:color w:val="auto"/>
                <w:sz w:val="22"/>
                <w:szCs w:val="22"/>
              </w:rPr>
              <w:t> in</w:t>
            </w:r>
            <w:r w:rsidRPr="00737B22">
              <w:rPr>
                <w:rFonts w:ascii="Calibri;sans-serif" w:hAnsi="Calibri;sans-serif"/>
                <w:bCs/>
                <w:color w:val="auto"/>
                <w:sz w:val="22"/>
                <w:szCs w:val="22"/>
              </w:rPr>
              <w:t> </w:t>
            </w:r>
            <w:r w:rsidRPr="00737B22">
              <w:rPr>
                <w:rFonts w:ascii="Courier New" w:hAnsi="Courier New"/>
                <w:bCs/>
                <w:color w:val="auto"/>
                <w:sz w:val="22"/>
                <w:szCs w:val="22"/>
              </w:rPr>
              <w:t>range(0,300,5):</w:t>
            </w:r>
          </w:p>
          <w:p w14:paraId="640BAB3F" w14:textId="77777777" w:rsidR="00621B37" w:rsidRPr="00737B22" w:rsidRDefault="00621B37" w:rsidP="00621B37">
            <w:pPr>
              <w:pStyle w:val="TextBody"/>
              <w:shd w:val="clear" w:color="auto" w:fill="FFFFFE"/>
              <w:spacing w:after="0" w:line="240" w:lineRule="auto"/>
              <w:rPr>
                <w:rFonts w:ascii="Courier New" w:hAnsi="Courier New"/>
                <w:bCs/>
                <w:color w:val="auto"/>
                <w:sz w:val="22"/>
                <w:szCs w:val="22"/>
              </w:rPr>
            </w:pPr>
            <w:r w:rsidRPr="00737B22">
              <w:rPr>
                <w:bCs/>
                <w:color w:val="auto"/>
                <w:sz w:val="22"/>
                <w:szCs w:val="22"/>
              </w:rPr>
              <w:t>     </w:t>
            </w:r>
            <w:proofErr w:type="spellStart"/>
            <w:r w:rsidRPr="00737B22">
              <w:rPr>
                <w:rFonts w:ascii="Courier New" w:hAnsi="Courier New"/>
                <w:bCs/>
                <w:color w:val="auto"/>
                <w:sz w:val="22"/>
                <w:szCs w:val="22"/>
              </w:rPr>
              <w:t>t.forward</w:t>
            </w:r>
            <w:proofErr w:type="spellEnd"/>
            <w:r w:rsidRPr="00737B22">
              <w:rPr>
                <w:rFonts w:ascii="Courier New" w:hAnsi="Courier New"/>
                <w:bCs/>
                <w:color w:val="auto"/>
                <w:sz w:val="22"/>
                <w:szCs w:val="22"/>
              </w:rPr>
              <w:t>(</w:t>
            </w:r>
            <w:r w:rsidRPr="00737B22">
              <w:rPr>
                <w:rFonts w:ascii="Courier New" w:hAnsi="Courier New"/>
                <w:b/>
                <w:bCs/>
                <w:color w:val="auto"/>
                <w:sz w:val="22"/>
                <w:szCs w:val="22"/>
              </w:rPr>
              <w:t>20</w:t>
            </w:r>
            <w:r w:rsidRPr="00737B22">
              <w:rPr>
                <w:rFonts w:ascii="Courier New" w:hAnsi="Courier New"/>
                <w:bCs/>
                <w:color w:val="auto"/>
                <w:sz w:val="22"/>
                <w:szCs w:val="22"/>
              </w:rPr>
              <w:t>)</w:t>
            </w:r>
          </w:p>
          <w:p w14:paraId="2EB58826" w14:textId="77777777" w:rsidR="00737B22" w:rsidRPr="00737B22" w:rsidRDefault="00621B37" w:rsidP="00621B37">
            <w:pPr>
              <w:pStyle w:val="TextBody"/>
              <w:shd w:val="clear" w:color="auto" w:fill="FFFFFE"/>
              <w:spacing w:after="0" w:line="240" w:lineRule="auto"/>
              <w:rPr>
                <w:rFonts w:ascii="Courier New" w:hAnsi="Courier New"/>
                <w:color w:val="auto"/>
                <w:sz w:val="22"/>
                <w:szCs w:val="22"/>
              </w:rPr>
            </w:pPr>
            <w:r w:rsidRPr="00737B22">
              <w:rPr>
                <w:bCs/>
                <w:color w:val="auto"/>
                <w:sz w:val="22"/>
                <w:szCs w:val="22"/>
              </w:rPr>
              <w:t xml:space="preserve">     </w:t>
            </w:r>
            <w:proofErr w:type="spellStart"/>
            <w:r w:rsidRPr="00737B22">
              <w:rPr>
                <w:rFonts w:ascii="Courier New" w:hAnsi="Courier New"/>
                <w:bCs/>
                <w:color w:val="auto"/>
                <w:sz w:val="22"/>
                <w:szCs w:val="22"/>
              </w:rPr>
              <w:t>t.right</w:t>
            </w:r>
            <w:proofErr w:type="spellEnd"/>
            <w:r w:rsidRPr="00737B22">
              <w:rPr>
                <w:rFonts w:ascii="Courier New" w:hAnsi="Courier New"/>
                <w:bCs/>
                <w:color w:val="auto"/>
                <w:sz w:val="22"/>
                <w:szCs w:val="22"/>
              </w:rPr>
              <w:t>(</w:t>
            </w:r>
            <w:r w:rsidRPr="00737B22">
              <w:rPr>
                <w:rFonts w:ascii="Courier New" w:hAnsi="Courier New"/>
                <w:b/>
                <w:bCs/>
                <w:color w:val="auto"/>
                <w:sz w:val="22"/>
                <w:szCs w:val="22"/>
              </w:rPr>
              <w:t>10</w:t>
            </w:r>
            <w:r w:rsidRPr="00737B22">
              <w:rPr>
                <w:rFonts w:ascii="Courier New" w:hAnsi="Courier New"/>
                <w:bCs/>
                <w:color w:val="auto"/>
                <w:sz w:val="22"/>
                <w:szCs w:val="22"/>
              </w:rPr>
              <w:t>)</w:t>
            </w:r>
          </w:p>
          <w:p w14:paraId="0534E1BD" w14:textId="77777777" w:rsidR="00621B37" w:rsidRPr="007101A4" w:rsidRDefault="00621B37" w:rsidP="00621B37">
            <w:pPr>
              <w:jc w:val="both"/>
            </w:pPr>
          </w:p>
        </w:tc>
        <w:tc>
          <w:tcPr>
            <w:tcW w:w="3600" w:type="dxa"/>
          </w:tcPr>
          <w:p w14:paraId="58C4D185" w14:textId="77777777" w:rsidR="00621B37" w:rsidRPr="007101A4" w:rsidRDefault="00621B37" w:rsidP="00621B37">
            <w:pPr>
              <w:jc w:val="both"/>
            </w:pPr>
            <w:r w:rsidRPr="007101A4">
              <w:rPr>
                <w:noProof/>
              </w:rPr>
              <w:drawing>
                <wp:inline distT="0" distB="0" distL="0" distR="0" wp14:anchorId="2FFFB1B8" wp14:editId="7F51BC14">
                  <wp:extent cx="1203960" cy="10509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36171" t="55126" r="37299" b="7178"/>
                          <a:stretch/>
                        </pic:blipFill>
                        <pic:spPr bwMode="auto">
                          <a:xfrm>
                            <a:off x="0" y="0"/>
                            <a:ext cx="1276335" cy="1114100"/>
                          </a:xfrm>
                          <a:prstGeom prst="rect">
                            <a:avLst/>
                          </a:prstGeom>
                          <a:ln>
                            <a:noFill/>
                          </a:ln>
                          <a:extLst>
                            <a:ext uri="{53640926-AAD7-44D8-BBD7-CCE9431645EC}">
                              <a14:shadowObscured xmlns:a14="http://schemas.microsoft.com/office/drawing/2010/main"/>
                            </a:ext>
                          </a:extLst>
                        </pic:spPr>
                      </pic:pic>
                    </a:graphicData>
                  </a:graphic>
                </wp:inline>
              </w:drawing>
            </w:r>
          </w:p>
        </w:tc>
      </w:tr>
      <w:tr w:rsidR="00E8546A" w:rsidRPr="007101A4" w14:paraId="4D416073" w14:textId="77777777" w:rsidTr="00E8546A">
        <w:tc>
          <w:tcPr>
            <w:tcW w:w="5755" w:type="dxa"/>
          </w:tcPr>
          <w:p w14:paraId="474F055D" w14:textId="77777777" w:rsidR="00621B37" w:rsidRPr="007101A4" w:rsidRDefault="00621B37" w:rsidP="00621B37">
            <w:pPr>
              <w:shd w:val="clear" w:color="auto" w:fill="FFFFFE"/>
              <w:spacing w:line="285" w:lineRule="atLeast"/>
              <w:rPr>
                <w:rFonts w:ascii="Courier New" w:eastAsia="Times New Roman" w:hAnsi="Courier New" w:cs="Courier New"/>
                <w:sz w:val="21"/>
                <w:szCs w:val="21"/>
                <w:lang w:val="en-US" w:eastAsia="en-US" w:bidi="ar-SA"/>
              </w:rPr>
            </w:pPr>
            <w:r w:rsidRPr="007101A4">
              <w:rPr>
                <w:rFonts w:ascii="Courier New" w:eastAsia="Times New Roman" w:hAnsi="Courier New" w:cs="Courier New"/>
                <w:sz w:val="21"/>
                <w:szCs w:val="21"/>
                <w:lang w:val="en-US" w:eastAsia="en-US" w:bidi="ar-SA"/>
              </w:rPr>
              <w:t xml:space="preserve">NOW GO ON, BE ADVENTOUROUS, TRY </w:t>
            </w:r>
            <w:proofErr w:type="gramStart"/>
            <w:r w:rsidRPr="007101A4">
              <w:rPr>
                <w:rFonts w:ascii="Courier New" w:eastAsia="Times New Roman" w:hAnsi="Courier New" w:cs="Courier New"/>
                <w:sz w:val="21"/>
                <w:szCs w:val="21"/>
                <w:lang w:val="en-US" w:eastAsia="en-US" w:bidi="ar-SA"/>
              </w:rPr>
              <w:t>OUT !!!</w:t>
            </w:r>
            <w:proofErr w:type="gramEnd"/>
          </w:p>
          <w:p w14:paraId="3D8D8A37" w14:textId="77777777" w:rsidR="00621B37" w:rsidRPr="007101A4" w:rsidRDefault="00621B37" w:rsidP="00621B37">
            <w:pPr>
              <w:shd w:val="clear" w:color="auto" w:fill="FFFFFE"/>
              <w:spacing w:line="285" w:lineRule="atLeast"/>
              <w:rPr>
                <w:rFonts w:ascii="Courier New" w:eastAsia="Times New Roman" w:hAnsi="Courier New" w:cs="Courier New"/>
                <w:sz w:val="21"/>
                <w:szCs w:val="21"/>
                <w:lang w:val="en-US" w:eastAsia="en-US" w:bidi="ar-SA"/>
              </w:rPr>
            </w:pPr>
            <w:r w:rsidRPr="007101A4">
              <w:rPr>
                <w:rFonts w:ascii="Courier New" w:eastAsia="Times New Roman" w:hAnsi="Courier New" w:cs="Courier New"/>
                <w:sz w:val="21"/>
                <w:szCs w:val="21"/>
                <w:lang w:val="en-US" w:eastAsia="en-US" w:bidi="ar-SA"/>
              </w:rPr>
              <w:t>for i in </w:t>
            </w:r>
            <w:proofErr w:type="gramStart"/>
            <w:r w:rsidRPr="007101A4">
              <w:rPr>
                <w:rFonts w:ascii="Courier New" w:eastAsia="Times New Roman" w:hAnsi="Courier New" w:cs="Courier New"/>
                <w:sz w:val="21"/>
                <w:szCs w:val="21"/>
                <w:lang w:val="en-US" w:eastAsia="en-US" w:bidi="ar-SA"/>
              </w:rPr>
              <w:t>range(</w:t>
            </w:r>
            <w:proofErr w:type="gramEnd"/>
            <w:r w:rsidRPr="007101A4">
              <w:rPr>
                <w:rFonts w:ascii="Courier New" w:eastAsia="Times New Roman" w:hAnsi="Courier New" w:cs="Courier New"/>
                <w:sz w:val="21"/>
                <w:szCs w:val="21"/>
                <w:lang w:val="en-US" w:eastAsia="en-US" w:bidi="ar-SA"/>
              </w:rPr>
              <w:t>0,300,5):</w:t>
            </w:r>
          </w:p>
          <w:p w14:paraId="79FC3A1E" w14:textId="77777777" w:rsidR="00621B37" w:rsidRPr="007101A4" w:rsidRDefault="00621B37" w:rsidP="00621B37">
            <w:pPr>
              <w:shd w:val="clear" w:color="auto" w:fill="FFFFFE"/>
              <w:spacing w:line="285" w:lineRule="atLeast"/>
              <w:rPr>
                <w:rFonts w:ascii="Courier New" w:eastAsia="Times New Roman" w:hAnsi="Courier New" w:cs="Courier New"/>
                <w:sz w:val="21"/>
                <w:szCs w:val="21"/>
                <w:lang w:val="en-US" w:eastAsia="en-US" w:bidi="ar-SA"/>
              </w:rPr>
            </w:pPr>
            <w:r w:rsidRPr="007101A4">
              <w:rPr>
                <w:rFonts w:ascii="Courier New" w:eastAsia="Times New Roman" w:hAnsi="Courier New" w:cs="Courier New"/>
                <w:sz w:val="21"/>
                <w:szCs w:val="21"/>
                <w:lang w:val="en-US" w:eastAsia="en-US" w:bidi="ar-SA"/>
              </w:rPr>
              <w:t>     </w:t>
            </w:r>
            <w:proofErr w:type="spellStart"/>
            <w:r w:rsidRPr="007101A4">
              <w:rPr>
                <w:rFonts w:ascii="Courier New" w:eastAsia="Times New Roman" w:hAnsi="Courier New" w:cs="Courier New"/>
                <w:sz w:val="21"/>
                <w:szCs w:val="21"/>
                <w:lang w:val="en-US" w:eastAsia="en-US" w:bidi="ar-SA"/>
              </w:rPr>
              <w:t>t.</w:t>
            </w:r>
            <w:proofErr w:type="gramStart"/>
            <w:r w:rsidRPr="007101A4">
              <w:rPr>
                <w:rFonts w:ascii="Courier New" w:eastAsia="Times New Roman" w:hAnsi="Courier New" w:cs="Courier New"/>
                <w:sz w:val="21"/>
                <w:szCs w:val="21"/>
                <w:lang w:val="en-US" w:eastAsia="en-US" w:bidi="ar-SA"/>
              </w:rPr>
              <w:t>forward</w:t>
            </w:r>
            <w:proofErr w:type="spellEnd"/>
            <w:r w:rsidRPr="007101A4">
              <w:rPr>
                <w:rFonts w:ascii="Courier New" w:eastAsia="Times New Roman" w:hAnsi="Courier New" w:cs="Courier New"/>
                <w:sz w:val="21"/>
                <w:szCs w:val="21"/>
                <w:lang w:val="en-US" w:eastAsia="en-US" w:bidi="ar-SA"/>
              </w:rPr>
              <w:t>(</w:t>
            </w:r>
            <w:proofErr w:type="gramEnd"/>
            <w:r w:rsidRPr="007101A4">
              <w:rPr>
                <w:rFonts w:ascii="Courier New" w:eastAsia="Times New Roman" w:hAnsi="Courier New" w:cs="Courier New"/>
                <w:sz w:val="21"/>
                <w:szCs w:val="21"/>
                <w:lang w:val="en-US" w:eastAsia="en-US" w:bidi="ar-SA"/>
              </w:rPr>
              <w:t>50)</w:t>
            </w:r>
          </w:p>
          <w:p w14:paraId="5C4E7E71" w14:textId="77777777" w:rsidR="00621B37" w:rsidRPr="007101A4" w:rsidRDefault="00621B37" w:rsidP="00621B37">
            <w:pPr>
              <w:shd w:val="clear" w:color="auto" w:fill="FFFFFE"/>
              <w:spacing w:line="285" w:lineRule="atLeast"/>
              <w:rPr>
                <w:rFonts w:ascii="Courier New" w:eastAsia="Times New Roman" w:hAnsi="Courier New" w:cs="Courier New"/>
                <w:sz w:val="21"/>
                <w:szCs w:val="21"/>
                <w:lang w:val="en-US" w:eastAsia="en-US" w:bidi="ar-SA"/>
              </w:rPr>
            </w:pPr>
            <w:r w:rsidRPr="007101A4">
              <w:rPr>
                <w:rFonts w:ascii="Courier New" w:eastAsia="Times New Roman" w:hAnsi="Courier New" w:cs="Courier New"/>
                <w:sz w:val="21"/>
                <w:szCs w:val="21"/>
                <w:lang w:val="en-US" w:eastAsia="en-US" w:bidi="ar-SA"/>
              </w:rPr>
              <w:t>     </w:t>
            </w:r>
            <w:proofErr w:type="spellStart"/>
            <w:proofErr w:type="gramStart"/>
            <w:r w:rsidRPr="007101A4">
              <w:rPr>
                <w:rFonts w:ascii="Courier New" w:eastAsia="Times New Roman" w:hAnsi="Courier New" w:cs="Courier New"/>
                <w:sz w:val="21"/>
                <w:szCs w:val="21"/>
                <w:lang w:val="en-US" w:eastAsia="en-US" w:bidi="ar-SA"/>
              </w:rPr>
              <w:t>t.right</w:t>
            </w:r>
            <w:proofErr w:type="spellEnd"/>
            <w:proofErr w:type="gramEnd"/>
            <w:r w:rsidRPr="007101A4">
              <w:rPr>
                <w:rFonts w:ascii="Courier New" w:eastAsia="Times New Roman" w:hAnsi="Courier New" w:cs="Courier New"/>
                <w:sz w:val="21"/>
                <w:szCs w:val="21"/>
                <w:lang w:val="en-US" w:eastAsia="en-US" w:bidi="ar-SA"/>
              </w:rPr>
              <w:t>(90)</w:t>
            </w:r>
          </w:p>
          <w:p w14:paraId="4A55A478" w14:textId="77777777" w:rsidR="00621B37" w:rsidRPr="007101A4" w:rsidRDefault="00621B37" w:rsidP="00621B37">
            <w:pPr>
              <w:shd w:val="clear" w:color="auto" w:fill="FFFFFE"/>
              <w:spacing w:line="285" w:lineRule="atLeast"/>
              <w:rPr>
                <w:rFonts w:ascii="Courier New" w:eastAsia="Times New Roman" w:hAnsi="Courier New" w:cs="Courier New"/>
                <w:sz w:val="21"/>
                <w:szCs w:val="21"/>
                <w:lang w:val="en-US" w:eastAsia="en-US" w:bidi="ar-SA"/>
              </w:rPr>
            </w:pPr>
            <w:r w:rsidRPr="007101A4">
              <w:rPr>
                <w:rFonts w:ascii="Courier New" w:eastAsia="Times New Roman" w:hAnsi="Courier New" w:cs="Courier New"/>
                <w:sz w:val="21"/>
                <w:szCs w:val="21"/>
                <w:lang w:val="en-US" w:eastAsia="en-US" w:bidi="ar-SA"/>
              </w:rPr>
              <w:t>     </w:t>
            </w:r>
            <w:proofErr w:type="spellStart"/>
            <w:r w:rsidRPr="007101A4">
              <w:rPr>
                <w:rFonts w:ascii="Courier New" w:eastAsia="Times New Roman" w:hAnsi="Courier New" w:cs="Courier New"/>
                <w:sz w:val="21"/>
                <w:szCs w:val="21"/>
                <w:lang w:val="en-US" w:eastAsia="en-US" w:bidi="ar-SA"/>
              </w:rPr>
              <w:t>t.</w:t>
            </w:r>
            <w:proofErr w:type="gramStart"/>
            <w:r w:rsidRPr="007101A4">
              <w:rPr>
                <w:rFonts w:ascii="Courier New" w:eastAsia="Times New Roman" w:hAnsi="Courier New" w:cs="Courier New"/>
                <w:sz w:val="21"/>
                <w:szCs w:val="21"/>
                <w:lang w:val="en-US" w:eastAsia="en-US" w:bidi="ar-SA"/>
              </w:rPr>
              <w:t>forward</w:t>
            </w:r>
            <w:proofErr w:type="spellEnd"/>
            <w:r w:rsidRPr="007101A4">
              <w:rPr>
                <w:rFonts w:ascii="Courier New" w:eastAsia="Times New Roman" w:hAnsi="Courier New" w:cs="Courier New"/>
                <w:sz w:val="21"/>
                <w:szCs w:val="21"/>
                <w:lang w:val="en-US" w:eastAsia="en-US" w:bidi="ar-SA"/>
              </w:rPr>
              <w:t>(</w:t>
            </w:r>
            <w:proofErr w:type="gramEnd"/>
            <w:r w:rsidRPr="007101A4">
              <w:rPr>
                <w:rFonts w:ascii="Courier New" w:eastAsia="Times New Roman" w:hAnsi="Courier New" w:cs="Courier New"/>
                <w:sz w:val="21"/>
                <w:szCs w:val="21"/>
                <w:lang w:val="en-US" w:eastAsia="en-US" w:bidi="ar-SA"/>
              </w:rPr>
              <w:t>50)</w:t>
            </w:r>
          </w:p>
          <w:p w14:paraId="52936D41" w14:textId="77777777" w:rsidR="00621B37" w:rsidRPr="007101A4" w:rsidRDefault="00621B37" w:rsidP="00621B37">
            <w:pPr>
              <w:shd w:val="clear" w:color="auto" w:fill="FFFFFE"/>
              <w:spacing w:line="285" w:lineRule="atLeast"/>
              <w:rPr>
                <w:rFonts w:ascii="Century Schoolbook" w:hAnsi="Century Schoolbook"/>
                <w:sz w:val="22"/>
                <w:szCs w:val="22"/>
              </w:rPr>
            </w:pPr>
            <w:r w:rsidRPr="007101A4">
              <w:rPr>
                <w:rFonts w:ascii="Courier New" w:eastAsia="Times New Roman" w:hAnsi="Courier New" w:cs="Courier New"/>
                <w:sz w:val="21"/>
                <w:szCs w:val="21"/>
                <w:lang w:val="en-US" w:eastAsia="en-US" w:bidi="ar-SA"/>
              </w:rPr>
              <w:t>     </w:t>
            </w:r>
            <w:proofErr w:type="spellStart"/>
            <w:proofErr w:type="gramStart"/>
            <w:r w:rsidRPr="007101A4">
              <w:rPr>
                <w:rFonts w:ascii="Courier New" w:eastAsia="Times New Roman" w:hAnsi="Courier New" w:cs="Courier New"/>
                <w:sz w:val="21"/>
                <w:szCs w:val="21"/>
                <w:lang w:val="en-US" w:eastAsia="en-US" w:bidi="ar-SA"/>
              </w:rPr>
              <w:t>t.left</w:t>
            </w:r>
            <w:proofErr w:type="spellEnd"/>
            <w:proofErr w:type="gramEnd"/>
            <w:r w:rsidRPr="007101A4">
              <w:rPr>
                <w:rFonts w:ascii="Courier New" w:eastAsia="Times New Roman" w:hAnsi="Courier New" w:cs="Courier New"/>
                <w:sz w:val="21"/>
                <w:szCs w:val="21"/>
                <w:lang w:val="en-US" w:eastAsia="en-US" w:bidi="ar-SA"/>
              </w:rPr>
              <w:t>(60)</w:t>
            </w:r>
          </w:p>
        </w:tc>
        <w:tc>
          <w:tcPr>
            <w:tcW w:w="3600" w:type="dxa"/>
          </w:tcPr>
          <w:p w14:paraId="7CD33266" w14:textId="77777777" w:rsidR="00621B37" w:rsidRPr="007101A4" w:rsidRDefault="00621B37" w:rsidP="00E8546A">
            <w:pPr>
              <w:jc w:val="center"/>
              <w:rPr>
                <w:noProof/>
                <w:lang w:val="en-US" w:eastAsia="en-US" w:bidi="ar-SA"/>
              </w:rPr>
            </w:pPr>
            <w:r w:rsidRPr="007101A4">
              <w:rPr>
                <w:noProof/>
              </w:rPr>
              <w:drawing>
                <wp:anchor distT="0" distB="0" distL="114300" distR="114300" simplePos="0" relativeHeight="251676672" behindDoc="1" locked="0" layoutInCell="1" allowOverlap="1" wp14:anchorId="7DA93C1B" wp14:editId="6073C6ED">
                  <wp:simplePos x="0" y="0"/>
                  <wp:positionH relativeFrom="column">
                    <wp:posOffset>0</wp:posOffset>
                  </wp:positionH>
                  <wp:positionV relativeFrom="paragraph">
                    <wp:posOffset>43180</wp:posOffset>
                  </wp:positionV>
                  <wp:extent cx="1203960" cy="1082040"/>
                  <wp:effectExtent l="0" t="0" r="0" b="3810"/>
                  <wp:wrapTight wrapText="bothSides">
                    <wp:wrapPolygon edited="0">
                      <wp:start x="0" y="0"/>
                      <wp:lineTo x="0" y="21296"/>
                      <wp:lineTo x="21190" y="21296"/>
                      <wp:lineTo x="21190" y="0"/>
                      <wp:lineTo x="0" y="0"/>
                    </wp:wrapPolygon>
                  </wp:wrapTight>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cstate="print">
                            <a:extLst>
                              <a:ext uri="{28A0092B-C50C-407E-A947-70E740481C1C}">
                                <a14:useLocalDpi xmlns:a14="http://schemas.microsoft.com/office/drawing/2010/main" val="0"/>
                              </a:ext>
                            </a:extLst>
                          </a:blip>
                          <a:srcRect l="30069" t="54923" r="40830" b="2517"/>
                          <a:stretch/>
                        </pic:blipFill>
                        <pic:spPr bwMode="auto">
                          <a:xfrm flipV="1">
                            <a:off x="0" y="0"/>
                            <a:ext cx="1203960" cy="10820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bl>
    <w:p w14:paraId="601DFD1C" w14:textId="77777777" w:rsidR="00AE56D0" w:rsidRDefault="00AE56D0" w:rsidP="00E8546A">
      <w:pPr>
        <w:jc w:val="center"/>
        <w:rPr>
          <w:rFonts w:ascii="Century725 Cn BT" w:hAnsi="Century725 Cn BT"/>
          <w:b/>
          <w:bCs/>
          <w:sz w:val="44"/>
          <w:szCs w:val="44"/>
        </w:rPr>
      </w:pPr>
    </w:p>
    <w:p w14:paraId="7983F322" w14:textId="77777777" w:rsidR="00AE56D0" w:rsidRDefault="00AE56D0">
      <w:pPr>
        <w:rPr>
          <w:rFonts w:ascii="Century725 Cn BT" w:hAnsi="Century725 Cn BT"/>
          <w:b/>
          <w:bCs/>
          <w:sz w:val="44"/>
          <w:szCs w:val="44"/>
        </w:rPr>
      </w:pPr>
      <w:r>
        <w:rPr>
          <w:rFonts w:ascii="Century725 Cn BT" w:hAnsi="Century725 Cn BT"/>
          <w:b/>
          <w:bCs/>
          <w:sz w:val="44"/>
          <w:szCs w:val="44"/>
        </w:rPr>
        <w:br w:type="page"/>
      </w:r>
    </w:p>
    <w:p w14:paraId="561368FE" w14:textId="77777777" w:rsidR="00E8546A" w:rsidRPr="002118F6" w:rsidRDefault="00E8546A" w:rsidP="00E8546A">
      <w:pPr>
        <w:jc w:val="center"/>
        <w:rPr>
          <w:rFonts w:ascii="Century725 Cn BT" w:hAnsi="Century725 Cn BT"/>
          <w:b/>
          <w:bCs/>
          <w:sz w:val="44"/>
          <w:szCs w:val="44"/>
        </w:rPr>
      </w:pPr>
      <w:r w:rsidRPr="002118F6">
        <w:rPr>
          <w:rFonts w:ascii="Century725 Cn BT" w:hAnsi="Century725 Cn BT"/>
          <w:b/>
          <w:bCs/>
          <w:sz w:val="44"/>
          <w:szCs w:val="44"/>
        </w:rPr>
        <w:lastRenderedPageBreak/>
        <w:t>Chapter 2: Quick Taste -2</w:t>
      </w:r>
    </w:p>
    <w:p w14:paraId="41AFCC0A" w14:textId="77777777" w:rsidR="00621B37" w:rsidRPr="002118F6" w:rsidRDefault="00E8546A" w:rsidP="005E010E">
      <w:pPr>
        <w:pStyle w:val="Heading1"/>
      </w:pPr>
      <w:r w:rsidRPr="002118F6">
        <w:t>2.1 Some Selected Features of Python</w:t>
      </w:r>
    </w:p>
    <w:p w14:paraId="10336777" w14:textId="77777777" w:rsidR="00621B37" w:rsidRPr="002937B4" w:rsidRDefault="00621B37" w:rsidP="00A35969">
      <w:pPr>
        <w:spacing w:after="0"/>
        <w:jc w:val="both"/>
        <w:rPr>
          <w:rFonts w:ascii="Century Schoolbook" w:hAnsi="Century Schoolbook"/>
          <w:sz w:val="24"/>
          <w:szCs w:val="24"/>
        </w:rPr>
      </w:pPr>
      <w:r w:rsidRPr="002937B4">
        <w:rPr>
          <w:rFonts w:ascii="Century Schoolbook" w:hAnsi="Century Schoolbook"/>
          <w:sz w:val="24"/>
          <w:szCs w:val="24"/>
        </w:rPr>
        <w:t xml:space="preserve">So </w:t>
      </w:r>
      <w:proofErr w:type="gramStart"/>
      <w:r w:rsidRPr="002937B4">
        <w:rPr>
          <w:rFonts w:ascii="Century Schoolbook" w:hAnsi="Century Schoolbook"/>
          <w:sz w:val="24"/>
          <w:szCs w:val="24"/>
        </w:rPr>
        <w:t>far</w:t>
      </w:r>
      <w:proofErr w:type="gramEnd"/>
      <w:r w:rsidRPr="002937B4">
        <w:rPr>
          <w:rFonts w:ascii="Century Schoolbook" w:hAnsi="Century Schoolbook"/>
          <w:sz w:val="24"/>
          <w:szCs w:val="24"/>
        </w:rPr>
        <w:t xml:space="preserve"> we</w:t>
      </w:r>
      <w:r w:rsidR="00E8546A" w:rsidRPr="002937B4">
        <w:rPr>
          <w:rFonts w:ascii="Century Schoolbook" w:hAnsi="Century Schoolbook"/>
          <w:sz w:val="24"/>
          <w:szCs w:val="24"/>
        </w:rPr>
        <w:t xml:space="preserve"> were confined to playing with </w:t>
      </w:r>
      <w:r w:rsidRPr="002937B4">
        <w:rPr>
          <w:rFonts w:ascii="Courier New" w:hAnsi="Courier New" w:cs="Courier New"/>
          <w:b/>
          <w:bCs/>
        </w:rPr>
        <w:t xml:space="preserve">for </w:t>
      </w:r>
      <w:r w:rsidR="00E8546A" w:rsidRPr="002937B4">
        <w:rPr>
          <w:rFonts w:ascii="Courier New" w:hAnsi="Courier New" w:cs="Courier New"/>
          <w:b/>
          <w:bCs/>
        </w:rPr>
        <w:t xml:space="preserve">i </w:t>
      </w:r>
      <w:r w:rsidRPr="002937B4">
        <w:rPr>
          <w:rFonts w:ascii="Courier New" w:hAnsi="Courier New" w:cs="Courier New"/>
          <w:b/>
          <w:bCs/>
        </w:rPr>
        <w:t>in range (</w:t>
      </w:r>
      <w:r w:rsidR="00AE56D0">
        <w:rPr>
          <w:rFonts w:ascii="Courier New" w:hAnsi="Courier New" w:cs="Courier New"/>
          <w:b/>
          <w:bCs/>
        </w:rPr>
        <w:t>start, end-1, step</w:t>
      </w:r>
      <w:r w:rsidRPr="002937B4">
        <w:rPr>
          <w:rFonts w:ascii="Courier New" w:hAnsi="Courier New" w:cs="Courier New"/>
          <w:b/>
          <w:bCs/>
        </w:rPr>
        <w:t>)</w:t>
      </w:r>
      <w:r w:rsidRPr="002937B4">
        <w:rPr>
          <w:rFonts w:ascii="Century Schoolbook" w:hAnsi="Century Schoolbook"/>
          <w:b/>
          <w:bCs/>
          <w:sz w:val="24"/>
          <w:szCs w:val="24"/>
        </w:rPr>
        <w:t xml:space="preserve"> </w:t>
      </w:r>
      <w:r w:rsidRPr="002937B4">
        <w:rPr>
          <w:rFonts w:ascii="Century Schoolbook" w:hAnsi="Century Schoolbook"/>
          <w:sz w:val="24"/>
          <w:szCs w:val="24"/>
        </w:rPr>
        <w:t xml:space="preserve">code alone. </w:t>
      </w:r>
      <w:r w:rsidRPr="002937B4">
        <w:rPr>
          <w:rFonts w:ascii="Century Schoolbook" w:hAnsi="Century Schoolbook"/>
          <w:b/>
          <w:bCs/>
          <w:sz w:val="24"/>
          <w:szCs w:val="24"/>
        </w:rPr>
        <w:t xml:space="preserve"> </w:t>
      </w:r>
      <w:r w:rsidRPr="002937B4">
        <w:rPr>
          <w:rFonts w:ascii="Century Schoolbook" w:hAnsi="Century Schoolbook"/>
          <w:sz w:val="24"/>
          <w:szCs w:val="24"/>
        </w:rPr>
        <w:t xml:space="preserve">To diversify our examples, we introduce some selected Python features. </w:t>
      </w:r>
    </w:p>
    <w:p w14:paraId="1F14ECD1" w14:textId="77777777" w:rsidR="00E8546A" w:rsidRDefault="00E8546A" w:rsidP="00A35969">
      <w:pPr>
        <w:spacing w:after="0"/>
        <w:jc w:val="both"/>
        <w:rPr>
          <w:rFonts w:ascii="Century Schoolbook" w:hAnsi="Century Schoolbook"/>
          <w:b/>
          <w:bCs/>
          <w:u w:val="single"/>
        </w:rPr>
      </w:pPr>
    </w:p>
    <w:p w14:paraId="56210C55" w14:textId="2E43DB22" w:rsidR="005E010E" w:rsidRDefault="00A35969" w:rsidP="005E010E">
      <w:pPr>
        <w:pStyle w:val="Heading1"/>
        <w:rPr>
          <w:rFonts w:ascii="Century Schoolbook" w:hAnsi="Century Schoolbook"/>
        </w:rPr>
      </w:pPr>
      <w:r w:rsidRPr="002118F6">
        <w:t>2.2</w:t>
      </w:r>
      <w:r w:rsidR="00E8546A" w:rsidRPr="002118F6">
        <w:t xml:space="preserve"> </w:t>
      </w:r>
      <w:r w:rsidR="005E010E" w:rsidRPr="002118F6">
        <w:t>Arithmetic Operators</w:t>
      </w:r>
      <w:r w:rsidR="00621B37" w:rsidRPr="002118F6">
        <w:t xml:space="preserve"> in </w:t>
      </w:r>
      <w:r w:rsidR="005E010E" w:rsidRPr="002118F6">
        <w:t>Python</w:t>
      </w:r>
      <w:r w:rsidR="005E010E" w:rsidRPr="00F90798">
        <w:rPr>
          <w:rFonts w:ascii="Century Schoolbook" w:hAnsi="Century Schoolbook"/>
        </w:rPr>
        <w:t>:</w:t>
      </w:r>
      <w:r w:rsidR="002937B4">
        <w:rPr>
          <w:rFonts w:ascii="Century Schoolbook" w:hAnsi="Century Schoolbook"/>
        </w:rPr>
        <w:t xml:space="preserve"> </w:t>
      </w:r>
    </w:p>
    <w:p w14:paraId="00CDC454" w14:textId="61AD72FC" w:rsidR="00621B37" w:rsidRPr="00F90798" w:rsidRDefault="002937B4" w:rsidP="00621B37">
      <w:pPr>
        <w:spacing w:after="0"/>
        <w:jc w:val="both"/>
        <w:rPr>
          <w:rFonts w:ascii="Century Schoolbook" w:hAnsi="Century Schoolbook"/>
          <w:b/>
        </w:rPr>
      </w:pPr>
      <w:r>
        <w:rPr>
          <w:rFonts w:ascii="Century Schoolbook" w:hAnsi="Century Schoolbook"/>
        </w:rPr>
        <w:t xml:space="preserve">+, -, *, /, % </w:t>
      </w:r>
      <w:r w:rsidR="00621B37" w:rsidRPr="00F90798">
        <w:rPr>
          <w:rFonts w:ascii="Century Schoolbook" w:hAnsi="Century Schoolbook"/>
        </w:rPr>
        <w:t xml:space="preserve">and </w:t>
      </w:r>
      <w:r>
        <w:rPr>
          <w:rFonts w:ascii="Century Schoolbook" w:hAnsi="Century Schoolbook"/>
        </w:rPr>
        <w:t>**.  All of these ex</w:t>
      </w:r>
      <w:r w:rsidRPr="00F90798">
        <w:rPr>
          <w:rFonts w:ascii="Century Schoolbook" w:hAnsi="Century Schoolbook"/>
        </w:rPr>
        <w:t>cept</w:t>
      </w:r>
      <w:r w:rsidR="00621B37" w:rsidRPr="00F90798">
        <w:rPr>
          <w:rFonts w:ascii="Century Schoolbook" w:hAnsi="Century Schoolbook"/>
        </w:rPr>
        <w:t xml:space="preserve"> the last </w:t>
      </w:r>
      <w:r>
        <w:rPr>
          <w:rFonts w:ascii="Century Schoolbook" w:hAnsi="Century Schoolbook"/>
        </w:rPr>
        <w:t>two</w:t>
      </w:r>
      <w:r w:rsidR="00621B37" w:rsidRPr="00F90798">
        <w:rPr>
          <w:rFonts w:ascii="Century Schoolbook" w:hAnsi="Century Schoolbook"/>
        </w:rPr>
        <w:t xml:space="preserve"> </w:t>
      </w:r>
      <w:r>
        <w:rPr>
          <w:rFonts w:ascii="Century Schoolbook" w:hAnsi="Century Schoolbook"/>
        </w:rPr>
        <w:t xml:space="preserve">are </w:t>
      </w:r>
      <w:r w:rsidR="00621B37" w:rsidRPr="00F90798">
        <w:rPr>
          <w:rFonts w:ascii="Century Schoolbook" w:hAnsi="Century Schoolbook"/>
        </w:rPr>
        <w:t xml:space="preserve">common. </w:t>
      </w:r>
      <w:r>
        <w:rPr>
          <w:rFonts w:ascii="Century Schoolbook" w:hAnsi="Century Schoolbook"/>
        </w:rPr>
        <w:t>** stands for exponentiation. 5**2 gives 25.  % is deceiving, as an operator it has</w:t>
      </w:r>
      <w:r w:rsidRPr="00F90798">
        <w:rPr>
          <w:rFonts w:ascii="Century Schoolbook" w:hAnsi="Century Schoolbook"/>
        </w:rPr>
        <w:t xml:space="preserve"> </w:t>
      </w:r>
      <w:r w:rsidRPr="00E8546A">
        <w:rPr>
          <w:rFonts w:ascii="Century Schoolbook" w:hAnsi="Century Schoolbook"/>
          <w:b/>
        </w:rPr>
        <w:t xml:space="preserve">nothing to do with percentage. </w:t>
      </w:r>
      <w:r>
        <w:rPr>
          <w:rFonts w:ascii="Century Schoolbook" w:hAnsi="Century Schoolbook"/>
        </w:rPr>
        <w:t xml:space="preserve"> </w:t>
      </w:r>
      <w:r w:rsidR="00621B37" w:rsidRPr="00F90798">
        <w:rPr>
          <w:rFonts w:ascii="Century Schoolbook" w:hAnsi="Century Schoolbook"/>
        </w:rPr>
        <w:t xml:space="preserve">Please note that the operator % </w:t>
      </w:r>
      <w:r>
        <w:rPr>
          <w:rFonts w:ascii="Century Schoolbook" w:hAnsi="Century Schoolbook"/>
        </w:rPr>
        <w:t xml:space="preserve">is read </w:t>
      </w:r>
      <w:r w:rsidR="00621B37" w:rsidRPr="00F90798">
        <w:rPr>
          <w:rFonts w:ascii="Century Schoolbook" w:hAnsi="Century Schoolbook"/>
        </w:rPr>
        <w:t xml:space="preserve">as </w:t>
      </w:r>
      <w:r w:rsidR="00621B37" w:rsidRPr="00F90798">
        <w:rPr>
          <w:rFonts w:ascii="Century Schoolbook" w:hAnsi="Century Schoolbook"/>
          <w:b/>
        </w:rPr>
        <w:t>mod.</w:t>
      </w:r>
      <w:r>
        <w:rPr>
          <w:rFonts w:ascii="Century Schoolbook" w:hAnsi="Century Schoolbook"/>
          <w:b/>
        </w:rPr>
        <w:t xml:space="preserve"> It is to be understood in contrast with /.</w:t>
      </w:r>
    </w:p>
    <w:p w14:paraId="70F1790B" w14:textId="77777777" w:rsidR="00621B37" w:rsidRPr="00E8546A" w:rsidRDefault="002937B4" w:rsidP="00621B37">
      <w:pPr>
        <w:spacing w:after="0"/>
        <w:ind w:left="709"/>
        <w:jc w:val="both"/>
        <w:rPr>
          <w:rFonts w:ascii="Century Schoolbook" w:hAnsi="Century Schoolbook"/>
          <w:b/>
          <w:bCs/>
          <w:i/>
        </w:rPr>
      </w:pPr>
      <w:r>
        <w:rPr>
          <w:rFonts w:ascii="Century Schoolbook" w:hAnsi="Century Schoolbook"/>
          <w:i/>
        </w:rPr>
        <w:t>Recall that i</w:t>
      </w:r>
      <w:r w:rsidR="00621B37" w:rsidRPr="00E8546A">
        <w:rPr>
          <w:rFonts w:ascii="Century Schoolbook" w:hAnsi="Century Schoolbook"/>
          <w:i/>
        </w:rPr>
        <w:t xml:space="preserve">n school </w:t>
      </w:r>
      <w:proofErr w:type="spellStart"/>
      <w:r w:rsidR="00621B37" w:rsidRPr="00E8546A">
        <w:rPr>
          <w:rFonts w:ascii="Century Schoolbook" w:hAnsi="Century Schoolbook"/>
          <w:i/>
        </w:rPr>
        <w:t>maths</w:t>
      </w:r>
      <w:proofErr w:type="spellEnd"/>
      <w:r w:rsidR="00621B37" w:rsidRPr="00E8546A">
        <w:rPr>
          <w:rFonts w:ascii="Century Schoolbook" w:hAnsi="Century Schoolbook"/>
          <w:i/>
        </w:rPr>
        <w:t xml:space="preserve">, 9 divided by 4 gives </w:t>
      </w:r>
      <w:r w:rsidR="00621B37" w:rsidRPr="00E8546A">
        <w:rPr>
          <w:rFonts w:ascii="Century Schoolbook" w:hAnsi="Century Schoolbook"/>
          <w:b/>
          <w:bCs/>
          <w:i/>
        </w:rPr>
        <w:t>quotient of 2</w:t>
      </w:r>
      <w:r w:rsidR="00621B37" w:rsidRPr="00E8546A">
        <w:rPr>
          <w:rFonts w:ascii="Century Schoolbook" w:hAnsi="Century Schoolbook"/>
          <w:i/>
        </w:rPr>
        <w:t xml:space="preserve"> and </w:t>
      </w:r>
      <w:r w:rsidR="00621B37" w:rsidRPr="00E8546A">
        <w:rPr>
          <w:rFonts w:ascii="Century Schoolbook" w:hAnsi="Century Schoolbook"/>
          <w:b/>
          <w:bCs/>
          <w:i/>
        </w:rPr>
        <w:t xml:space="preserve">remainder of 1 </w:t>
      </w:r>
    </w:p>
    <w:p w14:paraId="7ABD937B" w14:textId="77777777" w:rsidR="00621B37" w:rsidRPr="00E8546A" w:rsidRDefault="00621B37" w:rsidP="00621B37">
      <w:pPr>
        <w:spacing w:after="0"/>
        <w:ind w:left="709"/>
        <w:jc w:val="both"/>
        <w:rPr>
          <w:rFonts w:ascii="Century Schoolbook" w:hAnsi="Century Schoolbook"/>
          <w:i/>
        </w:rPr>
      </w:pPr>
      <w:r w:rsidRPr="00E8546A">
        <w:rPr>
          <w:rFonts w:ascii="Century Schoolbook" w:hAnsi="Century Schoolbook"/>
          <w:i/>
        </w:rPr>
        <w:t>In calculators, 9 divided by 4 gives 2.25</w:t>
      </w:r>
    </w:p>
    <w:p w14:paraId="55CFBE0F" w14:textId="77777777" w:rsidR="00621B37" w:rsidRDefault="00621B37" w:rsidP="00621B37">
      <w:pPr>
        <w:spacing w:after="0"/>
        <w:jc w:val="both"/>
        <w:rPr>
          <w:rFonts w:ascii="Century Schoolbook" w:hAnsi="Century Schoolbook"/>
        </w:rPr>
      </w:pPr>
      <w:r w:rsidRPr="00F90798">
        <w:rPr>
          <w:rFonts w:ascii="Century Schoolbook" w:hAnsi="Century Schoolbook"/>
        </w:rPr>
        <w:t xml:space="preserve">In </w:t>
      </w:r>
      <w:proofErr w:type="gramStart"/>
      <w:r w:rsidRPr="00F90798">
        <w:rPr>
          <w:rFonts w:ascii="Century Schoolbook" w:hAnsi="Century Schoolbook"/>
        </w:rPr>
        <w:t xml:space="preserve">Python,   </w:t>
      </w:r>
      <w:proofErr w:type="gramEnd"/>
      <w:r w:rsidRPr="00F90798">
        <w:rPr>
          <w:rFonts w:ascii="Century Schoolbook" w:hAnsi="Century Schoolbook"/>
        </w:rPr>
        <w:t xml:space="preserve"> </w:t>
      </w:r>
      <w:r w:rsidR="002937B4">
        <w:rPr>
          <w:rFonts w:ascii="Century Schoolbook" w:hAnsi="Century Schoolbook"/>
        </w:rPr>
        <w:t>%   works like the</w:t>
      </w:r>
      <w:r w:rsidR="002937B4" w:rsidRPr="00F90798">
        <w:rPr>
          <w:rFonts w:ascii="Century Schoolbook" w:hAnsi="Century Schoolbook"/>
        </w:rPr>
        <w:t xml:space="preserve"> remainder in school </w:t>
      </w:r>
      <w:proofErr w:type="spellStart"/>
      <w:r w:rsidR="002937B4" w:rsidRPr="00F90798">
        <w:rPr>
          <w:rFonts w:ascii="Century Schoolbook" w:hAnsi="Century Schoolbook"/>
        </w:rPr>
        <w:t>maths</w:t>
      </w:r>
      <w:proofErr w:type="spellEnd"/>
      <w:r w:rsidR="002937B4">
        <w:rPr>
          <w:rFonts w:ascii="Century Schoolbook" w:hAnsi="Century Schoolbook"/>
        </w:rPr>
        <w:t xml:space="preserve"> and </w:t>
      </w:r>
      <w:proofErr w:type="gramStart"/>
      <w:r w:rsidRPr="00F90798">
        <w:rPr>
          <w:rFonts w:ascii="Century Schoolbook" w:hAnsi="Century Schoolbook"/>
        </w:rPr>
        <w:t>/  works</w:t>
      </w:r>
      <w:proofErr w:type="gramEnd"/>
      <w:r w:rsidRPr="00F90798">
        <w:rPr>
          <w:rFonts w:ascii="Century Schoolbook" w:hAnsi="Century Schoolbook"/>
        </w:rPr>
        <w:t xml:space="preserve"> like in ca</w:t>
      </w:r>
      <w:r w:rsidR="002937B4">
        <w:rPr>
          <w:rFonts w:ascii="Century Schoolbook" w:hAnsi="Century Schoolbook"/>
        </w:rPr>
        <w:t>lculators.</w:t>
      </w:r>
    </w:p>
    <w:p w14:paraId="1DBB2057" w14:textId="77777777" w:rsidR="002937B4" w:rsidRPr="00F90798" w:rsidRDefault="002937B4" w:rsidP="00621B37">
      <w:pPr>
        <w:spacing w:after="0"/>
        <w:jc w:val="both"/>
        <w:rPr>
          <w:rFonts w:ascii="Century Schoolbook" w:hAnsi="Century Schoolbook"/>
        </w:rPr>
      </w:pPr>
      <w:r>
        <w:rPr>
          <w:rFonts w:ascii="Century Schoolbook" w:hAnsi="Century Schoolbook"/>
        </w:rPr>
        <w:t xml:space="preserve">           5/2= 2.5        5%2 = 1</w:t>
      </w:r>
    </w:p>
    <w:p w14:paraId="2ED469BF" w14:textId="77777777" w:rsidR="00621B37" w:rsidRPr="00732F5E" w:rsidRDefault="00621B37" w:rsidP="00E8546A">
      <w:pPr>
        <w:spacing w:after="0"/>
        <w:jc w:val="both"/>
        <w:rPr>
          <w:rFonts w:ascii="Century Schoolbook" w:hAnsi="Century Schoolbook"/>
          <w:b/>
        </w:rPr>
      </w:pPr>
      <w:r>
        <w:rPr>
          <w:rFonts w:ascii="Arial Rounded MT Bold" w:hAnsi="Arial Rounded MT Bold" w:cs="Courier New"/>
          <w:b/>
          <w:color w:val="FFFFFF" w:themeColor="background1"/>
          <w:shd w:val="clear" w:color="auto" w:fill="000000" w:themeFill="text1"/>
        </w:rPr>
        <w:t>Exercise-4</w:t>
      </w:r>
      <w:r w:rsidRPr="00472A9D">
        <w:rPr>
          <w:rFonts w:ascii="Arial Rounded MT Bold" w:hAnsi="Arial Rounded MT Bold" w:cs="Courier New"/>
          <w:b/>
          <w:color w:val="FFFFFF" w:themeColor="background1"/>
          <w:shd w:val="clear" w:color="auto" w:fill="000000" w:themeFill="text1"/>
        </w:rPr>
        <w:t>:</w:t>
      </w:r>
      <w:r w:rsidRPr="00472A9D">
        <w:rPr>
          <w:color w:val="FFFFFF" w:themeColor="background1"/>
          <w:shd w:val="clear" w:color="auto" w:fill="000000" w:themeFill="text1"/>
        </w:rPr>
        <w:t xml:space="preserve"> </w:t>
      </w:r>
      <w:r w:rsidRPr="00E44177">
        <w:rPr>
          <w:b/>
        </w:rPr>
        <w:t xml:space="preserve"> </w:t>
      </w:r>
      <w:r w:rsidR="002937B4">
        <w:rPr>
          <w:rFonts w:ascii="Century Schoolbook" w:hAnsi="Century Schoolbook"/>
        </w:rPr>
        <w:t>Guess the result</w:t>
      </w:r>
      <w:r w:rsidR="00E8546A" w:rsidRPr="00F90798">
        <w:rPr>
          <w:rFonts w:ascii="Century Schoolbook" w:hAnsi="Century Schoolbook"/>
        </w:rPr>
        <w:t xml:space="preserve"> </w:t>
      </w:r>
      <w:r w:rsidR="002937B4">
        <w:rPr>
          <w:rFonts w:ascii="Century Schoolbook" w:hAnsi="Century Schoolbook"/>
        </w:rPr>
        <w:t xml:space="preserve">of division and mod given </w:t>
      </w:r>
      <w:proofErr w:type="gramStart"/>
      <w:r w:rsidR="002937B4">
        <w:rPr>
          <w:rFonts w:ascii="Century Schoolbook" w:hAnsi="Century Schoolbook"/>
        </w:rPr>
        <w:t>below, and</w:t>
      </w:r>
      <w:proofErr w:type="gramEnd"/>
      <w:r w:rsidR="00E8546A" w:rsidRPr="00F90798">
        <w:rPr>
          <w:rFonts w:ascii="Century Schoolbook" w:hAnsi="Century Schoolbook"/>
        </w:rPr>
        <w:t xml:space="preserve"> </w:t>
      </w:r>
      <w:r w:rsidR="002937B4">
        <w:rPr>
          <w:rFonts w:ascii="Century Schoolbook" w:hAnsi="Century Schoolbook"/>
        </w:rPr>
        <w:t>test out with Python</w:t>
      </w:r>
      <w:r w:rsidR="00E8546A">
        <w:rPr>
          <w:rFonts w:ascii="Century Schoolbook" w:hAnsi="Century Schoolbook"/>
        </w:rPr>
        <w:t>.</w:t>
      </w:r>
    </w:p>
    <w:tbl>
      <w:tblPr>
        <w:tblW w:w="0" w:type="auto"/>
        <w:tblInd w:w="50" w:type="dxa"/>
        <w:tblBorders>
          <w:top w:val="single" w:sz="2" w:space="0" w:color="000001"/>
          <w:left w:val="single" w:sz="2" w:space="0" w:color="000001"/>
          <w:bottom w:val="single" w:sz="2" w:space="0" w:color="000001"/>
          <w:right w:val="nil"/>
          <w:insideH w:val="single" w:sz="2" w:space="0" w:color="000001"/>
          <w:insideV w:val="nil"/>
        </w:tblBorders>
        <w:tblCellMar>
          <w:top w:w="55" w:type="dxa"/>
          <w:left w:w="48" w:type="dxa"/>
          <w:bottom w:w="55" w:type="dxa"/>
          <w:right w:w="55" w:type="dxa"/>
        </w:tblCellMar>
        <w:tblLook w:val="04A0" w:firstRow="1" w:lastRow="0" w:firstColumn="1" w:lastColumn="0" w:noHBand="0" w:noVBand="1"/>
      </w:tblPr>
      <w:tblGrid>
        <w:gridCol w:w="4257"/>
        <w:gridCol w:w="1810"/>
        <w:gridCol w:w="1800"/>
        <w:gridCol w:w="1437"/>
      </w:tblGrid>
      <w:tr w:rsidR="00621B37" w:rsidRPr="00F90798" w14:paraId="1119B8A3" w14:textId="77777777" w:rsidTr="002937B4">
        <w:tc>
          <w:tcPr>
            <w:tcW w:w="4257" w:type="dxa"/>
            <w:tcBorders>
              <w:top w:val="single" w:sz="2" w:space="0" w:color="000001"/>
              <w:left w:val="single" w:sz="2" w:space="0" w:color="000001"/>
              <w:bottom w:val="single" w:sz="2" w:space="0" w:color="000001"/>
              <w:right w:val="nil"/>
            </w:tcBorders>
            <w:shd w:val="clear" w:color="auto" w:fill="FFFFFF"/>
            <w:tcMar>
              <w:left w:w="48" w:type="dxa"/>
            </w:tcMar>
          </w:tcPr>
          <w:p w14:paraId="25E98A72" w14:textId="77777777" w:rsidR="00621B37" w:rsidRPr="00A83A2B" w:rsidRDefault="002937B4" w:rsidP="00A35969">
            <w:pPr>
              <w:pStyle w:val="TableContents"/>
              <w:jc w:val="both"/>
              <w:rPr>
                <w:rFonts w:ascii="Century725 Cn BT" w:hAnsi="Century725 Cn BT"/>
                <w:b/>
                <w:sz w:val="22"/>
                <w:szCs w:val="22"/>
              </w:rPr>
            </w:pPr>
            <w:r w:rsidRPr="00A83A2B">
              <w:rPr>
                <w:rFonts w:ascii="Century725 Cn BT" w:hAnsi="Century725 Cn BT"/>
                <w:b/>
                <w:sz w:val="22"/>
                <w:szCs w:val="22"/>
              </w:rPr>
              <w:t>Operation</w:t>
            </w:r>
          </w:p>
        </w:tc>
        <w:tc>
          <w:tcPr>
            <w:tcW w:w="1810" w:type="dxa"/>
            <w:tcBorders>
              <w:top w:val="single" w:sz="2" w:space="0" w:color="000001"/>
              <w:left w:val="single" w:sz="2" w:space="0" w:color="000001"/>
              <w:bottom w:val="single" w:sz="2" w:space="0" w:color="000001"/>
              <w:right w:val="nil"/>
            </w:tcBorders>
            <w:shd w:val="clear" w:color="auto" w:fill="FFFFFF"/>
            <w:tcMar>
              <w:left w:w="48" w:type="dxa"/>
            </w:tcMar>
          </w:tcPr>
          <w:p w14:paraId="0B710AE3" w14:textId="77777777" w:rsidR="00621B37" w:rsidRPr="00A83A2B" w:rsidRDefault="002937B4" w:rsidP="002937B4">
            <w:pPr>
              <w:pStyle w:val="TableContents"/>
              <w:rPr>
                <w:rFonts w:ascii="Century725 Cn BT" w:hAnsi="Century725 Cn BT"/>
                <w:b/>
                <w:sz w:val="22"/>
                <w:szCs w:val="22"/>
              </w:rPr>
            </w:pPr>
            <w:r w:rsidRPr="00A83A2B">
              <w:rPr>
                <w:rFonts w:ascii="Century725 Cn BT" w:hAnsi="Century725 Cn BT"/>
                <w:b/>
                <w:sz w:val="22"/>
                <w:szCs w:val="22"/>
              </w:rPr>
              <w:t>Result (guess)</w:t>
            </w:r>
          </w:p>
        </w:tc>
        <w:tc>
          <w:tcPr>
            <w:tcW w:w="1800" w:type="dxa"/>
            <w:tcBorders>
              <w:top w:val="single" w:sz="2" w:space="0" w:color="000001"/>
              <w:left w:val="single" w:sz="2" w:space="0" w:color="000001"/>
              <w:bottom w:val="single" w:sz="2" w:space="0" w:color="000001"/>
              <w:right w:val="nil"/>
            </w:tcBorders>
            <w:shd w:val="clear" w:color="auto" w:fill="FFFFFF"/>
            <w:tcMar>
              <w:left w:w="48" w:type="dxa"/>
            </w:tcMar>
          </w:tcPr>
          <w:p w14:paraId="0ABB6748" w14:textId="77777777" w:rsidR="00621B37" w:rsidRPr="00A83A2B" w:rsidRDefault="00621B37" w:rsidP="00A35969">
            <w:pPr>
              <w:pStyle w:val="TableContents"/>
              <w:jc w:val="both"/>
              <w:rPr>
                <w:rFonts w:ascii="Century725 Cn BT" w:hAnsi="Century725 Cn BT"/>
                <w:b/>
                <w:sz w:val="22"/>
                <w:szCs w:val="22"/>
              </w:rPr>
            </w:pPr>
            <w:r w:rsidRPr="00A83A2B">
              <w:rPr>
                <w:rFonts w:ascii="Century725 Cn BT" w:hAnsi="Century725 Cn BT"/>
                <w:b/>
                <w:sz w:val="22"/>
                <w:szCs w:val="22"/>
              </w:rPr>
              <w:t>Code</w:t>
            </w:r>
          </w:p>
        </w:tc>
        <w:tc>
          <w:tcPr>
            <w:tcW w:w="1437" w:type="dxa"/>
            <w:tcBorders>
              <w:top w:val="single" w:sz="2" w:space="0" w:color="000001"/>
              <w:left w:val="single" w:sz="2" w:space="0" w:color="000001"/>
              <w:bottom w:val="single" w:sz="2" w:space="0" w:color="000001"/>
              <w:right w:val="single" w:sz="2" w:space="0" w:color="000001"/>
            </w:tcBorders>
            <w:shd w:val="clear" w:color="auto" w:fill="FFFFFF"/>
            <w:tcMar>
              <w:left w:w="48" w:type="dxa"/>
            </w:tcMar>
          </w:tcPr>
          <w:p w14:paraId="5275ED34" w14:textId="77777777" w:rsidR="00621B37" w:rsidRPr="00A83A2B" w:rsidRDefault="00621B37" w:rsidP="00A35969">
            <w:pPr>
              <w:pStyle w:val="TableContents"/>
              <w:jc w:val="both"/>
              <w:rPr>
                <w:rFonts w:ascii="Century725 Cn BT" w:hAnsi="Century725 Cn BT"/>
                <w:b/>
                <w:sz w:val="22"/>
                <w:szCs w:val="22"/>
              </w:rPr>
            </w:pPr>
            <w:r w:rsidRPr="00A83A2B">
              <w:rPr>
                <w:rFonts w:ascii="Century725 Cn BT" w:hAnsi="Century725 Cn BT"/>
                <w:b/>
                <w:sz w:val="22"/>
                <w:szCs w:val="22"/>
              </w:rPr>
              <w:t>Remarks</w:t>
            </w:r>
          </w:p>
        </w:tc>
      </w:tr>
      <w:tr w:rsidR="00E8546A" w:rsidRPr="00F90798" w14:paraId="4E76297D" w14:textId="77777777" w:rsidTr="002937B4">
        <w:tc>
          <w:tcPr>
            <w:tcW w:w="4257" w:type="dxa"/>
            <w:tcBorders>
              <w:top w:val="nil"/>
              <w:left w:val="single" w:sz="2" w:space="0" w:color="000001"/>
              <w:bottom w:val="single" w:sz="2" w:space="0" w:color="000001"/>
              <w:right w:val="nil"/>
            </w:tcBorders>
            <w:shd w:val="clear" w:color="auto" w:fill="FFFFFF"/>
            <w:tcMar>
              <w:left w:w="48" w:type="dxa"/>
            </w:tcMar>
          </w:tcPr>
          <w:p w14:paraId="22CD0967" w14:textId="77777777" w:rsidR="00E8546A" w:rsidRPr="00A83A2B" w:rsidRDefault="00E8546A" w:rsidP="00A35969">
            <w:pPr>
              <w:pStyle w:val="TableContents"/>
              <w:jc w:val="both"/>
              <w:rPr>
                <w:rFonts w:ascii="Century725 Cn BT" w:hAnsi="Century725 Cn BT"/>
                <w:sz w:val="22"/>
                <w:szCs w:val="22"/>
              </w:rPr>
            </w:pPr>
            <w:r w:rsidRPr="00A83A2B">
              <w:rPr>
                <w:rFonts w:ascii="Century725 Cn BT" w:hAnsi="Century725 Cn BT"/>
                <w:sz w:val="22"/>
                <w:szCs w:val="22"/>
              </w:rPr>
              <w:t>Divide 9 by 4</w:t>
            </w:r>
          </w:p>
        </w:tc>
        <w:tc>
          <w:tcPr>
            <w:tcW w:w="1810" w:type="dxa"/>
            <w:tcBorders>
              <w:top w:val="nil"/>
              <w:left w:val="single" w:sz="2" w:space="0" w:color="000001"/>
              <w:bottom w:val="single" w:sz="2" w:space="0" w:color="000001"/>
              <w:right w:val="nil"/>
            </w:tcBorders>
            <w:shd w:val="clear" w:color="auto" w:fill="FFFFFF"/>
            <w:tcMar>
              <w:left w:w="48" w:type="dxa"/>
            </w:tcMar>
          </w:tcPr>
          <w:p w14:paraId="2EEE7322" w14:textId="77777777" w:rsidR="00E8546A" w:rsidRPr="00A83A2B" w:rsidRDefault="00E8546A" w:rsidP="00A35969">
            <w:pPr>
              <w:pStyle w:val="TableContents"/>
              <w:jc w:val="both"/>
              <w:rPr>
                <w:rFonts w:ascii="Century725 Cn BT" w:hAnsi="Century725 Cn BT"/>
                <w:sz w:val="22"/>
                <w:szCs w:val="22"/>
              </w:rPr>
            </w:pPr>
          </w:p>
        </w:tc>
        <w:tc>
          <w:tcPr>
            <w:tcW w:w="1800" w:type="dxa"/>
            <w:tcBorders>
              <w:top w:val="nil"/>
              <w:left w:val="single" w:sz="2" w:space="0" w:color="000001"/>
              <w:bottom w:val="single" w:sz="2" w:space="0" w:color="000001"/>
              <w:right w:val="nil"/>
            </w:tcBorders>
            <w:shd w:val="clear" w:color="auto" w:fill="FFFFFF"/>
            <w:tcMar>
              <w:left w:w="48" w:type="dxa"/>
            </w:tcMar>
          </w:tcPr>
          <w:p w14:paraId="0CC3BA78" w14:textId="77777777" w:rsidR="00E8546A" w:rsidRPr="00523B57" w:rsidRDefault="002937B4" w:rsidP="00A35969">
            <w:pPr>
              <w:pStyle w:val="TableContents"/>
              <w:jc w:val="both"/>
              <w:rPr>
                <w:rFonts w:ascii="Courier New" w:hAnsi="Courier New" w:cs="Courier New"/>
                <w:sz w:val="22"/>
                <w:szCs w:val="22"/>
              </w:rPr>
            </w:pPr>
            <w:r>
              <w:rPr>
                <w:rFonts w:ascii="Courier New" w:hAnsi="Courier New" w:cs="Courier New"/>
                <w:sz w:val="22"/>
                <w:szCs w:val="22"/>
              </w:rPr>
              <w:t>print</w:t>
            </w:r>
            <w:r w:rsidR="00A83A2B">
              <w:rPr>
                <w:rFonts w:ascii="Courier New" w:hAnsi="Courier New" w:cs="Courier New"/>
                <w:sz w:val="22"/>
                <w:szCs w:val="22"/>
              </w:rPr>
              <w:t>(9</w:t>
            </w:r>
            <w:r>
              <w:rPr>
                <w:rFonts w:ascii="Courier New" w:hAnsi="Courier New" w:cs="Courier New"/>
                <w:sz w:val="22"/>
                <w:szCs w:val="22"/>
              </w:rPr>
              <w:t>/4)</w:t>
            </w:r>
          </w:p>
        </w:tc>
        <w:tc>
          <w:tcPr>
            <w:tcW w:w="1437" w:type="dxa"/>
            <w:tcBorders>
              <w:top w:val="nil"/>
              <w:left w:val="single" w:sz="2" w:space="0" w:color="000001"/>
              <w:bottom w:val="single" w:sz="2" w:space="0" w:color="000001"/>
              <w:right w:val="single" w:sz="2" w:space="0" w:color="000001"/>
            </w:tcBorders>
            <w:shd w:val="clear" w:color="auto" w:fill="FFFFFF"/>
            <w:tcMar>
              <w:left w:w="48" w:type="dxa"/>
            </w:tcMar>
          </w:tcPr>
          <w:p w14:paraId="4BD53C46" w14:textId="77777777" w:rsidR="00E8546A" w:rsidRPr="00523B57" w:rsidRDefault="00E8546A" w:rsidP="00A35969">
            <w:pPr>
              <w:pStyle w:val="TableContents"/>
              <w:jc w:val="both"/>
              <w:rPr>
                <w:rFonts w:ascii="Century Schoolbook" w:hAnsi="Century Schoolbook"/>
                <w:sz w:val="22"/>
                <w:szCs w:val="22"/>
              </w:rPr>
            </w:pPr>
          </w:p>
        </w:tc>
      </w:tr>
      <w:tr w:rsidR="00621B37" w:rsidRPr="00F90798" w14:paraId="39AEF91E" w14:textId="77777777" w:rsidTr="002937B4">
        <w:tc>
          <w:tcPr>
            <w:tcW w:w="4257" w:type="dxa"/>
            <w:tcBorders>
              <w:top w:val="nil"/>
              <w:left w:val="single" w:sz="2" w:space="0" w:color="000001"/>
              <w:bottom w:val="single" w:sz="2" w:space="0" w:color="000001"/>
              <w:right w:val="nil"/>
            </w:tcBorders>
            <w:shd w:val="clear" w:color="auto" w:fill="FFFFFF"/>
            <w:tcMar>
              <w:left w:w="48" w:type="dxa"/>
            </w:tcMar>
          </w:tcPr>
          <w:p w14:paraId="26227502" w14:textId="77777777" w:rsidR="00621B37" w:rsidRPr="00A83A2B" w:rsidRDefault="00E8546A" w:rsidP="00A35969">
            <w:pPr>
              <w:pStyle w:val="TableContents"/>
              <w:jc w:val="both"/>
              <w:rPr>
                <w:rFonts w:ascii="Century725 Cn BT" w:hAnsi="Century725 Cn BT"/>
                <w:sz w:val="22"/>
                <w:szCs w:val="22"/>
              </w:rPr>
            </w:pPr>
            <w:r w:rsidRPr="00A83A2B">
              <w:rPr>
                <w:rFonts w:ascii="Century725 Cn BT" w:hAnsi="Century725 Cn BT"/>
                <w:sz w:val="22"/>
                <w:szCs w:val="22"/>
              </w:rPr>
              <w:t>Divide 8</w:t>
            </w:r>
            <w:r w:rsidR="00621B37" w:rsidRPr="00A83A2B">
              <w:rPr>
                <w:rFonts w:ascii="Century725 Cn BT" w:hAnsi="Century725 Cn BT"/>
                <w:sz w:val="22"/>
                <w:szCs w:val="22"/>
              </w:rPr>
              <w:t xml:space="preserve"> by 4</w:t>
            </w:r>
          </w:p>
        </w:tc>
        <w:tc>
          <w:tcPr>
            <w:tcW w:w="1810" w:type="dxa"/>
            <w:tcBorders>
              <w:top w:val="nil"/>
              <w:left w:val="single" w:sz="2" w:space="0" w:color="000001"/>
              <w:bottom w:val="single" w:sz="2" w:space="0" w:color="000001"/>
              <w:right w:val="nil"/>
            </w:tcBorders>
            <w:shd w:val="clear" w:color="auto" w:fill="FFFFFF"/>
            <w:tcMar>
              <w:left w:w="48" w:type="dxa"/>
            </w:tcMar>
          </w:tcPr>
          <w:p w14:paraId="12EF83FA" w14:textId="77777777" w:rsidR="00621B37" w:rsidRPr="00A83A2B" w:rsidRDefault="00621B37" w:rsidP="00A35969">
            <w:pPr>
              <w:pStyle w:val="TableContents"/>
              <w:jc w:val="both"/>
              <w:rPr>
                <w:rFonts w:ascii="Century725 Cn BT" w:hAnsi="Century725 Cn BT"/>
                <w:sz w:val="22"/>
                <w:szCs w:val="22"/>
              </w:rPr>
            </w:pPr>
          </w:p>
        </w:tc>
        <w:tc>
          <w:tcPr>
            <w:tcW w:w="1800" w:type="dxa"/>
            <w:tcBorders>
              <w:top w:val="nil"/>
              <w:left w:val="single" w:sz="2" w:space="0" w:color="000001"/>
              <w:bottom w:val="single" w:sz="2" w:space="0" w:color="000001"/>
              <w:right w:val="nil"/>
            </w:tcBorders>
            <w:shd w:val="clear" w:color="auto" w:fill="FFFFFF"/>
            <w:tcMar>
              <w:left w:w="48" w:type="dxa"/>
            </w:tcMar>
          </w:tcPr>
          <w:p w14:paraId="09A6D4C8" w14:textId="77777777" w:rsidR="00621B37" w:rsidRPr="00523B57" w:rsidRDefault="00621B37" w:rsidP="00A83A2B">
            <w:pPr>
              <w:pStyle w:val="TableContents"/>
              <w:jc w:val="both"/>
              <w:rPr>
                <w:rFonts w:ascii="Courier New" w:hAnsi="Courier New" w:cs="Courier New"/>
                <w:sz w:val="22"/>
                <w:szCs w:val="22"/>
              </w:rPr>
            </w:pPr>
            <w:r w:rsidRPr="00523B57">
              <w:rPr>
                <w:rFonts w:ascii="Courier New" w:hAnsi="Courier New" w:cs="Courier New"/>
                <w:sz w:val="22"/>
                <w:szCs w:val="22"/>
              </w:rPr>
              <w:t>print(</w:t>
            </w:r>
            <w:r w:rsidR="00A83A2B">
              <w:rPr>
                <w:rFonts w:ascii="Courier New" w:hAnsi="Courier New" w:cs="Courier New"/>
                <w:sz w:val="22"/>
                <w:szCs w:val="22"/>
              </w:rPr>
              <w:t>8</w:t>
            </w:r>
            <w:r w:rsidRPr="00523B57">
              <w:rPr>
                <w:rFonts w:ascii="Courier New" w:hAnsi="Courier New" w:cs="Courier New"/>
                <w:sz w:val="22"/>
                <w:szCs w:val="22"/>
              </w:rPr>
              <w:t>/4)</w:t>
            </w:r>
          </w:p>
        </w:tc>
        <w:tc>
          <w:tcPr>
            <w:tcW w:w="1437" w:type="dxa"/>
            <w:tcBorders>
              <w:top w:val="nil"/>
              <w:left w:val="single" w:sz="2" w:space="0" w:color="000001"/>
              <w:bottom w:val="single" w:sz="2" w:space="0" w:color="000001"/>
              <w:right w:val="single" w:sz="2" w:space="0" w:color="000001"/>
            </w:tcBorders>
            <w:shd w:val="clear" w:color="auto" w:fill="FFFFFF"/>
            <w:tcMar>
              <w:left w:w="48" w:type="dxa"/>
            </w:tcMar>
          </w:tcPr>
          <w:p w14:paraId="603DB0A8" w14:textId="77777777" w:rsidR="00621B37" w:rsidRPr="00523B57" w:rsidRDefault="00621B37" w:rsidP="00A35969">
            <w:pPr>
              <w:pStyle w:val="TableContents"/>
              <w:jc w:val="both"/>
              <w:rPr>
                <w:rFonts w:ascii="Century Schoolbook" w:hAnsi="Century Schoolbook"/>
                <w:sz w:val="22"/>
                <w:szCs w:val="22"/>
              </w:rPr>
            </w:pPr>
          </w:p>
        </w:tc>
      </w:tr>
      <w:tr w:rsidR="00621B37" w:rsidRPr="00F90798" w14:paraId="28301CB9" w14:textId="77777777" w:rsidTr="002937B4">
        <w:tc>
          <w:tcPr>
            <w:tcW w:w="4257" w:type="dxa"/>
            <w:tcBorders>
              <w:top w:val="nil"/>
              <w:left w:val="single" w:sz="2" w:space="0" w:color="000001"/>
              <w:bottom w:val="single" w:sz="2" w:space="0" w:color="000001"/>
              <w:right w:val="nil"/>
            </w:tcBorders>
            <w:shd w:val="clear" w:color="auto" w:fill="FFFFFF"/>
            <w:tcMar>
              <w:left w:w="48" w:type="dxa"/>
            </w:tcMar>
          </w:tcPr>
          <w:p w14:paraId="0897D6CF" w14:textId="77777777" w:rsidR="00621B37" w:rsidRPr="00A83A2B" w:rsidRDefault="00621B37" w:rsidP="00A35969">
            <w:pPr>
              <w:pStyle w:val="TableContents"/>
              <w:jc w:val="both"/>
              <w:rPr>
                <w:rFonts w:ascii="Century725 Cn BT" w:hAnsi="Century725 Cn BT"/>
                <w:sz w:val="22"/>
                <w:szCs w:val="22"/>
              </w:rPr>
            </w:pPr>
            <w:r w:rsidRPr="00A83A2B">
              <w:rPr>
                <w:rFonts w:ascii="Century725 Cn BT" w:hAnsi="Century725 Cn BT"/>
                <w:sz w:val="22"/>
                <w:szCs w:val="22"/>
              </w:rPr>
              <w:t>Remainder of division of 9 by 4</w:t>
            </w:r>
          </w:p>
        </w:tc>
        <w:tc>
          <w:tcPr>
            <w:tcW w:w="1810" w:type="dxa"/>
            <w:tcBorders>
              <w:top w:val="nil"/>
              <w:left w:val="single" w:sz="2" w:space="0" w:color="000001"/>
              <w:bottom w:val="single" w:sz="2" w:space="0" w:color="000001"/>
              <w:right w:val="nil"/>
            </w:tcBorders>
            <w:shd w:val="clear" w:color="auto" w:fill="FFFFFF"/>
            <w:tcMar>
              <w:left w:w="48" w:type="dxa"/>
            </w:tcMar>
          </w:tcPr>
          <w:p w14:paraId="44186DAF" w14:textId="77777777" w:rsidR="00621B37" w:rsidRPr="00A83A2B" w:rsidRDefault="00621B37" w:rsidP="00A35969">
            <w:pPr>
              <w:pStyle w:val="TableContents"/>
              <w:jc w:val="both"/>
              <w:rPr>
                <w:rFonts w:ascii="Century725 Cn BT" w:hAnsi="Century725 Cn BT"/>
                <w:sz w:val="22"/>
                <w:szCs w:val="22"/>
              </w:rPr>
            </w:pPr>
          </w:p>
        </w:tc>
        <w:tc>
          <w:tcPr>
            <w:tcW w:w="1800" w:type="dxa"/>
            <w:tcBorders>
              <w:top w:val="nil"/>
              <w:left w:val="single" w:sz="2" w:space="0" w:color="000001"/>
              <w:bottom w:val="single" w:sz="2" w:space="0" w:color="000001"/>
              <w:right w:val="nil"/>
            </w:tcBorders>
            <w:shd w:val="clear" w:color="auto" w:fill="FFFFFF"/>
            <w:tcMar>
              <w:left w:w="48" w:type="dxa"/>
            </w:tcMar>
          </w:tcPr>
          <w:p w14:paraId="7834AC09" w14:textId="56BBD2D6" w:rsidR="00621B37" w:rsidRPr="00523B57" w:rsidRDefault="00621B37" w:rsidP="00A35969">
            <w:pPr>
              <w:pStyle w:val="TableContents"/>
              <w:jc w:val="both"/>
              <w:rPr>
                <w:rFonts w:ascii="Courier New" w:hAnsi="Courier New" w:cs="Courier New"/>
                <w:sz w:val="22"/>
                <w:szCs w:val="22"/>
              </w:rPr>
            </w:pPr>
            <w:r w:rsidRPr="00523B57">
              <w:rPr>
                <w:rFonts w:ascii="Courier New" w:hAnsi="Courier New" w:cs="Courier New"/>
                <w:sz w:val="22"/>
                <w:szCs w:val="22"/>
              </w:rPr>
              <w:t>print(</w:t>
            </w:r>
            <w:r w:rsidR="00D62A65">
              <w:rPr>
                <w:rFonts w:ascii="Courier New" w:hAnsi="Courier New" w:cs="Courier New"/>
                <w:sz w:val="22"/>
                <w:szCs w:val="22"/>
              </w:rPr>
              <w:t>9</w:t>
            </w:r>
            <w:r w:rsidRPr="00523B57">
              <w:rPr>
                <w:rFonts w:ascii="Courier New" w:hAnsi="Courier New" w:cs="Courier New"/>
                <w:sz w:val="22"/>
                <w:szCs w:val="22"/>
              </w:rPr>
              <w:t>%4)</w:t>
            </w:r>
          </w:p>
        </w:tc>
        <w:tc>
          <w:tcPr>
            <w:tcW w:w="1437" w:type="dxa"/>
            <w:tcBorders>
              <w:top w:val="nil"/>
              <w:left w:val="single" w:sz="2" w:space="0" w:color="000001"/>
              <w:bottom w:val="single" w:sz="2" w:space="0" w:color="000001"/>
              <w:right w:val="single" w:sz="2" w:space="0" w:color="000001"/>
            </w:tcBorders>
            <w:shd w:val="clear" w:color="auto" w:fill="FFFFFF"/>
            <w:tcMar>
              <w:left w:w="48" w:type="dxa"/>
            </w:tcMar>
          </w:tcPr>
          <w:p w14:paraId="17B8D0D4" w14:textId="77777777" w:rsidR="00621B37" w:rsidRPr="00523B57" w:rsidRDefault="00621B37" w:rsidP="00A35969">
            <w:pPr>
              <w:pStyle w:val="TableContents"/>
              <w:jc w:val="both"/>
              <w:rPr>
                <w:rFonts w:ascii="Century Schoolbook" w:hAnsi="Century Schoolbook"/>
                <w:sz w:val="22"/>
                <w:szCs w:val="22"/>
              </w:rPr>
            </w:pPr>
          </w:p>
        </w:tc>
      </w:tr>
      <w:tr w:rsidR="00621B37" w:rsidRPr="00F90798" w14:paraId="7794AA21" w14:textId="77777777" w:rsidTr="002937B4">
        <w:tc>
          <w:tcPr>
            <w:tcW w:w="4257" w:type="dxa"/>
            <w:tcBorders>
              <w:top w:val="nil"/>
              <w:left w:val="single" w:sz="2" w:space="0" w:color="000001"/>
              <w:bottom w:val="single" w:sz="2" w:space="0" w:color="000001"/>
              <w:right w:val="nil"/>
            </w:tcBorders>
            <w:shd w:val="clear" w:color="auto" w:fill="FFFFFF"/>
            <w:tcMar>
              <w:left w:w="48" w:type="dxa"/>
            </w:tcMar>
          </w:tcPr>
          <w:p w14:paraId="58CAB887" w14:textId="77777777" w:rsidR="00621B37" w:rsidRPr="00A83A2B" w:rsidRDefault="00621B37" w:rsidP="00A35969">
            <w:pPr>
              <w:pStyle w:val="TableContents"/>
              <w:jc w:val="both"/>
              <w:rPr>
                <w:rFonts w:ascii="Century725 Cn BT" w:hAnsi="Century725 Cn BT"/>
                <w:sz w:val="22"/>
                <w:szCs w:val="22"/>
              </w:rPr>
            </w:pPr>
            <w:r w:rsidRPr="00A83A2B">
              <w:rPr>
                <w:rFonts w:ascii="Century725 Cn BT" w:hAnsi="Century725 Cn BT"/>
                <w:sz w:val="22"/>
                <w:szCs w:val="22"/>
              </w:rPr>
              <w:t>Remainder of division of 8 by 4</w:t>
            </w:r>
          </w:p>
        </w:tc>
        <w:tc>
          <w:tcPr>
            <w:tcW w:w="1810" w:type="dxa"/>
            <w:tcBorders>
              <w:top w:val="nil"/>
              <w:left w:val="single" w:sz="2" w:space="0" w:color="000001"/>
              <w:bottom w:val="single" w:sz="2" w:space="0" w:color="000001"/>
              <w:right w:val="nil"/>
            </w:tcBorders>
            <w:shd w:val="clear" w:color="auto" w:fill="FFFFFF"/>
            <w:tcMar>
              <w:left w:w="48" w:type="dxa"/>
            </w:tcMar>
          </w:tcPr>
          <w:p w14:paraId="7415EC48" w14:textId="77777777" w:rsidR="00621B37" w:rsidRPr="00A83A2B" w:rsidRDefault="00621B37" w:rsidP="00A35969">
            <w:pPr>
              <w:pStyle w:val="TableContents"/>
              <w:jc w:val="both"/>
              <w:rPr>
                <w:rFonts w:ascii="Century725 Cn BT" w:hAnsi="Century725 Cn BT"/>
                <w:sz w:val="22"/>
                <w:szCs w:val="22"/>
              </w:rPr>
            </w:pPr>
          </w:p>
        </w:tc>
        <w:tc>
          <w:tcPr>
            <w:tcW w:w="1800" w:type="dxa"/>
            <w:tcBorders>
              <w:top w:val="nil"/>
              <w:left w:val="single" w:sz="2" w:space="0" w:color="000001"/>
              <w:bottom w:val="single" w:sz="2" w:space="0" w:color="000001"/>
              <w:right w:val="nil"/>
            </w:tcBorders>
            <w:shd w:val="clear" w:color="auto" w:fill="FFFFFF"/>
            <w:tcMar>
              <w:left w:w="48" w:type="dxa"/>
            </w:tcMar>
          </w:tcPr>
          <w:p w14:paraId="08166CD0" w14:textId="77777777" w:rsidR="00621B37" w:rsidRPr="00523B57" w:rsidRDefault="00621B37" w:rsidP="00A35969">
            <w:pPr>
              <w:pStyle w:val="TableContents"/>
              <w:jc w:val="both"/>
              <w:rPr>
                <w:rFonts w:ascii="Courier New" w:hAnsi="Courier New" w:cs="Courier New"/>
                <w:sz w:val="22"/>
                <w:szCs w:val="22"/>
              </w:rPr>
            </w:pPr>
            <w:r w:rsidRPr="00523B57">
              <w:rPr>
                <w:rFonts w:ascii="Courier New" w:hAnsi="Courier New" w:cs="Courier New"/>
                <w:sz w:val="22"/>
                <w:szCs w:val="22"/>
              </w:rPr>
              <w:t>print(8%4)</w:t>
            </w:r>
          </w:p>
        </w:tc>
        <w:tc>
          <w:tcPr>
            <w:tcW w:w="1437" w:type="dxa"/>
            <w:tcBorders>
              <w:top w:val="nil"/>
              <w:left w:val="single" w:sz="2" w:space="0" w:color="000001"/>
              <w:bottom w:val="single" w:sz="2" w:space="0" w:color="000001"/>
              <w:right w:val="single" w:sz="2" w:space="0" w:color="000001"/>
            </w:tcBorders>
            <w:shd w:val="clear" w:color="auto" w:fill="FFFFFF"/>
            <w:tcMar>
              <w:left w:w="48" w:type="dxa"/>
            </w:tcMar>
          </w:tcPr>
          <w:p w14:paraId="5F591558" w14:textId="77777777" w:rsidR="00621B37" w:rsidRPr="00523B57" w:rsidRDefault="00621B37" w:rsidP="00A35969">
            <w:pPr>
              <w:pStyle w:val="TableContents"/>
              <w:jc w:val="both"/>
              <w:rPr>
                <w:rFonts w:ascii="Century Schoolbook" w:hAnsi="Century Schoolbook"/>
                <w:sz w:val="22"/>
                <w:szCs w:val="22"/>
              </w:rPr>
            </w:pPr>
          </w:p>
        </w:tc>
      </w:tr>
      <w:tr w:rsidR="00621B37" w:rsidRPr="00F90798" w14:paraId="5ED410AF" w14:textId="77777777" w:rsidTr="002937B4">
        <w:tc>
          <w:tcPr>
            <w:tcW w:w="4257" w:type="dxa"/>
            <w:tcBorders>
              <w:top w:val="nil"/>
              <w:left w:val="single" w:sz="2" w:space="0" w:color="000001"/>
              <w:bottom w:val="single" w:sz="2" w:space="0" w:color="000001"/>
              <w:right w:val="nil"/>
            </w:tcBorders>
            <w:shd w:val="clear" w:color="auto" w:fill="FFFFFF"/>
            <w:tcMar>
              <w:left w:w="48" w:type="dxa"/>
            </w:tcMar>
          </w:tcPr>
          <w:p w14:paraId="1D4FBA0A" w14:textId="77777777" w:rsidR="00621B37" w:rsidRPr="00A83A2B" w:rsidRDefault="00621B37" w:rsidP="00A35969">
            <w:pPr>
              <w:pStyle w:val="TableContents"/>
              <w:jc w:val="both"/>
              <w:rPr>
                <w:rFonts w:ascii="Century725 Cn BT" w:hAnsi="Century725 Cn BT"/>
                <w:sz w:val="22"/>
                <w:szCs w:val="22"/>
              </w:rPr>
            </w:pPr>
            <w:r w:rsidRPr="00A83A2B">
              <w:rPr>
                <w:rFonts w:ascii="Century725 Cn BT" w:hAnsi="Century725 Cn BT"/>
                <w:sz w:val="22"/>
                <w:szCs w:val="22"/>
              </w:rPr>
              <w:t>Remainder of division of 10 by 6</w:t>
            </w:r>
          </w:p>
        </w:tc>
        <w:tc>
          <w:tcPr>
            <w:tcW w:w="1810" w:type="dxa"/>
            <w:tcBorders>
              <w:top w:val="nil"/>
              <w:left w:val="single" w:sz="2" w:space="0" w:color="000001"/>
              <w:bottom w:val="single" w:sz="2" w:space="0" w:color="000001"/>
              <w:right w:val="nil"/>
            </w:tcBorders>
            <w:shd w:val="clear" w:color="auto" w:fill="FFFFFF"/>
            <w:tcMar>
              <w:left w:w="48" w:type="dxa"/>
            </w:tcMar>
          </w:tcPr>
          <w:p w14:paraId="16A0C377" w14:textId="77777777" w:rsidR="00621B37" w:rsidRPr="00A83A2B" w:rsidRDefault="00621B37" w:rsidP="00A35969">
            <w:pPr>
              <w:pStyle w:val="TableContents"/>
              <w:jc w:val="both"/>
              <w:rPr>
                <w:rFonts w:ascii="Century725 Cn BT" w:hAnsi="Century725 Cn BT"/>
                <w:sz w:val="22"/>
                <w:szCs w:val="22"/>
              </w:rPr>
            </w:pPr>
          </w:p>
        </w:tc>
        <w:tc>
          <w:tcPr>
            <w:tcW w:w="1800" w:type="dxa"/>
            <w:tcBorders>
              <w:top w:val="nil"/>
              <w:left w:val="single" w:sz="2" w:space="0" w:color="000001"/>
              <w:bottom w:val="single" w:sz="2" w:space="0" w:color="000001"/>
              <w:right w:val="nil"/>
            </w:tcBorders>
            <w:shd w:val="clear" w:color="auto" w:fill="FFFFFF"/>
            <w:tcMar>
              <w:left w:w="48" w:type="dxa"/>
            </w:tcMar>
          </w:tcPr>
          <w:p w14:paraId="307757B1" w14:textId="77777777" w:rsidR="00621B37" w:rsidRPr="00523B57" w:rsidRDefault="00621B37" w:rsidP="00A35969">
            <w:pPr>
              <w:pStyle w:val="TableContents"/>
              <w:jc w:val="both"/>
              <w:rPr>
                <w:rFonts w:ascii="Courier New" w:hAnsi="Courier New" w:cs="Courier New"/>
                <w:sz w:val="22"/>
                <w:szCs w:val="22"/>
              </w:rPr>
            </w:pPr>
            <w:r w:rsidRPr="00523B57">
              <w:rPr>
                <w:rFonts w:ascii="Courier New" w:hAnsi="Courier New" w:cs="Courier New"/>
                <w:sz w:val="22"/>
                <w:szCs w:val="22"/>
              </w:rPr>
              <w:t>print(10%6)</w:t>
            </w:r>
          </w:p>
        </w:tc>
        <w:tc>
          <w:tcPr>
            <w:tcW w:w="1437" w:type="dxa"/>
            <w:tcBorders>
              <w:top w:val="nil"/>
              <w:left w:val="single" w:sz="2" w:space="0" w:color="000001"/>
              <w:bottom w:val="single" w:sz="2" w:space="0" w:color="000001"/>
              <w:right w:val="single" w:sz="2" w:space="0" w:color="000001"/>
            </w:tcBorders>
            <w:shd w:val="clear" w:color="auto" w:fill="FFFFFF"/>
            <w:tcMar>
              <w:left w:w="48" w:type="dxa"/>
            </w:tcMar>
          </w:tcPr>
          <w:p w14:paraId="6D6BE243" w14:textId="77777777" w:rsidR="00621B37" w:rsidRPr="00523B57" w:rsidRDefault="00621B37" w:rsidP="00A35969">
            <w:pPr>
              <w:pStyle w:val="TableContents"/>
              <w:jc w:val="both"/>
              <w:rPr>
                <w:rFonts w:ascii="Century Schoolbook" w:hAnsi="Century Schoolbook"/>
                <w:sz w:val="22"/>
                <w:szCs w:val="22"/>
              </w:rPr>
            </w:pPr>
          </w:p>
        </w:tc>
      </w:tr>
      <w:tr w:rsidR="00621B37" w:rsidRPr="00F90798" w14:paraId="2F784A39" w14:textId="77777777" w:rsidTr="002937B4">
        <w:tc>
          <w:tcPr>
            <w:tcW w:w="4257" w:type="dxa"/>
            <w:tcBorders>
              <w:top w:val="nil"/>
              <w:left w:val="single" w:sz="2" w:space="0" w:color="000001"/>
              <w:bottom w:val="single" w:sz="2" w:space="0" w:color="000001"/>
              <w:right w:val="nil"/>
            </w:tcBorders>
            <w:shd w:val="clear" w:color="auto" w:fill="FFFFFF"/>
            <w:tcMar>
              <w:left w:w="48" w:type="dxa"/>
            </w:tcMar>
          </w:tcPr>
          <w:p w14:paraId="0890FC98" w14:textId="77777777" w:rsidR="00621B37" w:rsidRPr="00A83A2B" w:rsidRDefault="00621B37" w:rsidP="00A35969">
            <w:pPr>
              <w:pStyle w:val="TableContents"/>
              <w:jc w:val="both"/>
              <w:rPr>
                <w:rFonts w:ascii="Century725 Cn BT" w:hAnsi="Century725 Cn BT"/>
                <w:sz w:val="22"/>
                <w:szCs w:val="22"/>
              </w:rPr>
            </w:pPr>
            <w:r w:rsidRPr="00A83A2B">
              <w:rPr>
                <w:rFonts w:ascii="Century725 Cn BT" w:hAnsi="Century725 Cn BT"/>
                <w:sz w:val="22"/>
                <w:szCs w:val="22"/>
              </w:rPr>
              <w:t>Remainder of division of 10 by 11 (Tricky)</w:t>
            </w:r>
          </w:p>
        </w:tc>
        <w:tc>
          <w:tcPr>
            <w:tcW w:w="1810" w:type="dxa"/>
            <w:tcBorders>
              <w:top w:val="nil"/>
              <w:left w:val="single" w:sz="2" w:space="0" w:color="000001"/>
              <w:bottom w:val="single" w:sz="2" w:space="0" w:color="000001"/>
              <w:right w:val="nil"/>
            </w:tcBorders>
            <w:shd w:val="clear" w:color="auto" w:fill="FFFFFF"/>
            <w:tcMar>
              <w:left w:w="48" w:type="dxa"/>
            </w:tcMar>
          </w:tcPr>
          <w:p w14:paraId="3D36FFBA" w14:textId="77777777" w:rsidR="00621B37" w:rsidRPr="00A83A2B" w:rsidRDefault="00621B37" w:rsidP="00A35969">
            <w:pPr>
              <w:pStyle w:val="TableContents"/>
              <w:jc w:val="both"/>
              <w:rPr>
                <w:rFonts w:ascii="Century725 Cn BT" w:hAnsi="Century725 Cn BT"/>
                <w:sz w:val="22"/>
                <w:szCs w:val="22"/>
              </w:rPr>
            </w:pPr>
          </w:p>
        </w:tc>
        <w:tc>
          <w:tcPr>
            <w:tcW w:w="1800" w:type="dxa"/>
            <w:tcBorders>
              <w:top w:val="nil"/>
              <w:left w:val="single" w:sz="2" w:space="0" w:color="000001"/>
              <w:bottom w:val="single" w:sz="2" w:space="0" w:color="000001"/>
              <w:right w:val="nil"/>
            </w:tcBorders>
            <w:shd w:val="clear" w:color="auto" w:fill="FFFFFF"/>
            <w:tcMar>
              <w:left w:w="48" w:type="dxa"/>
            </w:tcMar>
          </w:tcPr>
          <w:p w14:paraId="01FD585E" w14:textId="77777777" w:rsidR="00621B37" w:rsidRPr="00523B57" w:rsidRDefault="00621B37" w:rsidP="00A35969">
            <w:pPr>
              <w:pStyle w:val="TableContents"/>
              <w:jc w:val="both"/>
              <w:rPr>
                <w:rFonts w:ascii="Courier New" w:hAnsi="Courier New" w:cs="Courier New"/>
                <w:sz w:val="22"/>
                <w:szCs w:val="22"/>
              </w:rPr>
            </w:pPr>
            <w:r w:rsidRPr="00523B57">
              <w:rPr>
                <w:rFonts w:ascii="Courier New" w:hAnsi="Courier New" w:cs="Courier New"/>
                <w:sz w:val="22"/>
                <w:szCs w:val="22"/>
              </w:rPr>
              <w:t>print(10%11)</w:t>
            </w:r>
          </w:p>
        </w:tc>
        <w:tc>
          <w:tcPr>
            <w:tcW w:w="1437" w:type="dxa"/>
            <w:tcBorders>
              <w:top w:val="nil"/>
              <w:left w:val="single" w:sz="2" w:space="0" w:color="000001"/>
              <w:bottom w:val="single" w:sz="2" w:space="0" w:color="000001"/>
              <w:right w:val="single" w:sz="2" w:space="0" w:color="000001"/>
            </w:tcBorders>
            <w:shd w:val="clear" w:color="auto" w:fill="FFFFFF"/>
            <w:tcMar>
              <w:left w:w="48" w:type="dxa"/>
            </w:tcMar>
          </w:tcPr>
          <w:p w14:paraId="6F33C0CC" w14:textId="77777777" w:rsidR="00621B37" w:rsidRPr="00523B57" w:rsidRDefault="00621B37" w:rsidP="00A35969">
            <w:pPr>
              <w:pStyle w:val="TableContents"/>
              <w:jc w:val="both"/>
              <w:rPr>
                <w:rFonts w:ascii="Century Schoolbook" w:hAnsi="Century Schoolbook"/>
                <w:sz w:val="22"/>
                <w:szCs w:val="22"/>
              </w:rPr>
            </w:pPr>
          </w:p>
        </w:tc>
      </w:tr>
      <w:tr w:rsidR="00621B37" w:rsidRPr="00F90798" w14:paraId="5650F574" w14:textId="77777777" w:rsidTr="002937B4">
        <w:tc>
          <w:tcPr>
            <w:tcW w:w="4257" w:type="dxa"/>
            <w:tcBorders>
              <w:top w:val="nil"/>
              <w:left w:val="single" w:sz="2" w:space="0" w:color="000001"/>
              <w:bottom w:val="single" w:sz="2" w:space="0" w:color="000001"/>
              <w:right w:val="nil"/>
            </w:tcBorders>
            <w:shd w:val="clear" w:color="auto" w:fill="FFFFFF"/>
            <w:tcMar>
              <w:left w:w="48" w:type="dxa"/>
            </w:tcMar>
          </w:tcPr>
          <w:p w14:paraId="34C43DB5" w14:textId="77777777" w:rsidR="00621B37" w:rsidRPr="00A83A2B" w:rsidRDefault="00621B37" w:rsidP="00A35969">
            <w:pPr>
              <w:pStyle w:val="TableContents"/>
              <w:jc w:val="both"/>
              <w:rPr>
                <w:rFonts w:ascii="Century725 Cn BT" w:hAnsi="Century725 Cn BT"/>
                <w:sz w:val="22"/>
                <w:szCs w:val="22"/>
              </w:rPr>
            </w:pPr>
            <w:r w:rsidRPr="00A83A2B">
              <w:rPr>
                <w:rFonts w:ascii="Century725 Cn BT" w:hAnsi="Century725 Cn BT"/>
                <w:sz w:val="22"/>
                <w:szCs w:val="22"/>
              </w:rPr>
              <w:t>Remainder of division of 2 by 4 (Tricky)</w:t>
            </w:r>
          </w:p>
        </w:tc>
        <w:tc>
          <w:tcPr>
            <w:tcW w:w="1810" w:type="dxa"/>
            <w:tcBorders>
              <w:top w:val="nil"/>
              <w:left w:val="single" w:sz="2" w:space="0" w:color="000001"/>
              <w:bottom w:val="single" w:sz="2" w:space="0" w:color="000001"/>
              <w:right w:val="nil"/>
            </w:tcBorders>
            <w:shd w:val="clear" w:color="auto" w:fill="FFFFFF"/>
            <w:tcMar>
              <w:left w:w="48" w:type="dxa"/>
            </w:tcMar>
          </w:tcPr>
          <w:p w14:paraId="678009CA" w14:textId="77777777" w:rsidR="00621B37" w:rsidRPr="00A83A2B" w:rsidRDefault="00621B37" w:rsidP="00A35969">
            <w:pPr>
              <w:pStyle w:val="TableContents"/>
              <w:jc w:val="both"/>
              <w:rPr>
                <w:rFonts w:ascii="Century725 Cn BT" w:hAnsi="Century725 Cn BT"/>
                <w:sz w:val="22"/>
                <w:szCs w:val="22"/>
              </w:rPr>
            </w:pPr>
          </w:p>
        </w:tc>
        <w:tc>
          <w:tcPr>
            <w:tcW w:w="1800" w:type="dxa"/>
            <w:tcBorders>
              <w:top w:val="nil"/>
              <w:left w:val="single" w:sz="2" w:space="0" w:color="000001"/>
              <w:bottom w:val="single" w:sz="2" w:space="0" w:color="000001"/>
              <w:right w:val="nil"/>
            </w:tcBorders>
            <w:shd w:val="clear" w:color="auto" w:fill="FFFFFF"/>
            <w:tcMar>
              <w:left w:w="48" w:type="dxa"/>
            </w:tcMar>
          </w:tcPr>
          <w:p w14:paraId="36047DB3" w14:textId="77777777" w:rsidR="00621B37" w:rsidRPr="00523B57" w:rsidRDefault="00621B37" w:rsidP="00A35969">
            <w:pPr>
              <w:pStyle w:val="TableContents"/>
              <w:jc w:val="both"/>
              <w:rPr>
                <w:rFonts w:ascii="Courier New" w:hAnsi="Courier New" w:cs="Courier New"/>
                <w:sz w:val="22"/>
                <w:szCs w:val="22"/>
              </w:rPr>
            </w:pPr>
            <w:r w:rsidRPr="00523B57">
              <w:rPr>
                <w:rFonts w:ascii="Courier New" w:hAnsi="Courier New" w:cs="Courier New"/>
                <w:sz w:val="22"/>
                <w:szCs w:val="22"/>
              </w:rPr>
              <w:t>print(2%4)</w:t>
            </w:r>
          </w:p>
        </w:tc>
        <w:tc>
          <w:tcPr>
            <w:tcW w:w="1437" w:type="dxa"/>
            <w:tcBorders>
              <w:top w:val="nil"/>
              <w:left w:val="single" w:sz="2" w:space="0" w:color="000001"/>
              <w:bottom w:val="single" w:sz="2" w:space="0" w:color="000001"/>
              <w:right w:val="single" w:sz="2" w:space="0" w:color="000001"/>
            </w:tcBorders>
            <w:shd w:val="clear" w:color="auto" w:fill="FFFFFF"/>
            <w:tcMar>
              <w:left w:w="48" w:type="dxa"/>
            </w:tcMar>
          </w:tcPr>
          <w:p w14:paraId="65570468" w14:textId="77777777" w:rsidR="00621B37" w:rsidRPr="00523B57" w:rsidRDefault="00621B37" w:rsidP="00A35969">
            <w:pPr>
              <w:pStyle w:val="TableContents"/>
              <w:jc w:val="both"/>
              <w:rPr>
                <w:rFonts w:ascii="Century Schoolbook" w:hAnsi="Century Schoolbook"/>
                <w:sz w:val="22"/>
                <w:szCs w:val="22"/>
              </w:rPr>
            </w:pPr>
          </w:p>
        </w:tc>
      </w:tr>
      <w:tr w:rsidR="00621B37" w:rsidRPr="00F90798" w14:paraId="7FD210D3" w14:textId="77777777" w:rsidTr="002937B4">
        <w:tc>
          <w:tcPr>
            <w:tcW w:w="4257" w:type="dxa"/>
            <w:tcBorders>
              <w:top w:val="nil"/>
              <w:left w:val="single" w:sz="2" w:space="0" w:color="000001"/>
              <w:bottom w:val="single" w:sz="2" w:space="0" w:color="000001"/>
              <w:right w:val="nil"/>
            </w:tcBorders>
            <w:shd w:val="clear" w:color="auto" w:fill="FFFFFF"/>
            <w:tcMar>
              <w:left w:w="48" w:type="dxa"/>
            </w:tcMar>
          </w:tcPr>
          <w:p w14:paraId="7AE53DA7" w14:textId="77777777" w:rsidR="00621B37" w:rsidRPr="00A83A2B" w:rsidRDefault="00621B37" w:rsidP="00A35969">
            <w:pPr>
              <w:pStyle w:val="TableContents"/>
              <w:jc w:val="both"/>
              <w:rPr>
                <w:rFonts w:ascii="Century725 Cn BT" w:hAnsi="Century725 Cn BT"/>
                <w:sz w:val="22"/>
                <w:szCs w:val="22"/>
              </w:rPr>
            </w:pPr>
            <w:r w:rsidRPr="00A83A2B">
              <w:rPr>
                <w:rFonts w:ascii="Century725 Cn BT" w:hAnsi="Century725 Cn BT"/>
                <w:sz w:val="22"/>
                <w:szCs w:val="22"/>
              </w:rPr>
              <w:t>Remainder of division of 0 by 4 (Tricky)</w:t>
            </w:r>
          </w:p>
        </w:tc>
        <w:tc>
          <w:tcPr>
            <w:tcW w:w="1810" w:type="dxa"/>
            <w:tcBorders>
              <w:top w:val="nil"/>
              <w:left w:val="single" w:sz="2" w:space="0" w:color="000001"/>
              <w:bottom w:val="single" w:sz="2" w:space="0" w:color="000001"/>
              <w:right w:val="nil"/>
            </w:tcBorders>
            <w:shd w:val="clear" w:color="auto" w:fill="FFFFFF"/>
            <w:tcMar>
              <w:left w:w="48" w:type="dxa"/>
            </w:tcMar>
          </w:tcPr>
          <w:p w14:paraId="477B19B1" w14:textId="77777777" w:rsidR="00621B37" w:rsidRPr="00A83A2B" w:rsidRDefault="00621B37" w:rsidP="00A35969">
            <w:pPr>
              <w:pStyle w:val="TableContents"/>
              <w:jc w:val="both"/>
              <w:rPr>
                <w:rFonts w:ascii="Century725 Cn BT" w:hAnsi="Century725 Cn BT"/>
                <w:sz w:val="22"/>
                <w:szCs w:val="22"/>
              </w:rPr>
            </w:pPr>
          </w:p>
        </w:tc>
        <w:tc>
          <w:tcPr>
            <w:tcW w:w="1800" w:type="dxa"/>
            <w:tcBorders>
              <w:top w:val="nil"/>
              <w:left w:val="single" w:sz="2" w:space="0" w:color="000001"/>
              <w:bottom w:val="single" w:sz="2" w:space="0" w:color="000001"/>
              <w:right w:val="nil"/>
            </w:tcBorders>
            <w:shd w:val="clear" w:color="auto" w:fill="FFFFFF"/>
            <w:tcMar>
              <w:left w:w="48" w:type="dxa"/>
            </w:tcMar>
          </w:tcPr>
          <w:p w14:paraId="5895760A" w14:textId="77777777" w:rsidR="00621B37" w:rsidRPr="00523B57" w:rsidRDefault="00621B37" w:rsidP="00A35969">
            <w:pPr>
              <w:pStyle w:val="TableContents"/>
              <w:jc w:val="both"/>
              <w:rPr>
                <w:rFonts w:ascii="Courier New" w:hAnsi="Courier New" w:cs="Courier New"/>
                <w:sz w:val="22"/>
                <w:szCs w:val="22"/>
              </w:rPr>
            </w:pPr>
            <w:r w:rsidRPr="00523B57">
              <w:rPr>
                <w:rFonts w:ascii="Courier New" w:hAnsi="Courier New" w:cs="Courier New"/>
                <w:sz w:val="22"/>
                <w:szCs w:val="22"/>
              </w:rPr>
              <w:t>print(0%4)</w:t>
            </w:r>
          </w:p>
        </w:tc>
        <w:tc>
          <w:tcPr>
            <w:tcW w:w="1437" w:type="dxa"/>
            <w:tcBorders>
              <w:top w:val="nil"/>
              <w:left w:val="single" w:sz="2" w:space="0" w:color="000001"/>
              <w:bottom w:val="single" w:sz="2" w:space="0" w:color="000001"/>
              <w:right w:val="single" w:sz="2" w:space="0" w:color="000001"/>
            </w:tcBorders>
            <w:shd w:val="clear" w:color="auto" w:fill="FFFFFF"/>
            <w:tcMar>
              <w:left w:w="48" w:type="dxa"/>
            </w:tcMar>
          </w:tcPr>
          <w:p w14:paraId="78DE3632" w14:textId="77777777" w:rsidR="00621B37" w:rsidRPr="00523B57" w:rsidRDefault="00621B37" w:rsidP="00A35969">
            <w:pPr>
              <w:pStyle w:val="TableContents"/>
              <w:jc w:val="both"/>
              <w:rPr>
                <w:rFonts w:ascii="Century Schoolbook" w:hAnsi="Century Schoolbook"/>
                <w:sz w:val="22"/>
                <w:szCs w:val="22"/>
              </w:rPr>
            </w:pPr>
          </w:p>
        </w:tc>
      </w:tr>
    </w:tbl>
    <w:p w14:paraId="38DC67D0" w14:textId="77777777" w:rsidR="00A35969" w:rsidRPr="00087088" w:rsidRDefault="00A35969" w:rsidP="005E010E">
      <w:pPr>
        <w:pStyle w:val="Heading1"/>
      </w:pPr>
      <w:r w:rsidRPr="00087088">
        <w:t>2.3</w:t>
      </w:r>
      <w:r w:rsidR="00E8546A" w:rsidRPr="00087088">
        <w:t xml:space="preserve"> </w:t>
      </w:r>
      <w:r w:rsidRPr="00087088">
        <w:t xml:space="preserve">Assignment and </w:t>
      </w:r>
      <w:r w:rsidR="00621B37" w:rsidRPr="00087088">
        <w:t>Comparison Operators in Python:</w:t>
      </w:r>
    </w:p>
    <w:p w14:paraId="7A876575" w14:textId="77777777" w:rsidR="0029520A" w:rsidRDefault="00621B37" w:rsidP="00E8546A">
      <w:pPr>
        <w:spacing w:after="0" w:line="240" w:lineRule="auto"/>
        <w:jc w:val="both"/>
        <w:rPr>
          <w:rFonts w:ascii="Century Schoolbook" w:hAnsi="Century Schoolbook"/>
        </w:rPr>
      </w:pPr>
      <w:r w:rsidRPr="00F90798">
        <w:rPr>
          <w:rFonts w:ascii="Century Schoolbook" w:hAnsi="Century Schoolbook"/>
        </w:rPr>
        <w:t xml:space="preserve">These are </w:t>
      </w:r>
      <w:r w:rsidRPr="00F90798">
        <w:rPr>
          <w:rFonts w:ascii="Century Schoolbook" w:hAnsi="Century Schoolbook" w:cs="Courier New"/>
        </w:rPr>
        <w:t>&gt;, &gt;=, &lt;, &lt;=</w:t>
      </w:r>
      <w:proofErr w:type="gramStart"/>
      <w:r w:rsidRPr="00F90798">
        <w:rPr>
          <w:rFonts w:ascii="Century Schoolbook" w:hAnsi="Century Schoolbook" w:cs="Courier New"/>
        </w:rPr>
        <w:t>, !</w:t>
      </w:r>
      <w:proofErr w:type="gramEnd"/>
      <w:r w:rsidRPr="00F90798">
        <w:rPr>
          <w:rFonts w:ascii="Century Schoolbook" w:hAnsi="Century Schoolbook" w:cs="Courier New"/>
        </w:rPr>
        <w:t>= and ==.</w:t>
      </w:r>
      <w:r w:rsidRPr="00F90798">
        <w:rPr>
          <w:rFonts w:ascii="Century Schoolbook" w:hAnsi="Century Schoolbook"/>
        </w:rPr>
        <w:t xml:space="preserve">    The first four are obvious. </w:t>
      </w:r>
      <w:proofErr w:type="gramStart"/>
      <w:r w:rsidRPr="00F90798">
        <w:rPr>
          <w:rFonts w:ascii="Century Schoolbook" w:hAnsi="Century Schoolbook"/>
        </w:rPr>
        <w:t>!=</w:t>
      </w:r>
      <w:proofErr w:type="gramEnd"/>
      <w:r w:rsidRPr="00F90798">
        <w:rPr>
          <w:rFonts w:ascii="Century Schoolbook" w:hAnsi="Century Schoolbook"/>
        </w:rPr>
        <w:t xml:space="preserve"> is for “not equal </w:t>
      </w:r>
      <w:proofErr w:type="gramStart"/>
      <w:r w:rsidRPr="00F90798">
        <w:rPr>
          <w:rFonts w:ascii="Century Schoolbook" w:hAnsi="Century Schoolbook"/>
        </w:rPr>
        <w:t>to”</w:t>
      </w:r>
      <w:r w:rsidR="002937B4">
        <w:rPr>
          <w:rFonts w:ascii="Century Schoolbook" w:hAnsi="Century Schoolbook"/>
        </w:rPr>
        <w:t>(</w:t>
      </w:r>
      <w:proofErr w:type="gramEnd"/>
      <w:r w:rsidRPr="00F90798">
        <w:rPr>
          <w:rFonts w:ascii="Century Schoolbook" w:hAnsi="Century Schoolbook"/>
        </w:rPr>
        <w:t xml:space="preserve"> </w:t>
      </w:r>
      <w:proofErr w:type="gramStart"/>
      <w:r w:rsidRPr="00F90798">
        <w:rPr>
          <w:rFonts w:ascii="Century Schoolbook" w:eastAsia="Liberation Serif" w:hAnsi="Century Schoolbook" w:cs="Liberation Serif"/>
        </w:rPr>
        <w:t>≠</w:t>
      </w:r>
      <w:r w:rsidRPr="00F90798">
        <w:rPr>
          <w:rFonts w:ascii="Century Schoolbook" w:hAnsi="Century Schoolbook"/>
        </w:rPr>
        <w:t xml:space="preserve"> </w:t>
      </w:r>
      <w:r w:rsidR="002937B4">
        <w:rPr>
          <w:rFonts w:ascii="Century Schoolbook" w:hAnsi="Century Schoolbook"/>
        </w:rPr>
        <w:t>)</w:t>
      </w:r>
      <w:proofErr w:type="gramEnd"/>
      <w:r w:rsidRPr="00F90798">
        <w:rPr>
          <w:rFonts w:ascii="Century Schoolbook" w:hAnsi="Century Schoolbook"/>
        </w:rPr>
        <w:t xml:space="preserve">. </w:t>
      </w:r>
      <w:r w:rsidR="002937B4">
        <w:rPr>
          <w:rFonts w:ascii="Century Schoolbook" w:hAnsi="Century Schoolbook"/>
        </w:rPr>
        <w:t xml:space="preserve">All operators </w:t>
      </w:r>
      <w:proofErr w:type="gramStart"/>
      <w:r w:rsidR="002937B4">
        <w:rPr>
          <w:rFonts w:ascii="Century Schoolbook" w:hAnsi="Century Schoolbook"/>
        </w:rPr>
        <w:t>except !</w:t>
      </w:r>
      <w:proofErr w:type="gramEnd"/>
      <w:r w:rsidR="002937B4">
        <w:rPr>
          <w:rFonts w:ascii="Century Schoolbook" w:hAnsi="Century Schoolbook"/>
        </w:rPr>
        <w:t xml:space="preserve">= need two operands and all give </w:t>
      </w:r>
      <w:r w:rsidRPr="00F90798">
        <w:rPr>
          <w:rFonts w:ascii="Century Schoolbook" w:hAnsi="Century Schoolbook"/>
        </w:rPr>
        <w:t>results a</w:t>
      </w:r>
      <w:r w:rsidR="002937B4">
        <w:rPr>
          <w:rFonts w:ascii="Century Schoolbook" w:hAnsi="Century Schoolbook"/>
        </w:rPr>
        <w:t>s</w:t>
      </w:r>
      <w:r w:rsidRPr="00F90798">
        <w:rPr>
          <w:rFonts w:ascii="Century Schoolbook" w:hAnsi="Century Schoolbook"/>
        </w:rPr>
        <w:t xml:space="preserve"> </w:t>
      </w:r>
      <w:r w:rsidR="00E8546A">
        <w:rPr>
          <w:rFonts w:ascii="Courier New" w:hAnsi="Courier New" w:cs="Courier New"/>
        </w:rPr>
        <w:t>T</w:t>
      </w:r>
      <w:r w:rsidRPr="00F90798">
        <w:rPr>
          <w:rFonts w:ascii="Courier New" w:hAnsi="Courier New" w:cs="Courier New"/>
        </w:rPr>
        <w:t>rue</w:t>
      </w:r>
      <w:r w:rsidRPr="00F90798">
        <w:rPr>
          <w:rFonts w:ascii="Century Schoolbook" w:hAnsi="Century Schoolbook"/>
        </w:rPr>
        <w:t xml:space="preserve"> or </w:t>
      </w:r>
      <w:r w:rsidR="00E8546A">
        <w:rPr>
          <w:rFonts w:ascii="Courier New" w:hAnsi="Courier New" w:cs="Courier New"/>
        </w:rPr>
        <w:t>F</w:t>
      </w:r>
      <w:r w:rsidRPr="00F90798">
        <w:rPr>
          <w:rFonts w:ascii="Courier New" w:hAnsi="Courier New" w:cs="Courier New"/>
        </w:rPr>
        <w:t>alse</w:t>
      </w:r>
      <w:r w:rsidRPr="00F90798">
        <w:rPr>
          <w:rFonts w:ascii="Century Schoolbook" w:hAnsi="Century Schoolbook"/>
        </w:rPr>
        <w:t xml:space="preserve">. </w:t>
      </w:r>
      <w:r>
        <w:rPr>
          <w:rFonts w:ascii="Century Schoolbook" w:hAnsi="Century Schoolbook"/>
        </w:rPr>
        <w:t xml:space="preserve"> </w:t>
      </w:r>
    </w:p>
    <w:p w14:paraId="1922CC6C" w14:textId="77777777" w:rsidR="00D62A65" w:rsidRDefault="00D62A65" w:rsidP="00E8546A">
      <w:pPr>
        <w:spacing w:after="0" w:line="240" w:lineRule="auto"/>
        <w:jc w:val="both"/>
        <w:rPr>
          <w:rFonts w:ascii="Century Schoolbook" w:hAnsi="Century Schoolbook"/>
        </w:rPr>
      </w:pPr>
    </w:p>
    <w:p w14:paraId="374C43F9" w14:textId="77777777" w:rsidR="00621B37" w:rsidRPr="00F90798" w:rsidRDefault="0029520A" w:rsidP="00E8546A">
      <w:pPr>
        <w:spacing w:after="0" w:line="240" w:lineRule="auto"/>
        <w:jc w:val="both"/>
        <w:rPr>
          <w:rFonts w:ascii="Century Schoolbook" w:hAnsi="Century Schoolbook"/>
        </w:rPr>
      </w:pPr>
      <w:r>
        <w:rPr>
          <w:rFonts w:ascii="Arial Rounded MT Bold" w:hAnsi="Arial Rounded MT Bold" w:cs="Courier New"/>
          <w:b/>
          <w:color w:val="FFFFFF" w:themeColor="background1"/>
          <w:shd w:val="clear" w:color="auto" w:fill="000000" w:themeFill="text1"/>
        </w:rPr>
        <w:t>Exercise-5</w:t>
      </w:r>
      <w:r w:rsidRPr="00472A9D">
        <w:rPr>
          <w:rFonts w:ascii="Arial Rounded MT Bold" w:hAnsi="Arial Rounded MT Bold" w:cs="Courier New"/>
          <w:b/>
          <w:color w:val="FFFFFF" w:themeColor="background1"/>
          <w:shd w:val="clear" w:color="auto" w:fill="000000" w:themeFill="text1"/>
        </w:rPr>
        <w:t>:</w:t>
      </w:r>
      <w:r w:rsidRPr="00472A9D">
        <w:rPr>
          <w:color w:val="FFFFFF" w:themeColor="background1"/>
          <w:shd w:val="clear" w:color="auto" w:fill="000000" w:themeFill="text1"/>
        </w:rPr>
        <w:t xml:space="preserve"> </w:t>
      </w:r>
      <w:r>
        <w:rPr>
          <w:rFonts w:ascii="Century Schoolbook" w:hAnsi="Century Schoolbook"/>
          <w:bCs/>
          <w:iCs/>
        </w:rPr>
        <w:t>Predict the output (True/False) of following comparisons:</w:t>
      </w:r>
      <w:r w:rsidRPr="00F90798">
        <w:rPr>
          <w:rFonts w:ascii="Century Schoolbook" w:hAnsi="Century Schoolbook"/>
          <w:b/>
          <w:bCs/>
          <w:i/>
          <w:iCs/>
        </w:rPr>
        <w:t xml:space="preserve"> </w:t>
      </w:r>
      <w:r w:rsidRPr="00E44177">
        <w:rPr>
          <w:b/>
        </w:rPr>
        <w:t xml:space="preserve"> </w:t>
      </w:r>
      <w:r w:rsidR="00621B37" w:rsidRPr="00F90798">
        <w:rPr>
          <w:rFonts w:ascii="Century Schoolbook" w:hAnsi="Century Schoolbook"/>
          <w:b/>
          <w:bCs/>
          <w:i/>
          <w:iCs/>
        </w:rPr>
        <w:t xml:space="preserve">   </w:t>
      </w:r>
    </w:p>
    <w:tbl>
      <w:tblPr>
        <w:tblStyle w:val="TableGrid"/>
        <w:tblW w:w="0" w:type="auto"/>
        <w:tblLook w:val="04A0" w:firstRow="1" w:lastRow="0" w:firstColumn="1" w:lastColumn="0" w:noHBand="0" w:noVBand="1"/>
      </w:tblPr>
      <w:tblGrid>
        <w:gridCol w:w="1037"/>
        <w:gridCol w:w="1037"/>
        <w:gridCol w:w="1038"/>
        <w:gridCol w:w="1045"/>
        <w:gridCol w:w="1045"/>
        <w:gridCol w:w="1045"/>
        <w:gridCol w:w="1037"/>
        <w:gridCol w:w="1045"/>
        <w:gridCol w:w="1021"/>
      </w:tblGrid>
      <w:tr w:rsidR="00621B37" w14:paraId="0D3EC711" w14:textId="77777777" w:rsidTr="00621B37">
        <w:tc>
          <w:tcPr>
            <w:tcW w:w="1069" w:type="dxa"/>
          </w:tcPr>
          <w:p w14:paraId="03D874B6" w14:textId="77777777" w:rsidR="00621B37" w:rsidRPr="00621B37" w:rsidRDefault="00621B37" w:rsidP="00E8546A">
            <w:pPr>
              <w:jc w:val="both"/>
              <w:rPr>
                <w:rFonts w:ascii="Century Schoolbook" w:hAnsi="Century Schoolbook"/>
                <w:sz w:val="20"/>
                <w:szCs w:val="20"/>
              </w:rPr>
            </w:pPr>
            <w:r w:rsidRPr="00621B37">
              <w:rPr>
                <w:rFonts w:ascii="Courier New" w:hAnsi="Courier New" w:cs="Courier New"/>
                <w:b/>
                <w:bCs/>
                <w:i/>
                <w:iCs/>
                <w:sz w:val="20"/>
                <w:szCs w:val="20"/>
              </w:rPr>
              <w:t>2</w:t>
            </w:r>
            <w:r w:rsidRPr="00621B37">
              <w:rPr>
                <w:rFonts w:ascii="Courier New" w:hAnsi="Courier New" w:cs="Courier New"/>
                <w:b/>
                <w:bCs/>
                <w:sz w:val="20"/>
                <w:szCs w:val="20"/>
              </w:rPr>
              <w:t xml:space="preserve">&gt;3   </w:t>
            </w:r>
          </w:p>
        </w:tc>
        <w:tc>
          <w:tcPr>
            <w:tcW w:w="1069" w:type="dxa"/>
          </w:tcPr>
          <w:p w14:paraId="22022803" w14:textId="77777777" w:rsidR="00621B37" w:rsidRPr="00621B37" w:rsidRDefault="00621B37" w:rsidP="00E8546A">
            <w:pPr>
              <w:jc w:val="both"/>
              <w:rPr>
                <w:rFonts w:ascii="Century Schoolbook" w:hAnsi="Century Schoolbook"/>
                <w:sz w:val="20"/>
                <w:szCs w:val="20"/>
              </w:rPr>
            </w:pPr>
            <w:r w:rsidRPr="00621B37">
              <w:rPr>
                <w:rFonts w:ascii="Courier New" w:hAnsi="Courier New" w:cs="Courier New"/>
                <w:b/>
                <w:bCs/>
                <w:sz w:val="20"/>
                <w:szCs w:val="20"/>
              </w:rPr>
              <w:t xml:space="preserve">3&gt;3   </w:t>
            </w:r>
          </w:p>
        </w:tc>
        <w:tc>
          <w:tcPr>
            <w:tcW w:w="1070" w:type="dxa"/>
          </w:tcPr>
          <w:p w14:paraId="47C5AFEA" w14:textId="77777777" w:rsidR="00621B37" w:rsidRPr="00621B37" w:rsidRDefault="00621B37" w:rsidP="00E8546A">
            <w:pPr>
              <w:jc w:val="both"/>
              <w:rPr>
                <w:rFonts w:ascii="Century Schoolbook" w:hAnsi="Century Schoolbook"/>
                <w:sz w:val="20"/>
                <w:szCs w:val="20"/>
              </w:rPr>
            </w:pPr>
            <w:r w:rsidRPr="00621B37">
              <w:rPr>
                <w:rFonts w:ascii="Courier New" w:hAnsi="Courier New" w:cs="Courier New"/>
                <w:b/>
                <w:bCs/>
                <w:sz w:val="20"/>
                <w:szCs w:val="20"/>
              </w:rPr>
              <w:t xml:space="preserve">5&gt;3   </w:t>
            </w:r>
          </w:p>
        </w:tc>
        <w:tc>
          <w:tcPr>
            <w:tcW w:w="1070" w:type="dxa"/>
          </w:tcPr>
          <w:p w14:paraId="05FA8006" w14:textId="77777777" w:rsidR="00621B37" w:rsidRPr="00621B37" w:rsidRDefault="00621B37" w:rsidP="00E8546A">
            <w:pPr>
              <w:jc w:val="both"/>
              <w:rPr>
                <w:rFonts w:ascii="Century Schoolbook" w:hAnsi="Century Schoolbook"/>
                <w:sz w:val="20"/>
                <w:szCs w:val="20"/>
              </w:rPr>
            </w:pPr>
            <w:r w:rsidRPr="00621B37">
              <w:rPr>
                <w:rFonts w:ascii="Courier New" w:hAnsi="Courier New" w:cs="Courier New"/>
                <w:b/>
                <w:bCs/>
                <w:sz w:val="20"/>
                <w:szCs w:val="20"/>
              </w:rPr>
              <w:t xml:space="preserve">3&gt;=3  </w:t>
            </w:r>
          </w:p>
        </w:tc>
        <w:tc>
          <w:tcPr>
            <w:tcW w:w="1070" w:type="dxa"/>
          </w:tcPr>
          <w:p w14:paraId="760E1BC0" w14:textId="77777777" w:rsidR="00621B37" w:rsidRPr="00621B37" w:rsidRDefault="00621B37" w:rsidP="00E8546A">
            <w:pPr>
              <w:jc w:val="both"/>
              <w:rPr>
                <w:rFonts w:ascii="Century Schoolbook" w:hAnsi="Century Schoolbook"/>
                <w:sz w:val="20"/>
                <w:szCs w:val="20"/>
              </w:rPr>
            </w:pPr>
            <w:r w:rsidRPr="00621B37">
              <w:rPr>
                <w:rFonts w:ascii="Courier New" w:hAnsi="Courier New" w:cs="Courier New"/>
                <w:b/>
                <w:bCs/>
                <w:sz w:val="20"/>
                <w:szCs w:val="20"/>
              </w:rPr>
              <w:t xml:space="preserve">3!=3  </w:t>
            </w:r>
          </w:p>
        </w:tc>
        <w:tc>
          <w:tcPr>
            <w:tcW w:w="1070" w:type="dxa"/>
          </w:tcPr>
          <w:p w14:paraId="164B9016" w14:textId="77777777" w:rsidR="00621B37" w:rsidRPr="00621B37" w:rsidRDefault="00621B37" w:rsidP="00E8546A">
            <w:pPr>
              <w:jc w:val="both"/>
              <w:rPr>
                <w:rFonts w:ascii="Century Schoolbook" w:hAnsi="Century Schoolbook"/>
                <w:sz w:val="20"/>
                <w:szCs w:val="20"/>
              </w:rPr>
            </w:pPr>
            <w:r w:rsidRPr="00621B37">
              <w:rPr>
                <w:rFonts w:ascii="Courier New" w:hAnsi="Courier New" w:cs="Courier New"/>
                <w:b/>
                <w:bCs/>
                <w:sz w:val="20"/>
                <w:szCs w:val="20"/>
              </w:rPr>
              <w:t xml:space="preserve">3==3   </w:t>
            </w:r>
          </w:p>
        </w:tc>
        <w:tc>
          <w:tcPr>
            <w:tcW w:w="1070" w:type="dxa"/>
          </w:tcPr>
          <w:p w14:paraId="6BE34EDE" w14:textId="77777777" w:rsidR="00621B37" w:rsidRPr="00621B37" w:rsidRDefault="00621B37" w:rsidP="00E8546A">
            <w:pPr>
              <w:jc w:val="both"/>
              <w:rPr>
                <w:rFonts w:ascii="Century Schoolbook" w:hAnsi="Century Schoolbook"/>
                <w:sz w:val="20"/>
                <w:szCs w:val="20"/>
              </w:rPr>
            </w:pPr>
            <w:r w:rsidRPr="00621B37">
              <w:rPr>
                <w:rFonts w:ascii="Courier New" w:hAnsi="Courier New" w:cs="Courier New"/>
                <w:b/>
                <w:bCs/>
                <w:sz w:val="20"/>
                <w:szCs w:val="20"/>
              </w:rPr>
              <w:t xml:space="preserve">7&lt;7   </w:t>
            </w:r>
          </w:p>
        </w:tc>
        <w:tc>
          <w:tcPr>
            <w:tcW w:w="1070" w:type="dxa"/>
          </w:tcPr>
          <w:p w14:paraId="0A55814E" w14:textId="77777777" w:rsidR="00621B37" w:rsidRPr="00621B37" w:rsidRDefault="00621B37" w:rsidP="00E8546A">
            <w:pPr>
              <w:jc w:val="both"/>
              <w:rPr>
                <w:rFonts w:ascii="Century Schoolbook" w:hAnsi="Century Schoolbook"/>
                <w:sz w:val="20"/>
                <w:szCs w:val="20"/>
              </w:rPr>
            </w:pPr>
            <w:r w:rsidRPr="00621B37">
              <w:rPr>
                <w:rFonts w:ascii="Courier New" w:hAnsi="Courier New" w:cs="Courier New"/>
                <w:b/>
                <w:bCs/>
                <w:sz w:val="20"/>
                <w:szCs w:val="20"/>
              </w:rPr>
              <w:t>7&lt;=7</w:t>
            </w:r>
            <w:r w:rsidRPr="00621B37">
              <w:rPr>
                <w:rFonts w:ascii="Century Schoolbook" w:hAnsi="Century Schoolbook"/>
                <w:b/>
                <w:bCs/>
                <w:sz w:val="20"/>
                <w:szCs w:val="20"/>
              </w:rPr>
              <w:t xml:space="preserve">   </w:t>
            </w:r>
          </w:p>
        </w:tc>
        <w:tc>
          <w:tcPr>
            <w:tcW w:w="1070" w:type="dxa"/>
          </w:tcPr>
          <w:p w14:paraId="0D4E3B1F" w14:textId="77777777" w:rsidR="00621B37" w:rsidRPr="002937B4" w:rsidRDefault="002937B4" w:rsidP="00E8546A">
            <w:pPr>
              <w:jc w:val="both"/>
              <w:rPr>
                <w:rFonts w:ascii="Courier New" w:hAnsi="Courier New" w:cs="Courier New"/>
                <w:b/>
                <w:sz w:val="20"/>
                <w:szCs w:val="20"/>
              </w:rPr>
            </w:pPr>
            <w:r w:rsidRPr="002937B4">
              <w:rPr>
                <w:rFonts w:ascii="Courier New" w:hAnsi="Courier New" w:cs="Courier New"/>
                <w:b/>
                <w:sz w:val="20"/>
                <w:szCs w:val="20"/>
              </w:rPr>
              <w:t>-9 &lt; -7</w:t>
            </w:r>
          </w:p>
        </w:tc>
      </w:tr>
      <w:tr w:rsidR="00621B37" w14:paraId="220CF78D" w14:textId="77777777" w:rsidTr="00621B37">
        <w:tc>
          <w:tcPr>
            <w:tcW w:w="1069" w:type="dxa"/>
          </w:tcPr>
          <w:p w14:paraId="3C67907F" w14:textId="77777777" w:rsidR="00621B37" w:rsidRDefault="00621B37" w:rsidP="00E8546A">
            <w:pPr>
              <w:jc w:val="both"/>
              <w:rPr>
                <w:rFonts w:ascii="Century Schoolbook" w:hAnsi="Century Schoolbook"/>
              </w:rPr>
            </w:pPr>
          </w:p>
        </w:tc>
        <w:tc>
          <w:tcPr>
            <w:tcW w:w="1069" w:type="dxa"/>
          </w:tcPr>
          <w:p w14:paraId="6C1F3040" w14:textId="77777777" w:rsidR="00621B37" w:rsidRDefault="00621B37" w:rsidP="00E8546A">
            <w:pPr>
              <w:jc w:val="both"/>
              <w:rPr>
                <w:rFonts w:ascii="Century Schoolbook" w:hAnsi="Century Schoolbook"/>
              </w:rPr>
            </w:pPr>
          </w:p>
        </w:tc>
        <w:tc>
          <w:tcPr>
            <w:tcW w:w="1070" w:type="dxa"/>
          </w:tcPr>
          <w:p w14:paraId="038AF878" w14:textId="77777777" w:rsidR="00621B37" w:rsidRDefault="00621B37" w:rsidP="00E8546A">
            <w:pPr>
              <w:jc w:val="both"/>
              <w:rPr>
                <w:rFonts w:ascii="Century Schoolbook" w:hAnsi="Century Schoolbook"/>
              </w:rPr>
            </w:pPr>
          </w:p>
        </w:tc>
        <w:tc>
          <w:tcPr>
            <w:tcW w:w="1070" w:type="dxa"/>
          </w:tcPr>
          <w:p w14:paraId="056AD8C2" w14:textId="77777777" w:rsidR="00621B37" w:rsidRDefault="00621B37" w:rsidP="00E8546A">
            <w:pPr>
              <w:jc w:val="both"/>
              <w:rPr>
                <w:rFonts w:ascii="Century Schoolbook" w:hAnsi="Century Schoolbook"/>
              </w:rPr>
            </w:pPr>
          </w:p>
        </w:tc>
        <w:tc>
          <w:tcPr>
            <w:tcW w:w="1070" w:type="dxa"/>
          </w:tcPr>
          <w:p w14:paraId="6F0A30B0" w14:textId="77777777" w:rsidR="00621B37" w:rsidRDefault="00621B37" w:rsidP="00E8546A">
            <w:pPr>
              <w:jc w:val="both"/>
              <w:rPr>
                <w:rFonts w:ascii="Century Schoolbook" w:hAnsi="Century Schoolbook"/>
              </w:rPr>
            </w:pPr>
          </w:p>
        </w:tc>
        <w:tc>
          <w:tcPr>
            <w:tcW w:w="1070" w:type="dxa"/>
          </w:tcPr>
          <w:p w14:paraId="74FAC233" w14:textId="77777777" w:rsidR="00621B37" w:rsidRDefault="00621B37" w:rsidP="00E8546A">
            <w:pPr>
              <w:jc w:val="both"/>
              <w:rPr>
                <w:rFonts w:ascii="Century Schoolbook" w:hAnsi="Century Schoolbook"/>
              </w:rPr>
            </w:pPr>
          </w:p>
        </w:tc>
        <w:tc>
          <w:tcPr>
            <w:tcW w:w="1070" w:type="dxa"/>
          </w:tcPr>
          <w:p w14:paraId="52F91EE1" w14:textId="77777777" w:rsidR="00621B37" w:rsidRDefault="00621B37" w:rsidP="00E8546A">
            <w:pPr>
              <w:jc w:val="both"/>
              <w:rPr>
                <w:rFonts w:ascii="Century Schoolbook" w:hAnsi="Century Schoolbook"/>
              </w:rPr>
            </w:pPr>
          </w:p>
        </w:tc>
        <w:tc>
          <w:tcPr>
            <w:tcW w:w="1070" w:type="dxa"/>
          </w:tcPr>
          <w:p w14:paraId="3A227D6C" w14:textId="77777777" w:rsidR="00621B37" w:rsidRDefault="00621B37" w:rsidP="00E8546A">
            <w:pPr>
              <w:jc w:val="both"/>
              <w:rPr>
                <w:rFonts w:ascii="Century Schoolbook" w:hAnsi="Century Schoolbook"/>
              </w:rPr>
            </w:pPr>
          </w:p>
        </w:tc>
        <w:tc>
          <w:tcPr>
            <w:tcW w:w="1070" w:type="dxa"/>
          </w:tcPr>
          <w:p w14:paraId="58327059" w14:textId="77777777" w:rsidR="00621B37" w:rsidRDefault="00621B37" w:rsidP="00E8546A">
            <w:pPr>
              <w:jc w:val="both"/>
              <w:rPr>
                <w:rFonts w:ascii="Century Schoolbook" w:hAnsi="Century Schoolbook"/>
              </w:rPr>
            </w:pPr>
          </w:p>
        </w:tc>
      </w:tr>
    </w:tbl>
    <w:p w14:paraId="6681A14E" w14:textId="734AAEDD" w:rsidR="0029520A" w:rsidRPr="0029520A" w:rsidRDefault="00621B37" w:rsidP="0029520A">
      <w:pPr>
        <w:spacing w:after="0" w:line="240" w:lineRule="auto"/>
        <w:jc w:val="both"/>
        <w:rPr>
          <w:rFonts w:ascii="Century Schoolbook" w:hAnsi="Century Schoolbook"/>
        </w:rPr>
      </w:pPr>
      <w:r w:rsidRPr="00F90798">
        <w:rPr>
          <w:rFonts w:ascii="Century Schoolbook" w:hAnsi="Century Schoolbook"/>
        </w:rPr>
        <w:t xml:space="preserve">The last </w:t>
      </w:r>
      <w:r>
        <w:rPr>
          <w:rFonts w:ascii="Century Schoolbook" w:hAnsi="Century Schoolbook"/>
        </w:rPr>
        <w:t xml:space="preserve">operator </w:t>
      </w:r>
      <w:r w:rsidRPr="00F90798">
        <w:rPr>
          <w:rFonts w:ascii="Century Schoolbook" w:hAnsi="Century Schoolbook"/>
        </w:rPr>
        <w:t xml:space="preserve">needs an explanation.  </w:t>
      </w:r>
      <w:r w:rsidRPr="00F90798">
        <w:rPr>
          <w:rFonts w:ascii="Century Schoolbook" w:hAnsi="Century Schoolbook" w:cs="Courier New"/>
        </w:rPr>
        <w:t>==</w:t>
      </w:r>
      <w:r w:rsidRPr="00F90798">
        <w:rPr>
          <w:rFonts w:ascii="Century Schoolbook" w:hAnsi="Century Schoolbook"/>
        </w:rPr>
        <w:t xml:space="preserve"> is for “equal to”.  Common symbol for “equal to” is =. But here we have ==. What is the difference? (It would be good to read the symbols as follows:    = as “</w:t>
      </w:r>
      <w:r w:rsidR="0029520A" w:rsidRPr="0029520A">
        <w:rPr>
          <w:rFonts w:ascii="Century Schoolbook" w:hAnsi="Century Schoolbook"/>
          <w:b/>
        </w:rPr>
        <w:t>assign</w:t>
      </w:r>
      <w:r w:rsidRPr="00F90798">
        <w:rPr>
          <w:rFonts w:ascii="Century Schoolbook" w:hAnsi="Century Schoolbook"/>
        </w:rPr>
        <w:t>” and == as “equals</w:t>
      </w:r>
      <w:r w:rsidR="0029520A">
        <w:rPr>
          <w:rStyle w:val="FootnoteReference"/>
          <w:rFonts w:ascii="Century Schoolbook" w:hAnsi="Century Schoolbook"/>
        </w:rPr>
        <w:footnoteReference w:id="1"/>
      </w:r>
      <w:proofErr w:type="gramStart"/>
      <w:r w:rsidRPr="00F90798">
        <w:rPr>
          <w:rFonts w:ascii="Century Schoolbook" w:hAnsi="Century Schoolbook"/>
        </w:rPr>
        <w:t>” )</w:t>
      </w:r>
      <w:proofErr w:type="gramEnd"/>
      <w:r>
        <w:rPr>
          <w:rFonts w:ascii="Century Schoolbook" w:hAnsi="Century Schoolbook"/>
        </w:rPr>
        <w:t xml:space="preserve">. </w:t>
      </w:r>
      <w:r w:rsidRPr="00F90798">
        <w:rPr>
          <w:rFonts w:ascii="Century Schoolbook" w:hAnsi="Century Schoolbook"/>
        </w:rPr>
        <w:t>In Python (and many programming languages), the meaning is as follows</w:t>
      </w:r>
    </w:p>
    <w:p w14:paraId="1616194F" w14:textId="77777777" w:rsidR="00621B37" w:rsidRPr="00F90798" w:rsidRDefault="0029520A" w:rsidP="0029520A">
      <w:pPr>
        <w:spacing w:after="0"/>
        <w:jc w:val="both"/>
        <w:rPr>
          <w:rFonts w:ascii="Century Schoolbook" w:hAnsi="Century Schoolbook"/>
          <w:sz w:val="20"/>
          <w:szCs w:val="20"/>
        </w:rPr>
      </w:pPr>
      <w:r>
        <w:rPr>
          <w:rFonts w:ascii="Courier New" w:hAnsi="Courier New" w:cs="Courier New"/>
        </w:rPr>
        <w:t xml:space="preserve">   </w:t>
      </w:r>
      <w:r w:rsidR="00621B37" w:rsidRPr="00F90798">
        <w:rPr>
          <w:rFonts w:ascii="Courier New" w:hAnsi="Courier New" w:cs="Courier New"/>
        </w:rPr>
        <w:t>a=b</w:t>
      </w:r>
      <w:r w:rsidR="00621B37" w:rsidRPr="00F90798">
        <w:rPr>
          <w:rFonts w:ascii="Century Schoolbook" w:hAnsi="Century Schoolbook"/>
        </w:rPr>
        <w:t xml:space="preserve">   </w:t>
      </w:r>
      <w:r w:rsidR="00621B37" w:rsidRPr="00F90798">
        <w:rPr>
          <w:rFonts w:ascii="Century Schoolbook" w:hAnsi="Century Schoolbook"/>
          <w:sz w:val="20"/>
          <w:szCs w:val="20"/>
        </w:rPr>
        <w:t xml:space="preserve">This is an </w:t>
      </w:r>
      <w:r w:rsidR="00621B37" w:rsidRPr="00F90798">
        <w:rPr>
          <w:rFonts w:ascii="Century Schoolbook" w:hAnsi="Century Schoolbook"/>
          <w:b/>
          <w:bCs/>
          <w:sz w:val="20"/>
          <w:szCs w:val="20"/>
        </w:rPr>
        <w:t>action</w:t>
      </w:r>
      <w:r w:rsidR="00621B37" w:rsidRPr="00F90798">
        <w:rPr>
          <w:rFonts w:ascii="Century Schoolbook" w:hAnsi="Century Schoolbook"/>
          <w:sz w:val="20"/>
          <w:szCs w:val="20"/>
        </w:rPr>
        <w:t xml:space="preserve">. </w:t>
      </w:r>
      <w:r w:rsidR="00621B37">
        <w:rPr>
          <w:rFonts w:ascii="Century Schoolbook" w:hAnsi="Century Schoolbook"/>
          <w:sz w:val="20"/>
          <w:szCs w:val="20"/>
        </w:rPr>
        <w:t xml:space="preserve"> </w:t>
      </w:r>
      <w:r w:rsidR="00621B37" w:rsidRPr="00F90798">
        <w:rPr>
          <w:rFonts w:ascii="Century Schoolbook" w:hAnsi="Century Schoolbook"/>
          <w:i/>
          <w:sz w:val="20"/>
          <w:szCs w:val="20"/>
        </w:rPr>
        <w:t>“Record value of b in the variable a”,</w:t>
      </w:r>
      <w:r w:rsidR="00621B37" w:rsidRPr="00F90798">
        <w:rPr>
          <w:rFonts w:ascii="Century Schoolbook" w:hAnsi="Century Schoolbook"/>
          <w:sz w:val="20"/>
          <w:szCs w:val="20"/>
        </w:rPr>
        <w:t xml:space="preserve"> consequently they become equal</w:t>
      </w:r>
    </w:p>
    <w:p w14:paraId="68D5BBB8" w14:textId="77777777" w:rsidR="0029520A" w:rsidRDefault="00621B37" w:rsidP="0029520A">
      <w:pPr>
        <w:spacing w:after="0"/>
        <w:jc w:val="both"/>
        <w:rPr>
          <w:rFonts w:ascii="Century Schoolbook" w:hAnsi="Century Schoolbook" w:cs="Courier New"/>
          <w:sz w:val="20"/>
          <w:szCs w:val="20"/>
        </w:rPr>
      </w:pPr>
      <w:r w:rsidRPr="00F90798">
        <w:rPr>
          <w:rFonts w:ascii="Courier New" w:hAnsi="Courier New" w:cs="Courier New"/>
        </w:rPr>
        <w:t xml:space="preserve">   a==b</w:t>
      </w:r>
      <w:r w:rsidRPr="00F90798">
        <w:rPr>
          <w:rFonts w:ascii="Century Schoolbook" w:hAnsi="Century Schoolbook"/>
        </w:rPr>
        <w:t xml:space="preserve"> </w:t>
      </w:r>
      <w:r w:rsidRPr="00F90798">
        <w:rPr>
          <w:rFonts w:ascii="Century Schoolbook" w:hAnsi="Century Schoolbook"/>
          <w:sz w:val="20"/>
          <w:szCs w:val="20"/>
        </w:rPr>
        <w:t xml:space="preserve">This is a </w:t>
      </w:r>
      <w:r w:rsidRPr="00F90798">
        <w:rPr>
          <w:rFonts w:ascii="Century Schoolbook" w:hAnsi="Century Schoolbook"/>
          <w:b/>
          <w:bCs/>
          <w:sz w:val="20"/>
          <w:szCs w:val="20"/>
        </w:rPr>
        <w:t>question</w:t>
      </w:r>
      <w:r w:rsidRPr="00F90798">
        <w:rPr>
          <w:rFonts w:ascii="Century Schoolbook" w:hAnsi="Century Schoolbook"/>
          <w:sz w:val="20"/>
          <w:szCs w:val="20"/>
        </w:rPr>
        <w:t xml:space="preserve">. </w:t>
      </w:r>
      <w:r>
        <w:rPr>
          <w:rFonts w:ascii="Century Schoolbook" w:hAnsi="Century Schoolbook"/>
          <w:sz w:val="20"/>
          <w:szCs w:val="20"/>
        </w:rPr>
        <w:t>“</w:t>
      </w:r>
      <w:r w:rsidRPr="00F90798">
        <w:rPr>
          <w:rFonts w:ascii="Century Schoolbook" w:hAnsi="Century Schoolbook"/>
          <w:i/>
          <w:sz w:val="20"/>
          <w:szCs w:val="20"/>
        </w:rPr>
        <w:t xml:space="preserve">Are the values of a and b </w:t>
      </w:r>
      <w:proofErr w:type="gramStart"/>
      <w:r w:rsidRPr="00F90798">
        <w:rPr>
          <w:rFonts w:ascii="Century Schoolbook" w:hAnsi="Century Schoolbook"/>
          <w:i/>
          <w:sz w:val="20"/>
          <w:szCs w:val="20"/>
        </w:rPr>
        <w:t>equal ?</w:t>
      </w:r>
      <w:proofErr w:type="gramEnd"/>
      <w:r>
        <w:rPr>
          <w:rFonts w:ascii="Century Schoolbook" w:hAnsi="Century Schoolbook"/>
          <w:i/>
          <w:sz w:val="20"/>
          <w:szCs w:val="20"/>
        </w:rPr>
        <w:t>”</w:t>
      </w:r>
      <w:r w:rsidRPr="00F90798">
        <w:rPr>
          <w:rFonts w:ascii="Century Schoolbook" w:hAnsi="Century Schoolbook"/>
          <w:sz w:val="20"/>
          <w:szCs w:val="20"/>
        </w:rPr>
        <w:t xml:space="preserve"> The answer is </w:t>
      </w:r>
      <w:r>
        <w:rPr>
          <w:rFonts w:ascii="Century Schoolbook" w:hAnsi="Century Schoolbook"/>
          <w:sz w:val="20"/>
          <w:szCs w:val="20"/>
        </w:rPr>
        <w:t xml:space="preserve">either </w:t>
      </w:r>
      <w:r w:rsidR="002937B4" w:rsidRPr="002937B4">
        <w:rPr>
          <w:rFonts w:ascii="Courier New" w:hAnsi="Courier New" w:cs="Courier New"/>
          <w:sz w:val="20"/>
          <w:szCs w:val="20"/>
        </w:rPr>
        <w:t>T</w:t>
      </w:r>
      <w:r w:rsidRPr="002937B4">
        <w:rPr>
          <w:rFonts w:ascii="Courier New" w:hAnsi="Courier New" w:cs="Courier New"/>
          <w:sz w:val="20"/>
          <w:szCs w:val="20"/>
        </w:rPr>
        <w:t>rue</w:t>
      </w:r>
      <w:r w:rsidRPr="00F90798">
        <w:rPr>
          <w:rFonts w:ascii="Century Schoolbook" w:hAnsi="Century Schoolbook"/>
          <w:sz w:val="20"/>
          <w:szCs w:val="20"/>
        </w:rPr>
        <w:t xml:space="preserve"> or </w:t>
      </w:r>
      <w:r w:rsidR="002937B4" w:rsidRPr="002937B4">
        <w:rPr>
          <w:rFonts w:ascii="Courier New" w:hAnsi="Courier New" w:cs="Courier New"/>
          <w:sz w:val="20"/>
          <w:szCs w:val="20"/>
        </w:rPr>
        <w:t>F</w:t>
      </w:r>
      <w:r w:rsidR="0029520A" w:rsidRPr="002937B4">
        <w:rPr>
          <w:rFonts w:ascii="Courier New" w:hAnsi="Courier New" w:cs="Courier New"/>
          <w:sz w:val="20"/>
          <w:szCs w:val="20"/>
        </w:rPr>
        <w:t>alse.</w:t>
      </w:r>
    </w:p>
    <w:p w14:paraId="6A8F81BE" w14:textId="4B1F5DAC" w:rsidR="007139A4" w:rsidRDefault="0029520A" w:rsidP="007139A4">
      <w:pPr>
        <w:spacing w:before="100" w:after="100"/>
        <w:jc w:val="both"/>
        <w:rPr>
          <w:rFonts w:ascii="Baskerville Old Face" w:hAnsi="Baskerville Old Face" w:cs="Baskerville Old Face"/>
        </w:rPr>
      </w:pPr>
      <w:r>
        <w:rPr>
          <w:rFonts w:ascii="Century Schoolbook" w:hAnsi="Century Schoolbook" w:cs="Courier New"/>
          <w:sz w:val="20"/>
          <w:szCs w:val="20"/>
        </w:rPr>
        <w:lastRenderedPageBreak/>
        <w:t xml:space="preserve">See how </w:t>
      </w:r>
      <w:r w:rsidR="007139A4">
        <w:rPr>
          <w:rFonts w:ascii="Century Schoolbook" w:hAnsi="Century Schoolbook" w:cs="Courier New"/>
          <w:sz w:val="20"/>
          <w:szCs w:val="20"/>
        </w:rPr>
        <w:t xml:space="preserve">the following are properly read (It is advised </w:t>
      </w:r>
      <w:r w:rsidR="00D62A65">
        <w:rPr>
          <w:rFonts w:ascii="Century Schoolbook" w:hAnsi="Century Schoolbook" w:cs="Courier New"/>
          <w:sz w:val="20"/>
          <w:szCs w:val="20"/>
        </w:rPr>
        <w:t xml:space="preserve">that </w:t>
      </w:r>
      <w:r w:rsidR="00D62A65">
        <w:rPr>
          <w:rFonts w:ascii="Baskerville Old Face" w:hAnsi="Baskerville Old Face" w:cs="Baskerville Old Face"/>
        </w:rPr>
        <w:t>in</w:t>
      </w:r>
      <w:r w:rsidR="007139A4">
        <w:rPr>
          <w:rFonts w:ascii="Baskerville Old Face" w:hAnsi="Baskerville Old Face" w:cs="Baskerville Old Face"/>
        </w:rPr>
        <w:t xml:space="preserve"> assignment statements, always look at the </w:t>
      </w:r>
      <w:r w:rsidR="00D62A65">
        <w:rPr>
          <w:rFonts w:ascii="Baskerville Old Face" w:hAnsi="Baskerville Old Face" w:cs="Baskerville Old Face"/>
        </w:rPr>
        <w:t>right-hand</w:t>
      </w:r>
      <w:r w:rsidR="007139A4">
        <w:rPr>
          <w:rFonts w:ascii="Baskerville Old Face" w:hAnsi="Baskerville Old Face" w:cs="Baskerville Old Face"/>
        </w:rPr>
        <w:t xml:space="preserve"> side first).</w:t>
      </w:r>
    </w:p>
    <w:p w14:paraId="1E71588D" w14:textId="77777777" w:rsidR="00A83A2B" w:rsidRDefault="00A83A2B" w:rsidP="0029520A">
      <w:pPr>
        <w:spacing w:after="0"/>
        <w:jc w:val="both"/>
        <w:rPr>
          <w:rFonts w:ascii="Century Schoolbook" w:hAnsi="Century Schoolbook" w:cs="Courier New"/>
          <w:sz w:val="20"/>
          <w:szCs w:val="20"/>
        </w:rPr>
      </w:pPr>
    </w:p>
    <w:p w14:paraId="7D5EDCBB" w14:textId="77777777" w:rsidR="0029520A" w:rsidRPr="0029520A" w:rsidRDefault="00A83A2B" w:rsidP="0029520A">
      <w:pPr>
        <w:spacing w:after="0"/>
        <w:jc w:val="both"/>
        <w:rPr>
          <w:rFonts w:ascii="Century Schoolbook" w:hAnsi="Century Schoolbook" w:cs="Courier New"/>
          <w:i/>
          <w:sz w:val="20"/>
          <w:szCs w:val="20"/>
        </w:rPr>
      </w:pPr>
      <w:r>
        <w:rPr>
          <w:rFonts w:ascii="Century Schoolbook" w:hAnsi="Century Schoolbook" w:cs="Courier New"/>
          <w:sz w:val="20"/>
          <w:szCs w:val="20"/>
        </w:rPr>
        <w:t xml:space="preserve">         </w:t>
      </w:r>
      <w:r w:rsidR="0029520A">
        <w:rPr>
          <w:rFonts w:ascii="Century Schoolbook" w:hAnsi="Century Schoolbook" w:cs="Courier New"/>
          <w:sz w:val="20"/>
          <w:szCs w:val="20"/>
        </w:rPr>
        <w:t xml:space="preserve">A=5     </w:t>
      </w:r>
      <w:r w:rsidR="0029520A" w:rsidRPr="0029520A">
        <w:rPr>
          <w:rFonts w:ascii="Century Schoolbook" w:hAnsi="Century Schoolbook" w:cs="Courier New"/>
          <w:i/>
          <w:sz w:val="20"/>
          <w:szCs w:val="20"/>
        </w:rPr>
        <w:t>Assign the value 5 to variable A</w:t>
      </w:r>
    </w:p>
    <w:p w14:paraId="3B46E506" w14:textId="77777777" w:rsidR="0029520A" w:rsidRDefault="00A83A2B" w:rsidP="0029520A">
      <w:pPr>
        <w:spacing w:after="0"/>
        <w:jc w:val="both"/>
        <w:rPr>
          <w:rFonts w:ascii="Century Schoolbook" w:hAnsi="Century Schoolbook" w:cs="Courier New"/>
          <w:sz w:val="20"/>
          <w:szCs w:val="20"/>
        </w:rPr>
      </w:pPr>
      <w:r>
        <w:rPr>
          <w:rFonts w:ascii="Century Schoolbook" w:hAnsi="Century Schoolbook" w:cs="Courier New"/>
          <w:sz w:val="20"/>
          <w:szCs w:val="20"/>
        </w:rPr>
        <w:t xml:space="preserve">         </w:t>
      </w:r>
      <w:r w:rsidR="0029520A">
        <w:rPr>
          <w:rFonts w:ascii="Century Schoolbook" w:hAnsi="Century Schoolbook" w:cs="Courier New"/>
          <w:sz w:val="20"/>
          <w:szCs w:val="20"/>
        </w:rPr>
        <w:t xml:space="preserve">A=B    </w:t>
      </w:r>
      <w:r w:rsidR="0029520A" w:rsidRPr="0029520A">
        <w:rPr>
          <w:rFonts w:ascii="Century Schoolbook" w:hAnsi="Century Schoolbook" w:cs="Courier New"/>
          <w:i/>
          <w:sz w:val="20"/>
          <w:szCs w:val="20"/>
        </w:rPr>
        <w:t>Assign the value of variable B to variable A</w:t>
      </w:r>
    </w:p>
    <w:p w14:paraId="29CCF105" w14:textId="77777777" w:rsidR="0029520A" w:rsidRPr="0029520A" w:rsidRDefault="00A83A2B" w:rsidP="0029520A">
      <w:pPr>
        <w:spacing w:after="0"/>
        <w:jc w:val="both"/>
        <w:rPr>
          <w:rFonts w:ascii="Century Schoolbook" w:hAnsi="Century Schoolbook" w:cs="Courier New"/>
          <w:sz w:val="20"/>
          <w:szCs w:val="20"/>
        </w:rPr>
      </w:pPr>
      <w:r>
        <w:rPr>
          <w:rFonts w:ascii="Century Schoolbook" w:hAnsi="Century Schoolbook" w:cs="Courier New"/>
          <w:sz w:val="20"/>
          <w:szCs w:val="20"/>
        </w:rPr>
        <w:t xml:space="preserve">         </w:t>
      </w:r>
      <w:r w:rsidR="0029520A">
        <w:rPr>
          <w:rFonts w:ascii="Century Schoolbook" w:hAnsi="Century Schoolbook" w:cs="Courier New"/>
          <w:sz w:val="20"/>
          <w:szCs w:val="20"/>
        </w:rPr>
        <w:t>A==</w:t>
      </w:r>
      <w:proofErr w:type="gramStart"/>
      <w:r w:rsidR="0029520A">
        <w:rPr>
          <w:rFonts w:ascii="Century Schoolbook" w:hAnsi="Century Schoolbook" w:cs="Courier New"/>
          <w:sz w:val="20"/>
          <w:szCs w:val="20"/>
        </w:rPr>
        <w:t xml:space="preserve">B  </w:t>
      </w:r>
      <w:r w:rsidR="0029520A" w:rsidRPr="0029520A">
        <w:rPr>
          <w:rFonts w:ascii="Century Schoolbook" w:hAnsi="Century Schoolbook" w:cs="Courier New"/>
          <w:i/>
          <w:sz w:val="20"/>
          <w:szCs w:val="20"/>
        </w:rPr>
        <w:t>Are</w:t>
      </w:r>
      <w:proofErr w:type="gramEnd"/>
      <w:r w:rsidR="0029520A" w:rsidRPr="0029520A">
        <w:rPr>
          <w:rFonts w:ascii="Century Schoolbook" w:hAnsi="Century Schoolbook" w:cs="Courier New"/>
          <w:i/>
          <w:sz w:val="20"/>
          <w:szCs w:val="20"/>
        </w:rPr>
        <w:t xml:space="preserve"> the values of A and B </w:t>
      </w:r>
      <w:proofErr w:type="gramStart"/>
      <w:r w:rsidR="0029520A" w:rsidRPr="0029520A">
        <w:rPr>
          <w:rFonts w:ascii="Century Schoolbook" w:hAnsi="Century Schoolbook" w:cs="Courier New"/>
          <w:i/>
          <w:sz w:val="20"/>
          <w:szCs w:val="20"/>
        </w:rPr>
        <w:t>equal ?</w:t>
      </w:r>
      <w:proofErr w:type="gramEnd"/>
      <w:r w:rsidR="0029520A">
        <w:rPr>
          <w:rFonts w:ascii="Century Schoolbook" w:hAnsi="Century Schoolbook" w:cs="Courier New"/>
          <w:sz w:val="20"/>
          <w:szCs w:val="20"/>
        </w:rPr>
        <w:t xml:space="preserve"> </w:t>
      </w:r>
    </w:p>
    <w:p w14:paraId="36471E7D" w14:textId="77777777" w:rsidR="00621B37" w:rsidRPr="00621B37" w:rsidRDefault="00621B37" w:rsidP="00621B37">
      <w:pPr>
        <w:spacing w:after="0"/>
        <w:jc w:val="both"/>
        <w:rPr>
          <w:rFonts w:ascii="Century Schoolbook" w:hAnsi="Century Schoolbook"/>
          <w:bCs/>
          <w:sz w:val="20"/>
          <w:szCs w:val="20"/>
        </w:rPr>
      </w:pPr>
      <w:r w:rsidRPr="00621B37">
        <w:rPr>
          <w:rFonts w:ascii="Century Schoolbook" w:hAnsi="Century Schoolbook"/>
          <w:bCs/>
          <w:sz w:val="20"/>
          <w:szCs w:val="20"/>
        </w:rPr>
        <w:t xml:space="preserve">Think of a variable as a </w:t>
      </w:r>
      <w:r w:rsidRPr="0029520A">
        <w:rPr>
          <w:rFonts w:ascii="Century Schoolbook" w:hAnsi="Century Schoolbook"/>
          <w:b/>
          <w:bCs/>
          <w:sz w:val="20"/>
          <w:szCs w:val="20"/>
        </w:rPr>
        <w:t>cassette</w:t>
      </w:r>
      <w:r w:rsidRPr="00621B37">
        <w:rPr>
          <w:rFonts w:ascii="Century Schoolbook" w:hAnsi="Century Schoolbook"/>
          <w:bCs/>
          <w:sz w:val="20"/>
          <w:szCs w:val="20"/>
        </w:rPr>
        <w:t xml:space="preserve"> that can record one song. Each value is a song. See how we interpret the following using this analogy:</w:t>
      </w:r>
    </w:p>
    <w:p w14:paraId="61697ACC" w14:textId="77777777" w:rsidR="0029520A" w:rsidRDefault="00A83A2B" w:rsidP="00621B37">
      <w:pPr>
        <w:spacing w:after="0"/>
        <w:jc w:val="both"/>
        <w:rPr>
          <w:rFonts w:ascii="Courier New" w:hAnsi="Courier New" w:cs="Courier New"/>
          <w:bCs/>
          <w:sz w:val="20"/>
          <w:szCs w:val="20"/>
        </w:rPr>
      </w:pPr>
      <w:r>
        <w:rPr>
          <w:rFonts w:ascii="Courier New" w:hAnsi="Courier New" w:cs="Courier New"/>
          <w:bCs/>
          <w:sz w:val="20"/>
          <w:szCs w:val="20"/>
        </w:rPr>
        <w:t xml:space="preserve">     </w:t>
      </w:r>
      <w:r w:rsidR="0029520A">
        <w:rPr>
          <w:rFonts w:ascii="Courier New" w:hAnsi="Courier New" w:cs="Courier New"/>
          <w:bCs/>
          <w:sz w:val="20"/>
          <w:szCs w:val="20"/>
        </w:rPr>
        <w:t xml:space="preserve">A=5  </w:t>
      </w:r>
      <w:r w:rsidR="0029520A" w:rsidRPr="00621B37">
        <w:rPr>
          <w:rFonts w:ascii="Century Schoolbook" w:hAnsi="Century Schoolbook"/>
          <w:bCs/>
          <w:sz w:val="20"/>
          <w:szCs w:val="20"/>
        </w:rPr>
        <w:sym w:font="Wingdings" w:char="F0E0"/>
      </w:r>
      <w:r w:rsidR="0029520A">
        <w:rPr>
          <w:rFonts w:ascii="Century Schoolbook" w:hAnsi="Century Schoolbook"/>
          <w:bCs/>
          <w:sz w:val="20"/>
          <w:szCs w:val="20"/>
        </w:rPr>
        <w:t xml:space="preserve"> Record 5 in Cassette A</w:t>
      </w:r>
    </w:p>
    <w:p w14:paraId="2698D8B3" w14:textId="77777777" w:rsidR="00621B37" w:rsidRPr="00621B37" w:rsidRDefault="00A83A2B" w:rsidP="00621B37">
      <w:pPr>
        <w:spacing w:after="0"/>
        <w:jc w:val="both"/>
        <w:rPr>
          <w:rFonts w:ascii="Century Schoolbook" w:hAnsi="Century Schoolbook"/>
          <w:bCs/>
          <w:sz w:val="20"/>
          <w:szCs w:val="20"/>
        </w:rPr>
      </w:pPr>
      <w:r>
        <w:rPr>
          <w:rFonts w:ascii="Courier New" w:hAnsi="Courier New" w:cs="Courier New"/>
          <w:bCs/>
          <w:sz w:val="20"/>
          <w:szCs w:val="20"/>
        </w:rPr>
        <w:t xml:space="preserve">     </w:t>
      </w:r>
      <w:r w:rsidR="00621B37" w:rsidRPr="00621B37">
        <w:rPr>
          <w:rFonts w:ascii="Courier New" w:hAnsi="Courier New" w:cs="Courier New"/>
          <w:bCs/>
          <w:sz w:val="20"/>
          <w:szCs w:val="20"/>
        </w:rPr>
        <w:t>B=6</w:t>
      </w:r>
      <w:r w:rsidR="00621B37" w:rsidRPr="00621B37">
        <w:rPr>
          <w:rFonts w:ascii="Century Schoolbook" w:hAnsi="Century Schoolbook"/>
          <w:bCs/>
          <w:sz w:val="20"/>
          <w:szCs w:val="20"/>
        </w:rPr>
        <w:t xml:space="preserve">  </w:t>
      </w:r>
      <w:r w:rsidR="0029520A">
        <w:rPr>
          <w:rFonts w:ascii="Century Schoolbook" w:hAnsi="Century Schoolbook"/>
          <w:bCs/>
          <w:sz w:val="20"/>
          <w:szCs w:val="20"/>
        </w:rPr>
        <w:t xml:space="preserve">  </w:t>
      </w:r>
      <w:r w:rsidR="0029520A" w:rsidRPr="00621B37">
        <w:rPr>
          <w:rFonts w:ascii="Century Schoolbook" w:hAnsi="Century Schoolbook"/>
          <w:bCs/>
          <w:sz w:val="20"/>
          <w:szCs w:val="20"/>
        </w:rPr>
        <w:sym w:font="Wingdings" w:char="F0E0"/>
      </w:r>
      <w:r w:rsidR="0029520A" w:rsidRPr="00621B37">
        <w:rPr>
          <w:rFonts w:ascii="Century Schoolbook" w:hAnsi="Century Schoolbook"/>
          <w:bCs/>
          <w:sz w:val="20"/>
          <w:szCs w:val="20"/>
        </w:rPr>
        <w:t xml:space="preserve"> </w:t>
      </w:r>
      <w:r w:rsidR="00621B37" w:rsidRPr="00621B37">
        <w:rPr>
          <w:rFonts w:ascii="Century Schoolbook" w:hAnsi="Century Schoolbook"/>
          <w:bCs/>
          <w:sz w:val="20"/>
          <w:szCs w:val="20"/>
        </w:rPr>
        <w:t>Record 6 in Cas</w:t>
      </w:r>
      <w:r w:rsidR="0029520A">
        <w:rPr>
          <w:rFonts w:ascii="Century Schoolbook" w:hAnsi="Century Schoolbook"/>
          <w:bCs/>
          <w:sz w:val="20"/>
          <w:szCs w:val="20"/>
        </w:rPr>
        <w:t>s</w:t>
      </w:r>
      <w:r w:rsidR="00621B37" w:rsidRPr="00621B37">
        <w:rPr>
          <w:rFonts w:ascii="Century Schoolbook" w:hAnsi="Century Schoolbook"/>
          <w:bCs/>
          <w:sz w:val="20"/>
          <w:szCs w:val="20"/>
        </w:rPr>
        <w:t xml:space="preserve">ette B </w:t>
      </w:r>
    </w:p>
    <w:p w14:paraId="50BE16C7" w14:textId="77777777" w:rsidR="00621B37" w:rsidRPr="00621B37" w:rsidRDefault="00A83A2B" w:rsidP="00621B37">
      <w:pPr>
        <w:spacing w:after="0"/>
        <w:jc w:val="both"/>
        <w:rPr>
          <w:rFonts w:ascii="Century Schoolbook" w:hAnsi="Century Schoolbook"/>
          <w:bCs/>
          <w:sz w:val="20"/>
          <w:szCs w:val="20"/>
        </w:rPr>
      </w:pPr>
      <w:r>
        <w:rPr>
          <w:rFonts w:ascii="Courier New" w:hAnsi="Courier New" w:cs="Courier New"/>
          <w:bCs/>
          <w:sz w:val="20"/>
          <w:szCs w:val="20"/>
        </w:rPr>
        <w:t xml:space="preserve">     </w:t>
      </w:r>
      <w:r w:rsidR="00621B37" w:rsidRPr="00621B37">
        <w:rPr>
          <w:rFonts w:ascii="Courier New" w:hAnsi="Courier New" w:cs="Courier New"/>
          <w:bCs/>
          <w:sz w:val="20"/>
          <w:szCs w:val="20"/>
        </w:rPr>
        <w:t>A=B</w:t>
      </w:r>
      <w:r w:rsidR="0029520A">
        <w:rPr>
          <w:rFonts w:ascii="Century Schoolbook" w:hAnsi="Century Schoolbook"/>
          <w:bCs/>
          <w:sz w:val="20"/>
          <w:szCs w:val="20"/>
        </w:rPr>
        <w:t xml:space="preserve">    </w:t>
      </w:r>
      <w:r w:rsidR="00621B37" w:rsidRPr="00621B37">
        <w:rPr>
          <w:rFonts w:ascii="Century Schoolbook" w:hAnsi="Century Schoolbook"/>
          <w:bCs/>
          <w:sz w:val="20"/>
          <w:szCs w:val="20"/>
        </w:rPr>
        <w:sym w:font="Wingdings" w:char="F0E0"/>
      </w:r>
      <w:r w:rsidR="00621B37" w:rsidRPr="00621B37">
        <w:rPr>
          <w:rFonts w:ascii="Century Schoolbook" w:hAnsi="Century Schoolbook"/>
          <w:bCs/>
          <w:sz w:val="20"/>
          <w:szCs w:val="20"/>
        </w:rPr>
        <w:t xml:space="preserve"> Record music from cassette B in cassette A. (What is already </w:t>
      </w:r>
      <w:r w:rsidR="0029520A">
        <w:rPr>
          <w:rFonts w:ascii="Century Schoolbook" w:hAnsi="Century Schoolbook"/>
          <w:bCs/>
          <w:sz w:val="20"/>
          <w:szCs w:val="20"/>
        </w:rPr>
        <w:t>in A</w:t>
      </w:r>
      <w:r w:rsidR="00621B37" w:rsidRPr="00621B37">
        <w:rPr>
          <w:rFonts w:ascii="Century Schoolbook" w:hAnsi="Century Schoolbook"/>
          <w:bCs/>
          <w:sz w:val="20"/>
          <w:szCs w:val="20"/>
        </w:rPr>
        <w:t xml:space="preserve"> gets overwritten)</w:t>
      </w:r>
    </w:p>
    <w:p w14:paraId="277CC2A3" w14:textId="7516B9E7" w:rsidR="00621B37" w:rsidRPr="00621B37" w:rsidRDefault="00621B37" w:rsidP="00621B37">
      <w:pPr>
        <w:spacing w:after="0"/>
        <w:jc w:val="both"/>
        <w:rPr>
          <w:rFonts w:ascii="Century Schoolbook" w:hAnsi="Century Schoolbook"/>
          <w:bCs/>
          <w:sz w:val="20"/>
          <w:szCs w:val="20"/>
        </w:rPr>
      </w:pPr>
      <w:r w:rsidRPr="00621B37">
        <w:rPr>
          <w:rFonts w:ascii="Century Schoolbook" w:hAnsi="Century Schoolbook"/>
          <w:bCs/>
          <w:sz w:val="20"/>
          <w:szCs w:val="20"/>
        </w:rPr>
        <w:t xml:space="preserve">Classic problem of </w:t>
      </w:r>
      <w:r w:rsidRPr="00A35969">
        <w:rPr>
          <w:rFonts w:ascii="Century Schoolbook" w:hAnsi="Century Schoolbook"/>
          <w:b/>
          <w:bCs/>
          <w:sz w:val="20"/>
          <w:szCs w:val="20"/>
        </w:rPr>
        <w:t>swapping variables</w:t>
      </w:r>
      <w:r w:rsidRPr="00621B37">
        <w:rPr>
          <w:rFonts w:ascii="Century Schoolbook" w:hAnsi="Century Schoolbook"/>
          <w:bCs/>
          <w:sz w:val="20"/>
          <w:szCs w:val="20"/>
        </w:rPr>
        <w:t xml:space="preserve"> A &amp; B can now </w:t>
      </w:r>
      <w:r w:rsidR="009E3B0D">
        <w:rPr>
          <w:rFonts w:ascii="Century Schoolbook" w:hAnsi="Century Schoolbook"/>
          <w:bCs/>
          <w:sz w:val="20"/>
          <w:szCs w:val="20"/>
        </w:rPr>
        <w:t>be</w:t>
      </w:r>
      <w:r w:rsidRPr="00621B37">
        <w:rPr>
          <w:rFonts w:ascii="Century Schoolbook" w:hAnsi="Century Schoolbook"/>
          <w:bCs/>
          <w:sz w:val="20"/>
          <w:szCs w:val="20"/>
        </w:rPr>
        <w:t xml:space="preserve"> tried. Try the following solution. What is the </w:t>
      </w:r>
      <w:r w:rsidR="009E3B0D" w:rsidRPr="00621B37">
        <w:rPr>
          <w:rFonts w:ascii="Century Schoolbook" w:hAnsi="Century Schoolbook"/>
          <w:bCs/>
          <w:sz w:val="20"/>
          <w:szCs w:val="20"/>
        </w:rPr>
        <w:t>result?</w:t>
      </w:r>
      <w:r w:rsidRPr="00621B37">
        <w:rPr>
          <w:rFonts w:ascii="Century Schoolbook" w:hAnsi="Century Schoolbook"/>
          <w:bCs/>
          <w:sz w:val="20"/>
          <w:szCs w:val="20"/>
        </w:rPr>
        <w:t xml:space="preserve"> What is a way </w:t>
      </w:r>
      <w:r w:rsidR="009E3B0D" w:rsidRPr="00621B37">
        <w:rPr>
          <w:rFonts w:ascii="Century Schoolbook" w:hAnsi="Century Schoolbook"/>
          <w:bCs/>
          <w:sz w:val="20"/>
          <w:szCs w:val="20"/>
        </w:rPr>
        <w:t>out?</w:t>
      </w:r>
      <w:r w:rsidR="0029520A">
        <w:rPr>
          <w:rFonts w:ascii="Century Schoolbook" w:hAnsi="Century Schoolbook"/>
          <w:bCs/>
          <w:sz w:val="20"/>
          <w:szCs w:val="20"/>
        </w:rPr>
        <w:t xml:space="preserve"> Use the analogy above and you will be able to solve it.</w:t>
      </w:r>
    </w:p>
    <w:tbl>
      <w:tblPr>
        <w:tblStyle w:val="TableGrid"/>
        <w:tblW w:w="0" w:type="auto"/>
        <w:tblLook w:val="04A0" w:firstRow="1" w:lastRow="0" w:firstColumn="1" w:lastColumn="0" w:noHBand="0" w:noVBand="1"/>
      </w:tblPr>
      <w:tblGrid>
        <w:gridCol w:w="4675"/>
        <w:gridCol w:w="4675"/>
      </w:tblGrid>
      <w:tr w:rsidR="0029520A" w14:paraId="024F1F31" w14:textId="77777777" w:rsidTr="00A83A2B">
        <w:trPr>
          <w:trHeight w:val="1018"/>
        </w:trPr>
        <w:tc>
          <w:tcPr>
            <w:tcW w:w="4675" w:type="dxa"/>
          </w:tcPr>
          <w:p w14:paraId="7843A1BB" w14:textId="77777777" w:rsidR="0029520A" w:rsidRDefault="0029520A" w:rsidP="00A83A2B">
            <w:pPr>
              <w:jc w:val="both"/>
              <w:rPr>
                <w:rFonts w:ascii="Courier New" w:hAnsi="Courier New" w:cs="Courier New"/>
                <w:bCs/>
                <w:sz w:val="20"/>
                <w:szCs w:val="20"/>
              </w:rPr>
            </w:pPr>
            <w:r>
              <w:rPr>
                <w:rFonts w:ascii="Courier New" w:hAnsi="Courier New" w:cs="Courier New"/>
                <w:bCs/>
                <w:sz w:val="20"/>
                <w:szCs w:val="20"/>
              </w:rPr>
              <w:t>a=5</w:t>
            </w:r>
          </w:p>
          <w:p w14:paraId="55A07DD1" w14:textId="77777777" w:rsidR="0029520A" w:rsidRDefault="00F73753" w:rsidP="00A83A2B">
            <w:pPr>
              <w:jc w:val="both"/>
              <w:rPr>
                <w:rFonts w:ascii="Courier New" w:hAnsi="Courier New" w:cs="Courier New"/>
                <w:bCs/>
                <w:sz w:val="20"/>
                <w:szCs w:val="20"/>
              </w:rPr>
            </w:pPr>
            <w:r>
              <w:rPr>
                <w:rFonts w:ascii="Courier New" w:hAnsi="Courier New" w:cs="Courier New"/>
                <w:bCs/>
                <w:sz w:val="20"/>
                <w:szCs w:val="20"/>
              </w:rPr>
              <w:t>b=100</w:t>
            </w:r>
          </w:p>
          <w:p w14:paraId="09079093" w14:textId="77777777" w:rsidR="0029520A" w:rsidRDefault="0029520A" w:rsidP="00A83A2B">
            <w:pPr>
              <w:jc w:val="both"/>
              <w:rPr>
                <w:rFonts w:ascii="Courier New" w:hAnsi="Courier New" w:cs="Courier New"/>
                <w:bCs/>
                <w:sz w:val="20"/>
                <w:szCs w:val="20"/>
              </w:rPr>
            </w:pPr>
            <w:r>
              <w:rPr>
                <w:rFonts w:ascii="Courier New" w:hAnsi="Courier New" w:cs="Courier New"/>
                <w:bCs/>
                <w:sz w:val="20"/>
                <w:szCs w:val="20"/>
              </w:rPr>
              <w:t>a=b</w:t>
            </w:r>
          </w:p>
          <w:p w14:paraId="0241FC1F" w14:textId="77777777" w:rsidR="0029520A" w:rsidRDefault="0029520A" w:rsidP="00A83A2B">
            <w:pPr>
              <w:jc w:val="both"/>
              <w:rPr>
                <w:rFonts w:ascii="Courier New" w:hAnsi="Courier New" w:cs="Courier New"/>
                <w:bCs/>
                <w:sz w:val="20"/>
                <w:szCs w:val="20"/>
              </w:rPr>
            </w:pPr>
            <w:r>
              <w:rPr>
                <w:rFonts w:ascii="Courier New" w:hAnsi="Courier New" w:cs="Courier New"/>
                <w:bCs/>
                <w:sz w:val="20"/>
                <w:szCs w:val="20"/>
              </w:rPr>
              <w:t>b=a</w:t>
            </w:r>
          </w:p>
          <w:p w14:paraId="3871E4E3" w14:textId="77777777" w:rsidR="0029520A" w:rsidRDefault="0029520A" w:rsidP="00A83A2B">
            <w:pPr>
              <w:jc w:val="both"/>
              <w:rPr>
                <w:rFonts w:ascii="Baskerville Old Face" w:hAnsi="Baskerville Old Face" w:cs="Baskerville Old Face"/>
                <w:bCs/>
                <w:caps/>
              </w:rPr>
            </w:pPr>
            <w:r>
              <w:rPr>
                <w:rFonts w:ascii="Courier New" w:hAnsi="Courier New" w:cs="Courier New"/>
                <w:bCs/>
                <w:sz w:val="20"/>
                <w:szCs w:val="20"/>
              </w:rPr>
              <w:t>print(</w:t>
            </w:r>
            <w:proofErr w:type="spellStart"/>
            <w:r>
              <w:rPr>
                <w:rFonts w:ascii="Courier New" w:hAnsi="Courier New" w:cs="Courier New"/>
                <w:bCs/>
                <w:sz w:val="20"/>
                <w:szCs w:val="20"/>
              </w:rPr>
              <w:t>a,b</w:t>
            </w:r>
            <w:proofErr w:type="spellEnd"/>
            <w:r>
              <w:rPr>
                <w:rFonts w:ascii="Courier New" w:hAnsi="Courier New" w:cs="Courier New"/>
                <w:bCs/>
                <w:sz w:val="20"/>
                <w:szCs w:val="20"/>
              </w:rPr>
              <w:t>)</w:t>
            </w:r>
          </w:p>
        </w:tc>
        <w:tc>
          <w:tcPr>
            <w:tcW w:w="4675" w:type="dxa"/>
          </w:tcPr>
          <w:p w14:paraId="0466B814" w14:textId="77777777" w:rsidR="0029520A" w:rsidRDefault="0029520A" w:rsidP="00A83A2B">
            <w:pPr>
              <w:jc w:val="both"/>
              <w:rPr>
                <w:rFonts w:ascii="Courier New" w:hAnsi="Courier New" w:cs="Courier New"/>
                <w:bCs/>
                <w:sz w:val="20"/>
                <w:szCs w:val="20"/>
              </w:rPr>
            </w:pPr>
            <w:r>
              <w:rPr>
                <w:rFonts w:ascii="Courier New" w:hAnsi="Courier New" w:cs="Courier New"/>
                <w:bCs/>
                <w:sz w:val="20"/>
                <w:szCs w:val="20"/>
              </w:rPr>
              <w:t>a=5</w:t>
            </w:r>
          </w:p>
          <w:p w14:paraId="73B0990D" w14:textId="77777777" w:rsidR="0029520A" w:rsidRDefault="00F73753" w:rsidP="00A83A2B">
            <w:pPr>
              <w:jc w:val="both"/>
              <w:rPr>
                <w:rFonts w:ascii="Courier New" w:hAnsi="Courier New" w:cs="Courier New"/>
                <w:bCs/>
                <w:sz w:val="20"/>
                <w:szCs w:val="20"/>
              </w:rPr>
            </w:pPr>
            <w:r>
              <w:rPr>
                <w:rFonts w:ascii="Courier New" w:hAnsi="Courier New" w:cs="Courier New"/>
                <w:bCs/>
                <w:sz w:val="20"/>
                <w:szCs w:val="20"/>
              </w:rPr>
              <w:t>b=100</w:t>
            </w:r>
          </w:p>
          <w:p w14:paraId="58EC73FE" w14:textId="77777777" w:rsidR="0029520A" w:rsidRDefault="0029520A" w:rsidP="00A83A2B">
            <w:pPr>
              <w:jc w:val="both"/>
              <w:rPr>
                <w:rFonts w:ascii="Courier New" w:hAnsi="Courier New" w:cs="Courier New"/>
                <w:bCs/>
                <w:sz w:val="20"/>
                <w:szCs w:val="20"/>
              </w:rPr>
            </w:pPr>
          </w:p>
          <w:p w14:paraId="022AC340" w14:textId="77777777" w:rsidR="0029520A" w:rsidRDefault="0029520A" w:rsidP="00A83A2B">
            <w:pPr>
              <w:jc w:val="both"/>
              <w:rPr>
                <w:rFonts w:ascii="Courier New" w:hAnsi="Courier New" w:cs="Courier New"/>
                <w:bCs/>
                <w:sz w:val="20"/>
                <w:szCs w:val="20"/>
              </w:rPr>
            </w:pPr>
          </w:p>
          <w:p w14:paraId="3D9117E9" w14:textId="77777777" w:rsidR="0029520A" w:rsidRDefault="0029520A" w:rsidP="00A83A2B">
            <w:pPr>
              <w:pStyle w:val="BodyText"/>
              <w:spacing w:after="160"/>
              <w:rPr>
                <w:rFonts w:ascii="Baskerville Old Face" w:hAnsi="Baskerville Old Face" w:cs="Baskerville Old Face"/>
                <w:bCs/>
                <w:caps/>
              </w:rPr>
            </w:pPr>
            <w:r>
              <w:rPr>
                <w:rFonts w:ascii="Courier New" w:hAnsi="Courier New" w:cs="Courier New"/>
                <w:bCs/>
                <w:sz w:val="20"/>
                <w:szCs w:val="20"/>
              </w:rPr>
              <w:t>print(</w:t>
            </w:r>
            <w:proofErr w:type="spellStart"/>
            <w:r>
              <w:rPr>
                <w:rFonts w:ascii="Courier New" w:hAnsi="Courier New" w:cs="Courier New"/>
                <w:bCs/>
                <w:sz w:val="20"/>
                <w:szCs w:val="20"/>
              </w:rPr>
              <w:t>a,b</w:t>
            </w:r>
            <w:proofErr w:type="spellEnd"/>
            <w:r>
              <w:rPr>
                <w:rFonts w:ascii="Courier New" w:hAnsi="Courier New" w:cs="Courier New"/>
                <w:bCs/>
                <w:sz w:val="20"/>
                <w:szCs w:val="20"/>
              </w:rPr>
              <w:t>)</w:t>
            </w:r>
          </w:p>
        </w:tc>
      </w:tr>
      <w:tr w:rsidR="0029520A" w14:paraId="26C58BA6" w14:textId="77777777" w:rsidTr="00A83A2B">
        <w:trPr>
          <w:trHeight w:val="63"/>
        </w:trPr>
        <w:tc>
          <w:tcPr>
            <w:tcW w:w="4675" w:type="dxa"/>
          </w:tcPr>
          <w:p w14:paraId="306C413E" w14:textId="77777777" w:rsidR="0029520A" w:rsidRDefault="00F73753" w:rsidP="00621B37">
            <w:pPr>
              <w:pStyle w:val="BodyText"/>
              <w:rPr>
                <w:rFonts w:ascii="Baskerville Old Face" w:hAnsi="Baskerville Old Face" w:cs="Baskerville Old Face"/>
                <w:bCs/>
                <w:caps/>
              </w:rPr>
            </w:pPr>
            <w:r>
              <w:rPr>
                <w:rFonts w:ascii="Baskerville Old Face" w:hAnsi="Baskerville Old Face" w:cs="Baskerville Old Face"/>
                <w:bCs/>
                <w:caps/>
              </w:rPr>
              <w:t>100,100</w:t>
            </w:r>
          </w:p>
        </w:tc>
        <w:tc>
          <w:tcPr>
            <w:tcW w:w="4675" w:type="dxa"/>
          </w:tcPr>
          <w:p w14:paraId="440FA1F8" w14:textId="77777777" w:rsidR="0029520A" w:rsidRDefault="00F73753" w:rsidP="00621B37">
            <w:pPr>
              <w:pStyle w:val="BodyText"/>
              <w:rPr>
                <w:rFonts w:ascii="Baskerville Old Face" w:hAnsi="Baskerville Old Face" w:cs="Baskerville Old Face"/>
                <w:bCs/>
                <w:caps/>
              </w:rPr>
            </w:pPr>
            <w:r>
              <w:rPr>
                <w:rFonts w:ascii="Baskerville Old Face" w:hAnsi="Baskerville Old Face" w:cs="Baskerville Old Face"/>
                <w:bCs/>
                <w:caps/>
              </w:rPr>
              <w:t>100</w:t>
            </w:r>
            <w:r w:rsidR="0029520A">
              <w:rPr>
                <w:rFonts w:ascii="Baskerville Old Face" w:hAnsi="Baskerville Old Face" w:cs="Baskerville Old Face"/>
                <w:bCs/>
                <w:caps/>
              </w:rPr>
              <w:t>,</w:t>
            </w:r>
            <w:r w:rsidR="00A35969">
              <w:rPr>
                <w:rFonts w:ascii="Baskerville Old Face" w:hAnsi="Baskerville Old Face" w:cs="Baskerville Old Face"/>
                <w:bCs/>
                <w:caps/>
              </w:rPr>
              <w:t xml:space="preserve"> </w:t>
            </w:r>
            <w:r w:rsidR="0029520A">
              <w:rPr>
                <w:rFonts w:ascii="Baskerville Old Face" w:hAnsi="Baskerville Old Face" w:cs="Baskerville Old Face"/>
                <w:bCs/>
                <w:caps/>
              </w:rPr>
              <w:t>5</w:t>
            </w:r>
          </w:p>
        </w:tc>
      </w:tr>
    </w:tbl>
    <w:p w14:paraId="038B3002" w14:textId="0390AAED" w:rsidR="007139A4" w:rsidRDefault="007139A4" w:rsidP="007139A4">
      <w:pPr>
        <w:spacing w:before="100" w:after="100"/>
        <w:jc w:val="both"/>
        <w:rPr>
          <w:rFonts w:ascii="Baskerville Old Face" w:hAnsi="Baskerville Old Face" w:cs="Baskerville Old Face"/>
        </w:rPr>
      </w:pPr>
      <w:r>
        <w:rPr>
          <w:rFonts w:ascii="Baskerville Old Face" w:hAnsi="Baskerville Old Face" w:cs="Baskerville Old Face"/>
        </w:rPr>
        <w:t xml:space="preserve">Another assignment statement worth explanation is </w:t>
      </w:r>
      <w:r w:rsidRPr="00F73753">
        <w:rPr>
          <w:rFonts w:ascii="Courier New" w:hAnsi="Courier New" w:cs="Courier New"/>
        </w:rPr>
        <w:t>a=a+b.</w:t>
      </w:r>
      <w:r>
        <w:rPr>
          <w:rFonts w:ascii="Baskerville Old Face" w:hAnsi="Baskerville Old Face" w:cs="Baskerville Old Face"/>
        </w:rPr>
        <w:t xml:space="preserve"> We know </w:t>
      </w:r>
      <w:r w:rsidR="009E3B0D">
        <w:rPr>
          <w:rFonts w:ascii="Baskerville Old Face" w:hAnsi="Baskerville Old Face" w:cs="Baskerville Old Face"/>
        </w:rPr>
        <w:t>that a</w:t>
      </w:r>
      <w:r>
        <w:rPr>
          <w:rFonts w:ascii="Baskerville Old Face" w:hAnsi="Baskerville Old Face" w:cs="Baskerville Old Face"/>
        </w:rPr>
        <w:t xml:space="preserve">=b means </w:t>
      </w:r>
      <w:r>
        <w:rPr>
          <w:rFonts w:ascii="Baskerville Old Face" w:hAnsi="Baskerville Old Face" w:cs="Baskerville Old Face"/>
          <w:i/>
          <w:iCs/>
        </w:rPr>
        <w:t xml:space="preserve">store the value of the </w:t>
      </w:r>
      <w:r w:rsidR="009E3B0D">
        <w:rPr>
          <w:rFonts w:ascii="Baskerville Old Face" w:hAnsi="Baskerville Old Face" w:cs="Baskerville Old Face"/>
          <w:i/>
          <w:iCs/>
        </w:rPr>
        <w:t>right-hand</w:t>
      </w:r>
      <w:r>
        <w:rPr>
          <w:rFonts w:ascii="Baskerville Old Face" w:hAnsi="Baskerville Old Face" w:cs="Baskerville Old Face"/>
          <w:i/>
          <w:iCs/>
        </w:rPr>
        <w:t xml:space="preserve"> side (b) in the variable at the </w:t>
      </w:r>
      <w:r w:rsidR="009E3B0D">
        <w:rPr>
          <w:rFonts w:ascii="Baskerville Old Face" w:hAnsi="Baskerville Old Face" w:cs="Baskerville Old Face"/>
          <w:i/>
          <w:iCs/>
        </w:rPr>
        <w:t>left-hand</w:t>
      </w:r>
      <w:r>
        <w:rPr>
          <w:rFonts w:ascii="Baskerville Old Face" w:hAnsi="Baskerville Old Face" w:cs="Baskerville Old Face"/>
          <w:i/>
          <w:iCs/>
        </w:rPr>
        <w:t xml:space="preserve"> side (a).</w:t>
      </w:r>
      <w:r>
        <w:rPr>
          <w:rFonts w:ascii="Baskerville Old Face" w:hAnsi="Baskerville Old Face" w:cs="Baskerville Old Face"/>
        </w:rPr>
        <w:t xml:space="preserve">  But here same variable appears in the left and right. If the </w:t>
      </w:r>
      <w:r w:rsidR="009E3B0D">
        <w:rPr>
          <w:rFonts w:ascii="Baskerville Old Face" w:hAnsi="Baskerville Old Face" w:cs="Baskerville Old Face"/>
        </w:rPr>
        <w:t>same variable</w:t>
      </w:r>
      <w:r>
        <w:rPr>
          <w:rFonts w:ascii="Baskerville Old Face" w:hAnsi="Baskerville Old Face" w:cs="Baskerville Old Face"/>
        </w:rPr>
        <w:t xml:space="preserve">  appears on the left hand side and right hand side, you can read the right hand side as </w:t>
      </w:r>
      <w:r>
        <w:rPr>
          <w:rFonts w:ascii="Baskerville Old Face" w:hAnsi="Baskerville Old Face" w:cs="Baskerville Old Face"/>
          <w:i/>
        </w:rPr>
        <w:t>current value of x</w:t>
      </w:r>
      <w:r>
        <w:rPr>
          <w:rFonts w:ascii="Baskerville Old Face" w:hAnsi="Baskerville Old Face" w:cs="Baskerville Old Face"/>
        </w:rPr>
        <w:t xml:space="preserve"> and the </w:t>
      </w:r>
      <w:r>
        <w:rPr>
          <w:rFonts w:ascii="Baskerville Old Face" w:hAnsi="Baskerville Old Face" w:cs="Baskerville Old Face"/>
          <w:i/>
        </w:rPr>
        <w:t>left hand side</w:t>
      </w:r>
      <w:r>
        <w:rPr>
          <w:rFonts w:ascii="Baskerville Old Face" w:hAnsi="Baskerville Old Face" w:cs="Baskerville Old Face"/>
        </w:rPr>
        <w:t xml:space="preserve"> as new value of x. (Remember, in all assignment statements, always look at the right hand side first).</w:t>
      </w:r>
    </w:p>
    <w:p w14:paraId="0DBD61E5" w14:textId="623AEADE" w:rsidR="007139A4" w:rsidRPr="00F73753" w:rsidRDefault="009E3B0D" w:rsidP="00F73753">
      <w:pPr>
        <w:spacing w:before="100" w:after="100"/>
        <w:jc w:val="center"/>
        <w:rPr>
          <w:rFonts w:ascii="Courier New" w:hAnsi="Courier New" w:cs="Courier New"/>
          <w:i/>
        </w:rPr>
      </w:pPr>
      <w:r>
        <w:rPr>
          <w:rFonts w:ascii="Courier New" w:hAnsi="Courier New" w:cs="Courier New"/>
          <w:b/>
        </w:rPr>
        <w:t xml:space="preserve">a </w:t>
      </w:r>
      <w:r w:rsidR="007139A4" w:rsidRPr="00F73753">
        <w:rPr>
          <w:rFonts w:ascii="Courier New" w:hAnsi="Courier New" w:cs="Courier New"/>
          <w:b/>
        </w:rPr>
        <w:t>=</w:t>
      </w:r>
      <w:r>
        <w:rPr>
          <w:rFonts w:ascii="Courier New" w:hAnsi="Courier New" w:cs="Courier New"/>
          <w:b/>
        </w:rPr>
        <w:t xml:space="preserve"> </w:t>
      </w:r>
      <w:r w:rsidR="007139A4" w:rsidRPr="00F73753">
        <w:rPr>
          <w:rFonts w:ascii="Courier New" w:hAnsi="Courier New" w:cs="Courier New"/>
          <w:b/>
        </w:rPr>
        <w:t>a</w:t>
      </w:r>
      <w:r w:rsidR="00F73753">
        <w:rPr>
          <w:rFonts w:ascii="Courier New" w:hAnsi="Courier New" w:cs="Courier New"/>
          <w:b/>
        </w:rPr>
        <w:t xml:space="preserve"> </w:t>
      </w:r>
      <w:r w:rsidR="007139A4" w:rsidRPr="00F73753">
        <w:rPr>
          <w:rFonts w:ascii="Courier New" w:hAnsi="Courier New" w:cs="Courier New"/>
          <w:b/>
        </w:rPr>
        <w:t>+</w:t>
      </w:r>
      <w:r w:rsidR="00F73753">
        <w:rPr>
          <w:rFonts w:ascii="Courier New" w:hAnsi="Courier New" w:cs="Courier New"/>
          <w:b/>
        </w:rPr>
        <w:t xml:space="preserve"> </w:t>
      </w:r>
      <w:r w:rsidR="007139A4" w:rsidRPr="00F73753">
        <w:rPr>
          <w:rFonts w:ascii="Courier New" w:hAnsi="Courier New" w:cs="Courier New"/>
          <w:b/>
        </w:rPr>
        <w:t>b</w:t>
      </w:r>
      <w:r w:rsidR="007139A4" w:rsidRPr="00F73753">
        <w:rPr>
          <w:rFonts w:ascii="Courier New" w:hAnsi="Courier New" w:cs="Courier New"/>
        </w:rPr>
        <w:t xml:space="preserve"> </w:t>
      </w:r>
      <w:r w:rsidR="007139A4" w:rsidRPr="00F73753">
        <w:rPr>
          <w:rFonts w:ascii="Courier New" w:hAnsi="Courier New" w:cs="Courier New"/>
        </w:rPr>
        <w:sym w:font="Wingdings" w:char="F0E0"/>
      </w:r>
      <w:r w:rsidR="007139A4" w:rsidRPr="00F73753">
        <w:rPr>
          <w:rFonts w:ascii="Courier New" w:hAnsi="Courier New" w:cs="Courier New"/>
        </w:rPr>
        <w:t xml:space="preserve"> </w:t>
      </w:r>
      <w:r w:rsidR="007139A4" w:rsidRPr="00F73753">
        <w:rPr>
          <w:rFonts w:ascii="Courier New" w:hAnsi="Courier New" w:cs="Courier New"/>
          <w:b/>
          <w:i/>
        </w:rPr>
        <w:t>New value</w:t>
      </w:r>
      <w:r w:rsidR="007139A4" w:rsidRPr="00F73753">
        <w:rPr>
          <w:rFonts w:ascii="Courier New" w:hAnsi="Courier New" w:cs="Courier New"/>
          <w:i/>
        </w:rPr>
        <w:t xml:space="preserve"> of a</w:t>
      </w:r>
      <w:r>
        <w:rPr>
          <w:rFonts w:ascii="Courier New" w:hAnsi="Courier New" w:cs="Courier New"/>
          <w:i/>
        </w:rPr>
        <w:t xml:space="preserve"> </w:t>
      </w:r>
      <w:r w:rsidR="007139A4" w:rsidRPr="00F73753">
        <w:rPr>
          <w:rFonts w:ascii="Courier New" w:hAnsi="Courier New" w:cs="Courier New"/>
          <w:i/>
        </w:rPr>
        <w:t xml:space="preserve">= </w:t>
      </w:r>
      <w:r w:rsidR="007139A4" w:rsidRPr="00F73753">
        <w:rPr>
          <w:rFonts w:ascii="Courier New" w:hAnsi="Courier New" w:cs="Courier New"/>
          <w:b/>
          <w:i/>
        </w:rPr>
        <w:t>current value</w:t>
      </w:r>
      <w:r w:rsidR="007139A4" w:rsidRPr="00F73753">
        <w:rPr>
          <w:rFonts w:ascii="Courier New" w:hAnsi="Courier New" w:cs="Courier New"/>
          <w:i/>
        </w:rPr>
        <w:t xml:space="preserve"> of a+ value of b</w:t>
      </w:r>
    </w:p>
    <w:p w14:paraId="35614544" w14:textId="0951408F" w:rsidR="00621B37" w:rsidRDefault="00621B37" w:rsidP="00621B37">
      <w:pPr>
        <w:pStyle w:val="BodyText"/>
        <w:jc w:val="both"/>
        <w:rPr>
          <w:rFonts w:ascii="Baskerville Old Face" w:hAnsi="Baskerville Old Face" w:cs="Baskerville Old Face"/>
        </w:rPr>
      </w:pPr>
      <w:r>
        <w:rPr>
          <w:rFonts w:ascii="Arial Rounded MT Bold" w:hAnsi="Arial Rounded MT Bold" w:cs="Courier New"/>
          <w:b/>
          <w:color w:val="FFFFFF" w:themeColor="background1"/>
          <w:shd w:val="clear" w:color="auto" w:fill="000000" w:themeFill="text1"/>
        </w:rPr>
        <w:t xml:space="preserve">Exercise-6: </w:t>
      </w:r>
      <w:r w:rsidR="00A35969">
        <w:rPr>
          <w:rFonts w:ascii="Arial Rounded MT Bold" w:hAnsi="Arial Rounded MT Bold" w:cs="Courier New"/>
          <w:b/>
          <w:color w:val="FFFFFF" w:themeColor="background1"/>
          <w:shd w:val="clear" w:color="auto" w:fill="000000" w:themeFill="text1"/>
        </w:rPr>
        <w:t xml:space="preserve"> (a) </w:t>
      </w:r>
      <w:r w:rsidR="00633C1F">
        <w:rPr>
          <w:rFonts w:ascii="Baskerville Old Face" w:hAnsi="Baskerville Old Face" w:cs="Baskerville Old Face"/>
          <w:bCs/>
          <w:iCs/>
        </w:rPr>
        <w:t>Write the values of a, b, c</w:t>
      </w:r>
      <w:r w:rsidR="009E3B0D">
        <w:rPr>
          <w:rFonts w:ascii="Baskerville Old Face" w:hAnsi="Baskerville Old Face" w:cs="Baskerville Old Face"/>
          <w:bCs/>
          <w:iCs/>
        </w:rPr>
        <w:t>,</w:t>
      </w:r>
      <w:r>
        <w:rPr>
          <w:rFonts w:ascii="Baskerville Old Face" w:hAnsi="Baskerville Old Face" w:cs="Baskerville Old Face"/>
          <w:bCs/>
          <w:iCs/>
        </w:rPr>
        <w:t xml:space="preserve"> and d after execution of each of the assignment statements.  </w:t>
      </w:r>
      <w:r>
        <w:rPr>
          <w:rFonts w:ascii="Baskerville Old Face" w:hAnsi="Baskerville Old Face" w:cs="Baskerville Old Face"/>
        </w:rPr>
        <w:t xml:space="preserve">The first </w:t>
      </w:r>
      <w:r w:rsidR="007139A4">
        <w:rPr>
          <w:rFonts w:ascii="Baskerville Old Face" w:hAnsi="Baskerville Old Face" w:cs="Baskerville Old Face"/>
        </w:rPr>
        <w:t xml:space="preserve">two cases are </w:t>
      </w:r>
      <w:r>
        <w:rPr>
          <w:rFonts w:ascii="Baskerville Old Face" w:hAnsi="Baskerville Old Face" w:cs="Baskerville Old Face"/>
        </w:rPr>
        <w:t xml:space="preserve"> sh</w:t>
      </w:r>
      <w:r w:rsidR="007139A4">
        <w:rPr>
          <w:rFonts w:ascii="Baskerville Old Face" w:hAnsi="Baskerville Old Face" w:cs="Baskerville Old Face"/>
        </w:rPr>
        <w:t xml:space="preserve">own with updated values in bold. </w:t>
      </w:r>
    </w:p>
    <w:tbl>
      <w:tblPr>
        <w:tblW w:w="9369" w:type="dxa"/>
        <w:tblInd w:w="-5" w:type="dxa"/>
        <w:tblLayout w:type="fixed"/>
        <w:tblLook w:val="0000" w:firstRow="0" w:lastRow="0" w:firstColumn="0" w:lastColumn="0" w:noHBand="0" w:noVBand="0"/>
      </w:tblPr>
      <w:tblGrid>
        <w:gridCol w:w="4320"/>
        <w:gridCol w:w="1260"/>
        <w:gridCol w:w="1260"/>
        <w:gridCol w:w="1260"/>
        <w:gridCol w:w="1269"/>
      </w:tblGrid>
      <w:tr w:rsidR="007139A4" w14:paraId="60B4B98F" w14:textId="77777777" w:rsidTr="00A35969">
        <w:trPr>
          <w:trHeight w:val="170"/>
        </w:trPr>
        <w:tc>
          <w:tcPr>
            <w:tcW w:w="4320" w:type="dxa"/>
            <w:tcBorders>
              <w:top w:val="single" w:sz="4" w:space="0" w:color="000000"/>
              <w:left w:val="single" w:sz="4" w:space="0" w:color="000000"/>
              <w:bottom w:val="single" w:sz="4" w:space="0" w:color="000000"/>
            </w:tcBorders>
          </w:tcPr>
          <w:p w14:paraId="6FAB0895" w14:textId="77777777" w:rsidR="007139A4" w:rsidRDefault="007139A4" w:rsidP="00A35969">
            <w:pPr>
              <w:snapToGrid w:val="0"/>
              <w:spacing w:after="0" w:line="240" w:lineRule="auto"/>
              <w:rPr>
                <w:rFonts w:ascii="Baskerville Old Face" w:hAnsi="Baskerville Old Face" w:cs="Baskerville Old Face"/>
                <w:caps/>
              </w:rPr>
            </w:pPr>
            <w:r>
              <w:rPr>
                <w:rFonts w:ascii="Baskerville Old Face" w:hAnsi="Baskerville Old Face" w:cs="Baskerville Old Face"/>
                <w:bCs/>
                <w:iCs/>
              </w:rPr>
              <w:t>Assignment statements</w:t>
            </w:r>
          </w:p>
        </w:tc>
        <w:tc>
          <w:tcPr>
            <w:tcW w:w="1260" w:type="dxa"/>
            <w:tcBorders>
              <w:top w:val="single" w:sz="4" w:space="0" w:color="000000"/>
              <w:left w:val="single" w:sz="4" w:space="0" w:color="000000"/>
              <w:bottom w:val="single" w:sz="4" w:space="0" w:color="000000"/>
            </w:tcBorders>
          </w:tcPr>
          <w:p w14:paraId="0F7535E4" w14:textId="77777777" w:rsidR="007139A4" w:rsidRPr="007139A4" w:rsidRDefault="007139A4" w:rsidP="00A35969">
            <w:pPr>
              <w:spacing w:after="0" w:line="240" w:lineRule="auto"/>
              <w:jc w:val="center"/>
              <w:rPr>
                <w:rFonts w:ascii="Courier New" w:hAnsi="Courier New" w:cs="Courier New"/>
              </w:rPr>
            </w:pPr>
            <w:r w:rsidRPr="007139A4">
              <w:rPr>
                <w:rFonts w:ascii="Courier New" w:hAnsi="Courier New" w:cs="Courier New"/>
              </w:rPr>
              <w:t>a</w:t>
            </w:r>
          </w:p>
        </w:tc>
        <w:tc>
          <w:tcPr>
            <w:tcW w:w="1260" w:type="dxa"/>
            <w:tcBorders>
              <w:top w:val="single" w:sz="4" w:space="0" w:color="000000"/>
              <w:left w:val="single" w:sz="4" w:space="0" w:color="000000"/>
              <w:bottom w:val="single" w:sz="4" w:space="0" w:color="000000"/>
            </w:tcBorders>
          </w:tcPr>
          <w:p w14:paraId="1EA125C0" w14:textId="77777777" w:rsidR="007139A4" w:rsidRPr="007139A4" w:rsidRDefault="007139A4" w:rsidP="00A35969">
            <w:pPr>
              <w:spacing w:after="0" w:line="240" w:lineRule="auto"/>
              <w:jc w:val="center"/>
              <w:rPr>
                <w:rFonts w:ascii="Courier New" w:hAnsi="Courier New" w:cs="Courier New"/>
              </w:rPr>
            </w:pPr>
            <w:r w:rsidRPr="007139A4">
              <w:rPr>
                <w:rFonts w:ascii="Courier New" w:hAnsi="Courier New" w:cs="Courier New"/>
              </w:rPr>
              <w:t>b</w:t>
            </w:r>
          </w:p>
        </w:tc>
        <w:tc>
          <w:tcPr>
            <w:tcW w:w="1260" w:type="dxa"/>
            <w:tcBorders>
              <w:top w:val="single" w:sz="4" w:space="0" w:color="000000"/>
              <w:left w:val="single" w:sz="4" w:space="0" w:color="000000"/>
              <w:bottom w:val="single" w:sz="4" w:space="0" w:color="000000"/>
            </w:tcBorders>
          </w:tcPr>
          <w:p w14:paraId="2731F9E3" w14:textId="77777777" w:rsidR="007139A4" w:rsidRPr="007139A4" w:rsidRDefault="007139A4" w:rsidP="00A35969">
            <w:pPr>
              <w:spacing w:after="0" w:line="240" w:lineRule="auto"/>
              <w:jc w:val="center"/>
              <w:rPr>
                <w:rFonts w:ascii="Courier New" w:hAnsi="Courier New" w:cs="Courier New"/>
              </w:rPr>
            </w:pPr>
            <w:r w:rsidRPr="007139A4">
              <w:rPr>
                <w:rFonts w:ascii="Courier New" w:hAnsi="Courier New" w:cs="Courier New"/>
              </w:rPr>
              <w:t>c</w:t>
            </w:r>
          </w:p>
        </w:tc>
        <w:tc>
          <w:tcPr>
            <w:tcW w:w="1269" w:type="dxa"/>
            <w:tcBorders>
              <w:top w:val="single" w:sz="4" w:space="0" w:color="000000"/>
              <w:left w:val="single" w:sz="4" w:space="0" w:color="000000"/>
              <w:bottom w:val="single" w:sz="4" w:space="0" w:color="000000"/>
              <w:right w:val="single" w:sz="4" w:space="0" w:color="000000"/>
            </w:tcBorders>
          </w:tcPr>
          <w:p w14:paraId="434C49B7" w14:textId="77777777" w:rsidR="007139A4" w:rsidRPr="007139A4" w:rsidRDefault="007139A4" w:rsidP="00A35969">
            <w:pPr>
              <w:spacing w:after="0" w:line="240" w:lineRule="auto"/>
              <w:jc w:val="center"/>
              <w:rPr>
                <w:rFonts w:ascii="Courier New" w:hAnsi="Courier New" w:cs="Courier New"/>
              </w:rPr>
            </w:pPr>
            <w:r w:rsidRPr="007139A4">
              <w:rPr>
                <w:rFonts w:ascii="Courier New" w:hAnsi="Courier New" w:cs="Courier New"/>
              </w:rPr>
              <w:t>d</w:t>
            </w:r>
          </w:p>
        </w:tc>
      </w:tr>
      <w:tr w:rsidR="00621B37" w14:paraId="785808AF" w14:textId="77777777" w:rsidTr="00A35969">
        <w:trPr>
          <w:trHeight w:val="170"/>
        </w:trPr>
        <w:tc>
          <w:tcPr>
            <w:tcW w:w="4320" w:type="dxa"/>
            <w:tcBorders>
              <w:top w:val="single" w:sz="4" w:space="0" w:color="000000"/>
              <w:left w:val="single" w:sz="4" w:space="0" w:color="000000"/>
              <w:bottom w:val="single" w:sz="4" w:space="0" w:color="000000"/>
            </w:tcBorders>
          </w:tcPr>
          <w:p w14:paraId="103F991D" w14:textId="77777777" w:rsidR="00621B37" w:rsidRPr="007139A4" w:rsidRDefault="007139A4" w:rsidP="00A35969">
            <w:pPr>
              <w:snapToGrid w:val="0"/>
              <w:spacing w:after="0" w:line="240" w:lineRule="auto"/>
              <w:jc w:val="right"/>
              <w:rPr>
                <w:rFonts w:ascii="Baskerville Old Face" w:hAnsi="Baskerville Old Face" w:cs="Baskerville Old Face"/>
                <w:i/>
                <w:caps/>
              </w:rPr>
            </w:pPr>
            <w:r w:rsidRPr="007139A4">
              <w:rPr>
                <w:rFonts w:ascii="Baskerville Old Face" w:hAnsi="Baskerville Old Face" w:cs="Baskerville Old Face"/>
                <w:i/>
              </w:rPr>
              <w:t>Initial values</w:t>
            </w:r>
            <w:r w:rsidRPr="007139A4">
              <w:rPr>
                <w:rFonts w:ascii="Baskerville Old Face" w:hAnsi="Baskerville Old Face" w:cs="Baskerville Old Face"/>
                <w:i/>
              </w:rPr>
              <w:sym w:font="Wingdings" w:char="F0E0"/>
            </w:r>
          </w:p>
        </w:tc>
        <w:tc>
          <w:tcPr>
            <w:tcW w:w="1260" w:type="dxa"/>
            <w:tcBorders>
              <w:top w:val="single" w:sz="4" w:space="0" w:color="000000"/>
              <w:left w:val="single" w:sz="4" w:space="0" w:color="000000"/>
              <w:bottom w:val="single" w:sz="4" w:space="0" w:color="000000"/>
            </w:tcBorders>
          </w:tcPr>
          <w:p w14:paraId="72E1B22B" w14:textId="77777777" w:rsidR="00621B37" w:rsidRPr="007139A4" w:rsidRDefault="00621B37" w:rsidP="00A35969">
            <w:pPr>
              <w:spacing w:after="0" w:line="240" w:lineRule="auto"/>
              <w:jc w:val="center"/>
              <w:rPr>
                <w:rFonts w:ascii="Courier New" w:hAnsi="Courier New" w:cs="Courier New"/>
              </w:rPr>
            </w:pPr>
            <w:r w:rsidRPr="007139A4">
              <w:rPr>
                <w:rFonts w:ascii="Courier New" w:hAnsi="Courier New" w:cs="Courier New"/>
              </w:rPr>
              <w:t>1</w:t>
            </w:r>
          </w:p>
        </w:tc>
        <w:tc>
          <w:tcPr>
            <w:tcW w:w="1260" w:type="dxa"/>
            <w:tcBorders>
              <w:top w:val="single" w:sz="4" w:space="0" w:color="000000"/>
              <w:left w:val="single" w:sz="4" w:space="0" w:color="000000"/>
              <w:bottom w:val="single" w:sz="4" w:space="0" w:color="000000"/>
            </w:tcBorders>
          </w:tcPr>
          <w:p w14:paraId="577D0425" w14:textId="77777777" w:rsidR="00621B37" w:rsidRPr="007139A4" w:rsidRDefault="00621B37" w:rsidP="00A35969">
            <w:pPr>
              <w:spacing w:after="0" w:line="240" w:lineRule="auto"/>
              <w:jc w:val="center"/>
              <w:rPr>
                <w:rFonts w:ascii="Courier New" w:hAnsi="Courier New" w:cs="Courier New"/>
              </w:rPr>
            </w:pPr>
            <w:r w:rsidRPr="007139A4">
              <w:rPr>
                <w:rFonts w:ascii="Courier New" w:hAnsi="Courier New" w:cs="Courier New"/>
              </w:rPr>
              <w:t>2</w:t>
            </w:r>
          </w:p>
        </w:tc>
        <w:tc>
          <w:tcPr>
            <w:tcW w:w="1260" w:type="dxa"/>
            <w:tcBorders>
              <w:top w:val="single" w:sz="4" w:space="0" w:color="000000"/>
              <w:left w:val="single" w:sz="4" w:space="0" w:color="000000"/>
              <w:bottom w:val="single" w:sz="4" w:space="0" w:color="000000"/>
            </w:tcBorders>
          </w:tcPr>
          <w:p w14:paraId="7214E843" w14:textId="77777777" w:rsidR="00621B37" w:rsidRPr="007139A4" w:rsidRDefault="00621B37" w:rsidP="00A35969">
            <w:pPr>
              <w:spacing w:after="0" w:line="240" w:lineRule="auto"/>
              <w:jc w:val="center"/>
              <w:rPr>
                <w:rFonts w:ascii="Courier New" w:hAnsi="Courier New" w:cs="Courier New"/>
              </w:rPr>
            </w:pPr>
            <w:r w:rsidRPr="007139A4">
              <w:rPr>
                <w:rFonts w:ascii="Courier New" w:hAnsi="Courier New" w:cs="Courier New"/>
              </w:rPr>
              <w:t>3</w:t>
            </w:r>
          </w:p>
        </w:tc>
        <w:tc>
          <w:tcPr>
            <w:tcW w:w="1269" w:type="dxa"/>
            <w:tcBorders>
              <w:top w:val="single" w:sz="4" w:space="0" w:color="000000"/>
              <w:left w:val="single" w:sz="4" w:space="0" w:color="000000"/>
              <w:bottom w:val="single" w:sz="4" w:space="0" w:color="000000"/>
              <w:right w:val="single" w:sz="4" w:space="0" w:color="000000"/>
            </w:tcBorders>
          </w:tcPr>
          <w:p w14:paraId="271F56F7" w14:textId="77777777" w:rsidR="00621B37" w:rsidRPr="007139A4" w:rsidRDefault="00621B37" w:rsidP="00A35969">
            <w:pPr>
              <w:spacing w:after="0" w:line="240" w:lineRule="auto"/>
              <w:jc w:val="center"/>
              <w:rPr>
                <w:rFonts w:ascii="Courier New" w:hAnsi="Courier New" w:cs="Courier New"/>
              </w:rPr>
            </w:pPr>
            <w:r w:rsidRPr="007139A4">
              <w:rPr>
                <w:rFonts w:ascii="Courier New" w:hAnsi="Courier New" w:cs="Courier New"/>
              </w:rPr>
              <w:t>4</w:t>
            </w:r>
          </w:p>
        </w:tc>
      </w:tr>
      <w:tr w:rsidR="00621B37" w14:paraId="1282E152" w14:textId="77777777" w:rsidTr="00A35969">
        <w:trPr>
          <w:trHeight w:val="170"/>
        </w:trPr>
        <w:tc>
          <w:tcPr>
            <w:tcW w:w="4320" w:type="dxa"/>
            <w:tcBorders>
              <w:top w:val="single" w:sz="4" w:space="0" w:color="000000"/>
              <w:left w:val="single" w:sz="4" w:space="0" w:color="000000"/>
              <w:bottom w:val="single" w:sz="4" w:space="0" w:color="000000"/>
            </w:tcBorders>
          </w:tcPr>
          <w:p w14:paraId="6452224D" w14:textId="77777777" w:rsidR="00621B37" w:rsidRPr="00EC5650" w:rsidRDefault="007139A4" w:rsidP="00A35969">
            <w:pPr>
              <w:spacing w:after="0" w:line="240" w:lineRule="auto"/>
              <w:rPr>
                <w:rFonts w:ascii="Courier New" w:hAnsi="Courier New" w:cs="Courier New"/>
                <w:b/>
              </w:rPr>
            </w:pPr>
            <w:r>
              <w:rPr>
                <w:rFonts w:ascii="Courier New" w:hAnsi="Courier New" w:cs="Courier New"/>
              </w:rPr>
              <w:t>a = b</w:t>
            </w:r>
          </w:p>
        </w:tc>
        <w:tc>
          <w:tcPr>
            <w:tcW w:w="1260" w:type="dxa"/>
            <w:tcBorders>
              <w:top w:val="single" w:sz="4" w:space="0" w:color="000000"/>
              <w:left w:val="single" w:sz="4" w:space="0" w:color="000000"/>
              <w:bottom w:val="single" w:sz="4" w:space="0" w:color="000000"/>
            </w:tcBorders>
          </w:tcPr>
          <w:p w14:paraId="3DFAC036" w14:textId="77777777" w:rsidR="00621B37" w:rsidRPr="007139A4" w:rsidRDefault="00621B37" w:rsidP="00A35969">
            <w:pPr>
              <w:spacing w:after="0" w:line="240" w:lineRule="auto"/>
              <w:jc w:val="center"/>
              <w:rPr>
                <w:rFonts w:ascii="Courier New" w:hAnsi="Courier New" w:cs="Courier New"/>
              </w:rPr>
            </w:pPr>
            <w:r w:rsidRPr="007139A4">
              <w:rPr>
                <w:rFonts w:ascii="Courier New" w:hAnsi="Courier New" w:cs="Courier New"/>
                <w:b/>
              </w:rPr>
              <w:t>2</w:t>
            </w:r>
          </w:p>
        </w:tc>
        <w:tc>
          <w:tcPr>
            <w:tcW w:w="1260" w:type="dxa"/>
            <w:tcBorders>
              <w:top w:val="single" w:sz="4" w:space="0" w:color="000000"/>
              <w:left w:val="single" w:sz="4" w:space="0" w:color="000000"/>
              <w:bottom w:val="single" w:sz="4" w:space="0" w:color="000000"/>
            </w:tcBorders>
          </w:tcPr>
          <w:p w14:paraId="57ACA218" w14:textId="77777777" w:rsidR="00621B37" w:rsidRPr="007139A4" w:rsidRDefault="00621B37" w:rsidP="00A35969">
            <w:pPr>
              <w:spacing w:after="0" w:line="240" w:lineRule="auto"/>
              <w:jc w:val="center"/>
              <w:rPr>
                <w:rFonts w:ascii="Courier New" w:hAnsi="Courier New" w:cs="Courier New"/>
              </w:rPr>
            </w:pPr>
            <w:r w:rsidRPr="007139A4">
              <w:rPr>
                <w:rFonts w:ascii="Courier New" w:hAnsi="Courier New" w:cs="Courier New"/>
              </w:rPr>
              <w:t>2</w:t>
            </w:r>
          </w:p>
        </w:tc>
        <w:tc>
          <w:tcPr>
            <w:tcW w:w="1260" w:type="dxa"/>
            <w:tcBorders>
              <w:top w:val="single" w:sz="4" w:space="0" w:color="000000"/>
              <w:left w:val="single" w:sz="4" w:space="0" w:color="000000"/>
              <w:bottom w:val="single" w:sz="4" w:space="0" w:color="000000"/>
            </w:tcBorders>
          </w:tcPr>
          <w:p w14:paraId="14D361B1" w14:textId="77777777" w:rsidR="00621B37" w:rsidRPr="007139A4" w:rsidRDefault="00621B37" w:rsidP="00A35969">
            <w:pPr>
              <w:spacing w:after="0" w:line="240" w:lineRule="auto"/>
              <w:jc w:val="center"/>
              <w:rPr>
                <w:rFonts w:ascii="Courier New" w:hAnsi="Courier New" w:cs="Courier New"/>
              </w:rPr>
            </w:pPr>
            <w:r w:rsidRPr="007139A4">
              <w:rPr>
                <w:rFonts w:ascii="Courier New" w:hAnsi="Courier New" w:cs="Courier New"/>
              </w:rPr>
              <w:t>3</w:t>
            </w:r>
          </w:p>
        </w:tc>
        <w:tc>
          <w:tcPr>
            <w:tcW w:w="1269" w:type="dxa"/>
            <w:tcBorders>
              <w:top w:val="single" w:sz="4" w:space="0" w:color="000000"/>
              <w:left w:val="single" w:sz="4" w:space="0" w:color="000000"/>
              <w:bottom w:val="single" w:sz="4" w:space="0" w:color="000000"/>
              <w:right w:val="single" w:sz="4" w:space="0" w:color="000000"/>
            </w:tcBorders>
          </w:tcPr>
          <w:p w14:paraId="0C577728" w14:textId="77777777" w:rsidR="00621B37" w:rsidRPr="007139A4" w:rsidRDefault="00621B37" w:rsidP="00A35969">
            <w:pPr>
              <w:spacing w:after="0" w:line="240" w:lineRule="auto"/>
              <w:jc w:val="center"/>
              <w:rPr>
                <w:rFonts w:ascii="Courier New" w:hAnsi="Courier New" w:cs="Courier New"/>
              </w:rPr>
            </w:pPr>
            <w:r w:rsidRPr="007139A4">
              <w:rPr>
                <w:rFonts w:ascii="Courier New" w:hAnsi="Courier New" w:cs="Courier New"/>
              </w:rPr>
              <w:t>4</w:t>
            </w:r>
          </w:p>
        </w:tc>
      </w:tr>
      <w:tr w:rsidR="00621B37" w14:paraId="1492B559" w14:textId="77777777" w:rsidTr="00A35969">
        <w:trPr>
          <w:trHeight w:val="170"/>
        </w:trPr>
        <w:tc>
          <w:tcPr>
            <w:tcW w:w="4320" w:type="dxa"/>
            <w:tcBorders>
              <w:top w:val="single" w:sz="4" w:space="0" w:color="000000"/>
              <w:left w:val="single" w:sz="4" w:space="0" w:color="000000"/>
              <w:bottom w:val="single" w:sz="4" w:space="0" w:color="000000"/>
            </w:tcBorders>
          </w:tcPr>
          <w:p w14:paraId="420ACB93" w14:textId="77777777" w:rsidR="00621B37" w:rsidRPr="00EC5650" w:rsidRDefault="007139A4" w:rsidP="00A35969">
            <w:pPr>
              <w:spacing w:after="0" w:line="240" w:lineRule="auto"/>
              <w:rPr>
                <w:rFonts w:ascii="Courier New" w:hAnsi="Courier New" w:cs="Courier New"/>
              </w:rPr>
            </w:pPr>
            <w:r>
              <w:rPr>
                <w:rFonts w:ascii="Courier New" w:hAnsi="Courier New" w:cs="Courier New"/>
              </w:rPr>
              <w:t>c = a</w:t>
            </w:r>
          </w:p>
        </w:tc>
        <w:tc>
          <w:tcPr>
            <w:tcW w:w="1260" w:type="dxa"/>
            <w:tcBorders>
              <w:top w:val="single" w:sz="4" w:space="0" w:color="000000"/>
              <w:left w:val="single" w:sz="4" w:space="0" w:color="000000"/>
              <w:bottom w:val="single" w:sz="4" w:space="0" w:color="000000"/>
            </w:tcBorders>
          </w:tcPr>
          <w:p w14:paraId="33309680" w14:textId="77777777" w:rsidR="00621B37" w:rsidRPr="007139A4" w:rsidRDefault="00621B37" w:rsidP="00A35969">
            <w:pPr>
              <w:spacing w:after="0" w:line="240" w:lineRule="auto"/>
              <w:jc w:val="center"/>
              <w:rPr>
                <w:rFonts w:ascii="Courier New" w:hAnsi="Courier New" w:cs="Courier New"/>
              </w:rPr>
            </w:pPr>
            <w:r w:rsidRPr="007139A4">
              <w:rPr>
                <w:rFonts w:ascii="Courier New" w:hAnsi="Courier New" w:cs="Courier New"/>
              </w:rPr>
              <w:t>2</w:t>
            </w:r>
          </w:p>
        </w:tc>
        <w:tc>
          <w:tcPr>
            <w:tcW w:w="1260" w:type="dxa"/>
            <w:tcBorders>
              <w:top w:val="single" w:sz="4" w:space="0" w:color="000000"/>
              <w:left w:val="single" w:sz="4" w:space="0" w:color="000000"/>
              <w:bottom w:val="single" w:sz="4" w:space="0" w:color="000000"/>
            </w:tcBorders>
          </w:tcPr>
          <w:p w14:paraId="6A0A8D01" w14:textId="77777777" w:rsidR="00621B37" w:rsidRPr="007139A4" w:rsidRDefault="00621B37" w:rsidP="00A35969">
            <w:pPr>
              <w:spacing w:after="0" w:line="240" w:lineRule="auto"/>
              <w:jc w:val="center"/>
              <w:rPr>
                <w:rFonts w:ascii="Courier New" w:hAnsi="Courier New" w:cs="Courier New"/>
                <w:b/>
              </w:rPr>
            </w:pPr>
            <w:r w:rsidRPr="007139A4">
              <w:rPr>
                <w:rFonts w:ascii="Courier New" w:hAnsi="Courier New" w:cs="Courier New"/>
              </w:rPr>
              <w:t>2</w:t>
            </w:r>
          </w:p>
        </w:tc>
        <w:tc>
          <w:tcPr>
            <w:tcW w:w="1260" w:type="dxa"/>
            <w:tcBorders>
              <w:top w:val="single" w:sz="4" w:space="0" w:color="000000"/>
              <w:left w:val="single" w:sz="4" w:space="0" w:color="000000"/>
              <w:bottom w:val="single" w:sz="4" w:space="0" w:color="000000"/>
            </w:tcBorders>
          </w:tcPr>
          <w:p w14:paraId="31D05DC5" w14:textId="77777777" w:rsidR="00621B37" w:rsidRPr="007139A4" w:rsidRDefault="00621B37" w:rsidP="00A35969">
            <w:pPr>
              <w:spacing w:after="0" w:line="240" w:lineRule="auto"/>
              <w:jc w:val="center"/>
              <w:rPr>
                <w:rFonts w:ascii="Courier New" w:hAnsi="Courier New" w:cs="Courier New"/>
              </w:rPr>
            </w:pPr>
            <w:r w:rsidRPr="007139A4">
              <w:rPr>
                <w:rFonts w:ascii="Courier New" w:hAnsi="Courier New" w:cs="Courier New"/>
                <w:b/>
              </w:rPr>
              <w:t>2</w:t>
            </w:r>
          </w:p>
        </w:tc>
        <w:tc>
          <w:tcPr>
            <w:tcW w:w="1269" w:type="dxa"/>
            <w:tcBorders>
              <w:top w:val="single" w:sz="4" w:space="0" w:color="000000"/>
              <w:left w:val="single" w:sz="4" w:space="0" w:color="000000"/>
              <w:bottom w:val="single" w:sz="4" w:space="0" w:color="000000"/>
              <w:right w:val="single" w:sz="4" w:space="0" w:color="000000"/>
            </w:tcBorders>
          </w:tcPr>
          <w:p w14:paraId="21AA1274" w14:textId="77777777" w:rsidR="00621B37" w:rsidRPr="007139A4" w:rsidRDefault="00621B37" w:rsidP="00A35969">
            <w:pPr>
              <w:spacing w:after="0" w:line="240" w:lineRule="auto"/>
              <w:jc w:val="center"/>
              <w:rPr>
                <w:rFonts w:ascii="Courier New" w:hAnsi="Courier New" w:cs="Courier New"/>
              </w:rPr>
            </w:pPr>
            <w:r w:rsidRPr="007139A4">
              <w:rPr>
                <w:rFonts w:ascii="Courier New" w:hAnsi="Courier New" w:cs="Courier New"/>
              </w:rPr>
              <w:t>4</w:t>
            </w:r>
          </w:p>
        </w:tc>
      </w:tr>
      <w:tr w:rsidR="00621B37" w14:paraId="126F8B6B" w14:textId="77777777" w:rsidTr="00A35969">
        <w:trPr>
          <w:trHeight w:val="170"/>
        </w:trPr>
        <w:tc>
          <w:tcPr>
            <w:tcW w:w="4320" w:type="dxa"/>
            <w:tcBorders>
              <w:top w:val="single" w:sz="4" w:space="0" w:color="000000"/>
              <w:left w:val="single" w:sz="4" w:space="0" w:color="000000"/>
              <w:bottom w:val="single" w:sz="4" w:space="0" w:color="000000"/>
            </w:tcBorders>
          </w:tcPr>
          <w:p w14:paraId="5B43DC90" w14:textId="77777777" w:rsidR="00621B37" w:rsidRPr="00EC5650" w:rsidRDefault="007139A4" w:rsidP="00A35969">
            <w:pPr>
              <w:spacing w:after="0" w:line="240" w:lineRule="auto"/>
              <w:rPr>
                <w:rFonts w:ascii="Courier New" w:hAnsi="Courier New" w:cs="Courier New"/>
                <w:b/>
              </w:rPr>
            </w:pPr>
            <w:r>
              <w:rPr>
                <w:rFonts w:ascii="Courier New" w:hAnsi="Courier New" w:cs="Courier New"/>
              </w:rPr>
              <w:t>a = c + a</w:t>
            </w:r>
          </w:p>
        </w:tc>
        <w:tc>
          <w:tcPr>
            <w:tcW w:w="1260" w:type="dxa"/>
            <w:tcBorders>
              <w:top w:val="single" w:sz="4" w:space="0" w:color="000000"/>
              <w:left w:val="single" w:sz="4" w:space="0" w:color="000000"/>
              <w:bottom w:val="single" w:sz="4" w:space="0" w:color="000000"/>
            </w:tcBorders>
          </w:tcPr>
          <w:p w14:paraId="55717A38" w14:textId="77777777" w:rsidR="00621B37" w:rsidRPr="007139A4" w:rsidRDefault="00621B37" w:rsidP="00A35969">
            <w:pPr>
              <w:spacing w:after="0" w:line="240" w:lineRule="auto"/>
              <w:jc w:val="center"/>
              <w:rPr>
                <w:rFonts w:ascii="Courier New" w:hAnsi="Courier New" w:cs="Courier New"/>
              </w:rPr>
            </w:pPr>
          </w:p>
        </w:tc>
        <w:tc>
          <w:tcPr>
            <w:tcW w:w="1260" w:type="dxa"/>
            <w:tcBorders>
              <w:top w:val="single" w:sz="4" w:space="0" w:color="000000"/>
              <w:left w:val="single" w:sz="4" w:space="0" w:color="000000"/>
              <w:bottom w:val="single" w:sz="4" w:space="0" w:color="000000"/>
            </w:tcBorders>
          </w:tcPr>
          <w:p w14:paraId="7D6AA47C" w14:textId="77777777" w:rsidR="00621B37" w:rsidRPr="007139A4" w:rsidRDefault="00621B37" w:rsidP="00A35969">
            <w:pPr>
              <w:spacing w:after="0" w:line="240" w:lineRule="auto"/>
              <w:jc w:val="center"/>
              <w:rPr>
                <w:rFonts w:ascii="Courier New" w:hAnsi="Courier New" w:cs="Courier New"/>
              </w:rPr>
            </w:pPr>
          </w:p>
        </w:tc>
        <w:tc>
          <w:tcPr>
            <w:tcW w:w="1260" w:type="dxa"/>
            <w:tcBorders>
              <w:top w:val="single" w:sz="4" w:space="0" w:color="000000"/>
              <w:left w:val="single" w:sz="4" w:space="0" w:color="000000"/>
              <w:bottom w:val="single" w:sz="4" w:space="0" w:color="000000"/>
            </w:tcBorders>
          </w:tcPr>
          <w:p w14:paraId="7F3529B2" w14:textId="77777777" w:rsidR="00621B37" w:rsidRPr="007139A4" w:rsidRDefault="00621B37" w:rsidP="00A35969">
            <w:pPr>
              <w:spacing w:after="0" w:line="240" w:lineRule="auto"/>
              <w:jc w:val="center"/>
              <w:rPr>
                <w:rFonts w:ascii="Courier New" w:hAnsi="Courier New" w:cs="Courier New"/>
              </w:rPr>
            </w:pPr>
          </w:p>
        </w:tc>
        <w:tc>
          <w:tcPr>
            <w:tcW w:w="1269" w:type="dxa"/>
            <w:tcBorders>
              <w:top w:val="single" w:sz="4" w:space="0" w:color="000000"/>
              <w:left w:val="single" w:sz="4" w:space="0" w:color="000000"/>
              <w:bottom w:val="single" w:sz="4" w:space="0" w:color="000000"/>
              <w:right w:val="single" w:sz="4" w:space="0" w:color="000000"/>
            </w:tcBorders>
          </w:tcPr>
          <w:p w14:paraId="358D8D39" w14:textId="77777777" w:rsidR="00621B37" w:rsidRPr="007139A4" w:rsidRDefault="00621B37" w:rsidP="00A35969">
            <w:pPr>
              <w:spacing w:after="0" w:line="240" w:lineRule="auto"/>
              <w:jc w:val="center"/>
              <w:rPr>
                <w:rFonts w:ascii="Courier New" w:hAnsi="Courier New" w:cs="Courier New"/>
              </w:rPr>
            </w:pPr>
          </w:p>
        </w:tc>
      </w:tr>
      <w:tr w:rsidR="00621B37" w14:paraId="38D9858A" w14:textId="77777777" w:rsidTr="00A35969">
        <w:trPr>
          <w:trHeight w:val="170"/>
        </w:trPr>
        <w:tc>
          <w:tcPr>
            <w:tcW w:w="4320" w:type="dxa"/>
            <w:tcBorders>
              <w:top w:val="single" w:sz="4" w:space="0" w:color="000000"/>
              <w:left w:val="single" w:sz="4" w:space="0" w:color="000000"/>
              <w:bottom w:val="single" w:sz="4" w:space="0" w:color="000000"/>
            </w:tcBorders>
          </w:tcPr>
          <w:p w14:paraId="5C4434D4" w14:textId="77777777" w:rsidR="00621B37" w:rsidRPr="00EC5650" w:rsidRDefault="007139A4" w:rsidP="00A35969">
            <w:pPr>
              <w:spacing w:after="0" w:line="240" w:lineRule="auto"/>
              <w:rPr>
                <w:rFonts w:ascii="Courier New" w:hAnsi="Courier New" w:cs="Courier New"/>
              </w:rPr>
            </w:pPr>
            <w:r>
              <w:rPr>
                <w:rFonts w:ascii="Courier New" w:hAnsi="Courier New" w:cs="Courier New"/>
              </w:rPr>
              <w:t>b = b</w:t>
            </w:r>
            <w:r w:rsidR="00621B37" w:rsidRPr="00EC5650">
              <w:rPr>
                <w:rFonts w:ascii="Courier New" w:hAnsi="Courier New" w:cs="Courier New"/>
              </w:rPr>
              <w:t>+1</w:t>
            </w:r>
          </w:p>
        </w:tc>
        <w:tc>
          <w:tcPr>
            <w:tcW w:w="1260" w:type="dxa"/>
            <w:tcBorders>
              <w:top w:val="single" w:sz="4" w:space="0" w:color="000000"/>
              <w:left w:val="single" w:sz="4" w:space="0" w:color="000000"/>
              <w:bottom w:val="single" w:sz="4" w:space="0" w:color="000000"/>
            </w:tcBorders>
          </w:tcPr>
          <w:p w14:paraId="3FAB8241" w14:textId="77777777" w:rsidR="00621B37" w:rsidRPr="007139A4" w:rsidRDefault="00621B37" w:rsidP="00A35969">
            <w:pPr>
              <w:spacing w:after="0" w:line="240" w:lineRule="auto"/>
              <w:jc w:val="center"/>
              <w:rPr>
                <w:rFonts w:ascii="Courier New" w:hAnsi="Courier New" w:cs="Courier New"/>
                <w:b/>
              </w:rPr>
            </w:pPr>
          </w:p>
        </w:tc>
        <w:tc>
          <w:tcPr>
            <w:tcW w:w="1260" w:type="dxa"/>
            <w:tcBorders>
              <w:top w:val="single" w:sz="4" w:space="0" w:color="000000"/>
              <w:left w:val="single" w:sz="4" w:space="0" w:color="000000"/>
              <w:bottom w:val="single" w:sz="4" w:space="0" w:color="000000"/>
            </w:tcBorders>
          </w:tcPr>
          <w:p w14:paraId="31B0DE44" w14:textId="77777777" w:rsidR="00621B37" w:rsidRPr="007139A4" w:rsidRDefault="00621B37" w:rsidP="00A35969">
            <w:pPr>
              <w:spacing w:after="0" w:line="240" w:lineRule="auto"/>
              <w:jc w:val="center"/>
              <w:rPr>
                <w:rFonts w:ascii="Courier New" w:hAnsi="Courier New" w:cs="Courier New"/>
              </w:rPr>
            </w:pPr>
          </w:p>
        </w:tc>
        <w:tc>
          <w:tcPr>
            <w:tcW w:w="1260" w:type="dxa"/>
            <w:tcBorders>
              <w:top w:val="single" w:sz="4" w:space="0" w:color="000000"/>
              <w:left w:val="single" w:sz="4" w:space="0" w:color="000000"/>
              <w:bottom w:val="single" w:sz="4" w:space="0" w:color="000000"/>
            </w:tcBorders>
          </w:tcPr>
          <w:p w14:paraId="694BAAB2" w14:textId="77777777" w:rsidR="00621B37" w:rsidRPr="007139A4" w:rsidRDefault="00621B37" w:rsidP="00A35969">
            <w:pPr>
              <w:spacing w:after="0" w:line="240" w:lineRule="auto"/>
              <w:jc w:val="center"/>
              <w:rPr>
                <w:rFonts w:ascii="Courier New" w:hAnsi="Courier New" w:cs="Courier New"/>
              </w:rPr>
            </w:pPr>
          </w:p>
        </w:tc>
        <w:tc>
          <w:tcPr>
            <w:tcW w:w="1269" w:type="dxa"/>
            <w:tcBorders>
              <w:top w:val="single" w:sz="4" w:space="0" w:color="000000"/>
              <w:left w:val="single" w:sz="4" w:space="0" w:color="000000"/>
              <w:bottom w:val="single" w:sz="4" w:space="0" w:color="000000"/>
              <w:right w:val="single" w:sz="4" w:space="0" w:color="000000"/>
            </w:tcBorders>
          </w:tcPr>
          <w:p w14:paraId="16E06042" w14:textId="77777777" w:rsidR="00621B37" w:rsidRPr="007139A4" w:rsidRDefault="00621B37" w:rsidP="00A35969">
            <w:pPr>
              <w:spacing w:after="0" w:line="240" w:lineRule="auto"/>
              <w:jc w:val="center"/>
              <w:rPr>
                <w:rFonts w:ascii="Courier New" w:hAnsi="Courier New" w:cs="Courier New"/>
              </w:rPr>
            </w:pPr>
          </w:p>
        </w:tc>
      </w:tr>
      <w:tr w:rsidR="00621B37" w14:paraId="4C9F0FC3" w14:textId="77777777" w:rsidTr="00A35969">
        <w:trPr>
          <w:trHeight w:val="170"/>
        </w:trPr>
        <w:tc>
          <w:tcPr>
            <w:tcW w:w="4320" w:type="dxa"/>
            <w:tcBorders>
              <w:top w:val="single" w:sz="4" w:space="0" w:color="000000"/>
              <w:left w:val="single" w:sz="4" w:space="0" w:color="000000"/>
              <w:bottom w:val="single" w:sz="4" w:space="0" w:color="000000"/>
            </w:tcBorders>
          </w:tcPr>
          <w:p w14:paraId="0BE4D681" w14:textId="77777777" w:rsidR="00621B37" w:rsidRPr="00EC5650" w:rsidRDefault="007139A4" w:rsidP="00A35969">
            <w:pPr>
              <w:spacing w:after="0" w:line="240" w:lineRule="auto"/>
              <w:rPr>
                <w:rFonts w:ascii="Courier New" w:hAnsi="Courier New" w:cs="Courier New"/>
              </w:rPr>
            </w:pPr>
            <w:r>
              <w:rPr>
                <w:rFonts w:ascii="Courier New" w:hAnsi="Courier New" w:cs="Courier New"/>
              </w:rPr>
              <w:t>d = d * 2</w:t>
            </w:r>
          </w:p>
        </w:tc>
        <w:tc>
          <w:tcPr>
            <w:tcW w:w="1260" w:type="dxa"/>
            <w:tcBorders>
              <w:top w:val="single" w:sz="4" w:space="0" w:color="000000"/>
              <w:left w:val="single" w:sz="4" w:space="0" w:color="000000"/>
              <w:bottom w:val="single" w:sz="4" w:space="0" w:color="000000"/>
            </w:tcBorders>
          </w:tcPr>
          <w:p w14:paraId="6505BE65" w14:textId="77777777" w:rsidR="00621B37" w:rsidRPr="007139A4" w:rsidRDefault="00621B37" w:rsidP="00A35969">
            <w:pPr>
              <w:spacing w:after="0" w:line="240" w:lineRule="auto"/>
              <w:jc w:val="center"/>
              <w:rPr>
                <w:rFonts w:ascii="Courier New" w:hAnsi="Courier New" w:cs="Courier New"/>
              </w:rPr>
            </w:pPr>
          </w:p>
        </w:tc>
        <w:tc>
          <w:tcPr>
            <w:tcW w:w="1260" w:type="dxa"/>
            <w:tcBorders>
              <w:top w:val="single" w:sz="4" w:space="0" w:color="000000"/>
              <w:left w:val="single" w:sz="4" w:space="0" w:color="000000"/>
              <w:bottom w:val="single" w:sz="4" w:space="0" w:color="000000"/>
            </w:tcBorders>
          </w:tcPr>
          <w:p w14:paraId="286616FD" w14:textId="77777777" w:rsidR="00621B37" w:rsidRPr="007139A4" w:rsidRDefault="00621B37" w:rsidP="00A35969">
            <w:pPr>
              <w:spacing w:after="0" w:line="240" w:lineRule="auto"/>
              <w:jc w:val="center"/>
              <w:rPr>
                <w:rFonts w:ascii="Courier New" w:hAnsi="Courier New" w:cs="Courier New"/>
              </w:rPr>
            </w:pPr>
          </w:p>
        </w:tc>
        <w:tc>
          <w:tcPr>
            <w:tcW w:w="1260" w:type="dxa"/>
            <w:tcBorders>
              <w:top w:val="single" w:sz="4" w:space="0" w:color="000000"/>
              <w:left w:val="single" w:sz="4" w:space="0" w:color="000000"/>
              <w:bottom w:val="single" w:sz="4" w:space="0" w:color="000000"/>
            </w:tcBorders>
          </w:tcPr>
          <w:p w14:paraId="6F8CA9C5" w14:textId="77777777" w:rsidR="00621B37" w:rsidRPr="007139A4" w:rsidRDefault="00621B37" w:rsidP="00A35969">
            <w:pPr>
              <w:spacing w:after="0" w:line="240" w:lineRule="auto"/>
              <w:jc w:val="center"/>
              <w:rPr>
                <w:rFonts w:ascii="Courier New" w:hAnsi="Courier New" w:cs="Courier New"/>
                <w:b/>
              </w:rPr>
            </w:pPr>
          </w:p>
        </w:tc>
        <w:tc>
          <w:tcPr>
            <w:tcW w:w="1269" w:type="dxa"/>
            <w:tcBorders>
              <w:top w:val="single" w:sz="4" w:space="0" w:color="000000"/>
              <w:left w:val="single" w:sz="4" w:space="0" w:color="000000"/>
              <w:bottom w:val="single" w:sz="4" w:space="0" w:color="000000"/>
              <w:right w:val="single" w:sz="4" w:space="0" w:color="000000"/>
            </w:tcBorders>
          </w:tcPr>
          <w:p w14:paraId="0259DDCF" w14:textId="77777777" w:rsidR="00621B37" w:rsidRPr="007139A4" w:rsidRDefault="00621B37" w:rsidP="00A35969">
            <w:pPr>
              <w:spacing w:after="0" w:line="240" w:lineRule="auto"/>
              <w:jc w:val="center"/>
              <w:rPr>
                <w:rFonts w:ascii="Courier New" w:hAnsi="Courier New" w:cs="Courier New"/>
              </w:rPr>
            </w:pPr>
          </w:p>
        </w:tc>
      </w:tr>
      <w:tr w:rsidR="00621B37" w14:paraId="58006F38" w14:textId="77777777" w:rsidTr="00A35969">
        <w:trPr>
          <w:trHeight w:val="170"/>
        </w:trPr>
        <w:tc>
          <w:tcPr>
            <w:tcW w:w="4320" w:type="dxa"/>
            <w:tcBorders>
              <w:top w:val="single" w:sz="4" w:space="0" w:color="000000"/>
              <w:left w:val="single" w:sz="4" w:space="0" w:color="000000"/>
              <w:bottom w:val="single" w:sz="4" w:space="0" w:color="000000"/>
            </w:tcBorders>
          </w:tcPr>
          <w:p w14:paraId="0D2C8336" w14:textId="77777777" w:rsidR="00621B37" w:rsidRPr="00EC5650" w:rsidRDefault="007139A4" w:rsidP="00A35969">
            <w:pPr>
              <w:spacing w:after="0" w:line="240" w:lineRule="auto"/>
              <w:rPr>
                <w:rFonts w:ascii="Courier New" w:hAnsi="Courier New" w:cs="Courier New"/>
                <w:b/>
                <w:sz w:val="20"/>
                <w:szCs w:val="20"/>
              </w:rPr>
            </w:pPr>
            <w:r>
              <w:rPr>
                <w:rFonts w:ascii="Courier New" w:hAnsi="Courier New" w:cs="Courier New"/>
                <w:sz w:val="20"/>
                <w:szCs w:val="20"/>
              </w:rPr>
              <w:t xml:space="preserve">a = (a + b) * </w:t>
            </w:r>
            <w:proofErr w:type="gramStart"/>
            <w:r>
              <w:rPr>
                <w:rFonts w:ascii="Courier New" w:hAnsi="Courier New" w:cs="Courier New"/>
                <w:sz w:val="20"/>
                <w:szCs w:val="20"/>
              </w:rPr>
              <w:t>( c</w:t>
            </w:r>
            <w:proofErr w:type="gramEnd"/>
            <w:r>
              <w:rPr>
                <w:rFonts w:ascii="Courier New" w:hAnsi="Courier New" w:cs="Courier New"/>
                <w:sz w:val="20"/>
                <w:szCs w:val="20"/>
              </w:rPr>
              <w:t xml:space="preserve"> + d)</w:t>
            </w:r>
          </w:p>
        </w:tc>
        <w:tc>
          <w:tcPr>
            <w:tcW w:w="1260" w:type="dxa"/>
            <w:tcBorders>
              <w:top w:val="single" w:sz="4" w:space="0" w:color="000000"/>
              <w:left w:val="single" w:sz="4" w:space="0" w:color="000000"/>
              <w:bottom w:val="single" w:sz="4" w:space="0" w:color="000000"/>
            </w:tcBorders>
          </w:tcPr>
          <w:p w14:paraId="7FB27126" w14:textId="77777777" w:rsidR="00621B37" w:rsidRPr="007139A4" w:rsidRDefault="00621B37" w:rsidP="00A35969">
            <w:pPr>
              <w:spacing w:after="0" w:line="240" w:lineRule="auto"/>
              <w:jc w:val="center"/>
              <w:rPr>
                <w:rFonts w:ascii="Courier New" w:hAnsi="Courier New" w:cs="Courier New"/>
              </w:rPr>
            </w:pPr>
          </w:p>
        </w:tc>
        <w:tc>
          <w:tcPr>
            <w:tcW w:w="1260" w:type="dxa"/>
            <w:tcBorders>
              <w:top w:val="single" w:sz="4" w:space="0" w:color="000000"/>
              <w:left w:val="single" w:sz="4" w:space="0" w:color="000000"/>
              <w:bottom w:val="single" w:sz="4" w:space="0" w:color="000000"/>
            </w:tcBorders>
          </w:tcPr>
          <w:p w14:paraId="7BABCA65" w14:textId="77777777" w:rsidR="00621B37" w:rsidRPr="007139A4" w:rsidRDefault="00621B37" w:rsidP="00A35969">
            <w:pPr>
              <w:spacing w:after="0" w:line="240" w:lineRule="auto"/>
              <w:jc w:val="center"/>
              <w:rPr>
                <w:rFonts w:ascii="Courier New" w:hAnsi="Courier New" w:cs="Courier New"/>
              </w:rPr>
            </w:pPr>
          </w:p>
        </w:tc>
        <w:tc>
          <w:tcPr>
            <w:tcW w:w="1260" w:type="dxa"/>
            <w:tcBorders>
              <w:top w:val="single" w:sz="4" w:space="0" w:color="000000"/>
              <w:left w:val="single" w:sz="4" w:space="0" w:color="000000"/>
              <w:bottom w:val="single" w:sz="4" w:space="0" w:color="000000"/>
            </w:tcBorders>
          </w:tcPr>
          <w:p w14:paraId="08806DD2" w14:textId="77777777" w:rsidR="00621B37" w:rsidRPr="007139A4" w:rsidRDefault="00621B37" w:rsidP="00A35969">
            <w:pPr>
              <w:spacing w:after="0" w:line="240" w:lineRule="auto"/>
              <w:jc w:val="center"/>
              <w:rPr>
                <w:rFonts w:ascii="Courier New" w:hAnsi="Courier New" w:cs="Courier New"/>
              </w:rPr>
            </w:pPr>
          </w:p>
        </w:tc>
        <w:tc>
          <w:tcPr>
            <w:tcW w:w="1269" w:type="dxa"/>
            <w:tcBorders>
              <w:top w:val="single" w:sz="4" w:space="0" w:color="000000"/>
              <w:left w:val="single" w:sz="4" w:space="0" w:color="000000"/>
              <w:bottom w:val="single" w:sz="4" w:space="0" w:color="000000"/>
              <w:right w:val="single" w:sz="4" w:space="0" w:color="000000"/>
            </w:tcBorders>
          </w:tcPr>
          <w:p w14:paraId="4201BEC5" w14:textId="77777777" w:rsidR="00621B37" w:rsidRPr="007139A4" w:rsidRDefault="00621B37" w:rsidP="00A35969">
            <w:pPr>
              <w:spacing w:after="0" w:line="240" w:lineRule="auto"/>
              <w:jc w:val="center"/>
              <w:rPr>
                <w:rFonts w:ascii="Courier New" w:hAnsi="Courier New" w:cs="Courier New"/>
              </w:rPr>
            </w:pPr>
          </w:p>
        </w:tc>
      </w:tr>
    </w:tbl>
    <w:p w14:paraId="23B7A783" w14:textId="1D8E715B" w:rsidR="00621B37" w:rsidRDefault="00621B37" w:rsidP="00A35969">
      <w:pPr>
        <w:pStyle w:val="BodyText"/>
        <w:spacing w:after="0"/>
        <w:rPr>
          <w:rFonts w:ascii="Baskerville Old Face" w:hAnsi="Baskerville Old Face" w:cs="Baskerville Old Face"/>
        </w:rPr>
      </w:pPr>
      <w:r>
        <w:rPr>
          <w:rFonts w:ascii="Baskerville Old Face" w:hAnsi="Baskerville Old Face" w:cs="Baskerville Old Face"/>
          <w:bCs/>
          <w:iCs/>
        </w:rPr>
        <w:t xml:space="preserve"> </w:t>
      </w:r>
      <w:r w:rsidR="00A35969">
        <w:rPr>
          <w:rFonts w:ascii="Arial Rounded MT Bold" w:hAnsi="Arial Rounded MT Bold" w:cs="Courier New"/>
          <w:b/>
          <w:color w:val="FFFFFF" w:themeColor="background1"/>
          <w:shd w:val="clear" w:color="auto" w:fill="000000" w:themeFill="text1"/>
        </w:rPr>
        <w:t xml:space="preserve">Exercise-6:  (b) </w:t>
      </w:r>
      <w:r>
        <w:rPr>
          <w:rFonts w:ascii="Baskerville Old Face" w:hAnsi="Baskerville Old Face" w:cs="Baskerville Old Face"/>
          <w:bCs/>
          <w:iCs/>
        </w:rPr>
        <w:t>Write the values of a, b, c, d, e</w:t>
      </w:r>
      <w:r w:rsidR="001911A2">
        <w:rPr>
          <w:rFonts w:ascii="Baskerville Old Face" w:hAnsi="Baskerville Old Face" w:cs="Baskerville Old Face"/>
          <w:bCs/>
          <w:iCs/>
        </w:rPr>
        <w:t>,</w:t>
      </w:r>
      <w:r>
        <w:rPr>
          <w:rFonts w:ascii="Baskerville Old Face" w:hAnsi="Baskerville Old Face" w:cs="Baskerville Old Face"/>
          <w:bCs/>
          <w:iCs/>
        </w:rPr>
        <w:t xml:space="preserve"> and f after execution of each of the assignment statements. </w:t>
      </w:r>
      <w:r w:rsidR="00F73753">
        <w:rPr>
          <w:rFonts w:ascii="Baskerville Old Face" w:hAnsi="Baskerville Old Face" w:cs="Baskerville Old Face"/>
          <w:bCs/>
          <w:iCs/>
        </w:rPr>
        <w:t xml:space="preserve"> Show updated values in bold or circled. </w:t>
      </w:r>
      <w:r w:rsidR="00A35969">
        <w:rPr>
          <w:rFonts w:ascii="Baskerville Old Face" w:hAnsi="Baskerville Old Face" w:cs="Baskerville Old Face"/>
          <w:bCs/>
          <w:iCs/>
        </w:rPr>
        <w:t>Test by writing code.</w:t>
      </w:r>
    </w:p>
    <w:tbl>
      <w:tblPr>
        <w:tblW w:w="9371" w:type="dxa"/>
        <w:tblInd w:w="-5" w:type="dxa"/>
        <w:tblLayout w:type="fixed"/>
        <w:tblLook w:val="0000" w:firstRow="0" w:lastRow="0" w:firstColumn="0" w:lastColumn="0" w:noHBand="0" w:noVBand="0"/>
      </w:tblPr>
      <w:tblGrid>
        <w:gridCol w:w="4320"/>
        <w:gridCol w:w="900"/>
        <w:gridCol w:w="900"/>
        <w:gridCol w:w="900"/>
        <w:gridCol w:w="900"/>
        <w:gridCol w:w="720"/>
        <w:gridCol w:w="731"/>
      </w:tblGrid>
      <w:tr w:rsidR="00A35969" w14:paraId="43B4A53F" w14:textId="77777777" w:rsidTr="00A35969">
        <w:trPr>
          <w:trHeight w:val="170"/>
        </w:trPr>
        <w:tc>
          <w:tcPr>
            <w:tcW w:w="4320" w:type="dxa"/>
            <w:tcBorders>
              <w:top w:val="single" w:sz="4" w:space="0" w:color="000000"/>
              <w:left w:val="single" w:sz="4" w:space="0" w:color="000000"/>
              <w:bottom w:val="single" w:sz="4" w:space="0" w:color="000000"/>
            </w:tcBorders>
          </w:tcPr>
          <w:p w14:paraId="57A22335" w14:textId="77777777" w:rsidR="00A35969" w:rsidRDefault="00A35969" w:rsidP="00A35969">
            <w:pPr>
              <w:snapToGrid w:val="0"/>
              <w:spacing w:after="0" w:line="240" w:lineRule="auto"/>
              <w:rPr>
                <w:rFonts w:ascii="Baskerville Old Face" w:hAnsi="Baskerville Old Face" w:cs="Baskerville Old Face"/>
                <w:caps/>
              </w:rPr>
            </w:pPr>
            <w:r>
              <w:rPr>
                <w:rFonts w:ascii="Baskerville Old Face" w:hAnsi="Baskerville Old Face" w:cs="Baskerville Old Face"/>
                <w:bCs/>
                <w:iCs/>
              </w:rPr>
              <w:t>Assignment statements</w:t>
            </w:r>
          </w:p>
        </w:tc>
        <w:tc>
          <w:tcPr>
            <w:tcW w:w="900" w:type="dxa"/>
            <w:tcBorders>
              <w:top w:val="single" w:sz="4" w:space="0" w:color="000000"/>
              <w:left w:val="single" w:sz="4" w:space="0" w:color="000000"/>
              <w:bottom w:val="single" w:sz="4" w:space="0" w:color="000000"/>
            </w:tcBorders>
          </w:tcPr>
          <w:p w14:paraId="022D8133" w14:textId="77777777" w:rsidR="00A35969" w:rsidRDefault="00A35969" w:rsidP="00A35969">
            <w:pPr>
              <w:spacing w:after="0" w:line="240" w:lineRule="auto"/>
              <w:rPr>
                <w:rFonts w:ascii="Baskerville Old Face" w:hAnsi="Baskerville Old Face" w:cs="Baskerville Old Face"/>
              </w:rPr>
            </w:pPr>
            <w:r>
              <w:rPr>
                <w:rFonts w:ascii="Baskerville Old Face" w:hAnsi="Baskerville Old Face" w:cs="Baskerville Old Face"/>
              </w:rPr>
              <w:t>a</w:t>
            </w:r>
          </w:p>
        </w:tc>
        <w:tc>
          <w:tcPr>
            <w:tcW w:w="900" w:type="dxa"/>
            <w:tcBorders>
              <w:top w:val="single" w:sz="4" w:space="0" w:color="000000"/>
              <w:left w:val="single" w:sz="4" w:space="0" w:color="000000"/>
              <w:bottom w:val="single" w:sz="4" w:space="0" w:color="000000"/>
            </w:tcBorders>
          </w:tcPr>
          <w:p w14:paraId="26C225F2" w14:textId="77777777" w:rsidR="00A35969" w:rsidRDefault="00A35969" w:rsidP="00A35969">
            <w:pPr>
              <w:spacing w:after="0" w:line="240" w:lineRule="auto"/>
              <w:rPr>
                <w:rFonts w:ascii="Baskerville Old Face" w:hAnsi="Baskerville Old Face" w:cs="Baskerville Old Face"/>
              </w:rPr>
            </w:pPr>
            <w:r>
              <w:rPr>
                <w:rFonts w:ascii="Baskerville Old Face" w:hAnsi="Baskerville Old Face" w:cs="Baskerville Old Face"/>
              </w:rPr>
              <w:t>b</w:t>
            </w:r>
          </w:p>
        </w:tc>
        <w:tc>
          <w:tcPr>
            <w:tcW w:w="900" w:type="dxa"/>
            <w:tcBorders>
              <w:top w:val="single" w:sz="4" w:space="0" w:color="000000"/>
              <w:left w:val="single" w:sz="4" w:space="0" w:color="000000"/>
              <w:bottom w:val="single" w:sz="4" w:space="0" w:color="000000"/>
            </w:tcBorders>
          </w:tcPr>
          <w:p w14:paraId="01367309" w14:textId="77777777" w:rsidR="00A35969" w:rsidRDefault="00A35969" w:rsidP="00A35969">
            <w:pPr>
              <w:spacing w:after="0" w:line="240" w:lineRule="auto"/>
              <w:rPr>
                <w:rFonts w:ascii="Baskerville Old Face" w:hAnsi="Baskerville Old Face" w:cs="Baskerville Old Face"/>
              </w:rPr>
            </w:pPr>
            <w:r>
              <w:rPr>
                <w:rFonts w:ascii="Baskerville Old Face" w:hAnsi="Baskerville Old Face" w:cs="Baskerville Old Face"/>
              </w:rPr>
              <w:t>c</w:t>
            </w:r>
          </w:p>
        </w:tc>
        <w:tc>
          <w:tcPr>
            <w:tcW w:w="900" w:type="dxa"/>
            <w:tcBorders>
              <w:top w:val="single" w:sz="4" w:space="0" w:color="000000"/>
              <w:left w:val="single" w:sz="4" w:space="0" w:color="000000"/>
              <w:bottom w:val="single" w:sz="4" w:space="0" w:color="000000"/>
            </w:tcBorders>
          </w:tcPr>
          <w:p w14:paraId="20E7DAA4" w14:textId="77777777" w:rsidR="00A35969" w:rsidRDefault="00A35969" w:rsidP="00A35969">
            <w:pPr>
              <w:spacing w:after="0" w:line="240" w:lineRule="auto"/>
              <w:rPr>
                <w:rFonts w:ascii="Baskerville Old Face" w:hAnsi="Baskerville Old Face" w:cs="Baskerville Old Face"/>
              </w:rPr>
            </w:pPr>
            <w:r>
              <w:rPr>
                <w:rFonts w:ascii="Baskerville Old Face" w:hAnsi="Baskerville Old Face" w:cs="Baskerville Old Face"/>
              </w:rPr>
              <w:t>d</w:t>
            </w:r>
          </w:p>
        </w:tc>
        <w:tc>
          <w:tcPr>
            <w:tcW w:w="720" w:type="dxa"/>
            <w:tcBorders>
              <w:top w:val="single" w:sz="4" w:space="0" w:color="000000"/>
              <w:left w:val="single" w:sz="4" w:space="0" w:color="000000"/>
              <w:bottom w:val="single" w:sz="4" w:space="0" w:color="000000"/>
            </w:tcBorders>
          </w:tcPr>
          <w:p w14:paraId="79BB8C29" w14:textId="77777777" w:rsidR="00A35969" w:rsidRDefault="00A35969" w:rsidP="00A35969">
            <w:pPr>
              <w:spacing w:after="0" w:line="240" w:lineRule="auto"/>
              <w:rPr>
                <w:rFonts w:ascii="Baskerville Old Face" w:hAnsi="Baskerville Old Face" w:cs="Baskerville Old Face"/>
              </w:rPr>
            </w:pPr>
            <w:r>
              <w:rPr>
                <w:rFonts w:ascii="Baskerville Old Face" w:hAnsi="Baskerville Old Face" w:cs="Baskerville Old Face"/>
              </w:rPr>
              <w:t>e</w:t>
            </w:r>
          </w:p>
        </w:tc>
        <w:tc>
          <w:tcPr>
            <w:tcW w:w="731" w:type="dxa"/>
            <w:tcBorders>
              <w:top w:val="single" w:sz="4" w:space="0" w:color="000000"/>
              <w:left w:val="single" w:sz="4" w:space="0" w:color="000000"/>
              <w:bottom w:val="single" w:sz="4" w:space="0" w:color="000000"/>
              <w:right w:val="single" w:sz="4" w:space="0" w:color="000000"/>
            </w:tcBorders>
          </w:tcPr>
          <w:p w14:paraId="2AFCEA48" w14:textId="77777777" w:rsidR="00A35969" w:rsidRDefault="00A35969" w:rsidP="00A35969">
            <w:pPr>
              <w:spacing w:after="0" w:line="240" w:lineRule="auto"/>
            </w:pPr>
            <w:r>
              <w:rPr>
                <w:rFonts w:ascii="Baskerville Old Face" w:hAnsi="Baskerville Old Face" w:cs="Baskerville Old Face"/>
              </w:rPr>
              <w:t>f</w:t>
            </w:r>
          </w:p>
        </w:tc>
      </w:tr>
      <w:tr w:rsidR="00A35969" w14:paraId="0351F1C9" w14:textId="77777777" w:rsidTr="00A35969">
        <w:trPr>
          <w:trHeight w:val="170"/>
        </w:trPr>
        <w:tc>
          <w:tcPr>
            <w:tcW w:w="4320" w:type="dxa"/>
            <w:tcBorders>
              <w:top w:val="single" w:sz="4" w:space="0" w:color="000000"/>
              <w:left w:val="single" w:sz="4" w:space="0" w:color="000000"/>
              <w:bottom w:val="single" w:sz="4" w:space="0" w:color="000000"/>
            </w:tcBorders>
          </w:tcPr>
          <w:p w14:paraId="04343A9B" w14:textId="77777777" w:rsidR="00A35969" w:rsidRPr="007139A4" w:rsidRDefault="00A35969" w:rsidP="00A35969">
            <w:pPr>
              <w:snapToGrid w:val="0"/>
              <w:spacing w:after="0" w:line="240" w:lineRule="auto"/>
              <w:jc w:val="right"/>
              <w:rPr>
                <w:rFonts w:ascii="Baskerville Old Face" w:hAnsi="Baskerville Old Face" w:cs="Baskerville Old Face"/>
                <w:i/>
                <w:caps/>
              </w:rPr>
            </w:pPr>
            <w:r w:rsidRPr="007139A4">
              <w:rPr>
                <w:rFonts w:ascii="Baskerville Old Face" w:hAnsi="Baskerville Old Face" w:cs="Baskerville Old Face"/>
                <w:i/>
              </w:rPr>
              <w:t>Initial values</w:t>
            </w:r>
            <w:r w:rsidRPr="007139A4">
              <w:rPr>
                <w:rFonts w:ascii="Baskerville Old Face" w:hAnsi="Baskerville Old Face" w:cs="Baskerville Old Face"/>
                <w:i/>
              </w:rPr>
              <w:sym w:font="Wingdings" w:char="F0E0"/>
            </w:r>
          </w:p>
        </w:tc>
        <w:tc>
          <w:tcPr>
            <w:tcW w:w="900" w:type="dxa"/>
            <w:tcBorders>
              <w:top w:val="single" w:sz="4" w:space="0" w:color="000000"/>
              <w:left w:val="single" w:sz="4" w:space="0" w:color="000000"/>
              <w:bottom w:val="single" w:sz="4" w:space="0" w:color="000000"/>
            </w:tcBorders>
          </w:tcPr>
          <w:p w14:paraId="62B9022E" w14:textId="77777777" w:rsidR="00A35969" w:rsidRDefault="00A35969" w:rsidP="00A35969">
            <w:pPr>
              <w:spacing w:after="0" w:line="240" w:lineRule="auto"/>
              <w:rPr>
                <w:rFonts w:ascii="Baskerville Old Face" w:hAnsi="Baskerville Old Face" w:cs="Baskerville Old Face"/>
              </w:rPr>
            </w:pPr>
            <w:r>
              <w:rPr>
                <w:rFonts w:ascii="Baskerville Old Face" w:hAnsi="Baskerville Old Face" w:cs="Baskerville Old Face"/>
              </w:rPr>
              <w:t>5</w:t>
            </w:r>
          </w:p>
        </w:tc>
        <w:tc>
          <w:tcPr>
            <w:tcW w:w="900" w:type="dxa"/>
            <w:tcBorders>
              <w:top w:val="single" w:sz="4" w:space="0" w:color="000000"/>
              <w:left w:val="single" w:sz="4" w:space="0" w:color="000000"/>
              <w:bottom w:val="single" w:sz="4" w:space="0" w:color="000000"/>
            </w:tcBorders>
          </w:tcPr>
          <w:p w14:paraId="6E958F8D" w14:textId="77777777" w:rsidR="00A35969" w:rsidRDefault="00A35969" w:rsidP="00A35969">
            <w:pPr>
              <w:spacing w:after="0" w:line="240" w:lineRule="auto"/>
              <w:rPr>
                <w:rFonts w:ascii="Baskerville Old Face" w:hAnsi="Baskerville Old Face" w:cs="Baskerville Old Face"/>
              </w:rPr>
            </w:pPr>
            <w:r>
              <w:rPr>
                <w:rFonts w:ascii="Baskerville Old Face" w:hAnsi="Baskerville Old Face" w:cs="Baskerville Old Face"/>
              </w:rPr>
              <w:t>6</w:t>
            </w:r>
          </w:p>
        </w:tc>
        <w:tc>
          <w:tcPr>
            <w:tcW w:w="900" w:type="dxa"/>
            <w:tcBorders>
              <w:top w:val="single" w:sz="4" w:space="0" w:color="000000"/>
              <w:left w:val="single" w:sz="4" w:space="0" w:color="000000"/>
              <w:bottom w:val="single" w:sz="4" w:space="0" w:color="000000"/>
            </w:tcBorders>
          </w:tcPr>
          <w:p w14:paraId="7AB10330" w14:textId="77777777" w:rsidR="00A35969" w:rsidRDefault="00A35969" w:rsidP="00A35969">
            <w:pPr>
              <w:spacing w:after="0" w:line="240" w:lineRule="auto"/>
              <w:rPr>
                <w:rFonts w:ascii="Baskerville Old Face" w:hAnsi="Baskerville Old Face" w:cs="Baskerville Old Face"/>
              </w:rPr>
            </w:pPr>
            <w:r>
              <w:rPr>
                <w:rFonts w:ascii="Baskerville Old Face" w:hAnsi="Baskerville Old Face" w:cs="Baskerville Old Face"/>
              </w:rPr>
              <w:t>3</w:t>
            </w:r>
          </w:p>
        </w:tc>
        <w:tc>
          <w:tcPr>
            <w:tcW w:w="900" w:type="dxa"/>
            <w:tcBorders>
              <w:top w:val="single" w:sz="4" w:space="0" w:color="000000"/>
              <w:left w:val="single" w:sz="4" w:space="0" w:color="000000"/>
              <w:bottom w:val="single" w:sz="4" w:space="0" w:color="000000"/>
            </w:tcBorders>
          </w:tcPr>
          <w:p w14:paraId="73D44916" w14:textId="77777777" w:rsidR="00A35969" w:rsidRDefault="00A35969" w:rsidP="00A35969">
            <w:pPr>
              <w:spacing w:after="0" w:line="240" w:lineRule="auto"/>
              <w:rPr>
                <w:rFonts w:ascii="Baskerville Old Face" w:hAnsi="Baskerville Old Face" w:cs="Baskerville Old Face"/>
              </w:rPr>
            </w:pPr>
            <w:r>
              <w:rPr>
                <w:rFonts w:ascii="Baskerville Old Face" w:hAnsi="Baskerville Old Face" w:cs="Baskerville Old Face"/>
              </w:rPr>
              <w:t>10</w:t>
            </w:r>
          </w:p>
        </w:tc>
        <w:tc>
          <w:tcPr>
            <w:tcW w:w="720" w:type="dxa"/>
            <w:tcBorders>
              <w:top w:val="single" w:sz="4" w:space="0" w:color="000000"/>
              <w:left w:val="single" w:sz="4" w:space="0" w:color="000000"/>
              <w:bottom w:val="single" w:sz="4" w:space="0" w:color="000000"/>
            </w:tcBorders>
          </w:tcPr>
          <w:p w14:paraId="3204CC8D" w14:textId="77777777" w:rsidR="00A35969" w:rsidRDefault="00A35969" w:rsidP="00A35969">
            <w:pPr>
              <w:spacing w:after="0" w:line="240" w:lineRule="auto"/>
              <w:rPr>
                <w:rFonts w:ascii="Baskerville Old Face" w:hAnsi="Baskerville Old Face" w:cs="Baskerville Old Face"/>
              </w:rPr>
            </w:pPr>
            <w:r>
              <w:rPr>
                <w:rFonts w:ascii="Baskerville Old Face" w:hAnsi="Baskerville Old Face" w:cs="Baskerville Old Face"/>
              </w:rPr>
              <w:t>2</w:t>
            </w:r>
          </w:p>
        </w:tc>
        <w:tc>
          <w:tcPr>
            <w:tcW w:w="731" w:type="dxa"/>
            <w:tcBorders>
              <w:top w:val="single" w:sz="4" w:space="0" w:color="000000"/>
              <w:left w:val="single" w:sz="4" w:space="0" w:color="000000"/>
              <w:bottom w:val="single" w:sz="4" w:space="0" w:color="000000"/>
              <w:right w:val="single" w:sz="4" w:space="0" w:color="000000"/>
            </w:tcBorders>
          </w:tcPr>
          <w:p w14:paraId="7D2804ED" w14:textId="77777777" w:rsidR="00A35969" w:rsidRDefault="00A35969" w:rsidP="00A35969">
            <w:pPr>
              <w:spacing w:after="0" w:line="240" w:lineRule="auto"/>
            </w:pPr>
            <w:r>
              <w:rPr>
                <w:rFonts w:ascii="Baskerville Old Face" w:hAnsi="Baskerville Old Face" w:cs="Baskerville Old Face"/>
              </w:rPr>
              <w:t>3</w:t>
            </w:r>
          </w:p>
        </w:tc>
      </w:tr>
      <w:tr w:rsidR="00621B37" w14:paraId="159AB584" w14:textId="77777777" w:rsidTr="00A35969">
        <w:trPr>
          <w:trHeight w:val="170"/>
        </w:trPr>
        <w:tc>
          <w:tcPr>
            <w:tcW w:w="4320" w:type="dxa"/>
            <w:tcBorders>
              <w:top w:val="single" w:sz="4" w:space="0" w:color="000000"/>
              <w:left w:val="single" w:sz="4" w:space="0" w:color="000000"/>
              <w:bottom w:val="single" w:sz="4" w:space="0" w:color="000000"/>
            </w:tcBorders>
          </w:tcPr>
          <w:p w14:paraId="79B55EE5" w14:textId="77777777" w:rsidR="00621B37" w:rsidRPr="00A35969" w:rsidRDefault="00621B37" w:rsidP="00A35969">
            <w:pPr>
              <w:spacing w:after="0" w:line="240" w:lineRule="auto"/>
              <w:rPr>
                <w:rFonts w:ascii="Courier New" w:hAnsi="Courier New" w:cs="Courier New"/>
              </w:rPr>
            </w:pPr>
            <w:r w:rsidRPr="00A35969">
              <w:rPr>
                <w:rFonts w:ascii="Courier New" w:hAnsi="Courier New" w:cs="Courier New"/>
              </w:rPr>
              <w:t>a=a+1</w:t>
            </w:r>
          </w:p>
        </w:tc>
        <w:tc>
          <w:tcPr>
            <w:tcW w:w="900" w:type="dxa"/>
            <w:tcBorders>
              <w:top w:val="single" w:sz="4" w:space="0" w:color="000000"/>
              <w:left w:val="single" w:sz="4" w:space="0" w:color="000000"/>
              <w:bottom w:val="single" w:sz="4" w:space="0" w:color="000000"/>
            </w:tcBorders>
          </w:tcPr>
          <w:p w14:paraId="3E065DD9" w14:textId="77777777" w:rsidR="00621B37" w:rsidRDefault="00621B37" w:rsidP="00A35969">
            <w:pPr>
              <w:snapToGrid w:val="0"/>
              <w:spacing w:after="0" w:line="240" w:lineRule="auto"/>
              <w:rPr>
                <w:rFonts w:ascii="Baskerville Old Face" w:hAnsi="Baskerville Old Face" w:cs="Baskerville Old Face"/>
              </w:rPr>
            </w:pPr>
          </w:p>
        </w:tc>
        <w:tc>
          <w:tcPr>
            <w:tcW w:w="900" w:type="dxa"/>
            <w:tcBorders>
              <w:top w:val="single" w:sz="4" w:space="0" w:color="000000"/>
              <w:left w:val="single" w:sz="4" w:space="0" w:color="000000"/>
              <w:bottom w:val="single" w:sz="4" w:space="0" w:color="000000"/>
            </w:tcBorders>
          </w:tcPr>
          <w:p w14:paraId="154B128B" w14:textId="77777777" w:rsidR="00621B37" w:rsidRDefault="00621B37" w:rsidP="00A35969">
            <w:pPr>
              <w:snapToGrid w:val="0"/>
              <w:spacing w:after="0" w:line="240" w:lineRule="auto"/>
              <w:jc w:val="center"/>
              <w:rPr>
                <w:rFonts w:ascii="Baskerville Old Face" w:hAnsi="Baskerville Old Face" w:cs="Baskerville Old Face"/>
              </w:rPr>
            </w:pPr>
          </w:p>
        </w:tc>
        <w:tc>
          <w:tcPr>
            <w:tcW w:w="900" w:type="dxa"/>
            <w:tcBorders>
              <w:top w:val="single" w:sz="4" w:space="0" w:color="000000"/>
              <w:left w:val="single" w:sz="4" w:space="0" w:color="000000"/>
              <w:bottom w:val="single" w:sz="4" w:space="0" w:color="000000"/>
            </w:tcBorders>
          </w:tcPr>
          <w:p w14:paraId="7C13279F" w14:textId="77777777" w:rsidR="00621B37" w:rsidRDefault="00621B37" w:rsidP="00A35969">
            <w:pPr>
              <w:snapToGrid w:val="0"/>
              <w:spacing w:after="0" w:line="240" w:lineRule="auto"/>
              <w:jc w:val="center"/>
              <w:rPr>
                <w:rFonts w:ascii="Baskerville Old Face" w:hAnsi="Baskerville Old Face" w:cs="Baskerville Old Face"/>
              </w:rPr>
            </w:pPr>
          </w:p>
        </w:tc>
        <w:tc>
          <w:tcPr>
            <w:tcW w:w="900" w:type="dxa"/>
            <w:tcBorders>
              <w:top w:val="single" w:sz="4" w:space="0" w:color="000000"/>
              <w:left w:val="single" w:sz="4" w:space="0" w:color="000000"/>
              <w:bottom w:val="single" w:sz="4" w:space="0" w:color="000000"/>
            </w:tcBorders>
          </w:tcPr>
          <w:p w14:paraId="05E409C2" w14:textId="77777777" w:rsidR="00621B37" w:rsidRDefault="00621B37" w:rsidP="00A35969">
            <w:pPr>
              <w:snapToGrid w:val="0"/>
              <w:spacing w:after="0" w:line="240" w:lineRule="auto"/>
              <w:jc w:val="center"/>
              <w:rPr>
                <w:rFonts w:ascii="Baskerville Old Face" w:hAnsi="Baskerville Old Face" w:cs="Baskerville Old Face"/>
              </w:rPr>
            </w:pPr>
          </w:p>
        </w:tc>
        <w:tc>
          <w:tcPr>
            <w:tcW w:w="720" w:type="dxa"/>
            <w:tcBorders>
              <w:top w:val="single" w:sz="4" w:space="0" w:color="000000"/>
              <w:left w:val="single" w:sz="4" w:space="0" w:color="000000"/>
              <w:bottom w:val="single" w:sz="4" w:space="0" w:color="000000"/>
            </w:tcBorders>
          </w:tcPr>
          <w:p w14:paraId="185708DB" w14:textId="77777777" w:rsidR="00621B37" w:rsidRDefault="00621B37" w:rsidP="00A35969">
            <w:pPr>
              <w:snapToGrid w:val="0"/>
              <w:spacing w:after="0" w:line="240" w:lineRule="auto"/>
              <w:jc w:val="center"/>
              <w:rPr>
                <w:rFonts w:ascii="Baskerville Old Face" w:hAnsi="Baskerville Old Face" w:cs="Baskerville Old Face"/>
              </w:rPr>
            </w:pPr>
          </w:p>
        </w:tc>
        <w:tc>
          <w:tcPr>
            <w:tcW w:w="731" w:type="dxa"/>
            <w:tcBorders>
              <w:top w:val="single" w:sz="4" w:space="0" w:color="000000"/>
              <w:left w:val="single" w:sz="4" w:space="0" w:color="000000"/>
              <w:bottom w:val="single" w:sz="4" w:space="0" w:color="000000"/>
              <w:right w:val="single" w:sz="4" w:space="0" w:color="000000"/>
            </w:tcBorders>
          </w:tcPr>
          <w:p w14:paraId="5DFB87EF" w14:textId="77777777" w:rsidR="00621B37" w:rsidRDefault="00621B37" w:rsidP="00A35969">
            <w:pPr>
              <w:snapToGrid w:val="0"/>
              <w:spacing w:after="0" w:line="240" w:lineRule="auto"/>
              <w:jc w:val="center"/>
              <w:rPr>
                <w:rFonts w:ascii="Baskerville Old Face" w:hAnsi="Baskerville Old Face" w:cs="Baskerville Old Face"/>
              </w:rPr>
            </w:pPr>
          </w:p>
        </w:tc>
      </w:tr>
      <w:tr w:rsidR="00621B37" w14:paraId="51AE3569" w14:textId="77777777" w:rsidTr="00A35969">
        <w:trPr>
          <w:trHeight w:val="170"/>
        </w:trPr>
        <w:tc>
          <w:tcPr>
            <w:tcW w:w="4320" w:type="dxa"/>
            <w:tcBorders>
              <w:top w:val="single" w:sz="4" w:space="0" w:color="000000"/>
              <w:left w:val="single" w:sz="4" w:space="0" w:color="000000"/>
              <w:bottom w:val="single" w:sz="4" w:space="0" w:color="000000"/>
            </w:tcBorders>
          </w:tcPr>
          <w:p w14:paraId="6B324CB0" w14:textId="77777777" w:rsidR="00621B37" w:rsidRPr="00A35969" w:rsidRDefault="00621B37" w:rsidP="00A35969">
            <w:pPr>
              <w:spacing w:after="0" w:line="240" w:lineRule="auto"/>
              <w:rPr>
                <w:rFonts w:ascii="Courier New" w:hAnsi="Courier New" w:cs="Courier New"/>
              </w:rPr>
            </w:pPr>
            <w:r w:rsidRPr="00A35969">
              <w:rPr>
                <w:rFonts w:ascii="Courier New" w:hAnsi="Courier New" w:cs="Courier New"/>
              </w:rPr>
              <w:t>a=0</w:t>
            </w:r>
          </w:p>
        </w:tc>
        <w:tc>
          <w:tcPr>
            <w:tcW w:w="900" w:type="dxa"/>
            <w:tcBorders>
              <w:top w:val="single" w:sz="4" w:space="0" w:color="000000"/>
              <w:left w:val="single" w:sz="4" w:space="0" w:color="000000"/>
              <w:bottom w:val="single" w:sz="4" w:space="0" w:color="000000"/>
            </w:tcBorders>
          </w:tcPr>
          <w:p w14:paraId="03B4DD93" w14:textId="77777777" w:rsidR="00621B37" w:rsidRDefault="00621B37" w:rsidP="00A35969">
            <w:pPr>
              <w:snapToGrid w:val="0"/>
              <w:spacing w:after="0" w:line="240" w:lineRule="auto"/>
              <w:jc w:val="center"/>
              <w:rPr>
                <w:rFonts w:ascii="Baskerville Old Face" w:hAnsi="Baskerville Old Face" w:cs="Baskerville Old Face"/>
              </w:rPr>
            </w:pPr>
          </w:p>
        </w:tc>
        <w:tc>
          <w:tcPr>
            <w:tcW w:w="900" w:type="dxa"/>
            <w:tcBorders>
              <w:top w:val="single" w:sz="4" w:space="0" w:color="000000"/>
              <w:left w:val="single" w:sz="4" w:space="0" w:color="000000"/>
              <w:bottom w:val="single" w:sz="4" w:space="0" w:color="000000"/>
            </w:tcBorders>
          </w:tcPr>
          <w:p w14:paraId="4CA4F797" w14:textId="77777777" w:rsidR="00621B37" w:rsidRDefault="00621B37" w:rsidP="00A35969">
            <w:pPr>
              <w:snapToGrid w:val="0"/>
              <w:spacing w:after="0" w:line="240" w:lineRule="auto"/>
              <w:jc w:val="center"/>
              <w:rPr>
                <w:rFonts w:ascii="Baskerville Old Face" w:hAnsi="Baskerville Old Face" w:cs="Baskerville Old Face"/>
              </w:rPr>
            </w:pPr>
          </w:p>
        </w:tc>
        <w:tc>
          <w:tcPr>
            <w:tcW w:w="900" w:type="dxa"/>
            <w:tcBorders>
              <w:top w:val="single" w:sz="4" w:space="0" w:color="000000"/>
              <w:left w:val="single" w:sz="4" w:space="0" w:color="000000"/>
              <w:bottom w:val="single" w:sz="4" w:space="0" w:color="000000"/>
            </w:tcBorders>
          </w:tcPr>
          <w:p w14:paraId="6FBB359E" w14:textId="77777777" w:rsidR="00621B37" w:rsidRDefault="00621B37" w:rsidP="00A35969">
            <w:pPr>
              <w:snapToGrid w:val="0"/>
              <w:spacing w:after="0" w:line="240" w:lineRule="auto"/>
              <w:jc w:val="center"/>
              <w:rPr>
                <w:rFonts w:ascii="Baskerville Old Face" w:hAnsi="Baskerville Old Face" w:cs="Baskerville Old Face"/>
              </w:rPr>
            </w:pPr>
          </w:p>
        </w:tc>
        <w:tc>
          <w:tcPr>
            <w:tcW w:w="900" w:type="dxa"/>
            <w:tcBorders>
              <w:top w:val="single" w:sz="4" w:space="0" w:color="000000"/>
              <w:left w:val="single" w:sz="4" w:space="0" w:color="000000"/>
              <w:bottom w:val="single" w:sz="4" w:space="0" w:color="000000"/>
            </w:tcBorders>
          </w:tcPr>
          <w:p w14:paraId="7C04DF76" w14:textId="77777777" w:rsidR="00621B37" w:rsidRDefault="00621B37" w:rsidP="00A35969">
            <w:pPr>
              <w:snapToGrid w:val="0"/>
              <w:spacing w:after="0" w:line="240" w:lineRule="auto"/>
              <w:jc w:val="center"/>
              <w:rPr>
                <w:rFonts w:ascii="Baskerville Old Face" w:hAnsi="Baskerville Old Face" w:cs="Baskerville Old Face"/>
              </w:rPr>
            </w:pPr>
          </w:p>
        </w:tc>
        <w:tc>
          <w:tcPr>
            <w:tcW w:w="720" w:type="dxa"/>
            <w:tcBorders>
              <w:top w:val="single" w:sz="4" w:space="0" w:color="000000"/>
              <w:left w:val="single" w:sz="4" w:space="0" w:color="000000"/>
              <w:bottom w:val="single" w:sz="4" w:space="0" w:color="000000"/>
            </w:tcBorders>
          </w:tcPr>
          <w:p w14:paraId="61FDB5D0" w14:textId="77777777" w:rsidR="00621B37" w:rsidRDefault="00621B37" w:rsidP="00A35969">
            <w:pPr>
              <w:snapToGrid w:val="0"/>
              <w:spacing w:after="0" w:line="240" w:lineRule="auto"/>
              <w:jc w:val="center"/>
              <w:rPr>
                <w:rFonts w:ascii="Baskerville Old Face" w:hAnsi="Baskerville Old Face" w:cs="Baskerville Old Face"/>
              </w:rPr>
            </w:pPr>
          </w:p>
        </w:tc>
        <w:tc>
          <w:tcPr>
            <w:tcW w:w="731" w:type="dxa"/>
            <w:tcBorders>
              <w:top w:val="single" w:sz="4" w:space="0" w:color="000000"/>
              <w:left w:val="single" w:sz="4" w:space="0" w:color="000000"/>
              <w:bottom w:val="single" w:sz="4" w:space="0" w:color="000000"/>
              <w:right w:val="single" w:sz="4" w:space="0" w:color="000000"/>
            </w:tcBorders>
          </w:tcPr>
          <w:p w14:paraId="5D34E7D1" w14:textId="77777777" w:rsidR="00621B37" w:rsidRDefault="00621B37" w:rsidP="00A35969">
            <w:pPr>
              <w:snapToGrid w:val="0"/>
              <w:spacing w:after="0" w:line="240" w:lineRule="auto"/>
              <w:jc w:val="center"/>
              <w:rPr>
                <w:rFonts w:ascii="Baskerville Old Face" w:hAnsi="Baskerville Old Face" w:cs="Baskerville Old Face"/>
              </w:rPr>
            </w:pPr>
          </w:p>
        </w:tc>
      </w:tr>
      <w:tr w:rsidR="00621B37" w14:paraId="48EC705F" w14:textId="77777777" w:rsidTr="00A35969">
        <w:trPr>
          <w:trHeight w:val="170"/>
        </w:trPr>
        <w:tc>
          <w:tcPr>
            <w:tcW w:w="4320" w:type="dxa"/>
            <w:tcBorders>
              <w:top w:val="single" w:sz="4" w:space="0" w:color="000000"/>
              <w:left w:val="single" w:sz="4" w:space="0" w:color="000000"/>
              <w:bottom w:val="single" w:sz="4" w:space="0" w:color="000000"/>
            </w:tcBorders>
          </w:tcPr>
          <w:p w14:paraId="2343D9FC" w14:textId="77777777" w:rsidR="00621B37" w:rsidRPr="00A35969" w:rsidRDefault="00621B37" w:rsidP="00A35969">
            <w:pPr>
              <w:spacing w:after="0" w:line="240" w:lineRule="auto"/>
              <w:rPr>
                <w:rFonts w:ascii="Courier New" w:hAnsi="Courier New" w:cs="Courier New"/>
              </w:rPr>
            </w:pPr>
            <w:r w:rsidRPr="00A35969">
              <w:rPr>
                <w:rFonts w:ascii="Courier New" w:hAnsi="Courier New" w:cs="Courier New"/>
              </w:rPr>
              <w:t>a = c * e</w:t>
            </w:r>
          </w:p>
        </w:tc>
        <w:tc>
          <w:tcPr>
            <w:tcW w:w="900" w:type="dxa"/>
            <w:tcBorders>
              <w:top w:val="single" w:sz="4" w:space="0" w:color="000000"/>
              <w:left w:val="single" w:sz="4" w:space="0" w:color="000000"/>
              <w:bottom w:val="single" w:sz="4" w:space="0" w:color="000000"/>
            </w:tcBorders>
          </w:tcPr>
          <w:p w14:paraId="7D0E4E0B" w14:textId="77777777" w:rsidR="00621B37" w:rsidRDefault="00621B37" w:rsidP="00A35969">
            <w:pPr>
              <w:snapToGrid w:val="0"/>
              <w:spacing w:after="0" w:line="240" w:lineRule="auto"/>
              <w:jc w:val="center"/>
              <w:rPr>
                <w:rFonts w:ascii="Baskerville Old Face" w:hAnsi="Baskerville Old Face" w:cs="Baskerville Old Face"/>
              </w:rPr>
            </w:pPr>
          </w:p>
        </w:tc>
        <w:tc>
          <w:tcPr>
            <w:tcW w:w="900" w:type="dxa"/>
            <w:tcBorders>
              <w:top w:val="single" w:sz="4" w:space="0" w:color="000000"/>
              <w:left w:val="single" w:sz="4" w:space="0" w:color="000000"/>
              <w:bottom w:val="single" w:sz="4" w:space="0" w:color="000000"/>
            </w:tcBorders>
          </w:tcPr>
          <w:p w14:paraId="28D4F05D" w14:textId="77777777" w:rsidR="00621B37" w:rsidRDefault="00621B37" w:rsidP="00A35969">
            <w:pPr>
              <w:snapToGrid w:val="0"/>
              <w:spacing w:after="0" w:line="240" w:lineRule="auto"/>
              <w:jc w:val="center"/>
              <w:rPr>
                <w:rFonts w:ascii="Baskerville Old Face" w:hAnsi="Baskerville Old Face" w:cs="Baskerville Old Face"/>
              </w:rPr>
            </w:pPr>
          </w:p>
        </w:tc>
        <w:tc>
          <w:tcPr>
            <w:tcW w:w="900" w:type="dxa"/>
            <w:tcBorders>
              <w:top w:val="single" w:sz="4" w:space="0" w:color="000000"/>
              <w:left w:val="single" w:sz="4" w:space="0" w:color="000000"/>
              <w:bottom w:val="single" w:sz="4" w:space="0" w:color="000000"/>
            </w:tcBorders>
          </w:tcPr>
          <w:p w14:paraId="0C15D6B6" w14:textId="77777777" w:rsidR="00621B37" w:rsidRDefault="00621B37" w:rsidP="00A35969">
            <w:pPr>
              <w:snapToGrid w:val="0"/>
              <w:spacing w:after="0" w:line="240" w:lineRule="auto"/>
              <w:jc w:val="center"/>
              <w:rPr>
                <w:rFonts w:ascii="Baskerville Old Face" w:hAnsi="Baskerville Old Face" w:cs="Baskerville Old Face"/>
              </w:rPr>
            </w:pPr>
          </w:p>
        </w:tc>
        <w:tc>
          <w:tcPr>
            <w:tcW w:w="900" w:type="dxa"/>
            <w:tcBorders>
              <w:top w:val="single" w:sz="4" w:space="0" w:color="000000"/>
              <w:left w:val="single" w:sz="4" w:space="0" w:color="000000"/>
              <w:bottom w:val="single" w:sz="4" w:space="0" w:color="000000"/>
            </w:tcBorders>
          </w:tcPr>
          <w:p w14:paraId="3CDABD10" w14:textId="77777777" w:rsidR="00621B37" w:rsidRDefault="00621B37" w:rsidP="00A35969">
            <w:pPr>
              <w:snapToGrid w:val="0"/>
              <w:spacing w:after="0" w:line="240" w:lineRule="auto"/>
              <w:jc w:val="center"/>
              <w:rPr>
                <w:rFonts w:ascii="Baskerville Old Face" w:hAnsi="Baskerville Old Face" w:cs="Baskerville Old Face"/>
              </w:rPr>
            </w:pPr>
          </w:p>
        </w:tc>
        <w:tc>
          <w:tcPr>
            <w:tcW w:w="720" w:type="dxa"/>
            <w:tcBorders>
              <w:top w:val="single" w:sz="4" w:space="0" w:color="000000"/>
              <w:left w:val="single" w:sz="4" w:space="0" w:color="000000"/>
              <w:bottom w:val="single" w:sz="4" w:space="0" w:color="000000"/>
            </w:tcBorders>
          </w:tcPr>
          <w:p w14:paraId="2E93EA74" w14:textId="77777777" w:rsidR="00621B37" w:rsidRDefault="00621B37" w:rsidP="00A35969">
            <w:pPr>
              <w:snapToGrid w:val="0"/>
              <w:spacing w:after="0" w:line="240" w:lineRule="auto"/>
              <w:jc w:val="center"/>
              <w:rPr>
                <w:rFonts w:ascii="Baskerville Old Face" w:hAnsi="Baskerville Old Face" w:cs="Baskerville Old Face"/>
              </w:rPr>
            </w:pPr>
          </w:p>
        </w:tc>
        <w:tc>
          <w:tcPr>
            <w:tcW w:w="731" w:type="dxa"/>
            <w:tcBorders>
              <w:top w:val="single" w:sz="4" w:space="0" w:color="000000"/>
              <w:left w:val="single" w:sz="4" w:space="0" w:color="000000"/>
              <w:bottom w:val="single" w:sz="4" w:space="0" w:color="000000"/>
              <w:right w:val="single" w:sz="4" w:space="0" w:color="000000"/>
            </w:tcBorders>
          </w:tcPr>
          <w:p w14:paraId="7B961D3C" w14:textId="77777777" w:rsidR="00621B37" w:rsidRDefault="00621B37" w:rsidP="00A35969">
            <w:pPr>
              <w:snapToGrid w:val="0"/>
              <w:spacing w:after="0" w:line="240" w:lineRule="auto"/>
              <w:jc w:val="center"/>
              <w:rPr>
                <w:rFonts w:ascii="Baskerville Old Face" w:hAnsi="Baskerville Old Face" w:cs="Baskerville Old Face"/>
              </w:rPr>
            </w:pPr>
          </w:p>
        </w:tc>
      </w:tr>
      <w:tr w:rsidR="00621B37" w14:paraId="592C4167" w14:textId="77777777" w:rsidTr="00A35969">
        <w:trPr>
          <w:trHeight w:val="170"/>
        </w:trPr>
        <w:tc>
          <w:tcPr>
            <w:tcW w:w="4320" w:type="dxa"/>
            <w:tcBorders>
              <w:top w:val="single" w:sz="4" w:space="0" w:color="000000"/>
              <w:left w:val="single" w:sz="4" w:space="0" w:color="000000"/>
              <w:bottom w:val="single" w:sz="4" w:space="0" w:color="000000"/>
            </w:tcBorders>
          </w:tcPr>
          <w:p w14:paraId="319FC3CE" w14:textId="77777777" w:rsidR="00621B37" w:rsidRPr="00A35969" w:rsidRDefault="00621B37" w:rsidP="00A35969">
            <w:pPr>
              <w:spacing w:after="0" w:line="240" w:lineRule="auto"/>
              <w:rPr>
                <w:rFonts w:ascii="Courier New" w:hAnsi="Courier New" w:cs="Courier New"/>
              </w:rPr>
            </w:pPr>
            <w:r w:rsidRPr="00A35969">
              <w:rPr>
                <w:rFonts w:ascii="Courier New" w:hAnsi="Courier New" w:cs="Courier New"/>
              </w:rPr>
              <w:t>a = c * f</w:t>
            </w:r>
          </w:p>
        </w:tc>
        <w:tc>
          <w:tcPr>
            <w:tcW w:w="900" w:type="dxa"/>
            <w:tcBorders>
              <w:top w:val="single" w:sz="4" w:space="0" w:color="000000"/>
              <w:left w:val="single" w:sz="4" w:space="0" w:color="000000"/>
              <w:bottom w:val="single" w:sz="4" w:space="0" w:color="000000"/>
            </w:tcBorders>
          </w:tcPr>
          <w:p w14:paraId="592780C3" w14:textId="77777777" w:rsidR="00621B37" w:rsidRDefault="00621B37" w:rsidP="00A35969">
            <w:pPr>
              <w:snapToGrid w:val="0"/>
              <w:spacing w:after="0" w:line="240" w:lineRule="auto"/>
              <w:jc w:val="center"/>
              <w:rPr>
                <w:rFonts w:ascii="Baskerville Old Face" w:hAnsi="Baskerville Old Face" w:cs="Baskerville Old Face"/>
              </w:rPr>
            </w:pPr>
          </w:p>
        </w:tc>
        <w:tc>
          <w:tcPr>
            <w:tcW w:w="900" w:type="dxa"/>
            <w:tcBorders>
              <w:top w:val="single" w:sz="4" w:space="0" w:color="000000"/>
              <w:left w:val="single" w:sz="4" w:space="0" w:color="000000"/>
              <w:bottom w:val="single" w:sz="4" w:space="0" w:color="000000"/>
            </w:tcBorders>
          </w:tcPr>
          <w:p w14:paraId="5B83AB41" w14:textId="77777777" w:rsidR="00621B37" w:rsidRDefault="00621B37" w:rsidP="00A35969">
            <w:pPr>
              <w:snapToGrid w:val="0"/>
              <w:spacing w:after="0" w:line="240" w:lineRule="auto"/>
              <w:jc w:val="center"/>
              <w:rPr>
                <w:rFonts w:ascii="Baskerville Old Face" w:hAnsi="Baskerville Old Face" w:cs="Baskerville Old Face"/>
              </w:rPr>
            </w:pPr>
          </w:p>
        </w:tc>
        <w:tc>
          <w:tcPr>
            <w:tcW w:w="900" w:type="dxa"/>
            <w:tcBorders>
              <w:top w:val="single" w:sz="4" w:space="0" w:color="000000"/>
              <w:left w:val="single" w:sz="4" w:space="0" w:color="000000"/>
              <w:bottom w:val="single" w:sz="4" w:space="0" w:color="000000"/>
            </w:tcBorders>
          </w:tcPr>
          <w:p w14:paraId="654DC476" w14:textId="77777777" w:rsidR="00621B37" w:rsidRDefault="00621B37" w:rsidP="00A35969">
            <w:pPr>
              <w:snapToGrid w:val="0"/>
              <w:spacing w:after="0" w:line="240" w:lineRule="auto"/>
              <w:jc w:val="center"/>
              <w:rPr>
                <w:rFonts w:ascii="Baskerville Old Face" w:hAnsi="Baskerville Old Face" w:cs="Baskerville Old Face"/>
              </w:rPr>
            </w:pPr>
          </w:p>
        </w:tc>
        <w:tc>
          <w:tcPr>
            <w:tcW w:w="900" w:type="dxa"/>
            <w:tcBorders>
              <w:top w:val="single" w:sz="4" w:space="0" w:color="000000"/>
              <w:left w:val="single" w:sz="4" w:space="0" w:color="000000"/>
              <w:bottom w:val="single" w:sz="4" w:space="0" w:color="000000"/>
            </w:tcBorders>
          </w:tcPr>
          <w:p w14:paraId="7376D9A0" w14:textId="77777777" w:rsidR="00621B37" w:rsidRDefault="00621B37" w:rsidP="00A35969">
            <w:pPr>
              <w:snapToGrid w:val="0"/>
              <w:spacing w:after="0" w:line="240" w:lineRule="auto"/>
              <w:jc w:val="center"/>
              <w:rPr>
                <w:rFonts w:ascii="Baskerville Old Face" w:hAnsi="Baskerville Old Face" w:cs="Baskerville Old Face"/>
              </w:rPr>
            </w:pPr>
          </w:p>
        </w:tc>
        <w:tc>
          <w:tcPr>
            <w:tcW w:w="720" w:type="dxa"/>
            <w:tcBorders>
              <w:top w:val="single" w:sz="4" w:space="0" w:color="000000"/>
              <w:left w:val="single" w:sz="4" w:space="0" w:color="000000"/>
              <w:bottom w:val="single" w:sz="4" w:space="0" w:color="000000"/>
            </w:tcBorders>
          </w:tcPr>
          <w:p w14:paraId="3187CB82" w14:textId="77777777" w:rsidR="00621B37" w:rsidRDefault="00621B37" w:rsidP="00A35969">
            <w:pPr>
              <w:snapToGrid w:val="0"/>
              <w:spacing w:after="0" w:line="240" w:lineRule="auto"/>
              <w:jc w:val="center"/>
              <w:rPr>
                <w:rFonts w:ascii="Baskerville Old Face" w:hAnsi="Baskerville Old Face" w:cs="Baskerville Old Face"/>
              </w:rPr>
            </w:pPr>
          </w:p>
        </w:tc>
        <w:tc>
          <w:tcPr>
            <w:tcW w:w="731" w:type="dxa"/>
            <w:tcBorders>
              <w:top w:val="single" w:sz="4" w:space="0" w:color="000000"/>
              <w:left w:val="single" w:sz="4" w:space="0" w:color="000000"/>
              <w:bottom w:val="single" w:sz="4" w:space="0" w:color="000000"/>
              <w:right w:val="single" w:sz="4" w:space="0" w:color="000000"/>
            </w:tcBorders>
          </w:tcPr>
          <w:p w14:paraId="419701C9" w14:textId="77777777" w:rsidR="00621B37" w:rsidRDefault="00621B37" w:rsidP="00A35969">
            <w:pPr>
              <w:snapToGrid w:val="0"/>
              <w:spacing w:after="0" w:line="240" w:lineRule="auto"/>
              <w:jc w:val="center"/>
              <w:rPr>
                <w:rFonts w:ascii="Baskerville Old Face" w:hAnsi="Baskerville Old Face" w:cs="Baskerville Old Face"/>
              </w:rPr>
            </w:pPr>
          </w:p>
        </w:tc>
      </w:tr>
      <w:tr w:rsidR="00621B37" w14:paraId="5C129EBD" w14:textId="77777777" w:rsidTr="00A35969">
        <w:trPr>
          <w:trHeight w:val="170"/>
        </w:trPr>
        <w:tc>
          <w:tcPr>
            <w:tcW w:w="4320" w:type="dxa"/>
            <w:tcBorders>
              <w:top w:val="single" w:sz="4" w:space="0" w:color="000000"/>
              <w:left w:val="single" w:sz="4" w:space="0" w:color="000000"/>
              <w:bottom w:val="single" w:sz="4" w:space="0" w:color="000000"/>
            </w:tcBorders>
          </w:tcPr>
          <w:p w14:paraId="11D5EDE7" w14:textId="77777777" w:rsidR="00621B37" w:rsidRPr="00A35969" w:rsidRDefault="00621B37" w:rsidP="00A35969">
            <w:pPr>
              <w:spacing w:after="0" w:line="240" w:lineRule="auto"/>
              <w:rPr>
                <w:rFonts w:ascii="Courier New" w:hAnsi="Courier New" w:cs="Courier New"/>
              </w:rPr>
            </w:pPr>
            <w:r w:rsidRPr="00A35969">
              <w:rPr>
                <w:rFonts w:ascii="Courier New" w:hAnsi="Courier New" w:cs="Courier New"/>
              </w:rPr>
              <w:t>f = f * e</w:t>
            </w:r>
          </w:p>
        </w:tc>
        <w:tc>
          <w:tcPr>
            <w:tcW w:w="900" w:type="dxa"/>
            <w:tcBorders>
              <w:top w:val="single" w:sz="4" w:space="0" w:color="000000"/>
              <w:left w:val="single" w:sz="4" w:space="0" w:color="000000"/>
              <w:bottom w:val="single" w:sz="4" w:space="0" w:color="000000"/>
            </w:tcBorders>
          </w:tcPr>
          <w:p w14:paraId="57147675" w14:textId="77777777" w:rsidR="00621B37" w:rsidRDefault="00621B37" w:rsidP="00A35969">
            <w:pPr>
              <w:snapToGrid w:val="0"/>
              <w:spacing w:after="0" w:line="240" w:lineRule="auto"/>
              <w:jc w:val="center"/>
              <w:rPr>
                <w:rFonts w:ascii="Baskerville Old Face" w:hAnsi="Baskerville Old Face" w:cs="Baskerville Old Face"/>
              </w:rPr>
            </w:pPr>
          </w:p>
        </w:tc>
        <w:tc>
          <w:tcPr>
            <w:tcW w:w="900" w:type="dxa"/>
            <w:tcBorders>
              <w:top w:val="single" w:sz="4" w:space="0" w:color="000000"/>
              <w:left w:val="single" w:sz="4" w:space="0" w:color="000000"/>
              <w:bottom w:val="single" w:sz="4" w:space="0" w:color="000000"/>
            </w:tcBorders>
          </w:tcPr>
          <w:p w14:paraId="4711418B" w14:textId="77777777" w:rsidR="00621B37" w:rsidRDefault="00621B37" w:rsidP="00A35969">
            <w:pPr>
              <w:snapToGrid w:val="0"/>
              <w:spacing w:after="0" w:line="240" w:lineRule="auto"/>
              <w:jc w:val="center"/>
              <w:rPr>
                <w:rFonts w:ascii="Baskerville Old Face" w:hAnsi="Baskerville Old Face" w:cs="Baskerville Old Face"/>
              </w:rPr>
            </w:pPr>
          </w:p>
        </w:tc>
        <w:tc>
          <w:tcPr>
            <w:tcW w:w="900" w:type="dxa"/>
            <w:tcBorders>
              <w:top w:val="single" w:sz="4" w:space="0" w:color="000000"/>
              <w:left w:val="single" w:sz="4" w:space="0" w:color="000000"/>
              <w:bottom w:val="single" w:sz="4" w:space="0" w:color="000000"/>
            </w:tcBorders>
          </w:tcPr>
          <w:p w14:paraId="7C0C3F91" w14:textId="77777777" w:rsidR="00621B37" w:rsidRDefault="00621B37" w:rsidP="00A35969">
            <w:pPr>
              <w:snapToGrid w:val="0"/>
              <w:spacing w:after="0" w:line="240" w:lineRule="auto"/>
              <w:jc w:val="center"/>
              <w:rPr>
                <w:rFonts w:ascii="Baskerville Old Face" w:hAnsi="Baskerville Old Face" w:cs="Baskerville Old Face"/>
              </w:rPr>
            </w:pPr>
          </w:p>
        </w:tc>
        <w:tc>
          <w:tcPr>
            <w:tcW w:w="900" w:type="dxa"/>
            <w:tcBorders>
              <w:top w:val="single" w:sz="4" w:space="0" w:color="000000"/>
              <w:left w:val="single" w:sz="4" w:space="0" w:color="000000"/>
              <w:bottom w:val="single" w:sz="4" w:space="0" w:color="000000"/>
            </w:tcBorders>
          </w:tcPr>
          <w:p w14:paraId="7CEFA837" w14:textId="77777777" w:rsidR="00621B37" w:rsidRDefault="00621B37" w:rsidP="00A35969">
            <w:pPr>
              <w:snapToGrid w:val="0"/>
              <w:spacing w:after="0" w:line="240" w:lineRule="auto"/>
              <w:jc w:val="center"/>
              <w:rPr>
                <w:rFonts w:ascii="Baskerville Old Face" w:hAnsi="Baskerville Old Face" w:cs="Baskerville Old Face"/>
              </w:rPr>
            </w:pPr>
          </w:p>
        </w:tc>
        <w:tc>
          <w:tcPr>
            <w:tcW w:w="720" w:type="dxa"/>
            <w:tcBorders>
              <w:top w:val="single" w:sz="4" w:space="0" w:color="000000"/>
              <w:left w:val="single" w:sz="4" w:space="0" w:color="000000"/>
              <w:bottom w:val="single" w:sz="4" w:space="0" w:color="000000"/>
            </w:tcBorders>
          </w:tcPr>
          <w:p w14:paraId="111540A4" w14:textId="77777777" w:rsidR="00621B37" w:rsidRDefault="00621B37" w:rsidP="00A35969">
            <w:pPr>
              <w:snapToGrid w:val="0"/>
              <w:spacing w:after="0" w:line="240" w:lineRule="auto"/>
              <w:jc w:val="center"/>
              <w:rPr>
                <w:rFonts w:ascii="Baskerville Old Face" w:hAnsi="Baskerville Old Face" w:cs="Baskerville Old Face"/>
              </w:rPr>
            </w:pPr>
          </w:p>
        </w:tc>
        <w:tc>
          <w:tcPr>
            <w:tcW w:w="731" w:type="dxa"/>
            <w:tcBorders>
              <w:top w:val="single" w:sz="4" w:space="0" w:color="000000"/>
              <w:left w:val="single" w:sz="4" w:space="0" w:color="000000"/>
              <w:bottom w:val="single" w:sz="4" w:space="0" w:color="000000"/>
              <w:right w:val="single" w:sz="4" w:space="0" w:color="000000"/>
            </w:tcBorders>
          </w:tcPr>
          <w:p w14:paraId="775D9463" w14:textId="77777777" w:rsidR="00621B37" w:rsidRDefault="00621B37" w:rsidP="00A35969">
            <w:pPr>
              <w:snapToGrid w:val="0"/>
              <w:spacing w:after="0" w:line="240" w:lineRule="auto"/>
              <w:jc w:val="center"/>
              <w:rPr>
                <w:rFonts w:ascii="Baskerville Old Face" w:hAnsi="Baskerville Old Face" w:cs="Baskerville Old Face"/>
              </w:rPr>
            </w:pPr>
          </w:p>
        </w:tc>
      </w:tr>
      <w:tr w:rsidR="00621B37" w14:paraId="235FF869" w14:textId="77777777" w:rsidTr="00A35969">
        <w:trPr>
          <w:trHeight w:val="170"/>
        </w:trPr>
        <w:tc>
          <w:tcPr>
            <w:tcW w:w="4320" w:type="dxa"/>
            <w:tcBorders>
              <w:top w:val="single" w:sz="4" w:space="0" w:color="000000"/>
              <w:left w:val="single" w:sz="4" w:space="0" w:color="000000"/>
              <w:bottom w:val="single" w:sz="4" w:space="0" w:color="000000"/>
            </w:tcBorders>
          </w:tcPr>
          <w:p w14:paraId="51608D67" w14:textId="77777777" w:rsidR="00621B37" w:rsidRPr="00A35969" w:rsidRDefault="00621B37" w:rsidP="00A35969">
            <w:pPr>
              <w:spacing w:after="0" w:line="240" w:lineRule="auto"/>
              <w:rPr>
                <w:rFonts w:ascii="Courier New" w:hAnsi="Courier New" w:cs="Courier New"/>
              </w:rPr>
            </w:pPr>
            <w:r w:rsidRPr="00A35969">
              <w:rPr>
                <w:rFonts w:ascii="Courier New" w:hAnsi="Courier New" w:cs="Courier New"/>
              </w:rPr>
              <w:t xml:space="preserve">d = </w:t>
            </w:r>
            <w:proofErr w:type="spellStart"/>
            <w:r w:rsidRPr="00A35969">
              <w:rPr>
                <w:rFonts w:ascii="Courier New" w:hAnsi="Courier New" w:cs="Courier New"/>
              </w:rPr>
              <w:t>a+b</w:t>
            </w:r>
            <w:proofErr w:type="spellEnd"/>
            <w:r w:rsidRPr="00A35969">
              <w:rPr>
                <w:rFonts w:ascii="Courier New" w:hAnsi="Courier New" w:cs="Courier New"/>
              </w:rPr>
              <w:t xml:space="preserve"> * </w:t>
            </w:r>
            <w:proofErr w:type="spellStart"/>
            <w:r w:rsidRPr="00A35969">
              <w:rPr>
                <w:rFonts w:ascii="Courier New" w:hAnsi="Courier New" w:cs="Courier New"/>
              </w:rPr>
              <w:t>c+e</w:t>
            </w:r>
            <w:proofErr w:type="spellEnd"/>
            <w:r w:rsidRPr="00A35969">
              <w:rPr>
                <w:rFonts w:ascii="Courier New" w:hAnsi="Courier New" w:cs="Courier New"/>
              </w:rPr>
              <w:t>/f</w:t>
            </w:r>
          </w:p>
        </w:tc>
        <w:tc>
          <w:tcPr>
            <w:tcW w:w="900" w:type="dxa"/>
            <w:tcBorders>
              <w:top w:val="single" w:sz="4" w:space="0" w:color="000000"/>
              <w:left w:val="single" w:sz="4" w:space="0" w:color="000000"/>
              <w:bottom w:val="single" w:sz="4" w:space="0" w:color="000000"/>
            </w:tcBorders>
          </w:tcPr>
          <w:p w14:paraId="001D92F8" w14:textId="77777777" w:rsidR="00621B37" w:rsidRDefault="00621B37" w:rsidP="00A35969">
            <w:pPr>
              <w:snapToGrid w:val="0"/>
              <w:spacing w:after="0" w:line="240" w:lineRule="auto"/>
              <w:jc w:val="center"/>
              <w:rPr>
                <w:rFonts w:ascii="Baskerville Old Face" w:hAnsi="Baskerville Old Face" w:cs="Baskerville Old Face"/>
              </w:rPr>
            </w:pPr>
          </w:p>
        </w:tc>
        <w:tc>
          <w:tcPr>
            <w:tcW w:w="900" w:type="dxa"/>
            <w:tcBorders>
              <w:top w:val="single" w:sz="4" w:space="0" w:color="000000"/>
              <w:left w:val="single" w:sz="4" w:space="0" w:color="000000"/>
              <w:bottom w:val="single" w:sz="4" w:space="0" w:color="000000"/>
            </w:tcBorders>
          </w:tcPr>
          <w:p w14:paraId="099BF2D0" w14:textId="77777777" w:rsidR="00621B37" w:rsidRDefault="00621B37" w:rsidP="00A35969">
            <w:pPr>
              <w:snapToGrid w:val="0"/>
              <w:spacing w:after="0" w:line="240" w:lineRule="auto"/>
              <w:jc w:val="center"/>
              <w:rPr>
                <w:rFonts w:ascii="Baskerville Old Face" w:hAnsi="Baskerville Old Face" w:cs="Baskerville Old Face"/>
              </w:rPr>
            </w:pPr>
          </w:p>
        </w:tc>
        <w:tc>
          <w:tcPr>
            <w:tcW w:w="900" w:type="dxa"/>
            <w:tcBorders>
              <w:top w:val="single" w:sz="4" w:space="0" w:color="000000"/>
              <w:left w:val="single" w:sz="4" w:space="0" w:color="000000"/>
              <w:bottom w:val="single" w:sz="4" w:space="0" w:color="000000"/>
            </w:tcBorders>
          </w:tcPr>
          <w:p w14:paraId="3EBECA50" w14:textId="77777777" w:rsidR="00621B37" w:rsidRDefault="00621B37" w:rsidP="00A35969">
            <w:pPr>
              <w:snapToGrid w:val="0"/>
              <w:spacing w:after="0" w:line="240" w:lineRule="auto"/>
              <w:jc w:val="center"/>
              <w:rPr>
                <w:rFonts w:ascii="Baskerville Old Face" w:hAnsi="Baskerville Old Face" w:cs="Baskerville Old Face"/>
              </w:rPr>
            </w:pPr>
          </w:p>
        </w:tc>
        <w:tc>
          <w:tcPr>
            <w:tcW w:w="900" w:type="dxa"/>
            <w:tcBorders>
              <w:top w:val="single" w:sz="4" w:space="0" w:color="000000"/>
              <w:left w:val="single" w:sz="4" w:space="0" w:color="000000"/>
              <w:bottom w:val="single" w:sz="4" w:space="0" w:color="000000"/>
            </w:tcBorders>
          </w:tcPr>
          <w:p w14:paraId="3864427C" w14:textId="77777777" w:rsidR="00621B37" w:rsidRDefault="00621B37" w:rsidP="00A35969">
            <w:pPr>
              <w:snapToGrid w:val="0"/>
              <w:spacing w:after="0" w:line="240" w:lineRule="auto"/>
              <w:jc w:val="center"/>
              <w:rPr>
                <w:rFonts w:ascii="Baskerville Old Face" w:hAnsi="Baskerville Old Face" w:cs="Baskerville Old Face"/>
              </w:rPr>
            </w:pPr>
          </w:p>
        </w:tc>
        <w:tc>
          <w:tcPr>
            <w:tcW w:w="720" w:type="dxa"/>
            <w:tcBorders>
              <w:top w:val="single" w:sz="4" w:space="0" w:color="000000"/>
              <w:left w:val="single" w:sz="4" w:space="0" w:color="000000"/>
              <w:bottom w:val="single" w:sz="4" w:space="0" w:color="000000"/>
            </w:tcBorders>
          </w:tcPr>
          <w:p w14:paraId="79575B05" w14:textId="77777777" w:rsidR="00621B37" w:rsidRDefault="00621B37" w:rsidP="00A35969">
            <w:pPr>
              <w:snapToGrid w:val="0"/>
              <w:spacing w:after="0" w:line="240" w:lineRule="auto"/>
              <w:jc w:val="center"/>
              <w:rPr>
                <w:rFonts w:ascii="Baskerville Old Face" w:hAnsi="Baskerville Old Face" w:cs="Baskerville Old Face"/>
              </w:rPr>
            </w:pPr>
          </w:p>
        </w:tc>
        <w:tc>
          <w:tcPr>
            <w:tcW w:w="731" w:type="dxa"/>
            <w:tcBorders>
              <w:top w:val="single" w:sz="4" w:space="0" w:color="000000"/>
              <w:left w:val="single" w:sz="4" w:space="0" w:color="000000"/>
              <w:bottom w:val="single" w:sz="4" w:space="0" w:color="000000"/>
              <w:right w:val="single" w:sz="4" w:space="0" w:color="000000"/>
            </w:tcBorders>
          </w:tcPr>
          <w:p w14:paraId="274BD610" w14:textId="77777777" w:rsidR="00621B37" w:rsidRDefault="00621B37" w:rsidP="00A35969">
            <w:pPr>
              <w:snapToGrid w:val="0"/>
              <w:spacing w:after="0" w:line="240" w:lineRule="auto"/>
              <w:jc w:val="center"/>
              <w:rPr>
                <w:rFonts w:ascii="Baskerville Old Face" w:hAnsi="Baskerville Old Face" w:cs="Baskerville Old Face"/>
              </w:rPr>
            </w:pPr>
          </w:p>
        </w:tc>
      </w:tr>
      <w:tr w:rsidR="00621B37" w14:paraId="1FE92C42" w14:textId="77777777" w:rsidTr="00A35969">
        <w:trPr>
          <w:trHeight w:val="170"/>
        </w:trPr>
        <w:tc>
          <w:tcPr>
            <w:tcW w:w="4320" w:type="dxa"/>
            <w:tcBorders>
              <w:top w:val="single" w:sz="4" w:space="0" w:color="000000"/>
              <w:left w:val="single" w:sz="4" w:space="0" w:color="000000"/>
              <w:bottom w:val="single" w:sz="4" w:space="0" w:color="000000"/>
            </w:tcBorders>
          </w:tcPr>
          <w:p w14:paraId="33C98A65" w14:textId="77777777" w:rsidR="00621B37" w:rsidRPr="00A35969" w:rsidRDefault="00621B37" w:rsidP="00A35969">
            <w:pPr>
              <w:spacing w:after="0" w:line="240" w:lineRule="auto"/>
              <w:rPr>
                <w:rFonts w:ascii="Courier New" w:hAnsi="Courier New" w:cs="Courier New"/>
              </w:rPr>
            </w:pPr>
            <w:r w:rsidRPr="00A35969">
              <w:rPr>
                <w:rFonts w:ascii="Courier New" w:hAnsi="Courier New" w:cs="Courier New"/>
              </w:rPr>
              <w:lastRenderedPageBreak/>
              <w:t>a = a + 5</w:t>
            </w:r>
          </w:p>
        </w:tc>
        <w:tc>
          <w:tcPr>
            <w:tcW w:w="900" w:type="dxa"/>
            <w:tcBorders>
              <w:top w:val="single" w:sz="4" w:space="0" w:color="000000"/>
              <w:left w:val="single" w:sz="4" w:space="0" w:color="000000"/>
              <w:bottom w:val="single" w:sz="4" w:space="0" w:color="000000"/>
            </w:tcBorders>
          </w:tcPr>
          <w:p w14:paraId="55CF0BA6" w14:textId="77777777" w:rsidR="00621B37" w:rsidRDefault="00621B37" w:rsidP="00A35969">
            <w:pPr>
              <w:snapToGrid w:val="0"/>
              <w:spacing w:after="0" w:line="240" w:lineRule="auto"/>
              <w:jc w:val="center"/>
              <w:rPr>
                <w:rFonts w:ascii="Baskerville Old Face" w:hAnsi="Baskerville Old Face" w:cs="Baskerville Old Face"/>
              </w:rPr>
            </w:pPr>
          </w:p>
        </w:tc>
        <w:tc>
          <w:tcPr>
            <w:tcW w:w="900" w:type="dxa"/>
            <w:tcBorders>
              <w:top w:val="single" w:sz="4" w:space="0" w:color="000000"/>
              <w:left w:val="single" w:sz="4" w:space="0" w:color="000000"/>
              <w:bottom w:val="single" w:sz="4" w:space="0" w:color="000000"/>
            </w:tcBorders>
          </w:tcPr>
          <w:p w14:paraId="02FEB9AC" w14:textId="77777777" w:rsidR="00621B37" w:rsidRDefault="00621B37" w:rsidP="00A35969">
            <w:pPr>
              <w:snapToGrid w:val="0"/>
              <w:spacing w:after="0" w:line="240" w:lineRule="auto"/>
              <w:jc w:val="center"/>
              <w:rPr>
                <w:rFonts w:ascii="Baskerville Old Face" w:hAnsi="Baskerville Old Face" w:cs="Baskerville Old Face"/>
              </w:rPr>
            </w:pPr>
          </w:p>
        </w:tc>
        <w:tc>
          <w:tcPr>
            <w:tcW w:w="900" w:type="dxa"/>
            <w:tcBorders>
              <w:top w:val="single" w:sz="4" w:space="0" w:color="000000"/>
              <w:left w:val="single" w:sz="4" w:space="0" w:color="000000"/>
              <w:bottom w:val="single" w:sz="4" w:space="0" w:color="000000"/>
            </w:tcBorders>
          </w:tcPr>
          <w:p w14:paraId="0125B136" w14:textId="77777777" w:rsidR="00621B37" w:rsidRDefault="00621B37" w:rsidP="00A35969">
            <w:pPr>
              <w:snapToGrid w:val="0"/>
              <w:spacing w:after="0" w:line="240" w:lineRule="auto"/>
              <w:jc w:val="center"/>
              <w:rPr>
                <w:rFonts w:ascii="Baskerville Old Face" w:hAnsi="Baskerville Old Face" w:cs="Baskerville Old Face"/>
              </w:rPr>
            </w:pPr>
          </w:p>
        </w:tc>
        <w:tc>
          <w:tcPr>
            <w:tcW w:w="900" w:type="dxa"/>
            <w:tcBorders>
              <w:top w:val="single" w:sz="4" w:space="0" w:color="000000"/>
              <w:left w:val="single" w:sz="4" w:space="0" w:color="000000"/>
              <w:bottom w:val="single" w:sz="4" w:space="0" w:color="000000"/>
            </w:tcBorders>
          </w:tcPr>
          <w:p w14:paraId="1E0C212A" w14:textId="77777777" w:rsidR="00621B37" w:rsidRDefault="00621B37" w:rsidP="00A35969">
            <w:pPr>
              <w:snapToGrid w:val="0"/>
              <w:spacing w:after="0" w:line="240" w:lineRule="auto"/>
              <w:jc w:val="center"/>
              <w:rPr>
                <w:rFonts w:ascii="Baskerville Old Face" w:hAnsi="Baskerville Old Face" w:cs="Baskerville Old Face"/>
              </w:rPr>
            </w:pPr>
          </w:p>
        </w:tc>
        <w:tc>
          <w:tcPr>
            <w:tcW w:w="720" w:type="dxa"/>
            <w:tcBorders>
              <w:top w:val="single" w:sz="4" w:space="0" w:color="000000"/>
              <w:left w:val="single" w:sz="4" w:space="0" w:color="000000"/>
              <w:bottom w:val="single" w:sz="4" w:space="0" w:color="000000"/>
            </w:tcBorders>
          </w:tcPr>
          <w:p w14:paraId="526109BD" w14:textId="77777777" w:rsidR="00621B37" w:rsidRDefault="00621B37" w:rsidP="00A35969">
            <w:pPr>
              <w:snapToGrid w:val="0"/>
              <w:spacing w:after="0" w:line="240" w:lineRule="auto"/>
              <w:jc w:val="center"/>
              <w:rPr>
                <w:rFonts w:ascii="Baskerville Old Face" w:hAnsi="Baskerville Old Face" w:cs="Baskerville Old Face"/>
              </w:rPr>
            </w:pPr>
          </w:p>
        </w:tc>
        <w:tc>
          <w:tcPr>
            <w:tcW w:w="731" w:type="dxa"/>
            <w:tcBorders>
              <w:top w:val="single" w:sz="4" w:space="0" w:color="000000"/>
              <w:left w:val="single" w:sz="4" w:space="0" w:color="000000"/>
              <w:bottom w:val="single" w:sz="4" w:space="0" w:color="000000"/>
              <w:right w:val="single" w:sz="4" w:space="0" w:color="000000"/>
            </w:tcBorders>
          </w:tcPr>
          <w:p w14:paraId="6FBF7B46" w14:textId="77777777" w:rsidR="00621B37" w:rsidRDefault="00621B37" w:rsidP="00A35969">
            <w:pPr>
              <w:snapToGrid w:val="0"/>
              <w:spacing w:after="0" w:line="240" w:lineRule="auto"/>
              <w:jc w:val="center"/>
              <w:rPr>
                <w:rFonts w:ascii="Baskerville Old Face" w:hAnsi="Baskerville Old Face" w:cs="Baskerville Old Face"/>
              </w:rPr>
            </w:pPr>
          </w:p>
        </w:tc>
      </w:tr>
      <w:tr w:rsidR="00621B37" w14:paraId="6A3FCD0D" w14:textId="77777777" w:rsidTr="00A35969">
        <w:trPr>
          <w:trHeight w:val="170"/>
        </w:trPr>
        <w:tc>
          <w:tcPr>
            <w:tcW w:w="4320" w:type="dxa"/>
            <w:tcBorders>
              <w:top w:val="single" w:sz="4" w:space="0" w:color="000000"/>
              <w:left w:val="single" w:sz="4" w:space="0" w:color="000000"/>
              <w:bottom w:val="single" w:sz="4" w:space="0" w:color="000000"/>
            </w:tcBorders>
          </w:tcPr>
          <w:p w14:paraId="4F53B552" w14:textId="7C9F63E8" w:rsidR="00621B37" w:rsidRPr="00A35969" w:rsidRDefault="00621B37" w:rsidP="00A35969">
            <w:pPr>
              <w:spacing w:after="0" w:line="240" w:lineRule="auto"/>
              <w:rPr>
                <w:rFonts w:ascii="Courier New" w:hAnsi="Courier New" w:cs="Courier New"/>
              </w:rPr>
            </w:pPr>
            <w:r w:rsidRPr="00A35969">
              <w:rPr>
                <w:rFonts w:ascii="Courier New" w:hAnsi="Courier New" w:cs="Courier New"/>
              </w:rPr>
              <w:t>e =</w:t>
            </w:r>
            <w:r w:rsidR="001911A2">
              <w:rPr>
                <w:rFonts w:ascii="Courier New" w:hAnsi="Courier New" w:cs="Courier New"/>
              </w:rPr>
              <w:t xml:space="preserve"> </w:t>
            </w:r>
            <w:r w:rsidRPr="00A35969">
              <w:rPr>
                <w:rFonts w:ascii="Courier New" w:hAnsi="Courier New" w:cs="Courier New"/>
              </w:rPr>
              <w:t>a /e/f + d/d</w:t>
            </w:r>
          </w:p>
        </w:tc>
        <w:tc>
          <w:tcPr>
            <w:tcW w:w="900" w:type="dxa"/>
            <w:tcBorders>
              <w:top w:val="single" w:sz="4" w:space="0" w:color="000000"/>
              <w:left w:val="single" w:sz="4" w:space="0" w:color="000000"/>
              <w:bottom w:val="single" w:sz="4" w:space="0" w:color="000000"/>
            </w:tcBorders>
          </w:tcPr>
          <w:p w14:paraId="595FE05B" w14:textId="77777777" w:rsidR="00621B37" w:rsidRDefault="00621B37" w:rsidP="00A35969">
            <w:pPr>
              <w:snapToGrid w:val="0"/>
              <w:spacing w:after="0" w:line="240" w:lineRule="auto"/>
              <w:jc w:val="center"/>
              <w:rPr>
                <w:rFonts w:ascii="Baskerville Old Face" w:hAnsi="Baskerville Old Face" w:cs="Baskerville Old Face"/>
              </w:rPr>
            </w:pPr>
          </w:p>
        </w:tc>
        <w:tc>
          <w:tcPr>
            <w:tcW w:w="900" w:type="dxa"/>
            <w:tcBorders>
              <w:top w:val="single" w:sz="4" w:space="0" w:color="000000"/>
              <w:left w:val="single" w:sz="4" w:space="0" w:color="000000"/>
              <w:bottom w:val="single" w:sz="4" w:space="0" w:color="000000"/>
            </w:tcBorders>
          </w:tcPr>
          <w:p w14:paraId="4E2EED88" w14:textId="77777777" w:rsidR="00621B37" w:rsidRDefault="00621B37" w:rsidP="00A35969">
            <w:pPr>
              <w:snapToGrid w:val="0"/>
              <w:spacing w:after="0" w:line="240" w:lineRule="auto"/>
              <w:jc w:val="center"/>
              <w:rPr>
                <w:rFonts w:ascii="Baskerville Old Face" w:hAnsi="Baskerville Old Face" w:cs="Baskerville Old Face"/>
              </w:rPr>
            </w:pPr>
          </w:p>
        </w:tc>
        <w:tc>
          <w:tcPr>
            <w:tcW w:w="900" w:type="dxa"/>
            <w:tcBorders>
              <w:top w:val="single" w:sz="4" w:space="0" w:color="000000"/>
              <w:left w:val="single" w:sz="4" w:space="0" w:color="000000"/>
              <w:bottom w:val="single" w:sz="4" w:space="0" w:color="000000"/>
            </w:tcBorders>
          </w:tcPr>
          <w:p w14:paraId="795B5883" w14:textId="77777777" w:rsidR="00621B37" w:rsidRDefault="00621B37" w:rsidP="00A35969">
            <w:pPr>
              <w:snapToGrid w:val="0"/>
              <w:spacing w:after="0" w:line="240" w:lineRule="auto"/>
              <w:jc w:val="center"/>
              <w:rPr>
                <w:rFonts w:ascii="Baskerville Old Face" w:hAnsi="Baskerville Old Face" w:cs="Baskerville Old Face"/>
              </w:rPr>
            </w:pPr>
          </w:p>
        </w:tc>
        <w:tc>
          <w:tcPr>
            <w:tcW w:w="900" w:type="dxa"/>
            <w:tcBorders>
              <w:top w:val="single" w:sz="4" w:space="0" w:color="000000"/>
              <w:left w:val="single" w:sz="4" w:space="0" w:color="000000"/>
              <w:bottom w:val="single" w:sz="4" w:space="0" w:color="000000"/>
            </w:tcBorders>
          </w:tcPr>
          <w:p w14:paraId="405F9F30" w14:textId="77777777" w:rsidR="00621B37" w:rsidRDefault="00621B37" w:rsidP="00A35969">
            <w:pPr>
              <w:snapToGrid w:val="0"/>
              <w:spacing w:after="0" w:line="240" w:lineRule="auto"/>
              <w:jc w:val="center"/>
              <w:rPr>
                <w:rFonts w:ascii="Baskerville Old Face" w:hAnsi="Baskerville Old Face" w:cs="Baskerville Old Face"/>
              </w:rPr>
            </w:pPr>
          </w:p>
        </w:tc>
        <w:tc>
          <w:tcPr>
            <w:tcW w:w="720" w:type="dxa"/>
            <w:tcBorders>
              <w:top w:val="single" w:sz="4" w:space="0" w:color="000000"/>
              <w:left w:val="single" w:sz="4" w:space="0" w:color="000000"/>
              <w:bottom w:val="single" w:sz="4" w:space="0" w:color="000000"/>
            </w:tcBorders>
          </w:tcPr>
          <w:p w14:paraId="2F6AC92F" w14:textId="77777777" w:rsidR="00621B37" w:rsidRDefault="00621B37" w:rsidP="00A35969">
            <w:pPr>
              <w:snapToGrid w:val="0"/>
              <w:spacing w:after="0" w:line="240" w:lineRule="auto"/>
              <w:jc w:val="center"/>
              <w:rPr>
                <w:rFonts w:ascii="Baskerville Old Face" w:hAnsi="Baskerville Old Face" w:cs="Baskerville Old Face"/>
              </w:rPr>
            </w:pPr>
          </w:p>
        </w:tc>
        <w:tc>
          <w:tcPr>
            <w:tcW w:w="731" w:type="dxa"/>
            <w:tcBorders>
              <w:top w:val="single" w:sz="4" w:space="0" w:color="000000"/>
              <w:left w:val="single" w:sz="4" w:space="0" w:color="000000"/>
              <w:bottom w:val="single" w:sz="4" w:space="0" w:color="000000"/>
              <w:right w:val="single" w:sz="4" w:space="0" w:color="000000"/>
            </w:tcBorders>
          </w:tcPr>
          <w:p w14:paraId="2EB4D443" w14:textId="77777777" w:rsidR="00621B37" w:rsidRDefault="00621B37" w:rsidP="00A35969">
            <w:pPr>
              <w:snapToGrid w:val="0"/>
              <w:spacing w:after="0" w:line="240" w:lineRule="auto"/>
              <w:jc w:val="center"/>
              <w:rPr>
                <w:rFonts w:ascii="Baskerville Old Face" w:hAnsi="Baskerville Old Face" w:cs="Baskerville Old Face"/>
              </w:rPr>
            </w:pPr>
          </w:p>
        </w:tc>
      </w:tr>
      <w:tr w:rsidR="00621B37" w14:paraId="02C3A68B" w14:textId="77777777" w:rsidTr="00A35969">
        <w:trPr>
          <w:trHeight w:val="170"/>
        </w:trPr>
        <w:tc>
          <w:tcPr>
            <w:tcW w:w="4320" w:type="dxa"/>
            <w:tcBorders>
              <w:top w:val="single" w:sz="4" w:space="0" w:color="000000"/>
              <w:left w:val="single" w:sz="4" w:space="0" w:color="000000"/>
              <w:bottom w:val="single" w:sz="4" w:space="0" w:color="000000"/>
            </w:tcBorders>
          </w:tcPr>
          <w:p w14:paraId="2CAA6D33" w14:textId="77777777" w:rsidR="00621B37" w:rsidRPr="00A35969" w:rsidRDefault="00621B37" w:rsidP="00A35969">
            <w:pPr>
              <w:spacing w:after="0" w:line="240" w:lineRule="auto"/>
              <w:rPr>
                <w:rFonts w:ascii="Courier New" w:hAnsi="Courier New" w:cs="Courier New"/>
              </w:rPr>
            </w:pPr>
            <w:r w:rsidRPr="00A35969">
              <w:rPr>
                <w:rFonts w:ascii="Courier New" w:hAnsi="Courier New" w:cs="Courier New"/>
              </w:rPr>
              <w:t>a = 0</w:t>
            </w:r>
          </w:p>
        </w:tc>
        <w:tc>
          <w:tcPr>
            <w:tcW w:w="900" w:type="dxa"/>
            <w:tcBorders>
              <w:top w:val="single" w:sz="4" w:space="0" w:color="000000"/>
              <w:left w:val="single" w:sz="4" w:space="0" w:color="000000"/>
              <w:bottom w:val="single" w:sz="4" w:space="0" w:color="000000"/>
            </w:tcBorders>
          </w:tcPr>
          <w:p w14:paraId="212C1293" w14:textId="77777777" w:rsidR="00621B37" w:rsidRDefault="00621B37" w:rsidP="00A35969">
            <w:pPr>
              <w:snapToGrid w:val="0"/>
              <w:spacing w:after="0" w:line="240" w:lineRule="auto"/>
              <w:jc w:val="center"/>
              <w:rPr>
                <w:rFonts w:ascii="Baskerville Old Face" w:hAnsi="Baskerville Old Face" w:cs="Baskerville Old Face"/>
              </w:rPr>
            </w:pPr>
          </w:p>
        </w:tc>
        <w:tc>
          <w:tcPr>
            <w:tcW w:w="900" w:type="dxa"/>
            <w:tcBorders>
              <w:top w:val="single" w:sz="4" w:space="0" w:color="000000"/>
              <w:left w:val="single" w:sz="4" w:space="0" w:color="000000"/>
              <w:bottom w:val="single" w:sz="4" w:space="0" w:color="000000"/>
            </w:tcBorders>
          </w:tcPr>
          <w:p w14:paraId="32D14B19" w14:textId="77777777" w:rsidR="00621B37" w:rsidRDefault="00621B37" w:rsidP="00A35969">
            <w:pPr>
              <w:snapToGrid w:val="0"/>
              <w:spacing w:after="0" w:line="240" w:lineRule="auto"/>
              <w:jc w:val="center"/>
              <w:rPr>
                <w:rFonts w:ascii="Baskerville Old Face" w:hAnsi="Baskerville Old Face" w:cs="Baskerville Old Face"/>
              </w:rPr>
            </w:pPr>
          </w:p>
        </w:tc>
        <w:tc>
          <w:tcPr>
            <w:tcW w:w="900" w:type="dxa"/>
            <w:tcBorders>
              <w:top w:val="single" w:sz="4" w:space="0" w:color="000000"/>
              <w:left w:val="single" w:sz="4" w:space="0" w:color="000000"/>
              <w:bottom w:val="single" w:sz="4" w:space="0" w:color="000000"/>
            </w:tcBorders>
          </w:tcPr>
          <w:p w14:paraId="223AD2AE" w14:textId="77777777" w:rsidR="00621B37" w:rsidRDefault="00621B37" w:rsidP="00A35969">
            <w:pPr>
              <w:snapToGrid w:val="0"/>
              <w:spacing w:after="0" w:line="240" w:lineRule="auto"/>
              <w:jc w:val="center"/>
              <w:rPr>
                <w:rFonts w:ascii="Baskerville Old Face" w:hAnsi="Baskerville Old Face" w:cs="Baskerville Old Face"/>
              </w:rPr>
            </w:pPr>
          </w:p>
        </w:tc>
        <w:tc>
          <w:tcPr>
            <w:tcW w:w="900" w:type="dxa"/>
            <w:tcBorders>
              <w:top w:val="single" w:sz="4" w:space="0" w:color="000000"/>
              <w:left w:val="single" w:sz="4" w:space="0" w:color="000000"/>
              <w:bottom w:val="single" w:sz="4" w:space="0" w:color="000000"/>
            </w:tcBorders>
          </w:tcPr>
          <w:p w14:paraId="45B11376" w14:textId="77777777" w:rsidR="00621B37" w:rsidRDefault="00621B37" w:rsidP="00A35969">
            <w:pPr>
              <w:snapToGrid w:val="0"/>
              <w:spacing w:after="0" w:line="240" w:lineRule="auto"/>
              <w:jc w:val="center"/>
              <w:rPr>
                <w:rFonts w:ascii="Baskerville Old Face" w:hAnsi="Baskerville Old Face" w:cs="Baskerville Old Face"/>
              </w:rPr>
            </w:pPr>
          </w:p>
        </w:tc>
        <w:tc>
          <w:tcPr>
            <w:tcW w:w="720" w:type="dxa"/>
            <w:tcBorders>
              <w:top w:val="single" w:sz="4" w:space="0" w:color="000000"/>
              <w:left w:val="single" w:sz="4" w:space="0" w:color="000000"/>
              <w:bottom w:val="single" w:sz="4" w:space="0" w:color="000000"/>
            </w:tcBorders>
          </w:tcPr>
          <w:p w14:paraId="35445CD3" w14:textId="77777777" w:rsidR="00621B37" w:rsidRDefault="00621B37" w:rsidP="00A35969">
            <w:pPr>
              <w:snapToGrid w:val="0"/>
              <w:spacing w:after="0" w:line="240" w:lineRule="auto"/>
              <w:jc w:val="center"/>
              <w:rPr>
                <w:rFonts w:ascii="Baskerville Old Face" w:hAnsi="Baskerville Old Face" w:cs="Baskerville Old Face"/>
              </w:rPr>
            </w:pPr>
          </w:p>
        </w:tc>
        <w:tc>
          <w:tcPr>
            <w:tcW w:w="731" w:type="dxa"/>
            <w:tcBorders>
              <w:top w:val="single" w:sz="4" w:space="0" w:color="000000"/>
              <w:left w:val="single" w:sz="4" w:space="0" w:color="000000"/>
              <w:bottom w:val="single" w:sz="4" w:space="0" w:color="000000"/>
              <w:right w:val="single" w:sz="4" w:space="0" w:color="000000"/>
            </w:tcBorders>
          </w:tcPr>
          <w:p w14:paraId="1AA9E505" w14:textId="77777777" w:rsidR="00621B37" w:rsidRDefault="00621B37" w:rsidP="00A35969">
            <w:pPr>
              <w:snapToGrid w:val="0"/>
              <w:spacing w:after="0" w:line="240" w:lineRule="auto"/>
              <w:jc w:val="center"/>
              <w:rPr>
                <w:rFonts w:ascii="Baskerville Old Face" w:hAnsi="Baskerville Old Face" w:cs="Baskerville Old Face"/>
              </w:rPr>
            </w:pPr>
          </w:p>
        </w:tc>
      </w:tr>
    </w:tbl>
    <w:p w14:paraId="68F1537B" w14:textId="77777777" w:rsidR="00621B37" w:rsidRDefault="00A35969" w:rsidP="00A35969">
      <w:pPr>
        <w:spacing w:after="0"/>
        <w:rPr>
          <w:rFonts w:ascii="Baskerville Old Face" w:hAnsi="Baskerville Old Face" w:cs="Baskerville Old Face"/>
        </w:rPr>
      </w:pPr>
      <w:r>
        <w:rPr>
          <w:rFonts w:ascii="Arial Rounded MT Bold" w:hAnsi="Arial Rounded MT Bold" w:cs="Courier New"/>
          <w:b/>
          <w:color w:val="FFFFFF" w:themeColor="background1"/>
          <w:shd w:val="clear" w:color="auto" w:fill="000000" w:themeFill="text1"/>
        </w:rPr>
        <w:t>Exercise-6</w:t>
      </w:r>
      <w:proofErr w:type="gramStart"/>
      <w:r>
        <w:rPr>
          <w:rFonts w:ascii="Arial Rounded MT Bold" w:hAnsi="Arial Rounded MT Bold" w:cs="Courier New"/>
          <w:b/>
          <w:color w:val="FFFFFF" w:themeColor="background1"/>
          <w:shd w:val="clear" w:color="auto" w:fill="000000" w:themeFill="text1"/>
        </w:rPr>
        <w:t>:  (</w:t>
      </w:r>
      <w:proofErr w:type="gramEnd"/>
      <w:r>
        <w:rPr>
          <w:rFonts w:ascii="Arial Rounded MT Bold" w:hAnsi="Arial Rounded MT Bold" w:cs="Courier New"/>
          <w:b/>
          <w:color w:val="FFFFFF" w:themeColor="background1"/>
          <w:shd w:val="clear" w:color="auto" w:fill="000000" w:themeFill="text1"/>
        </w:rPr>
        <w:t xml:space="preserve">c) </w:t>
      </w:r>
      <w:r>
        <w:rPr>
          <w:rFonts w:ascii="Baskerville Old Face" w:hAnsi="Baskerville Old Face" w:cs="Baskerville Old Face"/>
          <w:bCs/>
          <w:iCs/>
        </w:rPr>
        <w:t xml:space="preserve">Write the values of a, b and c after execution of each of the assignment statements. </w:t>
      </w:r>
      <w:r w:rsidR="00174AD2">
        <w:rPr>
          <w:rFonts w:ascii="Baskerville Old Face" w:hAnsi="Baskerville Old Face" w:cs="Baskerville Old Face"/>
          <w:bCs/>
          <w:iCs/>
        </w:rPr>
        <w:t xml:space="preserve">Show updated values in bold or circled. </w:t>
      </w:r>
      <w:r>
        <w:rPr>
          <w:rFonts w:ascii="Baskerville Old Face" w:hAnsi="Baskerville Old Face" w:cs="Baskerville Old Face"/>
          <w:bCs/>
          <w:iCs/>
        </w:rPr>
        <w:t>Test by writing code.</w:t>
      </w:r>
    </w:p>
    <w:tbl>
      <w:tblPr>
        <w:tblStyle w:val="TableGrid"/>
        <w:tblW w:w="9366" w:type="dxa"/>
        <w:tblLook w:val="04A0" w:firstRow="1" w:lastRow="0" w:firstColumn="1" w:lastColumn="0" w:noHBand="0" w:noVBand="1"/>
      </w:tblPr>
      <w:tblGrid>
        <w:gridCol w:w="6555"/>
        <w:gridCol w:w="937"/>
        <w:gridCol w:w="937"/>
        <w:gridCol w:w="937"/>
      </w:tblGrid>
      <w:tr w:rsidR="00A35969" w14:paraId="5AE85688" w14:textId="77777777" w:rsidTr="00A35969">
        <w:trPr>
          <w:trHeight w:val="269"/>
        </w:trPr>
        <w:tc>
          <w:tcPr>
            <w:tcW w:w="6555" w:type="dxa"/>
          </w:tcPr>
          <w:p w14:paraId="0D1C8628" w14:textId="77777777" w:rsidR="00A35969" w:rsidRDefault="00A35969" w:rsidP="00A35969">
            <w:pPr>
              <w:snapToGrid w:val="0"/>
              <w:rPr>
                <w:rFonts w:ascii="Baskerville Old Face" w:hAnsi="Baskerville Old Face" w:cs="Baskerville Old Face"/>
                <w:caps/>
              </w:rPr>
            </w:pPr>
            <w:r>
              <w:rPr>
                <w:rFonts w:ascii="Baskerville Old Face" w:hAnsi="Baskerville Old Face" w:cs="Baskerville Old Face"/>
                <w:bCs/>
                <w:iCs/>
              </w:rPr>
              <w:t>Assignment statements</w:t>
            </w:r>
          </w:p>
        </w:tc>
        <w:tc>
          <w:tcPr>
            <w:tcW w:w="937" w:type="dxa"/>
          </w:tcPr>
          <w:p w14:paraId="1A53524C" w14:textId="77777777" w:rsidR="00A35969" w:rsidRPr="00174AD2" w:rsidRDefault="00A35969" w:rsidP="00A35969">
            <w:pPr>
              <w:rPr>
                <w:rFonts w:ascii="Courier New" w:hAnsi="Courier New" w:cs="Courier New"/>
                <w:sz w:val="22"/>
                <w:szCs w:val="22"/>
              </w:rPr>
            </w:pPr>
            <w:r w:rsidRPr="00174AD2">
              <w:rPr>
                <w:rFonts w:ascii="Courier New" w:hAnsi="Courier New" w:cs="Courier New"/>
                <w:sz w:val="22"/>
                <w:szCs w:val="22"/>
              </w:rPr>
              <w:t>a</w:t>
            </w:r>
          </w:p>
        </w:tc>
        <w:tc>
          <w:tcPr>
            <w:tcW w:w="937" w:type="dxa"/>
          </w:tcPr>
          <w:p w14:paraId="0988F612" w14:textId="77777777" w:rsidR="00A35969" w:rsidRPr="00174AD2" w:rsidRDefault="00A35969" w:rsidP="00A35969">
            <w:pPr>
              <w:rPr>
                <w:rFonts w:ascii="Courier New" w:hAnsi="Courier New" w:cs="Courier New"/>
                <w:sz w:val="22"/>
                <w:szCs w:val="22"/>
              </w:rPr>
            </w:pPr>
            <w:r w:rsidRPr="00174AD2">
              <w:rPr>
                <w:rFonts w:ascii="Courier New" w:hAnsi="Courier New" w:cs="Courier New"/>
                <w:sz w:val="22"/>
                <w:szCs w:val="22"/>
              </w:rPr>
              <w:t>b</w:t>
            </w:r>
          </w:p>
        </w:tc>
        <w:tc>
          <w:tcPr>
            <w:tcW w:w="937" w:type="dxa"/>
          </w:tcPr>
          <w:p w14:paraId="6654B673" w14:textId="77777777" w:rsidR="00A35969" w:rsidRPr="00174AD2" w:rsidRDefault="00A35969" w:rsidP="00A35969">
            <w:pPr>
              <w:rPr>
                <w:rFonts w:ascii="Courier New" w:hAnsi="Courier New" w:cs="Courier New"/>
                <w:sz w:val="22"/>
                <w:szCs w:val="22"/>
              </w:rPr>
            </w:pPr>
            <w:r w:rsidRPr="00174AD2">
              <w:rPr>
                <w:rFonts w:ascii="Courier New" w:hAnsi="Courier New" w:cs="Courier New"/>
                <w:sz w:val="22"/>
                <w:szCs w:val="22"/>
              </w:rPr>
              <w:t>c</w:t>
            </w:r>
          </w:p>
        </w:tc>
      </w:tr>
      <w:tr w:rsidR="00A35969" w14:paraId="09CB5080" w14:textId="77777777" w:rsidTr="00A35969">
        <w:trPr>
          <w:trHeight w:val="269"/>
        </w:trPr>
        <w:tc>
          <w:tcPr>
            <w:tcW w:w="6555" w:type="dxa"/>
          </w:tcPr>
          <w:p w14:paraId="1E4C89CF" w14:textId="77777777" w:rsidR="00A35969" w:rsidRPr="007139A4" w:rsidRDefault="00A35969" w:rsidP="00A35969">
            <w:pPr>
              <w:snapToGrid w:val="0"/>
              <w:jc w:val="right"/>
              <w:rPr>
                <w:rFonts w:ascii="Baskerville Old Face" w:hAnsi="Baskerville Old Face" w:cs="Baskerville Old Face"/>
                <w:i/>
                <w:caps/>
              </w:rPr>
            </w:pPr>
            <w:r w:rsidRPr="007139A4">
              <w:rPr>
                <w:rFonts w:ascii="Baskerville Old Face" w:hAnsi="Baskerville Old Face" w:cs="Baskerville Old Face"/>
                <w:i/>
              </w:rPr>
              <w:t>Initial values</w:t>
            </w:r>
            <w:r w:rsidRPr="007139A4">
              <w:rPr>
                <w:rFonts w:ascii="Baskerville Old Face" w:hAnsi="Baskerville Old Face" w:cs="Baskerville Old Face"/>
                <w:i/>
              </w:rPr>
              <w:sym w:font="Wingdings" w:char="F0E0"/>
            </w:r>
          </w:p>
        </w:tc>
        <w:tc>
          <w:tcPr>
            <w:tcW w:w="937" w:type="dxa"/>
          </w:tcPr>
          <w:p w14:paraId="794F7AF9" w14:textId="77777777" w:rsidR="00A35969" w:rsidRPr="00174AD2" w:rsidRDefault="00A35969" w:rsidP="00A35969">
            <w:pPr>
              <w:rPr>
                <w:rFonts w:ascii="Courier New" w:hAnsi="Courier New" w:cs="Courier New"/>
                <w:sz w:val="22"/>
                <w:szCs w:val="22"/>
              </w:rPr>
            </w:pPr>
            <w:r w:rsidRPr="00174AD2">
              <w:rPr>
                <w:rFonts w:ascii="Courier New" w:hAnsi="Courier New" w:cs="Courier New"/>
                <w:sz w:val="22"/>
                <w:szCs w:val="22"/>
              </w:rPr>
              <w:t>5</w:t>
            </w:r>
          </w:p>
        </w:tc>
        <w:tc>
          <w:tcPr>
            <w:tcW w:w="937" w:type="dxa"/>
          </w:tcPr>
          <w:p w14:paraId="792DAC2C" w14:textId="77777777" w:rsidR="00A35969" w:rsidRPr="00174AD2" w:rsidRDefault="00A35969" w:rsidP="00A35969">
            <w:pPr>
              <w:rPr>
                <w:rFonts w:ascii="Courier New" w:hAnsi="Courier New" w:cs="Courier New"/>
                <w:sz w:val="22"/>
                <w:szCs w:val="22"/>
              </w:rPr>
            </w:pPr>
            <w:r w:rsidRPr="00174AD2">
              <w:rPr>
                <w:rFonts w:ascii="Courier New" w:hAnsi="Courier New" w:cs="Courier New"/>
                <w:sz w:val="22"/>
                <w:szCs w:val="22"/>
              </w:rPr>
              <w:t>3</w:t>
            </w:r>
          </w:p>
        </w:tc>
        <w:tc>
          <w:tcPr>
            <w:tcW w:w="937" w:type="dxa"/>
          </w:tcPr>
          <w:p w14:paraId="68330ECA" w14:textId="77777777" w:rsidR="00A35969" w:rsidRPr="00174AD2" w:rsidRDefault="00A35969" w:rsidP="00A35969">
            <w:pPr>
              <w:rPr>
                <w:rFonts w:ascii="Courier New" w:hAnsi="Courier New" w:cs="Courier New"/>
                <w:sz w:val="22"/>
                <w:szCs w:val="22"/>
              </w:rPr>
            </w:pPr>
            <w:r w:rsidRPr="00174AD2">
              <w:rPr>
                <w:rFonts w:ascii="Courier New" w:hAnsi="Courier New" w:cs="Courier New"/>
                <w:sz w:val="22"/>
                <w:szCs w:val="22"/>
              </w:rPr>
              <w:t>2</w:t>
            </w:r>
          </w:p>
        </w:tc>
      </w:tr>
      <w:tr w:rsidR="00621B37" w14:paraId="40B738B9" w14:textId="77777777" w:rsidTr="00A35969">
        <w:trPr>
          <w:trHeight w:val="282"/>
        </w:trPr>
        <w:tc>
          <w:tcPr>
            <w:tcW w:w="6555" w:type="dxa"/>
          </w:tcPr>
          <w:p w14:paraId="57DBEE4E" w14:textId="77777777" w:rsidR="00621B37" w:rsidRPr="00174AD2" w:rsidRDefault="00621B37" w:rsidP="00621B37">
            <w:pPr>
              <w:ind w:firstLine="540"/>
              <w:rPr>
                <w:rFonts w:ascii="Courier New" w:hAnsi="Courier New" w:cs="Courier New"/>
                <w:sz w:val="22"/>
                <w:szCs w:val="22"/>
              </w:rPr>
            </w:pPr>
            <w:r w:rsidRPr="00174AD2">
              <w:rPr>
                <w:rFonts w:ascii="Courier New" w:hAnsi="Courier New" w:cs="Courier New"/>
                <w:sz w:val="22"/>
                <w:szCs w:val="22"/>
              </w:rPr>
              <w:t>c = a + b</w:t>
            </w:r>
          </w:p>
        </w:tc>
        <w:tc>
          <w:tcPr>
            <w:tcW w:w="937" w:type="dxa"/>
          </w:tcPr>
          <w:p w14:paraId="2B51FBD5" w14:textId="77777777" w:rsidR="00621B37" w:rsidRPr="00174AD2" w:rsidRDefault="00621B37" w:rsidP="00621B37">
            <w:pPr>
              <w:rPr>
                <w:rFonts w:ascii="Courier New" w:hAnsi="Courier New" w:cs="Courier New"/>
                <w:sz w:val="22"/>
                <w:szCs w:val="22"/>
              </w:rPr>
            </w:pPr>
          </w:p>
        </w:tc>
        <w:tc>
          <w:tcPr>
            <w:tcW w:w="937" w:type="dxa"/>
          </w:tcPr>
          <w:p w14:paraId="0336D786" w14:textId="77777777" w:rsidR="00621B37" w:rsidRPr="00174AD2" w:rsidRDefault="00621B37" w:rsidP="00621B37">
            <w:pPr>
              <w:rPr>
                <w:rFonts w:ascii="Courier New" w:hAnsi="Courier New" w:cs="Courier New"/>
                <w:sz w:val="22"/>
                <w:szCs w:val="22"/>
              </w:rPr>
            </w:pPr>
          </w:p>
        </w:tc>
        <w:tc>
          <w:tcPr>
            <w:tcW w:w="937" w:type="dxa"/>
          </w:tcPr>
          <w:p w14:paraId="69F6EB8C" w14:textId="77777777" w:rsidR="00621B37" w:rsidRPr="00174AD2" w:rsidRDefault="00621B37" w:rsidP="00621B37">
            <w:pPr>
              <w:rPr>
                <w:rFonts w:ascii="Courier New" w:hAnsi="Courier New" w:cs="Courier New"/>
                <w:sz w:val="22"/>
                <w:szCs w:val="22"/>
              </w:rPr>
            </w:pPr>
          </w:p>
        </w:tc>
      </w:tr>
      <w:tr w:rsidR="00621B37" w14:paraId="4D3E0EBB" w14:textId="77777777" w:rsidTr="00A35969">
        <w:trPr>
          <w:trHeight w:val="269"/>
        </w:trPr>
        <w:tc>
          <w:tcPr>
            <w:tcW w:w="6555" w:type="dxa"/>
          </w:tcPr>
          <w:p w14:paraId="5007DA09" w14:textId="77777777" w:rsidR="00621B37" w:rsidRPr="00174AD2" w:rsidRDefault="00621B37" w:rsidP="00621B37">
            <w:pPr>
              <w:ind w:firstLine="540"/>
              <w:rPr>
                <w:rFonts w:ascii="Courier New" w:hAnsi="Courier New" w:cs="Courier New"/>
                <w:sz w:val="22"/>
                <w:szCs w:val="22"/>
              </w:rPr>
            </w:pPr>
            <w:r w:rsidRPr="00174AD2">
              <w:rPr>
                <w:rFonts w:ascii="Courier New" w:hAnsi="Courier New" w:cs="Courier New"/>
                <w:sz w:val="22"/>
                <w:szCs w:val="22"/>
              </w:rPr>
              <w:t xml:space="preserve">c = a - b   </w:t>
            </w:r>
          </w:p>
        </w:tc>
        <w:tc>
          <w:tcPr>
            <w:tcW w:w="937" w:type="dxa"/>
          </w:tcPr>
          <w:p w14:paraId="58447A63" w14:textId="77777777" w:rsidR="00621B37" w:rsidRPr="00174AD2" w:rsidRDefault="00621B37" w:rsidP="00621B37">
            <w:pPr>
              <w:rPr>
                <w:rFonts w:ascii="Courier New" w:hAnsi="Courier New" w:cs="Courier New"/>
                <w:sz w:val="22"/>
                <w:szCs w:val="22"/>
              </w:rPr>
            </w:pPr>
          </w:p>
        </w:tc>
        <w:tc>
          <w:tcPr>
            <w:tcW w:w="937" w:type="dxa"/>
          </w:tcPr>
          <w:p w14:paraId="5618101D" w14:textId="77777777" w:rsidR="00621B37" w:rsidRPr="00174AD2" w:rsidRDefault="00621B37" w:rsidP="00621B37">
            <w:pPr>
              <w:rPr>
                <w:rFonts w:ascii="Courier New" w:hAnsi="Courier New" w:cs="Courier New"/>
                <w:sz w:val="22"/>
                <w:szCs w:val="22"/>
              </w:rPr>
            </w:pPr>
          </w:p>
        </w:tc>
        <w:tc>
          <w:tcPr>
            <w:tcW w:w="937" w:type="dxa"/>
          </w:tcPr>
          <w:p w14:paraId="742F14CE" w14:textId="77777777" w:rsidR="00621B37" w:rsidRPr="00174AD2" w:rsidRDefault="00621B37" w:rsidP="00621B37">
            <w:pPr>
              <w:rPr>
                <w:rFonts w:ascii="Courier New" w:hAnsi="Courier New" w:cs="Courier New"/>
                <w:sz w:val="22"/>
                <w:szCs w:val="22"/>
              </w:rPr>
            </w:pPr>
          </w:p>
        </w:tc>
      </w:tr>
      <w:tr w:rsidR="00621B37" w14:paraId="382BC97D" w14:textId="77777777" w:rsidTr="00A35969">
        <w:trPr>
          <w:trHeight w:val="269"/>
        </w:trPr>
        <w:tc>
          <w:tcPr>
            <w:tcW w:w="6555" w:type="dxa"/>
          </w:tcPr>
          <w:p w14:paraId="60C80B5A" w14:textId="77777777" w:rsidR="00621B37" w:rsidRPr="00174AD2" w:rsidRDefault="00621B37" w:rsidP="00621B37">
            <w:pPr>
              <w:ind w:firstLine="540"/>
              <w:rPr>
                <w:rFonts w:ascii="Courier New" w:hAnsi="Courier New" w:cs="Courier New"/>
                <w:sz w:val="22"/>
                <w:szCs w:val="22"/>
              </w:rPr>
            </w:pPr>
            <w:r w:rsidRPr="00174AD2">
              <w:rPr>
                <w:rFonts w:ascii="Courier New" w:hAnsi="Courier New" w:cs="Courier New"/>
                <w:sz w:val="22"/>
                <w:szCs w:val="22"/>
              </w:rPr>
              <w:t xml:space="preserve">c = a * b   </w:t>
            </w:r>
          </w:p>
        </w:tc>
        <w:tc>
          <w:tcPr>
            <w:tcW w:w="937" w:type="dxa"/>
          </w:tcPr>
          <w:p w14:paraId="7568595A" w14:textId="77777777" w:rsidR="00621B37" w:rsidRPr="00174AD2" w:rsidRDefault="00621B37" w:rsidP="00621B37">
            <w:pPr>
              <w:rPr>
                <w:rFonts w:ascii="Courier New" w:hAnsi="Courier New" w:cs="Courier New"/>
                <w:sz w:val="22"/>
                <w:szCs w:val="22"/>
              </w:rPr>
            </w:pPr>
          </w:p>
        </w:tc>
        <w:tc>
          <w:tcPr>
            <w:tcW w:w="937" w:type="dxa"/>
          </w:tcPr>
          <w:p w14:paraId="3F38D3D9" w14:textId="77777777" w:rsidR="00621B37" w:rsidRPr="00174AD2" w:rsidRDefault="00621B37" w:rsidP="00621B37">
            <w:pPr>
              <w:rPr>
                <w:rFonts w:ascii="Courier New" w:hAnsi="Courier New" w:cs="Courier New"/>
                <w:sz w:val="22"/>
                <w:szCs w:val="22"/>
              </w:rPr>
            </w:pPr>
          </w:p>
        </w:tc>
        <w:tc>
          <w:tcPr>
            <w:tcW w:w="937" w:type="dxa"/>
          </w:tcPr>
          <w:p w14:paraId="0223F2F1" w14:textId="77777777" w:rsidR="00621B37" w:rsidRPr="00174AD2" w:rsidRDefault="00621B37" w:rsidP="00621B37">
            <w:pPr>
              <w:rPr>
                <w:rFonts w:ascii="Courier New" w:hAnsi="Courier New" w:cs="Courier New"/>
                <w:sz w:val="22"/>
                <w:szCs w:val="22"/>
              </w:rPr>
            </w:pPr>
          </w:p>
        </w:tc>
      </w:tr>
      <w:tr w:rsidR="00621B37" w14:paraId="6E01F9FF" w14:textId="77777777" w:rsidTr="00A35969">
        <w:trPr>
          <w:trHeight w:val="269"/>
        </w:trPr>
        <w:tc>
          <w:tcPr>
            <w:tcW w:w="6555" w:type="dxa"/>
          </w:tcPr>
          <w:p w14:paraId="02DD9443" w14:textId="77777777" w:rsidR="00621B37" w:rsidRPr="00174AD2" w:rsidRDefault="00621B37" w:rsidP="00621B37">
            <w:pPr>
              <w:ind w:firstLine="540"/>
              <w:rPr>
                <w:rFonts w:ascii="Courier New" w:hAnsi="Courier New" w:cs="Courier New"/>
                <w:sz w:val="22"/>
                <w:szCs w:val="22"/>
              </w:rPr>
            </w:pPr>
            <w:r w:rsidRPr="00174AD2">
              <w:rPr>
                <w:rFonts w:ascii="Courier New" w:hAnsi="Courier New" w:cs="Courier New"/>
                <w:sz w:val="22"/>
                <w:szCs w:val="22"/>
              </w:rPr>
              <w:t xml:space="preserve">c = a / b   </w:t>
            </w:r>
          </w:p>
        </w:tc>
        <w:tc>
          <w:tcPr>
            <w:tcW w:w="937" w:type="dxa"/>
          </w:tcPr>
          <w:p w14:paraId="098D7C46" w14:textId="77777777" w:rsidR="00621B37" w:rsidRPr="00174AD2" w:rsidRDefault="00621B37" w:rsidP="00621B37">
            <w:pPr>
              <w:rPr>
                <w:rFonts w:ascii="Courier New" w:hAnsi="Courier New" w:cs="Courier New"/>
                <w:sz w:val="22"/>
                <w:szCs w:val="22"/>
              </w:rPr>
            </w:pPr>
          </w:p>
        </w:tc>
        <w:tc>
          <w:tcPr>
            <w:tcW w:w="937" w:type="dxa"/>
          </w:tcPr>
          <w:p w14:paraId="13E54A2C" w14:textId="77777777" w:rsidR="00621B37" w:rsidRPr="00174AD2" w:rsidRDefault="00621B37" w:rsidP="00621B37">
            <w:pPr>
              <w:rPr>
                <w:rFonts w:ascii="Courier New" w:hAnsi="Courier New" w:cs="Courier New"/>
                <w:sz w:val="22"/>
                <w:szCs w:val="22"/>
              </w:rPr>
            </w:pPr>
          </w:p>
        </w:tc>
        <w:tc>
          <w:tcPr>
            <w:tcW w:w="937" w:type="dxa"/>
          </w:tcPr>
          <w:p w14:paraId="5E5B420E" w14:textId="77777777" w:rsidR="00621B37" w:rsidRPr="00174AD2" w:rsidRDefault="00621B37" w:rsidP="00621B37">
            <w:pPr>
              <w:rPr>
                <w:rFonts w:ascii="Courier New" w:hAnsi="Courier New" w:cs="Courier New"/>
                <w:sz w:val="22"/>
                <w:szCs w:val="22"/>
              </w:rPr>
            </w:pPr>
          </w:p>
        </w:tc>
      </w:tr>
      <w:tr w:rsidR="00621B37" w14:paraId="32352850" w14:textId="77777777" w:rsidTr="00A35969">
        <w:trPr>
          <w:trHeight w:val="282"/>
        </w:trPr>
        <w:tc>
          <w:tcPr>
            <w:tcW w:w="6555" w:type="dxa"/>
          </w:tcPr>
          <w:p w14:paraId="5CE0AB2A" w14:textId="77777777" w:rsidR="00621B37" w:rsidRPr="00174AD2" w:rsidRDefault="00621B37" w:rsidP="00621B37">
            <w:pPr>
              <w:ind w:firstLine="540"/>
              <w:rPr>
                <w:rFonts w:ascii="Courier New" w:hAnsi="Courier New" w:cs="Courier New"/>
                <w:sz w:val="22"/>
                <w:szCs w:val="22"/>
              </w:rPr>
            </w:pPr>
            <w:r w:rsidRPr="00174AD2">
              <w:rPr>
                <w:rFonts w:ascii="Courier New" w:hAnsi="Courier New" w:cs="Courier New"/>
                <w:sz w:val="22"/>
                <w:szCs w:val="22"/>
              </w:rPr>
              <w:t xml:space="preserve">c = a % b  </w:t>
            </w:r>
          </w:p>
        </w:tc>
        <w:tc>
          <w:tcPr>
            <w:tcW w:w="937" w:type="dxa"/>
          </w:tcPr>
          <w:p w14:paraId="32134A18" w14:textId="77777777" w:rsidR="00621B37" w:rsidRPr="00174AD2" w:rsidRDefault="00621B37" w:rsidP="00621B37">
            <w:pPr>
              <w:rPr>
                <w:rFonts w:ascii="Courier New" w:hAnsi="Courier New" w:cs="Courier New"/>
                <w:sz w:val="22"/>
                <w:szCs w:val="22"/>
              </w:rPr>
            </w:pPr>
          </w:p>
        </w:tc>
        <w:tc>
          <w:tcPr>
            <w:tcW w:w="937" w:type="dxa"/>
          </w:tcPr>
          <w:p w14:paraId="290E3A69" w14:textId="77777777" w:rsidR="00621B37" w:rsidRPr="00174AD2" w:rsidRDefault="00621B37" w:rsidP="00621B37">
            <w:pPr>
              <w:rPr>
                <w:rFonts w:ascii="Courier New" w:hAnsi="Courier New" w:cs="Courier New"/>
                <w:sz w:val="22"/>
                <w:szCs w:val="22"/>
              </w:rPr>
            </w:pPr>
          </w:p>
        </w:tc>
        <w:tc>
          <w:tcPr>
            <w:tcW w:w="937" w:type="dxa"/>
          </w:tcPr>
          <w:p w14:paraId="21E390C2" w14:textId="77777777" w:rsidR="00621B37" w:rsidRPr="00174AD2" w:rsidRDefault="00621B37" w:rsidP="00621B37">
            <w:pPr>
              <w:rPr>
                <w:rFonts w:ascii="Courier New" w:hAnsi="Courier New" w:cs="Courier New"/>
                <w:sz w:val="22"/>
                <w:szCs w:val="22"/>
              </w:rPr>
            </w:pPr>
          </w:p>
        </w:tc>
      </w:tr>
      <w:tr w:rsidR="00621B37" w14:paraId="7E567FF8" w14:textId="77777777" w:rsidTr="00A35969">
        <w:trPr>
          <w:trHeight w:val="269"/>
        </w:trPr>
        <w:tc>
          <w:tcPr>
            <w:tcW w:w="6555" w:type="dxa"/>
          </w:tcPr>
          <w:p w14:paraId="3C5843A1" w14:textId="77777777" w:rsidR="00621B37" w:rsidRPr="00174AD2" w:rsidRDefault="00621B37" w:rsidP="00A83A2B">
            <w:pPr>
              <w:ind w:firstLine="540"/>
              <w:rPr>
                <w:rFonts w:ascii="Courier New" w:hAnsi="Courier New" w:cs="Courier New"/>
                <w:sz w:val="22"/>
                <w:szCs w:val="22"/>
              </w:rPr>
            </w:pPr>
            <w:r w:rsidRPr="00174AD2">
              <w:rPr>
                <w:rFonts w:ascii="Courier New" w:hAnsi="Courier New" w:cs="Courier New"/>
                <w:sz w:val="22"/>
                <w:szCs w:val="22"/>
              </w:rPr>
              <w:t xml:space="preserve">c = </w:t>
            </w:r>
            <w:proofErr w:type="spellStart"/>
            <w:r w:rsidR="00A83A2B" w:rsidRPr="00174AD2">
              <w:rPr>
                <w:rFonts w:ascii="Courier New" w:hAnsi="Courier New" w:cs="Courier New"/>
                <w:sz w:val="22"/>
                <w:szCs w:val="22"/>
              </w:rPr>
              <w:t>a+b+a+b+c+c</w:t>
            </w:r>
            <w:proofErr w:type="spellEnd"/>
          </w:p>
        </w:tc>
        <w:tc>
          <w:tcPr>
            <w:tcW w:w="937" w:type="dxa"/>
          </w:tcPr>
          <w:p w14:paraId="212744AB" w14:textId="77777777" w:rsidR="00621B37" w:rsidRPr="00174AD2" w:rsidRDefault="00621B37" w:rsidP="00621B37">
            <w:pPr>
              <w:rPr>
                <w:rFonts w:ascii="Courier New" w:hAnsi="Courier New" w:cs="Courier New"/>
                <w:sz w:val="22"/>
                <w:szCs w:val="22"/>
              </w:rPr>
            </w:pPr>
          </w:p>
        </w:tc>
        <w:tc>
          <w:tcPr>
            <w:tcW w:w="937" w:type="dxa"/>
          </w:tcPr>
          <w:p w14:paraId="7A820B0A" w14:textId="77777777" w:rsidR="00621B37" w:rsidRPr="00174AD2" w:rsidRDefault="00621B37" w:rsidP="00621B37">
            <w:pPr>
              <w:rPr>
                <w:rFonts w:ascii="Courier New" w:hAnsi="Courier New" w:cs="Courier New"/>
                <w:sz w:val="22"/>
                <w:szCs w:val="22"/>
              </w:rPr>
            </w:pPr>
          </w:p>
        </w:tc>
        <w:tc>
          <w:tcPr>
            <w:tcW w:w="937" w:type="dxa"/>
          </w:tcPr>
          <w:p w14:paraId="69EE844D" w14:textId="77777777" w:rsidR="00621B37" w:rsidRPr="00174AD2" w:rsidRDefault="00621B37" w:rsidP="00621B37">
            <w:pPr>
              <w:rPr>
                <w:rFonts w:ascii="Courier New" w:hAnsi="Courier New" w:cs="Courier New"/>
                <w:sz w:val="22"/>
                <w:szCs w:val="22"/>
              </w:rPr>
            </w:pPr>
          </w:p>
        </w:tc>
      </w:tr>
      <w:tr w:rsidR="00621B37" w14:paraId="57DCB6D3" w14:textId="77777777" w:rsidTr="00A35969">
        <w:trPr>
          <w:trHeight w:val="269"/>
        </w:trPr>
        <w:tc>
          <w:tcPr>
            <w:tcW w:w="6555" w:type="dxa"/>
          </w:tcPr>
          <w:p w14:paraId="577852EA" w14:textId="77777777" w:rsidR="00621B37" w:rsidRPr="00174AD2" w:rsidRDefault="00621B37" w:rsidP="00A83A2B">
            <w:pPr>
              <w:ind w:firstLine="540"/>
              <w:rPr>
                <w:rFonts w:ascii="Courier New" w:hAnsi="Courier New" w:cs="Courier New"/>
                <w:sz w:val="22"/>
                <w:szCs w:val="22"/>
              </w:rPr>
            </w:pPr>
            <w:r w:rsidRPr="00174AD2">
              <w:rPr>
                <w:rFonts w:ascii="Courier New" w:hAnsi="Courier New" w:cs="Courier New"/>
                <w:sz w:val="22"/>
                <w:szCs w:val="22"/>
              </w:rPr>
              <w:t xml:space="preserve">c = </w:t>
            </w:r>
            <w:r w:rsidR="00A83A2B" w:rsidRPr="00174AD2">
              <w:rPr>
                <w:rFonts w:ascii="Courier New" w:hAnsi="Courier New" w:cs="Courier New"/>
                <w:sz w:val="22"/>
                <w:szCs w:val="22"/>
              </w:rPr>
              <w:t>15+a+30+b+c</w:t>
            </w:r>
          </w:p>
        </w:tc>
        <w:tc>
          <w:tcPr>
            <w:tcW w:w="937" w:type="dxa"/>
          </w:tcPr>
          <w:p w14:paraId="3E11C4BB" w14:textId="77777777" w:rsidR="00621B37" w:rsidRPr="00174AD2" w:rsidRDefault="00621B37" w:rsidP="00621B37">
            <w:pPr>
              <w:rPr>
                <w:rFonts w:ascii="Courier New" w:hAnsi="Courier New" w:cs="Courier New"/>
                <w:sz w:val="22"/>
                <w:szCs w:val="22"/>
              </w:rPr>
            </w:pPr>
          </w:p>
        </w:tc>
        <w:tc>
          <w:tcPr>
            <w:tcW w:w="937" w:type="dxa"/>
          </w:tcPr>
          <w:p w14:paraId="4AB51F16" w14:textId="77777777" w:rsidR="00621B37" w:rsidRPr="00174AD2" w:rsidRDefault="00621B37" w:rsidP="00621B37">
            <w:pPr>
              <w:rPr>
                <w:rFonts w:ascii="Courier New" w:hAnsi="Courier New" w:cs="Courier New"/>
                <w:sz w:val="22"/>
                <w:szCs w:val="22"/>
              </w:rPr>
            </w:pPr>
          </w:p>
        </w:tc>
        <w:tc>
          <w:tcPr>
            <w:tcW w:w="937" w:type="dxa"/>
          </w:tcPr>
          <w:p w14:paraId="21767113" w14:textId="77777777" w:rsidR="00621B37" w:rsidRPr="00174AD2" w:rsidRDefault="00621B37" w:rsidP="00621B37">
            <w:pPr>
              <w:rPr>
                <w:rFonts w:ascii="Courier New" w:hAnsi="Courier New" w:cs="Courier New"/>
                <w:sz w:val="22"/>
                <w:szCs w:val="22"/>
              </w:rPr>
            </w:pPr>
          </w:p>
        </w:tc>
      </w:tr>
      <w:tr w:rsidR="00621B37" w14:paraId="3B23E60A" w14:textId="77777777" w:rsidTr="00A35969">
        <w:trPr>
          <w:trHeight w:val="269"/>
        </w:trPr>
        <w:tc>
          <w:tcPr>
            <w:tcW w:w="6555" w:type="dxa"/>
          </w:tcPr>
          <w:p w14:paraId="495E9D16" w14:textId="77777777" w:rsidR="00621B37" w:rsidRPr="00174AD2" w:rsidRDefault="00621B37" w:rsidP="00621B37">
            <w:pPr>
              <w:ind w:firstLine="540"/>
              <w:rPr>
                <w:rFonts w:ascii="Courier New" w:hAnsi="Courier New" w:cs="Courier New"/>
                <w:sz w:val="22"/>
                <w:szCs w:val="22"/>
              </w:rPr>
            </w:pPr>
            <w:r w:rsidRPr="00174AD2">
              <w:rPr>
                <w:rFonts w:ascii="Courier New" w:hAnsi="Courier New" w:cs="Courier New"/>
                <w:sz w:val="22"/>
                <w:szCs w:val="22"/>
              </w:rPr>
              <w:t xml:space="preserve">a = a + 1  </w:t>
            </w:r>
          </w:p>
        </w:tc>
        <w:tc>
          <w:tcPr>
            <w:tcW w:w="937" w:type="dxa"/>
          </w:tcPr>
          <w:p w14:paraId="4DBD2610" w14:textId="77777777" w:rsidR="00621B37" w:rsidRPr="00174AD2" w:rsidRDefault="00621B37" w:rsidP="00621B37">
            <w:pPr>
              <w:rPr>
                <w:rFonts w:ascii="Courier New" w:hAnsi="Courier New" w:cs="Courier New"/>
                <w:sz w:val="22"/>
                <w:szCs w:val="22"/>
              </w:rPr>
            </w:pPr>
          </w:p>
        </w:tc>
        <w:tc>
          <w:tcPr>
            <w:tcW w:w="937" w:type="dxa"/>
          </w:tcPr>
          <w:p w14:paraId="6C6A222E" w14:textId="77777777" w:rsidR="00621B37" w:rsidRPr="00174AD2" w:rsidRDefault="00621B37" w:rsidP="00621B37">
            <w:pPr>
              <w:rPr>
                <w:rFonts w:ascii="Courier New" w:hAnsi="Courier New" w:cs="Courier New"/>
                <w:sz w:val="22"/>
                <w:szCs w:val="22"/>
              </w:rPr>
            </w:pPr>
          </w:p>
        </w:tc>
        <w:tc>
          <w:tcPr>
            <w:tcW w:w="937" w:type="dxa"/>
          </w:tcPr>
          <w:p w14:paraId="3EAE2DE8" w14:textId="77777777" w:rsidR="00621B37" w:rsidRPr="00174AD2" w:rsidRDefault="00621B37" w:rsidP="00621B37">
            <w:pPr>
              <w:rPr>
                <w:rFonts w:ascii="Courier New" w:hAnsi="Courier New" w:cs="Courier New"/>
                <w:sz w:val="22"/>
                <w:szCs w:val="22"/>
              </w:rPr>
            </w:pPr>
          </w:p>
        </w:tc>
      </w:tr>
      <w:tr w:rsidR="00621B37" w14:paraId="506753ED" w14:textId="77777777" w:rsidTr="00A35969">
        <w:trPr>
          <w:trHeight w:val="269"/>
        </w:trPr>
        <w:tc>
          <w:tcPr>
            <w:tcW w:w="6555" w:type="dxa"/>
          </w:tcPr>
          <w:p w14:paraId="6B3CCF6B" w14:textId="77777777" w:rsidR="00621B37" w:rsidRPr="00174AD2" w:rsidRDefault="00621B37" w:rsidP="00621B37">
            <w:pPr>
              <w:ind w:firstLine="540"/>
              <w:rPr>
                <w:rFonts w:ascii="Courier New" w:hAnsi="Courier New" w:cs="Courier New"/>
                <w:sz w:val="22"/>
                <w:szCs w:val="22"/>
              </w:rPr>
            </w:pPr>
            <w:r w:rsidRPr="00174AD2">
              <w:rPr>
                <w:rFonts w:ascii="Courier New" w:hAnsi="Courier New" w:cs="Courier New"/>
                <w:sz w:val="22"/>
                <w:szCs w:val="22"/>
              </w:rPr>
              <w:t>b = b * 5</w:t>
            </w:r>
          </w:p>
        </w:tc>
        <w:tc>
          <w:tcPr>
            <w:tcW w:w="937" w:type="dxa"/>
          </w:tcPr>
          <w:p w14:paraId="16EE2825" w14:textId="77777777" w:rsidR="00621B37" w:rsidRPr="00174AD2" w:rsidRDefault="00621B37" w:rsidP="00621B37">
            <w:pPr>
              <w:rPr>
                <w:rFonts w:ascii="Courier New" w:hAnsi="Courier New" w:cs="Courier New"/>
                <w:sz w:val="22"/>
                <w:szCs w:val="22"/>
              </w:rPr>
            </w:pPr>
          </w:p>
        </w:tc>
        <w:tc>
          <w:tcPr>
            <w:tcW w:w="937" w:type="dxa"/>
          </w:tcPr>
          <w:p w14:paraId="4986D90D" w14:textId="77777777" w:rsidR="00621B37" w:rsidRPr="00174AD2" w:rsidRDefault="00621B37" w:rsidP="00621B37">
            <w:pPr>
              <w:rPr>
                <w:rFonts w:ascii="Courier New" w:hAnsi="Courier New" w:cs="Courier New"/>
                <w:sz w:val="22"/>
                <w:szCs w:val="22"/>
              </w:rPr>
            </w:pPr>
          </w:p>
        </w:tc>
        <w:tc>
          <w:tcPr>
            <w:tcW w:w="937" w:type="dxa"/>
          </w:tcPr>
          <w:p w14:paraId="554197BF" w14:textId="77777777" w:rsidR="00621B37" w:rsidRPr="00174AD2" w:rsidRDefault="00621B37" w:rsidP="00621B37">
            <w:pPr>
              <w:rPr>
                <w:rFonts w:ascii="Courier New" w:hAnsi="Courier New" w:cs="Courier New"/>
                <w:sz w:val="22"/>
                <w:szCs w:val="22"/>
              </w:rPr>
            </w:pPr>
          </w:p>
        </w:tc>
      </w:tr>
      <w:tr w:rsidR="00621B37" w14:paraId="06B28977" w14:textId="77777777" w:rsidTr="00A35969">
        <w:trPr>
          <w:trHeight w:val="269"/>
        </w:trPr>
        <w:tc>
          <w:tcPr>
            <w:tcW w:w="6555" w:type="dxa"/>
          </w:tcPr>
          <w:p w14:paraId="270B8743" w14:textId="77777777" w:rsidR="00621B37" w:rsidRPr="00174AD2" w:rsidRDefault="00621B37" w:rsidP="00621B37">
            <w:pPr>
              <w:ind w:firstLine="540"/>
              <w:rPr>
                <w:rFonts w:ascii="Courier New" w:hAnsi="Courier New" w:cs="Courier New"/>
                <w:sz w:val="22"/>
                <w:szCs w:val="22"/>
              </w:rPr>
            </w:pPr>
            <w:r w:rsidRPr="00174AD2">
              <w:rPr>
                <w:rFonts w:ascii="Courier New" w:hAnsi="Courier New" w:cs="Courier New"/>
                <w:sz w:val="22"/>
                <w:szCs w:val="22"/>
              </w:rPr>
              <w:t>a = 12</w:t>
            </w:r>
          </w:p>
        </w:tc>
        <w:tc>
          <w:tcPr>
            <w:tcW w:w="937" w:type="dxa"/>
          </w:tcPr>
          <w:p w14:paraId="0050D8DB" w14:textId="77777777" w:rsidR="00621B37" w:rsidRPr="00174AD2" w:rsidRDefault="00621B37" w:rsidP="00621B37">
            <w:pPr>
              <w:rPr>
                <w:rFonts w:ascii="Courier New" w:hAnsi="Courier New" w:cs="Courier New"/>
                <w:sz w:val="22"/>
                <w:szCs w:val="22"/>
              </w:rPr>
            </w:pPr>
          </w:p>
        </w:tc>
        <w:tc>
          <w:tcPr>
            <w:tcW w:w="937" w:type="dxa"/>
          </w:tcPr>
          <w:p w14:paraId="389BEFEC" w14:textId="77777777" w:rsidR="00621B37" w:rsidRPr="00174AD2" w:rsidRDefault="00621B37" w:rsidP="00621B37">
            <w:pPr>
              <w:rPr>
                <w:rFonts w:ascii="Courier New" w:hAnsi="Courier New" w:cs="Courier New"/>
                <w:sz w:val="22"/>
                <w:szCs w:val="22"/>
              </w:rPr>
            </w:pPr>
          </w:p>
        </w:tc>
        <w:tc>
          <w:tcPr>
            <w:tcW w:w="937" w:type="dxa"/>
          </w:tcPr>
          <w:p w14:paraId="51500A93" w14:textId="77777777" w:rsidR="00621B37" w:rsidRPr="00174AD2" w:rsidRDefault="00621B37" w:rsidP="00621B37">
            <w:pPr>
              <w:rPr>
                <w:rFonts w:ascii="Courier New" w:hAnsi="Courier New" w:cs="Courier New"/>
                <w:sz w:val="22"/>
                <w:szCs w:val="22"/>
              </w:rPr>
            </w:pPr>
          </w:p>
        </w:tc>
      </w:tr>
      <w:tr w:rsidR="00621B37" w14:paraId="144CAEA4" w14:textId="77777777" w:rsidTr="00A35969">
        <w:trPr>
          <w:trHeight w:val="269"/>
        </w:trPr>
        <w:tc>
          <w:tcPr>
            <w:tcW w:w="6555" w:type="dxa"/>
          </w:tcPr>
          <w:p w14:paraId="0A504877" w14:textId="77777777" w:rsidR="00621B37" w:rsidRPr="00174AD2" w:rsidRDefault="00621B37" w:rsidP="00621B37">
            <w:pPr>
              <w:ind w:firstLine="540"/>
              <w:rPr>
                <w:rFonts w:ascii="Courier New" w:hAnsi="Courier New" w:cs="Courier New"/>
                <w:sz w:val="22"/>
                <w:szCs w:val="22"/>
              </w:rPr>
            </w:pPr>
            <w:r w:rsidRPr="00174AD2">
              <w:rPr>
                <w:rFonts w:ascii="Courier New" w:hAnsi="Courier New" w:cs="Courier New"/>
                <w:sz w:val="22"/>
                <w:szCs w:val="22"/>
              </w:rPr>
              <w:t>b = 3</w:t>
            </w:r>
          </w:p>
        </w:tc>
        <w:tc>
          <w:tcPr>
            <w:tcW w:w="937" w:type="dxa"/>
          </w:tcPr>
          <w:p w14:paraId="44F8B37B" w14:textId="77777777" w:rsidR="00621B37" w:rsidRPr="00174AD2" w:rsidRDefault="00621B37" w:rsidP="00621B37">
            <w:pPr>
              <w:rPr>
                <w:rFonts w:ascii="Courier New" w:hAnsi="Courier New" w:cs="Courier New"/>
                <w:sz w:val="22"/>
                <w:szCs w:val="22"/>
              </w:rPr>
            </w:pPr>
          </w:p>
        </w:tc>
        <w:tc>
          <w:tcPr>
            <w:tcW w:w="937" w:type="dxa"/>
          </w:tcPr>
          <w:p w14:paraId="140A3CA5" w14:textId="77777777" w:rsidR="00621B37" w:rsidRPr="00174AD2" w:rsidRDefault="00621B37" w:rsidP="00621B37">
            <w:pPr>
              <w:rPr>
                <w:rFonts w:ascii="Courier New" w:hAnsi="Courier New" w:cs="Courier New"/>
                <w:sz w:val="22"/>
                <w:szCs w:val="22"/>
              </w:rPr>
            </w:pPr>
          </w:p>
        </w:tc>
        <w:tc>
          <w:tcPr>
            <w:tcW w:w="937" w:type="dxa"/>
          </w:tcPr>
          <w:p w14:paraId="67C539F1" w14:textId="77777777" w:rsidR="00621B37" w:rsidRPr="00174AD2" w:rsidRDefault="00621B37" w:rsidP="00621B37">
            <w:pPr>
              <w:rPr>
                <w:rFonts w:ascii="Courier New" w:hAnsi="Courier New" w:cs="Courier New"/>
                <w:sz w:val="22"/>
                <w:szCs w:val="22"/>
              </w:rPr>
            </w:pPr>
          </w:p>
        </w:tc>
      </w:tr>
    </w:tbl>
    <w:p w14:paraId="5CD4861E" w14:textId="77777777" w:rsidR="00A35969" w:rsidRDefault="00A35969" w:rsidP="005E010E">
      <w:pPr>
        <w:pStyle w:val="Heading1"/>
        <w:rPr>
          <w:rFonts w:ascii="Palatino Linotype" w:hAnsi="Palatino Linotype"/>
        </w:rPr>
      </w:pPr>
      <w:r w:rsidRPr="00A35969">
        <w:t xml:space="preserve">2.4 </w:t>
      </w:r>
      <w:r w:rsidR="00621B37" w:rsidRPr="00A35969">
        <w:t>Conditional Statement in Python:</w:t>
      </w:r>
      <w:r w:rsidR="00621B37" w:rsidRPr="00621B37">
        <w:rPr>
          <w:rFonts w:ascii="Palatino Linotype" w:hAnsi="Palatino Linotype"/>
        </w:rPr>
        <w:t xml:space="preserve"> </w:t>
      </w:r>
    </w:p>
    <w:p w14:paraId="602A241C" w14:textId="77777777" w:rsidR="00621B37" w:rsidRPr="00621B37" w:rsidRDefault="00621B37" w:rsidP="00A35969">
      <w:pPr>
        <w:spacing w:after="0"/>
        <w:jc w:val="both"/>
        <w:rPr>
          <w:rFonts w:ascii="Palatino Linotype" w:hAnsi="Palatino Linotype"/>
        </w:rPr>
      </w:pPr>
      <w:r w:rsidRPr="00621B37">
        <w:rPr>
          <w:rFonts w:ascii="Palatino Linotype" w:hAnsi="Palatino Linotype"/>
        </w:rPr>
        <w:t xml:space="preserve">We will only take one of the conditional statements: </w:t>
      </w:r>
      <w:r w:rsidRPr="00A35969">
        <w:rPr>
          <w:rFonts w:ascii="Courier New" w:hAnsi="Courier New" w:cs="Courier New"/>
          <w:b/>
          <w:bCs/>
        </w:rPr>
        <w:t>if.</w:t>
      </w:r>
      <w:r w:rsidRPr="00621B37">
        <w:rPr>
          <w:rFonts w:ascii="Palatino Linotype" w:hAnsi="Palatino Linotype"/>
          <w:b/>
          <w:bCs/>
        </w:rPr>
        <w:t xml:space="preserve"> </w:t>
      </w:r>
      <w:r w:rsidRPr="00621B37">
        <w:rPr>
          <w:rFonts w:ascii="Palatino Linotype" w:hAnsi="Palatino Linotype"/>
          <w:bCs/>
        </w:rPr>
        <w:t>As you have seen</w:t>
      </w:r>
      <w:r w:rsidRPr="00621B37">
        <w:rPr>
          <w:rFonts w:ascii="Palatino Linotype" w:hAnsi="Palatino Linotype" w:cs="Courier New"/>
          <w:bCs/>
        </w:rPr>
        <w:t xml:space="preserve">, </w:t>
      </w:r>
      <w:r w:rsidRPr="00A35969">
        <w:rPr>
          <w:rFonts w:ascii="Courier New" w:hAnsi="Courier New" w:cs="Courier New"/>
        </w:rPr>
        <w:t>print(i)</w:t>
      </w:r>
      <w:r w:rsidRPr="00621B37">
        <w:rPr>
          <w:rFonts w:ascii="Palatino Linotype" w:hAnsi="Palatino Linotype"/>
        </w:rPr>
        <w:t xml:space="preserve"> will print the value of </w:t>
      </w:r>
      <w:r w:rsidRPr="00A35969">
        <w:rPr>
          <w:rFonts w:ascii="Courier New" w:hAnsi="Courier New" w:cs="Courier New"/>
        </w:rPr>
        <w:t>i</w:t>
      </w:r>
      <w:r w:rsidRPr="00621B37">
        <w:rPr>
          <w:rFonts w:ascii="Palatino Linotype" w:hAnsi="Palatino Linotype"/>
        </w:rPr>
        <w:t xml:space="preserve">.  You can put an </w:t>
      </w:r>
      <w:r w:rsidRPr="00A35969">
        <w:rPr>
          <w:rFonts w:ascii="Courier New" w:hAnsi="Courier New" w:cs="Courier New"/>
          <w:b/>
          <w:bCs/>
        </w:rPr>
        <w:t>if</w:t>
      </w:r>
      <w:r w:rsidRPr="00621B37">
        <w:rPr>
          <w:rFonts w:ascii="Palatino Linotype" w:hAnsi="Palatino Linotype"/>
        </w:rPr>
        <w:t xml:space="preserve"> before it to make it conditional.</w:t>
      </w:r>
    </w:p>
    <w:p w14:paraId="4BB81FA3" w14:textId="77777777" w:rsidR="00D40D6A" w:rsidRDefault="00973571" w:rsidP="00973571">
      <w:pPr>
        <w:spacing w:after="0"/>
        <w:jc w:val="both"/>
        <w:rPr>
          <w:rFonts w:ascii="Palatino Linotype" w:hAnsi="Palatino Linotype"/>
        </w:rPr>
      </w:pPr>
      <w:r>
        <w:rPr>
          <w:rFonts w:ascii="Courier New" w:hAnsi="Courier New" w:cs="Courier New"/>
          <w:b/>
          <w:bCs/>
        </w:rPr>
        <w:t xml:space="preserve">    </w:t>
      </w:r>
      <w:r w:rsidR="00621B37" w:rsidRPr="0001181B">
        <w:rPr>
          <w:rFonts w:ascii="Courier New" w:hAnsi="Courier New" w:cs="Courier New"/>
          <w:b/>
          <w:bCs/>
        </w:rPr>
        <w:t>if (i&gt;5</w:t>
      </w:r>
      <w:proofErr w:type="gramStart"/>
      <w:r w:rsidR="00621B37" w:rsidRPr="0001181B">
        <w:rPr>
          <w:rFonts w:ascii="Courier New" w:hAnsi="Courier New" w:cs="Courier New"/>
          <w:b/>
          <w:bCs/>
        </w:rPr>
        <w:t>) :print</w:t>
      </w:r>
      <w:proofErr w:type="gramEnd"/>
      <w:r w:rsidR="00621B37" w:rsidRPr="0001181B">
        <w:rPr>
          <w:rFonts w:ascii="Courier New" w:hAnsi="Courier New" w:cs="Courier New"/>
          <w:b/>
          <w:bCs/>
        </w:rPr>
        <w:t>(i)</w:t>
      </w:r>
      <w:r w:rsidR="00621B37">
        <w:rPr>
          <w:b/>
          <w:bCs/>
        </w:rPr>
        <w:t xml:space="preserve">    </w:t>
      </w:r>
      <w:r w:rsidR="00A35969" w:rsidRPr="00A35969">
        <w:rPr>
          <w:rFonts w:ascii="Palatino Linotype" w:hAnsi="Palatino Linotype"/>
          <w:b/>
          <w:bCs/>
        </w:rPr>
        <w:sym w:font="Wingdings" w:char="F0E0"/>
      </w:r>
      <w:r w:rsidR="00621B37" w:rsidRPr="00621B37">
        <w:rPr>
          <w:rFonts w:ascii="Palatino Linotype" w:hAnsi="Palatino Linotype"/>
          <w:b/>
          <w:bCs/>
        </w:rPr>
        <w:t xml:space="preserve">  </w:t>
      </w:r>
      <w:r w:rsidR="00621B37" w:rsidRPr="00621B37">
        <w:rPr>
          <w:rFonts w:ascii="Palatino Linotype" w:hAnsi="Palatino Linotype"/>
        </w:rPr>
        <w:t xml:space="preserve">now </w:t>
      </w:r>
      <w:r w:rsidR="00621B37" w:rsidRPr="00621B37">
        <w:rPr>
          <w:rFonts w:ascii="Palatino Linotype" w:hAnsi="Palatino Linotype" w:cs="Courier New"/>
        </w:rPr>
        <w:t>i</w:t>
      </w:r>
      <w:r w:rsidR="00621B37" w:rsidRPr="00621B37">
        <w:rPr>
          <w:rFonts w:ascii="Palatino Linotype" w:hAnsi="Palatino Linotype"/>
        </w:rPr>
        <w:t xml:space="preserve"> will get printed only for values greater than 5. </w:t>
      </w:r>
    </w:p>
    <w:p w14:paraId="71A28568" w14:textId="77777777" w:rsidR="00621B37" w:rsidRDefault="00621B37" w:rsidP="00973571">
      <w:pPr>
        <w:spacing w:after="0"/>
        <w:jc w:val="both"/>
      </w:pPr>
      <w:r w:rsidRPr="00621B37">
        <w:rPr>
          <w:rFonts w:ascii="Palatino Linotype" w:hAnsi="Palatino Linotype"/>
        </w:rPr>
        <w:t xml:space="preserve">You can add an </w:t>
      </w:r>
      <w:r w:rsidRPr="004966C4">
        <w:rPr>
          <w:rFonts w:ascii="Courier New" w:hAnsi="Courier New" w:cs="Courier New"/>
          <w:b/>
        </w:rPr>
        <w:t>else</w:t>
      </w:r>
      <w:r>
        <w:t xml:space="preserve"> part too</w:t>
      </w:r>
    </w:p>
    <w:p w14:paraId="02E4D4C8" w14:textId="77777777" w:rsidR="00621B37" w:rsidRDefault="00973571" w:rsidP="00973571">
      <w:pPr>
        <w:spacing w:after="0"/>
        <w:jc w:val="both"/>
        <w:rPr>
          <w:rFonts w:ascii="Courier New" w:hAnsi="Courier New" w:cs="Courier New"/>
          <w:b/>
          <w:bCs/>
        </w:rPr>
      </w:pPr>
      <w:r>
        <w:rPr>
          <w:rFonts w:ascii="Courier New" w:hAnsi="Courier New" w:cs="Courier New"/>
          <w:b/>
          <w:bCs/>
        </w:rPr>
        <w:t xml:space="preserve">    </w:t>
      </w:r>
      <w:r w:rsidR="00621B37">
        <w:rPr>
          <w:rFonts w:ascii="Courier New" w:hAnsi="Courier New" w:cs="Courier New"/>
          <w:b/>
          <w:bCs/>
        </w:rPr>
        <w:t>if (age&gt;18</w:t>
      </w:r>
      <w:proofErr w:type="gramStart"/>
      <w:r w:rsidR="00621B37" w:rsidRPr="0001181B">
        <w:rPr>
          <w:rFonts w:ascii="Courier New" w:hAnsi="Courier New" w:cs="Courier New"/>
          <w:b/>
          <w:bCs/>
        </w:rPr>
        <w:t>) :print</w:t>
      </w:r>
      <w:proofErr w:type="gramEnd"/>
      <w:r w:rsidR="00621B37" w:rsidRPr="0001181B">
        <w:rPr>
          <w:rFonts w:ascii="Courier New" w:hAnsi="Courier New" w:cs="Courier New"/>
          <w:b/>
          <w:bCs/>
        </w:rPr>
        <w:t>(</w:t>
      </w:r>
      <w:r w:rsidR="00621B37">
        <w:rPr>
          <w:rFonts w:ascii="Courier New" w:hAnsi="Courier New" w:cs="Courier New"/>
          <w:b/>
          <w:bCs/>
        </w:rPr>
        <w:t>‘Adult’</w:t>
      </w:r>
      <w:r w:rsidR="00621B37" w:rsidRPr="0001181B">
        <w:rPr>
          <w:rFonts w:ascii="Courier New" w:hAnsi="Courier New" w:cs="Courier New"/>
          <w:b/>
          <w:bCs/>
        </w:rPr>
        <w:t>)</w:t>
      </w:r>
    </w:p>
    <w:p w14:paraId="1FC3A2A6" w14:textId="77777777" w:rsidR="00621B37" w:rsidRDefault="00973571" w:rsidP="00973571">
      <w:pPr>
        <w:spacing w:after="0"/>
        <w:jc w:val="both"/>
        <w:rPr>
          <w:b/>
          <w:bCs/>
        </w:rPr>
      </w:pPr>
      <w:r>
        <w:rPr>
          <w:rFonts w:ascii="Courier New" w:hAnsi="Courier New" w:cs="Courier New"/>
          <w:b/>
          <w:bCs/>
        </w:rPr>
        <w:t xml:space="preserve">    </w:t>
      </w:r>
      <w:r w:rsidR="00621B37">
        <w:rPr>
          <w:rFonts w:ascii="Courier New" w:hAnsi="Courier New" w:cs="Courier New"/>
          <w:b/>
          <w:bCs/>
        </w:rPr>
        <w:t>else: print(‘Minor’)</w:t>
      </w:r>
      <w:r w:rsidR="00621B37">
        <w:rPr>
          <w:b/>
          <w:bCs/>
        </w:rPr>
        <w:t xml:space="preserve"> </w:t>
      </w:r>
    </w:p>
    <w:tbl>
      <w:tblPr>
        <w:tblStyle w:val="TableGrid"/>
        <w:tblW w:w="0" w:type="auto"/>
        <w:tblLook w:val="04A0" w:firstRow="1" w:lastRow="0" w:firstColumn="1" w:lastColumn="0" w:noHBand="0" w:noVBand="1"/>
      </w:tblPr>
      <w:tblGrid>
        <w:gridCol w:w="4662"/>
        <w:gridCol w:w="4688"/>
      </w:tblGrid>
      <w:tr w:rsidR="00621B37" w14:paraId="6B761F18" w14:textId="77777777" w:rsidTr="00D40D6A">
        <w:tc>
          <w:tcPr>
            <w:tcW w:w="4662" w:type="dxa"/>
          </w:tcPr>
          <w:p w14:paraId="2F43714E" w14:textId="77777777" w:rsidR="00621B37" w:rsidRPr="00D40D6A" w:rsidRDefault="00621B37" w:rsidP="00621B37">
            <w:pPr>
              <w:jc w:val="both"/>
              <w:rPr>
                <w:rFonts w:ascii="Palatino Linotype" w:hAnsi="Palatino Linotype"/>
                <w:b/>
                <w:sz w:val="19"/>
                <w:szCs w:val="19"/>
              </w:rPr>
            </w:pPr>
            <w:r w:rsidRPr="00D40D6A">
              <w:rPr>
                <w:rFonts w:ascii="Palatino Linotype" w:hAnsi="Palatino Linotype"/>
                <w:b/>
                <w:sz w:val="19"/>
                <w:szCs w:val="19"/>
              </w:rPr>
              <w:t>Now, here is a standard trick</w:t>
            </w:r>
          </w:p>
          <w:p w14:paraId="495E9441" w14:textId="77777777" w:rsidR="00621B37" w:rsidRPr="00D40D6A" w:rsidRDefault="00621B37" w:rsidP="00621B37">
            <w:pPr>
              <w:jc w:val="both"/>
              <w:rPr>
                <w:rFonts w:ascii="Palatino Linotype" w:hAnsi="Palatino Linotype"/>
                <w:b/>
                <w:bCs/>
                <w:sz w:val="19"/>
                <w:szCs w:val="19"/>
              </w:rPr>
            </w:pPr>
            <w:r w:rsidRPr="00D40D6A">
              <w:rPr>
                <w:rFonts w:ascii="Palatino Linotype" w:hAnsi="Palatino Linotype"/>
                <w:sz w:val="19"/>
                <w:szCs w:val="19"/>
              </w:rPr>
              <w:t>Do % division of</w:t>
            </w:r>
            <w:r w:rsidRPr="00D40D6A">
              <w:rPr>
                <w:rFonts w:ascii="Palatino Linotype" w:hAnsi="Palatino Linotype"/>
                <w:b/>
                <w:bCs/>
                <w:sz w:val="19"/>
                <w:szCs w:val="19"/>
              </w:rPr>
              <w:t xml:space="preserve"> </w:t>
            </w:r>
            <w:proofErr w:type="spellStart"/>
            <w:r w:rsidRPr="00D40D6A">
              <w:rPr>
                <w:rFonts w:ascii="Palatino Linotype" w:hAnsi="Palatino Linotype"/>
                <w:b/>
                <w:bCs/>
                <w:sz w:val="19"/>
                <w:szCs w:val="19"/>
              </w:rPr>
              <w:t>i</w:t>
            </w:r>
            <w:proofErr w:type="spellEnd"/>
            <w:r w:rsidRPr="00D40D6A">
              <w:rPr>
                <w:rFonts w:ascii="Palatino Linotype" w:hAnsi="Palatino Linotype"/>
                <w:b/>
                <w:bCs/>
                <w:sz w:val="19"/>
                <w:szCs w:val="19"/>
              </w:rPr>
              <w:t xml:space="preserve"> with 2, </w:t>
            </w:r>
          </w:p>
          <w:p w14:paraId="4C6A5010" w14:textId="77777777" w:rsidR="00621B37" w:rsidRPr="00D40D6A" w:rsidRDefault="00621B37" w:rsidP="00621B37">
            <w:pPr>
              <w:jc w:val="both"/>
              <w:rPr>
                <w:rFonts w:ascii="Palatino Linotype" w:hAnsi="Palatino Linotype"/>
                <w:b/>
                <w:bCs/>
                <w:sz w:val="19"/>
                <w:szCs w:val="19"/>
              </w:rPr>
            </w:pPr>
            <w:r w:rsidRPr="00D40D6A">
              <w:rPr>
                <w:rFonts w:ascii="Palatino Linotype" w:hAnsi="Palatino Linotype"/>
                <w:sz w:val="19"/>
                <w:szCs w:val="19"/>
              </w:rPr>
              <w:t>if you get 0, then</w:t>
            </w:r>
            <w:r w:rsidRPr="00D40D6A">
              <w:rPr>
                <w:rFonts w:ascii="Palatino Linotype" w:hAnsi="Palatino Linotype"/>
                <w:b/>
                <w:bCs/>
                <w:sz w:val="19"/>
                <w:szCs w:val="19"/>
              </w:rPr>
              <w:t xml:space="preserve"> </w:t>
            </w:r>
            <w:proofErr w:type="spellStart"/>
            <w:r w:rsidRPr="00D40D6A">
              <w:rPr>
                <w:rFonts w:ascii="Palatino Linotype" w:hAnsi="Palatino Linotype"/>
                <w:b/>
                <w:bCs/>
                <w:sz w:val="19"/>
                <w:szCs w:val="19"/>
              </w:rPr>
              <w:t>i</w:t>
            </w:r>
            <w:proofErr w:type="spellEnd"/>
            <w:r w:rsidRPr="00D40D6A">
              <w:rPr>
                <w:rFonts w:ascii="Palatino Linotype" w:hAnsi="Palatino Linotype"/>
                <w:b/>
                <w:bCs/>
                <w:sz w:val="19"/>
                <w:szCs w:val="19"/>
              </w:rPr>
              <w:t xml:space="preserve"> is even (multiple of 2)</w:t>
            </w:r>
          </w:p>
          <w:p w14:paraId="258E5679" w14:textId="77777777" w:rsidR="00621B37" w:rsidRPr="00D40D6A" w:rsidRDefault="00621B37" w:rsidP="00621B37">
            <w:pPr>
              <w:jc w:val="both"/>
              <w:rPr>
                <w:rFonts w:ascii="Palatino Linotype" w:hAnsi="Palatino Linotype"/>
                <w:b/>
                <w:bCs/>
                <w:sz w:val="19"/>
                <w:szCs w:val="19"/>
              </w:rPr>
            </w:pPr>
            <w:r w:rsidRPr="00D40D6A">
              <w:rPr>
                <w:rFonts w:ascii="Palatino Linotype" w:hAnsi="Palatino Linotype"/>
                <w:sz w:val="19"/>
                <w:szCs w:val="19"/>
              </w:rPr>
              <w:t>if it is 1 (not zero),</w:t>
            </w:r>
            <w:r w:rsidRPr="00D40D6A">
              <w:rPr>
                <w:rFonts w:ascii="Palatino Linotype" w:hAnsi="Palatino Linotype"/>
                <w:b/>
                <w:bCs/>
                <w:sz w:val="19"/>
                <w:szCs w:val="19"/>
              </w:rPr>
              <w:t xml:space="preserve"> </w:t>
            </w:r>
            <w:r w:rsidRPr="00D40D6A">
              <w:rPr>
                <w:rFonts w:ascii="Palatino Linotype" w:hAnsi="Palatino Linotype"/>
                <w:sz w:val="19"/>
                <w:szCs w:val="19"/>
              </w:rPr>
              <w:t xml:space="preserve">then </w:t>
            </w:r>
            <w:proofErr w:type="spellStart"/>
            <w:r w:rsidRPr="00D40D6A">
              <w:rPr>
                <w:rFonts w:ascii="Palatino Linotype" w:hAnsi="Palatino Linotype"/>
                <w:b/>
                <w:bCs/>
                <w:sz w:val="19"/>
                <w:szCs w:val="19"/>
              </w:rPr>
              <w:t>i</w:t>
            </w:r>
            <w:proofErr w:type="spellEnd"/>
            <w:r w:rsidRPr="00D40D6A">
              <w:rPr>
                <w:rFonts w:ascii="Palatino Linotype" w:hAnsi="Palatino Linotype"/>
                <w:b/>
                <w:bCs/>
                <w:sz w:val="19"/>
                <w:szCs w:val="19"/>
              </w:rPr>
              <w:t xml:space="preserve"> is odd. (not multiple of 2)</w:t>
            </w:r>
          </w:p>
        </w:tc>
        <w:tc>
          <w:tcPr>
            <w:tcW w:w="4688" w:type="dxa"/>
          </w:tcPr>
          <w:p w14:paraId="60981F92" w14:textId="77777777" w:rsidR="00621B37" w:rsidRPr="00D40D6A" w:rsidRDefault="00621B37" w:rsidP="00621B37">
            <w:pPr>
              <w:jc w:val="both"/>
              <w:rPr>
                <w:rFonts w:ascii="Palatino Linotype" w:hAnsi="Palatino Linotype"/>
                <w:b/>
                <w:bCs/>
                <w:sz w:val="19"/>
                <w:szCs w:val="19"/>
              </w:rPr>
            </w:pPr>
            <w:r w:rsidRPr="00D40D6A">
              <w:rPr>
                <w:rFonts w:ascii="Palatino Linotype" w:hAnsi="Palatino Linotype"/>
                <w:b/>
                <w:bCs/>
                <w:sz w:val="19"/>
                <w:szCs w:val="19"/>
              </w:rPr>
              <w:t>Generally</w:t>
            </w:r>
          </w:p>
          <w:p w14:paraId="4700060C" w14:textId="77777777" w:rsidR="00621B37" w:rsidRPr="00D40D6A" w:rsidRDefault="00621B37" w:rsidP="00621B37">
            <w:pPr>
              <w:jc w:val="both"/>
              <w:rPr>
                <w:rFonts w:ascii="Palatino Linotype" w:hAnsi="Palatino Linotype"/>
                <w:b/>
                <w:bCs/>
                <w:sz w:val="19"/>
                <w:szCs w:val="19"/>
              </w:rPr>
            </w:pPr>
            <w:r w:rsidRPr="00D40D6A">
              <w:rPr>
                <w:rFonts w:ascii="Palatino Linotype" w:hAnsi="Palatino Linotype"/>
                <w:sz w:val="19"/>
                <w:szCs w:val="19"/>
              </w:rPr>
              <w:t>Do % division of</w:t>
            </w:r>
            <w:r w:rsidRPr="00D40D6A">
              <w:rPr>
                <w:rFonts w:ascii="Palatino Linotype" w:hAnsi="Palatino Linotype"/>
                <w:b/>
                <w:bCs/>
                <w:sz w:val="19"/>
                <w:szCs w:val="19"/>
              </w:rPr>
              <w:t xml:space="preserve"> </w:t>
            </w:r>
            <w:proofErr w:type="spellStart"/>
            <w:r w:rsidRPr="00D40D6A">
              <w:rPr>
                <w:rFonts w:ascii="Palatino Linotype" w:hAnsi="Palatino Linotype"/>
                <w:b/>
                <w:bCs/>
                <w:sz w:val="19"/>
                <w:szCs w:val="19"/>
              </w:rPr>
              <w:t>i</w:t>
            </w:r>
            <w:proofErr w:type="spellEnd"/>
            <w:r w:rsidRPr="00D40D6A">
              <w:rPr>
                <w:rFonts w:ascii="Palatino Linotype" w:hAnsi="Palatino Linotype"/>
                <w:b/>
                <w:bCs/>
                <w:sz w:val="19"/>
                <w:szCs w:val="19"/>
              </w:rPr>
              <w:t xml:space="preserve"> with N, </w:t>
            </w:r>
          </w:p>
          <w:p w14:paraId="66F4C450" w14:textId="77777777" w:rsidR="00621B37" w:rsidRPr="00D40D6A" w:rsidRDefault="00621B37" w:rsidP="00621B37">
            <w:pPr>
              <w:jc w:val="both"/>
              <w:rPr>
                <w:rFonts w:ascii="Palatino Linotype" w:hAnsi="Palatino Linotype"/>
                <w:b/>
                <w:bCs/>
                <w:sz w:val="19"/>
                <w:szCs w:val="19"/>
              </w:rPr>
            </w:pPr>
            <w:r w:rsidRPr="00D40D6A">
              <w:rPr>
                <w:rFonts w:ascii="Palatino Linotype" w:hAnsi="Palatino Linotype"/>
                <w:sz w:val="19"/>
                <w:szCs w:val="19"/>
              </w:rPr>
              <w:t>if you get 0, then</w:t>
            </w:r>
            <w:r w:rsidRPr="00D40D6A">
              <w:rPr>
                <w:rFonts w:ascii="Palatino Linotype" w:hAnsi="Palatino Linotype"/>
                <w:b/>
                <w:bCs/>
                <w:sz w:val="19"/>
                <w:szCs w:val="19"/>
              </w:rPr>
              <w:t xml:space="preserve"> </w:t>
            </w:r>
            <w:proofErr w:type="spellStart"/>
            <w:r w:rsidRPr="00D40D6A">
              <w:rPr>
                <w:rFonts w:ascii="Palatino Linotype" w:hAnsi="Palatino Linotype"/>
                <w:b/>
                <w:bCs/>
                <w:sz w:val="19"/>
                <w:szCs w:val="19"/>
              </w:rPr>
              <w:t>i</w:t>
            </w:r>
            <w:proofErr w:type="spellEnd"/>
            <w:r w:rsidRPr="00D40D6A">
              <w:rPr>
                <w:rFonts w:ascii="Palatino Linotype" w:hAnsi="Palatino Linotype"/>
                <w:b/>
                <w:bCs/>
                <w:sz w:val="19"/>
                <w:szCs w:val="19"/>
              </w:rPr>
              <w:t xml:space="preserve"> is a multiple of N</w:t>
            </w:r>
          </w:p>
          <w:p w14:paraId="571C159D" w14:textId="77777777" w:rsidR="00621B37" w:rsidRPr="00D40D6A" w:rsidRDefault="00621B37" w:rsidP="00621B37">
            <w:pPr>
              <w:jc w:val="both"/>
              <w:rPr>
                <w:rFonts w:ascii="Palatino Linotype" w:hAnsi="Palatino Linotype"/>
                <w:b/>
                <w:bCs/>
                <w:sz w:val="19"/>
                <w:szCs w:val="19"/>
              </w:rPr>
            </w:pPr>
            <w:r w:rsidRPr="00D40D6A">
              <w:rPr>
                <w:rFonts w:ascii="Palatino Linotype" w:hAnsi="Palatino Linotype"/>
                <w:sz w:val="19"/>
                <w:szCs w:val="19"/>
              </w:rPr>
              <w:t>if it is not zero,</w:t>
            </w:r>
            <w:r w:rsidRPr="00D40D6A">
              <w:rPr>
                <w:rFonts w:ascii="Palatino Linotype" w:hAnsi="Palatino Linotype"/>
                <w:b/>
                <w:bCs/>
                <w:sz w:val="19"/>
                <w:szCs w:val="19"/>
              </w:rPr>
              <w:t xml:space="preserve"> </w:t>
            </w:r>
            <w:r w:rsidRPr="00D40D6A">
              <w:rPr>
                <w:rFonts w:ascii="Palatino Linotype" w:hAnsi="Palatino Linotype"/>
                <w:sz w:val="19"/>
                <w:szCs w:val="19"/>
              </w:rPr>
              <w:t xml:space="preserve">then </w:t>
            </w:r>
            <w:proofErr w:type="spellStart"/>
            <w:r w:rsidRPr="00D40D6A">
              <w:rPr>
                <w:rFonts w:ascii="Palatino Linotype" w:hAnsi="Palatino Linotype"/>
                <w:b/>
                <w:bCs/>
                <w:sz w:val="19"/>
                <w:szCs w:val="19"/>
              </w:rPr>
              <w:t>i</w:t>
            </w:r>
            <w:proofErr w:type="spellEnd"/>
            <w:r w:rsidRPr="00D40D6A">
              <w:rPr>
                <w:rFonts w:ascii="Palatino Linotype" w:hAnsi="Palatino Linotype"/>
                <w:b/>
                <w:bCs/>
                <w:sz w:val="19"/>
                <w:szCs w:val="19"/>
              </w:rPr>
              <w:t xml:space="preserve"> is not a multiple of N </w:t>
            </w:r>
          </w:p>
        </w:tc>
      </w:tr>
      <w:tr w:rsidR="00621B37" w14:paraId="75061EE3" w14:textId="77777777" w:rsidTr="00D40D6A">
        <w:tc>
          <w:tcPr>
            <w:tcW w:w="4662" w:type="dxa"/>
          </w:tcPr>
          <w:p w14:paraId="2D93CD9C" w14:textId="77777777" w:rsidR="00621B37" w:rsidRPr="00D40D6A" w:rsidRDefault="00621B37" w:rsidP="00621B37">
            <w:pPr>
              <w:jc w:val="both"/>
              <w:rPr>
                <w:rFonts w:ascii="Courier New" w:hAnsi="Courier New" w:cs="Courier New"/>
                <w:b/>
                <w:bCs/>
                <w:sz w:val="20"/>
                <w:szCs w:val="20"/>
              </w:rPr>
            </w:pPr>
            <w:r w:rsidRPr="00D40D6A">
              <w:rPr>
                <w:rFonts w:ascii="Courier New" w:hAnsi="Courier New" w:cs="Courier New"/>
                <w:b/>
                <w:bCs/>
                <w:sz w:val="20"/>
                <w:szCs w:val="20"/>
              </w:rPr>
              <w:t>if (i%2==0) :print(‘Even’)</w:t>
            </w:r>
          </w:p>
          <w:p w14:paraId="1A43B71C" w14:textId="77777777" w:rsidR="00621B37" w:rsidRPr="00D40D6A" w:rsidRDefault="00621B37" w:rsidP="00621B37">
            <w:pPr>
              <w:jc w:val="both"/>
              <w:rPr>
                <w:b/>
                <w:sz w:val="20"/>
                <w:szCs w:val="20"/>
              </w:rPr>
            </w:pPr>
            <w:r w:rsidRPr="00D40D6A">
              <w:rPr>
                <w:rFonts w:ascii="Courier New" w:hAnsi="Courier New" w:cs="Courier New"/>
                <w:b/>
                <w:bCs/>
                <w:sz w:val="20"/>
                <w:szCs w:val="20"/>
              </w:rPr>
              <w:t>else: print(‘Odd’)</w:t>
            </w:r>
            <w:r w:rsidRPr="00D40D6A">
              <w:rPr>
                <w:b/>
                <w:bCs/>
                <w:sz w:val="20"/>
                <w:szCs w:val="20"/>
              </w:rPr>
              <w:t xml:space="preserve"> </w:t>
            </w:r>
          </w:p>
        </w:tc>
        <w:tc>
          <w:tcPr>
            <w:tcW w:w="4688" w:type="dxa"/>
          </w:tcPr>
          <w:p w14:paraId="32D4740E" w14:textId="77777777" w:rsidR="00621B37" w:rsidRPr="00D40D6A" w:rsidRDefault="00621B37" w:rsidP="00621B37">
            <w:pPr>
              <w:jc w:val="both"/>
              <w:rPr>
                <w:rFonts w:ascii="Courier New" w:hAnsi="Courier New" w:cs="Courier New"/>
                <w:b/>
                <w:bCs/>
                <w:sz w:val="20"/>
                <w:szCs w:val="20"/>
              </w:rPr>
            </w:pPr>
            <w:r w:rsidRPr="00D40D6A">
              <w:rPr>
                <w:rFonts w:ascii="Courier New" w:hAnsi="Courier New" w:cs="Courier New"/>
                <w:b/>
                <w:bCs/>
                <w:sz w:val="20"/>
                <w:szCs w:val="20"/>
              </w:rPr>
              <w:t>if (i%5==0) :print(‘Multiple of 5’)</w:t>
            </w:r>
          </w:p>
          <w:p w14:paraId="1B75107C" w14:textId="77777777" w:rsidR="00621B37" w:rsidRPr="00D40D6A" w:rsidRDefault="00621B37" w:rsidP="00621B37">
            <w:pPr>
              <w:jc w:val="both"/>
              <w:rPr>
                <w:b/>
                <w:bCs/>
                <w:sz w:val="20"/>
                <w:szCs w:val="20"/>
              </w:rPr>
            </w:pPr>
            <w:r w:rsidRPr="00D40D6A">
              <w:rPr>
                <w:rFonts w:ascii="Courier New" w:hAnsi="Courier New" w:cs="Courier New"/>
                <w:b/>
                <w:bCs/>
                <w:sz w:val="20"/>
                <w:szCs w:val="20"/>
              </w:rPr>
              <w:t>else: print(‘Not a Multiple of 5’)</w:t>
            </w:r>
          </w:p>
        </w:tc>
      </w:tr>
    </w:tbl>
    <w:p w14:paraId="06DBF35D" w14:textId="77777777" w:rsidR="00621B37" w:rsidRDefault="00621B37" w:rsidP="00D40D6A">
      <w:pPr>
        <w:spacing w:after="0"/>
        <w:jc w:val="both"/>
        <w:rPr>
          <w:b/>
          <w:bCs/>
        </w:rPr>
      </w:pPr>
    </w:p>
    <w:p w14:paraId="3F13E4DE" w14:textId="77777777" w:rsidR="00621B37" w:rsidRDefault="00621B37" w:rsidP="00D40D6A">
      <w:pPr>
        <w:spacing w:after="0"/>
        <w:jc w:val="both"/>
        <w:rPr>
          <w:rFonts w:ascii="Nimbus Roman No9 L" w:hAnsi="Nimbus Roman No9 L"/>
          <w:b/>
          <w:bCs/>
        </w:rPr>
      </w:pPr>
      <w:r w:rsidRPr="00732F5E">
        <w:rPr>
          <w:rFonts w:ascii="Nimbus Roman No9 L" w:hAnsi="Nimbus Roman No9 L"/>
          <w:b/>
          <w:bCs/>
          <w:u w:val="single"/>
        </w:rPr>
        <w:t xml:space="preserve">Logical </w:t>
      </w:r>
      <w:proofErr w:type="gramStart"/>
      <w:r w:rsidRPr="00732F5E">
        <w:rPr>
          <w:rFonts w:ascii="Nimbus Roman No9 L" w:hAnsi="Nimbus Roman No9 L"/>
          <w:b/>
          <w:bCs/>
          <w:u w:val="single"/>
        </w:rPr>
        <w:t>Operators :</w:t>
      </w:r>
      <w:proofErr w:type="gramEnd"/>
      <w:r w:rsidRPr="00732F5E">
        <w:rPr>
          <w:rFonts w:ascii="Nimbus Roman No9 L" w:hAnsi="Nimbus Roman No9 L"/>
          <w:b/>
          <w:bCs/>
          <w:u w:val="single"/>
        </w:rPr>
        <w:t xml:space="preserve">   </w:t>
      </w:r>
      <w:r w:rsidRPr="00754CF1">
        <w:rPr>
          <w:rFonts w:ascii="Courier New" w:hAnsi="Courier New" w:cs="Courier New"/>
          <w:b/>
          <w:bCs/>
          <w:u w:val="single"/>
        </w:rPr>
        <w:t>and    or    not</w:t>
      </w:r>
      <w:r>
        <w:rPr>
          <w:rFonts w:ascii="Nimbus Roman No9 L" w:hAnsi="Nimbus Roman No9 L"/>
          <w:b/>
          <w:bCs/>
          <w:u w:val="single"/>
        </w:rPr>
        <w:t xml:space="preserve">: </w:t>
      </w:r>
      <w:r>
        <w:rPr>
          <w:rFonts w:ascii="Nimbus Roman No9 L" w:hAnsi="Nimbus Roman No9 L"/>
          <w:b/>
          <w:bCs/>
        </w:rPr>
        <w:t xml:space="preserve"> </w:t>
      </w:r>
      <w:r w:rsidRPr="00732F5E">
        <w:rPr>
          <w:rFonts w:ascii="Nimbus Roman No9 L" w:hAnsi="Nimbus Roman No9 L"/>
          <w:bCs/>
        </w:rPr>
        <w:t>These have their English meanings.</w:t>
      </w:r>
      <w:r>
        <w:rPr>
          <w:rFonts w:ascii="Nimbus Roman No9 L" w:hAnsi="Nimbus Roman No9 L"/>
          <w:b/>
          <w:bCs/>
        </w:rPr>
        <w:t xml:space="preserve"> </w:t>
      </w:r>
    </w:p>
    <w:p w14:paraId="793FE752" w14:textId="77777777" w:rsidR="00174AD2" w:rsidRPr="00087088" w:rsidRDefault="00621B37" w:rsidP="00973571">
      <w:pPr>
        <w:spacing w:after="0"/>
        <w:ind w:firstLine="720"/>
        <w:jc w:val="both"/>
        <w:rPr>
          <w:rFonts w:ascii="Century725 Cn BT" w:hAnsi="Century725 Cn BT"/>
          <w:b/>
          <w:bCs/>
        </w:rPr>
      </w:pPr>
      <w:r w:rsidRPr="00087088">
        <w:rPr>
          <w:rFonts w:ascii="Century725 Cn BT" w:hAnsi="Century725 Cn BT" w:cs="Courier New"/>
          <w:b/>
          <w:bCs/>
        </w:rPr>
        <w:t>A and B</w:t>
      </w:r>
      <w:r w:rsidRPr="00087088">
        <w:rPr>
          <w:rFonts w:ascii="Century725 Cn BT" w:hAnsi="Century725 Cn BT"/>
          <w:b/>
          <w:bCs/>
        </w:rPr>
        <w:t xml:space="preserve"> </w:t>
      </w:r>
      <w:r w:rsidRPr="00087088">
        <w:rPr>
          <w:rFonts w:ascii="Century725 Cn BT" w:hAnsi="Century725 Cn BT"/>
          <w:b/>
          <w:bCs/>
        </w:rPr>
        <w:sym w:font="Wingdings" w:char="F0E0"/>
      </w:r>
      <w:r w:rsidR="00973571" w:rsidRPr="00087088">
        <w:rPr>
          <w:rFonts w:ascii="Century725 Cn BT" w:hAnsi="Century725 Cn BT"/>
          <w:b/>
          <w:bCs/>
        </w:rPr>
        <w:t xml:space="preserve"> </w:t>
      </w:r>
      <w:r w:rsidRPr="00087088">
        <w:rPr>
          <w:rFonts w:ascii="Century725 Cn BT" w:hAnsi="Century725 Cn BT"/>
          <w:b/>
          <w:bCs/>
        </w:rPr>
        <w:t>Tr</w:t>
      </w:r>
      <w:r w:rsidR="00174AD2" w:rsidRPr="00087088">
        <w:rPr>
          <w:rFonts w:ascii="Century725 Cn BT" w:hAnsi="Century725 Cn BT"/>
          <w:b/>
          <w:bCs/>
        </w:rPr>
        <w:t>ue only if both A &amp; B are true (routes - one after the other)</w:t>
      </w:r>
    </w:p>
    <w:p w14:paraId="239A2A5B" w14:textId="77777777" w:rsidR="00621B37" w:rsidRPr="00087088" w:rsidRDefault="00621B37" w:rsidP="00174AD2">
      <w:pPr>
        <w:tabs>
          <w:tab w:val="left" w:pos="5604"/>
        </w:tabs>
        <w:spacing w:after="0"/>
        <w:ind w:firstLine="720"/>
        <w:jc w:val="both"/>
        <w:rPr>
          <w:rFonts w:ascii="Century725 Cn BT" w:hAnsi="Century725 Cn BT"/>
          <w:b/>
          <w:bCs/>
        </w:rPr>
      </w:pPr>
      <w:r w:rsidRPr="00087088">
        <w:rPr>
          <w:rFonts w:ascii="Century725 Cn BT" w:hAnsi="Century725 Cn BT" w:cs="Courier New"/>
          <w:b/>
          <w:bCs/>
        </w:rPr>
        <w:t>A or B</w:t>
      </w:r>
      <w:r w:rsidRPr="00087088">
        <w:rPr>
          <w:rFonts w:ascii="Century725 Cn BT" w:hAnsi="Century725 Cn BT"/>
          <w:b/>
          <w:bCs/>
        </w:rPr>
        <w:t xml:space="preserve"> </w:t>
      </w:r>
      <w:r w:rsidRPr="00087088">
        <w:rPr>
          <w:rFonts w:ascii="Century725 Cn BT" w:hAnsi="Century725 Cn BT"/>
          <w:b/>
          <w:bCs/>
        </w:rPr>
        <w:sym w:font="Wingdings" w:char="F0E0"/>
      </w:r>
      <w:r w:rsidR="00973571" w:rsidRPr="00087088">
        <w:rPr>
          <w:rFonts w:ascii="Century725 Cn BT" w:hAnsi="Century725 Cn BT"/>
          <w:b/>
          <w:bCs/>
        </w:rPr>
        <w:t xml:space="preserve">   </w:t>
      </w:r>
      <w:r w:rsidRPr="00087088">
        <w:rPr>
          <w:rFonts w:ascii="Century725 Cn BT" w:hAnsi="Century725 Cn BT"/>
          <w:b/>
          <w:bCs/>
        </w:rPr>
        <w:t>T</w:t>
      </w:r>
      <w:r w:rsidR="00174AD2" w:rsidRPr="00087088">
        <w:rPr>
          <w:rFonts w:ascii="Century725 Cn BT" w:hAnsi="Century725 Cn BT"/>
          <w:b/>
          <w:bCs/>
        </w:rPr>
        <w:t xml:space="preserve">rue if at least A or B is true     </w:t>
      </w:r>
      <w:proofErr w:type="gramStart"/>
      <w:r w:rsidR="00174AD2" w:rsidRPr="00087088">
        <w:rPr>
          <w:rFonts w:ascii="Century725 Cn BT" w:hAnsi="Century725 Cn BT"/>
          <w:b/>
          <w:bCs/>
        </w:rPr>
        <w:t xml:space="preserve">   (</w:t>
      </w:r>
      <w:proofErr w:type="gramEnd"/>
      <w:r w:rsidR="00174AD2" w:rsidRPr="00087088">
        <w:rPr>
          <w:rFonts w:ascii="Century725 Cn BT" w:hAnsi="Century725 Cn BT"/>
          <w:b/>
          <w:bCs/>
        </w:rPr>
        <w:t>parallel routes)</w:t>
      </w:r>
    </w:p>
    <w:p w14:paraId="6C579862" w14:textId="77777777" w:rsidR="00621B37" w:rsidRPr="00087088" w:rsidRDefault="00174AD2" w:rsidP="00973571">
      <w:pPr>
        <w:spacing w:after="0"/>
        <w:ind w:firstLine="720"/>
        <w:jc w:val="both"/>
        <w:rPr>
          <w:rFonts w:ascii="Century725 Cn BT" w:hAnsi="Century725 Cn BT"/>
          <w:b/>
          <w:bCs/>
        </w:rPr>
      </w:pPr>
      <w:r w:rsidRPr="00087088">
        <w:rPr>
          <w:rFonts w:ascii="Century725 Cn BT" w:hAnsi="Century725 Cn BT" w:cs="Courier New"/>
          <w:b/>
          <w:bCs/>
        </w:rPr>
        <w:t>n</w:t>
      </w:r>
      <w:r w:rsidR="00621B37" w:rsidRPr="00087088">
        <w:rPr>
          <w:rFonts w:ascii="Century725 Cn BT" w:hAnsi="Century725 Cn BT" w:cs="Courier New"/>
          <w:b/>
          <w:bCs/>
        </w:rPr>
        <w:t>ot A</w:t>
      </w:r>
      <w:r w:rsidR="00621B37" w:rsidRPr="00087088">
        <w:rPr>
          <w:rFonts w:ascii="Century725 Cn BT" w:hAnsi="Century725 Cn BT"/>
          <w:b/>
          <w:bCs/>
        </w:rPr>
        <w:t xml:space="preserve">          </w:t>
      </w:r>
      <w:r w:rsidRPr="00087088">
        <w:rPr>
          <w:rFonts w:ascii="Century725 Cn BT" w:hAnsi="Century725 Cn BT"/>
          <w:b/>
          <w:bCs/>
        </w:rPr>
        <w:t xml:space="preserve"> not (True)= False, not(false)= True</w:t>
      </w:r>
      <w:r w:rsidR="00621B37" w:rsidRPr="00087088">
        <w:rPr>
          <w:rFonts w:ascii="Century725 Cn BT" w:hAnsi="Century725 Cn BT"/>
          <w:b/>
          <w:bCs/>
        </w:rPr>
        <w:t>.</w:t>
      </w:r>
    </w:p>
    <w:p w14:paraId="777DD1B2" w14:textId="77777777" w:rsidR="00621B37" w:rsidRDefault="00621B37" w:rsidP="00973571">
      <w:pPr>
        <w:spacing w:after="0"/>
        <w:jc w:val="both"/>
        <w:rPr>
          <w:b/>
          <w:bCs/>
        </w:rPr>
      </w:pPr>
      <w:r>
        <w:rPr>
          <w:rFonts w:ascii="Arial Rounded MT Bold" w:hAnsi="Arial Rounded MT Bold" w:cs="Courier New"/>
          <w:b/>
          <w:color w:val="FFFFFF" w:themeColor="background1"/>
          <w:shd w:val="clear" w:color="auto" w:fill="000000" w:themeFill="text1"/>
        </w:rPr>
        <w:t>Exercise-</w:t>
      </w:r>
      <w:proofErr w:type="gramStart"/>
      <w:r>
        <w:rPr>
          <w:rFonts w:ascii="Arial Rounded MT Bold" w:hAnsi="Arial Rounded MT Bold" w:cs="Courier New"/>
          <w:b/>
          <w:color w:val="FFFFFF" w:themeColor="background1"/>
          <w:shd w:val="clear" w:color="auto" w:fill="000000" w:themeFill="text1"/>
        </w:rPr>
        <w:t>7</w:t>
      </w:r>
      <w:r w:rsidRPr="00472A9D">
        <w:rPr>
          <w:rFonts w:ascii="Arial Rounded MT Bold" w:hAnsi="Arial Rounded MT Bold" w:cs="Courier New"/>
          <w:b/>
          <w:color w:val="FFFFFF" w:themeColor="background1"/>
          <w:shd w:val="clear" w:color="auto" w:fill="000000" w:themeFill="text1"/>
        </w:rPr>
        <w:t>:</w:t>
      </w:r>
      <w:r w:rsidRPr="00732F5E">
        <w:rPr>
          <w:rFonts w:ascii="Century Schoolbook" w:hAnsi="Century Schoolbook"/>
          <w:b/>
        </w:rPr>
        <w:t>:</w:t>
      </w:r>
      <w:proofErr w:type="gramEnd"/>
      <w:r>
        <w:rPr>
          <w:rFonts w:ascii="Century Schoolbook" w:hAnsi="Century Schoolbook"/>
          <w:b/>
        </w:rPr>
        <w:t xml:space="preserve"> </w:t>
      </w:r>
      <w:r w:rsidRPr="00087088">
        <w:rPr>
          <w:rFonts w:ascii="Century725 Cn BT" w:hAnsi="Century725 Cn BT"/>
        </w:rPr>
        <w:t>Following is called truth table. Try filling it</w:t>
      </w:r>
      <w:r w:rsidR="00012898">
        <w:rPr>
          <w:rFonts w:ascii="Century725 Cn BT" w:hAnsi="Century725 Cn BT"/>
        </w:rPr>
        <w:t>. 1 and 0 are equivalent to True and False.</w:t>
      </w:r>
    </w:p>
    <w:tbl>
      <w:tblPr>
        <w:tblStyle w:val="TableGrid"/>
        <w:tblW w:w="9361" w:type="dxa"/>
        <w:tblLook w:val="04A0" w:firstRow="1" w:lastRow="0" w:firstColumn="1" w:lastColumn="0" w:noHBand="0" w:noVBand="1"/>
      </w:tblPr>
      <w:tblGrid>
        <w:gridCol w:w="2332"/>
        <w:gridCol w:w="2332"/>
        <w:gridCol w:w="2353"/>
        <w:gridCol w:w="2344"/>
      </w:tblGrid>
      <w:tr w:rsidR="00174AD2" w14:paraId="64A01921" w14:textId="77777777" w:rsidTr="00174AD2">
        <w:trPr>
          <w:trHeight w:val="248"/>
        </w:trPr>
        <w:tc>
          <w:tcPr>
            <w:tcW w:w="2332" w:type="dxa"/>
          </w:tcPr>
          <w:p w14:paraId="30E2A1A9" w14:textId="77777777" w:rsidR="00174AD2" w:rsidRPr="00174AD2" w:rsidRDefault="00174AD2" w:rsidP="00621B37">
            <w:pPr>
              <w:jc w:val="center"/>
              <w:rPr>
                <w:rFonts w:ascii="Courier New" w:hAnsi="Courier New" w:cs="Courier New"/>
                <w:b/>
                <w:bCs/>
                <w:sz w:val="22"/>
                <w:szCs w:val="22"/>
              </w:rPr>
            </w:pPr>
            <w:r w:rsidRPr="00174AD2">
              <w:rPr>
                <w:rFonts w:ascii="Courier New" w:hAnsi="Courier New" w:cs="Courier New"/>
                <w:b/>
                <w:bCs/>
                <w:sz w:val="22"/>
                <w:szCs w:val="22"/>
              </w:rPr>
              <w:t>A</w:t>
            </w:r>
          </w:p>
        </w:tc>
        <w:tc>
          <w:tcPr>
            <w:tcW w:w="2332" w:type="dxa"/>
          </w:tcPr>
          <w:p w14:paraId="01609DF3" w14:textId="77777777" w:rsidR="00174AD2" w:rsidRPr="00174AD2" w:rsidRDefault="00174AD2" w:rsidP="00621B37">
            <w:pPr>
              <w:jc w:val="center"/>
              <w:rPr>
                <w:rFonts w:ascii="Courier New" w:hAnsi="Courier New" w:cs="Courier New"/>
                <w:b/>
                <w:bCs/>
                <w:sz w:val="22"/>
                <w:szCs w:val="22"/>
              </w:rPr>
            </w:pPr>
            <w:r w:rsidRPr="00174AD2">
              <w:rPr>
                <w:rFonts w:ascii="Courier New" w:hAnsi="Courier New" w:cs="Courier New"/>
                <w:b/>
                <w:bCs/>
                <w:sz w:val="22"/>
                <w:szCs w:val="22"/>
              </w:rPr>
              <w:t>B</w:t>
            </w:r>
          </w:p>
        </w:tc>
        <w:tc>
          <w:tcPr>
            <w:tcW w:w="2353" w:type="dxa"/>
          </w:tcPr>
          <w:p w14:paraId="729826AD" w14:textId="77777777" w:rsidR="00174AD2" w:rsidRPr="00174AD2" w:rsidRDefault="00174AD2" w:rsidP="00621B37">
            <w:pPr>
              <w:jc w:val="center"/>
              <w:rPr>
                <w:rFonts w:ascii="Courier New" w:hAnsi="Courier New" w:cs="Courier New"/>
                <w:b/>
                <w:bCs/>
                <w:sz w:val="22"/>
                <w:szCs w:val="22"/>
              </w:rPr>
            </w:pPr>
            <w:r w:rsidRPr="00174AD2">
              <w:rPr>
                <w:rFonts w:ascii="Courier New" w:hAnsi="Courier New" w:cs="Courier New"/>
                <w:b/>
                <w:bCs/>
                <w:sz w:val="22"/>
                <w:szCs w:val="22"/>
              </w:rPr>
              <w:t>A and B</w:t>
            </w:r>
          </w:p>
        </w:tc>
        <w:tc>
          <w:tcPr>
            <w:tcW w:w="2344" w:type="dxa"/>
          </w:tcPr>
          <w:p w14:paraId="5210ABEA" w14:textId="77777777" w:rsidR="00174AD2" w:rsidRPr="00174AD2" w:rsidRDefault="00174AD2" w:rsidP="00621B37">
            <w:pPr>
              <w:jc w:val="center"/>
              <w:rPr>
                <w:rFonts w:ascii="Courier New" w:hAnsi="Courier New" w:cs="Courier New"/>
                <w:b/>
                <w:bCs/>
                <w:sz w:val="22"/>
                <w:szCs w:val="22"/>
              </w:rPr>
            </w:pPr>
            <w:r w:rsidRPr="00174AD2">
              <w:rPr>
                <w:rFonts w:ascii="Courier New" w:hAnsi="Courier New" w:cs="Courier New"/>
                <w:b/>
                <w:bCs/>
                <w:sz w:val="22"/>
                <w:szCs w:val="22"/>
              </w:rPr>
              <w:t>A or B</w:t>
            </w:r>
          </w:p>
        </w:tc>
      </w:tr>
      <w:tr w:rsidR="00174AD2" w14:paraId="77050992" w14:textId="77777777" w:rsidTr="00174AD2">
        <w:trPr>
          <w:trHeight w:val="259"/>
        </w:trPr>
        <w:tc>
          <w:tcPr>
            <w:tcW w:w="2332" w:type="dxa"/>
          </w:tcPr>
          <w:p w14:paraId="6CF1011E" w14:textId="77777777" w:rsidR="00174AD2" w:rsidRPr="00174AD2" w:rsidRDefault="00174AD2" w:rsidP="00621B37">
            <w:pPr>
              <w:jc w:val="center"/>
              <w:rPr>
                <w:rFonts w:ascii="Courier New" w:hAnsi="Courier New" w:cs="Courier New"/>
                <w:b/>
                <w:bCs/>
                <w:sz w:val="22"/>
                <w:szCs w:val="22"/>
              </w:rPr>
            </w:pPr>
            <w:r w:rsidRPr="00174AD2">
              <w:rPr>
                <w:rFonts w:ascii="Courier New" w:hAnsi="Courier New" w:cs="Courier New"/>
                <w:b/>
                <w:bCs/>
                <w:sz w:val="22"/>
                <w:szCs w:val="22"/>
              </w:rPr>
              <w:t>0</w:t>
            </w:r>
          </w:p>
        </w:tc>
        <w:tc>
          <w:tcPr>
            <w:tcW w:w="2332" w:type="dxa"/>
          </w:tcPr>
          <w:p w14:paraId="74C4DEF2" w14:textId="77777777" w:rsidR="00174AD2" w:rsidRPr="00174AD2" w:rsidRDefault="00174AD2" w:rsidP="00621B37">
            <w:pPr>
              <w:jc w:val="center"/>
              <w:rPr>
                <w:rFonts w:ascii="Courier New" w:hAnsi="Courier New" w:cs="Courier New"/>
                <w:b/>
                <w:bCs/>
                <w:sz w:val="22"/>
                <w:szCs w:val="22"/>
              </w:rPr>
            </w:pPr>
            <w:r w:rsidRPr="00174AD2">
              <w:rPr>
                <w:rFonts w:ascii="Courier New" w:hAnsi="Courier New" w:cs="Courier New"/>
                <w:b/>
                <w:bCs/>
                <w:sz w:val="22"/>
                <w:szCs w:val="22"/>
              </w:rPr>
              <w:t>0</w:t>
            </w:r>
          </w:p>
        </w:tc>
        <w:tc>
          <w:tcPr>
            <w:tcW w:w="2353" w:type="dxa"/>
          </w:tcPr>
          <w:p w14:paraId="3FA9DE47" w14:textId="02846CD8" w:rsidR="00174AD2" w:rsidRPr="00174AD2" w:rsidRDefault="00187332" w:rsidP="00621B37">
            <w:pPr>
              <w:jc w:val="center"/>
              <w:rPr>
                <w:rFonts w:ascii="Courier New" w:hAnsi="Courier New" w:cs="Courier New"/>
                <w:b/>
                <w:bCs/>
                <w:sz w:val="22"/>
                <w:szCs w:val="22"/>
              </w:rPr>
            </w:pPr>
            <w:r>
              <w:rPr>
                <w:rFonts w:ascii="Courier New" w:hAnsi="Courier New" w:cs="Courier New"/>
                <w:b/>
                <w:bCs/>
                <w:sz w:val="22"/>
                <w:szCs w:val="22"/>
              </w:rPr>
              <w:t>0</w:t>
            </w:r>
          </w:p>
        </w:tc>
        <w:tc>
          <w:tcPr>
            <w:tcW w:w="2344" w:type="dxa"/>
          </w:tcPr>
          <w:p w14:paraId="72C12713" w14:textId="09F81FCA" w:rsidR="00174AD2" w:rsidRPr="00174AD2" w:rsidRDefault="00187332" w:rsidP="00621B37">
            <w:pPr>
              <w:jc w:val="center"/>
              <w:rPr>
                <w:rFonts w:ascii="Courier New" w:hAnsi="Courier New" w:cs="Courier New"/>
                <w:b/>
                <w:bCs/>
                <w:sz w:val="22"/>
                <w:szCs w:val="22"/>
              </w:rPr>
            </w:pPr>
            <w:r>
              <w:rPr>
                <w:rFonts w:ascii="Courier New" w:hAnsi="Courier New" w:cs="Courier New"/>
                <w:b/>
                <w:bCs/>
                <w:sz w:val="22"/>
                <w:szCs w:val="22"/>
              </w:rPr>
              <w:t>0</w:t>
            </w:r>
          </w:p>
        </w:tc>
      </w:tr>
      <w:tr w:rsidR="00174AD2" w14:paraId="09D3FA61" w14:textId="77777777" w:rsidTr="00174AD2">
        <w:trPr>
          <w:trHeight w:val="248"/>
        </w:trPr>
        <w:tc>
          <w:tcPr>
            <w:tcW w:w="2332" w:type="dxa"/>
          </w:tcPr>
          <w:p w14:paraId="174D280B" w14:textId="77777777" w:rsidR="00174AD2" w:rsidRPr="00174AD2" w:rsidRDefault="00174AD2" w:rsidP="00621B37">
            <w:pPr>
              <w:jc w:val="center"/>
              <w:rPr>
                <w:rFonts w:ascii="Courier New" w:hAnsi="Courier New" w:cs="Courier New"/>
                <w:b/>
                <w:bCs/>
                <w:sz w:val="22"/>
                <w:szCs w:val="22"/>
              </w:rPr>
            </w:pPr>
            <w:r w:rsidRPr="00174AD2">
              <w:rPr>
                <w:rFonts w:ascii="Courier New" w:hAnsi="Courier New" w:cs="Courier New"/>
                <w:b/>
                <w:bCs/>
                <w:sz w:val="22"/>
                <w:szCs w:val="22"/>
              </w:rPr>
              <w:t>0</w:t>
            </w:r>
          </w:p>
        </w:tc>
        <w:tc>
          <w:tcPr>
            <w:tcW w:w="2332" w:type="dxa"/>
          </w:tcPr>
          <w:p w14:paraId="0605E72C" w14:textId="77777777" w:rsidR="00174AD2" w:rsidRPr="00174AD2" w:rsidRDefault="00174AD2" w:rsidP="00621B37">
            <w:pPr>
              <w:jc w:val="center"/>
              <w:rPr>
                <w:rFonts w:ascii="Courier New" w:hAnsi="Courier New" w:cs="Courier New"/>
                <w:b/>
                <w:bCs/>
                <w:sz w:val="22"/>
                <w:szCs w:val="22"/>
              </w:rPr>
            </w:pPr>
            <w:r w:rsidRPr="00174AD2">
              <w:rPr>
                <w:rFonts w:ascii="Courier New" w:hAnsi="Courier New" w:cs="Courier New"/>
                <w:b/>
                <w:bCs/>
                <w:sz w:val="22"/>
                <w:szCs w:val="22"/>
              </w:rPr>
              <w:t>1</w:t>
            </w:r>
          </w:p>
        </w:tc>
        <w:tc>
          <w:tcPr>
            <w:tcW w:w="2353" w:type="dxa"/>
          </w:tcPr>
          <w:p w14:paraId="2B8226CD" w14:textId="7C5BEEF7" w:rsidR="00174AD2" w:rsidRPr="00174AD2" w:rsidRDefault="00187332" w:rsidP="00621B37">
            <w:pPr>
              <w:jc w:val="center"/>
              <w:rPr>
                <w:rFonts w:ascii="Courier New" w:hAnsi="Courier New" w:cs="Courier New"/>
                <w:b/>
                <w:bCs/>
                <w:sz w:val="22"/>
                <w:szCs w:val="22"/>
              </w:rPr>
            </w:pPr>
            <w:r>
              <w:rPr>
                <w:rFonts w:ascii="Courier New" w:hAnsi="Courier New" w:cs="Courier New"/>
                <w:b/>
                <w:bCs/>
                <w:sz w:val="22"/>
                <w:szCs w:val="22"/>
              </w:rPr>
              <w:t>0</w:t>
            </w:r>
          </w:p>
        </w:tc>
        <w:tc>
          <w:tcPr>
            <w:tcW w:w="2344" w:type="dxa"/>
          </w:tcPr>
          <w:p w14:paraId="3B175992" w14:textId="4AD1268C" w:rsidR="00174AD2" w:rsidRPr="00174AD2" w:rsidRDefault="00187332" w:rsidP="00621B37">
            <w:pPr>
              <w:jc w:val="center"/>
              <w:rPr>
                <w:rFonts w:ascii="Courier New" w:hAnsi="Courier New" w:cs="Courier New"/>
                <w:b/>
                <w:bCs/>
                <w:sz w:val="22"/>
                <w:szCs w:val="22"/>
              </w:rPr>
            </w:pPr>
            <w:r>
              <w:rPr>
                <w:rFonts w:ascii="Courier New" w:hAnsi="Courier New" w:cs="Courier New"/>
                <w:b/>
                <w:bCs/>
                <w:sz w:val="22"/>
                <w:szCs w:val="22"/>
              </w:rPr>
              <w:t>1</w:t>
            </w:r>
          </w:p>
        </w:tc>
      </w:tr>
      <w:tr w:rsidR="00174AD2" w14:paraId="73A0E227" w14:textId="77777777" w:rsidTr="00174AD2">
        <w:trPr>
          <w:trHeight w:val="259"/>
        </w:trPr>
        <w:tc>
          <w:tcPr>
            <w:tcW w:w="2332" w:type="dxa"/>
          </w:tcPr>
          <w:p w14:paraId="24390187" w14:textId="77777777" w:rsidR="00174AD2" w:rsidRPr="00174AD2" w:rsidRDefault="00174AD2" w:rsidP="00621B37">
            <w:pPr>
              <w:jc w:val="center"/>
              <w:rPr>
                <w:rFonts w:ascii="Courier New" w:hAnsi="Courier New" w:cs="Courier New"/>
                <w:b/>
                <w:bCs/>
                <w:sz w:val="22"/>
                <w:szCs w:val="22"/>
              </w:rPr>
            </w:pPr>
            <w:r w:rsidRPr="00174AD2">
              <w:rPr>
                <w:rFonts w:ascii="Courier New" w:hAnsi="Courier New" w:cs="Courier New"/>
                <w:b/>
                <w:bCs/>
                <w:sz w:val="22"/>
                <w:szCs w:val="22"/>
              </w:rPr>
              <w:t>1</w:t>
            </w:r>
          </w:p>
        </w:tc>
        <w:tc>
          <w:tcPr>
            <w:tcW w:w="2332" w:type="dxa"/>
          </w:tcPr>
          <w:p w14:paraId="39FC6AEA" w14:textId="77777777" w:rsidR="00174AD2" w:rsidRPr="00174AD2" w:rsidRDefault="00174AD2" w:rsidP="00621B37">
            <w:pPr>
              <w:jc w:val="center"/>
              <w:rPr>
                <w:rFonts w:ascii="Courier New" w:hAnsi="Courier New" w:cs="Courier New"/>
                <w:b/>
                <w:bCs/>
                <w:sz w:val="22"/>
                <w:szCs w:val="22"/>
              </w:rPr>
            </w:pPr>
            <w:r w:rsidRPr="00174AD2">
              <w:rPr>
                <w:rFonts w:ascii="Courier New" w:hAnsi="Courier New" w:cs="Courier New"/>
                <w:b/>
                <w:bCs/>
                <w:sz w:val="22"/>
                <w:szCs w:val="22"/>
              </w:rPr>
              <w:t>0</w:t>
            </w:r>
          </w:p>
        </w:tc>
        <w:tc>
          <w:tcPr>
            <w:tcW w:w="2353" w:type="dxa"/>
          </w:tcPr>
          <w:p w14:paraId="239E68CE" w14:textId="7B3C13D1" w:rsidR="00174AD2" w:rsidRPr="00174AD2" w:rsidRDefault="00187332" w:rsidP="00621B37">
            <w:pPr>
              <w:jc w:val="center"/>
              <w:rPr>
                <w:rFonts w:ascii="Courier New" w:hAnsi="Courier New" w:cs="Courier New"/>
                <w:b/>
                <w:bCs/>
                <w:sz w:val="22"/>
                <w:szCs w:val="22"/>
              </w:rPr>
            </w:pPr>
            <w:r>
              <w:rPr>
                <w:rFonts w:ascii="Courier New" w:hAnsi="Courier New" w:cs="Courier New"/>
                <w:b/>
                <w:bCs/>
                <w:sz w:val="22"/>
                <w:szCs w:val="22"/>
              </w:rPr>
              <w:t>0</w:t>
            </w:r>
          </w:p>
        </w:tc>
        <w:tc>
          <w:tcPr>
            <w:tcW w:w="2344" w:type="dxa"/>
          </w:tcPr>
          <w:p w14:paraId="0F27597E" w14:textId="54C098CF" w:rsidR="00174AD2" w:rsidRPr="00174AD2" w:rsidRDefault="00187332" w:rsidP="00621B37">
            <w:pPr>
              <w:jc w:val="center"/>
              <w:rPr>
                <w:rFonts w:ascii="Courier New" w:hAnsi="Courier New" w:cs="Courier New"/>
                <w:b/>
                <w:bCs/>
                <w:sz w:val="22"/>
                <w:szCs w:val="22"/>
              </w:rPr>
            </w:pPr>
            <w:r>
              <w:rPr>
                <w:rFonts w:ascii="Courier New" w:hAnsi="Courier New" w:cs="Courier New"/>
                <w:b/>
                <w:bCs/>
                <w:sz w:val="22"/>
                <w:szCs w:val="22"/>
              </w:rPr>
              <w:t>1</w:t>
            </w:r>
          </w:p>
        </w:tc>
      </w:tr>
      <w:tr w:rsidR="00174AD2" w14:paraId="76998299" w14:textId="77777777" w:rsidTr="00174AD2">
        <w:trPr>
          <w:trHeight w:val="248"/>
        </w:trPr>
        <w:tc>
          <w:tcPr>
            <w:tcW w:w="2332" w:type="dxa"/>
          </w:tcPr>
          <w:p w14:paraId="7E10F8E3" w14:textId="77777777" w:rsidR="00174AD2" w:rsidRPr="00174AD2" w:rsidRDefault="00174AD2" w:rsidP="00621B37">
            <w:pPr>
              <w:jc w:val="center"/>
              <w:rPr>
                <w:rFonts w:ascii="Courier New" w:hAnsi="Courier New" w:cs="Courier New"/>
                <w:b/>
                <w:bCs/>
                <w:sz w:val="22"/>
                <w:szCs w:val="22"/>
              </w:rPr>
            </w:pPr>
            <w:r w:rsidRPr="00174AD2">
              <w:rPr>
                <w:rFonts w:ascii="Courier New" w:hAnsi="Courier New" w:cs="Courier New"/>
                <w:b/>
                <w:bCs/>
                <w:sz w:val="22"/>
                <w:szCs w:val="22"/>
              </w:rPr>
              <w:t>1</w:t>
            </w:r>
          </w:p>
        </w:tc>
        <w:tc>
          <w:tcPr>
            <w:tcW w:w="2332" w:type="dxa"/>
          </w:tcPr>
          <w:p w14:paraId="6C290D14" w14:textId="77777777" w:rsidR="00174AD2" w:rsidRPr="00174AD2" w:rsidRDefault="00174AD2" w:rsidP="00621B37">
            <w:pPr>
              <w:jc w:val="center"/>
              <w:rPr>
                <w:rFonts w:ascii="Courier New" w:hAnsi="Courier New" w:cs="Courier New"/>
                <w:b/>
                <w:bCs/>
                <w:sz w:val="22"/>
                <w:szCs w:val="22"/>
              </w:rPr>
            </w:pPr>
            <w:r w:rsidRPr="00174AD2">
              <w:rPr>
                <w:rFonts w:ascii="Courier New" w:hAnsi="Courier New" w:cs="Courier New"/>
                <w:b/>
                <w:bCs/>
                <w:sz w:val="22"/>
                <w:szCs w:val="22"/>
              </w:rPr>
              <w:t>1</w:t>
            </w:r>
          </w:p>
        </w:tc>
        <w:tc>
          <w:tcPr>
            <w:tcW w:w="2353" w:type="dxa"/>
          </w:tcPr>
          <w:p w14:paraId="7DE7B8C4" w14:textId="67C19EDB" w:rsidR="00174AD2" w:rsidRPr="00174AD2" w:rsidRDefault="00187332" w:rsidP="00621B37">
            <w:pPr>
              <w:jc w:val="center"/>
              <w:rPr>
                <w:rFonts w:ascii="Courier New" w:hAnsi="Courier New" w:cs="Courier New"/>
                <w:b/>
                <w:bCs/>
                <w:sz w:val="22"/>
                <w:szCs w:val="22"/>
              </w:rPr>
            </w:pPr>
            <w:r>
              <w:rPr>
                <w:rFonts w:ascii="Courier New" w:hAnsi="Courier New" w:cs="Courier New"/>
                <w:b/>
                <w:bCs/>
                <w:sz w:val="22"/>
                <w:szCs w:val="22"/>
              </w:rPr>
              <w:t>1</w:t>
            </w:r>
          </w:p>
        </w:tc>
        <w:tc>
          <w:tcPr>
            <w:tcW w:w="2344" w:type="dxa"/>
          </w:tcPr>
          <w:p w14:paraId="3DA824D3" w14:textId="7BB30FC4" w:rsidR="00174AD2" w:rsidRPr="00174AD2" w:rsidRDefault="00187332" w:rsidP="00621B37">
            <w:pPr>
              <w:jc w:val="center"/>
              <w:rPr>
                <w:rFonts w:ascii="Courier New" w:hAnsi="Courier New" w:cs="Courier New"/>
                <w:b/>
                <w:bCs/>
                <w:sz w:val="22"/>
                <w:szCs w:val="22"/>
              </w:rPr>
            </w:pPr>
            <w:r>
              <w:rPr>
                <w:rFonts w:ascii="Courier New" w:hAnsi="Courier New" w:cs="Courier New"/>
                <w:b/>
                <w:bCs/>
                <w:sz w:val="22"/>
                <w:szCs w:val="22"/>
              </w:rPr>
              <w:t>1</w:t>
            </w:r>
          </w:p>
        </w:tc>
      </w:tr>
    </w:tbl>
    <w:p w14:paraId="7A342083" w14:textId="77777777" w:rsidR="00621B37" w:rsidRDefault="00621B37" w:rsidP="00973571">
      <w:pPr>
        <w:spacing w:after="0"/>
        <w:jc w:val="both"/>
        <w:rPr>
          <w:b/>
          <w:bCs/>
        </w:rPr>
      </w:pPr>
      <w:r>
        <w:rPr>
          <w:rFonts w:ascii="Arial Rounded MT Bold" w:hAnsi="Arial Rounded MT Bold" w:cs="Courier New"/>
          <w:b/>
          <w:color w:val="FFFFFF" w:themeColor="background1"/>
          <w:shd w:val="clear" w:color="auto" w:fill="000000" w:themeFill="text1"/>
        </w:rPr>
        <w:t>Exercise-</w:t>
      </w:r>
      <w:proofErr w:type="gramStart"/>
      <w:r>
        <w:rPr>
          <w:rFonts w:ascii="Arial Rounded MT Bold" w:hAnsi="Arial Rounded MT Bold" w:cs="Courier New"/>
          <w:b/>
          <w:color w:val="FFFFFF" w:themeColor="background1"/>
          <w:shd w:val="clear" w:color="auto" w:fill="000000" w:themeFill="text1"/>
        </w:rPr>
        <w:t>8</w:t>
      </w:r>
      <w:r w:rsidRPr="00472A9D">
        <w:rPr>
          <w:rFonts w:ascii="Arial Rounded MT Bold" w:hAnsi="Arial Rounded MT Bold" w:cs="Courier New"/>
          <w:b/>
          <w:color w:val="FFFFFF" w:themeColor="background1"/>
          <w:shd w:val="clear" w:color="auto" w:fill="000000" w:themeFill="text1"/>
        </w:rPr>
        <w:t>:</w:t>
      </w:r>
      <w:r w:rsidRPr="00732F5E">
        <w:rPr>
          <w:rFonts w:ascii="Century Schoolbook" w:hAnsi="Century Schoolbook"/>
          <w:b/>
        </w:rPr>
        <w:t>:</w:t>
      </w:r>
      <w:proofErr w:type="gramEnd"/>
    </w:p>
    <w:tbl>
      <w:tblPr>
        <w:tblStyle w:val="TableGrid"/>
        <w:tblW w:w="0" w:type="auto"/>
        <w:tblLook w:val="04A0" w:firstRow="1" w:lastRow="0" w:firstColumn="1" w:lastColumn="0" w:noHBand="0" w:noVBand="1"/>
      </w:tblPr>
      <w:tblGrid>
        <w:gridCol w:w="2248"/>
        <w:gridCol w:w="870"/>
        <w:gridCol w:w="2278"/>
        <w:gridCol w:w="838"/>
        <w:gridCol w:w="2305"/>
        <w:gridCol w:w="811"/>
      </w:tblGrid>
      <w:tr w:rsidR="00621B37" w14:paraId="5B9DB592" w14:textId="77777777" w:rsidTr="00973571">
        <w:trPr>
          <w:trHeight w:val="170"/>
        </w:trPr>
        <w:tc>
          <w:tcPr>
            <w:tcW w:w="2333" w:type="dxa"/>
          </w:tcPr>
          <w:p w14:paraId="3CD04863" w14:textId="77777777" w:rsidR="00621B37" w:rsidRPr="00087088" w:rsidRDefault="00621B37" w:rsidP="00973571">
            <w:pPr>
              <w:rPr>
                <w:rFonts w:ascii="Century725 Cn BT" w:hAnsi="Century725 Cn BT" w:cs="Courier New"/>
                <w:b/>
                <w:bCs/>
                <w:sz w:val="22"/>
                <w:szCs w:val="22"/>
              </w:rPr>
            </w:pPr>
            <w:r w:rsidRPr="00087088">
              <w:rPr>
                <w:rFonts w:ascii="Century725 Cn BT" w:hAnsi="Century725 Cn BT" w:cs="Courier New"/>
                <w:b/>
                <w:bCs/>
                <w:sz w:val="22"/>
                <w:szCs w:val="22"/>
              </w:rPr>
              <w:t>Expression</w:t>
            </w:r>
          </w:p>
        </w:tc>
        <w:tc>
          <w:tcPr>
            <w:tcW w:w="877" w:type="dxa"/>
          </w:tcPr>
          <w:p w14:paraId="1D75CF1D" w14:textId="77777777" w:rsidR="00621B37" w:rsidRPr="00087088" w:rsidRDefault="00621B37" w:rsidP="00973571">
            <w:pPr>
              <w:rPr>
                <w:rFonts w:ascii="Century725 Cn BT" w:hAnsi="Century725 Cn BT" w:cs="Courier New"/>
                <w:b/>
                <w:bCs/>
                <w:sz w:val="22"/>
                <w:szCs w:val="22"/>
                <w:u w:val="single"/>
              </w:rPr>
            </w:pPr>
            <w:r w:rsidRPr="00087088">
              <w:rPr>
                <w:rFonts w:ascii="Century725 Cn BT" w:hAnsi="Century725 Cn BT" w:cs="Courier New"/>
                <w:b/>
                <w:bCs/>
                <w:sz w:val="22"/>
                <w:szCs w:val="22"/>
                <w:u w:val="single"/>
              </w:rPr>
              <w:t>Value</w:t>
            </w:r>
          </w:p>
        </w:tc>
        <w:tc>
          <w:tcPr>
            <w:tcW w:w="2366" w:type="dxa"/>
          </w:tcPr>
          <w:p w14:paraId="4B975A82" w14:textId="77777777" w:rsidR="00621B37" w:rsidRPr="00087088" w:rsidRDefault="00621B37" w:rsidP="00973571">
            <w:pPr>
              <w:rPr>
                <w:rFonts w:ascii="Century725 Cn BT" w:hAnsi="Century725 Cn BT" w:cs="Courier New"/>
                <w:b/>
                <w:bCs/>
                <w:sz w:val="22"/>
                <w:szCs w:val="22"/>
              </w:rPr>
            </w:pPr>
            <w:r w:rsidRPr="00087088">
              <w:rPr>
                <w:rFonts w:ascii="Century725 Cn BT" w:hAnsi="Century725 Cn BT" w:cs="Courier New"/>
                <w:b/>
                <w:bCs/>
                <w:sz w:val="22"/>
                <w:szCs w:val="22"/>
              </w:rPr>
              <w:t>Expression</w:t>
            </w:r>
          </w:p>
        </w:tc>
        <w:tc>
          <w:tcPr>
            <w:tcW w:w="843" w:type="dxa"/>
          </w:tcPr>
          <w:p w14:paraId="0878184E" w14:textId="77777777" w:rsidR="00621B37" w:rsidRPr="00087088" w:rsidRDefault="00621B37" w:rsidP="00973571">
            <w:pPr>
              <w:rPr>
                <w:rFonts w:ascii="Century725 Cn BT" w:hAnsi="Century725 Cn BT" w:cs="Courier New"/>
                <w:b/>
                <w:bCs/>
                <w:sz w:val="22"/>
                <w:szCs w:val="22"/>
                <w:u w:val="single"/>
              </w:rPr>
            </w:pPr>
            <w:r w:rsidRPr="00087088">
              <w:rPr>
                <w:rFonts w:ascii="Century725 Cn BT" w:hAnsi="Century725 Cn BT" w:cs="Courier New"/>
                <w:b/>
                <w:bCs/>
                <w:sz w:val="22"/>
                <w:szCs w:val="22"/>
                <w:u w:val="single"/>
              </w:rPr>
              <w:t>Value</w:t>
            </w:r>
          </w:p>
        </w:tc>
        <w:tc>
          <w:tcPr>
            <w:tcW w:w="2396" w:type="dxa"/>
          </w:tcPr>
          <w:p w14:paraId="02490B1B" w14:textId="77777777" w:rsidR="00621B37" w:rsidRPr="00087088" w:rsidRDefault="00621B37" w:rsidP="00973571">
            <w:pPr>
              <w:rPr>
                <w:rFonts w:ascii="Century725 Cn BT" w:hAnsi="Century725 Cn BT" w:cs="Courier New"/>
                <w:b/>
                <w:bCs/>
                <w:sz w:val="22"/>
                <w:szCs w:val="22"/>
              </w:rPr>
            </w:pPr>
            <w:r w:rsidRPr="00087088">
              <w:rPr>
                <w:rFonts w:ascii="Century725 Cn BT" w:hAnsi="Century725 Cn BT" w:cs="Courier New"/>
                <w:b/>
                <w:bCs/>
                <w:sz w:val="22"/>
                <w:szCs w:val="22"/>
              </w:rPr>
              <w:t>Expression</w:t>
            </w:r>
          </w:p>
        </w:tc>
        <w:tc>
          <w:tcPr>
            <w:tcW w:w="813" w:type="dxa"/>
          </w:tcPr>
          <w:p w14:paraId="473BC913" w14:textId="77777777" w:rsidR="00621B37" w:rsidRPr="00087088" w:rsidRDefault="00621B37" w:rsidP="00973571">
            <w:pPr>
              <w:rPr>
                <w:rFonts w:ascii="Century725 Cn BT" w:hAnsi="Century725 Cn BT" w:cs="Courier New"/>
                <w:b/>
                <w:bCs/>
                <w:sz w:val="22"/>
                <w:szCs w:val="22"/>
                <w:u w:val="single"/>
              </w:rPr>
            </w:pPr>
            <w:r w:rsidRPr="00087088">
              <w:rPr>
                <w:rFonts w:ascii="Century725 Cn BT" w:hAnsi="Century725 Cn BT" w:cs="Courier New"/>
                <w:b/>
                <w:bCs/>
                <w:sz w:val="22"/>
                <w:szCs w:val="22"/>
                <w:u w:val="single"/>
              </w:rPr>
              <w:t>Value</w:t>
            </w:r>
          </w:p>
        </w:tc>
      </w:tr>
      <w:tr w:rsidR="00621B37" w14:paraId="6FAFBAA3" w14:textId="77777777" w:rsidTr="00973571">
        <w:trPr>
          <w:trHeight w:val="170"/>
        </w:trPr>
        <w:tc>
          <w:tcPr>
            <w:tcW w:w="2333" w:type="dxa"/>
          </w:tcPr>
          <w:p w14:paraId="4C4B8073" w14:textId="77777777" w:rsidR="00621B37" w:rsidRPr="00732F5E" w:rsidRDefault="00621B37" w:rsidP="00973571">
            <w:pPr>
              <w:rPr>
                <w:rFonts w:ascii="Courier New" w:hAnsi="Courier New" w:cs="Courier New"/>
                <w:b/>
                <w:bCs/>
                <w:sz w:val="22"/>
                <w:szCs w:val="22"/>
                <w:u w:val="single"/>
              </w:rPr>
            </w:pPr>
            <w:r w:rsidRPr="00732F5E">
              <w:rPr>
                <w:rFonts w:ascii="Courier New" w:hAnsi="Courier New" w:cs="Courier New"/>
                <w:b/>
                <w:bCs/>
                <w:sz w:val="22"/>
                <w:szCs w:val="22"/>
              </w:rPr>
              <w:t>5&gt;3  and  3&gt;2</w:t>
            </w:r>
          </w:p>
        </w:tc>
        <w:tc>
          <w:tcPr>
            <w:tcW w:w="877" w:type="dxa"/>
          </w:tcPr>
          <w:p w14:paraId="078B9086" w14:textId="77777777" w:rsidR="00621B37" w:rsidRPr="00732F5E" w:rsidRDefault="00621B37" w:rsidP="00973571">
            <w:pPr>
              <w:rPr>
                <w:rFonts w:ascii="Courier New" w:hAnsi="Courier New" w:cs="Courier New"/>
                <w:b/>
                <w:bCs/>
                <w:sz w:val="22"/>
                <w:szCs w:val="22"/>
                <w:u w:val="single"/>
              </w:rPr>
            </w:pPr>
          </w:p>
        </w:tc>
        <w:tc>
          <w:tcPr>
            <w:tcW w:w="2366" w:type="dxa"/>
          </w:tcPr>
          <w:p w14:paraId="103428DE" w14:textId="77777777" w:rsidR="00621B37" w:rsidRPr="00732F5E" w:rsidRDefault="00621B37" w:rsidP="00973571">
            <w:pPr>
              <w:rPr>
                <w:rFonts w:ascii="Courier New" w:hAnsi="Courier New" w:cs="Courier New"/>
                <w:b/>
                <w:bCs/>
                <w:sz w:val="22"/>
                <w:szCs w:val="22"/>
                <w:u w:val="single"/>
              </w:rPr>
            </w:pPr>
            <w:r w:rsidRPr="00732F5E">
              <w:rPr>
                <w:rFonts w:ascii="Courier New" w:hAnsi="Courier New" w:cs="Courier New"/>
                <w:b/>
                <w:bCs/>
                <w:sz w:val="22"/>
                <w:szCs w:val="22"/>
              </w:rPr>
              <w:t>5&gt;3  or  3&gt;2</w:t>
            </w:r>
          </w:p>
        </w:tc>
        <w:tc>
          <w:tcPr>
            <w:tcW w:w="843" w:type="dxa"/>
          </w:tcPr>
          <w:p w14:paraId="3C108B5D" w14:textId="77777777" w:rsidR="00621B37" w:rsidRPr="00732F5E" w:rsidRDefault="00621B37" w:rsidP="00973571">
            <w:pPr>
              <w:rPr>
                <w:rFonts w:ascii="Courier New" w:hAnsi="Courier New" w:cs="Courier New"/>
                <w:b/>
                <w:bCs/>
                <w:sz w:val="22"/>
                <w:szCs w:val="22"/>
                <w:u w:val="single"/>
              </w:rPr>
            </w:pPr>
          </w:p>
        </w:tc>
        <w:tc>
          <w:tcPr>
            <w:tcW w:w="2396" w:type="dxa"/>
          </w:tcPr>
          <w:p w14:paraId="61BF49E5" w14:textId="77777777" w:rsidR="00621B37" w:rsidRPr="002143D4" w:rsidRDefault="00621B37" w:rsidP="00973571">
            <w:pPr>
              <w:pStyle w:val="TableContents"/>
              <w:rPr>
                <w:rFonts w:ascii="Courier New" w:hAnsi="Courier New" w:cs="Courier New"/>
                <w:b/>
                <w:bCs/>
                <w:sz w:val="22"/>
                <w:szCs w:val="22"/>
                <w:u w:val="single"/>
              </w:rPr>
            </w:pPr>
            <w:r w:rsidRPr="002143D4">
              <w:rPr>
                <w:rFonts w:ascii="Courier New" w:hAnsi="Courier New" w:cs="Courier New"/>
                <w:b/>
                <w:sz w:val="22"/>
                <w:szCs w:val="22"/>
              </w:rPr>
              <w:t>not 5&gt;3</w:t>
            </w:r>
          </w:p>
        </w:tc>
        <w:tc>
          <w:tcPr>
            <w:tcW w:w="813" w:type="dxa"/>
          </w:tcPr>
          <w:p w14:paraId="0282D19A" w14:textId="77777777" w:rsidR="00621B37" w:rsidRPr="00732F5E" w:rsidRDefault="00621B37" w:rsidP="00973571">
            <w:pPr>
              <w:rPr>
                <w:rFonts w:ascii="Courier New" w:hAnsi="Courier New" w:cs="Courier New"/>
                <w:b/>
                <w:bCs/>
                <w:sz w:val="22"/>
                <w:szCs w:val="22"/>
                <w:u w:val="single"/>
              </w:rPr>
            </w:pPr>
          </w:p>
        </w:tc>
      </w:tr>
      <w:tr w:rsidR="00621B37" w14:paraId="66BE9B28" w14:textId="77777777" w:rsidTr="00973571">
        <w:trPr>
          <w:trHeight w:val="170"/>
        </w:trPr>
        <w:tc>
          <w:tcPr>
            <w:tcW w:w="2333" w:type="dxa"/>
          </w:tcPr>
          <w:p w14:paraId="4397FA2D" w14:textId="77777777" w:rsidR="00621B37" w:rsidRPr="00732F5E" w:rsidRDefault="00621B37" w:rsidP="00973571">
            <w:pPr>
              <w:rPr>
                <w:rFonts w:ascii="Courier New" w:hAnsi="Courier New" w:cs="Courier New"/>
                <w:b/>
                <w:bCs/>
                <w:sz w:val="22"/>
                <w:szCs w:val="22"/>
                <w:u w:val="single"/>
              </w:rPr>
            </w:pPr>
            <w:r w:rsidRPr="00732F5E">
              <w:rPr>
                <w:rFonts w:ascii="Courier New" w:hAnsi="Courier New" w:cs="Courier New"/>
                <w:b/>
                <w:bCs/>
                <w:sz w:val="22"/>
                <w:szCs w:val="22"/>
              </w:rPr>
              <w:lastRenderedPageBreak/>
              <w:t>2&gt;3  and  3&gt;=3</w:t>
            </w:r>
          </w:p>
        </w:tc>
        <w:tc>
          <w:tcPr>
            <w:tcW w:w="877" w:type="dxa"/>
          </w:tcPr>
          <w:p w14:paraId="38655D99" w14:textId="77777777" w:rsidR="00621B37" w:rsidRPr="00732F5E" w:rsidRDefault="00621B37" w:rsidP="00973571">
            <w:pPr>
              <w:rPr>
                <w:rFonts w:ascii="Courier New" w:hAnsi="Courier New" w:cs="Courier New"/>
                <w:b/>
                <w:bCs/>
                <w:sz w:val="22"/>
                <w:szCs w:val="22"/>
                <w:u w:val="single"/>
              </w:rPr>
            </w:pPr>
          </w:p>
        </w:tc>
        <w:tc>
          <w:tcPr>
            <w:tcW w:w="2366" w:type="dxa"/>
          </w:tcPr>
          <w:p w14:paraId="23C49AD7" w14:textId="77777777" w:rsidR="00621B37" w:rsidRPr="00732F5E" w:rsidRDefault="00621B37" w:rsidP="00973571">
            <w:pPr>
              <w:rPr>
                <w:rFonts w:ascii="Courier New" w:hAnsi="Courier New" w:cs="Courier New"/>
                <w:b/>
                <w:bCs/>
                <w:sz w:val="22"/>
                <w:szCs w:val="22"/>
                <w:u w:val="single"/>
              </w:rPr>
            </w:pPr>
            <w:r w:rsidRPr="00732F5E">
              <w:rPr>
                <w:rFonts w:ascii="Courier New" w:hAnsi="Courier New" w:cs="Courier New"/>
                <w:b/>
                <w:bCs/>
                <w:sz w:val="22"/>
                <w:szCs w:val="22"/>
              </w:rPr>
              <w:t>2&gt;3  or  3&gt;=3</w:t>
            </w:r>
          </w:p>
        </w:tc>
        <w:tc>
          <w:tcPr>
            <w:tcW w:w="843" w:type="dxa"/>
          </w:tcPr>
          <w:p w14:paraId="4874DEEE" w14:textId="77777777" w:rsidR="00621B37" w:rsidRPr="00732F5E" w:rsidRDefault="00621B37" w:rsidP="00973571">
            <w:pPr>
              <w:rPr>
                <w:rFonts w:ascii="Courier New" w:hAnsi="Courier New" w:cs="Courier New"/>
                <w:b/>
                <w:bCs/>
                <w:sz w:val="22"/>
                <w:szCs w:val="22"/>
                <w:u w:val="single"/>
              </w:rPr>
            </w:pPr>
          </w:p>
        </w:tc>
        <w:tc>
          <w:tcPr>
            <w:tcW w:w="2396" w:type="dxa"/>
          </w:tcPr>
          <w:p w14:paraId="46992C79" w14:textId="77777777" w:rsidR="00621B37" w:rsidRPr="002143D4" w:rsidRDefault="00621B37" w:rsidP="00973571">
            <w:pPr>
              <w:pStyle w:val="TableContents"/>
              <w:rPr>
                <w:rFonts w:ascii="Courier New" w:hAnsi="Courier New" w:cs="Courier New"/>
                <w:b/>
                <w:bCs/>
                <w:sz w:val="22"/>
                <w:szCs w:val="22"/>
                <w:u w:val="single"/>
              </w:rPr>
            </w:pPr>
            <w:r w:rsidRPr="002143D4">
              <w:rPr>
                <w:rFonts w:ascii="Courier New" w:hAnsi="Courier New" w:cs="Courier New"/>
                <w:b/>
                <w:sz w:val="22"/>
                <w:szCs w:val="22"/>
              </w:rPr>
              <w:t>not 3&gt;5</w:t>
            </w:r>
          </w:p>
        </w:tc>
        <w:tc>
          <w:tcPr>
            <w:tcW w:w="813" w:type="dxa"/>
          </w:tcPr>
          <w:p w14:paraId="7D4BF9E4" w14:textId="77777777" w:rsidR="00621B37" w:rsidRPr="00732F5E" w:rsidRDefault="00621B37" w:rsidP="00973571">
            <w:pPr>
              <w:rPr>
                <w:rFonts w:ascii="Courier New" w:hAnsi="Courier New" w:cs="Courier New"/>
                <w:b/>
                <w:bCs/>
                <w:sz w:val="22"/>
                <w:szCs w:val="22"/>
                <w:u w:val="single"/>
              </w:rPr>
            </w:pPr>
          </w:p>
        </w:tc>
      </w:tr>
      <w:tr w:rsidR="00621B37" w14:paraId="4E245E85" w14:textId="77777777" w:rsidTr="00973571">
        <w:trPr>
          <w:trHeight w:val="170"/>
        </w:trPr>
        <w:tc>
          <w:tcPr>
            <w:tcW w:w="2333" w:type="dxa"/>
          </w:tcPr>
          <w:p w14:paraId="39534D23" w14:textId="77777777" w:rsidR="00621B37" w:rsidRPr="00732F5E" w:rsidRDefault="00621B37" w:rsidP="00973571">
            <w:pPr>
              <w:rPr>
                <w:rFonts w:ascii="Courier New" w:hAnsi="Courier New" w:cs="Courier New"/>
                <w:b/>
                <w:bCs/>
                <w:sz w:val="22"/>
                <w:szCs w:val="22"/>
                <w:u w:val="single"/>
              </w:rPr>
            </w:pPr>
            <w:r w:rsidRPr="00732F5E">
              <w:rPr>
                <w:rFonts w:ascii="Courier New" w:hAnsi="Courier New" w:cs="Courier New"/>
                <w:b/>
                <w:bCs/>
                <w:sz w:val="22"/>
                <w:szCs w:val="22"/>
              </w:rPr>
              <w:t>3!=3 and  3==3</w:t>
            </w:r>
          </w:p>
        </w:tc>
        <w:tc>
          <w:tcPr>
            <w:tcW w:w="877" w:type="dxa"/>
          </w:tcPr>
          <w:p w14:paraId="4BC2F801" w14:textId="77777777" w:rsidR="00621B37" w:rsidRPr="00732F5E" w:rsidRDefault="00621B37" w:rsidP="00973571">
            <w:pPr>
              <w:rPr>
                <w:rFonts w:ascii="Courier New" w:hAnsi="Courier New" w:cs="Courier New"/>
                <w:b/>
                <w:bCs/>
                <w:sz w:val="22"/>
                <w:szCs w:val="22"/>
                <w:u w:val="single"/>
              </w:rPr>
            </w:pPr>
          </w:p>
        </w:tc>
        <w:tc>
          <w:tcPr>
            <w:tcW w:w="2366" w:type="dxa"/>
          </w:tcPr>
          <w:p w14:paraId="11B1125C" w14:textId="77777777" w:rsidR="00621B37" w:rsidRPr="00732F5E" w:rsidRDefault="00621B37" w:rsidP="00973571">
            <w:pPr>
              <w:rPr>
                <w:rFonts w:ascii="Courier New" w:hAnsi="Courier New" w:cs="Courier New"/>
                <w:b/>
                <w:bCs/>
                <w:sz w:val="22"/>
                <w:szCs w:val="22"/>
                <w:u w:val="single"/>
              </w:rPr>
            </w:pPr>
            <w:r w:rsidRPr="00732F5E">
              <w:rPr>
                <w:rFonts w:ascii="Courier New" w:hAnsi="Courier New" w:cs="Courier New"/>
                <w:b/>
                <w:bCs/>
                <w:sz w:val="22"/>
                <w:szCs w:val="22"/>
              </w:rPr>
              <w:t>3!=3 or  3==3</w:t>
            </w:r>
          </w:p>
        </w:tc>
        <w:tc>
          <w:tcPr>
            <w:tcW w:w="843" w:type="dxa"/>
          </w:tcPr>
          <w:p w14:paraId="511A1EA6" w14:textId="77777777" w:rsidR="00621B37" w:rsidRPr="00732F5E" w:rsidRDefault="00621B37" w:rsidP="00973571">
            <w:pPr>
              <w:rPr>
                <w:rFonts w:ascii="Courier New" w:hAnsi="Courier New" w:cs="Courier New"/>
                <w:b/>
                <w:bCs/>
                <w:sz w:val="22"/>
                <w:szCs w:val="22"/>
                <w:u w:val="single"/>
              </w:rPr>
            </w:pPr>
          </w:p>
        </w:tc>
        <w:tc>
          <w:tcPr>
            <w:tcW w:w="2396" w:type="dxa"/>
          </w:tcPr>
          <w:p w14:paraId="7216AE3A" w14:textId="77777777" w:rsidR="00621B37" w:rsidRPr="002143D4" w:rsidRDefault="00621B37" w:rsidP="00973571">
            <w:pPr>
              <w:pStyle w:val="TableContents"/>
              <w:rPr>
                <w:rFonts w:ascii="Courier New" w:hAnsi="Courier New" w:cs="Courier New"/>
                <w:b/>
                <w:bCs/>
                <w:sz w:val="22"/>
                <w:szCs w:val="22"/>
                <w:u w:val="single"/>
              </w:rPr>
            </w:pPr>
            <w:r w:rsidRPr="002143D4">
              <w:rPr>
                <w:rFonts w:ascii="Courier New" w:hAnsi="Courier New" w:cs="Courier New"/>
                <w:b/>
                <w:sz w:val="22"/>
                <w:szCs w:val="22"/>
              </w:rPr>
              <w:t>not 5&gt;5</w:t>
            </w:r>
          </w:p>
        </w:tc>
        <w:tc>
          <w:tcPr>
            <w:tcW w:w="813" w:type="dxa"/>
          </w:tcPr>
          <w:p w14:paraId="6B26E4CC" w14:textId="77777777" w:rsidR="00621B37" w:rsidRPr="00732F5E" w:rsidRDefault="00621B37" w:rsidP="00973571">
            <w:pPr>
              <w:rPr>
                <w:rFonts w:ascii="Courier New" w:hAnsi="Courier New" w:cs="Courier New"/>
                <w:b/>
                <w:bCs/>
                <w:sz w:val="22"/>
                <w:szCs w:val="22"/>
                <w:u w:val="single"/>
              </w:rPr>
            </w:pPr>
          </w:p>
        </w:tc>
      </w:tr>
      <w:tr w:rsidR="00621B37" w14:paraId="7335C21E" w14:textId="77777777" w:rsidTr="00973571">
        <w:trPr>
          <w:trHeight w:val="170"/>
        </w:trPr>
        <w:tc>
          <w:tcPr>
            <w:tcW w:w="2333" w:type="dxa"/>
          </w:tcPr>
          <w:p w14:paraId="644AEA42" w14:textId="77777777" w:rsidR="00621B37" w:rsidRPr="00732F5E" w:rsidRDefault="00621B37" w:rsidP="00973571">
            <w:pPr>
              <w:rPr>
                <w:rFonts w:ascii="Courier New" w:hAnsi="Courier New" w:cs="Courier New"/>
                <w:b/>
                <w:bCs/>
                <w:sz w:val="22"/>
                <w:szCs w:val="22"/>
                <w:u w:val="single"/>
              </w:rPr>
            </w:pPr>
            <w:r w:rsidRPr="00732F5E">
              <w:rPr>
                <w:rFonts w:ascii="Courier New" w:hAnsi="Courier New" w:cs="Courier New"/>
                <w:b/>
                <w:bCs/>
                <w:sz w:val="22"/>
                <w:szCs w:val="22"/>
              </w:rPr>
              <w:t>7&lt;7  and  7&lt;=7</w:t>
            </w:r>
          </w:p>
        </w:tc>
        <w:tc>
          <w:tcPr>
            <w:tcW w:w="877" w:type="dxa"/>
          </w:tcPr>
          <w:p w14:paraId="2909CCEE" w14:textId="77777777" w:rsidR="00621B37" w:rsidRPr="00732F5E" w:rsidRDefault="00621B37" w:rsidP="00973571">
            <w:pPr>
              <w:rPr>
                <w:rFonts w:ascii="Courier New" w:hAnsi="Courier New" w:cs="Courier New"/>
                <w:b/>
                <w:bCs/>
                <w:sz w:val="22"/>
                <w:szCs w:val="22"/>
                <w:u w:val="single"/>
              </w:rPr>
            </w:pPr>
          </w:p>
        </w:tc>
        <w:tc>
          <w:tcPr>
            <w:tcW w:w="2366" w:type="dxa"/>
          </w:tcPr>
          <w:p w14:paraId="78078FF6" w14:textId="77777777" w:rsidR="00621B37" w:rsidRPr="00732F5E" w:rsidRDefault="00621B37" w:rsidP="00973571">
            <w:pPr>
              <w:rPr>
                <w:rFonts w:ascii="Courier New" w:hAnsi="Courier New" w:cs="Courier New"/>
                <w:b/>
                <w:bCs/>
                <w:sz w:val="22"/>
                <w:szCs w:val="22"/>
                <w:u w:val="single"/>
              </w:rPr>
            </w:pPr>
            <w:r w:rsidRPr="00732F5E">
              <w:rPr>
                <w:rFonts w:ascii="Courier New" w:hAnsi="Courier New" w:cs="Courier New"/>
                <w:b/>
                <w:bCs/>
                <w:sz w:val="22"/>
                <w:szCs w:val="22"/>
              </w:rPr>
              <w:t>7&lt;7  or   7&lt;=7</w:t>
            </w:r>
          </w:p>
        </w:tc>
        <w:tc>
          <w:tcPr>
            <w:tcW w:w="843" w:type="dxa"/>
          </w:tcPr>
          <w:p w14:paraId="552AD7D6" w14:textId="77777777" w:rsidR="00621B37" w:rsidRPr="00732F5E" w:rsidRDefault="00621B37" w:rsidP="00973571">
            <w:pPr>
              <w:rPr>
                <w:rFonts w:ascii="Courier New" w:hAnsi="Courier New" w:cs="Courier New"/>
                <w:b/>
                <w:bCs/>
                <w:sz w:val="22"/>
                <w:szCs w:val="22"/>
                <w:u w:val="single"/>
              </w:rPr>
            </w:pPr>
          </w:p>
        </w:tc>
        <w:tc>
          <w:tcPr>
            <w:tcW w:w="2396" w:type="dxa"/>
          </w:tcPr>
          <w:p w14:paraId="67A7162A" w14:textId="77777777" w:rsidR="00621B37" w:rsidRPr="002143D4" w:rsidRDefault="00621B37" w:rsidP="00973571">
            <w:pPr>
              <w:rPr>
                <w:rFonts w:ascii="Courier New" w:hAnsi="Courier New" w:cs="Courier New"/>
                <w:b/>
                <w:bCs/>
                <w:sz w:val="22"/>
                <w:szCs w:val="22"/>
                <w:u w:val="single"/>
              </w:rPr>
            </w:pPr>
            <w:r w:rsidRPr="002143D4">
              <w:rPr>
                <w:rFonts w:ascii="Courier New" w:hAnsi="Courier New" w:cs="Courier New"/>
                <w:b/>
                <w:sz w:val="22"/>
                <w:szCs w:val="22"/>
              </w:rPr>
              <w:t>not 5==5</w:t>
            </w:r>
          </w:p>
        </w:tc>
        <w:tc>
          <w:tcPr>
            <w:tcW w:w="813" w:type="dxa"/>
          </w:tcPr>
          <w:p w14:paraId="100A38E7" w14:textId="77777777" w:rsidR="00621B37" w:rsidRPr="00732F5E" w:rsidRDefault="00621B37" w:rsidP="00973571">
            <w:pPr>
              <w:rPr>
                <w:rFonts w:ascii="Courier New" w:hAnsi="Courier New" w:cs="Courier New"/>
                <w:b/>
                <w:bCs/>
                <w:sz w:val="22"/>
                <w:szCs w:val="22"/>
                <w:u w:val="single"/>
              </w:rPr>
            </w:pPr>
          </w:p>
        </w:tc>
      </w:tr>
    </w:tbl>
    <w:p w14:paraId="7064EEAF" w14:textId="77777777" w:rsidR="00174AD2" w:rsidRDefault="00174AD2" w:rsidP="00973571">
      <w:pPr>
        <w:spacing w:after="0"/>
        <w:rPr>
          <w:b/>
        </w:rPr>
      </w:pPr>
    </w:p>
    <w:p w14:paraId="6B259E17" w14:textId="77777777" w:rsidR="00621B37" w:rsidRPr="00087088" w:rsidRDefault="00973571" w:rsidP="00973571">
      <w:pPr>
        <w:spacing w:after="0"/>
        <w:rPr>
          <w:rFonts w:ascii="Century725 Cn BT" w:hAnsi="Century725 Cn BT"/>
          <w:b/>
        </w:rPr>
      </w:pPr>
      <w:r w:rsidRPr="00087088">
        <w:rPr>
          <w:rFonts w:ascii="Century725 Cn BT" w:hAnsi="Century725 Cn BT"/>
          <w:b/>
        </w:rPr>
        <w:t>Now we will use the newly learned features and go back to for loops and try them out.</w:t>
      </w:r>
    </w:p>
    <w:p w14:paraId="1D2ED590" w14:textId="22A6EAB7" w:rsidR="00621B37" w:rsidRPr="00087088" w:rsidRDefault="00621B37" w:rsidP="00973571">
      <w:pPr>
        <w:spacing w:after="0"/>
        <w:jc w:val="both"/>
        <w:rPr>
          <w:rFonts w:ascii="Century725 Cn BT" w:hAnsi="Century725 Cn BT"/>
        </w:rPr>
      </w:pPr>
      <w:r w:rsidRPr="00087088">
        <w:rPr>
          <w:rFonts w:ascii="Century725 Cn BT" w:hAnsi="Century725 Cn BT" w:cs="Courier New"/>
          <w:b/>
          <w:color w:val="FFFFFF" w:themeColor="background1"/>
          <w:shd w:val="clear" w:color="auto" w:fill="000000" w:themeFill="text1"/>
        </w:rPr>
        <w:t>Exercise-9:</w:t>
      </w:r>
      <w:r w:rsidRPr="00087088">
        <w:rPr>
          <w:rFonts w:ascii="Century725 Cn BT" w:hAnsi="Century725 Cn BT"/>
          <w:color w:val="FFFFFF" w:themeColor="background1"/>
          <w:shd w:val="clear" w:color="auto" w:fill="000000" w:themeFill="text1"/>
        </w:rPr>
        <w:t xml:space="preserve"> </w:t>
      </w:r>
      <w:r w:rsidR="00973571" w:rsidRPr="00087088">
        <w:rPr>
          <w:rFonts w:ascii="Century725 Cn BT" w:hAnsi="Century725 Cn BT"/>
        </w:rPr>
        <w:t xml:space="preserve">Guess the results </w:t>
      </w:r>
      <w:r w:rsidR="000E404F" w:rsidRPr="00087088">
        <w:rPr>
          <w:rFonts w:ascii="Century725 Cn BT" w:hAnsi="Century725 Cn BT"/>
        </w:rPr>
        <w:t>of the</w:t>
      </w:r>
      <w:r w:rsidRPr="00087088">
        <w:rPr>
          <w:rFonts w:ascii="Century725 Cn BT" w:hAnsi="Century725 Cn BT"/>
        </w:rPr>
        <w:t xml:space="preserve"> </w:t>
      </w:r>
      <w:r w:rsidR="000E404F" w:rsidRPr="00087088">
        <w:rPr>
          <w:rFonts w:ascii="Century725 Cn BT" w:hAnsi="Century725 Cn BT"/>
        </w:rPr>
        <w:t>following for</w:t>
      </w:r>
      <w:r w:rsidRPr="00087088">
        <w:rPr>
          <w:rFonts w:ascii="Century725 Cn BT" w:hAnsi="Century725 Cn BT" w:cs="Courier New"/>
        </w:rPr>
        <w:t xml:space="preserve"> </w:t>
      </w:r>
      <w:r w:rsidRPr="00087088">
        <w:rPr>
          <w:rFonts w:ascii="Century725 Cn BT" w:hAnsi="Century725 Cn BT"/>
        </w:rPr>
        <w:t xml:space="preserve">loops and </w:t>
      </w:r>
      <w:r w:rsidR="00973571" w:rsidRPr="00087088">
        <w:rPr>
          <w:rFonts w:ascii="Century725 Cn BT" w:hAnsi="Century725 Cn BT"/>
        </w:rPr>
        <w:t>the test</w:t>
      </w:r>
      <w:r w:rsidRPr="00087088">
        <w:rPr>
          <w:rFonts w:ascii="Century725 Cn BT" w:hAnsi="Century725 Cn BT"/>
        </w:rPr>
        <w:t xml:space="preserve">. The small </w:t>
      </w:r>
      <w:proofErr w:type="gramStart"/>
      <w:r w:rsidRPr="00087088">
        <w:rPr>
          <w:rFonts w:ascii="Century725 Cn BT" w:hAnsi="Century725 Cn BT"/>
        </w:rPr>
        <w:t>changes</w:t>
      </w:r>
      <w:proofErr w:type="gramEnd"/>
      <w:r w:rsidRPr="00087088">
        <w:rPr>
          <w:rFonts w:ascii="Century725 Cn BT" w:hAnsi="Century725 Cn BT"/>
        </w:rPr>
        <w:t xml:space="preserve"> in each program is shown in bold, where possible. </w:t>
      </w:r>
    </w:p>
    <w:tbl>
      <w:tblPr>
        <w:tblW w:w="9302" w:type="dxa"/>
        <w:tblInd w:w="5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4A0" w:firstRow="1" w:lastRow="0" w:firstColumn="1" w:lastColumn="0" w:noHBand="0" w:noVBand="1"/>
      </w:tblPr>
      <w:tblGrid>
        <w:gridCol w:w="4819"/>
        <w:gridCol w:w="4483"/>
      </w:tblGrid>
      <w:tr w:rsidR="00621B37" w14:paraId="1D7E102D" w14:textId="77777777" w:rsidTr="00973571">
        <w:tc>
          <w:tcPr>
            <w:tcW w:w="4819" w:type="dxa"/>
            <w:tcMar>
              <w:left w:w="54" w:type="dxa"/>
            </w:tcMar>
          </w:tcPr>
          <w:p w14:paraId="28C3BCDF" w14:textId="77777777" w:rsidR="00621B37" w:rsidRPr="00E86B78" w:rsidRDefault="00621B37" w:rsidP="000E404F">
            <w:pPr>
              <w:pStyle w:val="TableContents"/>
              <w:jc w:val="both"/>
              <w:rPr>
                <w:b/>
              </w:rPr>
            </w:pPr>
            <w:r w:rsidRPr="000E404F">
              <w:rPr>
                <w:rFonts w:ascii="Courier New" w:hAnsi="Courier New" w:cs="Courier New"/>
                <w:b/>
                <w:sz w:val="20"/>
                <w:szCs w:val="20"/>
              </w:rPr>
              <w:t>Loop SET-I</w:t>
            </w:r>
          </w:p>
        </w:tc>
        <w:tc>
          <w:tcPr>
            <w:tcW w:w="4483" w:type="dxa"/>
            <w:tcMar>
              <w:left w:w="54" w:type="dxa"/>
            </w:tcMar>
          </w:tcPr>
          <w:p w14:paraId="78317C64" w14:textId="77777777" w:rsidR="00621B37" w:rsidRDefault="00621B37">
            <w:pPr>
              <w:pStyle w:val="TableContents"/>
            </w:pPr>
            <w:r>
              <w:t>Remarks</w:t>
            </w:r>
          </w:p>
        </w:tc>
      </w:tr>
      <w:tr w:rsidR="00621B37" w14:paraId="260A1DA5" w14:textId="77777777" w:rsidTr="00973571">
        <w:tc>
          <w:tcPr>
            <w:tcW w:w="4819" w:type="dxa"/>
            <w:tcMar>
              <w:left w:w="54" w:type="dxa"/>
            </w:tcMar>
          </w:tcPr>
          <w:p w14:paraId="083F4DF7" w14:textId="77777777" w:rsidR="00621B37" w:rsidRPr="00973571" w:rsidRDefault="00621B37" w:rsidP="00973571">
            <w:pPr>
              <w:pStyle w:val="TableContents"/>
              <w:jc w:val="both"/>
              <w:rPr>
                <w:rFonts w:ascii="Courier New" w:hAnsi="Courier New" w:cs="Courier New"/>
                <w:sz w:val="20"/>
                <w:szCs w:val="20"/>
              </w:rPr>
            </w:pPr>
            <w:r w:rsidRPr="00973571">
              <w:rPr>
                <w:rFonts w:ascii="Courier New" w:hAnsi="Courier New" w:cs="Courier New"/>
                <w:sz w:val="20"/>
                <w:szCs w:val="20"/>
              </w:rPr>
              <w:t xml:space="preserve">for </w:t>
            </w:r>
            <w:proofErr w:type="spellStart"/>
            <w:r w:rsidRPr="00973571">
              <w:rPr>
                <w:rFonts w:ascii="Courier New" w:hAnsi="Courier New" w:cs="Courier New"/>
                <w:sz w:val="20"/>
                <w:szCs w:val="20"/>
              </w:rPr>
              <w:t>i</w:t>
            </w:r>
            <w:proofErr w:type="spellEnd"/>
            <w:r w:rsidRPr="00973571">
              <w:rPr>
                <w:rFonts w:ascii="Courier New" w:hAnsi="Courier New" w:cs="Courier New"/>
                <w:sz w:val="20"/>
                <w:szCs w:val="20"/>
              </w:rPr>
              <w:t xml:space="preserve"> in range (1,</w:t>
            </w:r>
            <w:r w:rsidRPr="00973571">
              <w:rPr>
                <w:rFonts w:ascii="Courier New" w:hAnsi="Courier New" w:cs="Courier New"/>
                <w:bCs/>
                <w:sz w:val="20"/>
                <w:szCs w:val="20"/>
              </w:rPr>
              <w:t>11</w:t>
            </w:r>
            <w:r w:rsidRPr="00973571">
              <w:rPr>
                <w:rFonts w:ascii="Courier New" w:hAnsi="Courier New" w:cs="Courier New"/>
                <w:sz w:val="20"/>
                <w:szCs w:val="20"/>
              </w:rPr>
              <w:t>):</w:t>
            </w:r>
          </w:p>
          <w:p w14:paraId="7F9EB85F" w14:textId="77777777" w:rsidR="00621B37" w:rsidRPr="00973571" w:rsidRDefault="00621B37" w:rsidP="00973571">
            <w:pPr>
              <w:pStyle w:val="TableContents"/>
              <w:jc w:val="both"/>
              <w:rPr>
                <w:rFonts w:ascii="Courier New" w:hAnsi="Courier New" w:cs="Courier New"/>
                <w:sz w:val="20"/>
                <w:szCs w:val="20"/>
              </w:rPr>
            </w:pPr>
            <w:r w:rsidRPr="00973571">
              <w:rPr>
                <w:rFonts w:ascii="Courier New" w:hAnsi="Courier New" w:cs="Courier New"/>
                <w:sz w:val="20"/>
                <w:szCs w:val="20"/>
              </w:rPr>
              <w:t xml:space="preserve">  print(</w:t>
            </w:r>
            <w:proofErr w:type="spellStart"/>
            <w:r w:rsidRPr="00973571">
              <w:rPr>
                <w:rFonts w:ascii="Courier New" w:hAnsi="Courier New" w:cs="Courier New"/>
                <w:sz w:val="20"/>
                <w:szCs w:val="20"/>
              </w:rPr>
              <w:t>i</w:t>
            </w:r>
            <w:proofErr w:type="spellEnd"/>
            <w:r w:rsidRPr="00973571">
              <w:rPr>
                <w:rFonts w:ascii="Courier New" w:hAnsi="Courier New" w:cs="Courier New"/>
                <w:sz w:val="20"/>
                <w:szCs w:val="20"/>
              </w:rPr>
              <w:t>)</w:t>
            </w:r>
          </w:p>
        </w:tc>
        <w:tc>
          <w:tcPr>
            <w:tcW w:w="4483" w:type="dxa"/>
            <w:tcMar>
              <w:left w:w="54" w:type="dxa"/>
            </w:tcMar>
          </w:tcPr>
          <w:p w14:paraId="071404D5" w14:textId="77777777" w:rsidR="00621B37" w:rsidRPr="00973571" w:rsidRDefault="00621B37" w:rsidP="00973571">
            <w:pPr>
              <w:pStyle w:val="TableContents"/>
              <w:rPr>
                <w:sz w:val="20"/>
                <w:szCs w:val="20"/>
              </w:rPr>
            </w:pPr>
          </w:p>
        </w:tc>
      </w:tr>
      <w:tr w:rsidR="00621B37" w14:paraId="0E2E4A2C" w14:textId="77777777" w:rsidTr="00973571">
        <w:tc>
          <w:tcPr>
            <w:tcW w:w="4819" w:type="dxa"/>
            <w:tcMar>
              <w:left w:w="54" w:type="dxa"/>
            </w:tcMar>
          </w:tcPr>
          <w:p w14:paraId="6D201A9B" w14:textId="77777777" w:rsidR="00621B37" w:rsidRPr="00973571" w:rsidRDefault="00621B37" w:rsidP="00973571">
            <w:pPr>
              <w:pStyle w:val="TableContents"/>
              <w:jc w:val="both"/>
              <w:rPr>
                <w:rFonts w:ascii="Courier New" w:hAnsi="Courier New" w:cs="Courier New"/>
                <w:sz w:val="20"/>
                <w:szCs w:val="20"/>
              </w:rPr>
            </w:pPr>
            <w:r w:rsidRPr="00973571">
              <w:rPr>
                <w:rFonts w:ascii="Courier New" w:hAnsi="Courier New" w:cs="Courier New"/>
                <w:sz w:val="20"/>
                <w:szCs w:val="20"/>
              </w:rPr>
              <w:t xml:space="preserve">for </w:t>
            </w:r>
            <w:proofErr w:type="spellStart"/>
            <w:r w:rsidRPr="00973571">
              <w:rPr>
                <w:rFonts w:ascii="Courier New" w:hAnsi="Courier New" w:cs="Courier New"/>
                <w:sz w:val="20"/>
                <w:szCs w:val="20"/>
              </w:rPr>
              <w:t>i</w:t>
            </w:r>
            <w:proofErr w:type="spellEnd"/>
            <w:r w:rsidRPr="00973571">
              <w:rPr>
                <w:rFonts w:ascii="Courier New" w:hAnsi="Courier New" w:cs="Courier New"/>
                <w:sz w:val="20"/>
                <w:szCs w:val="20"/>
              </w:rPr>
              <w:t xml:space="preserve"> in range (1,</w:t>
            </w:r>
            <w:r w:rsidRPr="00973571">
              <w:rPr>
                <w:rFonts w:ascii="Courier New" w:hAnsi="Courier New" w:cs="Courier New"/>
                <w:bCs/>
                <w:sz w:val="20"/>
                <w:szCs w:val="20"/>
              </w:rPr>
              <w:t>11</w:t>
            </w:r>
            <w:r w:rsidRPr="00973571">
              <w:rPr>
                <w:rFonts w:ascii="Courier New" w:hAnsi="Courier New" w:cs="Courier New"/>
                <w:sz w:val="20"/>
                <w:szCs w:val="20"/>
              </w:rPr>
              <w:t>):</w:t>
            </w:r>
          </w:p>
          <w:p w14:paraId="03A99A15" w14:textId="77777777" w:rsidR="00621B37" w:rsidRPr="00973571" w:rsidRDefault="00621B37" w:rsidP="00973571">
            <w:pPr>
              <w:pStyle w:val="TableContents"/>
              <w:jc w:val="both"/>
              <w:rPr>
                <w:rFonts w:ascii="Courier New" w:hAnsi="Courier New" w:cs="Courier New"/>
                <w:b/>
                <w:sz w:val="20"/>
                <w:szCs w:val="20"/>
              </w:rPr>
            </w:pPr>
            <w:r w:rsidRPr="00973571">
              <w:rPr>
                <w:rFonts w:ascii="Courier New" w:hAnsi="Courier New" w:cs="Courier New"/>
                <w:sz w:val="20"/>
                <w:szCs w:val="20"/>
              </w:rPr>
              <w:t xml:space="preserve">  </w:t>
            </w:r>
            <w:r w:rsidRPr="00973571">
              <w:rPr>
                <w:rFonts w:ascii="Courier New" w:hAnsi="Courier New" w:cs="Courier New"/>
                <w:b/>
                <w:sz w:val="20"/>
                <w:szCs w:val="20"/>
              </w:rPr>
              <w:t>if (</w:t>
            </w:r>
            <w:proofErr w:type="spellStart"/>
            <w:r w:rsidRPr="00973571">
              <w:rPr>
                <w:rFonts w:ascii="Courier New" w:hAnsi="Courier New" w:cs="Courier New"/>
                <w:b/>
                <w:sz w:val="20"/>
                <w:szCs w:val="20"/>
              </w:rPr>
              <w:t>i</w:t>
            </w:r>
            <w:proofErr w:type="spellEnd"/>
            <w:r w:rsidRPr="00973571">
              <w:rPr>
                <w:rFonts w:ascii="Courier New" w:hAnsi="Courier New" w:cs="Courier New"/>
                <w:b/>
                <w:sz w:val="20"/>
                <w:szCs w:val="20"/>
              </w:rPr>
              <w:t>&gt;4):</w:t>
            </w:r>
          </w:p>
          <w:p w14:paraId="1C88CF27" w14:textId="77777777" w:rsidR="00621B37" w:rsidRPr="00973571" w:rsidRDefault="00621B37" w:rsidP="00973571">
            <w:pPr>
              <w:pStyle w:val="TableContents"/>
              <w:jc w:val="both"/>
              <w:rPr>
                <w:rFonts w:ascii="Courier New" w:hAnsi="Courier New" w:cs="Courier New"/>
                <w:sz w:val="20"/>
                <w:szCs w:val="20"/>
              </w:rPr>
            </w:pPr>
            <w:r w:rsidRPr="00973571">
              <w:rPr>
                <w:rFonts w:ascii="Courier New" w:hAnsi="Courier New" w:cs="Courier New"/>
                <w:sz w:val="20"/>
                <w:szCs w:val="20"/>
              </w:rPr>
              <w:t xml:space="preserve">    print(</w:t>
            </w:r>
            <w:proofErr w:type="spellStart"/>
            <w:r w:rsidRPr="00973571">
              <w:rPr>
                <w:rFonts w:ascii="Courier New" w:hAnsi="Courier New" w:cs="Courier New"/>
                <w:sz w:val="20"/>
                <w:szCs w:val="20"/>
              </w:rPr>
              <w:t>i</w:t>
            </w:r>
            <w:proofErr w:type="spellEnd"/>
            <w:r w:rsidRPr="00973571">
              <w:rPr>
                <w:rFonts w:ascii="Courier New" w:hAnsi="Courier New" w:cs="Courier New"/>
                <w:sz w:val="20"/>
                <w:szCs w:val="20"/>
              </w:rPr>
              <w:t>)</w:t>
            </w:r>
          </w:p>
        </w:tc>
        <w:tc>
          <w:tcPr>
            <w:tcW w:w="4483" w:type="dxa"/>
            <w:tcMar>
              <w:left w:w="54" w:type="dxa"/>
            </w:tcMar>
          </w:tcPr>
          <w:p w14:paraId="477FD57F" w14:textId="77777777" w:rsidR="00621B37" w:rsidRPr="00973571" w:rsidRDefault="00621B37" w:rsidP="00973571">
            <w:pPr>
              <w:pStyle w:val="TableContents"/>
              <w:rPr>
                <w:sz w:val="20"/>
                <w:szCs w:val="20"/>
              </w:rPr>
            </w:pPr>
          </w:p>
        </w:tc>
      </w:tr>
      <w:tr w:rsidR="00621B37" w14:paraId="199C563A" w14:textId="77777777" w:rsidTr="00973571">
        <w:tc>
          <w:tcPr>
            <w:tcW w:w="4819" w:type="dxa"/>
            <w:tcMar>
              <w:left w:w="54" w:type="dxa"/>
            </w:tcMar>
          </w:tcPr>
          <w:p w14:paraId="20E03614" w14:textId="77777777" w:rsidR="00621B37" w:rsidRPr="00973571" w:rsidRDefault="00621B37" w:rsidP="00973571">
            <w:pPr>
              <w:pStyle w:val="TableContents"/>
              <w:jc w:val="both"/>
              <w:rPr>
                <w:rFonts w:ascii="Courier New" w:hAnsi="Courier New" w:cs="Courier New"/>
                <w:sz w:val="20"/>
                <w:szCs w:val="20"/>
              </w:rPr>
            </w:pPr>
            <w:r w:rsidRPr="00973571">
              <w:rPr>
                <w:rFonts w:ascii="Courier New" w:hAnsi="Courier New" w:cs="Courier New"/>
                <w:sz w:val="20"/>
                <w:szCs w:val="20"/>
              </w:rPr>
              <w:t xml:space="preserve">for </w:t>
            </w:r>
            <w:proofErr w:type="spellStart"/>
            <w:r w:rsidRPr="00973571">
              <w:rPr>
                <w:rFonts w:ascii="Courier New" w:hAnsi="Courier New" w:cs="Courier New"/>
                <w:sz w:val="20"/>
                <w:szCs w:val="20"/>
              </w:rPr>
              <w:t>i</w:t>
            </w:r>
            <w:proofErr w:type="spellEnd"/>
            <w:r w:rsidRPr="00973571">
              <w:rPr>
                <w:rFonts w:ascii="Courier New" w:hAnsi="Courier New" w:cs="Courier New"/>
                <w:sz w:val="20"/>
                <w:szCs w:val="20"/>
              </w:rPr>
              <w:t xml:space="preserve"> in range (1,</w:t>
            </w:r>
            <w:r w:rsidRPr="00973571">
              <w:rPr>
                <w:rFonts w:ascii="Courier New" w:hAnsi="Courier New" w:cs="Courier New"/>
                <w:bCs/>
                <w:sz w:val="20"/>
                <w:szCs w:val="20"/>
              </w:rPr>
              <w:t>11</w:t>
            </w:r>
            <w:r w:rsidRPr="00973571">
              <w:rPr>
                <w:rFonts w:ascii="Courier New" w:hAnsi="Courier New" w:cs="Courier New"/>
                <w:sz w:val="20"/>
                <w:szCs w:val="20"/>
              </w:rPr>
              <w:t>):</w:t>
            </w:r>
          </w:p>
          <w:p w14:paraId="54876AAA" w14:textId="77777777" w:rsidR="00621B37" w:rsidRPr="00973571" w:rsidRDefault="00621B37" w:rsidP="00973571">
            <w:pPr>
              <w:pStyle w:val="TableContents"/>
              <w:jc w:val="both"/>
              <w:rPr>
                <w:rFonts w:ascii="Courier New" w:hAnsi="Courier New" w:cs="Courier New"/>
                <w:sz w:val="20"/>
                <w:szCs w:val="20"/>
              </w:rPr>
            </w:pPr>
            <w:r w:rsidRPr="00973571">
              <w:rPr>
                <w:rFonts w:ascii="Courier New" w:hAnsi="Courier New" w:cs="Courier New"/>
                <w:sz w:val="20"/>
                <w:szCs w:val="20"/>
              </w:rPr>
              <w:t xml:space="preserve">  if (</w:t>
            </w:r>
            <w:proofErr w:type="spellStart"/>
            <w:r w:rsidRPr="00973571">
              <w:rPr>
                <w:rFonts w:ascii="Courier New" w:hAnsi="Courier New" w:cs="Courier New"/>
                <w:sz w:val="20"/>
                <w:szCs w:val="20"/>
              </w:rPr>
              <w:t>i</w:t>
            </w:r>
            <w:proofErr w:type="spellEnd"/>
            <w:r w:rsidRPr="00973571">
              <w:rPr>
                <w:rFonts w:ascii="Courier New" w:hAnsi="Courier New" w:cs="Courier New"/>
                <w:sz w:val="20"/>
                <w:szCs w:val="20"/>
              </w:rPr>
              <w:t>&gt;4):print(</w:t>
            </w:r>
            <w:proofErr w:type="spellStart"/>
            <w:r w:rsidRPr="00973571">
              <w:rPr>
                <w:rFonts w:ascii="Courier New" w:hAnsi="Courier New" w:cs="Courier New"/>
                <w:sz w:val="20"/>
                <w:szCs w:val="20"/>
              </w:rPr>
              <w:t>i</w:t>
            </w:r>
            <w:proofErr w:type="spellEnd"/>
            <w:r w:rsidRPr="00973571">
              <w:rPr>
                <w:rFonts w:ascii="Courier New" w:hAnsi="Courier New" w:cs="Courier New"/>
                <w:sz w:val="20"/>
                <w:szCs w:val="20"/>
              </w:rPr>
              <w:t>)</w:t>
            </w:r>
          </w:p>
        </w:tc>
        <w:tc>
          <w:tcPr>
            <w:tcW w:w="4483" w:type="dxa"/>
            <w:tcMar>
              <w:left w:w="54" w:type="dxa"/>
            </w:tcMar>
          </w:tcPr>
          <w:p w14:paraId="6A13EDF2" w14:textId="77777777" w:rsidR="00621B37" w:rsidRPr="00973571" w:rsidRDefault="00621B37" w:rsidP="00973571">
            <w:pPr>
              <w:pStyle w:val="TableContents"/>
              <w:rPr>
                <w:sz w:val="20"/>
                <w:szCs w:val="20"/>
              </w:rPr>
            </w:pPr>
          </w:p>
        </w:tc>
      </w:tr>
      <w:tr w:rsidR="00621B37" w14:paraId="1366003F" w14:textId="77777777" w:rsidTr="00973571">
        <w:tc>
          <w:tcPr>
            <w:tcW w:w="4819" w:type="dxa"/>
            <w:tcMar>
              <w:left w:w="54" w:type="dxa"/>
            </w:tcMar>
          </w:tcPr>
          <w:p w14:paraId="1DA4A578" w14:textId="77777777" w:rsidR="00621B37" w:rsidRPr="00973571" w:rsidRDefault="00621B37" w:rsidP="00973571">
            <w:pPr>
              <w:pStyle w:val="TableContents"/>
              <w:jc w:val="both"/>
              <w:rPr>
                <w:rFonts w:ascii="Courier New" w:hAnsi="Courier New" w:cs="Courier New"/>
                <w:sz w:val="20"/>
                <w:szCs w:val="20"/>
              </w:rPr>
            </w:pPr>
            <w:r w:rsidRPr="00973571">
              <w:rPr>
                <w:rFonts w:ascii="Courier New" w:hAnsi="Courier New" w:cs="Courier New"/>
                <w:sz w:val="20"/>
                <w:szCs w:val="20"/>
              </w:rPr>
              <w:t xml:space="preserve">for </w:t>
            </w:r>
            <w:proofErr w:type="spellStart"/>
            <w:r w:rsidRPr="00973571">
              <w:rPr>
                <w:rFonts w:ascii="Courier New" w:hAnsi="Courier New" w:cs="Courier New"/>
                <w:sz w:val="20"/>
                <w:szCs w:val="20"/>
              </w:rPr>
              <w:t>i</w:t>
            </w:r>
            <w:proofErr w:type="spellEnd"/>
            <w:r w:rsidRPr="00973571">
              <w:rPr>
                <w:rFonts w:ascii="Courier New" w:hAnsi="Courier New" w:cs="Courier New"/>
                <w:sz w:val="20"/>
                <w:szCs w:val="20"/>
              </w:rPr>
              <w:t xml:space="preserve"> in range (1,</w:t>
            </w:r>
            <w:r w:rsidRPr="00973571">
              <w:rPr>
                <w:rFonts w:ascii="Courier New" w:hAnsi="Courier New" w:cs="Courier New"/>
                <w:bCs/>
                <w:sz w:val="20"/>
                <w:szCs w:val="20"/>
              </w:rPr>
              <w:t>11</w:t>
            </w:r>
            <w:r w:rsidRPr="00973571">
              <w:rPr>
                <w:rFonts w:ascii="Courier New" w:hAnsi="Courier New" w:cs="Courier New"/>
                <w:sz w:val="20"/>
                <w:szCs w:val="20"/>
              </w:rPr>
              <w:t>):</w:t>
            </w:r>
          </w:p>
          <w:p w14:paraId="506CC17D" w14:textId="77777777" w:rsidR="00621B37" w:rsidRPr="00973571" w:rsidRDefault="00621B37" w:rsidP="00973571">
            <w:pPr>
              <w:pStyle w:val="TableContents"/>
              <w:jc w:val="both"/>
              <w:rPr>
                <w:rFonts w:ascii="Courier New" w:hAnsi="Courier New" w:cs="Courier New"/>
                <w:sz w:val="20"/>
                <w:szCs w:val="20"/>
              </w:rPr>
            </w:pPr>
            <w:r w:rsidRPr="00973571">
              <w:rPr>
                <w:rFonts w:ascii="Courier New" w:hAnsi="Courier New" w:cs="Courier New"/>
                <w:sz w:val="20"/>
                <w:szCs w:val="20"/>
              </w:rPr>
              <w:t xml:space="preserve">  if (</w:t>
            </w:r>
            <w:proofErr w:type="spellStart"/>
            <w:r w:rsidRPr="00973571">
              <w:rPr>
                <w:rFonts w:ascii="Courier New" w:hAnsi="Courier New" w:cs="Courier New"/>
                <w:sz w:val="20"/>
                <w:szCs w:val="20"/>
              </w:rPr>
              <w:t>i</w:t>
            </w:r>
            <w:proofErr w:type="spellEnd"/>
            <w:r w:rsidRPr="00973571">
              <w:rPr>
                <w:rFonts w:ascii="Courier New" w:hAnsi="Courier New" w:cs="Courier New"/>
                <w:b/>
                <w:sz w:val="20"/>
                <w:szCs w:val="20"/>
              </w:rPr>
              <w:t>&gt;=</w:t>
            </w:r>
            <w:r w:rsidRPr="00973571">
              <w:rPr>
                <w:rFonts w:ascii="Courier New" w:hAnsi="Courier New" w:cs="Courier New"/>
                <w:sz w:val="20"/>
                <w:szCs w:val="20"/>
              </w:rPr>
              <w:t>4):print(</w:t>
            </w:r>
            <w:proofErr w:type="spellStart"/>
            <w:r w:rsidRPr="00973571">
              <w:rPr>
                <w:rFonts w:ascii="Courier New" w:hAnsi="Courier New" w:cs="Courier New"/>
                <w:sz w:val="20"/>
                <w:szCs w:val="20"/>
              </w:rPr>
              <w:t>i</w:t>
            </w:r>
            <w:proofErr w:type="spellEnd"/>
            <w:r w:rsidRPr="00973571">
              <w:rPr>
                <w:rFonts w:ascii="Courier New" w:hAnsi="Courier New" w:cs="Courier New"/>
                <w:sz w:val="20"/>
                <w:szCs w:val="20"/>
              </w:rPr>
              <w:t>)</w:t>
            </w:r>
          </w:p>
        </w:tc>
        <w:tc>
          <w:tcPr>
            <w:tcW w:w="4483" w:type="dxa"/>
            <w:tcMar>
              <w:left w:w="54" w:type="dxa"/>
            </w:tcMar>
          </w:tcPr>
          <w:p w14:paraId="7747AA87" w14:textId="77777777" w:rsidR="00621B37" w:rsidRPr="00973571" w:rsidRDefault="00621B37" w:rsidP="00973571">
            <w:pPr>
              <w:pStyle w:val="TableContents"/>
              <w:rPr>
                <w:sz w:val="20"/>
                <w:szCs w:val="20"/>
              </w:rPr>
            </w:pPr>
          </w:p>
        </w:tc>
      </w:tr>
      <w:tr w:rsidR="00621B37" w14:paraId="3B4A5F18" w14:textId="77777777" w:rsidTr="00973571">
        <w:tc>
          <w:tcPr>
            <w:tcW w:w="4819" w:type="dxa"/>
            <w:tcMar>
              <w:left w:w="54" w:type="dxa"/>
            </w:tcMar>
          </w:tcPr>
          <w:p w14:paraId="4B242676" w14:textId="77777777" w:rsidR="00621B37" w:rsidRPr="00973571" w:rsidRDefault="00621B37" w:rsidP="00973571">
            <w:pPr>
              <w:pStyle w:val="TableContents"/>
              <w:jc w:val="both"/>
              <w:rPr>
                <w:rFonts w:ascii="Courier New" w:hAnsi="Courier New" w:cs="Courier New"/>
                <w:sz w:val="20"/>
                <w:szCs w:val="20"/>
              </w:rPr>
            </w:pPr>
            <w:r w:rsidRPr="00973571">
              <w:rPr>
                <w:rFonts w:ascii="Courier New" w:hAnsi="Courier New" w:cs="Courier New"/>
                <w:sz w:val="20"/>
                <w:szCs w:val="20"/>
              </w:rPr>
              <w:t xml:space="preserve">for </w:t>
            </w:r>
            <w:proofErr w:type="spellStart"/>
            <w:r w:rsidRPr="00973571">
              <w:rPr>
                <w:rFonts w:ascii="Courier New" w:hAnsi="Courier New" w:cs="Courier New"/>
                <w:sz w:val="20"/>
                <w:szCs w:val="20"/>
              </w:rPr>
              <w:t>i</w:t>
            </w:r>
            <w:proofErr w:type="spellEnd"/>
            <w:r w:rsidRPr="00973571">
              <w:rPr>
                <w:rFonts w:ascii="Courier New" w:hAnsi="Courier New" w:cs="Courier New"/>
                <w:sz w:val="20"/>
                <w:szCs w:val="20"/>
              </w:rPr>
              <w:t xml:space="preserve"> in range (1,</w:t>
            </w:r>
            <w:r w:rsidRPr="00973571">
              <w:rPr>
                <w:rFonts w:ascii="Courier New" w:hAnsi="Courier New" w:cs="Courier New"/>
                <w:bCs/>
                <w:sz w:val="20"/>
                <w:szCs w:val="20"/>
              </w:rPr>
              <w:t>11</w:t>
            </w:r>
            <w:r w:rsidRPr="00973571">
              <w:rPr>
                <w:rFonts w:ascii="Courier New" w:hAnsi="Courier New" w:cs="Courier New"/>
                <w:sz w:val="20"/>
                <w:szCs w:val="20"/>
              </w:rPr>
              <w:t>):</w:t>
            </w:r>
          </w:p>
          <w:p w14:paraId="44E451D6" w14:textId="77777777" w:rsidR="00621B37" w:rsidRPr="00973571" w:rsidRDefault="00621B37" w:rsidP="00973571">
            <w:pPr>
              <w:pStyle w:val="TableContents"/>
              <w:jc w:val="both"/>
              <w:rPr>
                <w:rFonts w:ascii="Courier New" w:hAnsi="Courier New" w:cs="Courier New"/>
                <w:sz w:val="20"/>
                <w:szCs w:val="20"/>
              </w:rPr>
            </w:pPr>
            <w:r w:rsidRPr="00973571">
              <w:rPr>
                <w:rFonts w:ascii="Courier New" w:hAnsi="Courier New" w:cs="Courier New"/>
                <w:sz w:val="20"/>
                <w:szCs w:val="20"/>
              </w:rPr>
              <w:t xml:space="preserve">  if (</w:t>
            </w:r>
            <w:proofErr w:type="spellStart"/>
            <w:r w:rsidRPr="00973571">
              <w:rPr>
                <w:rFonts w:ascii="Courier New" w:hAnsi="Courier New" w:cs="Courier New"/>
                <w:b/>
                <w:sz w:val="20"/>
                <w:szCs w:val="20"/>
              </w:rPr>
              <w:t>i</w:t>
            </w:r>
            <w:proofErr w:type="spellEnd"/>
            <w:r w:rsidRPr="00973571">
              <w:rPr>
                <w:rFonts w:ascii="Courier New" w:hAnsi="Courier New" w:cs="Courier New"/>
                <w:b/>
                <w:sz w:val="20"/>
                <w:szCs w:val="20"/>
              </w:rPr>
              <w:t>&gt;15</w:t>
            </w:r>
            <w:r w:rsidRPr="00973571">
              <w:rPr>
                <w:rFonts w:ascii="Courier New" w:hAnsi="Courier New" w:cs="Courier New"/>
                <w:sz w:val="20"/>
                <w:szCs w:val="20"/>
              </w:rPr>
              <w:t>):print(</w:t>
            </w:r>
            <w:proofErr w:type="spellStart"/>
            <w:r w:rsidRPr="00973571">
              <w:rPr>
                <w:rFonts w:ascii="Courier New" w:hAnsi="Courier New" w:cs="Courier New"/>
                <w:sz w:val="20"/>
                <w:szCs w:val="20"/>
              </w:rPr>
              <w:t>i</w:t>
            </w:r>
            <w:proofErr w:type="spellEnd"/>
            <w:r w:rsidRPr="00973571">
              <w:rPr>
                <w:rFonts w:ascii="Courier New" w:hAnsi="Courier New" w:cs="Courier New"/>
                <w:sz w:val="20"/>
                <w:szCs w:val="20"/>
              </w:rPr>
              <w:t>)</w:t>
            </w:r>
          </w:p>
        </w:tc>
        <w:tc>
          <w:tcPr>
            <w:tcW w:w="4483" w:type="dxa"/>
            <w:tcMar>
              <w:left w:w="54" w:type="dxa"/>
            </w:tcMar>
          </w:tcPr>
          <w:p w14:paraId="062457D6" w14:textId="77777777" w:rsidR="00621B37" w:rsidRPr="00973571" w:rsidRDefault="00621B37" w:rsidP="00973571">
            <w:pPr>
              <w:pStyle w:val="TableContents"/>
              <w:rPr>
                <w:sz w:val="20"/>
                <w:szCs w:val="20"/>
              </w:rPr>
            </w:pPr>
          </w:p>
        </w:tc>
      </w:tr>
      <w:tr w:rsidR="00621B37" w14:paraId="7456C5E1" w14:textId="77777777" w:rsidTr="00973571">
        <w:tc>
          <w:tcPr>
            <w:tcW w:w="4819" w:type="dxa"/>
            <w:tcMar>
              <w:left w:w="54" w:type="dxa"/>
            </w:tcMar>
          </w:tcPr>
          <w:p w14:paraId="2F2EF7F5" w14:textId="77777777" w:rsidR="00621B37" w:rsidRPr="00973571" w:rsidRDefault="00621B37" w:rsidP="00973571">
            <w:pPr>
              <w:pStyle w:val="TableContents"/>
              <w:jc w:val="both"/>
              <w:rPr>
                <w:rFonts w:ascii="Courier New" w:hAnsi="Courier New" w:cs="Courier New"/>
                <w:sz w:val="20"/>
                <w:szCs w:val="20"/>
              </w:rPr>
            </w:pPr>
            <w:r w:rsidRPr="00973571">
              <w:rPr>
                <w:rFonts w:ascii="Courier New" w:hAnsi="Courier New" w:cs="Courier New"/>
                <w:sz w:val="20"/>
                <w:szCs w:val="20"/>
              </w:rPr>
              <w:t xml:space="preserve">for </w:t>
            </w:r>
            <w:proofErr w:type="spellStart"/>
            <w:r w:rsidRPr="00973571">
              <w:rPr>
                <w:rFonts w:ascii="Courier New" w:hAnsi="Courier New" w:cs="Courier New"/>
                <w:sz w:val="20"/>
                <w:szCs w:val="20"/>
              </w:rPr>
              <w:t>i</w:t>
            </w:r>
            <w:proofErr w:type="spellEnd"/>
            <w:r w:rsidRPr="00973571">
              <w:rPr>
                <w:rFonts w:ascii="Courier New" w:hAnsi="Courier New" w:cs="Courier New"/>
                <w:sz w:val="20"/>
                <w:szCs w:val="20"/>
              </w:rPr>
              <w:t xml:space="preserve"> in range (1,</w:t>
            </w:r>
            <w:r w:rsidRPr="00973571">
              <w:rPr>
                <w:rFonts w:ascii="Courier New" w:hAnsi="Courier New" w:cs="Courier New"/>
                <w:bCs/>
                <w:sz w:val="20"/>
                <w:szCs w:val="20"/>
              </w:rPr>
              <w:t>11</w:t>
            </w:r>
            <w:r w:rsidRPr="00973571">
              <w:rPr>
                <w:rFonts w:ascii="Courier New" w:hAnsi="Courier New" w:cs="Courier New"/>
                <w:sz w:val="20"/>
                <w:szCs w:val="20"/>
              </w:rPr>
              <w:t>):</w:t>
            </w:r>
          </w:p>
          <w:p w14:paraId="37EB3C7C" w14:textId="77777777" w:rsidR="00621B37" w:rsidRPr="00973571" w:rsidRDefault="00621B37" w:rsidP="00973571">
            <w:pPr>
              <w:pStyle w:val="TableContents"/>
              <w:jc w:val="both"/>
              <w:rPr>
                <w:rFonts w:ascii="Courier New" w:hAnsi="Courier New" w:cs="Courier New"/>
                <w:sz w:val="20"/>
                <w:szCs w:val="20"/>
              </w:rPr>
            </w:pPr>
            <w:r w:rsidRPr="00973571">
              <w:rPr>
                <w:rFonts w:ascii="Courier New" w:hAnsi="Courier New" w:cs="Courier New"/>
                <w:sz w:val="20"/>
                <w:szCs w:val="20"/>
              </w:rPr>
              <w:t xml:space="preserve">  if (</w:t>
            </w:r>
            <w:proofErr w:type="spellStart"/>
            <w:r w:rsidRPr="00973571">
              <w:rPr>
                <w:rFonts w:ascii="Courier New" w:hAnsi="Courier New" w:cs="Courier New"/>
                <w:b/>
                <w:sz w:val="20"/>
                <w:szCs w:val="20"/>
              </w:rPr>
              <w:t>i</w:t>
            </w:r>
            <w:proofErr w:type="spellEnd"/>
            <w:r w:rsidRPr="00973571">
              <w:rPr>
                <w:rFonts w:ascii="Courier New" w:hAnsi="Courier New" w:cs="Courier New"/>
                <w:b/>
                <w:sz w:val="20"/>
                <w:szCs w:val="20"/>
              </w:rPr>
              <w:t>&lt;4</w:t>
            </w:r>
            <w:r w:rsidRPr="00973571">
              <w:rPr>
                <w:rFonts w:ascii="Courier New" w:hAnsi="Courier New" w:cs="Courier New"/>
                <w:sz w:val="20"/>
                <w:szCs w:val="20"/>
              </w:rPr>
              <w:t>):print(</w:t>
            </w:r>
            <w:proofErr w:type="spellStart"/>
            <w:r w:rsidRPr="00973571">
              <w:rPr>
                <w:rFonts w:ascii="Courier New" w:hAnsi="Courier New" w:cs="Courier New"/>
                <w:sz w:val="20"/>
                <w:szCs w:val="20"/>
              </w:rPr>
              <w:t>i</w:t>
            </w:r>
            <w:proofErr w:type="spellEnd"/>
            <w:r w:rsidRPr="00973571">
              <w:rPr>
                <w:rFonts w:ascii="Courier New" w:hAnsi="Courier New" w:cs="Courier New"/>
                <w:sz w:val="20"/>
                <w:szCs w:val="20"/>
              </w:rPr>
              <w:t>)</w:t>
            </w:r>
          </w:p>
        </w:tc>
        <w:tc>
          <w:tcPr>
            <w:tcW w:w="4483" w:type="dxa"/>
            <w:tcMar>
              <w:left w:w="54" w:type="dxa"/>
            </w:tcMar>
          </w:tcPr>
          <w:p w14:paraId="567C29A7" w14:textId="77777777" w:rsidR="00621B37" w:rsidRPr="00973571" w:rsidRDefault="00621B37" w:rsidP="00973571">
            <w:pPr>
              <w:pStyle w:val="TableContents"/>
              <w:rPr>
                <w:sz w:val="20"/>
                <w:szCs w:val="20"/>
              </w:rPr>
            </w:pPr>
          </w:p>
        </w:tc>
      </w:tr>
      <w:tr w:rsidR="00621B37" w14:paraId="354D7A91" w14:textId="77777777" w:rsidTr="00973571">
        <w:tc>
          <w:tcPr>
            <w:tcW w:w="4819" w:type="dxa"/>
            <w:tcMar>
              <w:left w:w="54" w:type="dxa"/>
            </w:tcMar>
          </w:tcPr>
          <w:p w14:paraId="3FF23D41" w14:textId="77777777" w:rsidR="00621B37" w:rsidRPr="00973571" w:rsidRDefault="00621B37" w:rsidP="00973571">
            <w:pPr>
              <w:pStyle w:val="TableContents"/>
              <w:jc w:val="both"/>
              <w:rPr>
                <w:rFonts w:ascii="Courier New" w:hAnsi="Courier New" w:cs="Courier New"/>
                <w:sz w:val="20"/>
                <w:szCs w:val="20"/>
              </w:rPr>
            </w:pPr>
            <w:r w:rsidRPr="00973571">
              <w:rPr>
                <w:rFonts w:ascii="Courier New" w:hAnsi="Courier New" w:cs="Courier New"/>
                <w:sz w:val="20"/>
                <w:szCs w:val="20"/>
              </w:rPr>
              <w:t xml:space="preserve">for </w:t>
            </w:r>
            <w:proofErr w:type="spellStart"/>
            <w:r w:rsidRPr="00973571">
              <w:rPr>
                <w:rFonts w:ascii="Courier New" w:hAnsi="Courier New" w:cs="Courier New"/>
                <w:sz w:val="20"/>
                <w:szCs w:val="20"/>
              </w:rPr>
              <w:t>i</w:t>
            </w:r>
            <w:proofErr w:type="spellEnd"/>
            <w:r w:rsidRPr="00973571">
              <w:rPr>
                <w:rFonts w:ascii="Courier New" w:hAnsi="Courier New" w:cs="Courier New"/>
                <w:sz w:val="20"/>
                <w:szCs w:val="20"/>
              </w:rPr>
              <w:t xml:space="preserve"> in range (1,</w:t>
            </w:r>
            <w:r w:rsidRPr="00973571">
              <w:rPr>
                <w:rFonts w:ascii="Courier New" w:hAnsi="Courier New" w:cs="Courier New"/>
                <w:bCs/>
                <w:sz w:val="20"/>
                <w:szCs w:val="20"/>
              </w:rPr>
              <w:t>11</w:t>
            </w:r>
            <w:r w:rsidRPr="00973571">
              <w:rPr>
                <w:rFonts w:ascii="Courier New" w:hAnsi="Courier New" w:cs="Courier New"/>
                <w:sz w:val="20"/>
                <w:szCs w:val="20"/>
              </w:rPr>
              <w:t>):</w:t>
            </w:r>
          </w:p>
          <w:p w14:paraId="4B24AB79" w14:textId="77777777" w:rsidR="00621B37" w:rsidRPr="00973571" w:rsidRDefault="00621B37" w:rsidP="00973571">
            <w:pPr>
              <w:pStyle w:val="TableContents"/>
              <w:jc w:val="both"/>
              <w:rPr>
                <w:rFonts w:ascii="Courier New" w:hAnsi="Courier New" w:cs="Courier New"/>
                <w:sz w:val="20"/>
                <w:szCs w:val="20"/>
              </w:rPr>
            </w:pPr>
            <w:r w:rsidRPr="00973571">
              <w:rPr>
                <w:rFonts w:ascii="Courier New" w:hAnsi="Courier New" w:cs="Courier New"/>
                <w:sz w:val="20"/>
                <w:szCs w:val="20"/>
              </w:rPr>
              <w:t xml:space="preserve">  if (</w:t>
            </w:r>
            <w:proofErr w:type="spellStart"/>
            <w:r w:rsidRPr="00973571">
              <w:rPr>
                <w:rFonts w:ascii="Courier New" w:hAnsi="Courier New" w:cs="Courier New"/>
                <w:b/>
                <w:sz w:val="20"/>
                <w:szCs w:val="20"/>
              </w:rPr>
              <w:t>i</w:t>
            </w:r>
            <w:proofErr w:type="spellEnd"/>
            <w:r w:rsidRPr="00973571">
              <w:rPr>
                <w:rFonts w:ascii="Courier New" w:hAnsi="Courier New" w:cs="Courier New"/>
                <w:b/>
                <w:sz w:val="20"/>
                <w:szCs w:val="20"/>
              </w:rPr>
              <w:t>!=4</w:t>
            </w:r>
            <w:r w:rsidRPr="00973571">
              <w:rPr>
                <w:rFonts w:ascii="Courier New" w:hAnsi="Courier New" w:cs="Courier New"/>
                <w:sz w:val="20"/>
                <w:szCs w:val="20"/>
              </w:rPr>
              <w:t>):print(</w:t>
            </w:r>
            <w:proofErr w:type="spellStart"/>
            <w:r w:rsidRPr="00973571">
              <w:rPr>
                <w:rFonts w:ascii="Courier New" w:hAnsi="Courier New" w:cs="Courier New"/>
                <w:sz w:val="20"/>
                <w:szCs w:val="20"/>
              </w:rPr>
              <w:t>i</w:t>
            </w:r>
            <w:proofErr w:type="spellEnd"/>
            <w:r w:rsidRPr="00973571">
              <w:rPr>
                <w:rFonts w:ascii="Courier New" w:hAnsi="Courier New" w:cs="Courier New"/>
                <w:sz w:val="20"/>
                <w:szCs w:val="20"/>
              </w:rPr>
              <w:t>)</w:t>
            </w:r>
          </w:p>
        </w:tc>
        <w:tc>
          <w:tcPr>
            <w:tcW w:w="4483" w:type="dxa"/>
            <w:tcMar>
              <w:left w:w="54" w:type="dxa"/>
            </w:tcMar>
          </w:tcPr>
          <w:p w14:paraId="58D31806" w14:textId="77777777" w:rsidR="00621B37" w:rsidRPr="00973571" w:rsidRDefault="00621B37" w:rsidP="00973571">
            <w:pPr>
              <w:pStyle w:val="TableContents"/>
              <w:rPr>
                <w:sz w:val="20"/>
                <w:szCs w:val="20"/>
              </w:rPr>
            </w:pPr>
          </w:p>
        </w:tc>
      </w:tr>
      <w:tr w:rsidR="00621B37" w14:paraId="2C5CC833" w14:textId="77777777" w:rsidTr="00973571">
        <w:tc>
          <w:tcPr>
            <w:tcW w:w="4819" w:type="dxa"/>
            <w:tcMar>
              <w:left w:w="54" w:type="dxa"/>
            </w:tcMar>
          </w:tcPr>
          <w:p w14:paraId="7863E517" w14:textId="77777777" w:rsidR="00621B37" w:rsidRPr="00973571" w:rsidRDefault="00621B37" w:rsidP="00973571">
            <w:pPr>
              <w:pStyle w:val="TableContents"/>
              <w:jc w:val="both"/>
              <w:rPr>
                <w:rFonts w:ascii="Courier New" w:hAnsi="Courier New" w:cs="Courier New"/>
                <w:sz w:val="20"/>
                <w:szCs w:val="20"/>
              </w:rPr>
            </w:pPr>
            <w:r w:rsidRPr="00973571">
              <w:rPr>
                <w:rFonts w:ascii="Courier New" w:hAnsi="Courier New" w:cs="Courier New"/>
                <w:sz w:val="20"/>
                <w:szCs w:val="20"/>
              </w:rPr>
              <w:t xml:space="preserve">for </w:t>
            </w:r>
            <w:proofErr w:type="spellStart"/>
            <w:r w:rsidRPr="00973571">
              <w:rPr>
                <w:rFonts w:ascii="Courier New" w:hAnsi="Courier New" w:cs="Courier New"/>
                <w:sz w:val="20"/>
                <w:szCs w:val="20"/>
              </w:rPr>
              <w:t>i</w:t>
            </w:r>
            <w:proofErr w:type="spellEnd"/>
            <w:r w:rsidRPr="00973571">
              <w:rPr>
                <w:rFonts w:ascii="Courier New" w:hAnsi="Courier New" w:cs="Courier New"/>
                <w:sz w:val="20"/>
                <w:szCs w:val="20"/>
              </w:rPr>
              <w:t xml:space="preserve"> in range (1,</w:t>
            </w:r>
            <w:r w:rsidRPr="00973571">
              <w:rPr>
                <w:rFonts w:ascii="Courier New" w:hAnsi="Courier New" w:cs="Courier New"/>
                <w:bCs/>
                <w:sz w:val="20"/>
                <w:szCs w:val="20"/>
              </w:rPr>
              <w:t>11</w:t>
            </w:r>
            <w:r w:rsidRPr="00973571">
              <w:rPr>
                <w:rFonts w:ascii="Courier New" w:hAnsi="Courier New" w:cs="Courier New"/>
                <w:sz w:val="20"/>
                <w:szCs w:val="20"/>
              </w:rPr>
              <w:t>):</w:t>
            </w:r>
          </w:p>
          <w:p w14:paraId="2B588A15" w14:textId="77777777" w:rsidR="00621B37" w:rsidRPr="00973571" w:rsidRDefault="00621B37" w:rsidP="00973571">
            <w:pPr>
              <w:pStyle w:val="TableContents"/>
              <w:jc w:val="both"/>
              <w:rPr>
                <w:rFonts w:ascii="Courier New" w:hAnsi="Courier New" w:cs="Courier New"/>
                <w:sz w:val="20"/>
                <w:szCs w:val="20"/>
              </w:rPr>
            </w:pPr>
            <w:r w:rsidRPr="00973571">
              <w:rPr>
                <w:rFonts w:ascii="Courier New" w:hAnsi="Courier New" w:cs="Courier New"/>
                <w:sz w:val="20"/>
                <w:szCs w:val="20"/>
              </w:rPr>
              <w:t xml:space="preserve">  if (</w:t>
            </w:r>
            <w:proofErr w:type="spellStart"/>
            <w:r w:rsidRPr="00973571">
              <w:rPr>
                <w:rFonts w:ascii="Courier New" w:hAnsi="Courier New" w:cs="Courier New"/>
                <w:b/>
                <w:sz w:val="20"/>
                <w:szCs w:val="20"/>
              </w:rPr>
              <w:t>i</w:t>
            </w:r>
            <w:proofErr w:type="spellEnd"/>
            <w:r w:rsidRPr="00973571">
              <w:rPr>
                <w:rFonts w:ascii="Courier New" w:hAnsi="Courier New" w:cs="Courier New"/>
                <w:b/>
                <w:sz w:val="20"/>
                <w:szCs w:val="20"/>
              </w:rPr>
              <w:t>==4</w:t>
            </w:r>
            <w:r w:rsidRPr="00973571">
              <w:rPr>
                <w:rFonts w:ascii="Courier New" w:hAnsi="Courier New" w:cs="Courier New"/>
                <w:sz w:val="20"/>
                <w:szCs w:val="20"/>
              </w:rPr>
              <w:t>):print(</w:t>
            </w:r>
            <w:proofErr w:type="spellStart"/>
            <w:r w:rsidRPr="00973571">
              <w:rPr>
                <w:rFonts w:ascii="Courier New" w:hAnsi="Courier New" w:cs="Courier New"/>
                <w:sz w:val="20"/>
                <w:szCs w:val="20"/>
              </w:rPr>
              <w:t>i</w:t>
            </w:r>
            <w:proofErr w:type="spellEnd"/>
            <w:r w:rsidRPr="00973571">
              <w:rPr>
                <w:rFonts w:ascii="Courier New" w:hAnsi="Courier New" w:cs="Courier New"/>
                <w:sz w:val="20"/>
                <w:szCs w:val="20"/>
              </w:rPr>
              <w:t>)</w:t>
            </w:r>
          </w:p>
        </w:tc>
        <w:tc>
          <w:tcPr>
            <w:tcW w:w="4483" w:type="dxa"/>
            <w:tcMar>
              <w:left w:w="54" w:type="dxa"/>
            </w:tcMar>
          </w:tcPr>
          <w:p w14:paraId="7EB622AA" w14:textId="77777777" w:rsidR="00621B37" w:rsidRPr="00973571" w:rsidRDefault="00621B37" w:rsidP="00973571">
            <w:pPr>
              <w:pStyle w:val="TableContents"/>
              <w:rPr>
                <w:sz w:val="20"/>
                <w:szCs w:val="20"/>
              </w:rPr>
            </w:pPr>
          </w:p>
        </w:tc>
      </w:tr>
      <w:tr w:rsidR="00621B37" w14:paraId="311F9FC0" w14:textId="77777777" w:rsidTr="00973571">
        <w:tc>
          <w:tcPr>
            <w:tcW w:w="4819" w:type="dxa"/>
            <w:tcMar>
              <w:left w:w="54" w:type="dxa"/>
            </w:tcMar>
          </w:tcPr>
          <w:p w14:paraId="7E790A7D" w14:textId="77777777" w:rsidR="00621B37" w:rsidRPr="00973571" w:rsidRDefault="00621B37" w:rsidP="00973571">
            <w:pPr>
              <w:pStyle w:val="TableContents"/>
              <w:jc w:val="both"/>
              <w:rPr>
                <w:rFonts w:ascii="Courier New" w:hAnsi="Courier New" w:cs="Courier New"/>
                <w:sz w:val="20"/>
                <w:szCs w:val="20"/>
              </w:rPr>
            </w:pPr>
            <w:r w:rsidRPr="00973571">
              <w:rPr>
                <w:rFonts w:ascii="Courier New" w:hAnsi="Courier New" w:cs="Courier New"/>
                <w:sz w:val="20"/>
                <w:szCs w:val="20"/>
              </w:rPr>
              <w:t xml:space="preserve">for </w:t>
            </w:r>
            <w:proofErr w:type="spellStart"/>
            <w:r w:rsidRPr="00973571">
              <w:rPr>
                <w:rFonts w:ascii="Courier New" w:hAnsi="Courier New" w:cs="Courier New"/>
                <w:sz w:val="20"/>
                <w:szCs w:val="20"/>
              </w:rPr>
              <w:t>i</w:t>
            </w:r>
            <w:proofErr w:type="spellEnd"/>
            <w:r w:rsidRPr="00973571">
              <w:rPr>
                <w:rFonts w:ascii="Courier New" w:hAnsi="Courier New" w:cs="Courier New"/>
                <w:sz w:val="20"/>
                <w:szCs w:val="20"/>
              </w:rPr>
              <w:t xml:space="preserve"> in range (1,</w:t>
            </w:r>
            <w:r w:rsidRPr="00973571">
              <w:rPr>
                <w:rFonts w:ascii="Courier New" w:hAnsi="Courier New" w:cs="Courier New"/>
                <w:bCs/>
                <w:sz w:val="20"/>
                <w:szCs w:val="20"/>
              </w:rPr>
              <w:t>11</w:t>
            </w:r>
            <w:r w:rsidRPr="00973571">
              <w:rPr>
                <w:rFonts w:ascii="Courier New" w:hAnsi="Courier New" w:cs="Courier New"/>
                <w:sz w:val="20"/>
                <w:szCs w:val="20"/>
              </w:rPr>
              <w:t>):</w:t>
            </w:r>
          </w:p>
          <w:p w14:paraId="049465EF" w14:textId="77777777" w:rsidR="00621B37" w:rsidRPr="00973571" w:rsidRDefault="00621B37" w:rsidP="00973571">
            <w:pPr>
              <w:pStyle w:val="TableContents"/>
              <w:jc w:val="both"/>
              <w:rPr>
                <w:rFonts w:ascii="Courier New" w:hAnsi="Courier New" w:cs="Courier New"/>
                <w:sz w:val="20"/>
                <w:szCs w:val="20"/>
              </w:rPr>
            </w:pPr>
            <w:r w:rsidRPr="00973571">
              <w:rPr>
                <w:rFonts w:ascii="Courier New" w:hAnsi="Courier New" w:cs="Courier New"/>
                <w:sz w:val="20"/>
                <w:szCs w:val="20"/>
              </w:rPr>
              <w:t xml:space="preserve">  if (</w:t>
            </w:r>
            <w:proofErr w:type="spellStart"/>
            <w:r w:rsidRPr="00973571">
              <w:rPr>
                <w:rFonts w:ascii="Courier New" w:hAnsi="Courier New" w:cs="Courier New"/>
                <w:b/>
                <w:sz w:val="20"/>
                <w:szCs w:val="20"/>
              </w:rPr>
              <w:t>i</w:t>
            </w:r>
            <w:proofErr w:type="spellEnd"/>
            <w:r w:rsidRPr="00973571">
              <w:rPr>
                <w:rFonts w:ascii="Courier New" w:hAnsi="Courier New" w:cs="Courier New"/>
                <w:b/>
                <w:sz w:val="20"/>
                <w:szCs w:val="20"/>
              </w:rPr>
              <w:t>=4</w:t>
            </w:r>
            <w:r w:rsidRPr="00973571">
              <w:rPr>
                <w:rFonts w:ascii="Courier New" w:hAnsi="Courier New" w:cs="Courier New"/>
                <w:sz w:val="20"/>
                <w:szCs w:val="20"/>
              </w:rPr>
              <w:t>):print(</w:t>
            </w:r>
            <w:proofErr w:type="spellStart"/>
            <w:r w:rsidRPr="00973571">
              <w:rPr>
                <w:rFonts w:ascii="Courier New" w:hAnsi="Courier New" w:cs="Courier New"/>
                <w:sz w:val="20"/>
                <w:szCs w:val="20"/>
              </w:rPr>
              <w:t>i</w:t>
            </w:r>
            <w:proofErr w:type="spellEnd"/>
            <w:r w:rsidRPr="00973571">
              <w:rPr>
                <w:rFonts w:ascii="Courier New" w:hAnsi="Courier New" w:cs="Courier New"/>
                <w:sz w:val="20"/>
                <w:szCs w:val="20"/>
              </w:rPr>
              <w:t>)</w:t>
            </w:r>
          </w:p>
        </w:tc>
        <w:tc>
          <w:tcPr>
            <w:tcW w:w="4483" w:type="dxa"/>
            <w:tcMar>
              <w:left w:w="54" w:type="dxa"/>
            </w:tcMar>
          </w:tcPr>
          <w:p w14:paraId="4C173380" w14:textId="77777777" w:rsidR="00621B37" w:rsidRPr="00973571" w:rsidRDefault="00621B37" w:rsidP="00973571">
            <w:pPr>
              <w:pStyle w:val="TableContents"/>
              <w:rPr>
                <w:sz w:val="20"/>
                <w:szCs w:val="20"/>
              </w:rPr>
            </w:pPr>
            <w:r w:rsidRPr="00973571">
              <w:rPr>
                <w:sz w:val="20"/>
                <w:szCs w:val="20"/>
              </w:rPr>
              <w:t>Careful!</w:t>
            </w:r>
          </w:p>
        </w:tc>
      </w:tr>
      <w:tr w:rsidR="00621B37" w14:paraId="7EC49CB4" w14:textId="77777777" w:rsidTr="00973571">
        <w:tc>
          <w:tcPr>
            <w:tcW w:w="4819" w:type="dxa"/>
            <w:tcMar>
              <w:left w:w="54" w:type="dxa"/>
            </w:tcMar>
          </w:tcPr>
          <w:p w14:paraId="254051F5" w14:textId="77777777" w:rsidR="00621B37" w:rsidRPr="00973571" w:rsidRDefault="00621B37" w:rsidP="00973571">
            <w:pPr>
              <w:pStyle w:val="TableContents"/>
              <w:jc w:val="both"/>
              <w:rPr>
                <w:rFonts w:ascii="Courier New" w:hAnsi="Courier New" w:cs="Courier New"/>
                <w:b/>
                <w:sz w:val="20"/>
                <w:szCs w:val="20"/>
              </w:rPr>
            </w:pPr>
            <w:r w:rsidRPr="00973571">
              <w:rPr>
                <w:rFonts w:ascii="Courier New" w:hAnsi="Courier New" w:cs="Courier New"/>
                <w:b/>
                <w:sz w:val="20"/>
                <w:szCs w:val="20"/>
              </w:rPr>
              <w:t>Loop SET II</w:t>
            </w:r>
          </w:p>
        </w:tc>
        <w:tc>
          <w:tcPr>
            <w:tcW w:w="4483" w:type="dxa"/>
            <w:tcMar>
              <w:left w:w="54" w:type="dxa"/>
            </w:tcMar>
          </w:tcPr>
          <w:p w14:paraId="2F94E93D" w14:textId="77777777" w:rsidR="00621B37" w:rsidRPr="00973571" w:rsidRDefault="00621B37" w:rsidP="00973571">
            <w:pPr>
              <w:pStyle w:val="TableContents"/>
              <w:rPr>
                <w:sz w:val="20"/>
                <w:szCs w:val="20"/>
              </w:rPr>
            </w:pPr>
          </w:p>
        </w:tc>
      </w:tr>
      <w:tr w:rsidR="00621B37" w14:paraId="4C388AA2" w14:textId="77777777" w:rsidTr="00973571">
        <w:tc>
          <w:tcPr>
            <w:tcW w:w="4819" w:type="dxa"/>
            <w:tcMar>
              <w:left w:w="54" w:type="dxa"/>
            </w:tcMar>
          </w:tcPr>
          <w:p w14:paraId="57BC9389" w14:textId="77777777" w:rsidR="00621B37" w:rsidRPr="00973571" w:rsidRDefault="00621B37" w:rsidP="00973571">
            <w:pPr>
              <w:pStyle w:val="TableContents"/>
              <w:jc w:val="both"/>
              <w:rPr>
                <w:rFonts w:ascii="Courier New" w:hAnsi="Courier New" w:cs="Courier New"/>
                <w:sz w:val="20"/>
                <w:szCs w:val="20"/>
              </w:rPr>
            </w:pPr>
            <w:bookmarkStart w:id="0" w:name="__DdeLink__447_2109903214"/>
            <w:r w:rsidRPr="00973571">
              <w:rPr>
                <w:rFonts w:ascii="Courier New" w:hAnsi="Courier New" w:cs="Courier New"/>
                <w:sz w:val="20"/>
                <w:szCs w:val="20"/>
              </w:rPr>
              <w:t xml:space="preserve">for </w:t>
            </w:r>
            <w:proofErr w:type="spellStart"/>
            <w:r w:rsidRPr="00973571">
              <w:rPr>
                <w:rFonts w:ascii="Courier New" w:hAnsi="Courier New" w:cs="Courier New"/>
                <w:sz w:val="20"/>
                <w:szCs w:val="20"/>
              </w:rPr>
              <w:t>i</w:t>
            </w:r>
            <w:proofErr w:type="spellEnd"/>
            <w:r w:rsidRPr="00973571">
              <w:rPr>
                <w:rFonts w:ascii="Courier New" w:hAnsi="Courier New" w:cs="Courier New"/>
                <w:sz w:val="20"/>
                <w:szCs w:val="20"/>
              </w:rPr>
              <w:t xml:space="preserve"> in range (1,</w:t>
            </w:r>
            <w:r w:rsidRPr="00973571">
              <w:rPr>
                <w:rFonts w:ascii="Courier New" w:hAnsi="Courier New" w:cs="Courier New"/>
                <w:bCs/>
                <w:sz w:val="20"/>
                <w:szCs w:val="20"/>
              </w:rPr>
              <w:t>11</w:t>
            </w:r>
            <w:r w:rsidRPr="00973571">
              <w:rPr>
                <w:rFonts w:ascii="Courier New" w:hAnsi="Courier New" w:cs="Courier New"/>
                <w:sz w:val="20"/>
                <w:szCs w:val="20"/>
              </w:rPr>
              <w:t>):</w:t>
            </w:r>
          </w:p>
          <w:p w14:paraId="7874C934" w14:textId="77777777" w:rsidR="00621B37" w:rsidRPr="00973571" w:rsidRDefault="00621B37" w:rsidP="00973571">
            <w:pPr>
              <w:pStyle w:val="TableContents"/>
              <w:jc w:val="both"/>
              <w:rPr>
                <w:rFonts w:ascii="Courier New" w:hAnsi="Courier New" w:cs="Courier New"/>
                <w:sz w:val="20"/>
                <w:szCs w:val="20"/>
              </w:rPr>
            </w:pPr>
            <w:r w:rsidRPr="00973571">
              <w:rPr>
                <w:rFonts w:ascii="Courier New" w:hAnsi="Courier New" w:cs="Courier New"/>
                <w:sz w:val="20"/>
                <w:szCs w:val="20"/>
              </w:rPr>
              <w:t xml:space="preserve">  if (</w:t>
            </w:r>
            <w:r w:rsidRPr="00973571">
              <w:rPr>
                <w:rFonts w:ascii="Courier New" w:hAnsi="Courier New" w:cs="Courier New"/>
                <w:b/>
                <w:sz w:val="20"/>
                <w:szCs w:val="20"/>
              </w:rPr>
              <w:t>i%2 == 0</w:t>
            </w:r>
            <w:r w:rsidRPr="00973571">
              <w:rPr>
                <w:rFonts w:ascii="Courier New" w:hAnsi="Courier New" w:cs="Courier New"/>
                <w:sz w:val="20"/>
                <w:szCs w:val="20"/>
              </w:rPr>
              <w:t>): print(</w:t>
            </w:r>
            <w:proofErr w:type="spellStart"/>
            <w:r w:rsidRPr="00973571">
              <w:rPr>
                <w:rFonts w:ascii="Courier New" w:hAnsi="Courier New" w:cs="Courier New"/>
                <w:sz w:val="20"/>
                <w:szCs w:val="20"/>
              </w:rPr>
              <w:t>i</w:t>
            </w:r>
            <w:bookmarkEnd w:id="0"/>
            <w:proofErr w:type="spellEnd"/>
            <w:r w:rsidRPr="00973571">
              <w:rPr>
                <w:rFonts w:ascii="Courier New" w:hAnsi="Courier New" w:cs="Courier New"/>
                <w:sz w:val="20"/>
                <w:szCs w:val="20"/>
              </w:rPr>
              <w:t>)</w:t>
            </w:r>
          </w:p>
        </w:tc>
        <w:tc>
          <w:tcPr>
            <w:tcW w:w="4483" w:type="dxa"/>
            <w:tcMar>
              <w:left w:w="54" w:type="dxa"/>
            </w:tcMar>
          </w:tcPr>
          <w:p w14:paraId="3357D94F" w14:textId="77777777" w:rsidR="00621B37" w:rsidRPr="00973571" w:rsidRDefault="00621B37" w:rsidP="00973571">
            <w:pPr>
              <w:pStyle w:val="TableContents"/>
              <w:rPr>
                <w:sz w:val="20"/>
                <w:szCs w:val="20"/>
              </w:rPr>
            </w:pPr>
          </w:p>
        </w:tc>
      </w:tr>
      <w:tr w:rsidR="00621B37" w14:paraId="412D0F74" w14:textId="77777777" w:rsidTr="00973571">
        <w:tc>
          <w:tcPr>
            <w:tcW w:w="4819" w:type="dxa"/>
            <w:tcMar>
              <w:left w:w="54" w:type="dxa"/>
            </w:tcMar>
          </w:tcPr>
          <w:p w14:paraId="302B4803" w14:textId="77777777" w:rsidR="00621B37" w:rsidRPr="00973571" w:rsidRDefault="00621B37" w:rsidP="00973571">
            <w:pPr>
              <w:pStyle w:val="TableContents"/>
              <w:jc w:val="both"/>
              <w:rPr>
                <w:rFonts w:ascii="Courier New" w:hAnsi="Courier New" w:cs="Courier New"/>
                <w:sz w:val="20"/>
                <w:szCs w:val="20"/>
              </w:rPr>
            </w:pPr>
            <w:r w:rsidRPr="00973571">
              <w:rPr>
                <w:rFonts w:ascii="Courier New" w:hAnsi="Courier New" w:cs="Courier New"/>
                <w:sz w:val="20"/>
                <w:szCs w:val="20"/>
              </w:rPr>
              <w:t xml:space="preserve">for </w:t>
            </w:r>
            <w:proofErr w:type="spellStart"/>
            <w:r w:rsidRPr="00973571">
              <w:rPr>
                <w:rFonts w:ascii="Courier New" w:hAnsi="Courier New" w:cs="Courier New"/>
                <w:sz w:val="20"/>
                <w:szCs w:val="20"/>
              </w:rPr>
              <w:t>i</w:t>
            </w:r>
            <w:proofErr w:type="spellEnd"/>
            <w:r w:rsidRPr="00973571">
              <w:rPr>
                <w:rFonts w:ascii="Courier New" w:hAnsi="Courier New" w:cs="Courier New"/>
                <w:sz w:val="20"/>
                <w:szCs w:val="20"/>
              </w:rPr>
              <w:t xml:space="preserve"> in range (1,</w:t>
            </w:r>
            <w:r w:rsidRPr="00973571">
              <w:rPr>
                <w:rFonts w:ascii="Courier New" w:hAnsi="Courier New" w:cs="Courier New"/>
                <w:bCs/>
                <w:sz w:val="20"/>
                <w:szCs w:val="20"/>
              </w:rPr>
              <w:t>11</w:t>
            </w:r>
            <w:r w:rsidRPr="00973571">
              <w:rPr>
                <w:rFonts w:ascii="Courier New" w:hAnsi="Courier New" w:cs="Courier New"/>
                <w:sz w:val="20"/>
                <w:szCs w:val="20"/>
              </w:rPr>
              <w:t>):</w:t>
            </w:r>
          </w:p>
          <w:p w14:paraId="077668CB" w14:textId="77777777" w:rsidR="00621B37" w:rsidRPr="00973571" w:rsidRDefault="00621B37" w:rsidP="00973571">
            <w:pPr>
              <w:pStyle w:val="TableContents"/>
              <w:jc w:val="both"/>
              <w:rPr>
                <w:rFonts w:ascii="Courier New" w:hAnsi="Courier New" w:cs="Courier New"/>
                <w:sz w:val="20"/>
                <w:szCs w:val="20"/>
              </w:rPr>
            </w:pPr>
            <w:r w:rsidRPr="00973571">
              <w:rPr>
                <w:rFonts w:ascii="Courier New" w:hAnsi="Courier New" w:cs="Courier New"/>
                <w:sz w:val="20"/>
                <w:szCs w:val="20"/>
              </w:rPr>
              <w:t xml:space="preserve">  if (</w:t>
            </w:r>
            <w:r w:rsidRPr="00973571">
              <w:rPr>
                <w:rFonts w:ascii="Courier New" w:hAnsi="Courier New" w:cs="Courier New"/>
                <w:b/>
                <w:sz w:val="20"/>
                <w:szCs w:val="20"/>
              </w:rPr>
              <w:t>i%2 == 1</w:t>
            </w:r>
            <w:r w:rsidRPr="00973571">
              <w:rPr>
                <w:rFonts w:ascii="Courier New" w:hAnsi="Courier New" w:cs="Courier New"/>
                <w:sz w:val="20"/>
                <w:szCs w:val="20"/>
              </w:rPr>
              <w:t>): print(</w:t>
            </w:r>
            <w:proofErr w:type="spellStart"/>
            <w:r w:rsidRPr="00973571">
              <w:rPr>
                <w:rFonts w:ascii="Courier New" w:hAnsi="Courier New" w:cs="Courier New"/>
                <w:sz w:val="20"/>
                <w:szCs w:val="20"/>
              </w:rPr>
              <w:t>i</w:t>
            </w:r>
            <w:proofErr w:type="spellEnd"/>
            <w:r w:rsidRPr="00973571">
              <w:rPr>
                <w:rFonts w:ascii="Courier New" w:hAnsi="Courier New" w:cs="Courier New"/>
                <w:sz w:val="20"/>
                <w:szCs w:val="20"/>
              </w:rPr>
              <w:t>)</w:t>
            </w:r>
          </w:p>
        </w:tc>
        <w:tc>
          <w:tcPr>
            <w:tcW w:w="4483" w:type="dxa"/>
            <w:tcMar>
              <w:left w:w="54" w:type="dxa"/>
            </w:tcMar>
          </w:tcPr>
          <w:p w14:paraId="649EF515" w14:textId="77777777" w:rsidR="00621B37" w:rsidRPr="00973571" w:rsidRDefault="00621B37" w:rsidP="00973571">
            <w:pPr>
              <w:pStyle w:val="TableContents"/>
              <w:rPr>
                <w:sz w:val="20"/>
                <w:szCs w:val="20"/>
              </w:rPr>
            </w:pPr>
          </w:p>
        </w:tc>
      </w:tr>
      <w:tr w:rsidR="00621B37" w14:paraId="29ED1A57" w14:textId="77777777" w:rsidTr="00973571">
        <w:tc>
          <w:tcPr>
            <w:tcW w:w="4819" w:type="dxa"/>
            <w:tcMar>
              <w:left w:w="54" w:type="dxa"/>
            </w:tcMar>
          </w:tcPr>
          <w:p w14:paraId="78B6B366" w14:textId="77777777" w:rsidR="00621B37" w:rsidRPr="00973571" w:rsidRDefault="00621B37" w:rsidP="00973571">
            <w:pPr>
              <w:pStyle w:val="TableContents"/>
              <w:jc w:val="both"/>
              <w:rPr>
                <w:rFonts w:ascii="Courier New" w:hAnsi="Courier New" w:cs="Courier New"/>
                <w:sz w:val="20"/>
                <w:szCs w:val="20"/>
              </w:rPr>
            </w:pPr>
            <w:r w:rsidRPr="00973571">
              <w:rPr>
                <w:rFonts w:ascii="Courier New" w:hAnsi="Courier New" w:cs="Courier New"/>
                <w:sz w:val="20"/>
                <w:szCs w:val="20"/>
              </w:rPr>
              <w:t xml:space="preserve">for </w:t>
            </w:r>
            <w:proofErr w:type="spellStart"/>
            <w:r w:rsidRPr="00973571">
              <w:rPr>
                <w:rFonts w:ascii="Courier New" w:hAnsi="Courier New" w:cs="Courier New"/>
                <w:sz w:val="20"/>
                <w:szCs w:val="20"/>
              </w:rPr>
              <w:t>i</w:t>
            </w:r>
            <w:proofErr w:type="spellEnd"/>
            <w:r w:rsidRPr="00973571">
              <w:rPr>
                <w:rFonts w:ascii="Courier New" w:hAnsi="Courier New" w:cs="Courier New"/>
                <w:sz w:val="20"/>
                <w:szCs w:val="20"/>
              </w:rPr>
              <w:t xml:space="preserve"> in range (1,</w:t>
            </w:r>
            <w:r w:rsidRPr="00973571">
              <w:rPr>
                <w:rFonts w:ascii="Courier New" w:hAnsi="Courier New" w:cs="Courier New"/>
                <w:bCs/>
                <w:sz w:val="20"/>
                <w:szCs w:val="20"/>
              </w:rPr>
              <w:t>11</w:t>
            </w:r>
            <w:r w:rsidRPr="00973571">
              <w:rPr>
                <w:rFonts w:ascii="Courier New" w:hAnsi="Courier New" w:cs="Courier New"/>
                <w:sz w:val="20"/>
                <w:szCs w:val="20"/>
              </w:rPr>
              <w:t>):</w:t>
            </w:r>
          </w:p>
          <w:p w14:paraId="140D3D3A" w14:textId="77777777" w:rsidR="00621B37" w:rsidRPr="00973571" w:rsidRDefault="00621B37" w:rsidP="00973571">
            <w:pPr>
              <w:pStyle w:val="TableContents"/>
              <w:jc w:val="both"/>
              <w:rPr>
                <w:rFonts w:ascii="Courier New" w:hAnsi="Courier New" w:cs="Courier New"/>
                <w:sz w:val="20"/>
                <w:szCs w:val="20"/>
              </w:rPr>
            </w:pPr>
            <w:r w:rsidRPr="00973571">
              <w:rPr>
                <w:rFonts w:ascii="Courier New" w:hAnsi="Courier New" w:cs="Courier New"/>
                <w:sz w:val="20"/>
                <w:szCs w:val="20"/>
              </w:rPr>
              <w:t xml:space="preserve">  if (</w:t>
            </w:r>
            <w:r w:rsidR="00174AD2">
              <w:rPr>
                <w:rFonts w:ascii="Courier New" w:hAnsi="Courier New" w:cs="Courier New"/>
                <w:b/>
                <w:sz w:val="20"/>
                <w:szCs w:val="20"/>
              </w:rPr>
              <w:t>i%5</w:t>
            </w:r>
            <w:r w:rsidRPr="00973571">
              <w:rPr>
                <w:rFonts w:ascii="Courier New" w:hAnsi="Courier New" w:cs="Courier New"/>
                <w:b/>
                <w:sz w:val="20"/>
                <w:szCs w:val="20"/>
              </w:rPr>
              <w:t xml:space="preserve"> == 0</w:t>
            </w:r>
            <w:r w:rsidRPr="00973571">
              <w:rPr>
                <w:rFonts w:ascii="Courier New" w:hAnsi="Courier New" w:cs="Courier New"/>
                <w:sz w:val="20"/>
                <w:szCs w:val="20"/>
              </w:rPr>
              <w:t>): print(</w:t>
            </w:r>
            <w:proofErr w:type="spellStart"/>
            <w:r w:rsidRPr="00973571">
              <w:rPr>
                <w:rFonts w:ascii="Courier New" w:hAnsi="Courier New" w:cs="Courier New"/>
                <w:sz w:val="20"/>
                <w:szCs w:val="20"/>
              </w:rPr>
              <w:t>i</w:t>
            </w:r>
            <w:proofErr w:type="spellEnd"/>
            <w:r w:rsidRPr="00973571">
              <w:rPr>
                <w:rFonts w:ascii="Courier New" w:hAnsi="Courier New" w:cs="Courier New"/>
                <w:sz w:val="20"/>
                <w:szCs w:val="20"/>
              </w:rPr>
              <w:t>)</w:t>
            </w:r>
          </w:p>
        </w:tc>
        <w:tc>
          <w:tcPr>
            <w:tcW w:w="4483" w:type="dxa"/>
            <w:tcMar>
              <w:left w:w="54" w:type="dxa"/>
            </w:tcMar>
          </w:tcPr>
          <w:p w14:paraId="5AF2A692" w14:textId="77777777" w:rsidR="00621B37" w:rsidRPr="00973571" w:rsidRDefault="00621B37" w:rsidP="00973571">
            <w:pPr>
              <w:pStyle w:val="TableContents"/>
              <w:rPr>
                <w:sz w:val="20"/>
                <w:szCs w:val="20"/>
              </w:rPr>
            </w:pPr>
          </w:p>
        </w:tc>
      </w:tr>
      <w:tr w:rsidR="00621B37" w14:paraId="4F534E81" w14:textId="77777777" w:rsidTr="00973571">
        <w:tc>
          <w:tcPr>
            <w:tcW w:w="4819" w:type="dxa"/>
            <w:tcMar>
              <w:left w:w="54" w:type="dxa"/>
            </w:tcMar>
          </w:tcPr>
          <w:p w14:paraId="08183348" w14:textId="77777777" w:rsidR="00621B37" w:rsidRPr="00973571" w:rsidRDefault="00621B37" w:rsidP="00973571">
            <w:pPr>
              <w:pStyle w:val="TableContents"/>
              <w:jc w:val="both"/>
              <w:rPr>
                <w:rFonts w:ascii="Courier New" w:hAnsi="Courier New" w:cs="Courier New"/>
                <w:sz w:val="20"/>
                <w:szCs w:val="20"/>
              </w:rPr>
            </w:pPr>
            <w:r w:rsidRPr="00973571">
              <w:rPr>
                <w:rFonts w:ascii="Courier New" w:hAnsi="Courier New" w:cs="Courier New"/>
                <w:sz w:val="20"/>
                <w:szCs w:val="20"/>
              </w:rPr>
              <w:t xml:space="preserve">for </w:t>
            </w:r>
            <w:proofErr w:type="spellStart"/>
            <w:r w:rsidRPr="00973571">
              <w:rPr>
                <w:rFonts w:ascii="Courier New" w:hAnsi="Courier New" w:cs="Courier New"/>
                <w:sz w:val="20"/>
                <w:szCs w:val="20"/>
              </w:rPr>
              <w:t>i</w:t>
            </w:r>
            <w:proofErr w:type="spellEnd"/>
            <w:r w:rsidRPr="00973571">
              <w:rPr>
                <w:rFonts w:ascii="Courier New" w:hAnsi="Courier New" w:cs="Courier New"/>
                <w:sz w:val="20"/>
                <w:szCs w:val="20"/>
              </w:rPr>
              <w:t xml:space="preserve"> in range (1,11):</w:t>
            </w:r>
          </w:p>
          <w:p w14:paraId="23740310" w14:textId="3D13428F" w:rsidR="00621B37" w:rsidRPr="00973571" w:rsidRDefault="00621B37" w:rsidP="00973571">
            <w:pPr>
              <w:pStyle w:val="TableContents"/>
              <w:jc w:val="both"/>
              <w:rPr>
                <w:rFonts w:ascii="Courier New" w:hAnsi="Courier New" w:cs="Courier New"/>
                <w:sz w:val="20"/>
                <w:szCs w:val="20"/>
              </w:rPr>
            </w:pPr>
            <w:r w:rsidRPr="00973571">
              <w:rPr>
                <w:rFonts w:ascii="Courier New" w:hAnsi="Courier New" w:cs="Courier New"/>
                <w:sz w:val="20"/>
                <w:szCs w:val="20"/>
              </w:rPr>
              <w:t xml:space="preserve">  if (</w:t>
            </w:r>
            <w:r w:rsidRPr="00973571">
              <w:rPr>
                <w:rFonts w:ascii="Courier New" w:hAnsi="Courier New" w:cs="Courier New"/>
                <w:b/>
                <w:sz w:val="20"/>
                <w:szCs w:val="20"/>
              </w:rPr>
              <w:t>i%2==0</w:t>
            </w:r>
            <w:r w:rsidRPr="00973571">
              <w:rPr>
                <w:rFonts w:ascii="Courier New" w:hAnsi="Courier New" w:cs="Courier New"/>
                <w:sz w:val="20"/>
                <w:szCs w:val="20"/>
              </w:rPr>
              <w:t>): print(‘</w:t>
            </w:r>
            <w:r w:rsidR="000E404F">
              <w:rPr>
                <w:rFonts w:ascii="Courier New" w:hAnsi="Courier New" w:cs="Courier New"/>
                <w:sz w:val="20"/>
                <w:szCs w:val="20"/>
              </w:rPr>
              <w:t>even</w:t>
            </w:r>
            <w:r w:rsidRPr="00973571">
              <w:rPr>
                <w:rFonts w:ascii="Courier New" w:hAnsi="Courier New" w:cs="Courier New"/>
                <w:sz w:val="20"/>
                <w:szCs w:val="20"/>
              </w:rPr>
              <w:t>’)</w:t>
            </w:r>
          </w:p>
          <w:p w14:paraId="34A62F3E" w14:textId="0E814FDD" w:rsidR="00621B37" w:rsidRPr="00973571" w:rsidRDefault="00621B37" w:rsidP="00973571">
            <w:pPr>
              <w:pStyle w:val="TableContents"/>
              <w:jc w:val="both"/>
              <w:rPr>
                <w:rFonts w:ascii="Courier New" w:hAnsi="Courier New" w:cs="Courier New"/>
                <w:sz w:val="20"/>
                <w:szCs w:val="20"/>
              </w:rPr>
            </w:pPr>
            <w:r w:rsidRPr="00973571">
              <w:rPr>
                <w:rFonts w:ascii="Courier New" w:hAnsi="Courier New" w:cs="Courier New"/>
                <w:sz w:val="20"/>
                <w:szCs w:val="20"/>
              </w:rPr>
              <w:t xml:space="preserve">  if (</w:t>
            </w:r>
            <w:r w:rsidRPr="00973571">
              <w:rPr>
                <w:rFonts w:ascii="Courier New" w:hAnsi="Courier New" w:cs="Courier New"/>
                <w:b/>
                <w:sz w:val="20"/>
                <w:szCs w:val="20"/>
              </w:rPr>
              <w:t>i%2==1</w:t>
            </w:r>
            <w:r w:rsidRPr="00973571">
              <w:rPr>
                <w:rFonts w:ascii="Courier New" w:hAnsi="Courier New" w:cs="Courier New"/>
                <w:sz w:val="20"/>
                <w:szCs w:val="20"/>
              </w:rPr>
              <w:t>): print(‘</w:t>
            </w:r>
            <w:r w:rsidR="000E404F">
              <w:rPr>
                <w:rFonts w:ascii="Courier New" w:hAnsi="Courier New" w:cs="Courier New"/>
                <w:sz w:val="20"/>
                <w:szCs w:val="20"/>
              </w:rPr>
              <w:t>odd</w:t>
            </w:r>
            <w:r w:rsidRPr="00973571">
              <w:rPr>
                <w:rFonts w:ascii="Courier New" w:hAnsi="Courier New" w:cs="Courier New"/>
                <w:sz w:val="20"/>
                <w:szCs w:val="20"/>
              </w:rPr>
              <w:t>’)</w:t>
            </w:r>
          </w:p>
        </w:tc>
        <w:tc>
          <w:tcPr>
            <w:tcW w:w="4483" w:type="dxa"/>
            <w:tcMar>
              <w:left w:w="54" w:type="dxa"/>
            </w:tcMar>
          </w:tcPr>
          <w:p w14:paraId="666F1A5D" w14:textId="77777777" w:rsidR="00621B37" w:rsidRPr="00973571" w:rsidRDefault="00621B37" w:rsidP="00973571">
            <w:pPr>
              <w:pStyle w:val="TableContents"/>
              <w:rPr>
                <w:sz w:val="20"/>
                <w:szCs w:val="20"/>
              </w:rPr>
            </w:pPr>
          </w:p>
        </w:tc>
      </w:tr>
      <w:tr w:rsidR="00621B37" w14:paraId="589D848D" w14:textId="77777777" w:rsidTr="00973571">
        <w:tc>
          <w:tcPr>
            <w:tcW w:w="4819" w:type="dxa"/>
            <w:tcMar>
              <w:left w:w="54" w:type="dxa"/>
            </w:tcMar>
          </w:tcPr>
          <w:p w14:paraId="49F79A35" w14:textId="77777777" w:rsidR="00621B37" w:rsidRPr="00973571" w:rsidRDefault="00621B37" w:rsidP="00973571">
            <w:pPr>
              <w:pStyle w:val="TableContents"/>
              <w:jc w:val="both"/>
              <w:rPr>
                <w:rFonts w:ascii="Courier New" w:hAnsi="Courier New" w:cs="Courier New"/>
                <w:sz w:val="20"/>
                <w:szCs w:val="20"/>
              </w:rPr>
            </w:pPr>
            <w:r w:rsidRPr="00973571">
              <w:rPr>
                <w:rFonts w:ascii="Courier New" w:hAnsi="Courier New" w:cs="Courier New"/>
                <w:sz w:val="20"/>
                <w:szCs w:val="20"/>
              </w:rPr>
              <w:t xml:space="preserve">for </w:t>
            </w:r>
            <w:proofErr w:type="spellStart"/>
            <w:r w:rsidRPr="00973571">
              <w:rPr>
                <w:rFonts w:ascii="Courier New" w:hAnsi="Courier New" w:cs="Courier New"/>
                <w:sz w:val="20"/>
                <w:szCs w:val="20"/>
              </w:rPr>
              <w:t>i</w:t>
            </w:r>
            <w:proofErr w:type="spellEnd"/>
            <w:r w:rsidRPr="00973571">
              <w:rPr>
                <w:rFonts w:ascii="Courier New" w:hAnsi="Courier New" w:cs="Courier New"/>
                <w:sz w:val="20"/>
                <w:szCs w:val="20"/>
              </w:rPr>
              <w:t xml:space="preserve"> in range (1,11):</w:t>
            </w:r>
          </w:p>
          <w:p w14:paraId="3AE3B9F2" w14:textId="0E010FBE" w:rsidR="00621B37" w:rsidRPr="00973571" w:rsidRDefault="00621B37" w:rsidP="00973571">
            <w:pPr>
              <w:pStyle w:val="TableContents"/>
              <w:jc w:val="both"/>
              <w:rPr>
                <w:rFonts w:ascii="Courier New" w:hAnsi="Courier New" w:cs="Courier New"/>
                <w:sz w:val="20"/>
                <w:szCs w:val="20"/>
              </w:rPr>
            </w:pPr>
            <w:r w:rsidRPr="00973571">
              <w:rPr>
                <w:rFonts w:ascii="Courier New" w:hAnsi="Courier New" w:cs="Courier New"/>
                <w:sz w:val="20"/>
                <w:szCs w:val="20"/>
              </w:rPr>
              <w:t xml:space="preserve">  if (</w:t>
            </w:r>
            <w:r w:rsidRPr="00973571">
              <w:rPr>
                <w:rFonts w:ascii="Courier New" w:hAnsi="Courier New" w:cs="Courier New"/>
                <w:b/>
                <w:sz w:val="20"/>
                <w:szCs w:val="20"/>
              </w:rPr>
              <w:t>i%2==0</w:t>
            </w:r>
            <w:r w:rsidRPr="00973571">
              <w:rPr>
                <w:rFonts w:ascii="Courier New" w:hAnsi="Courier New" w:cs="Courier New"/>
                <w:sz w:val="20"/>
                <w:szCs w:val="20"/>
              </w:rPr>
              <w:t>): print(‘</w:t>
            </w:r>
            <w:r w:rsidR="000E404F">
              <w:rPr>
                <w:rFonts w:ascii="Courier New" w:hAnsi="Courier New" w:cs="Courier New"/>
                <w:sz w:val="20"/>
                <w:szCs w:val="20"/>
              </w:rPr>
              <w:t>even</w:t>
            </w:r>
            <w:r w:rsidRPr="00973571">
              <w:rPr>
                <w:rFonts w:ascii="Courier New" w:hAnsi="Courier New" w:cs="Courier New"/>
                <w:sz w:val="20"/>
                <w:szCs w:val="20"/>
              </w:rPr>
              <w:t>’)</w:t>
            </w:r>
          </w:p>
          <w:p w14:paraId="4D6158D2" w14:textId="4FA52103" w:rsidR="00621B37" w:rsidRPr="00973571" w:rsidRDefault="00621B37" w:rsidP="00973571">
            <w:pPr>
              <w:pStyle w:val="TableContents"/>
              <w:jc w:val="both"/>
              <w:rPr>
                <w:rFonts w:ascii="Courier New" w:hAnsi="Courier New" w:cs="Courier New"/>
                <w:sz w:val="20"/>
                <w:szCs w:val="20"/>
              </w:rPr>
            </w:pPr>
            <w:r w:rsidRPr="00973571">
              <w:rPr>
                <w:rFonts w:ascii="Courier New" w:hAnsi="Courier New" w:cs="Courier New"/>
                <w:sz w:val="20"/>
                <w:szCs w:val="20"/>
              </w:rPr>
              <w:t xml:space="preserve">  else       : print(‘</w:t>
            </w:r>
            <w:r w:rsidR="000E404F">
              <w:rPr>
                <w:rFonts w:ascii="Courier New" w:hAnsi="Courier New" w:cs="Courier New"/>
                <w:sz w:val="20"/>
                <w:szCs w:val="20"/>
              </w:rPr>
              <w:t>odd</w:t>
            </w:r>
            <w:r w:rsidRPr="00973571">
              <w:rPr>
                <w:rFonts w:ascii="Courier New" w:hAnsi="Courier New" w:cs="Courier New"/>
                <w:sz w:val="20"/>
                <w:szCs w:val="20"/>
              </w:rPr>
              <w:t>’)</w:t>
            </w:r>
          </w:p>
        </w:tc>
        <w:tc>
          <w:tcPr>
            <w:tcW w:w="4483" w:type="dxa"/>
            <w:tcMar>
              <w:left w:w="54" w:type="dxa"/>
            </w:tcMar>
          </w:tcPr>
          <w:p w14:paraId="2A995D50" w14:textId="77777777" w:rsidR="00621B37" w:rsidRPr="00973571" w:rsidRDefault="00621B37" w:rsidP="00973571">
            <w:pPr>
              <w:pStyle w:val="TableContents"/>
              <w:rPr>
                <w:sz w:val="20"/>
                <w:szCs w:val="20"/>
              </w:rPr>
            </w:pPr>
          </w:p>
        </w:tc>
      </w:tr>
      <w:tr w:rsidR="00621B37" w14:paraId="0966B99C" w14:textId="77777777" w:rsidTr="00973571">
        <w:tc>
          <w:tcPr>
            <w:tcW w:w="4819" w:type="dxa"/>
            <w:tcMar>
              <w:left w:w="54" w:type="dxa"/>
            </w:tcMar>
          </w:tcPr>
          <w:p w14:paraId="2DF301CC" w14:textId="77777777" w:rsidR="00174AD2" w:rsidRPr="00973571" w:rsidRDefault="00174AD2" w:rsidP="00174AD2">
            <w:pPr>
              <w:pStyle w:val="TableContents"/>
              <w:jc w:val="both"/>
              <w:rPr>
                <w:rFonts w:ascii="Courier New" w:hAnsi="Courier New" w:cs="Courier New"/>
                <w:sz w:val="20"/>
                <w:szCs w:val="20"/>
              </w:rPr>
            </w:pPr>
            <w:r w:rsidRPr="00973571">
              <w:rPr>
                <w:rFonts w:ascii="Courier New" w:hAnsi="Courier New" w:cs="Courier New"/>
                <w:sz w:val="20"/>
                <w:szCs w:val="20"/>
              </w:rPr>
              <w:t xml:space="preserve">for </w:t>
            </w:r>
            <w:proofErr w:type="spellStart"/>
            <w:r w:rsidRPr="00973571">
              <w:rPr>
                <w:rFonts w:ascii="Courier New" w:hAnsi="Courier New" w:cs="Courier New"/>
                <w:sz w:val="20"/>
                <w:szCs w:val="20"/>
              </w:rPr>
              <w:t>i</w:t>
            </w:r>
            <w:proofErr w:type="spellEnd"/>
            <w:r w:rsidRPr="00973571">
              <w:rPr>
                <w:rFonts w:ascii="Courier New" w:hAnsi="Courier New" w:cs="Courier New"/>
                <w:sz w:val="20"/>
                <w:szCs w:val="20"/>
              </w:rPr>
              <w:t xml:space="preserve"> in range (1,</w:t>
            </w:r>
            <w:r>
              <w:rPr>
                <w:rFonts w:ascii="Courier New" w:hAnsi="Courier New" w:cs="Courier New"/>
                <w:bCs/>
                <w:sz w:val="20"/>
                <w:szCs w:val="20"/>
              </w:rPr>
              <w:t>25</w:t>
            </w:r>
            <w:r w:rsidRPr="00973571">
              <w:rPr>
                <w:rFonts w:ascii="Courier New" w:hAnsi="Courier New" w:cs="Courier New"/>
                <w:sz w:val="20"/>
                <w:szCs w:val="20"/>
              </w:rPr>
              <w:t>):</w:t>
            </w:r>
          </w:p>
          <w:p w14:paraId="5E98AA27" w14:textId="77777777" w:rsidR="00621B37" w:rsidRPr="00973571" w:rsidRDefault="00174AD2" w:rsidP="00174AD2">
            <w:pPr>
              <w:pStyle w:val="TableContents"/>
              <w:jc w:val="both"/>
              <w:rPr>
                <w:rFonts w:ascii="Courier New" w:hAnsi="Courier New" w:cs="Courier New"/>
                <w:sz w:val="20"/>
                <w:szCs w:val="20"/>
              </w:rPr>
            </w:pPr>
            <w:r w:rsidRPr="00973571">
              <w:rPr>
                <w:rFonts w:ascii="Courier New" w:hAnsi="Courier New" w:cs="Courier New"/>
                <w:sz w:val="20"/>
                <w:szCs w:val="20"/>
              </w:rPr>
              <w:t xml:space="preserve">  if </w:t>
            </w:r>
            <w:r w:rsidRPr="00174AD2">
              <w:rPr>
                <w:rFonts w:ascii="Courier New" w:hAnsi="Courier New" w:cs="Courier New"/>
                <w:b/>
                <w:sz w:val="20"/>
                <w:szCs w:val="20"/>
              </w:rPr>
              <w:t>(i%5 == 0) and (i%3==0):</w:t>
            </w:r>
            <w:r w:rsidRPr="00973571">
              <w:rPr>
                <w:rFonts w:ascii="Courier New" w:hAnsi="Courier New" w:cs="Courier New"/>
                <w:sz w:val="20"/>
                <w:szCs w:val="20"/>
              </w:rPr>
              <w:t xml:space="preserve"> print(</w:t>
            </w:r>
            <w:proofErr w:type="spellStart"/>
            <w:r w:rsidRPr="00973571">
              <w:rPr>
                <w:rFonts w:ascii="Courier New" w:hAnsi="Courier New" w:cs="Courier New"/>
                <w:sz w:val="20"/>
                <w:szCs w:val="20"/>
              </w:rPr>
              <w:t>i</w:t>
            </w:r>
            <w:proofErr w:type="spellEnd"/>
            <w:r w:rsidRPr="00973571">
              <w:rPr>
                <w:rFonts w:ascii="Courier New" w:hAnsi="Courier New" w:cs="Courier New"/>
                <w:sz w:val="20"/>
                <w:szCs w:val="20"/>
              </w:rPr>
              <w:t>)</w:t>
            </w:r>
          </w:p>
        </w:tc>
        <w:tc>
          <w:tcPr>
            <w:tcW w:w="4483" w:type="dxa"/>
            <w:tcMar>
              <w:left w:w="54" w:type="dxa"/>
            </w:tcMar>
          </w:tcPr>
          <w:p w14:paraId="21C4791B" w14:textId="77777777" w:rsidR="00621B37" w:rsidRPr="00973571" w:rsidRDefault="00621B37" w:rsidP="00973571">
            <w:pPr>
              <w:pStyle w:val="TableContents"/>
              <w:rPr>
                <w:sz w:val="20"/>
                <w:szCs w:val="20"/>
              </w:rPr>
            </w:pPr>
          </w:p>
        </w:tc>
      </w:tr>
      <w:tr w:rsidR="00621B37" w14:paraId="7BF2987E" w14:textId="77777777" w:rsidTr="00973571">
        <w:tc>
          <w:tcPr>
            <w:tcW w:w="4819" w:type="dxa"/>
            <w:tcMar>
              <w:left w:w="54" w:type="dxa"/>
            </w:tcMar>
          </w:tcPr>
          <w:p w14:paraId="44EB3D02" w14:textId="77777777" w:rsidR="00174AD2" w:rsidRPr="00973571" w:rsidRDefault="00174AD2" w:rsidP="00174AD2">
            <w:pPr>
              <w:pStyle w:val="TableContents"/>
              <w:jc w:val="both"/>
              <w:rPr>
                <w:rFonts w:ascii="Courier New" w:hAnsi="Courier New" w:cs="Courier New"/>
                <w:sz w:val="20"/>
                <w:szCs w:val="20"/>
              </w:rPr>
            </w:pPr>
            <w:r w:rsidRPr="00973571">
              <w:rPr>
                <w:rFonts w:ascii="Courier New" w:hAnsi="Courier New" w:cs="Courier New"/>
                <w:sz w:val="20"/>
                <w:szCs w:val="20"/>
              </w:rPr>
              <w:t xml:space="preserve">for </w:t>
            </w:r>
            <w:proofErr w:type="spellStart"/>
            <w:r w:rsidRPr="00973571">
              <w:rPr>
                <w:rFonts w:ascii="Courier New" w:hAnsi="Courier New" w:cs="Courier New"/>
                <w:sz w:val="20"/>
                <w:szCs w:val="20"/>
              </w:rPr>
              <w:t>i</w:t>
            </w:r>
            <w:proofErr w:type="spellEnd"/>
            <w:r w:rsidRPr="00973571">
              <w:rPr>
                <w:rFonts w:ascii="Courier New" w:hAnsi="Courier New" w:cs="Courier New"/>
                <w:sz w:val="20"/>
                <w:szCs w:val="20"/>
              </w:rPr>
              <w:t xml:space="preserve"> in range (1,</w:t>
            </w:r>
            <w:r>
              <w:rPr>
                <w:rFonts w:ascii="Courier New" w:hAnsi="Courier New" w:cs="Courier New"/>
                <w:bCs/>
                <w:sz w:val="20"/>
                <w:szCs w:val="20"/>
              </w:rPr>
              <w:t>25</w:t>
            </w:r>
            <w:r w:rsidRPr="00973571">
              <w:rPr>
                <w:rFonts w:ascii="Courier New" w:hAnsi="Courier New" w:cs="Courier New"/>
                <w:sz w:val="20"/>
                <w:szCs w:val="20"/>
              </w:rPr>
              <w:t>):</w:t>
            </w:r>
          </w:p>
          <w:p w14:paraId="0F905D6E" w14:textId="77777777" w:rsidR="00621B37" w:rsidRPr="00973571" w:rsidRDefault="00174AD2" w:rsidP="00174AD2">
            <w:pPr>
              <w:pStyle w:val="TableContents"/>
              <w:jc w:val="both"/>
              <w:rPr>
                <w:rFonts w:ascii="Courier New" w:hAnsi="Courier New" w:cs="Courier New"/>
                <w:sz w:val="20"/>
                <w:szCs w:val="20"/>
              </w:rPr>
            </w:pPr>
            <w:r w:rsidRPr="00973571">
              <w:rPr>
                <w:rFonts w:ascii="Courier New" w:hAnsi="Courier New" w:cs="Courier New"/>
                <w:sz w:val="20"/>
                <w:szCs w:val="20"/>
              </w:rPr>
              <w:t xml:space="preserve">  if </w:t>
            </w:r>
            <w:r w:rsidRPr="00174AD2">
              <w:rPr>
                <w:rFonts w:ascii="Courier New" w:hAnsi="Courier New" w:cs="Courier New"/>
                <w:b/>
                <w:sz w:val="20"/>
                <w:szCs w:val="20"/>
              </w:rPr>
              <w:t>(i%5 == 0)</w:t>
            </w:r>
            <w:r>
              <w:rPr>
                <w:rFonts w:ascii="Courier New" w:hAnsi="Courier New" w:cs="Courier New"/>
                <w:b/>
                <w:sz w:val="20"/>
                <w:szCs w:val="20"/>
              </w:rPr>
              <w:t xml:space="preserve"> or</w:t>
            </w:r>
            <w:r w:rsidRPr="00174AD2">
              <w:rPr>
                <w:rFonts w:ascii="Courier New" w:hAnsi="Courier New" w:cs="Courier New"/>
                <w:b/>
                <w:sz w:val="20"/>
                <w:szCs w:val="20"/>
              </w:rPr>
              <w:t xml:space="preserve"> </w:t>
            </w:r>
            <w:r>
              <w:rPr>
                <w:rFonts w:ascii="Courier New" w:hAnsi="Courier New" w:cs="Courier New"/>
                <w:b/>
                <w:sz w:val="20"/>
                <w:szCs w:val="20"/>
              </w:rPr>
              <w:t xml:space="preserve"> </w:t>
            </w:r>
            <w:r w:rsidRPr="00174AD2">
              <w:rPr>
                <w:rFonts w:ascii="Courier New" w:hAnsi="Courier New" w:cs="Courier New"/>
                <w:b/>
                <w:sz w:val="20"/>
                <w:szCs w:val="20"/>
              </w:rPr>
              <w:t>(i%3==0):</w:t>
            </w:r>
            <w:r w:rsidRPr="00973571">
              <w:rPr>
                <w:rFonts w:ascii="Courier New" w:hAnsi="Courier New" w:cs="Courier New"/>
                <w:sz w:val="20"/>
                <w:szCs w:val="20"/>
              </w:rPr>
              <w:t xml:space="preserve"> print(</w:t>
            </w:r>
            <w:proofErr w:type="spellStart"/>
            <w:r w:rsidRPr="00973571">
              <w:rPr>
                <w:rFonts w:ascii="Courier New" w:hAnsi="Courier New" w:cs="Courier New"/>
                <w:sz w:val="20"/>
                <w:szCs w:val="20"/>
              </w:rPr>
              <w:t>i</w:t>
            </w:r>
            <w:proofErr w:type="spellEnd"/>
            <w:r w:rsidRPr="00973571">
              <w:rPr>
                <w:rFonts w:ascii="Courier New" w:hAnsi="Courier New" w:cs="Courier New"/>
                <w:sz w:val="20"/>
                <w:szCs w:val="20"/>
              </w:rPr>
              <w:t>)</w:t>
            </w:r>
          </w:p>
        </w:tc>
        <w:tc>
          <w:tcPr>
            <w:tcW w:w="4483" w:type="dxa"/>
            <w:tcMar>
              <w:left w:w="54" w:type="dxa"/>
            </w:tcMar>
          </w:tcPr>
          <w:p w14:paraId="305D076C" w14:textId="77777777" w:rsidR="00621B37" w:rsidRPr="00973571" w:rsidRDefault="00621B37" w:rsidP="00973571">
            <w:pPr>
              <w:pStyle w:val="TableContents"/>
              <w:rPr>
                <w:sz w:val="20"/>
                <w:szCs w:val="20"/>
              </w:rPr>
            </w:pPr>
          </w:p>
        </w:tc>
      </w:tr>
      <w:tr w:rsidR="00174AD2" w14:paraId="342AE3E0" w14:textId="77777777" w:rsidTr="00973571">
        <w:tc>
          <w:tcPr>
            <w:tcW w:w="4819" w:type="dxa"/>
            <w:tcMar>
              <w:left w:w="54" w:type="dxa"/>
            </w:tcMar>
          </w:tcPr>
          <w:p w14:paraId="24D106F2" w14:textId="77777777" w:rsidR="00174AD2" w:rsidRPr="00973571" w:rsidRDefault="00174AD2" w:rsidP="00174AD2">
            <w:pPr>
              <w:pStyle w:val="TableContents"/>
              <w:jc w:val="both"/>
              <w:rPr>
                <w:rFonts w:ascii="Courier New" w:hAnsi="Courier New" w:cs="Courier New"/>
                <w:sz w:val="20"/>
                <w:szCs w:val="20"/>
              </w:rPr>
            </w:pPr>
            <w:r w:rsidRPr="00973571">
              <w:rPr>
                <w:rFonts w:ascii="Courier New" w:hAnsi="Courier New" w:cs="Courier New"/>
                <w:sz w:val="20"/>
                <w:szCs w:val="20"/>
              </w:rPr>
              <w:t xml:space="preserve">for </w:t>
            </w:r>
            <w:proofErr w:type="spellStart"/>
            <w:r w:rsidRPr="00973571">
              <w:rPr>
                <w:rFonts w:ascii="Courier New" w:hAnsi="Courier New" w:cs="Courier New"/>
                <w:sz w:val="20"/>
                <w:szCs w:val="20"/>
              </w:rPr>
              <w:t>i</w:t>
            </w:r>
            <w:proofErr w:type="spellEnd"/>
            <w:r w:rsidRPr="00973571">
              <w:rPr>
                <w:rFonts w:ascii="Courier New" w:hAnsi="Courier New" w:cs="Courier New"/>
                <w:sz w:val="20"/>
                <w:szCs w:val="20"/>
              </w:rPr>
              <w:t xml:space="preserve"> in range (1,</w:t>
            </w:r>
            <w:r>
              <w:rPr>
                <w:rFonts w:ascii="Courier New" w:hAnsi="Courier New" w:cs="Courier New"/>
                <w:bCs/>
                <w:sz w:val="20"/>
                <w:szCs w:val="20"/>
              </w:rPr>
              <w:t>25</w:t>
            </w:r>
            <w:r w:rsidRPr="00973571">
              <w:rPr>
                <w:rFonts w:ascii="Courier New" w:hAnsi="Courier New" w:cs="Courier New"/>
                <w:sz w:val="20"/>
                <w:szCs w:val="20"/>
              </w:rPr>
              <w:t>):</w:t>
            </w:r>
          </w:p>
          <w:p w14:paraId="02043E6C" w14:textId="77777777" w:rsidR="00174AD2" w:rsidRPr="00973571" w:rsidRDefault="00174AD2" w:rsidP="00174AD2">
            <w:pPr>
              <w:pStyle w:val="TableContents"/>
              <w:jc w:val="both"/>
              <w:rPr>
                <w:rFonts w:ascii="Courier New" w:hAnsi="Courier New" w:cs="Courier New"/>
                <w:sz w:val="20"/>
                <w:szCs w:val="20"/>
              </w:rPr>
            </w:pPr>
            <w:r w:rsidRPr="00973571">
              <w:rPr>
                <w:rFonts w:ascii="Courier New" w:hAnsi="Courier New" w:cs="Courier New"/>
                <w:sz w:val="20"/>
                <w:szCs w:val="20"/>
              </w:rPr>
              <w:lastRenderedPageBreak/>
              <w:t xml:space="preserve">  if </w:t>
            </w:r>
            <w:r>
              <w:rPr>
                <w:rFonts w:ascii="Courier New" w:hAnsi="Courier New" w:cs="Courier New"/>
                <w:sz w:val="20"/>
                <w:szCs w:val="20"/>
              </w:rPr>
              <w:t xml:space="preserve">not </w:t>
            </w:r>
            <w:r w:rsidRPr="00174AD2">
              <w:rPr>
                <w:rFonts w:ascii="Courier New" w:hAnsi="Courier New" w:cs="Courier New"/>
                <w:b/>
                <w:sz w:val="20"/>
                <w:szCs w:val="20"/>
              </w:rPr>
              <w:t>(i%5 == 0):</w:t>
            </w:r>
            <w:r w:rsidRPr="00973571">
              <w:rPr>
                <w:rFonts w:ascii="Courier New" w:hAnsi="Courier New" w:cs="Courier New"/>
                <w:sz w:val="20"/>
                <w:szCs w:val="20"/>
              </w:rPr>
              <w:t xml:space="preserve"> print(</w:t>
            </w:r>
            <w:proofErr w:type="spellStart"/>
            <w:r w:rsidRPr="00973571">
              <w:rPr>
                <w:rFonts w:ascii="Courier New" w:hAnsi="Courier New" w:cs="Courier New"/>
                <w:sz w:val="20"/>
                <w:szCs w:val="20"/>
              </w:rPr>
              <w:t>i</w:t>
            </w:r>
            <w:proofErr w:type="spellEnd"/>
            <w:r w:rsidRPr="00973571">
              <w:rPr>
                <w:rFonts w:ascii="Courier New" w:hAnsi="Courier New" w:cs="Courier New"/>
                <w:sz w:val="20"/>
                <w:szCs w:val="20"/>
              </w:rPr>
              <w:t>)</w:t>
            </w:r>
          </w:p>
        </w:tc>
        <w:tc>
          <w:tcPr>
            <w:tcW w:w="4483" w:type="dxa"/>
            <w:tcMar>
              <w:left w:w="54" w:type="dxa"/>
            </w:tcMar>
          </w:tcPr>
          <w:p w14:paraId="77DB53CD" w14:textId="77777777" w:rsidR="00174AD2" w:rsidRPr="00973571" w:rsidRDefault="00174AD2" w:rsidP="00973571">
            <w:pPr>
              <w:pStyle w:val="TableContents"/>
              <w:rPr>
                <w:sz w:val="20"/>
                <w:szCs w:val="20"/>
              </w:rPr>
            </w:pPr>
          </w:p>
        </w:tc>
      </w:tr>
    </w:tbl>
    <w:p w14:paraId="6C74D147" w14:textId="77777777" w:rsidR="00174AD2" w:rsidRDefault="00174AD2" w:rsidP="00101AF8">
      <w:pPr>
        <w:spacing w:after="0"/>
        <w:rPr>
          <w:rFonts w:ascii="Arial Rounded MT Bold" w:hAnsi="Arial Rounded MT Bold" w:cs="Courier New"/>
          <w:b/>
          <w:color w:val="FFFFFF" w:themeColor="background1"/>
          <w:shd w:val="clear" w:color="auto" w:fill="000000" w:themeFill="text1"/>
        </w:rPr>
      </w:pPr>
    </w:p>
    <w:p w14:paraId="588D86E1" w14:textId="77777777" w:rsidR="00621B37" w:rsidRPr="00973571" w:rsidRDefault="00621B37" w:rsidP="00101AF8">
      <w:pPr>
        <w:spacing w:after="0"/>
        <w:rPr>
          <w:sz w:val="20"/>
          <w:szCs w:val="20"/>
        </w:rPr>
      </w:pPr>
      <w:r>
        <w:rPr>
          <w:rFonts w:ascii="Arial Rounded MT Bold" w:hAnsi="Arial Rounded MT Bold" w:cs="Courier New"/>
          <w:b/>
          <w:color w:val="FFFFFF" w:themeColor="background1"/>
          <w:shd w:val="clear" w:color="auto" w:fill="000000" w:themeFill="text1"/>
        </w:rPr>
        <w:t>Exercise-10</w:t>
      </w:r>
      <w:r w:rsidRPr="00472A9D">
        <w:rPr>
          <w:rFonts w:ascii="Arial Rounded MT Bold" w:hAnsi="Arial Rounded MT Bold" w:cs="Courier New"/>
          <w:b/>
          <w:color w:val="FFFFFF" w:themeColor="background1"/>
          <w:shd w:val="clear" w:color="auto" w:fill="000000" w:themeFill="text1"/>
        </w:rPr>
        <w:t>:</w:t>
      </w:r>
      <w:r w:rsidRPr="00472A9D">
        <w:rPr>
          <w:color w:val="FFFFFF" w:themeColor="background1"/>
          <w:shd w:val="clear" w:color="auto" w:fill="000000" w:themeFill="text1"/>
        </w:rPr>
        <w:t xml:space="preserve"> </w:t>
      </w:r>
      <w:r>
        <w:rPr>
          <w:b/>
        </w:rPr>
        <w:t xml:space="preserve"> </w:t>
      </w:r>
      <w:r w:rsidRPr="00973571">
        <w:rPr>
          <w:rFonts w:ascii="Palatino Linotype" w:hAnsi="Palatino Linotype"/>
          <w:sz w:val="20"/>
          <w:szCs w:val="20"/>
        </w:rPr>
        <w:t xml:space="preserve">Write programs for displaying the </w:t>
      </w:r>
      <w:r w:rsidR="00973571" w:rsidRPr="00973571">
        <w:rPr>
          <w:rFonts w:ascii="Palatino Linotype" w:hAnsi="Palatino Linotype"/>
          <w:sz w:val="20"/>
          <w:szCs w:val="20"/>
        </w:rPr>
        <w:t xml:space="preserve">described </w:t>
      </w:r>
      <w:r w:rsidRPr="00973571">
        <w:rPr>
          <w:rFonts w:ascii="Palatino Linotype" w:hAnsi="Palatino Linotype"/>
          <w:sz w:val="20"/>
          <w:szCs w:val="20"/>
        </w:rPr>
        <w:t xml:space="preserve">numbers Write first, then run and test. </w:t>
      </w:r>
    </w:p>
    <w:tbl>
      <w:tblPr>
        <w:tblW w:w="9302" w:type="dxa"/>
        <w:tblInd w:w="55" w:type="dxa"/>
        <w:tblBorders>
          <w:top w:val="single" w:sz="2" w:space="0" w:color="000000"/>
          <w:left w:val="single" w:sz="2" w:space="0" w:color="000000"/>
          <w:bottom w:val="single" w:sz="2" w:space="0" w:color="000000"/>
          <w:right w:val="nil"/>
          <w:insideH w:val="single" w:sz="2" w:space="0" w:color="000000"/>
          <w:insideV w:val="nil"/>
        </w:tblBorders>
        <w:tblCellMar>
          <w:top w:w="55" w:type="dxa"/>
          <w:left w:w="54" w:type="dxa"/>
          <w:bottom w:w="55" w:type="dxa"/>
          <w:right w:w="55" w:type="dxa"/>
        </w:tblCellMar>
        <w:tblLook w:val="04A0" w:firstRow="1" w:lastRow="0" w:firstColumn="1" w:lastColumn="0" w:noHBand="0" w:noVBand="1"/>
      </w:tblPr>
      <w:tblGrid>
        <w:gridCol w:w="4802"/>
        <w:gridCol w:w="4500"/>
      </w:tblGrid>
      <w:tr w:rsidR="00621B37" w14:paraId="77FF0C4B" w14:textId="77777777" w:rsidTr="0031748A">
        <w:tc>
          <w:tcPr>
            <w:tcW w:w="4802" w:type="dxa"/>
            <w:tcBorders>
              <w:top w:val="single" w:sz="2" w:space="0" w:color="000000"/>
              <w:left w:val="single" w:sz="2" w:space="0" w:color="000000"/>
              <w:bottom w:val="single" w:sz="2" w:space="0" w:color="000000"/>
              <w:right w:val="nil"/>
            </w:tcBorders>
            <w:tcMar>
              <w:left w:w="54" w:type="dxa"/>
            </w:tcMar>
          </w:tcPr>
          <w:p w14:paraId="487C49C4" w14:textId="77777777" w:rsidR="00621B37" w:rsidRPr="00E86B78" w:rsidRDefault="00621B37" w:rsidP="00621B37">
            <w:pPr>
              <w:numPr>
                <w:ilvl w:val="0"/>
                <w:numId w:val="1"/>
              </w:numPr>
              <w:suppressAutoHyphens/>
              <w:spacing w:before="40" w:after="40" w:line="240" w:lineRule="auto"/>
              <w:ind w:left="0" w:firstLine="0"/>
              <w:jc w:val="both"/>
            </w:pPr>
            <w:r>
              <w:rPr>
                <w:rFonts w:ascii="Baskerville Old Face" w:hAnsi="Baskerville Old Face" w:cs="Baskerville Old Face"/>
                <w:iCs/>
              </w:rPr>
              <w:t>N</w:t>
            </w:r>
            <w:r w:rsidRPr="00E86B78">
              <w:rPr>
                <w:rFonts w:ascii="Baskerville Old Face" w:hAnsi="Baskerville Old Face" w:cs="Baskerville Old Face"/>
                <w:iCs/>
              </w:rPr>
              <w:t>umbers from 1 to 50.</w:t>
            </w:r>
          </w:p>
          <w:p w14:paraId="6326D0D9" w14:textId="77777777" w:rsidR="00621B37" w:rsidRDefault="00621B37" w:rsidP="00621B37">
            <w:pPr>
              <w:pStyle w:val="TableContents"/>
            </w:pPr>
          </w:p>
          <w:p w14:paraId="6326FD35" w14:textId="77777777" w:rsidR="00621B37" w:rsidRDefault="00621B37" w:rsidP="00621B37">
            <w:pPr>
              <w:pStyle w:val="TableContents"/>
            </w:pPr>
          </w:p>
        </w:tc>
        <w:tc>
          <w:tcPr>
            <w:tcW w:w="4500" w:type="dxa"/>
            <w:tcBorders>
              <w:top w:val="single" w:sz="2" w:space="0" w:color="000000"/>
              <w:left w:val="single" w:sz="2" w:space="0" w:color="000000"/>
              <w:bottom w:val="single" w:sz="2" w:space="0" w:color="000000"/>
              <w:right w:val="single" w:sz="2" w:space="0" w:color="000000"/>
            </w:tcBorders>
            <w:tcMar>
              <w:left w:w="54" w:type="dxa"/>
            </w:tcMar>
          </w:tcPr>
          <w:p w14:paraId="69CCB511" w14:textId="77777777" w:rsidR="00621B37" w:rsidRDefault="00621B37" w:rsidP="00621B37">
            <w:pPr>
              <w:numPr>
                <w:ilvl w:val="0"/>
                <w:numId w:val="1"/>
              </w:numPr>
              <w:suppressAutoHyphens/>
              <w:spacing w:before="40" w:after="40" w:line="240" w:lineRule="auto"/>
              <w:ind w:left="0" w:firstLine="0"/>
              <w:jc w:val="both"/>
            </w:pPr>
            <w:r>
              <w:rPr>
                <w:rFonts w:ascii="Baskerville Old Face" w:hAnsi="Baskerville Old Face" w:cs="Baskerville Old Face"/>
                <w:iCs/>
              </w:rPr>
              <w:t>M</w:t>
            </w:r>
            <w:r w:rsidR="00012898">
              <w:rPr>
                <w:rFonts w:ascii="Baskerville Old Face" w:hAnsi="Baskerville Old Face" w:cs="Baskerville Old Face"/>
                <w:iCs/>
              </w:rPr>
              <w:t>ultiple of 2, from 1</w:t>
            </w:r>
            <w:r w:rsidRPr="00E86B78">
              <w:rPr>
                <w:rFonts w:ascii="Baskerville Old Face" w:hAnsi="Baskerville Old Face" w:cs="Baskerville Old Face"/>
                <w:iCs/>
              </w:rPr>
              <w:t xml:space="preserve"> to 70.</w:t>
            </w:r>
          </w:p>
          <w:p w14:paraId="6D4B2CB5" w14:textId="77777777" w:rsidR="00621B37" w:rsidRDefault="00621B37" w:rsidP="00621B37">
            <w:pPr>
              <w:pStyle w:val="TableContents"/>
            </w:pPr>
          </w:p>
        </w:tc>
      </w:tr>
      <w:tr w:rsidR="00621B37" w14:paraId="0BABC85F" w14:textId="77777777" w:rsidTr="0031748A">
        <w:tc>
          <w:tcPr>
            <w:tcW w:w="4802" w:type="dxa"/>
            <w:tcBorders>
              <w:top w:val="nil"/>
              <w:left w:val="single" w:sz="2" w:space="0" w:color="000000"/>
              <w:bottom w:val="single" w:sz="2" w:space="0" w:color="000000"/>
              <w:right w:val="nil"/>
            </w:tcBorders>
            <w:tcMar>
              <w:left w:w="54" w:type="dxa"/>
            </w:tcMar>
          </w:tcPr>
          <w:p w14:paraId="0E8792DC" w14:textId="77777777" w:rsidR="0031748A" w:rsidRPr="00E86B78" w:rsidRDefault="0031748A" w:rsidP="0031748A">
            <w:pPr>
              <w:numPr>
                <w:ilvl w:val="0"/>
                <w:numId w:val="1"/>
              </w:numPr>
              <w:suppressAutoHyphens/>
              <w:spacing w:before="40" w:after="40" w:line="240" w:lineRule="auto"/>
              <w:ind w:left="0" w:firstLine="0"/>
              <w:jc w:val="both"/>
              <w:rPr>
                <w:rFonts w:ascii="Baskerville Old Face" w:hAnsi="Baskerville Old Face" w:cs="Baskerville Old Face"/>
                <w:iCs/>
              </w:rPr>
            </w:pPr>
            <w:r>
              <w:rPr>
                <w:rFonts w:ascii="Baskerville Old Face" w:hAnsi="Baskerville Old Face" w:cs="Baskerville Old Face"/>
                <w:iCs/>
              </w:rPr>
              <w:t>M</w:t>
            </w:r>
            <w:r w:rsidRPr="00E86B78">
              <w:rPr>
                <w:rFonts w:ascii="Baskerville Old Face" w:hAnsi="Baskerville Old Face" w:cs="Baskerville Old Face"/>
                <w:iCs/>
              </w:rPr>
              <w:t>ultiple of 5, from 10 to 70.</w:t>
            </w:r>
          </w:p>
          <w:p w14:paraId="0219ADE9" w14:textId="77777777" w:rsidR="00621B37" w:rsidRDefault="00621B37" w:rsidP="00621B37">
            <w:pPr>
              <w:pStyle w:val="TableContents"/>
            </w:pPr>
          </w:p>
          <w:p w14:paraId="2E3168A9" w14:textId="77777777" w:rsidR="0031748A" w:rsidRDefault="0031748A" w:rsidP="00621B37">
            <w:pPr>
              <w:pStyle w:val="TableContents"/>
            </w:pPr>
          </w:p>
        </w:tc>
        <w:tc>
          <w:tcPr>
            <w:tcW w:w="4500" w:type="dxa"/>
            <w:tcBorders>
              <w:top w:val="nil"/>
              <w:left w:val="single" w:sz="2" w:space="0" w:color="000000"/>
              <w:bottom w:val="single" w:sz="2" w:space="0" w:color="000000"/>
              <w:right w:val="single" w:sz="2" w:space="0" w:color="000000"/>
            </w:tcBorders>
            <w:tcMar>
              <w:left w:w="54" w:type="dxa"/>
            </w:tcMar>
          </w:tcPr>
          <w:p w14:paraId="3888EAE6" w14:textId="77777777" w:rsidR="00621B37" w:rsidRDefault="00621B37" w:rsidP="00621B37">
            <w:pPr>
              <w:numPr>
                <w:ilvl w:val="0"/>
                <w:numId w:val="1"/>
              </w:numPr>
              <w:suppressAutoHyphens/>
              <w:spacing w:before="40" w:after="40" w:line="240" w:lineRule="auto"/>
              <w:ind w:left="0" w:firstLine="0"/>
              <w:jc w:val="both"/>
            </w:pPr>
            <w:r>
              <w:rPr>
                <w:rFonts w:ascii="Baskerville Old Face" w:hAnsi="Baskerville Old Face" w:cs="Baskerville Old Face"/>
                <w:iCs/>
              </w:rPr>
              <w:t>M</w:t>
            </w:r>
            <w:r w:rsidRPr="00E86B78">
              <w:rPr>
                <w:rFonts w:ascii="Baskerville Old Face" w:hAnsi="Baskerville Old Face" w:cs="Baskerville Old Face"/>
                <w:iCs/>
              </w:rPr>
              <w:t>ultiple of 50, from 1 to 1000.</w:t>
            </w:r>
          </w:p>
          <w:p w14:paraId="77A83951" w14:textId="77777777" w:rsidR="00621B37" w:rsidRDefault="00621B37" w:rsidP="00621B37">
            <w:pPr>
              <w:pStyle w:val="TableContents"/>
            </w:pPr>
          </w:p>
        </w:tc>
      </w:tr>
      <w:tr w:rsidR="00621B37" w14:paraId="0378A445" w14:textId="77777777" w:rsidTr="0031748A">
        <w:tc>
          <w:tcPr>
            <w:tcW w:w="4802" w:type="dxa"/>
            <w:tcBorders>
              <w:top w:val="nil"/>
              <w:left w:val="single" w:sz="2" w:space="0" w:color="000000"/>
              <w:bottom w:val="single" w:sz="2" w:space="0" w:color="000000"/>
              <w:right w:val="nil"/>
            </w:tcBorders>
            <w:tcMar>
              <w:left w:w="54" w:type="dxa"/>
            </w:tcMar>
          </w:tcPr>
          <w:p w14:paraId="5832A65F" w14:textId="77777777" w:rsidR="0031748A" w:rsidRDefault="0031748A" w:rsidP="0031748A">
            <w:pPr>
              <w:numPr>
                <w:ilvl w:val="0"/>
                <w:numId w:val="1"/>
              </w:numPr>
              <w:suppressAutoHyphens/>
              <w:spacing w:before="40" w:after="40" w:line="240" w:lineRule="auto"/>
              <w:ind w:left="0" w:firstLine="0"/>
              <w:jc w:val="both"/>
            </w:pPr>
            <w:r>
              <w:rPr>
                <w:rFonts w:ascii="Baskerville Old Face" w:hAnsi="Baskerville Old Face" w:cs="Baskerville Old Face"/>
                <w:iCs/>
              </w:rPr>
              <w:t>O</w:t>
            </w:r>
            <w:r w:rsidRPr="00E86B78">
              <w:rPr>
                <w:rFonts w:ascii="Baskerville Old Face" w:hAnsi="Baskerville Old Face" w:cs="Baskerville Old Face"/>
                <w:iCs/>
              </w:rPr>
              <w:t>dd numbers from 1 to 50.</w:t>
            </w:r>
          </w:p>
          <w:p w14:paraId="2A257DC1" w14:textId="77777777" w:rsidR="00621B37" w:rsidRDefault="00621B37" w:rsidP="00621B37">
            <w:pPr>
              <w:pStyle w:val="TableContents"/>
            </w:pPr>
          </w:p>
          <w:p w14:paraId="7B561686" w14:textId="77777777" w:rsidR="0031748A" w:rsidRDefault="0031748A" w:rsidP="00621B37">
            <w:pPr>
              <w:pStyle w:val="TableContents"/>
            </w:pPr>
          </w:p>
        </w:tc>
        <w:tc>
          <w:tcPr>
            <w:tcW w:w="4500" w:type="dxa"/>
            <w:tcBorders>
              <w:top w:val="nil"/>
              <w:left w:val="single" w:sz="2" w:space="0" w:color="000000"/>
              <w:bottom w:val="single" w:sz="2" w:space="0" w:color="000000"/>
              <w:right w:val="single" w:sz="2" w:space="0" w:color="000000"/>
            </w:tcBorders>
            <w:tcMar>
              <w:left w:w="54" w:type="dxa"/>
            </w:tcMar>
          </w:tcPr>
          <w:p w14:paraId="30AB0279" w14:textId="77777777" w:rsidR="00621B37" w:rsidRDefault="00621B37" w:rsidP="00621B37">
            <w:pPr>
              <w:numPr>
                <w:ilvl w:val="0"/>
                <w:numId w:val="1"/>
              </w:numPr>
              <w:suppressAutoHyphens/>
              <w:spacing w:before="40" w:after="40" w:line="240" w:lineRule="auto"/>
              <w:ind w:left="0" w:firstLine="0"/>
              <w:jc w:val="both"/>
            </w:pPr>
            <w:r>
              <w:rPr>
                <w:rFonts w:ascii="Baskerville Old Face" w:hAnsi="Baskerville Old Face" w:cs="Baskerville Old Face"/>
                <w:iCs/>
              </w:rPr>
              <w:t>M</w:t>
            </w:r>
            <w:r w:rsidRPr="00E86B78">
              <w:rPr>
                <w:rFonts w:ascii="Baskerville Old Face" w:hAnsi="Baskerville Old Face" w:cs="Baskerville Old Face"/>
                <w:iCs/>
              </w:rPr>
              <w:t xml:space="preserve">ultiple of 3 </w:t>
            </w:r>
            <w:proofErr w:type="gramStart"/>
            <w:r w:rsidRPr="00E86B78">
              <w:rPr>
                <w:rFonts w:ascii="Baskerville Old Face" w:hAnsi="Baskerville Old Face" w:cs="Baskerville Old Face"/>
                <w:iCs/>
              </w:rPr>
              <w:t>and also</w:t>
            </w:r>
            <w:proofErr w:type="gramEnd"/>
            <w:r w:rsidRPr="00E86B78">
              <w:rPr>
                <w:rFonts w:ascii="Baskerville Old Face" w:hAnsi="Baskerville Old Face" w:cs="Baskerville Old Face"/>
                <w:iCs/>
              </w:rPr>
              <w:t xml:space="preserve"> 5, from 1 to 25.</w:t>
            </w:r>
          </w:p>
          <w:p w14:paraId="2B8AB619" w14:textId="77777777" w:rsidR="00621B37" w:rsidRDefault="00621B37" w:rsidP="00621B37">
            <w:pPr>
              <w:pStyle w:val="TableContents"/>
            </w:pPr>
          </w:p>
        </w:tc>
      </w:tr>
      <w:tr w:rsidR="00621B37" w14:paraId="7C1C3720" w14:textId="77777777" w:rsidTr="0031748A">
        <w:tc>
          <w:tcPr>
            <w:tcW w:w="4802" w:type="dxa"/>
            <w:tcBorders>
              <w:top w:val="nil"/>
              <w:left w:val="single" w:sz="2" w:space="0" w:color="000000"/>
              <w:bottom w:val="single" w:sz="2" w:space="0" w:color="000000"/>
              <w:right w:val="nil"/>
            </w:tcBorders>
            <w:tcMar>
              <w:left w:w="54" w:type="dxa"/>
            </w:tcMar>
          </w:tcPr>
          <w:p w14:paraId="46428D9C" w14:textId="77777777" w:rsidR="00621B37" w:rsidRDefault="00621B37" w:rsidP="00621B37">
            <w:pPr>
              <w:numPr>
                <w:ilvl w:val="0"/>
                <w:numId w:val="1"/>
              </w:numPr>
              <w:suppressAutoHyphens/>
              <w:spacing w:before="40" w:after="40" w:line="240" w:lineRule="auto"/>
              <w:ind w:left="0" w:firstLine="0"/>
              <w:jc w:val="both"/>
            </w:pPr>
            <w:r>
              <w:rPr>
                <w:rFonts w:ascii="Baskerville Old Face" w:hAnsi="Baskerville Old Face" w:cs="Baskerville Old Face"/>
                <w:iCs/>
              </w:rPr>
              <w:t>E</w:t>
            </w:r>
            <w:r w:rsidRPr="00E86B78">
              <w:rPr>
                <w:rFonts w:ascii="Baskerville Old Face" w:hAnsi="Baskerville Old Face" w:cs="Baskerville Old Face"/>
                <w:iCs/>
              </w:rPr>
              <w:t>ven numbers from 1 to 50.</w:t>
            </w:r>
          </w:p>
          <w:p w14:paraId="023F6966" w14:textId="77777777" w:rsidR="00621B37" w:rsidRDefault="00621B37" w:rsidP="00621B37">
            <w:pPr>
              <w:pStyle w:val="TableContents"/>
            </w:pPr>
          </w:p>
          <w:p w14:paraId="55BB2BB8" w14:textId="77777777" w:rsidR="00621B37" w:rsidRDefault="00621B37" w:rsidP="00621B37">
            <w:pPr>
              <w:pStyle w:val="TableContents"/>
            </w:pPr>
          </w:p>
        </w:tc>
        <w:tc>
          <w:tcPr>
            <w:tcW w:w="4500" w:type="dxa"/>
            <w:tcBorders>
              <w:top w:val="nil"/>
              <w:left w:val="single" w:sz="2" w:space="0" w:color="000000"/>
              <w:bottom w:val="single" w:sz="2" w:space="0" w:color="000000"/>
              <w:right w:val="single" w:sz="2" w:space="0" w:color="000000"/>
            </w:tcBorders>
            <w:tcMar>
              <w:left w:w="54" w:type="dxa"/>
            </w:tcMar>
          </w:tcPr>
          <w:p w14:paraId="08891E7F" w14:textId="77777777" w:rsidR="00621B37" w:rsidRPr="0031748A" w:rsidRDefault="0031748A" w:rsidP="0031748A">
            <w:pPr>
              <w:pStyle w:val="ListParagraph"/>
              <w:numPr>
                <w:ilvl w:val="0"/>
                <w:numId w:val="1"/>
              </w:numPr>
              <w:spacing w:before="40" w:after="40"/>
              <w:jc w:val="both"/>
              <w:rPr>
                <w:rFonts w:ascii="Baskerville Old Face" w:hAnsi="Baskerville Old Face" w:cs="Baskerville Old Face"/>
                <w:iCs/>
                <w:sz w:val="22"/>
                <w:szCs w:val="22"/>
              </w:rPr>
            </w:pPr>
            <w:r w:rsidRPr="0031748A">
              <w:rPr>
                <w:rFonts w:ascii="Baskerville Old Face" w:hAnsi="Baskerville Old Face" w:cs="Baskerville Old Face"/>
                <w:iCs/>
                <w:sz w:val="22"/>
                <w:szCs w:val="22"/>
              </w:rPr>
              <w:t>Numbers from 1 to 10 along with square and cube</w:t>
            </w:r>
          </w:p>
          <w:p w14:paraId="0F63A0CB" w14:textId="77777777" w:rsidR="0031748A" w:rsidRPr="00E86B78" w:rsidRDefault="0031748A" w:rsidP="0031748A">
            <w:pPr>
              <w:suppressAutoHyphens/>
              <w:spacing w:before="40" w:after="40" w:line="240" w:lineRule="auto"/>
              <w:jc w:val="both"/>
              <w:rPr>
                <w:rFonts w:ascii="Baskerville Old Face" w:hAnsi="Baskerville Old Face" w:cs="Baskerville Old Face"/>
                <w:iCs/>
              </w:rPr>
            </w:pPr>
          </w:p>
        </w:tc>
      </w:tr>
      <w:tr w:rsidR="00621B37" w14:paraId="6F22BF48" w14:textId="77777777" w:rsidTr="0031748A">
        <w:tc>
          <w:tcPr>
            <w:tcW w:w="4802" w:type="dxa"/>
            <w:tcBorders>
              <w:top w:val="nil"/>
              <w:left w:val="single" w:sz="2" w:space="0" w:color="000000"/>
              <w:bottom w:val="single" w:sz="2" w:space="0" w:color="000000"/>
              <w:right w:val="nil"/>
            </w:tcBorders>
            <w:tcMar>
              <w:left w:w="54" w:type="dxa"/>
            </w:tcMar>
          </w:tcPr>
          <w:p w14:paraId="617BCD58" w14:textId="77777777" w:rsidR="00621B37" w:rsidRDefault="00621B37" w:rsidP="00621B37">
            <w:pPr>
              <w:numPr>
                <w:ilvl w:val="0"/>
                <w:numId w:val="1"/>
              </w:numPr>
              <w:suppressAutoHyphens/>
              <w:spacing w:before="40" w:after="40" w:line="240" w:lineRule="auto"/>
              <w:ind w:left="0" w:firstLine="0"/>
              <w:jc w:val="both"/>
            </w:pPr>
            <w:r>
              <w:rPr>
                <w:rFonts w:ascii="Baskerville Old Face" w:hAnsi="Baskerville Old Face" w:cs="Baskerville Old Face"/>
                <w:iCs/>
              </w:rPr>
              <w:t>M</w:t>
            </w:r>
            <w:r w:rsidRPr="00E86B78">
              <w:rPr>
                <w:rFonts w:ascii="Baskerville Old Face" w:hAnsi="Baskerville Old Face" w:cs="Baskerville Old Face"/>
                <w:iCs/>
              </w:rPr>
              <w:t>ultiple of 3, from 1 to 25.</w:t>
            </w:r>
          </w:p>
          <w:p w14:paraId="65819996" w14:textId="77777777" w:rsidR="00621B37" w:rsidRDefault="00621B37" w:rsidP="00621B37">
            <w:pPr>
              <w:pStyle w:val="TableContents"/>
            </w:pPr>
          </w:p>
          <w:p w14:paraId="37EDE98F" w14:textId="77777777" w:rsidR="00621B37" w:rsidRDefault="00621B37" w:rsidP="00621B37">
            <w:pPr>
              <w:pStyle w:val="TableContents"/>
            </w:pPr>
          </w:p>
        </w:tc>
        <w:tc>
          <w:tcPr>
            <w:tcW w:w="4500" w:type="dxa"/>
            <w:tcBorders>
              <w:top w:val="nil"/>
              <w:left w:val="single" w:sz="2" w:space="0" w:color="000000"/>
              <w:bottom w:val="single" w:sz="2" w:space="0" w:color="000000"/>
              <w:right w:val="single" w:sz="2" w:space="0" w:color="000000"/>
            </w:tcBorders>
            <w:tcMar>
              <w:left w:w="54" w:type="dxa"/>
            </w:tcMar>
          </w:tcPr>
          <w:p w14:paraId="3D25D32A" w14:textId="77777777" w:rsidR="00621B37" w:rsidRPr="00E86B78" w:rsidRDefault="00621B37" w:rsidP="00621B37">
            <w:pPr>
              <w:numPr>
                <w:ilvl w:val="0"/>
                <w:numId w:val="1"/>
              </w:numPr>
              <w:suppressAutoHyphens/>
              <w:spacing w:before="40" w:after="40" w:line="240" w:lineRule="auto"/>
              <w:ind w:left="0" w:firstLine="0"/>
              <w:jc w:val="both"/>
              <w:rPr>
                <w:rFonts w:ascii="Baskerville Old Face" w:hAnsi="Baskerville Old Face" w:cs="Baskerville Old Face"/>
                <w:iCs/>
              </w:rPr>
            </w:pPr>
            <w:r>
              <w:rPr>
                <w:rFonts w:ascii="Baskerville Old Face" w:hAnsi="Baskerville Old Face" w:cs="Baskerville Old Face"/>
                <w:iCs/>
              </w:rPr>
              <w:t>M</w:t>
            </w:r>
            <w:r w:rsidRPr="00E86B78">
              <w:rPr>
                <w:rFonts w:ascii="Baskerville Old Face" w:hAnsi="Baskerville Old Face" w:cs="Baskerville Old Face"/>
                <w:iCs/>
              </w:rPr>
              <w:t xml:space="preserve">ultiple of 3 or 5, from 1 to 25. </w:t>
            </w:r>
          </w:p>
        </w:tc>
      </w:tr>
      <w:tr w:rsidR="00621B37" w14:paraId="67346383" w14:textId="77777777" w:rsidTr="0031748A">
        <w:tc>
          <w:tcPr>
            <w:tcW w:w="4802" w:type="dxa"/>
            <w:tcBorders>
              <w:top w:val="nil"/>
              <w:left w:val="single" w:sz="2" w:space="0" w:color="000000"/>
              <w:bottom w:val="single" w:sz="2" w:space="0" w:color="000000"/>
              <w:right w:val="nil"/>
            </w:tcBorders>
            <w:tcMar>
              <w:left w:w="54" w:type="dxa"/>
            </w:tcMar>
          </w:tcPr>
          <w:p w14:paraId="231122DF" w14:textId="77777777" w:rsidR="0031748A" w:rsidRDefault="0031748A" w:rsidP="0031748A">
            <w:pPr>
              <w:numPr>
                <w:ilvl w:val="0"/>
                <w:numId w:val="1"/>
              </w:numPr>
              <w:suppressAutoHyphens/>
              <w:spacing w:before="40" w:after="40" w:line="240" w:lineRule="auto"/>
              <w:ind w:left="0" w:firstLine="0"/>
              <w:jc w:val="both"/>
              <w:rPr>
                <w:rFonts w:ascii="Baskerville Old Face" w:hAnsi="Baskerville Old Face" w:cs="Baskerville Old Face"/>
                <w:iCs/>
              </w:rPr>
            </w:pPr>
            <w:r>
              <w:rPr>
                <w:rFonts w:ascii="Baskerville Old Face" w:hAnsi="Baskerville Old Face" w:cs="Baskerville Old Face"/>
                <w:iCs/>
              </w:rPr>
              <w:t>Square and cube of even numbers from 1 to 10.</w:t>
            </w:r>
          </w:p>
          <w:p w14:paraId="63738646" w14:textId="77777777" w:rsidR="00621B37" w:rsidRDefault="00621B37" w:rsidP="00621B37">
            <w:pPr>
              <w:pStyle w:val="TableContents"/>
              <w:jc w:val="both"/>
            </w:pPr>
          </w:p>
          <w:p w14:paraId="61F30D49" w14:textId="77777777" w:rsidR="00621B37" w:rsidRDefault="00621B37" w:rsidP="00621B37">
            <w:pPr>
              <w:pStyle w:val="TableContents"/>
              <w:jc w:val="both"/>
            </w:pPr>
          </w:p>
        </w:tc>
        <w:tc>
          <w:tcPr>
            <w:tcW w:w="4500" w:type="dxa"/>
            <w:tcBorders>
              <w:top w:val="nil"/>
              <w:left w:val="single" w:sz="2" w:space="0" w:color="000000"/>
              <w:bottom w:val="single" w:sz="2" w:space="0" w:color="000000"/>
              <w:right w:val="single" w:sz="2" w:space="0" w:color="000000"/>
            </w:tcBorders>
            <w:tcMar>
              <w:left w:w="54" w:type="dxa"/>
            </w:tcMar>
          </w:tcPr>
          <w:p w14:paraId="44518BE7" w14:textId="77777777" w:rsidR="00621B37" w:rsidRDefault="0031748A" w:rsidP="00621B37">
            <w:pPr>
              <w:numPr>
                <w:ilvl w:val="0"/>
                <w:numId w:val="1"/>
              </w:numPr>
              <w:suppressAutoHyphens/>
              <w:spacing w:before="40" w:after="40" w:line="240" w:lineRule="auto"/>
              <w:ind w:left="0" w:firstLine="0"/>
              <w:jc w:val="both"/>
              <w:rPr>
                <w:rFonts w:ascii="Baskerville Old Face" w:hAnsi="Baskerville Old Face" w:cs="Baskerville Old Face"/>
                <w:iCs/>
              </w:rPr>
            </w:pPr>
            <w:r>
              <w:rPr>
                <w:rFonts w:ascii="Baskerville Old Face" w:hAnsi="Baskerville Old Face" w:cs="Baskerville Old Face"/>
                <w:iCs/>
              </w:rPr>
              <w:t xml:space="preserve">Cube of numbers which are multiples of 5 or 3, from </w:t>
            </w:r>
            <w:r w:rsidR="00621B37">
              <w:rPr>
                <w:rFonts w:ascii="Baskerville Old Face" w:hAnsi="Baskerville Old Face" w:cs="Baskerville Old Face"/>
                <w:iCs/>
              </w:rPr>
              <w:t xml:space="preserve">0 to </w:t>
            </w:r>
            <w:r>
              <w:rPr>
                <w:rFonts w:ascii="Baskerville Old Face" w:hAnsi="Baskerville Old Face" w:cs="Baskerville Old Face"/>
                <w:iCs/>
              </w:rPr>
              <w:t>25</w:t>
            </w:r>
          </w:p>
          <w:p w14:paraId="0770E35B" w14:textId="77777777" w:rsidR="00621B37" w:rsidRDefault="00621B37" w:rsidP="00621B37">
            <w:pPr>
              <w:pStyle w:val="TableContents"/>
            </w:pPr>
          </w:p>
          <w:p w14:paraId="10CEC3A6" w14:textId="77777777" w:rsidR="006153E7" w:rsidRDefault="006153E7" w:rsidP="00621B37">
            <w:pPr>
              <w:pStyle w:val="TableContents"/>
            </w:pPr>
          </w:p>
        </w:tc>
      </w:tr>
    </w:tbl>
    <w:p w14:paraId="5FDA78DF" w14:textId="5959C15C" w:rsidR="00101AF8" w:rsidRDefault="00621B37" w:rsidP="006153E7">
      <w:pPr>
        <w:spacing w:after="0" w:line="240" w:lineRule="auto"/>
        <w:jc w:val="both"/>
        <w:rPr>
          <w:rFonts w:ascii="Palatino Linotype" w:hAnsi="Palatino Linotype"/>
        </w:rPr>
      </w:pPr>
      <w:r>
        <w:rPr>
          <w:rFonts w:ascii="Arial Rounded MT Bold" w:hAnsi="Arial Rounded MT Bold" w:cs="Courier New"/>
          <w:b/>
          <w:color w:val="FFFFFF" w:themeColor="background1"/>
          <w:shd w:val="clear" w:color="auto" w:fill="000000" w:themeFill="text1"/>
        </w:rPr>
        <w:t>Exercise-11</w:t>
      </w:r>
      <w:r w:rsidRPr="00472A9D">
        <w:rPr>
          <w:rFonts w:ascii="Arial Rounded MT Bold" w:hAnsi="Arial Rounded MT Bold" w:cs="Courier New"/>
          <w:b/>
          <w:color w:val="FFFFFF" w:themeColor="background1"/>
          <w:shd w:val="clear" w:color="auto" w:fill="000000" w:themeFill="text1"/>
        </w:rPr>
        <w:t>:</w:t>
      </w:r>
      <w:r w:rsidRPr="00472A9D">
        <w:rPr>
          <w:color w:val="FFFFFF" w:themeColor="background1"/>
          <w:shd w:val="clear" w:color="auto" w:fill="000000" w:themeFill="text1"/>
        </w:rPr>
        <w:t xml:space="preserve"> </w:t>
      </w:r>
      <w:r w:rsidR="006153E7">
        <w:rPr>
          <w:rFonts w:ascii="Palatino Linotype" w:hAnsi="Palatino Linotype"/>
          <w:sz w:val="20"/>
          <w:szCs w:val="20"/>
        </w:rPr>
        <w:t xml:space="preserve"> </w:t>
      </w:r>
      <w:r w:rsidR="000E404F">
        <w:rPr>
          <w:rFonts w:ascii="Palatino Linotype" w:hAnsi="Palatino Linotype"/>
          <w:sz w:val="20"/>
          <w:szCs w:val="20"/>
        </w:rPr>
        <w:t xml:space="preserve">You are </w:t>
      </w:r>
      <w:r w:rsidRPr="006153E7">
        <w:rPr>
          <w:rFonts w:ascii="Palatino Linotype" w:hAnsi="Palatino Linotype"/>
          <w:sz w:val="20"/>
          <w:szCs w:val="20"/>
        </w:rPr>
        <w:t>give</w:t>
      </w:r>
      <w:r w:rsidR="000E404F">
        <w:rPr>
          <w:rFonts w:ascii="Palatino Linotype" w:hAnsi="Palatino Linotype"/>
          <w:sz w:val="20"/>
          <w:szCs w:val="20"/>
        </w:rPr>
        <w:t>n</w:t>
      </w:r>
      <w:r w:rsidRPr="006153E7">
        <w:rPr>
          <w:rFonts w:ascii="Palatino Linotype" w:hAnsi="Palatino Linotype"/>
          <w:sz w:val="20"/>
          <w:szCs w:val="20"/>
        </w:rPr>
        <w:t xml:space="preserve"> the sequence. </w:t>
      </w:r>
      <w:r w:rsidR="000E404F">
        <w:rPr>
          <w:rFonts w:ascii="Palatino Linotype" w:hAnsi="Palatino Linotype"/>
          <w:sz w:val="20"/>
          <w:szCs w:val="20"/>
        </w:rPr>
        <w:t>U</w:t>
      </w:r>
      <w:r w:rsidRPr="006153E7">
        <w:rPr>
          <w:rFonts w:ascii="Palatino Linotype" w:hAnsi="Palatino Linotype"/>
          <w:sz w:val="20"/>
          <w:szCs w:val="20"/>
        </w:rPr>
        <w:t xml:space="preserve">nderstand the pattern and </w:t>
      </w:r>
      <w:r w:rsidR="00174AD2">
        <w:rPr>
          <w:rFonts w:ascii="Palatino Linotype" w:hAnsi="Palatino Linotype"/>
          <w:sz w:val="20"/>
          <w:szCs w:val="20"/>
        </w:rPr>
        <w:t xml:space="preserve">write Python </w:t>
      </w:r>
      <w:r w:rsidR="006153E7">
        <w:rPr>
          <w:rFonts w:ascii="Palatino Linotype" w:hAnsi="Palatino Linotype"/>
          <w:sz w:val="20"/>
          <w:szCs w:val="20"/>
        </w:rPr>
        <w:t>code to produce the sequence</w:t>
      </w:r>
      <w:r w:rsidRPr="006153E7">
        <w:rPr>
          <w:rFonts w:ascii="Palatino Linotype" w:hAnsi="Palatino Linotype"/>
          <w:sz w:val="20"/>
          <w:szCs w:val="20"/>
        </w:rPr>
        <w:t>.</w:t>
      </w:r>
      <w:r w:rsidR="006153E7">
        <w:rPr>
          <w:rFonts w:ascii="Palatino Linotype" w:hAnsi="Palatino Linotype"/>
          <w:sz w:val="20"/>
          <w:szCs w:val="20"/>
        </w:rPr>
        <w:t xml:space="preserve"> (Do </w:t>
      </w:r>
      <w:r w:rsidR="006153E7" w:rsidRPr="006153E7">
        <w:rPr>
          <w:rFonts w:ascii="Palatino Linotype" w:hAnsi="Palatino Linotype"/>
          <w:b/>
          <w:sz w:val="20"/>
          <w:szCs w:val="20"/>
        </w:rPr>
        <w:t>not</w:t>
      </w:r>
      <w:r w:rsidR="006153E7">
        <w:rPr>
          <w:rFonts w:ascii="Palatino Linotype" w:hAnsi="Palatino Linotype"/>
          <w:sz w:val="20"/>
          <w:szCs w:val="20"/>
        </w:rPr>
        <w:t xml:space="preserve"> try to achieve result by making changes in for statements.</w:t>
      </w:r>
    </w:p>
    <w:tbl>
      <w:tblPr>
        <w:tblW w:w="9302" w:type="dxa"/>
        <w:tblInd w:w="55" w:type="dxa"/>
        <w:tblBorders>
          <w:top w:val="single" w:sz="2" w:space="0" w:color="000000"/>
          <w:left w:val="single" w:sz="2" w:space="0" w:color="000000"/>
          <w:bottom w:val="single" w:sz="2" w:space="0" w:color="000000"/>
          <w:right w:val="nil"/>
          <w:insideH w:val="single" w:sz="2" w:space="0" w:color="000000"/>
          <w:insideV w:val="nil"/>
        </w:tblBorders>
        <w:tblCellMar>
          <w:top w:w="55" w:type="dxa"/>
          <w:left w:w="54" w:type="dxa"/>
          <w:bottom w:w="55" w:type="dxa"/>
          <w:right w:w="55" w:type="dxa"/>
        </w:tblCellMar>
        <w:tblLook w:val="04A0" w:firstRow="1" w:lastRow="0" w:firstColumn="1" w:lastColumn="0" w:noHBand="0" w:noVBand="1"/>
      </w:tblPr>
      <w:tblGrid>
        <w:gridCol w:w="4819"/>
        <w:gridCol w:w="4483"/>
      </w:tblGrid>
      <w:tr w:rsidR="00621B37" w14:paraId="547E5663" w14:textId="77777777" w:rsidTr="00973571">
        <w:tc>
          <w:tcPr>
            <w:tcW w:w="4819" w:type="dxa"/>
            <w:tcBorders>
              <w:top w:val="single" w:sz="2" w:space="0" w:color="000000"/>
              <w:left w:val="single" w:sz="2" w:space="0" w:color="000000"/>
              <w:bottom w:val="single" w:sz="2" w:space="0" w:color="000000"/>
              <w:right w:val="nil"/>
            </w:tcBorders>
            <w:tcMar>
              <w:left w:w="54" w:type="dxa"/>
            </w:tcMar>
          </w:tcPr>
          <w:p w14:paraId="5B5BEC82" w14:textId="77777777" w:rsidR="00621B37" w:rsidRPr="00DB32A5" w:rsidRDefault="00621B37" w:rsidP="00621B37">
            <w:pPr>
              <w:rPr>
                <w:rFonts w:ascii="Courier New" w:hAnsi="Courier New" w:cs="Courier New"/>
                <w:iCs/>
              </w:rPr>
            </w:pPr>
            <w:r>
              <w:rPr>
                <w:rFonts w:ascii="Courier New" w:hAnsi="Courier New" w:cs="Courier New"/>
                <w:iCs/>
              </w:rPr>
              <w:t>a)</w:t>
            </w:r>
            <w:r w:rsidRPr="00DB32A5">
              <w:rPr>
                <w:rFonts w:ascii="Courier New" w:hAnsi="Courier New" w:cs="Courier New"/>
                <w:iCs/>
              </w:rPr>
              <w:t>1,2,3,4,5,6,7,8,9</w:t>
            </w:r>
            <w:r w:rsidRPr="00DB32A5">
              <w:rPr>
                <w:rFonts w:ascii="Courier New" w:hAnsi="Courier New" w:cs="Courier New"/>
                <w:iCs/>
              </w:rPr>
              <w:tab/>
            </w:r>
            <w:r w:rsidRPr="00DB32A5">
              <w:rPr>
                <w:rFonts w:ascii="Courier New" w:hAnsi="Courier New" w:cs="Courier New"/>
                <w:iCs/>
              </w:rPr>
              <w:tab/>
            </w:r>
          </w:p>
          <w:p w14:paraId="708D2DD6" w14:textId="77777777" w:rsidR="00621B37" w:rsidRPr="00DB32A5" w:rsidRDefault="00621B37" w:rsidP="00621B37">
            <w:pPr>
              <w:rPr>
                <w:rFonts w:ascii="Courier New" w:hAnsi="Courier New" w:cs="Courier New"/>
              </w:rPr>
            </w:pPr>
          </w:p>
        </w:tc>
        <w:tc>
          <w:tcPr>
            <w:tcW w:w="4483" w:type="dxa"/>
            <w:tcBorders>
              <w:top w:val="single" w:sz="2" w:space="0" w:color="000000"/>
              <w:left w:val="single" w:sz="2" w:space="0" w:color="000000"/>
              <w:bottom w:val="single" w:sz="2" w:space="0" w:color="000000"/>
              <w:right w:val="single" w:sz="2" w:space="0" w:color="000000"/>
            </w:tcBorders>
            <w:tcMar>
              <w:left w:w="54" w:type="dxa"/>
            </w:tcMar>
          </w:tcPr>
          <w:p w14:paraId="7324592F" w14:textId="54E7C47D" w:rsidR="00621B37" w:rsidRPr="00DB32A5" w:rsidRDefault="008A3CAD" w:rsidP="00621B37">
            <w:pPr>
              <w:pStyle w:val="TableContents"/>
              <w:rPr>
                <w:rFonts w:ascii="Courier New" w:hAnsi="Courier New" w:cs="Courier New"/>
              </w:rPr>
            </w:pPr>
            <w:r>
              <w:rPr>
                <w:rFonts w:ascii="Courier New" w:hAnsi="Courier New" w:cs="Courier New"/>
                <w:iCs/>
              </w:rPr>
              <w:t>f</w:t>
            </w:r>
            <w:r w:rsidR="006153E7">
              <w:rPr>
                <w:rFonts w:ascii="Courier New" w:hAnsi="Courier New" w:cs="Courier New"/>
                <w:iCs/>
              </w:rPr>
              <w:t>)</w:t>
            </w:r>
            <w:r w:rsidR="006153E7" w:rsidRPr="00DB32A5">
              <w:rPr>
                <w:rFonts w:ascii="Courier New" w:hAnsi="Courier New" w:cs="Courier New"/>
                <w:iCs/>
              </w:rPr>
              <w:t>1,3,5,7,9</w:t>
            </w:r>
          </w:p>
        </w:tc>
      </w:tr>
      <w:tr w:rsidR="00621B37" w14:paraId="60FABD28" w14:textId="77777777" w:rsidTr="00973571">
        <w:tc>
          <w:tcPr>
            <w:tcW w:w="4819" w:type="dxa"/>
            <w:tcBorders>
              <w:top w:val="nil"/>
              <w:left w:val="single" w:sz="2" w:space="0" w:color="000000"/>
              <w:bottom w:val="single" w:sz="2" w:space="0" w:color="000000"/>
              <w:right w:val="nil"/>
            </w:tcBorders>
            <w:tcMar>
              <w:left w:w="54" w:type="dxa"/>
            </w:tcMar>
          </w:tcPr>
          <w:p w14:paraId="0DC4E69D" w14:textId="77777777" w:rsidR="00621B37" w:rsidRPr="00DB32A5" w:rsidRDefault="00621B37" w:rsidP="00621B37">
            <w:pPr>
              <w:rPr>
                <w:rFonts w:ascii="Courier New" w:hAnsi="Courier New" w:cs="Courier New"/>
                <w:iCs/>
              </w:rPr>
            </w:pPr>
            <w:r>
              <w:rPr>
                <w:rFonts w:ascii="Courier New" w:hAnsi="Courier New" w:cs="Courier New"/>
                <w:iCs/>
              </w:rPr>
              <w:t>b)</w:t>
            </w:r>
            <w:r w:rsidRPr="00DB32A5">
              <w:rPr>
                <w:rFonts w:ascii="Courier New" w:hAnsi="Courier New" w:cs="Courier New"/>
                <w:iCs/>
              </w:rPr>
              <w:t xml:space="preserve"> 1,2,3,4,5,6,7,8,9</w:t>
            </w:r>
            <w:r>
              <w:rPr>
                <w:rFonts w:ascii="Courier New" w:hAnsi="Courier New" w:cs="Courier New"/>
                <w:iCs/>
              </w:rPr>
              <w:t>,10</w:t>
            </w:r>
            <w:r w:rsidRPr="00DB32A5">
              <w:rPr>
                <w:rFonts w:ascii="Courier New" w:hAnsi="Courier New" w:cs="Courier New"/>
                <w:iCs/>
              </w:rPr>
              <w:tab/>
            </w:r>
          </w:p>
          <w:p w14:paraId="55CFD5EC" w14:textId="77777777" w:rsidR="00621B37" w:rsidRPr="00DB32A5" w:rsidRDefault="00621B37" w:rsidP="00621B37">
            <w:pPr>
              <w:rPr>
                <w:rFonts w:ascii="Courier New" w:hAnsi="Courier New" w:cs="Courier New"/>
              </w:rPr>
            </w:pPr>
          </w:p>
        </w:tc>
        <w:tc>
          <w:tcPr>
            <w:tcW w:w="4483" w:type="dxa"/>
            <w:tcBorders>
              <w:top w:val="nil"/>
              <w:left w:val="single" w:sz="2" w:space="0" w:color="000000"/>
              <w:bottom w:val="single" w:sz="2" w:space="0" w:color="000000"/>
              <w:right w:val="single" w:sz="2" w:space="0" w:color="000000"/>
            </w:tcBorders>
            <w:tcMar>
              <w:left w:w="54" w:type="dxa"/>
            </w:tcMar>
          </w:tcPr>
          <w:p w14:paraId="214EA41D" w14:textId="27744CC2" w:rsidR="00621B37" w:rsidRPr="00DB32A5" w:rsidRDefault="008A3CAD" w:rsidP="00621B37">
            <w:pPr>
              <w:pStyle w:val="TableContents"/>
              <w:rPr>
                <w:rFonts w:ascii="Courier New" w:hAnsi="Courier New" w:cs="Courier New"/>
              </w:rPr>
            </w:pPr>
            <w:r>
              <w:rPr>
                <w:rFonts w:ascii="Courier New" w:hAnsi="Courier New" w:cs="Courier New"/>
                <w:iCs/>
              </w:rPr>
              <w:t>g</w:t>
            </w:r>
            <w:r w:rsidR="00621B37">
              <w:rPr>
                <w:rFonts w:ascii="Courier New" w:hAnsi="Courier New" w:cs="Courier New"/>
                <w:iCs/>
              </w:rPr>
              <w:t xml:space="preserve">) </w:t>
            </w:r>
            <w:r w:rsidR="00621B37" w:rsidRPr="00DB32A5">
              <w:rPr>
                <w:rFonts w:ascii="Courier New" w:hAnsi="Courier New" w:cs="Courier New"/>
                <w:iCs/>
              </w:rPr>
              <w:t>0,4,8,12,16,20</w:t>
            </w:r>
          </w:p>
        </w:tc>
      </w:tr>
      <w:tr w:rsidR="00621B37" w14:paraId="3B51F663" w14:textId="77777777" w:rsidTr="00973571">
        <w:tc>
          <w:tcPr>
            <w:tcW w:w="4819" w:type="dxa"/>
            <w:tcBorders>
              <w:top w:val="nil"/>
              <w:left w:val="single" w:sz="2" w:space="0" w:color="000000"/>
              <w:bottom w:val="single" w:sz="2" w:space="0" w:color="000000"/>
              <w:right w:val="nil"/>
            </w:tcBorders>
            <w:tcMar>
              <w:left w:w="54" w:type="dxa"/>
            </w:tcMar>
          </w:tcPr>
          <w:p w14:paraId="0E379275" w14:textId="77777777" w:rsidR="00621B37" w:rsidRPr="00DB32A5" w:rsidRDefault="00621B37" w:rsidP="00621B37">
            <w:pPr>
              <w:rPr>
                <w:rFonts w:ascii="Courier New" w:hAnsi="Courier New" w:cs="Courier New"/>
                <w:iCs/>
              </w:rPr>
            </w:pPr>
            <w:r>
              <w:rPr>
                <w:rFonts w:ascii="Courier New" w:hAnsi="Courier New" w:cs="Courier New"/>
                <w:iCs/>
              </w:rPr>
              <w:t>c)</w:t>
            </w:r>
            <w:r w:rsidRPr="00DB32A5">
              <w:rPr>
                <w:rFonts w:ascii="Courier New" w:hAnsi="Courier New" w:cs="Courier New"/>
                <w:iCs/>
              </w:rPr>
              <w:t xml:space="preserve"> </w:t>
            </w:r>
            <w:r>
              <w:rPr>
                <w:rFonts w:ascii="Courier New" w:hAnsi="Courier New" w:cs="Courier New"/>
                <w:iCs/>
              </w:rPr>
              <w:t>0,</w:t>
            </w:r>
            <w:r w:rsidRPr="00DB32A5">
              <w:rPr>
                <w:rFonts w:ascii="Courier New" w:hAnsi="Courier New" w:cs="Courier New"/>
                <w:iCs/>
              </w:rPr>
              <w:t>1,2,3,4,5,6,7,8,9</w:t>
            </w:r>
            <w:r w:rsidRPr="00DB32A5">
              <w:rPr>
                <w:rFonts w:ascii="Courier New" w:hAnsi="Courier New" w:cs="Courier New"/>
                <w:iCs/>
              </w:rPr>
              <w:tab/>
            </w:r>
          </w:p>
          <w:p w14:paraId="04FA4DB4" w14:textId="77777777" w:rsidR="00621B37" w:rsidRPr="00DB32A5" w:rsidRDefault="00621B37" w:rsidP="00621B37">
            <w:pPr>
              <w:rPr>
                <w:rFonts w:ascii="Courier New" w:hAnsi="Courier New" w:cs="Courier New"/>
              </w:rPr>
            </w:pPr>
          </w:p>
        </w:tc>
        <w:tc>
          <w:tcPr>
            <w:tcW w:w="4483" w:type="dxa"/>
            <w:tcBorders>
              <w:top w:val="nil"/>
              <w:left w:val="single" w:sz="2" w:space="0" w:color="000000"/>
              <w:bottom w:val="single" w:sz="2" w:space="0" w:color="000000"/>
              <w:right w:val="single" w:sz="2" w:space="0" w:color="000000"/>
            </w:tcBorders>
            <w:tcMar>
              <w:left w:w="54" w:type="dxa"/>
            </w:tcMar>
          </w:tcPr>
          <w:p w14:paraId="1183928A" w14:textId="3CE6FBAD" w:rsidR="00621B37" w:rsidRPr="00DB32A5" w:rsidRDefault="008A3CAD" w:rsidP="00621B37">
            <w:pPr>
              <w:rPr>
                <w:rFonts w:ascii="Courier New" w:hAnsi="Courier New" w:cs="Courier New"/>
                <w:iCs/>
              </w:rPr>
            </w:pPr>
            <w:r>
              <w:rPr>
                <w:rFonts w:ascii="Courier New" w:hAnsi="Courier New" w:cs="Courier New"/>
                <w:iCs/>
              </w:rPr>
              <w:t>h</w:t>
            </w:r>
            <w:r w:rsidR="00621B37">
              <w:rPr>
                <w:rFonts w:ascii="Courier New" w:hAnsi="Courier New" w:cs="Courier New"/>
                <w:iCs/>
              </w:rPr>
              <w:t>)</w:t>
            </w:r>
            <w:r w:rsidR="00621B37" w:rsidRPr="00DB32A5">
              <w:rPr>
                <w:rFonts w:ascii="Courier New" w:hAnsi="Courier New" w:cs="Courier New"/>
                <w:iCs/>
              </w:rPr>
              <w:t>10,9,8,7,6,5,4,3,2,1,0</w:t>
            </w:r>
          </w:p>
          <w:p w14:paraId="7F9968AF" w14:textId="77777777" w:rsidR="00621B37" w:rsidRPr="00DB32A5" w:rsidRDefault="00621B37" w:rsidP="00621B37">
            <w:pPr>
              <w:pStyle w:val="TableContents"/>
              <w:rPr>
                <w:rFonts w:ascii="Courier New" w:hAnsi="Courier New" w:cs="Courier New"/>
              </w:rPr>
            </w:pPr>
          </w:p>
        </w:tc>
      </w:tr>
      <w:tr w:rsidR="00621B37" w14:paraId="47C0DBD3" w14:textId="77777777" w:rsidTr="00973571">
        <w:tc>
          <w:tcPr>
            <w:tcW w:w="4819" w:type="dxa"/>
            <w:tcBorders>
              <w:top w:val="nil"/>
              <w:left w:val="single" w:sz="2" w:space="0" w:color="000000"/>
              <w:bottom w:val="single" w:sz="2" w:space="0" w:color="000000"/>
              <w:right w:val="nil"/>
            </w:tcBorders>
            <w:tcMar>
              <w:left w:w="54" w:type="dxa"/>
            </w:tcMar>
          </w:tcPr>
          <w:p w14:paraId="526614B2" w14:textId="1D3EB76E" w:rsidR="00621B37" w:rsidRPr="00DB32A5" w:rsidRDefault="008A3CAD" w:rsidP="00621B37">
            <w:pPr>
              <w:rPr>
                <w:rFonts w:ascii="Courier New" w:hAnsi="Courier New" w:cs="Courier New"/>
                <w:iCs/>
              </w:rPr>
            </w:pPr>
            <w:r>
              <w:rPr>
                <w:rFonts w:ascii="Courier New" w:hAnsi="Courier New" w:cs="Courier New"/>
                <w:iCs/>
              </w:rPr>
              <w:t>d</w:t>
            </w:r>
            <w:r w:rsidR="006153E7">
              <w:rPr>
                <w:rFonts w:ascii="Courier New" w:hAnsi="Courier New" w:cs="Courier New"/>
                <w:iCs/>
              </w:rPr>
              <w:t>)</w:t>
            </w:r>
            <w:r w:rsidR="006153E7">
              <w:rPr>
                <w:rFonts w:ascii="Courier New" w:hAnsi="Courier New" w:cs="Courier New"/>
              </w:rPr>
              <w:t xml:space="preserve"> </w:t>
            </w:r>
            <w:r w:rsidR="006153E7" w:rsidRPr="00DB32A5">
              <w:rPr>
                <w:rFonts w:ascii="Courier New" w:hAnsi="Courier New" w:cs="Courier New"/>
              </w:rPr>
              <w:t>-25, -15, -5, 5, 15, 25</w:t>
            </w:r>
          </w:p>
          <w:p w14:paraId="3134DD9C" w14:textId="77777777" w:rsidR="00621B37" w:rsidRPr="006153E7" w:rsidRDefault="00621B37" w:rsidP="00621B37">
            <w:pPr>
              <w:rPr>
                <w:rFonts w:ascii="Courier New" w:hAnsi="Courier New" w:cs="Courier New"/>
                <w:iCs/>
              </w:rPr>
            </w:pPr>
            <w:r w:rsidRPr="00DB32A5">
              <w:rPr>
                <w:rFonts w:ascii="Courier New" w:hAnsi="Courier New" w:cs="Courier New"/>
                <w:iCs/>
              </w:rPr>
              <w:tab/>
            </w:r>
            <w:r w:rsidRPr="00DB32A5">
              <w:rPr>
                <w:rFonts w:ascii="Courier New" w:hAnsi="Courier New" w:cs="Courier New"/>
                <w:iCs/>
              </w:rPr>
              <w:tab/>
            </w:r>
          </w:p>
        </w:tc>
        <w:tc>
          <w:tcPr>
            <w:tcW w:w="4483" w:type="dxa"/>
            <w:tcBorders>
              <w:top w:val="nil"/>
              <w:left w:val="single" w:sz="2" w:space="0" w:color="000000"/>
              <w:bottom w:val="single" w:sz="2" w:space="0" w:color="000000"/>
              <w:right w:val="single" w:sz="2" w:space="0" w:color="000000"/>
            </w:tcBorders>
            <w:tcMar>
              <w:left w:w="54" w:type="dxa"/>
            </w:tcMar>
          </w:tcPr>
          <w:p w14:paraId="5426878E" w14:textId="562E9F69" w:rsidR="00621B37" w:rsidRPr="00DB32A5" w:rsidRDefault="008A3CAD" w:rsidP="00621B37">
            <w:pPr>
              <w:rPr>
                <w:rFonts w:ascii="Courier New" w:hAnsi="Courier New" w:cs="Courier New"/>
              </w:rPr>
            </w:pPr>
            <w:proofErr w:type="spellStart"/>
            <w:r>
              <w:rPr>
                <w:rFonts w:ascii="Courier New" w:hAnsi="Courier New" w:cs="Courier New"/>
                <w:iCs/>
              </w:rPr>
              <w:t>i</w:t>
            </w:r>
            <w:proofErr w:type="spellEnd"/>
            <w:r w:rsidR="00621B37">
              <w:rPr>
                <w:rFonts w:ascii="Courier New" w:hAnsi="Courier New" w:cs="Courier New"/>
                <w:iCs/>
              </w:rPr>
              <w:t>)</w:t>
            </w:r>
            <w:r w:rsidR="00621B37" w:rsidRPr="00DB32A5">
              <w:rPr>
                <w:rFonts w:ascii="Courier New" w:hAnsi="Courier New" w:cs="Courier New"/>
                <w:iCs/>
              </w:rPr>
              <w:t>10,8,6,4,2,0</w:t>
            </w:r>
          </w:p>
          <w:p w14:paraId="652B4347" w14:textId="77777777" w:rsidR="006153E7" w:rsidRPr="00DB32A5" w:rsidRDefault="006153E7" w:rsidP="006153E7">
            <w:pPr>
              <w:rPr>
                <w:rFonts w:ascii="Courier New" w:hAnsi="Courier New" w:cs="Courier New"/>
                <w:iCs/>
              </w:rPr>
            </w:pPr>
          </w:p>
        </w:tc>
      </w:tr>
      <w:tr w:rsidR="006153E7" w14:paraId="5BDFD861" w14:textId="77777777" w:rsidTr="00973571">
        <w:tc>
          <w:tcPr>
            <w:tcW w:w="4819" w:type="dxa"/>
            <w:tcBorders>
              <w:top w:val="single" w:sz="2" w:space="0" w:color="000000"/>
              <w:left w:val="single" w:sz="2" w:space="0" w:color="000000"/>
              <w:bottom w:val="single" w:sz="2" w:space="0" w:color="000000"/>
              <w:right w:val="nil"/>
            </w:tcBorders>
            <w:tcMar>
              <w:left w:w="54" w:type="dxa"/>
            </w:tcMar>
          </w:tcPr>
          <w:p w14:paraId="4CBE101C" w14:textId="1812A4F4" w:rsidR="006153E7" w:rsidRDefault="008A3CAD" w:rsidP="006153E7">
            <w:pPr>
              <w:rPr>
                <w:rFonts w:ascii="Courier New" w:hAnsi="Courier New" w:cs="Courier New"/>
              </w:rPr>
            </w:pPr>
            <w:r>
              <w:rPr>
                <w:rFonts w:ascii="Courier New" w:hAnsi="Courier New" w:cs="Courier New"/>
              </w:rPr>
              <w:t>e</w:t>
            </w:r>
            <w:r w:rsidR="006153E7">
              <w:rPr>
                <w:rFonts w:ascii="Courier New" w:hAnsi="Courier New" w:cs="Courier New"/>
              </w:rPr>
              <w:t>) 0,1, 0,1, 0,1, 0,1, 0,1,0,1</w:t>
            </w:r>
          </w:p>
          <w:p w14:paraId="327CCF93" w14:textId="77777777" w:rsidR="006153E7" w:rsidRDefault="006153E7" w:rsidP="006153E7">
            <w:pPr>
              <w:rPr>
                <w:rFonts w:ascii="Courier New" w:hAnsi="Courier New" w:cs="Courier New"/>
              </w:rPr>
            </w:pPr>
          </w:p>
        </w:tc>
        <w:tc>
          <w:tcPr>
            <w:tcW w:w="4483" w:type="dxa"/>
            <w:tcBorders>
              <w:top w:val="single" w:sz="2" w:space="0" w:color="000000"/>
              <w:left w:val="single" w:sz="2" w:space="0" w:color="000000"/>
              <w:bottom w:val="single" w:sz="2" w:space="0" w:color="000000"/>
              <w:right w:val="single" w:sz="2" w:space="0" w:color="000000"/>
            </w:tcBorders>
            <w:tcMar>
              <w:left w:w="54" w:type="dxa"/>
            </w:tcMar>
          </w:tcPr>
          <w:p w14:paraId="7934063A" w14:textId="6D4583F6" w:rsidR="006153E7" w:rsidRDefault="008A3CAD" w:rsidP="006153E7">
            <w:pPr>
              <w:rPr>
                <w:rFonts w:ascii="Courier New" w:hAnsi="Courier New" w:cs="Courier New"/>
              </w:rPr>
            </w:pPr>
            <w:r>
              <w:rPr>
                <w:rFonts w:ascii="Courier New" w:hAnsi="Courier New" w:cs="Courier New"/>
              </w:rPr>
              <w:t>j</w:t>
            </w:r>
            <w:r w:rsidR="006153E7">
              <w:rPr>
                <w:rFonts w:ascii="Courier New" w:hAnsi="Courier New" w:cs="Courier New"/>
              </w:rPr>
              <w:t>)0,0,0,1,0,0,0,1,0,0,0,1</w:t>
            </w:r>
          </w:p>
        </w:tc>
      </w:tr>
    </w:tbl>
    <w:p w14:paraId="5D09DCC9" w14:textId="77777777" w:rsidR="00621B37" w:rsidRPr="00087088" w:rsidRDefault="00973571" w:rsidP="005E010E">
      <w:pPr>
        <w:pStyle w:val="Heading1"/>
      </w:pPr>
      <w:proofErr w:type="gramStart"/>
      <w:r w:rsidRPr="00087088">
        <w:lastRenderedPageBreak/>
        <w:t>2.5 :</w:t>
      </w:r>
      <w:proofErr w:type="gramEnd"/>
      <w:r w:rsidRPr="00087088">
        <w:t xml:space="preserve"> Summing Instead of Displaying Numbers using for loops</w:t>
      </w:r>
    </w:p>
    <w:p w14:paraId="5E67EADA" w14:textId="646229CE" w:rsidR="003A62F7" w:rsidRPr="00973571" w:rsidRDefault="003A62F7" w:rsidP="003A62F7">
      <w:pPr>
        <w:spacing w:after="0"/>
        <w:jc w:val="both"/>
        <w:rPr>
          <w:rFonts w:cs="Baskerville Old Face"/>
          <w:sz w:val="28"/>
          <w:szCs w:val="28"/>
        </w:rPr>
      </w:pPr>
      <w:r>
        <w:rPr>
          <w:rFonts w:ascii="Baskerville Old Face" w:hAnsi="Baskerville Old Face" w:cs="Baskerville Old Face"/>
        </w:rPr>
        <w:t xml:space="preserve">We wrote so many code snippets to display a variety of numbers. What if we wanted to get the total of those numbers each </w:t>
      </w:r>
      <w:r w:rsidR="008A3CAD">
        <w:rPr>
          <w:rFonts w:ascii="Baskerville Old Face" w:hAnsi="Baskerville Old Face" w:cs="Baskerville Old Face"/>
        </w:rPr>
        <w:t>time?</w:t>
      </w:r>
      <w:r>
        <w:rPr>
          <w:rFonts w:ascii="Baskerville Old Face" w:hAnsi="Baskerville Old Face" w:cs="Baskerville Old Face"/>
        </w:rPr>
        <w:t xml:space="preserve"> If we kept adding each number you displayed to a variable (shall we call it </w:t>
      </w:r>
      <w:r w:rsidR="008A3CAD" w:rsidRPr="00EB05AE">
        <w:rPr>
          <w:rFonts w:ascii="Courier New" w:hAnsi="Courier New" w:cs="Courier New"/>
        </w:rPr>
        <w:t>sum</w:t>
      </w:r>
      <w:r w:rsidR="008A3CAD">
        <w:rPr>
          <w:rFonts w:ascii="Baskerville Old Face" w:hAnsi="Baskerville Old Face" w:cs="Baskerville Old Face"/>
        </w:rPr>
        <w:t>?</w:t>
      </w:r>
      <w:r>
        <w:rPr>
          <w:rFonts w:ascii="Baskerville Old Face" w:hAnsi="Baskerville Old Face" w:cs="Baskerville Old Face"/>
        </w:rPr>
        <w:t xml:space="preserve">), then we will achieve our aim, wont </w:t>
      </w:r>
      <w:r w:rsidR="008A3CAD">
        <w:rPr>
          <w:rFonts w:ascii="Baskerville Old Face" w:hAnsi="Baskerville Old Face" w:cs="Baskerville Old Face"/>
        </w:rPr>
        <w:t>we?</w:t>
      </w:r>
    </w:p>
    <w:tbl>
      <w:tblPr>
        <w:tblStyle w:val="TableGrid"/>
        <w:tblpPr w:leftFromText="180" w:rightFromText="180" w:vertAnchor="text" w:horzAnchor="margin" w:tblpY="-7"/>
        <w:tblW w:w="0" w:type="auto"/>
        <w:tblLook w:val="04A0" w:firstRow="1" w:lastRow="0" w:firstColumn="1" w:lastColumn="0" w:noHBand="0" w:noVBand="1"/>
      </w:tblPr>
      <w:tblGrid>
        <w:gridCol w:w="4667"/>
        <w:gridCol w:w="4683"/>
      </w:tblGrid>
      <w:tr w:rsidR="003A62F7" w14:paraId="479C5B52" w14:textId="77777777" w:rsidTr="003A62F7">
        <w:tc>
          <w:tcPr>
            <w:tcW w:w="4667" w:type="dxa"/>
          </w:tcPr>
          <w:p w14:paraId="53A9933F" w14:textId="77777777" w:rsidR="003A62F7" w:rsidRDefault="003A62F7" w:rsidP="003A62F7">
            <w:pPr>
              <w:jc w:val="both"/>
              <w:rPr>
                <w:rFonts w:ascii="Baskerville Old Face" w:hAnsi="Baskerville Old Face" w:cs="Baskerville Old Face"/>
              </w:rPr>
            </w:pPr>
            <w:r>
              <w:rPr>
                <w:rFonts w:ascii="Baskerville Old Face" w:hAnsi="Baskerville Old Face" w:cs="Baskerville Old Face"/>
              </w:rPr>
              <w:t>Cod</w:t>
            </w:r>
            <w:r w:rsidR="00F06643">
              <w:rPr>
                <w:rFonts w:ascii="Baskerville Old Face" w:hAnsi="Baskerville Old Face" w:cs="Baskerville Old Face"/>
              </w:rPr>
              <w:t>e to display numbers from 0 to 5</w:t>
            </w:r>
          </w:p>
          <w:p w14:paraId="2B82C0DD" w14:textId="77777777" w:rsidR="003A62F7" w:rsidRDefault="003A62F7" w:rsidP="003A62F7">
            <w:pPr>
              <w:pStyle w:val="TableContents"/>
              <w:jc w:val="both"/>
              <w:rPr>
                <w:rFonts w:ascii="Courier New" w:hAnsi="Courier New" w:cs="Courier New"/>
                <w:sz w:val="22"/>
                <w:szCs w:val="22"/>
              </w:rPr>
            </w:pPr>
          </w:p>
          <w:p w14:paraId="522DA41E" w14:textId="77777777" w:rsidR="003A62F7" w:rsidRPr="00E86B78" w:rsidRDefault="003A62F7" w:rsidP="003A62F7">
            <w:pPr>
              <w:pStyle w:val="TableContents"/>
              <w:jc w:val="both"/>
              <w:rPr>
                <w:rFonts w:ascii="Courier New" w:hAnsi="Courier New" w:cs="Courier New"/>
                <w:sz w:val="22"/>
                <w:szCs w:val="22"/>
              </w:rPr>
            </w:pPr>
            <w:r>
              <w:rPr>
                <w:rFonts w:ascii="Courier New" w:hAnsi="Courier New" w:cs="Courier New"/>
                <w:sz w:val="22"/>
                <w:szCs w:val="22"/>
              </w:rPr>
              <w:t xml:space="preserve">for </w:t>
            </w:r>
            <w:proofErr w:type="spellStart"/>
            <w:r>
              <w:rPr>
                <w:rFonts w:ascii="Courier New" w:hAnsi="Courier New" w:cs="Courier New"/>
                <w:sz w:val="22"/>
                <w:szCs w:val="22"/>
              </w:rPr>
              <w:t>i</w:t>
            </w:r>
            <w:proofErr w:type="spellEnd"/>
            <w:r>
              <w:rPr>
                <w:rFonts w:ascii="Courier New" w:hAnsi="Courier New" w:cs="Courier New"/>
                <w:sz w:val="22"/>
                <w:szCs w:val="22"/>
              </w:rPr>
              <w:t xml:space="preserve"> in range (0</w:t>
            </w:r>
            <w:r w:rsidRPr="00E86B78">
              <w:rPr>
                <w:rFonts w:ascii="Courier New" w:hAnsi="Courier New" w:cs="Courier New"/>
                <w:sz w:val="22"/>
                <w:szCs w:val="22"/>
              </w:rPr>
              <w:t>,</w:t>
            </w:r>
            <w:r w:rsidR="00F06643">
              <w:rPr>
                <w:rFonts w:ascii="Courier New" w:hAnsi="Courier New" w:cs="Courier New"/>
                <w:bCs/>
                <w:sz w:val="22"/>
                <w:szCs w:val="22"/>
              </w:rPr>
              <w:t>6</w:t>
            </w:r>
            <w:r w:rsidRPr="00E86B78">
              <w:rPr>
                <w:rFonts w:ascii="Courier New" w:hAnsi="Courier New" w:cs="Courier New"/>
                <w:sz w:val="22"/>
                <w:szCs w:val="22"/>
              </w:rPr>
              <w:t>):</w:t>
            </w:r>
          </w:p>
          <w:p w14:paraId="3BFDF7D4" w14:textId="77777777" w:rsidR="003A62F7" w:rsidRDefault="003A62F7" w:rsidP="003A62F7">
            <w:pPr>
              <w:jc w:val="both"/>
              <w:rPr>
                <w:rFonts w:ascii="Baskerville Old Face" w:hAnsi="Baskerville Old Face" w:cs="Baskerville Old Face"/>
              </w:rPr>
            </w:pPr>
            <w:r w:rsidRPr="00E86B78">
              <w:rPr>
                <w:rFonts w:ascii="Courier New" w:hAnsi="Courier New" w:cs="Courier New"/>
                <w:sz w:val="22"/>
                <w:szCs w:val="22"/>
              </w:rPr>
              <w:t xml:space="preserve">  print(</w:t>
            </w:r>
            <w:proofErr w:type="spellStart"/>
            <w:r w:rsidRPr="00E86B78">
              <w:rPr>
                <w:rFonts w:ascii="Courier New" w:hAnsi="Courier New" w:cs="Courier New"/>
                <w:sz w:val="22"/>
                <w:szCs w:val="22"/>
              </w:rPr>
              <w:t>i</w:t>
            </w:r>
            <w:proofErr w:type="spellEnd"/>
            <w:r w:rsidRPr="00E86B78">
              <w:rPr>
                <w:rFonts w:ascii="Courier New" w:hAnsi="Courier New" w:cs="Courier New"/>
                <w:sz w:val="22"/>
                <w:szCs w:val="22"/>
              </w:rPr>
              <w:t>)</w:t>
            </w:r>
          </w:p>
          <w:p w14:paraId="19194D32" w14:textId="77777777" w:rsidR="003A62F7" w:rsidRDefault="003A62F7" w:rsidP="003A62F7">
            <w:pPr>
              <w:jc w:val="both"/>
              <w:rPr>
                <w:rFonts w:ascii="Baskerville Old Face" w:hAnsi="Baskerville Old Face" w:cs="Baskerville Old Face"/>
              </w:rPr>
            </w:pPr>
          </w:p>
          <w:p w14:paraId="7AB32E15" w14:textId="77777777" w:rsidR="003A62F7" w:rsidRDefault="003A62F7" w:rsidP="003A62F7">
            <w:pPr>
              <w:jc w:val="both"/>
              <w:rPr>
                <w:rFonts w:ascii="Baskerville Old Face" w:hAnsi="Baskerville Old Face" w:cs="Baskerville Old Face"/>
              </w:rPr>
            </w:pPr>
          </w:p>
        </w:tc>
        <w:tc>
          <w:tcPr>
            <w:tcW w:w="4683" w:type="dxa"/>
          </w:tcPr>
          <w:p w14:paraId="46FBE14D" w14:textId="77777777" w:rsidR="003A62F7" w:rsidRDefault="003A62F7" w:rsidP="003A62F7">
            <w:pPr>
              <w:jc w:val="both"/>
              <w:rPr>
                <w:rFonts w:ascii="Baskerville Old Face" w:hAnsi="Baskerville Old Face" w:cs="Baskerville Old Face"/>
              </w:rPr>
            </w:pPr>
            <w:r>
              <w:rPr>
                <w:rFonts w:ascii="Baskerville Old Face" w:hAnsi="Baskerville Old Face" w:cs="Baskerville Old Face"/>
              </w:rPr>
              <w:t xml:space="preserve">Code to display </w:t>
            </w:r>
            <w:r w:rsidRPr="00EB05AE">
              <w:rPr>
                <w:rFonts w:ascii="Baskerville Old Face" w:hAnsi="Baskerville Old Face" w:cs="Baskerville Old Face"/>
                <w:b/>
              </w:rPr>
              <w:t>sum of</w:t>
            </w:r>
            <w:r w:rsidR="00F06643">
              <w:rPr>
                <w:rFonts w:ascii="Baskerville Old Face" w:hAnsi="Baskerville Old Face" w:cs="Baskerville Old Face"/>
              </w:rPr>
              <w:t xml:space="preserve">  numbers from 0 to 5</w:t>
            </w:r>
          </w:p>
          <w:p w14:paraId="47FF229C" w14:textId="5CCA3CC7" w:rsidR="003A62F7" w:rsidRPr="008A3CAD" w:rsidRDefault="003A62F7" w:rsidP="008A3CAD">
            <w:pPr>
              <w:pStyle w:val="TableContents"/>
              <w:jc w:val="both"/>
              <w:rPr>
                <w:rFonts w:ascii="Courier New" w:hAnsi="Courier New" w:cs="Courier New"/>
                <w:b/>
                <w:bCs/>
                <w:sz w:val="22"/>
                <w:szCs w:val="22"/>
              </w:rPr>
            </w:pPr>
            <w:r w:rsidRPr="008A3CAD">
              <w:rPr>
                <w:rFonts w:ascii="Courier New" w:hAnsi="Courier New" w:cs="Courier New"/>
                <w:b/>
                <w:bCs/>
                <w:sz w:val="22"/>
                <w:szCs w:val="22"/>
              </w:rPr>
              <w:t>sum</w:t>
            </w:r>
            <w:r w:rsidR="008A3CAD" w:rsidRPr="008A3CAD">
              <w:rPr>
                <w:rFonts w:ascii="Courier New" w:hAnsi="Courier New" w:cs="Courier New"/>
                <w:b/>
                <w:bCs/>
                <w:sz w:val="22"/>
                <w:szCs w:val="22"/>
              </w:rPr>
              <w:t>=</w:t>
            </w:r>
            <w:r w:rsidRPr="008A3CAD">
              <w:rPr>
                <w:rFonts w:ascii="Courier New" w:hAnsi="Courier New" w:cs="Courier New"/>
                <w:b/>
                <w:bCs/>
                <w:sz w:val="22"/>
                <w:szCs w:val="22"/>
              </w:rPr>
              <w:t>0</w:t>
            </w:r>
          </w:p>
          <w:p w14:paraId="21DF9A22" w14:textId="77777777" w:rsidR="003A62F7" w:rsidRPr="00E86B78" w:rsidRDefault="003A62F7" w:rsidP="003A62F7">
            <w:pPr>
              <w:pStyle w:val="TableContents"/>
              <w:jc w:val="both"/>
              <w:rPr>
                <w:rFonts w:ascii="Courier New" w:hAnsi="Courier New" w:cs="Courier New"/>
                <w:sz w:val="22"/>
                <w:szCs w:val="22"/>
              </w:rPr>
            </w:pPr>
            <w:r w:rsidRPr="00E86B78">
              <w:rPr>
                <w:rFonts w:ascii="Courier New" w:hAnsi="Courier New" w:cs="Courier New"/>
                <w:sz w:val="22"/>
                <w:szCs w:val="22"/>
              </w:rPr>
              <w:t xml:space="preserve">for </w:t>
            </w:r>
            <w:proofErr w:type="spellStart"/>
            <w:r w:rsidRPr="00E86B78">
              <w:rPr>
                <w:rFonts w:ascii="Courier New" w:hAnsi="Courier New" w:cs="Courier New"/>
                <w:sz w:val="22"/>
                <w:szCs w:val="22"/>
              </w:rPr>
              <w:t>i</w:t>
            </w:r>
            <w:proofErr w:type="spellEnd"/>
            <w:r w:rsidRPr="00E86B78">
              <w:rPr>
                <w:rFonts w:ascii="Courier New" w:hAnsi="Courier New" w:cs="Courier New"/>
                <w:sz w:val="22"/>
                <w:szCs w:val="22"/>
              </w:rPr>
              <w:t xml:space="preserve"> in range (</w:t>
            </w:r>
            <w:r>
              <w:rPr>
                <w:rFonts w:ascii="Courier New" w:hAnsi="Courier New" w:cs="Courier New"/>
                <w:sz w:val="22"/>
                <w:szCs w:val="22"/>
              </w:rPr>
              <w:t>0</w:t>
            </w:r>
            <w:r w:rsidRPr="00E86B78">
              <w:rPr>
                <w:rFonts w:ascii="Courier New" w:hAnsi="Courier New" w:cs="Courier New"/>
                <w:sz w:val="22"/>
                <w:szCs w:val="22"/>
              </w:rPr>
              <w:t>,</w:t>
            </w:r>
            <w:r w:rsidR="00F06643">
              <w:rPr>
                <w:rFonts w:ascii="Courier New" w:hAnsi="Courier New" w:cs="Courier New"/>
                <w:bCs/>
                <w:sz w:val="22"/>
                <w:szCs w:val="22"/>
              </w:rPr>
              <w:t>6</w:t>
            </w:r>
            <w:r w:rsidRPr="00E86B78">
              <w:rPr>
                <w:rFonts w:ascii="Courier New" w:hAnsi="Courier New" w:cs="Courier New"/>
                <w:sz w:val="22"/>
                <w:szCs w:val="22"/>
              </w:rPr>
              <w:t>):</w:t>
            </w:r>
          </w:p>
          <w:p w14:paraId="1A28CD91" w14:textId="77777777" w:rsidR="003A62F7" w:rsidRDefault="003A62F7" w:rsidP="003A62F7">
            <w:pPr>
              <w:jc w:val="both"/>
              <w:rPr>
                <w:rFonts w:ascii="Courier New" w:hAnsi="Courier New" w:cs="Courier New"/>
                <w:sz w:val="22"/>
                <w:szCs w:val="22"/>
              </w:rPr>
            </w:pPr>
            <w:r w:rsidRPr="00E86B78">
              <w:rPr>
                <w:rFonts w:ascii="Courier New" w:hAnsi="Courier New" w:cs="Courier New"/>
                <w:sz w:val="22"/>
                <w:szCs w:val="22"/>
              </w:rPr>
              <w:t xml:space="preserve">  print(</w:t>
            </w:r>
            <w:proofErr w:type="spellStart"/>
            <w:r w:rsidRPr="00E86B78">
              <w:rPr>
                <w:rFonts w:ascii="Courier New" w:hAnsi="Courier New" w:cs="Courier New"/>
                <w:sz w:val="22"/>
                <w:szCs w:val="22"/>
              </w:rPr>
              <w:t>i</w:t>
            </w:r>
            <w:proofErr w:type="spellEnd"/>
            <w:r w:rsidRPr="00E86B78">
              <w:rPr>
                <w:rFonts w:ascii="Courier New" w:hAnsi="Courier New" w:cs="Courier New"/>
                <w:sz w:val="22"/>
                <w:szCs w:val="22"/>
              </w:rPr>
              <w:t>)</w:t>
            </w:r>
          </w:p>
          <w:p w14:paraId="2A62E488" w14:textId="77777777" w:rsidR="003A62F7" w:rsidRPr="00EB05AE" w:rsidRDefault="003A62F7" w:rsidP="003A62F7">
            <w:pPr>
              <w:jc w:val="both"/>
              <w:rPr>
                <w:rFonts w:ascii="Baskerville Old Face" w:hAnsi="Baskerville Old Face" w:cs="Baskerville Old Face"/>
                <w:b/>
              </w:rPr>
            </w:pPr>
            <w:r>
              <w:rPr>
                <w:rFonts w:ascii="Courier New" w:hAnsi="Courier New" w:cs="Courier New"/>
                <w:sz w:val="22"/>
                <w:szCs w:val="22"/>
              </w:rPr>
              <w:t xml:space="preserve">  </w:t>
            </w:r>
            <w:r>
              <w:rPr>
                <w:rFonts w:ascii="Courier New" w:hAnsi="Courier New" w:cs="Courier New"/>
                <w:b/>
                <w:sz w:val="22"/>
                <w:szCs w:val="22"/>
              </w:rPr>
              <w:t>sum=</w:t>
            </w:r>
            <w:proofErr w:type="spellStart"/>
            <w:r>
              <w:rPr>
                <w:rFonts w:ascii="Courier New" w:hAnsi="Courier New" w:cs="Courier New"/>
                <w:b/>
                <w:sz w:val="22"/>
                <w:szCs w:val="22"/>
              </w:rPr>
              <w:t>s</w:t>
            </w:r>
            <w:r w:rsidRPr="00EB05AE">
              <w:rPr>
                <w:rFonts w:ascii="Courier New" w:hAnsi="Courier New" w:cs="Courier New"/>
                <w:b/>
                <w:sz w:val="22"/>
                <w:szCs w:val="22"/>
              </w:rPr>
              <w:t>um+i</w:t>
            </w:r>
            <w:proofErr w:type="spellEnd"/>
          </w:p>
          <w:p w14:paraId="2EE5F95E" w14:textId="77777777" w:rsidR="003A62F7" w:rsidRPr="00D437CE" w:rsidRDefault="003A62F7" w:rsidP="003A62F7">
            <w:pPr>
              <w:jc w:val="both"/>
              <w:rPr>
                <w:rFonts w:ascii="Courier New" w:hAnsi="Courier New" w:cs="Courier New"/>
                <w:b/>
              </w:rPr>
            </w:pPr>
            <w:r w:rsidRPr="008A3CAD">
              <w:rPr>
                <w:rFonts w:ascii="Courier New" w:hAnsi="Courier New" w:cs="Courier New"/>
                <w:b/>
                <w:sz w:val="22"/>
                <w:szCs w:val="22"/>
              </w:rPr>
              <w:t>print(sum)</w:t>
            </w:r>
          </w:p>
        </w:tc>
      </w:tr>
    </w:tbl>
    <w:tbl>
      <w:tblPr>
        <w:tblStyle w:val="TableGrid"/>
        <w:tblpPr w:leftFromText="180" w:rightFromText="180" w:vertAnchor="page" w:horzAnchor="margin" w:tblpY="4681"/>
        <w:tblW w:w="0" w:type="auto"/>
        <w:tblLook w:val="04A0" w:firstRow="1" w:lastRow="0" w:firstColumn="1" w:lastColumn="0" w:noHBand="0" w:noVBand="1"/>
      </w:tblPr>
      <w:tblGrid>
        <w:gridCol w:w="668"/>
        <w:gridCol w:w="668"/>
        <w:gridCol w:w="668"/>
        <w:gridCol w:w="668"/>
        <w:gridCol w:w="668"/>
        <w:gridCol w:w="672"/>
        <w:gridCol w:w="668"/>
      </w:tblGrid>
      <w:tr w:rsidR="00F06643" w14:paraId="5A337262" w14:textId="77777777" w:rsidTr="00F06643">
        <w:trPr>
          <w:trHeight w:val="583"/>
        </w:trPr>
        <w:tc>
          <w:tcPr>
            <w:tcW w:w="4012" w:type="dxa"/>
            <w:gridSpan w:val="6"/>
            <w:vMerge w:val="restart"/>
          </w:tcPr>
          <w:p w14:paraId="54684044" w14:textId="77777777" w:rsidR="00F06643" w:rsidRPr="004E4736" w:rsidRDefault="00F06643" w:rsidP="00F06643">
            <w:pPr>
              <w:jc w:val="both"/>
              <w:rPr>
                <w:rFonts w:ascii="Courier New" w:hAnsi="Courier New" w:cs="Courier New"/>
              </w:rPr>
            </w:pPr>
          </w:p>
        </w:tc>
        <w:tc>
          <w:tcPr>
            <w:tcW w:w="668" w:type="dxa"/>
          </w:tcPr>
          <w:p w14:paraId="3E7644A0" w14:textId="77777777" w:rsidR="00F06643" w:rsidRPr="003A62F7" w:rsidRDefault="00F06643" w:rsidP="00F06643">
            <w:pPr>
              <w:jc w:val="both"/>
              <w:rPr>
                <w:rFonts w:ascii="Courier New" w:hAnsi="Courier New" w:cs="Courier New"/>
                <w:b/>
              </w:rPr>
            </w:pPr>
            <w:r w:rsidRPr="003A62F7">
              <w:rPr>
                <w:rFonts w:ascii="Courier New" w:hAnsi="Courier New" w:cs="Courier New"/>
                <w:b/>
              </w:rPr>
              <w:t>SUM</w:t>
            </w:r>
          </w:p>
        </w:tc>
      </w:tr>
      <w:tr w:rsidR="00F06643" w14:paraId="4A22A108" w14:textId="77777777" w:rsidTr="00F06643">
        <w:trPr>
          <w:trHeight w:val="53"/>
        </w:trPr>
        <w:tc>
          <w:tcPr>
            <w:tcW w:w="4012" w:type="dxa"/>
            <w:gridSpan w:val="6"/>
            <w:vMerge/>
          </w:tcPr>
          <w:p w14:paraId="02B805A7" w14:textId="77777777" w:rsidR="00F06643" w:rsidRPr="003A62F7" w:rsidRDefault="00F06643" w:rsidP="00F06643">
            <w:pPr>
              <w:jc w:val="both"/>
              <w:rPr>
                <w:rFonts w:asciiTheme="majorHAnsi" w:hAnsiTheme="majorHAnsi" w:cs="Courier New"/>
                <w:sz w:val="10"/>
                <w:szCs w:val="10"/>
              </w:rPr>
            </w:pPr>
          </w:p>
        </w:tc>
        <w:tc>
          <w:tcPr>
            <w:tcW w:w="668" w:type="dxa"/>
          </w:tcPr>
          <w:p w14:paraId="68BD884B" w14:textId="77777777" w:rsidR="00F06643" w:rsidRPr="003A62F7" w:rsidRDefault="00F06643" w:rsidP="00F06643">
            <w:pPr>
              <w:jc w:val="both"/>
              <w:rPr>
                <w:rFonts w:asciiTheme="majorHAnsi" w:hAnsiTheme="majorHAnsi" w:cs="Courier New"/>
                <w:sz w:val="10"/>
                <w:szCs w:val="10"/>
              </w:rPr>
            </w:pPr>
          </w:p>
        </w:tc>
      </w:tr>
      <w:tr w:rsidR="00F06643" w14:paraId="17BFCF52" w14:textId="77777777" w:rsidTr="00F06643">
        <w:trPr>
          <w:trHeight w:val="53"/>
        </w:trPr>
        <w:tc>
          <w:tcPr>
            <w:tcW w:w="4012" w:type="dxa"/>
            <w:gridSpan w:val="6"/>
            <w:vMerge/>
          </w:tcPr>
          <w:p w14:paraId="2D887D15" w14:textId="77777777" w:rsidR="00F06643" w:rsidRPr="003A62F7" w:rsidRDefault="00F06643" w:rsidP="00F06643">
            <w:pPr>
              <w:jc w:val="both"/>
              <w:rPr>
                <w:rFonts w:asciiTheme="majorHAnsi" w:hAnsiTheme="majorHAnsi" w:cs="Courier New"/>
                <w:sz w:val="10"/>
                <w:szCs w:val="10"/>
              </w:rPr>
            </w:pPr>
          </w:p>
        </w:tc>
        <w:tc>
          <w:tcPr>
            <w:tcW w:w="668" w:type="dxa"/>
          </w:tcPr>
          <w:p w14:paraId="68336BEA" w14:textId="77777777" w:rsidR="00F06643" w:rsidRPr="003A62F7" w:rsidRDefault="00F06643" w:rsidP="00F06643">
            <w:pPr>
              <w:jc w:val="both"/>
              <w:rPr>
                <w:rFonts w:asciiTheme="majorHAnsi" w:hAnsiTheme="majorHAnsi" w:cs="Courier New"/>
                <w:sz w:val="10"/>
                <w:szCs w:val="10"/>
              </w:rPr>
            </w:pPr>
          </w:p>
        </w:tc>
      </w:tr>
      <w:tr w:rsidR="00F06643" w14:paraId="1D3B93A5" w14:textId="77777777" w:rsidTr="00F06643">
        <w:trPr>
          <w:trHeight w:val="53"/>
        </w:trPr>
        <w:tc>
          <w:tcPr>
            <w:tcW w:w="4012" w:type="dxa"/>
            <w:gridSpan w:val="6"/>
            <w:vMerge/>
          </w:tcPr>
          <w:p w14:paraId="34813210" w14:textId="77777777" w:rsidR="00F06643" w:rsidRPr="003A62F7" w:rsidRDefault="00F06643" w:rsidP="00F06643">
            <w:pPr>
              <w:jc w:val="both"/>
              <w:rPr>
                <w:rFonts w:asciiTheme="majorHAnsi" w:hAnsiTheme="majorHAnsi" w:cs="Courier New"/>
                <w:sz w:val="10"/>
                <w:szCs w:val="10"/>
              </w:rPr>
            </w:pPr>
          </w:p>
        </w:tc>
        <w:tc>
          <w:tcPr>
            <w:tcW w:w="668" w:type="dxa"/>
          </w:tcPr>
          <w:p w14:paraId="5B6A6F45" w14:textId="77777777" w:rsidR="00F06643" w:rsidRPr="003A62F7" w:rsidRDefault="00F06643" w:rsidP="00F06643">
            <w:pPr>
              <w:jc w:val="both"/>
              <w:rPr>
                <w:rFonts w:asciiTheme="majorHAnsi" w:hAnsiTheme="majorHAnsi" w:cs="Courier New"/>
                <w:sz w:val="10"/>
                <w:szCs w:val="10"/>
              </w:rPr>
            </w:pPr>
          </w:p>
        </w:tc>
      </w:tr>
      <w:tr w:rsidR="00F06643" w14:paraId="3435D9B7" w14:textId="77777777" w:rsidTr="00F06643">
        <w:trPr>
          <w:trHeight w:val="53"/>
        </w:trPr>
        <w:tc>
          <w:tcPr>
            <w:tcW w:w="4012" w:type="dxa"/>
            <w:gridSpan w:val="6"/>
            <w:vMerge/>
          </w:tcPr>
          <w:p w14:paraId="119BD1CC" w14:textId="77777777" w:rsidR="00F06643" w:rsidRPr="003A62F7" w:rsidRDefault="00F06643" w:rsidP="00F06643">
            <w:pPr>
              <w:jc w:val="both"/>
              <w:rPr>
                <w:rFonts w:asciiTheme="majorHAnsi" w:hAnsiTheme="majorHAnsi" w:cs="Courier New"/>
                <w:sz w:val="10"/>
                <w:szCs w:val="10"/>
              </w:rPr>
            </w:pPr>
          </w:p>
        </w:tc>
        <w:tc>
          <w:tcPr>
            <w:tcW w:w="668" w:type="dxa"/>
          </w:tcPr>
          <w:p w14:paraId="21CC4312" w14:textId="77777777" w:rsidR="00F06643" w:rsidRPr="003A62F7" w:rsidRDefault="00F06643" w:rsidP="00F06643">
            <w:pPr>
              <w:jc w:val="both"/>
              <w:rPr>
                <w:rFonts w:asciiTheme="majorHAnsi" w:hAnsiTheme="majorHAnsi" w:cs="Courier New"/>
                <w:sz w:val="10"/>
                <w:szCs w:val="10"/>
              </w:rPr>
            </w:pPr>
          </w:p>
        </w:tc>
      </w:tr>
      <w:tr w:rsidR="00F06643" w14:paraId="405D0A57" w14:textId="77777777" w:rsidTr="00F06643">
        <w:trPr>
          <w:trHeight w:val="53"/>
        </w:trPr>
        <w:tc>
          <w:tcPr>
            <w:tcW w:w="4012" w:type="dxa"/>
            <w:gridSpan w:val="6"/>
            <w:vMerge/>
          </w:tcPr>
          <w:p w14:paraId="10EE0299" w14:textId="77777777" w:rsidR="00F06643" w:rsidRPr="003A62F7" w:rsidRDefault="00F06643" w:rsidP="00F06643">
            <w:pPr>
              <w:jc w:val="both"/>
              <w:rPr>
                <w:rFonts w:asciiTheme="majorHAnsi" w:hAnsiTheme="majorHAnsi" w:cs="Courier New"/>
                <w:sz w:val="10"/>
                <w:szCs w:val="10"/>
              </w:rPr>
            </w:pPr>
          </w:p>
        </w:tc>
        <w:tc>
          <w:tcPr>
            <w:tcW w:w="668" w:type="dxa"/>
          </w:tcPr>
          <w:p w14:paraId="15E65524" w14:textId="77777777" w:rsidR="00F06643" w:rsidRPr="003A62F7" w:rsidRDefault="00F06643" w:rsidP="00F06643">
            <w:pPr>
              <w:jc w:val="both"/>
              <w:rPr>
                <w:rFonts w:asciiTheme="majorHAnsi" w:hAnsiTheme="majorHAnsi" w:cs="Courier New"/>
                <w:sz w:val="10"/>
                <w:szCs w:val="10"/>
              </w:rPr>
            </w:pPr>
          </w:p>
        </w:tc>
      </w:tr>
      <w:tr w:rsidR="00F06643" w14:paraId="75C538CA" w14:textId="77777777" w:rsidTr="00F06643">
        <w:trPr>
          <w:trHeight w:val="53"/>
        </w:trPr>
        <w:tc>
          <w:tcPr>
            <w:tcW w:w="4012" w:type="dxa"/>
            <w:gridSpan w:val="6"/>
            <w:vMerge/>
          </w:tcPr>
          <w:p w14:paraId="4C62714A" w14:textId="77777777" w:rsidR="00F06643" w:rsidRPr="003A62F7" w:rsidRDefault="00F06643" w:rsidP="00F06643">
            <w:pPr>
              <w:jc w:val="both"/>
              <w:rPr>
                <w:rFonts w:asciiTheme="majorHAnsi" w:hAnsiTheme="majorHAnsi" w:cs="Courier New"/>
                <w:sz w:val="10"/>
                <w:szCs w:val="10"/>
              </w:rPr>
            </w:pPr>
          </w:p>
        </w:tc>
        <w:tc>
          <w:tcPr>
            <w:tcW w:w="668" w:type="dxa"/>
          </w:tcPr>
          <w:p w14:paraId="77A0FADF" w14:textId="77777777" w:rsidR="00F06643" w:rsidRPr="003A62F7" w:rsidRDefault="00F06643" w:rsidP="00F06643">
            <w:pPr>
              <w:jc w:val="both"/>
              <w:rPr>
                <w:rFonts w:asciiTheme="majorHAnsi" w:hAnsiTheme="majorHAnsi" w:cs="Courier New"/>
                <w:sz w:val="10"/>
                <w:szCs w:val="10"/>
              </w:rPr>
            </w:pPr>
          </w:p>
        </w:tc>
      </w:tr>
      <w:tr w:rsidR="00F06643" w14:paraId="009BC996" w14:textId="77777777" w:rsidTr="00F06643">
        <w:trPr>
          <w:trHeight w:val="53"/>
        </w:trPr>
        <w:tc>
          <w:tcPr>
            <w:tcW w:w="4012" w:type="dxa"/>
            <w:gridSpan w:val="6"/>
            <w:vMerge/>
          </w:tcPr>
          <w:p w14:paraId="2A20A049" w14:textId="77777777" w:rsidR="00F06643" w:rsidRPr="003A62F7" w:rsidRDefault="00F06643" w:rsidP="00F06643">
            <w:pPr>
              <w:jc w:val="both"/>
              <w:rPr>
                <w:rFonts w:asciiTheme="majorHAnsi" w:hAnsiTheme="majorHAnsi" w:cs="Courier New"/>
                <w:sz w:val="10"/>
                <w:szCs w:val="10"/>
              </w:rPr>
            </w:pPr>
          </w:p>
        </w:tc>
        <w:tc>
          <w:tcPr>
            <w:tcW w:w="668" w:type="dxa"/>
          </w:tcPr>
          <w:p w14:paraId="40B1D095" w14:textId="77777777" w:rsidR="00F06643" w:rsidRPr="003A62F7" w:rsidRDefault="00F06643" w:rsidP="00F06643">
            <w:pPr>
              <w:jc w:val="both"/>
              <w:rPr>
                <w:rFonts w:asciiTheme="majorHAnsi" w:hAnsiTheme="majorHAnsi" w:cs="Courier New"/>
                <w:sz w:val="10"/>
                <w:szCs w:val="10"/>
              </w:rPr>
            </w:pPr>
          </w:p>
        </w:tc>
      </w:tr>
      <w:tr w:rsidR="00F06643" w14:paraId="383E4C6A" w14:textId="77777777" w:rsidTr="00F06643">
        <w:trPr>
          <w:trHeight w:val="53"/>
        </w:trPr>
        <w:tc>
          <w:tcPr>
            <w:tcW w:w="4012" w:type="dxa"/>
            <w:gridSpan w:val="6"/>
            <w:vMerge/>
          </w:tcPr>
          <w:p w14:paraId="739130B8" w14:textId="77777777" w:rsidR="00F06643" w:rsidRPr="003A62F7" w:rsidRDefault="00F06643" w:rsidP="00F06643">
            <w:pPr>
              <w:jc w:val="both"/>
              <w:rPr>
                <w:rFonts w:asciiTheme="majorHAnsi" w:hAnsiTheme="majorHAnsi" w:cs="Courier New"/>
                <w:sz w:val="10"/>
                <w:szCs w:val="10"/>
              </w:rPr>
            </w:pPr>
          </w:p>
        </w:tc>
        <w:tc>
          <w:tcPr>
            <w:tcW w:w="668" w:type="dxa"/>
          </w:tcPr>
          <w:p w14:paraId="2406E9A6" w14:textId="77777777" w:rsidR="00F06643" w:rsidRPr="003A62F7" w:rsidRDefault="00F06643" w:rsidP="00F06643">
            <w:pPr>
              <w:jc w:val="both"/>
              <w:rPr>
                <w:rFonts w:asciiTheme="majorHAnsi" w:hAnsiTheme="majorHAnsi" w:cs="Courier New"/>
                <w:sz w:val="10"/>
                <w:szCs w:val="10"/>
              </w:rPr>
            </w:pPr>
          </w:p>
        </w:tc>
      </w:tr>
      <w:tr w:rsidR="00F06643" w14:paraId="18B2ACA2" w14:textId="77777777" w:rsidTr="00F06643">
        <w:trPr>
          <w:trHeight w:val="53"/>
        </w:trPr>
        <w:tc>
          <w:tcPr>
            <w:tcW w:w="4012" w:type="dxa"/>
            <w:gridSpan w:val="6"/>
            <w:vMerge/>
          </w:tcPr>
          <w:p w14:paraId="49064072" w14:textId="77777777" w:rsidR="00F06643" w:rsidRPr="003A62F7" w:rsidRDefault="00F06643" w:rsidP="00F06643">
            <w:pPr>
              <w:jc w:val="both"/>
              <w:rPr>
                <w:rFonts w:asciiTheme="majorHAnsi" w:hAnsiTheme="majorHAnsi" w:cs="Courier New"/>
                <w:sz w:val="10"/>
                <w:szCs w:val="10"/>
              </w:rPr>
            </w:pPr>
          </w:p>
        </w:tc>
        <w:tc>
          <w:tcPr>
            <w:tcW w:w="668" w:type="dxa"/>
          </w:tcPr>
          <w:p w14:paraId="0FE32943" w14:textId="77777777" w:rsidR="00F06643" w:rsidRPr="003A62F7" w:rsidRDefault="00F06643" w:rsidP="00F06643">
            <w:pPr>
              <w:jc w:val="both"/>
              <w:rPr>
                <w:rFonts w:asciiTheme="majorHAnsi" w:hAnsiTheme="majorHAnsi" w:cs="Courier New"/>
                <w:sz w:val="10"/>
                <w:szCs w:val="10"/>
              </w:rPr>
            </w:pPr>
          </w:p>
        </w:tc>
      </w:tr>
      <w:tr w:rsidR="00F06643" w14:paraId="0F2DBC3F" w14:textId="77777777" w:rsidTr="00F06643">
        <w:trPr>
          <w:trHeight w:val="53"/>
        </w:trPr>
        <w:tc>
          <w:tcPr>
            <w:tcW w:w="4012" w:type="dxa"/>
            <w:gridSpan w:val="6"/>
            <w:vMerge/>
          </w:tcPr>
          <w:p w14:paraId="19958CA9" w14:textId="77777777" w:rsidR="00F06643" w:rsidRPr="003A62F7" w:rsidRDefault="00F06643" w:rsidP="00F06643">
            <w:pPr>
              <w:jc w:val="both"/>
              <w:rPr>
                <w:rFonts w:asciiTheme="majorHAnsi" w:hAnsiTheme="majorHAnsi" w:cs="Courier New"/>
                <w:sz w:val="10"/>
                <w:szCs w:val="10"/>
              </w:rPr>
            </w:pPr>
          </w:p>
        </w:tc>
        <w:tc>
          <w:tcPr>
            <w:tcW w:w="668" w:type="dxa"/>
          </w:tcPr>
          <w:p w14:paraId="1941DFA7" w14:textId="77777777" w:rsidR="00F06643" w:rsidRPr="003A62F7" w:rsidRDefault="00F06643" w:rsidP="00F06643">
            <w:pPr>
              <w:jc w:val="both"/>
              <w:rPr>
                <w:rFonts w:asciiTheme="majorHAnsi" w:hAnsiTheme="majorHAnsi" w:cs="Courier New"/>
                <w:sz w:val="10"/>
                <w:szCs w:val="10"/>
              </w:rPr>
            </w:pPr>
          </w:p>
        </w:tc>
      </w:tr>
      <w:tr w:rsidR="00F06643" w14:paraId="57C212E3" w14:textId="77777777" w:rsidTr="00F06643">
        <w:trPr>
          <w:trHeight w:val="53"/>
        </w:trPr>
        <w:tc>
          <w:tcPr>
            <w:tcW w:w="4012" w:type="dxa"/>
            <w:gridSpan w:val="6"/>
            <w:vMerge/>
          </w:tcPr>
          <w:p w14:paraId="689B87AA" w14:textId="77777777" w:rsidR="00F06643" w:rsidRPr="003A62F7" w:rsidRDefault="00F06643" w:rsidP="00F06643">
            <w:pPr>
              <w:jc w:val="both"/>
              <w:rPr>
                <w:rFonts w:asciiTheme="majorHAnsi" w:hAnsiTheme="majorHAnsi" w:cs="Courier New"/>
                <w:sz w:val="10"/>
                <w:szCs w:val="10"/>
              </w:rPr>
            </w:pPr>
          </w:p>
        </w:tc>
        <w:tc>
          <w:tcPr>
            <w:tcW w:w="668" w:type="dxa"/>
          </w:tcPr>
          <w:p w14:paraId="31B0693D" w14:textId="77777777" w:rsidR="00F06643" w:rsidRPr="003A62F7" w:rsidRDefault="00F06643" w:rsidP="00F06643">
            <w:pPr>
              <w:jc w:val="both"/>
              <w:rPr>
                <w:rFonts w:asciiTheme="majorHAnsi" w:hAnsiTheme="majorHAnsi" w:cs="Courier New"/>
                <w:sz w:val="10"/>
                <w:szCs w:val="10"/>
              </w:rPr>
            </w:pPr>
          </w:p>
        </w:tc>
      </w:tr>
      <w:tr w:rsidR="00F06643" w14:paraId="4C388F01" w14:textId="77777777" w:rsidTr="00F06643">
        <w:trPr>
          <w:trHeight w:val="53"/>
        </w:trPr>
        <w:tc>
          <w:tcPr>
            <w:tcW w:w="4012" w:type="dxa"/>
            <w:gridSpan w:val="6"/>
            <w:vMerge/>
          </w:tcPr>
          <w:p w14:paraId="4B5B847A" w14:textId="77777777" w:rsidR="00F06643" w:rsidRPr="003A62F7" w:rsidRDefault="00F06643" w:rsidP="00F06643">
            <w:pPr>
              <w:jc w:val="both"/>
              <w:rPr>
                <w:rFonts w:asciiTheme="majorHAnsi" w:hAnsiTheme="majorHAnsi" w:cs="Courier New"/>
                <w:sz w:val="10"/>
                <w:szCs w:val="10"/>
              </w:rPr>
            </w:pPr>
          </w:p>
        </w:tc>
        <w:tc>
          <w:tcPr>
            <w:tcW w:w="668" w:type="dxa"/>
          </w:tcPr>
          <w:p w14:paraId="10F61962" w14:textId="77777777" w:rsidR="00F06643" w:rsidRPr="003A62F7" w:rsidRDefault="00F06643" w:rsidP="00F06643">
            <w:pPr>
              <w:jc w:val="both"/>
              <w:rPr>
                <w:rFonts w:asciiTheme="majorHAnsi" w:hAnsiTheme="majorHAnsi" w:cs="Courier New"/>
                <w:sz w:val="10"/>
                <w:szCs w:val="10"/>
              </w:rPr>
            </w:pPr>
          </w:p>
        </w:tc>
      </w:tr>
      <w:tr w:rsidR="00F06643" w14:paraId="4ACB1209" w14:textId="77777777" w:rsidTr="00F06643">
        <w:trPr>
          <w:trHeight w:val="53"/>
        </w:trPr>
        <w:tc>
          <w:tcPr>
            <w:tcW w:w="4012" w:type="dxa"/>
            <w:gridSpan w:val="6"/>
            <w:vMerge/>
          </w:tcPr>
          <w:p w14:paraId="30D3015D" w14:textId="77777777" w:rsidR="00F06643" w:rsidRPr="003A62F7" w:rsidRDefault="00F06643" w:rsidP="00F06643">
            <w:pPr>
              <w:jc w:val="both"/>
              <w:rPr>
                <w:rFonts w:asciiTheme="majorHAnsi" w:hAnsiTheme="majorHAnsi" w:cs="Courier New"/>
                <w:sz w:val="10"/>
                <w:szCs w:val="10"/>
              </w:rPr>
            </w:pPr>
          </w:p>
        </w:tc>
        <w:tc>
          <w:tcPr>
            <w:tcW w:w="668" w:type="dxa"/>
          </w:tcPr>
          <w:p w14:paraId="29E82B1F" w14:textId="77777777" w:rsidR="00F06643" w:rsidRPr="003A62F7" w:rsidRDefault="00F06643" w:rsidP="00F06643">
            <w:pPr>
              <w:jc w:val="both"/>
              <w:rPr>
                <w:rFonts w:asciiTheme="majorHAnsi" w:hAnsiTheme="majorHAnsi" w:cs="Courier New"/>
                <w:sz w:val="10"/>
                <w:szCs w:val="10"/>
              </w:rPr>
            </w:pPr>
          </w:p>
        </w:tc>
      </w:tr>
      <w:tr w:rsidR="00F06643" w14:paraId="7018B176" w14:textId="77777777" w:rsidTr="00F06643">
        <w:trPr>
          <w:trHeight w:val="53"/>
        </w:trPr>
        <w:tc>
          <w:tcPr>
            <w:tcW w:w="4012" w:type="dxa"/>
            <w:gridSpan w:val="6"/>
            <w:vMerge/>
          </w:tcPr>
          <w:p w14:paraId="6B7FD1F0" w14:textId="77777777" w:rsidR="00F06643" w:rsidRPr="003A62F7" w:rsidRDefault="00F06643" w:rsidP="00F06643">
            <w:pPr>
              <w:jc w:val="both"/>
              <w:rPr>
                <w:rFonts w:asciiTheme="majorHAnsi" w:hAnsiTheme="majorHAnsi" w:cs="Courier New"/>
                <w:sz w:val="10"/>
                <w:szCs w:val="10"/>
              </w:rPr>
            </w:pPr>
          </w:p>
        </w:tc>
        <w:tc>
          <w:tcPr>
            <w:tcW w:w="668" w:type="dxa"/>
          </w:tcPr>
          <w:p w14:paraId="21A5C8E5" w14:textId="77777777" w:rsidR="00F06643" w:rsidRPr="003A62F7" w:rsidRDefault="00F06643" w:rsidP="00F06643">
            <w:pPr>
              <w:jc w:val="both"/>
              <w:rPr>
                <w:rFonts w:asciiTheme="majorHAnsi" w:hAnsiTheme="majorHAnsi" w:cs="Courier New"/>
                <w:sz w:val="10"/>
                <w:szCs w:val="10"/>
              </w:rPr>
            </w:pPr>
          </w:p>
        </w:tc>
      </w:tr>
      <w:tr w:rsidR="00F06643" w14:paraId="7598FFBB" w14:textId="77777777" w:rsidTr="00F06643">
        <w:trPr>
          <w:trHeight w:val="53"/>
        </w:trPr>
        <w:tc>
          <w:tcPr>
            <w:tcW w:w="4012" w:type="dxa"/>
            <w:gridSpan w:val="6"/>
            <w:vMerge/>
          </w:tcPr>
          <w:p w14:paraId="7E5CE583" w14:textId="77777777" w:rsidR="00F06643" w:rsidRPr="003A62F7" w:rsidRDefault="00F06643" w:rsidP="00F06643">
            <w:pPr>
              <w:jc w:val="both"/>
              <w:rPr>
                <w:rFonts w:asciiTheme="majorHAnsi" w:hAnsiTheme="majorHAnsi" w:cs="Courier New"/>
                <w:sz w:val="10"/>
                <w:szCs w:val="10"/>
              </w:rPr>
            </w:pPr>
          </w:p>
        </w:tc>
        <w:tc>
          <w:tcPr>
            <w:tcW w:w="668" w:type="dxa"/>
          </w:tcPr>
          <w:p w14:paraId="4CDDD74A" w14:textId="77777777" w:rsidR="00F06643" w:rsidRPr="003A62F7" w:rsidRDefault="00F06643" w:rsidP="00F06643">
            <w:pPr>
              <w:jc w:val="both"/>
              <w:rPr>
                <w:rFonts w:asciiTheme="majorHAnsi" w:hAnsiTheme="majorHAnsi" w:cs="Courier New"/>
                <w:sz w:val="10"/>
                <w:szCs w:val="10"/>
              </w:rPr>
            </w:pPr>
          </w:p>
        </w:tc>
      </w:tr>
      <w:tr w:rsidR="00F06643" w14:paraId="3EE66CA2" w14:textId="77777777" w:rsidTr="00F06643">
        <w:trPr>
          <w:trHeight w:val="53"/>
        </w:trPr>
        <w:tc>
          <w:tcPr>
            <w:tcW w:w="668" w:type="dxa"/>
          </w:tcPr>
          <w:p w14:paraId="09979E93" w14:textId="77777777" w:rsidR="00F06643" w:rsidRPr="003A62F7" w:rsidRDefault="00F06643" w:rsidP="00F06643">
            <w:pPr>
              <w:jc w:val="both"/>
              <w:rPr>
                <w:rFonts w:ascii="Courier New" w:hAnsi="Courier New" w:cs="Courier New"/>
                <w:sz w:val="16"/>
                <w:szCs w:val="16"/>
              </w:rPr>
            </w:pPr>
            <w:proofErr w:type="spellStart"/>
            <w:r>
              <w:rPr>
                <w:rFonts w:ascii="Courier New" w:hAnsi="Courier New" w:cs="Courier New"/>
                <w:sz w:val="16"/>
                <w:szCs w:val="16"/>
              </w:rPr>
              <w:t>i</w:t>
            </w:r>
            <w:proofErr w:type="spellEnd"/>
            <w:r>
              <w:rPr>
                <w:rFonts w:ascii="Courier New" w:hAnsi="Courier New" w:cs="Courier New"/>
                <w:sz w:val="16"/>
                <w:szCs w:val="16"/>
              </w:rPr>
              <w:t>=0</w:t>
            </w:r>
          </w:p>
        </w:tc>
        <w:tc>
          <w:tcPr>
            <w:tcW w:w="668" w:type="dxa"/>
          </w:tcPr>
          <w:p w14:paraId="18AB27C6" w14:textId="77777777" w:rsidR="00F06643" w:rsidRPr="003A62F7" w:rsidRDefault="00F06643" w:rsidP="00F06643">
            <w:pPr>
              <w:jc w:val="both"/>
              <w:rPr>
                <w:rFonts w:ascii="Courier New" w:hAnsi="Courier New" w:cs="Courier New"/>
                <w:sz w:val="16"/>
                <w:szCs w:val="16"/>
              </w:rPr>
            </w:pPr>
            <w:proofErr w:type="spellStart"/>
            <w:r>
              <w:rPr>
                <w:rFonts w:ascii="Courier New" w:hAnsi="Courier New" w:cs="Courier New"/>
                <w:sz w:val="16"/>
                <w:szCs w:val="16"/>
              </w:rPr>
              <w:t>i</w:t>
            </w:r>
            <w:proofErr w:type="spellEnd"/>
            <w:r>
              <w:rPr>
                <w:rFonts w:ascii="Courier New" w:hAnsi="Courier New" w:cs="Courier New"/>
                <w:sz w:val="16"/>
                <w:szCs w:val="16"/>
              </w:rPr>
              <w:t>=1</w:t>
            </w:r>
          </w:p>
        </w:tc>
        <w:tc>
          <w:tcPr>
            <w:tcW w:w="668" w:type="dxa"/>
          </w:tcPr>
          <w:p w14:paraId="79219D82" w14:textId="77777777" w:rsidR="00F06643" w:rsidRPr="003A62F7" w:rsidRDefault="00F06643" w:rsidP="00F06643">
            <w:pPr>
              <w:jc w:val="both"/>
              <w:rPr>
                <w:rFonts w:ascii="Courier New" w:hAnsi="Courier New" w:cs="Courier New"/>
                <w:sz w:val="16"/>
                <w:szCs w:val="16"/>
              </w:rPr>
            </w:pPr>
            <w:proofErr w:type="spellStart"/>
            <w:r>
              <w:rPr>
                <w:rFonts w:ascii="Courier New" w:hAnsi="Courier New" w:cs="Courier New"/>
                <w:sz w:val="16"/>
                <w:szCs w:val="16"/>
              </w:rPr>
              <w:t>i</w:t>
            </w:r>
            <w:proofErr w:type="spellEnd"/>
            <w:r>
              <w:rPr>
                <w:rFonts w:ascii="Courier New" w:hAnsi="Courier New" w:cs="Courier New"/>
                <w:sz w:val="16"/>
                <w:szCs w:val="16"/>
              </w:rPr>
              <w:t>=2</w:t>
            </w:r>
          </w:p>
        </w:tc>
        <w:tc>
          <w:tcPr>
            <w:tcW w:w="668" w:type="dxa"/>
          </w:tcPr>
          <w:p w14:paraId="19A4887A" w14:textId="77777777" w:rsidR="00F06643" w:rsidRPr="003A62F7" w:rsidRDefault="00F06643" w:rsidP="00F06643">
            <w:pPr>
              <w:jc w:val="both"/>
              <w:rPr>
                <w:rFonts w:ascii="Courier New" w:hAnsi="Courier New" w:cs="Courier New"/>
                <w:sz w:val="16"/>
                <w:szCs w:val="16"/>
              </w:rPr>
            </w:pPr>
            <w:proofErr w:type="spellStart"/>
            <w:r>
              <w:rPr>
                <w:rFonts w:ascii="Courier New" w:hAnsi="Courier New" w:cs="Courier New"/>
                <w:sz w:val="16"/>
                <w:szCs w:val="16"/>
              </w:rPr>
              <w:t>i</w:t>
            </w:r>
            <w:proofErr w:type="spellEnd"/>
            <w:r>
              <w:rPr>
                <w:rFonts w:ascii="Courier New" w:hAnsi="Courier New" w:cs="Courier New"/>
                <w:sz w:val="16"/>
                <w:szCs w:val="16"/>
              </w:rPr>
              <w:t>=3</w:t>
            </w:r>
          </w:p>
        </w:tc>
        <w:tc>
          <w:tcPr>
            <w:tcW w:w="668" w:type="dxa"/>
          </w:tcPr>
          <w:p w14:paraId="58147AB9" w14:textId="77777777" w:rsidR="00F06643" w:rsidRPr="003A62F7" w:rsidRDefault="00F06643" w:rsidP="00F06643">
            <w:pPr>
              <w:jc w:val="both"/>
              <w:rPr>
                <w:rFonts w:ascii="Courier New" w:hAnsi="Courier New" w:cs="Courier New"/>
                <w:sz w:val="16"/>
                <w:szCs w:val="16"/>
              </w:rPr>
            </w:pPr>
            <w:proofErr w:type="spellStart"/>
            <w:r>
              <w:rPr>
                <w:rFonts w:ascii="Courier New" w:hAnsi="Courier New" w:cs="Courier New"/>
                <w:sz w:val="16"/>
                <w:szCs w:val="16"/>
              </w:rPr>
              <w:t>i</w:t>
            </w:r>
            <w:proofErr w:type="spellEnd"/>
            <w:r>
              <w:rPr>
                <w:rFonts w:ascii="Courier New" w:hAnsi="Courier New" w:cs="Courier New"/>
                <w:sz w:val="16"/>
                <w:szCs w:val="16"/>
              </w:rPr>
              <w:t>=4</w:t>
            </w:r>
          </w:p>
        </w:tc>
        <w:tc>
          <w:tcPr>
            <w:tcW w:w="668" w:type="dxa"/>
          </w:tcPr>
          <w:p w14:paraId="24B4F336" w14:textId="77777777" w:rsidR="00F06643" w:rsidRPr="003A62F7" w:rsidRDefault="00F06643" w:rsidP="00F06643">
            <w:pPr>
              <w:jc w:val="both"/>
              <w:rPr>
                <w:rFonts w:ascii="Courier New" w:hAnsi="Courier New" w:cs="Courier New"/>
                <w:sz w:val="16"/>
                <w:szCs w:val="16"/>
              </w:rPr>
            </w:pPr>
            <w:proofErr w:type="spellStart"/>
            <w:r>
              <w:rPr>
                <w:rFonts w:ascii="Courier New" w:hAnsi="Courier New" w:cs="Courier New"/>
                <w:sz w:val="16"/>
                <w:szCs w:val="16"/>
              </w:rPr>
              <w:t>i</w:t>
            </w:r>
            <w:proofErr w:type="spellEnd"/>
            <w:r>
              <w:rPr>
                <w:rFonts w:ascii="Courier New" w:hAnsi="Courier New" w:cs="Courier New"/>
                <w:sz w:val="16"/>
                <w:szCs w:val="16"/>
              </w:rPr>
              <w:t>=5</w:t>
            </w:r>
          </w:p>
        </w:tc>
        <w:tc>
          <w:tcPr>
            <w:tcW w:w="668" w:type="dxa"/>
          </w:tcPr>
          <w:p w14:paraId="4CE31697" w14:textId="77777777" w:rsidR="00F06643" w:rsidRPr="003A62F7" w:rsidRDefault="00F06643" w:rsidP="00F06643">
            <w:pPr>
              <w:jc w:val="both"/>
              <w:rPr>
                <w:rFonts w:asciiTheme="majorHAnsi" w:hAnsiTheme="majorHAnsi" w:cs="Courier New"/>
                <w:sz w:val="10"/>
                <w:szCs w:val="10"/>
              </w:rPr>
            </w:pPr>
          </w:p>
        </w:tc>
      </w:tr>
      <w:tr w:rsidR="00F06643" w14:paraId="244856EC" w14:textId="77777777" w:rsidTr="00F06643">
        <w:trPr>
          <w:trHeight w:val="53"/>
        </w:trPr>
        <w:tc>
          <w:tcPr>
            <w:tcW w:w="668" w:type="dxa"/>
          </w:tcPr>
          <w:p w14:paraId="28E24B29" w14:textId="77777777" w:rsidR="00F06643" w:rsidRPr="003A62F7" w:rsidRDefault="00F06643" w:rsidP="00F06643">
            <w:pPr>
              <w:jc w:val="both"/>
              <w:rPr>
                <w:rFonts w:asciiTheme="majorHAnsi" w:hAnsiTheme="majorHAnsi" w:cs="Courier New"/>
                <w:sz w:val="10"/>
                <w:szCs w:val="10"/>
              </w:rPr>
            </w:pPr>
          </w:p>
        </w:tc>
        <w:tc>
          <w:tcPr>
            <w:tcW w:w="668" w:type="dxa"/>
          </w:tcPr>
          <w:p w14:paraId="0C6A223D" w14:textId="77777777" w:rsidR="00F06643" w:rsidRPr="003A62F7" w:rsidRDefault="00F06643" w:rsidP="00F06643">
            <w:pPr>
              <w:jc w:val="both"/>
              <w:rPr>
                <w:rFonts w:asciiTheme="majorHAnsi" w:hAnsiTheme="majorHAnsi" w:cs="Courier New"/>
                <w:sz w:val="10"/>
                <w:szCs w:val="10"/>
              </w:rPr>
            </w:pPr>
          </w:p>
        </w:tc>
        <w:tc>
          <w:tcPr>
            <w:tcW w:w="668" w:type="dxa"/>
          </w:tcPr>
          <w:p w14:paraId="5EB0366E" w14:textId="77777777" w:rsidR="00F06643" w:rsidRPr="003A62F7" w:rsidRDefault="00F06643" w:rsidP="00F06643">
            <w:pPr>
              <w:jc w:val="both"/>
              <w:rPr>
                <w:rFonts w:asciiTheme="majorHAnsi" w:hAnsiTheme="majorHAnsi" w:cs="Courier New"/>
                <w:sz w:val="10"/>
                <w:szCs w:val="10"/>
              </w:rPr>
            </w:pPr>
          </w:p>
        </w:tc>
        <w:tc>
          <w:tcPr>
            <w:tcW w:w="668" w:type="dxa"/>
          </w:tcPr>
          <w:p w14:paraId="2925039D" w14:textId="77777777" w:rsidR="00F06643" w:rsidRPr="003A62F7" w:rsidRDefault="00F06643" w:rsidP="00F06643">
            <w:pPr>
              <w:jc w:val="both"/>
              <w:rPr>
                <w:rFonts w:asciiTheme="majorHAnsi" w:hAnsiTheme="majorHAnsi" w:cs="Courier New"/>
                <w:sz w:val="10"/>
                <w:szCs w:val="10"/>
              </w:rPr>
            </w:pPr>
          </w:p>
        </w:tc>
        <w:tc>
          <w:tcPr>
            <w:tcW w:w="668" w:type="dxa"/>
          </w:tcPr>
          <w:p w14:paraId="0C0855DC" w14:textId="77777777" w:rsidR="00F06643" w:rsidRPr="003A62F7" w:rsidRDefault="00F06643" w:rsidP="00F06643">
            <w:pPr>
              <w:jc w:val="both"/>
              <w:rPr>
                <w:rFonts w:asciiTheme="majorHAnsi" w:hAnsiTheme="majorHAnsi" w:cs="Courier New"/>
                <w:sz w:val="10"/>
                <w:szCs w:val="10"/>
              </w:rPr>
            </w:pPr>
          </w:p>
        </w:tc>
        <w:tc>
          <w:tcPr>
            <w:tcW w:w="668" w:type="dxa"/>
          </w:tcPr>
          <w:p w14:paraId="36D298C3" w14:textId="77777777" w:rsidR="00F06643" w:rsidRPr="003A62F7" w:rsidRDefault="00F06643" w:rsidP="00F06643">
            <w:pPr>
              <w:jc w:val="both"/>
              <w:rPr>
                <w:rFonts w:asciiTheme="majorHAnsi" w:hAnsiTheme="majorHAnsi" w:cs="Courier New"/>
                <w:sz w:val="10"/>
                <w:szCs w:val="10"/>
              </w:rPr>
            </w:pPr>
          </w:p>
        </w:tc>
        <w:tc>
          <w:tcPr>
            <w:tcW w:w="668" w:type="dxa"/>
          </w:tcPr>
          <w:p w14:paraId="483B4163" w14:textId="77777777" w:rsidR="00F06643" w:rsidRPr="003A62F7" w:rsidRDefault="00F06643" w:rsidP="00F06643">
            <w:pPr>
              <w:jc w:val="both"/>
              <w:rPr>
                <w:rFonts w:asciiTheme="majorHAnsi" w:hAnsiTheme="majorHAnsi" w:cs="Courier New"/>
                <w:sz w:val="10"/>
                <w:szCs w:val="10"/>
              </w:rPr>
            </w:pPr>
          </w:p>
        </w:tc>
      </w:tr>
      <w:tr w:rsidR="00F06643" w14:paraId="3EEC10C3" w14:textId="77777777" w:rsidTr="00F06643">
        <w:trPr>
          <w:trHeight w:val="53"/>
        </w:trPr>
        <w:tc>
          <w:tcPr>
            <w:tcW w:w="668" w:type="dxa"/>
          </w:tcPr>
          <w:p w14:paraId="063B5B0D" w14:textId="77777777" w:rsidR="00F06643" w:rsidRPr="003A62F7" w:rsidRDefault="00F06643" w:rsidP="00F06643">
            <w:pPr>
              <w:jc w:val="both"/>
              <w:rPr>
                <w:rFonts w:asciiTheme="majorHAnsi" w:hAnsiTheme="majorHAnsi" w:cs="Courier New"/>
                <w:sz w:val="10"/>
                <w:szCs w:val="10"/>
              </w:rPr>
            </w:pPr>
          </w:p>
        </w:tc>
        <w:tc>
          <w:tcPr>
            <w:tcW w:w="668" w:type="dxa"/>
          </w:tcPr>
          <w:p w14:paraId="2E20C7DB" w14:textId="77777777" w:rsidR="00F06643" w:rsidRPr="003A62F7" w:rsidRDefault="00F06643" w:rsidP="00F06643">
            <w:pPr>
              <w:jc w:val="both"/>
              <w:rPr>
                <w:rFonts w:asciiTheme="majorHAnsi" w:hAnsiTheme="majorHAnsi" w:cs="Courier New"/>
                <w:sz w:val="10"/>
                <w:szCs w:val="10"/>
              </w:rPr>
            </w:pPr>
          </w:p>
        </w:tc>
        <w:tc>
          <w:tcPr>
            <w:tcW w:w="668" w:type="dxa"/>
          </w:tcPr>
          <w:p w14:paraId="3A9FF6FF" w14:textId="77777777" w:rsidR="00F06643" w:rsidRPr="003A62F7" w:rsidRDefault="00F06643" w:rsidP="00F06643">
            <w:pPr>
              <w:jc w:val="both"/>
              <w:rPr>
                <w:rFonts w:asciiTheme="majorHAnsi" w:hAnsiTheme="majorHAnsi" w:cs="Courier New"/>
                <w:sz w:val="10"/>
                <w:szCs w:val="10"/>
              </w:rPr>
            </w:pPr>
          </w:p>
        </w:tc>
        <w:tc>
          <w:tcPr>
            <w:tcW w:w="668" w:type="dxa"/>
          </w:tcPr>
          <w:p w14:paraId="25D377B2" w14:textId="77777777" w:rsidR="00F06643" w:rsidRPr="003A62F7" w:rsidRDefault="00F06643" w:rsidP="00F06643">
            <w:pPr>
              <w:jc w:val="both"/>
              <w:rPr>
                <w:rFonts w:asciiTheme="majorHAnsi" w:hAnsiTheme="majorHAnsi" w:cs="Courier New"/>
                <w:sz w:val="10"/>
                <w:szCs w:val="10"/>
              </w:rPr>
            </w:pPr>
          </w:p>
        </w:tc>
        <w:tc>
          <w:tcPr>
            <w:tcW w:w="668" w:type="dxa"/>
          </w:tcPr>
          <w:p w14:paraId="3CA3A016" w14:textId="77777777" w:rsidR="00F06643" w:rsidRPr="003A62F7" w:rsidRDefault="00F06643" w:rsidP="00F06643">
            <w:pPr>
              <w:jc w:val="both"/>
              <w:rPr>
                <w:rFonts w:asciiTheme="majorHAnsi" w:hAnsiTheme="majorHAnsi" w:cs="Courier New"/>
                <w:sz w:val="10"/>
                <w:szCs w:val="10"/>
              </w:rPr>
            </w:pPr>
          </w:p>
        </w:tc>
        <w:tc>
          <w:tcPr>
            <w:tcW w:w="668" w:type="dxa"/>
          </w:tcPr>
          <w:p w14:paraId="6C413D36" w14:textId="77777777" w:rsidR="00F06643" w:rsidRPr="003A62F7" w:rsidRDefault="00F06643" w:rsidP="00F06643">
            <w:pPr>
              <w:jc w:val="both"/>
              <w:rPr>
                <w:rFonts w:asciiTheme="majorHAnsi" w:hAnsiTheme="majorHAnsi" w:cs="Courier New"/>
                <w:sz w:val="10"/>
                <w:szCs w:val="10"/>
              </w:rPr>
            </w:pPr>
          </w:p>
        </w:tc>
        <w:tc>
          <w:tcPr>
            <w:tcW w:w="668" w:type="dxa"/>
          </w:tcPr>
          <w:p w14:paraId="1DD63CED" w14:textId="77777777" w:rsidR="00F06643" w:rsidRPr="003A62F7" w:rsidRDefault="00F06643" w:rsidP="00F06643">
            <w:pPr>
              <w:jc w:val="both"/>
              <w:rPr>
                <w:rFonts w:asciiTheme="majorHAnsi" w:hAnsiTheme="majorHAnsi" w:cs="Courier New"/>
                <w:sz w:val="10"/>
                <w:szCs w:val="10"/>
              </w:rPr>
            </w:pPr>
          </w:p>
        </w:tc>
      </w:tr>
      <w:tr w:rsidR="00F06643" w14:paraId="649C7F7D" w14:textId="77777777" w:rsidTr="00F06643">
        <w:trPr>
          <w:trHeight w:val="53"/>
        </w:trPr>
        <w:tc>
          <w:tcPr>
            <w:tcW w:w="668" w:type="dxa"/>
          </w:tcPr>
          <w:p w14:paraId="014BD951" w14:textId="77777777" w:rsidR="00F06643" w:rsidRPr="003A62F7" w:rsidRDefault="00F06643" w:rsidP="00F06643">
            <w:pPr>
              <w:jc w:val="both"/>
              <w:rPr>
                <w:rFonts w:asciiTheme="majorHAnsi" w:hAnsiTheme="majorHAnsi" w:cs="Courier New"/>
                <w:sz w:val="10"/>
                <w:szCs w:val="10"/>
              </w:rPr>
            </w:pPr>
          </w:p>
        </w:tc>
        <w:tc>
          <w:tcPr>
            <w:tcW w:w="668" w:type="dxa"/>
          </w:tcPr>
          <w:p w14:paraId="55DCAF0C" w14:textId="77777777" w:rsidR="00F06643" w:rsidRPr="003A62F7" w:rsidRDefault="00F06643" w:rsidP="00F06643">
            <w:pPr>
              <w:jc w:val="both"/>
              <w:rPr>
                <w:rFonts w:asciiTheme="majorHAnsi" w:hAnsiTheme="majorHAnsi" w:cs="Courier New"/>
                <w:sz w:val="10"/>
                <w:szCs w:val="10"/>
              </w:rPr>
            </w:pPr>
          </w:p>
        </w:tc>
        <w:tc>
          <w:tcPr>
            <w:tcW w:w="668" w:type="dxa"/>
          </w:tcPr>
          <w:p w14:paraId="0E34492A" w14:textId="77777777" w:rsidR="00F06643" w:rsidRPr="003A62F7" w:rsidRDefault="00F06643" w:rsidP="00F06643">
            <w:pPr>
              <w:jc w:val="both"/>
              <w:rPr>
                <w:rFonts w:asciiTheme="majorHAnsi" w:hAnsiTheme="majorHAnsi" w:cs="Courier New"/>
                <w:sz w:val="10"/>
                <w:szCs w:val="10"/>
              </w:rPr>
            </w:pPr>
          </w:p>
        </w:tc>
        <w:tc>
          <w:tcPr>
            <w:tcW w:w="668" w:type="dxa"/>
          </w:tcPr>
          <w:p w14:paraId="06E77B1F" w14:textId="77777777" w:rsidR="00F06643" w:rsidRPr="003A62F7" w:rsidRDefault="00F06643" w:rsidP="00F06643">
            <w:pPr>
              <w:jc w:val="both"/>
              <w:rPr>
                <w:rFonts w:asciiTheme="majorHAnsi" w:hAnsiTheme="majorHAnsi" w:cs="Courier New"/>
                <w:sz w:val="10"/>
                <w:szCs w:val="10"/>
              </w:rPr>
            </w:pPr>
          </w:p>
        </w:tc>
        <w:tc>
          <w:tcPr>
            <w:tcW w:w="668" w:type="dxa"/>
          </w:tcPr>
          <w:p w14:paraId="796B03D7" w14:textId="77777777" w:rsidR="00F06643" w:rsidRPr="003A62F7" w:rsidRDefault="00F06643" w:rsidP="00F06643">
            <w:pPr>
              <w:jc w:val="both"/>
              <w:rPr>
                <w:rFonts w:asciiTheme="majorHAnsi" w:hAnsiTheme="majorHAnsi" w:cs="Courier New"/>
                <w:sz w:val="10"/>
                <w:szCs w:val="10"/>
              </w:rPr>
            </w:pPr>
          </w:p>
        </w:tc>
        <w:tc>
          <w:tcPr>
            <w:tcW w:w="668" w:type="dxa"/>
          </w:tcPr>
          <w:p w14:paraId="197F360F" w14:textId="77777777" w:rsidR="00F06643" w:rsidRPr="003A62F7" w:rsidRDefault="00F06643" w:rsidP="00F06643">
            <w:pPr>
              <w:jc w:val="both"/>
              <w:rPr>
                <w:rFonts w:asciiTheme="majorHAnsi" w:hAnsiTheme="majorHAnsi" w:cs="Courier New"/>
                <w:sz w:val="10"/>
                <w:szCs w:val="10"/>
              </w:rPr>
            </w:pPr>
          </w:p>
        </w:tc>
        <w:tc>
          <w:tcPr>
            <w:tcW w:w="668" w:type="dxa"/>
          </w:tcPr>
          <w:p w14:paraId="4049A71B" w14:textId="77777777" w:rsidR="00F06643" w:rsidRPr="003A62F7" w:rsidRDefault="00F06643" w:rsidP="00F06643">
            <w:pPr>
              <w:jc w:val="both"/>
              <w:rPr>
                <w:rFonts w:asciiTheme="majorHAnsi" w:hAnsiTheme="majorHAnsi" w:cs="Courier New"/>
                <w:sz w:val="10"/>
                <w:szCs w:val="10"/>
              </w:rPr>
            </w:pPr>
          </w:p>
        </w:tc>
      </w:tr>
      <w:tr w:rsidR="00F06643" w14:paraId="6DCB147D" w14:textId="77777777" w:rsidTr="00F06643">
        <w:trPr>
          <w:trHeight w:val="53"/>
        </w:trPr>
        <w:tc>
          <w:tcPr>
            <w:tcW w:w="668" w:type="dxa"/>
          </w:tcPr>
          <w:p w14:paraId="62D3BF97" w14:textId="77777777" w:rsidR="00F06643" w:rsidRPr="003A62F7" w:rsidRDefault="00F06643" w:rsidP="00F06643">
            <w:pPr>
              <w:jc w:val="both"/>
              <w:rPr>
                <w:rFonts w:asciiTheme="majorHAnsi" w:hAnsiTheme="majorHAnsi" w:cs="Courier New"/>
                <w:sz w:val="10"/>
                <w:szCs w:val="10"/>
              </w:rPr>
            </w:pPr>
          </w:p>
        </w:tc>
        <w:tc>
          <w:tcPr>
            <w:tcW w:w="668" w:type="dxa"/>
          </w:tcPr>
          <w:p w14:paraId="7069F43F" w14:textId="77777777" w:rsidR="00F06643" w:rsidRPr="003A62F7" w:rsidRDefault="00F06643" w:rsidP="00F06643">
            <w:pPr>
              <w:jc w:val="both"/>
              <w:rPr>
                <w:rFonts w:asciiTheme="majorHAnsi" w:hAnsiTheme="majorHAnsi" w:cs="Courier New"/>
                <w:sz w:val="10"/>
                <w:szCs w:val="10"/>
              </w:rPr>
            </w:pPr>
          </w:p>
        </w:tc>
        <w:tc>
          <w:tcPr>
            <w:tcW w:w="668" w:type="dxa"/>
          </w:tcPr>
          <w:p w14:paraId="2BCC0069" w14:textId="77777777" w:rsidR="00F06643" w:rsidRPr="003A62F7" w:rsidRDefault="00F06643" w:rsidP="00F06643">
            <w:pPr>
              <w:jc w:val="both"/>
              <w:rPr>
                <w:rFonts w:asciiTheme="majorHAnsi" w:hAnsiTheme="majorHAnsi" w:cs="Courier New"/>
                <w:sz w:val="10"/>
                <w:szCs w:val="10"/>
              </w:rPr>
            </w:pPr>
          </w:p>
        </w:tc>
        <w:tc>
          <w:tcPr>
            <w:tcW w:w="668" w:type="dxa"/>
          </w:tcPr>
          <w:p w14:paraId="4C3888CC" w14:textId="77777777" w:rsidR="00F06643" w:rsidRPr="003A62F7" w:rsidRDefault="00F06643" w:rsidP="00F06643">
            <w:pPr>
              <w:jc w:val="both"/>
              <w:rPr>
                <w:rFonts w:asciiTheme="majorHAnsi" w:hAnsiTheme="majorHAnsi" w:cs="Courier New"/>
                <w:sz w:val="10"/>
                <w:szCs w:val="10"/>
              </w:rPr>
            </w:pPr>
          </w:p>
        </w:tc>
        <w:tc>
          <w:tcPr>
            <w:tcW w:w="668" w:type="dxa"/>
          </w:tcPr>
          <w:p w14:paraId="2FE4CCFB" w14:textId="77777777" w:rsidR="00F06643" w:rsidRPr="003A62F7" w:rsidRDefault="00F06643" w:rsidP="00F06643">
            <w:pPr>
              <w:jc w:val="both"/>
              <w:rPr>
                <w:rFonts w:asciiTheme="majorHAnsi" w:hAnsiTheme="majorHAnsi" w:cs="Courier New"/>
                <w:sz w:val="10"/>
                <w:szCs w:val="10"/>
              </w:rPr>
            </w:pPr>
          </w:p>
        </w:tc>
        <w:tc>
          <w:tcPr>
            <w:tcW w:w="668" w:type="dxa"/>
          </w:tcPr>
          <w:p w14:paraId="77988EF9" w14:textId="77777777" w:rsidR="00F06643" w:rsidRPr="003A62F7" w:rsidRDefault="00F06643" w:rsidP="00F06643">
            <w:pPr>
              <w:jc w:val="both"/>
              <w:rPr>
                <w:rFonts w:asciiTheme="majorHAnsi" w:hAnsiTheme="majorHAnsi" w:cs="Courier New"/>
                <w:sz w:val="10"/>
                <w:szCs w:val="10"/>
              </w:rPr>
            </w:pPr>
          </w:p>
        </w:tc>
        <w:tc>
          <w:tcPr>
            <w:tcW w:w="668" w:type="dxa"/>
          </w:tcPr>
          <w:p w14:paraId="32B1E5D6" w14:textId="77777777" w:rsidR="00F06643" w:rsidRPr="003A62F7" w:rsidRDefault="00F06643" w:rsidP="00F06643">
            <w:pPr>
              <w:jc w:val="both"/>
              <w:rPr>
                <w:rFonts w:asciiTheme="majorHAnsi" w:hAnsiTheme="majorHAnsi" w:cs="Courier New"/>
                <w:sz w:val="10"/>
                <w:szCs w:val="10"/>
              </w:rPr>
            </w:pPr>
          </w:p>
        </w:tc>
      </w:tr>
      <w:tr w:rsidR="00F06643" w14:paraId="04AB0447" w14:textId="77777777" w:rsidTr="00F06643">
        <w:trPr>
          <w:trHeight w:val="53"/>
        </w:trPr>
        <w:tc>
          <w:tcPr>
            <w:tcW w:w="668" w:type="dxa"/>
          </w:tcPr>
          <w:p w14:paraId="22DDDFC5" w14:textId="77777777" w:rsidR="00F06643" w:rsidRPr="003A62F7" w:rsidRDefault="00F06643" w:rsidP="00F06643">
            <w:pPr>
              <w:jc w:val="both"/>
              <w:rPr>
                <w:rFonts w:asciiTheme="majorHAnsi" w:hAnsiTheme="majorHAnsi" w:cs="Courier New"/>
                <w:sz w:val="10"/>
                <w:szCs w:val="10"/>
              </w:rPr>
            </w:pPr>
          </w:p>
        </w:tc>
        <w:tc>
          <w:tcPr>
            <w:tcW w:w="668" w:type="dxa"/>
          </w:tcPr>
          <w:p w14:paraId="34DE52D2" w14:textId="77777777" w:rsidR="00F06643" w:rsidRPr="003A62F7" w:rsidRDefault="00F06643" w:rsidP="00F06643">
            <w:pPr>
              <w:jc w:val="both"/>
              <w:rPr>
                <w:rFonts w:asciiTheme="majorHAnsi" w:hAnsiTheme="majorHAnsi" w:cs="Courier New"/>
                <w:sz w:val="10"/>
                <w:szCs w:val="10"/>
              </w:rPr>
            </w:pPr>
          </w:p>
        </w:tc>
        <w:tc>
          <w:tcPr>
            <w:tcW w:w="668" w:type="dxa"/>
          </w:tcPr>
          <w:p w14:paraId="501C1C5A" w14:textId="77777777" w:rsidR="00F06643" w:rsidRPr="003A62F7" w:rsidRDefault="00F06643" w:rsidP="00F06643">
            <w:pPr>
              <w:jc w:val="both"/>
              <w:rPr>
                <w:rFonts w:asciiTheme="majorHAnsi" w:hAnsiTheme="majorHAnsi" w:cs="Courier New"/>
                <w:sz w:val="10"/>
                <w:szCs w:val="10"/>
              </w:rPr>
            </w:pPr>
          </w:p>
        </w:tc>
        <w:tc>
          <w:tcPr>
            <w:tcW w:w="668" w:type="dxa"/>
          </w:tcPr>
          <w:p w14:paraId="61788F45" w14:textId="77777777" w:rsidR="00F06643" w:rsidRPr="003A62F7" w:rsidRDefault="00F06643" w:rsidP="00F06643">
            <w:pPr>
              <w:jc w:val="both"/>
              <w:rPr>
                <w:rFonts w:asciiTheme="majorHAnsi" w:hAnsiTheme="majorHAnsi" w:cs="Courier New"/>
                <w:sz w:val="10"/>
                <w:szCs w:val="10"/>
              </w:rPr>
            </w:pPr>
          </w:p>
        </w:tc>
        <w:tc>
          <w:tcPr>
            <w:tcW w:w="668" w:type="dxa"/>
          </w:tcPr>
          <w:p w14:paraId="691D3D74" w14:textId="77777777" w:rsidR="00F06643" w:rsidRPr="003A62F7" w:rsidRDefault="00F06643" w:rsidP="00F06643">
            <w:pPr>
              <w:jc w:val="both"/>
              <w:rPr>
                <w:rFonts w:asciiTheme="majorHAnsi" w:hAnsiTheme="majorHAnsi" w:cs="Courier New"/>
                <w:sz w:val="10"/>
                <w:szCs w:val="10"/>
              </w:rPr>
            </w:pPr>
          </w:p>
        </w:tc>
        <w:tc>
          <w:tcPr>
            <w:tcW w:w="668" w:type="dxa"/>
          </w:tcPr>
          <w:p w14:paraId="21CB80DB" w14:textId="77777777" w:rsidR="00F06643" w:rsidRPr="003A62F7" w:rsidRDefault="00F06643" w:rsidP="00F06643">
            <w:pPr>
              <w:jc w:val="both"/>
              <w:rPr>
                <w:rFonts w:asciiTheme="majorHAnsi" w:hAnsiTheme="majorHAnsi" w:cs="Courier New"/>
                <w:sz w:val="10"/>
                <w:szCs w:val="10"/>
              </w:rPr>
            </w:pPr>
          </w:p>
        </w:tc>
        <w:tc>
          <w:tcPr>
            <w:tcW w:w="668" w:type="dxa"/>
          </w:tcPr>
          <w:p w14:paraId="171B12C0" w14:textId="77777777" w:rsidR="00F06643" w:rsidRPr="003A62F7" w:rsidRDefault="00F06643" w:rsidP="00F06643">
            <w:pPr>
              <w:jc w:val="both"/>
              <w:rPr>
                <w:rFonts w:asciiTheme="majorHAnsi" w:hAnsiTheme="majorHAnsi" w:cs="Courier New"/>
                <w:sz w:val="10"/>
                <w:szCs w:val="10"/>
              </w:rPr>
            </w:pPr>
          </w:p>
        </w:tc>
      </w:tr>
      <w:tr w:rsidR="00F06643" w14:paraId="228F4D13" w14:textId="77777777" w:rsidTr="00F06643">
        <w:trPr>
          <w:trHeight w:val="53"/>
        </w:trPr>
        <w:tc>
          <w:tcPr>
            <w:tcW w:w="668" w:type="dxa"/>
          </w:tcPr>
          <w:p w14:paraId="2FCFD7EF" w14:textId="77777777" w:rsidR="00F06643" w:rsidRPr="003A62F7" w:rsidRDefault="00F06643" w:rsidP="00F06643">
            <w:pPr>
              <w:jc w:val="both"/>
              <w:rPr>
                <w:rFonts w:asciiTheme="majorHAnsi" w:hAnsiTheme="majorHAnsi" w:cs="Courier New"/>
                <w:sz w:val="10"/>
                <w:szCs w:val="10"/>
              </w:rPr>
            </w:pPr>
          </w:p>
        </w:tc>
        <w:tc>
          <w:tcPr>
            <w:tcW w:w="668" w:type="dxa"/>
          </w:tcPr>
          <w:p w14:paraId="539BB1E2" w14:textId="77777777" w:rsidR="00F06643" w:rsidRPr="003A62F7" w:rsidRDefault="00F06643" w:rsidP="00F06643">
            <w:pPr>
              <w:jc w:val="both"/>
              <w:rPr>
                <w:rFonts w:asciiTheme="majorHAnsi" w:hAnsiTheme="majorHAnsi" w:cs="Courier New"/>
                <w:sz w:val="10"/>
                <w:szCs w:val="10"/>
              </w:rPr>
            </w:pPr>
          </w:p>
        </w:tc>
        <w:tc>
          <w:tcPr>
            <w:tcW w:w="668" w:type="dxa"/>
          </w:tcPr>
          <w:p w14:paraId="1703FE93" w14:textId="77777777" w:rsidR="00F06643" w:rsidRPr="003A62F7" w:rsidRDefault="00F06643" w:rsidP="00F06643">
            <w:pPr>
              <w:jc w:val="both"/>
              <w:rPr>
                <w:rFonts w:asciiTheme="majorHAnsi" w:hAnsiTheme="majorHAnsi" w:cs="Courier New"/>
                <w:sz w:val="10"/>
                <w:szCs w:val="10"/>
              </w:rPr>
            </w:pPr>
          </w:p>
        </w:tc>
        <w:tc>
          <w:tcPr>
            <w:tcW w:w="668" w:type="dxa"/>
          </w:tcPr>
          <w:p w14:paraId="0F4A0E38" w14:textId="77777777" w:rsidR="00F06643" w:rsidRPr="003A62F7" w:rsidRDefault="00F06643" w:rsidP="00F06643">
            <w:pPr>
              <w:jc w:val="both"/>
              <w:rPr>
                <w:rFonts w:asciiTheme="majorHAnsi" w:hAnsiTheme="majorHAnsi" w:cs="Courier New"/>
                <w:sz w:val="10"/>
                <w:szCs w:val="10"/>
              </w:rPr>
            </w:pPr>
          </w:p>
        </w:tc>
        <w:tc>
          <w:tcPr>
            <w:tcW w:w="668" w:type="dxa"/>
          </w:tcPr>
          <w:p w14:paraId="27103264" w14:textId="77777777" w:rsidR="00F06643" w:rsidRPr="003A62F7" w:rsidRDefault="00F06643" w:rsidP="00F06643">
            <w:pPr>
              <w:jc w:val="both"/>
              <w:rPr>
                <w:rFonts w:asciiTheme="majorHAnsi" w:hAnsiTheme="majorHAnsi" w:cs="Courier New"/>
                <w:sz w:val="10"/>
                <w:szCs w:val="10"/>
              </w:rPr>
            </w:pPr>
          </w:p>
        </w:tc>
        <w:tc>
          <w:tcPr>
            <w:tcW w:w="668" w:type="dxa"/>
          </w:tcPr>
          <w:p w14:paraId="3369FB13" w14:textId="77777777" w:rsidR="00F06643" w:rsidRPr="003A62F7" w:rsidRDefault="00F06643" w:rsidP="00F06643">
            <w:pPr>
              <w:jc w:val="both"/>
              <w:rPr>
                <w:rFonts w:asciiTheme="majorHAnsi" w:hAnsiTheme="majorHAnsi" w:cs="Courier New"/>
                <w:sz w:val="10"/>
                <w:szCs w:val="10"/>
              </w:rPr>
            </w:pPr>
          </w:p>
        </w:tc>
        <w:tc>
          <w:tcPr>
            <w:tcW w:w="668" w:type="dxa"/>
          </w:tcPr>
          <w:p w14:paraId="03D1CC17" w14:textId="77777777" w:rsidR="00F06643" w:rsidRPr="003A62F7" w:rsidRDefault="00F06643" w:rsidP="00F06643">
            <w:pPr>
              <w:jc w:val="both"/>
              <w:rPr>
                <w:rFonts w:asciiTheme="majorHAnsi" w:hAnsiTheme="majorHAnsi" w:cs="Courier New"/>
                <w:sz w:val="10"/>
                <w:szCs w:val="10"/>
              </w:rPr>
            </w:pPr>
          </w:p>
        </w:tc>
      </w:tr>
      <w:tr w:rsidR="00F06643" w14:paraId="34D735DB" w14:textId="77777777" w:rsidTr="00F06643">
        <w:trPr>
          <w:trHeight w:val="53"/>
        </w:trPr>
        <w:tc>
          <w:tcPr>
            <w:tcW w:w="668" w:type="dxa"/>
          </w:tcPr>
          <w:p w14:paraId="6E8C86A6" w14:textId="77777777" w:rsidR="00F06643" w:rsidRPr="003A62F7" w:rsidRDefault="00F06643" w:rsidP="00F06643">
            <w:pPr>
              <w:jc w:val="both"/>
              <w:rPr>
                <w:rFonts w:asciiTheme="majorHAnsi" w:hAnsiTheme="majorHAnsi" w:cs="Courier New"/>
                <w:sz w:val="10"/>
                <w:szCs w:val="10"/>
              </w:rPr>
            </w:pPr>
          </w:p>
        </w:tc>
        <w:tc>
          <w:tcPr>
            <w:tcW w:w="668" w:type="dxa"/>
          </w:tcPr>
          <w:p w14:paraId="201689B7" w14:textId="77777777" w:rsidR="00F06643" w:rsidRPr="003A62F7" w:rsidRDefault="00F06643" w:rsidP="00F06643">
            <w:pPr>
              <w:jc w:val="both"/>
              <w:rPr>
                <w:rFonts w:asciiTheme="majorHAnsi" w:hAnsiTheme="majorHAnsi" w:cs="Courier New"/>
                <w:sz w:val="10"/>
                <w:szCs w:val="10"/>
              </w:rPr>
            </w:pPr>
          </w:p>
        </w:tc>
        <w:tc>
          <w:tcPr>
            <w:tcW w:w="668" w:type="dxa"/>
          </w:tcPr>
          <w:p w14:paraId="1BADEB41" w14:textId="77777777" w:rsidR="00F06643" w:rsidRPr="003A62F7" w:rsidRDefault="00F06643" w:rsidP="00F06643">
            <w:pPr>
              <w:jc w:val="both"/>
              <w:rPr>
                <w:rFonts w:asciiTheme="majorHAnsi" w:hAnsiTheme="majorHAnsi" w:cs="Courier New"/>
                <w:sz w:val="10"/>
                <w:szCs w:val="10"/>
              </w:rPr>
            </w:pPr>
          </w:p>
        </w:tc>
        <w:tc>
          <w:tcPr>
            <w:tcW w:w="668" w:type="dxa"/>
          </w:tcPr>
          <w:p w14:paraId="7A26D1CF" w14:textId="77777777" w:rsidR="00F06643" w:rsidRPr="003A62F7" w:rsidRDefault="00F06643" w:rsidP="00F06643">
            <w:pPr>
              <w:jc w:val="both"/>
              <w:rPr>
                <w:rFonts w:asciiTheme="majorHAnsi" w:hAnsiTheme="majorHAnsi" w:cs="Courier New"/>
                <w:sz w:val="10"/>
                <w:szCs w:val="10"/>
              </w:rPr>
            </w:pPr>
          </w:p>
        </w:tc>
        <w:tc>
          <w:tcPr>
            <w:tcW w:w="668" w:type="dxa"/>
          </w:tcPr>
          <w:p w14:paraId="3E4BF10E" w14:textId="77777777" w:rsidR="00F06643" w:rsidRPr="003A62F7" w:rsidRDefault="00F06643" w:rsidP="00F06643">
            <w:pPr>
              <w:jc w:val="both"/>
              <w:rPr>
                <w:rFonts w:asciiTheme="majorHAnsi" w:hAnsiTheme="majorHAnsi" w:cs="Courier New"/>
                <w:sz w:val="10"/>
                <w:szCs w:val="10"/>
              </w:rPr>
            </w:pPr>
          </w:p>
        </w:tc>
        <w:tc>
          <w:tcPr>
            <w:tcW w:w="668" w:type="dxa"/>
          </w:tcPr>
          <w:p w14:paraId="026B6D7F" w14:textId="77777777" w:rsidR="00F06643" w:rsidRPr="003A62F7" w:rsidRDefault="00F06643" w:rsidP="00F06643">
            <w:pPr>
              <w:jc w:val="both"/>
              <w:rPr>
                <w:rFonts w:asciiTheme="majorHAnsi" w:hAnsiTheme="majorHAnsi" w:cs="Courier New"/>
                <w:sz w:val="10"/>
                <w:szCs w:val="10"/>
              </w:rPr>
            </w:pPr>
          </w:p>
        </w:tc>
        <w:tc>
          <w:tcPr>
            <w:tcW w:w="668" w:type="dxa"/>
          </w:tcPr>
          <w:p w14:paraId="6E545895" w14:textId="77777777" w:rsidR="00F06643" w:rsidRPr="003A62F7" w:rsidRDefault="00F06643" w:rsidP="00F06643">
            <w:pPr>
              <w:jc w:val="both"/>
              <w:rPr>
                <w:rFonts w:asciiTheme="majorHAnsi" w:hAnsiTheme="majorHAnsi" w:cs="Courier New"/>
                <w:sz w:val="10"/>
                <w:szCs w:val="10"/>
              </w:rPr>
            </w:pPr>
          </w:p>
        </w:tc>
      </w:tr>
      <w:tr w:rsidR="00F06643" w14:paraId="1D5591EE" w14:textId="77777777" w:rsidTr="00F06643">
        <w:trPr>
          <w:trHeight w:val="53"/>
        </w:trPr>
        <w:tc>
          <w:tcPr>
            <w:tcW w:w="668" w:type="dxa"/>
          </w:tcPr>
          <w:p w14:paraId="3F39E85A" w14:textId="77777777" w:rsidR="00F06643" w:rsidRPr="003A62F7" w:rsidRDefault="00F06643" w:rsidP="00F06643">
            <w:pPr>
              <w:jc w:val="both"/>
              <w:rPr>
                <w:rFonts w:asciiTheme="majorHAnsi" w:hAnsiTheme="majorHAnsi" w:cs="Courier New"/>
                <w:sz w:val="10"/>
                <w:szCs w:val="10"/>
              </w:rPr>
            </w:pPr>
          </w:p>
        </w:tc>
        <w:tc>
          <w:tcPr>
            <w:tcW w:w="668" w:type="dxa"/>
          </w:tcPr>
          <w:p w14:paraId="2B939DB6" w14:textId="77777777" w:rsidR="00F06643" w:rsidRPr="003A62F7" w:rsidRDefault="00F06643" w:rsidP="00F06643">
            <w:pPr>
              <w:jc w:val="both"/>
              <w:rPr>
                <w:rFonts w:asciiTheme="majorHAnsi" w:hAnsiTheme="majorHAnsi" w:cs="Courier New"/>
                <w:sz w:val="10"/>
                <w:szCs w:val="10"/>
              </w:rPr>
            </w:pPr>
          </w:p>
        </w:tc>
        <w:tc>
          <w:tcPr>
            <w:tcW w:w="668" w:type="dxa"/>
          </w:tcPr>
          <w:p w14:paraId="591620DD" w14:textId="77777777" w:rsidR="00F06643" w:rsidRPr="003A62F7" w:rsidRDefault="00F06643" w:rsidP="00F06643">
            <w:pPr>
              <w:jc w:val="both"/>
              <w:rPr>
                <w:rFonts w:asciiTheme="majorHAnsi" w:hAnsiTheme="majorHAnsi" w:cs="Courier New"/>
                <w:sz w:val="10"/>
                <w:szCs w:val="10"/>
              </w:rPr>
            </w:pPr>
          </w:p>
        </w:tc>
        <w:tc>
          <w:tcPr>
            <w:tcW w:w="668" w:type="dxa"/>
          </w:tcPr>
          <w:p w14:paraId="40F79EA5" w14:textId="77777777" w:rsidR="00F06643" w:rsidRPr="003A62F7" w:rsidRDefault="00F06643" w:rsidP="00F06643">
            <w:pPr>
              <w:jc w:val="both"/>
              <w:rPr>
                <w:rFonts w:asciiTheme="majorHAnsi" w:hAnsiTheme="majorHAnsi" w:cs="Courier New"/>
                <w:sz w:val="10"/>
                <w:szCs w:val="10"/>
              </w:rPr>
            </w:pPr>
          </w:p>
        </w:tc>
        <w:tc>
          <w:tcPr>
            <w:tcW w:w="668" w:type="dxa"/>
          </w:tcPr>
          <w:p w14:paraId="768DEA0B" w14:textId="77777777" w:rsidR="00F06643" w:rsidRPr="003A62F7" w:rsidRDefault="00F06643" w:rsidP="00F06643">
            <w:pPr>
              <w:jc w:val="both"/>
              <w:rPr>
                <w:rFonts w:asciiTheme="majorHAnsi" w:hAnsiTheme="majorHAnsi" w:cs="Courier New"/>
                <w:sz w:val="10"/>
                <w:szCs w:val="10"/>
              </w:rPr>
            </w:pPr>
          </w:p>
        </w:tc>
        <w:tc>
          <w:tcPr>
            <w:tcW w:w="668" w:type="dxa"/>
          </w:tcPr>
          <w:p w14:paraId="3D589A7D" w14:textId="77777777" w:rsidR="00F06643" w:rsidRPr="003A62F7" w:rsidRDefault="00F06643" w:rsidP="00F06643">
            <w:pPr>
              <w:jc w:val="both"/>
              <w:rPr>
                <w:rFonts w:asciiTheme="majorHAnsi" w:hAnsiTheme="majorHAnsi" w:cs="Courier New"/>
                <w:sz w:val="10"/>
                <w:szCs w:val="10"/>
              </w:rPr>
            </w:pPr>
          </w:p>
        </w:tc>
        <w:tc>
          <w:tcPr>
            <w:tcW w:w="668" w:type="dxa"/>
          </w:tcPr>
          <w:p w14:paraId="0B2B75DF" w14:textId="77777777" w:rsidR="00F06643" w:rsidRPr="003A62F7" w:rsidRDefault="00F06643" w:rsidP="00F06643">
            <w:pPr>
              <w:jc w:val="both"/>
              <w:rPr>
                <w:rFonts w:asciiTheme="majorHAnsi" w:hAnsiTheme="majorHAnsi" w:cs="Courier New"/>
                <w:sz w:val="10"/>
                <w:szCs w:val="10"/>
              </w:rPr>
            </w:pPr>
          </w:p>
        </w:tc>
      </w:tr>
      <w:tr w:rsidR="00F06643" w14:paraId="7B3C10A1" w14:textId="77777777" w:rsidTr="00F06643">
        <w:trPr>
          <w:trHeight w:val="53"/>
        </w:trPr>
        <w:tc>
          <w:tcPr>
            <w:tcW w:w="668" w:type="dxa"/>
          </w:tcPr>
          <w:p w14:paraId="76CC077D" w14:textId="77777777" w:rsidR="00F06643" w:rsidRPr="003A62F7" w:rsidRDefault="00F06643" w:rsidP="00F06643">
            <w:pPr>
              <w:jc w:val="both"/>
              <w:rPr>
                <w:rFonts w:asciiTheme="majorHAnsi" w:hAnsiTheme="majorHAnsi" w:cs="Courier New"/>
                <w:sz w:val="10"/>
                <w:szCs w:val="10"/>
              </w:rPr>
            </w:pPr>
          </w:p>
        </w:tc>
        <w:tc>
          <w:tcPr>
            <w:tcW w:w="668" w:type="dxa"/>
          </w:tcPr>
          <w:p w14:paraId="0C4830D0" w14:textId="77777777" w:rsidR="00F06643" w:rsidRPr="003A62F7" w:rsidRDefault="00F06643" w:rsidP="00F06643">
            <w:pPr>
              <w:jc w:val="both"/>
              <w:rPr>
                <w:rFonts w:asciiTheme="majorHAnsi" w:hAnsiTheme="majorHAnsi" w:cs="Courier New"/>
                <w:sz w:val="10"/>
                <w:szCs w:val="10"/>
              </w:rPr>
            </w:pPr>
          </w:p>
        </w:tc>
        <w:tc>
          <w:tcPr>
            <w:tcW w:w="668" w:type="dxa"/>
          </w:tcPr>
          <w:p w14:paraId="48854C57" w14:textId="77777777" w:rsidR="00F06643" w:rsidRPr="003A62F7" w:rsidRDefault="00F06643" w:rsidP="00F06643">
            <w:pPr>
              <w:jc w:val="both"/>
              <w:rPr>
                <w:rFonts w:asciiTheme="majorHAnsi" w:hAnsiTheme="majorHAnsi" w:cs="Courier New"/>
                <w:sz w:val="10"/>
                <w:szCs w:val="10"/>
              </w:rPr>
            </w:pPr>
          </w:p>
        </w:tc>
        <w:tc>
          <w:tcPr>
            <w:tcW w:w="668" w:type="dxa"/>
          </w:tcPr>
          <w:p w14:paraId="3CCE88F6" w14:textId="77777777" w:rsidR="00F06643" w:rsidRPr="003A62F7" w:rsidRDefault="00F06643" w:rsidP="00F06643">
            <w:pPr>
              <w:jc w:val="both"/>
              <w:rPr>
                <w:rFonts w:asciiTheme="majorHAnsi" w:hAnsiTheme="majorHAnsi" w:cs="Courier New"/>
                <w:sz w:val="10"/>
                <w:szCs w:val="10"/>
              </w:rPr>
            </w:pPr>
          </w:p>
        </w:tc>
        <w:tc>
          <w:tcPr>
            <w:tcW w:w="668" w:type="dxa"/>
          </w:tcPr>
          <w:p w14:paraId="5A6919A9" w14:textId="77777777" w:rsidR="00F06643" w:rsidRPr="003A62F7" w:rsidRDefault="00F06643" w:rsidP="00F06643">
            <w:pPr>
              <w:jc w:val="both"/>
              <w:rPr>
                <w:rFonts w:asciiTheme="majorHAnsi" w:hAnsiTheme="majorHAnsi" w:cs="Courier New"/>
                <w:sz w:val="10"/>
                <w:szCs w:val="10"/>
              </w:rPr>
            </w:pPr>
          </w:p>
        </w:tc>
        <w:tc>
          <w:tcPr>
            <w:tcW w:w="668" w:type="dxa"/>
          </w:tcPr>
          <w:p w14:paraId="0D0A4F80" w14:textId="77777777" w:rsidR="00F06643" w:rsidRPr="003A62F7" w:rsidRDefault="00F06643" w:rsidP="00F06643">
            <w:pPr>
              <w:jc w:val="both"/>
              <w:rPr>
                <w:rFonts w:asciiTheme="majorHAnsi" w:hAnsiTheme="majorHAnsi" w:cs="Courier New"/>
                <w:sz w:val="10"/>
                <w:szCs w:val="10"/>
              </w:rPr>
            </w:pPr>
          </w:p>
        </w:tc>
        <w:tc>
          <w:tcPr>
            <w:tcW w:w="668" w:type="dxa"/>
          </w:tcPr>
          <w:p w14:paraId="5F989294" w14:textId="77777777" w:rsidR="00F06643" w:rsidRPr="003A62F7" w:rsidRDefault="00F06643" w:rsidP="00F06643">
            <w:pPr>
              <w:jc w:val="both"/>
              <w:rPr>
                <w:rFonts w:asciiTheme="majorHAnsi" w:hAnsiTheme="majorHAnsi" w:cs="Courier New"/>
                <w:sz w:val="10"/>
                <w:szCs w:val="10"/>
              </w:rPr>
            </w:pPr>
          </w:p>
        </w:tc>
      </w:tr>
      <w:tr w:rsidR="00F06643" w14:paraId="3888A2C9" w14:textId="77777777" w:rsidTr="00F06643">
        <w:trPr>
          <w:trHeight w:val="53"/>
        </w:trPr>
        <w:tc>
          <w:tcPr>
            <w:tcW w:w="668" w:type="dxa"/>
          </w:tcPr>
          <w:p w14:paraId="4A56DAA9" w14:textId="77777777" w:rsidR="00F06643" w:rsidRPr="003A62F7" w:rsidRDefault="00F06643" w:rsidP="00F06643">
            <w:pPr>
              <w:jc w:val="both"/>
              <w:rPr>
                <w:rFonts w:asciiTheme="majorHAnsi" w:hAnsiTheme="majorHAnsi" w:cs="Courier New"/>
                <w:sz w:val="10"/>
                <w:szCs w:val="10"/>
              </w:rPr>
            </w:pPr>
          </w:p>
        </w:tc>
        <w:tc>
          <w:tcPr>
            <w:tcW w:w="668" w:type="dxa"/>
          </w:tcPr>
          <w:p w14:paraId="010F6E13" w14:textId="77777777" w:rsidR="00F06643" w:rsidRPr="003A62F7" w:rsidRDefault="00F06643" w:rsidP="00F06643">
            <w:pPr>
              <w:jc w:val="both"/>
              <w:rPr>
                <w:rFonts w:asciiTheme="majorHAnsi" w:hAnsiTheme="majorHAnsi" w:cs="Courier New"/>
                <w:sz w:val="10"/>
                <w:szCs w:val="10"/>
              </w:rPr>
            </w:pPr>
          </w:p>
        </w:tc>
        <w:tc>
          <w:tcPr>
            <w:tcW w:w="668" w:type="dxa"/>
          </w:tcPr>
          <w:p w14:paraId="47FE78DD" w14:textId="77777777" w:rsidR="00F06643" w:rsidRPr="003A62F7" w:rsidRDefault="00F06643" w:rsidP="00F06643">
            <w:pPr>
              <w:jc w:val="both"/>
              <w:rPr>
                <w:rFonts w:asciiTheme="majorHAnsi" w:hAnsiTheme="majorHAnsi" w:cs="Courier New"/>
                <w:sz w:val="10"/>
                <w:szCs w:val="10"/>
              </w:rPr>
            </w:pPr>
          </w:p>
        </w:tc>
        <w:tc>
          <w:tcPr>
            <w:tcW w:w="668" w:type="dxa"/>
          </w:tcPr>
          <w:p w14:paraId="086F8557" w14:textId="77777777" w:rsidR="00F06643" w:rsidRPr="003A62F7" w:rsidRDefault="00F06643" w:rsidP="00F06643">
            <w:pPr>
              <w:jc w:val="both"/>
              <w:rPr>
                <w:rFonts w:asciiTheme="majorHAnsi" w:hAnsiTheme="majorHAnsi" w:cs="Courier New"/>
                <w:sz w:val="10"/>
                <w:szCs w:val="10"/>
              </w:rPr>
            </w:pPr>
          </w:p>
        </w:tc>
        <w:tc>
          <w:tcPr>
            <w:tcW w:w="668" w:type="dxa"/>
          </w:tcPr>
          <w:p w14:paraId="395B0B62" w14:textId="77777777" w:rsidR="00F06643" w:rsidRPr="003A62F7" w:rsidRDefault="00F06643" w:rsidP="00F06643">
            <w:pPr>
              <w:jc w:val="both"/>
              <w:rPr>
                <w:rFonts w:asciiTheme="majorHAnsi" w:hAnsiTheme="majorHAnsi" w:cs="Courier New"/>
                <w:sz w:val="10"/>
                <w:szCs w:val="10"/>
              </w:rPr>
            </w:pPr>
          </w:p>
        </w:tc>
        <w:tc>
          <w:tcPr>
            <w:tcW w:w="668" w:type="dxa"/>
          </w:tcPr>
          <w:p w14:paraId="74D091F4" w14:textId="77777777" w:rsidR="00F06643" w:rsidRPr="003A62F7" w:rsidRDefault="00F06643" w:rsidP="00F06643">
            <w:pPr>
              <w:jc w:val="both"/>
              <w:rPr>
                <w:rFonts w:asciiTheme="majorHAnsi" w:hAnsiTheme="majorHAnsi" w:cs="Courier New"/>
                <w:sz w:val="10"/>
                <w:szCs w:val="10"/>
              </w:rPr>
            </w:pPr>
          </w:p>
        </w:tc>
        <w:tc>
          <w:tcPr>
            <w:tcW w:w="668" w:type="dxa"/>
          </w:tcPr>
          <w:p w14:paraId="007C384D" w14:textId="77777777" w:rsidR="00F06643" w:rsidRPr="003A62F7" w:rsidRDefault="00F06643" w:rsidP="00F06643">
            <w:pPr>
              <w:jc w:val="both"/>
              <w:rPr>
                <w:rFonts w:asciiTheme="majorHAnsi" w:hAnsiTheme="majorHAnsi" w:cs="Courier New"/>
                <w:sz w:val="10"/>
                <w:szCs w:val="10"/>
              </w:rPr>
            </w:pPr>
          </w:p>
        </w:tc>
      </w:tr>
      <w:tr w:rsidR="00F06643" w14:paraId="7F3114B1" w14:textId="77777777" w:rsidTr="00F06643">
        <w:trPr>
          <w:trHeight w:val="53"/>
        </w:trPr>
        <w:tc>
          <w:tcPr>
            <w:tcW w:w="668" w:type="dxa"/>
          </w:tcPr>
          <w:p w14:paraId="6CD9D76E" w14:textId="77777777" w:rsidR="00F06643" w:rsidRPr="003A62F7" w:rsidRDefault="00F06643" w:rsidP="00F06643">
            <w:pPr>
              <w:jc w:val="both"/>
              <w:rPr>
                <w:rFonts w:asciiTheme="majorHAnsi" w:hAnsiTheme="majorHAnsi" w:cs="Courier New"/>
                <w:sz w:val="10"/>
                <w:szCs w:val="10"/>
              </w:rPr>
            </w:pPr>
          </w:p>
        </w:tc>
        <w:tc>
          <w:tcPr>
            <w:tcW w:w="668" w:type="dxa"/>
          </w:tcPr>
          <w:p w14:paraId="7C2A772A" w14:textId="77777777" w:rsidR="00F06643" w:rsidRPr="003A62F7" w:rsidRDefault="00F06643" w:rsidP="00F06643">
            <w:pPr>
              <w:jc w:val="both"/>
              <w:rPr>
                <w:rFonts w:asciiTheme="majorHAnsi" w:hAnsiTheme="majorHAnsi" w:cs="Courier New"/>
                <w:sz w:val="10"/>
                <w:szCs w:val="10"/>
              </w:rPr>
            </w:pPr>
          </w:p>
        </w:tc>
        <w:tc>
          <w:tcPr>
            <w:tcW w:w="668" w:type="dxa"/>
          </w:tcPr>
          <w:p w14:paraId="042A8F28" w14:textId="77777777" w:rsidR="00F06643" w:rsidRPr="003A62F7" w:rsidRDefault="00F06643" w:rsidP="00F06643">
            <w:pPr>
              <w:jc w:val="both"/>
              <w:rPr>
                <w:rFonts w:asciiTheme="majorHAnsi" w:hAnsiTheme="majorHAnsi" w:cs="Courier New"/>
                <w:sz w:val="10"/>
                <w:szCs w:val="10"/>
              </w:rPr>
            </w:pPr>
          </w:p>
        </w:tc>
        <w:tc>
          <w:tcPr>
            <w:tcW w:w="668" w:type="dxa"/>
          </w:tcPr>
          <w:p w14:paraId="6FC29F9C" w14:textId="77777777" w:rsidR="00F06643" w:rsidRPr="003A62F7" w:rsidRDefault="00F06643" w:rsidP="00F06643">
            <w:pPr>
              <w:jc w:val="both"/>
              <w:rPr>
                <w:rFonts w:asciiTheme="majorHAnsi" w:hAnsiTheme="majorHAnsi" w:cs="Courier New"/>
                <w:sz w:val="10"/>
                <w:szCs w:val="10"/>
              </w:rPr>
            </w:pPr>
          </w:p>
        </w:tc>
        <w:tc>
          <w:tcPr>
            <w:tcW w:w="668" w:type="dxa"/>
          </w:tcPr>
          <w:p w14:paraId="187218B6" w14:textId="77777777" w:rsidR="00F06643" w:rsidRPr="003A62F7" w:rsidRDefault="00F06643" w:rsidP="00F06643">
            <w:pPr>
              <w:jc w:val="both"/>
              <w:rPr>
                <w:rFonts w:asciiTheme="majorHAnsi" w:hAnsiTheme="majorHAnsi" w:cs="Courier New"/>
                <w:sz w:val="10"/>
                <w:szCs w:val="10"/>
              </w:rPr>
            </w:pPr>
          </w:p>
        </w:tc>
        <w:tc>
          <w:tcPr>
            <w:tcW w:w="668" w:type="dxa"/>
          </w:tcPr>
          <w:p w14:paraId="6C2ACD77" w14:textId="77777777" w:rsidR="00F06643" w:rsidRPr="003A62F7" w:rsidRDefault="00F06643" w:rsidP="00F06643">
            <w:pPr>
              <w:jc w:val="both"/>
              <w:rPr>
                <w:rFonts w:asciiTheme="majorHAnsi" w:hAnsiTheme="majorHAnsi" w:cs="Courier New"/>
                <w:sz w:val="10"/>
                <w:szCs w:val="10"/>
              </w:rPr>
            </w:pPr>
          </w:p>
        </w:tc>
        <w:tc>
          <w:tcPr>
            <w:tcW w:w="668" w:type="dxa"/>
          </w:tcPr>
          <w:p w14:paraId="411935C8" w14:textId="77777777" w:rsidR="00F06643" w:rsidRPr="003A62F7" w:rsidRDefault="00F06643" w:rsidP="00F06643">
            <w:pPr>
              <w:jc w:val="both"/>
              <w:rPr>
                <w:rFonts w:asciiTheme="majorHAnsi" w:hAnsiTheme="majorHAnsi" w:cs="Courier New"/>
                <w:sz w:val="10"/>
                <w:szCs w:val="10"/>
              </w:rPr>
            </w:pPr>
          </w:p>
        </w:tc>
      </w:tr>
      <w:tr w:rsidR="00F06643" w14:paraId="787A0C5E" w14:textId="77777777" w:rsidTr="00F06643">
        <w:trPr>
          <w:trHeight w:val="53"/>
        </w:trPr>
        <w:tc>
          <w:tcPr>
            <w:tcW w:w="668" w:type="dxa"/>
          </w:tcPr>
          <w:p w14:paraId="18F3BEBE" w14:textId="77777777" w:rsidR="00F06643" w:rsidRPr="003A62F7" w:rsidRDefault="00F06643" w:rsidP="00F06643">
            <w:pPr>
              <w:jc w:val="both"/>
              <w:rPr>
                <w:rFonts w:asciiTheme="majorHAnsi" w:hAnsiTheme="majorHAnsi" w:cs="Courier New"/>
                <w:sz w:val="10"/>
                <w:szCs w:val="10"/>
              </w:rPr>
            </w:pPr>
          </w:p>
        </w:tc>
        <w:tc>
          <w:tcPr>
            <w:tcW w:w="668" w:type="dxa"/>
          </w:tcPr>
          <w:p w14:paraId="59E93CFD" w14:textId="77777777" w:rsidR="00F06643" w:rsidRPr="003A62F7" w:rsidRDefault="00F06643" w:rsidP="00F06643">
            <w:pPr>
              <w:jc w:val="both"/>
              <w:rPr>
                <w:rFonts w:asciiTheme="majorHAnsi" w:hAnsiTheme="majorHAnsi" w:cs="Courier New"/>
                <w:sz w:val="10"/>
                <w:szCs w:val="10"/>
              </w:rPr>
            </w:pPr>
          </w:p>
        </w:tc>
        <w:tc>
          <w:tcPr>
            <w:tcW w:w="668" w:type="dxa"/>
          </w:tcPr>
          <w:p w14:paraId="63D59810" w14:textId="77777777" w:rsidR="00F06643" w:rsidRPr="003A62F7" w:rsidRDefault="00F06643" w:rsidP="00F06643">
            <w:pPr>
              <w:jc w:val="both"/>
              <w:rPr>
                <w:rFonts w:asciiTheme="majorHAnsi" w:hAnsiTheme="majorHAnsi" w:cs="Courier New"/>
                <w:sz w:val="10"/>
                <w:szCs w:val="10"/>
              </w:rPr>
            </w:pPr>
          </w:p>
        </w:tc>
        <w:tc>
          <w:tcPr>
            <w:tcW w:w="668" w:type="dxa"/>
          </w:tcPr>
          <w:p w14:paraId="14379C12" w14:textId="77777777" w:rsidR="00F06643" w:rsidRPr="003A62F7" w:rsidRDefault="00F06643" w:rsidP="00F06643">
            <w:pPr>
              <w:jc w:val="both"/>
              <w:rPr>
                <w:rFonts w:asciiTheme="majorHAnsi" w:hAnsiTheme="majorHAnsi" w:cs="Courier New"/>
                <w:sz w:val="10"/>
                <w:szCs w:val="10"/>
              </w:rPr>
            </w:pPr>
          </w:p>
        </w:tc>
        <w:tc>
          <w:tcPr>
            <w:tcW w:w="668" w:type="dxa"/>
          </w:tcPr>
          <w:p w14:paraId="346B147D" w14:textId="77777777" w:rsidR="00F06643" w:rsidRPr="003A62F7" w:rsidRDefault="00F06643" w:rsidP="00F06643">
            <w:pPr>
              <w:jc w:val="both"/>
              <w:rPr>
                <w:rFonts w:asciiTheme="majorHAnsi" w:hAnsiTheme="majorHAnsi" w:cs="Courier New"/>
                <w:sz w:val="10"/>
                <w:szCs w:val="10"/>
              </w:rPr>
            </w:pPr>
          </w:p>
        </w:tc>
        <w:tc>
          <w:tcPr>
            <w:tcW w:w="668" w:type="dxa"/>
          </w:tcPr>
          <w:p w14:paraId="0AFDD0DC" w14:textId="77777777" w:rsidR="00F06643" w:rsidRPr="003A62F7" w:rsidRDefault="00F06643" w:rsidP="00F06643">
            <w:pPr>
              <w:jc w:val="both"/>
              <w:rPr>
                <w:rFonts w:asciiTheme="majorHAnsi" w:hAnsiTheme="majorHAnsi" w:cs="Courier New"/>
                <w:sz w:val="10"/>
                <w:szCs w:val="10"/>
              </w:rPr>
            </w:pPr>
          </w:p>
        </w:tc>
        <w:tc>
          <w:tcPr>
            <w:tcW w:w="668" w:type="dxa"/>
          </w:tcPr>
          <w:p w14:paraId="46424C68" w14:textId="77777777" w:rsidR="00F06643" w:rsidRPr="003A62F7" w:rsidRDefault="00F06643" w:rsidP="00F06643">
            <w:pPr>
              <w:jc w:val="both"/>
              <w:rPr>
                <w:rFonts w:asciiTheme="majorHAnsi" w:hAnsiTheme="majorHAnsi" w:cs="Courier New"/>
                <w:sz w:val="10"/>
                <w:szCs w:val="10"/>
              </w:rPr>
            </w:pPr>
          </w:p>
        </w:tc>
      </w:tr>
      <w:tr w:rsidR="00F06643" w14:paraId="33E8784E" w14:textId="77777777" w:rsidTr="00F06643">
        <w:trPr>
          <w:trHeight w:val="53"/>
        </w:trPr>
        <w:tc>
          <w:tcPr>
            <w:tcW w:w="668" w:type="dxa"/>
          </w:tcPr>
          <w:p w14:paraId="7D396323" w14:textId="77777777" w:rsidR="00F06643" w:rsidRPr="003A62F7" w:rsidRDefault="00F06643" w:rsidP="00F06643">
            <w:pPr>
              <w:jc w:val="both"/>
              <w:rPr>
                <w:rFonts w:asciiTheme="majorHAnsi" w:hAnsiTheme="majorHAnsi" w:cs="Courier New"/>
                <w:sz w:val="10"/>
                <w:szCs w:val="10"/>
              </w:rPr>
            </w:pPr>
          </w:p>
        </w:tc>
        <w:tc>
          <w:tcPr>
            <w:tcW w:w="668" w:type="dxa"/>
          </w:tcPr>
          <w:p w14:paraId="1D9D329F" w14:textId="77777777" w:rsidR="00F06643" w:rsidRPr="003A62F7" w:rsidRDefault="00F06643" w:rsidP="00F06643">
            <w:pPr>
              <w:jc w:val="both"/>
              <w:rPr>
                <w:rFonts w:asciiTheme="majorHAnsi" w:hAnsiTheme="majorHAnsi" w:cs="Courier New"/>
                <w:sz w:val="10"/>
                <w:szCs w:val="10"/>
              </w:rPr>
            </w:pPr>
          </w:p>
        </w:tc>
        <w:tc>
          <w:tcPr>
            <w:tcW w:w="668" w:type="dxa"/>
          </w:tcPr>
          <w:p w14:paraId="32ABCFCF" w14:textId="77777777" w:rsidR="00F06643" w:rsidRPr="003A62F7" w:rsidRDefault="00F06643" w:rsidP="00F06643">
            <w:pPr>
              <w:jc w:val="both"/>
              <w:rPr>
                <w:rFonts w:asciiTheme="majorHAnsi" w:hAnsiTheme="majorHAnsi" w:cs="Courier New"/>
                <w:sz w:val="10"/>
                <w:szCs w:val="10"/>
              </w:rPr>
            </w:pPr>
          </w:p>
        </w:tc>
        <w:tc>
          <w:tcPr>
            <w:tcW w:w="668" w:type="dxa"/>
          </w:tcPr>
          <w:p w14:paraId="04500E12" w14:textId="77777777" w:rsidR="00F06643" w:rsidRPr="003A62F7" w:rsidRDefault="00F06643" w:rsidP="00F06643">
            <w:pPr>
              <w:jc w:val="both"/>
              <w:rPr>
                <w:rFonts w:asciiTheme="majorHAnsi" w:hAnsiTheme="majorHAnsi" w:cs="Courier New"/>
                <w:sz w:val="10"/>
                <w:szCs w:val="10"/>
              </w:rPr>
            </w:pPr>
          </w:p>
        </w:tc>
        <w:tc>
          <w:tcPr>
            <w:tcW w:w="668" w:type="dxa"/>
          </w:tcPr>
          <w:p w14:paraId="0E38822A" w14:textId="77777777" w:rsidR="00F06643" w:rsidRPr="003A62F7" w:rsidRDefault="00F06643" w:rsidP="00F06643">
            <w:pPr>
              <w:jc w:val="both"/>
              <w:rPr>
                <w:rFonts w:asciiTheme="majorHAnsi" w:hAnsiTheme="majorHAnsi" w:cs="Courier New"/>
                <w:sz w:val="10"/>
                <w:szCs w:val="10"/>
              </w:rPr>
            </w:pPr>
          </w:p>
        </w:tc>
        <w:tc>
          <w:tcPr>
            <w:tcW w:w="668" w:type="dxa"/>
          </w:tcPr>
          <w:p w14:paraId="28E62C86" w14:textId="77777777" w:rsidR="00F06643" w:rsidRPr="003A62F7" w:rsidRDefault="00F06643" w:rsidP="00F06643">
            <w:pPr>
              <w:jc w:val="both"/>
              <w:rPr>
                <w:rFonts w:asciiTheme="majorHAnsi" w:hAnsiTheme="majorHAnsi" w:cs="Courier New"/>
                <w:sz w:val="10"/>
                <w:szCs w:val="10"/>
              </w:rPr>
            </w:pPr>
          </w:p>
        </w:tc>
        <w:tc>
          <w:tcPr>
            <w:tcW w:w="668" w:type="dxa"/>
          </w:tcPr>
          <w:p w14:paraId="2146CB0D" w14:textId="77777777" w:rsidR="00F06643" w:rsidRPr="003A62F7" w:rsidRDefault="00F06643" w:rsidP="00F06643">
            <w:pPr>
              <w:jc w:val="both"/>
              <w:rPr>
                <w:rFonts w:asciiTheme="majorHAnsi" w:hAnsiTheme="majorHAnsi" w:cs="Courier New"/>
                <w:sz w:val="10"/>
                <w:szCs w:val="10"/>
              </w:rPr>
            </w:pPr>
          </w:p>
        </w:tc>
      </w:tr>
      <w:tr w:rsidR="00F06643" w14:paraId="40A9D666" w14:textId="77777777" w:rsidTr="00F06643">
        <w:trPr>
          <w:trHeight w:val="53"/>
        </w:trPr>
        <w:tc>
          <w:tcPr>
            <w:tcW w:w="668" w:type="dxa"/>
          </w:tcPr>
          <w:p w14:paraId="785C2638" w14:textId="77777777" w:rsidR="00F06643" w:rsidRPr="003A62F7" w:rsidRDefault="00F06643" w:rsidP="00F06643">
            <w:pPr>
              <w:jc w:val="both"/>
              <w:rPr>
                <w:rFonts w:asciiTheme="majorHAnsi" w:hAnsiTheme="majorHAnsi" w:cs="Courier New"/>
                <w:sz w:val="10"/>
                <w:szCs w:val="10"/>
              </w:rPr>
            </w:pPr>
          </w:p>
        </w:tc>
        <w:tc>
          <w:tcPr>
            <w:tcW w:w="668" w:type="dxa"/>
          </w:tcPr>
          <w:p w14:paraId="0233230A" w14:textId="77777777" w:rsidR="00F06643" w:rsidRPr="003A62F7" w:rsidRDefault="00F06643" w:rsidP="00F06643">
            <w:pPr>
              <w:jc w:val="both"/>
              <w:rPr>
                <w:rFonts w:asciiTheme="majorHAnsi" w:hAnsiTheme="majorHAnsi" w:cs="Courier New"/>
                <w:sz w:val="10"/>
                <w:szCs w:val="10"/>
              </w:rPr>
            </w:pPr>
          </w:p>
        </w:tc>
        <w:tc>
          <w:tcPr>
            <w:tcW w:w="668" w:type="dxa"/>
          </w:tcPr>
          <w:p w14:paraId="7ED3F14C" w14:textId="77777777" w:rsidR="00F06643" w:rsidRPr="003A62F7" w:rsidRDefault="00F06643" w:rsidP="00F06643">
            <w:pPr>
              <w:jc w:val="both"/>
              <w:rPr>
                <w:rFonts w:asciiTheme="majorHAnsi" w:hAnsiTheme="majorHAnsi" w:cs="Courier New"/>
                <w:sz w:val="10"/>
                <w:szCs w:val="10"/>
              </w:rPr>
            </w:pPr>
          </w:p>
        </w:tc>
        <w:tc>
          <w:tcPr>
            <w:tcW w:w="668" w:type="dxa"/>
          </w:tcPr>
          <w:p w14:paraId="23DCF96F" w14:textId="77777777" w:rsidR="00F06643" w:rsidRPr="003A62F7" w:rsidRDefault="00F06643" w:rsidP="00F06643">
            <w:pPr>
              <w:jc w:val="both"/>
              <w:rPr>
                <w:rFonts w:asciiTheme="majorHAnsi" w:hAnsiTheme="majorHAnsi" w:cs="Courier New"/>
                <w:sz w:val="10"/>
                <w:szCs w:val="10"/>
              </w:rPr>
            </w:pPr>
          </w:p>
        </w:tc>
        <w:tc>
          <w:tcPr>
            <w:tcW w:w="668" w:type="dxa"/>
          </w:tcPr>
          <w:p w14:paraId="6F59D570" w14:textId="77777777" w:rsidR="00F06643" w:rsidRPr="003A62F7" w:rsidRDefault="00F06643" w:rsidP="00F06643">
            <w:pPr>
              <w:jc w:val="both"/>
              <w:rPr>
                <w:rFonts w:asciiTheme="majorHAnsi" w:hAnsiTheme="majorHAnsi" w:cs="Courier New"/>
                <w:sz w:val="10"/>
                <w:szCs w:val="10"/>
              </w:rPr>
            </w:pPr>
          </w:p>
        </w:tc>
        <w:tc>
          <w:tcPr>
            <w:tcW w:w="668" w:type="dxa"/>
          </w:tcPr>
          <w:p w14:paraId="645E19C7" w14:textId="77777777" w:rsidR="00F06643" w:rsidRPr="003A62F7" w:rsidRDefault="00F06643" w:rsidP="00F06643">
            <w:pPr>
              <w:jc w:val="both"/>
              <w:rPr>
                <w:rFonts w:asciiTheme="majorHAnsi" w:hAnsiTheme="majorHAnsi" w:cs="Courier New"/>
                <w:sz w:val="10"/>
                <w:szCs w:val="10"/>
              </w:rPr>
            </w:pPr>
          </w:p>
        </w:tc>
        <w:tc>
          <w:tcPr>
            <w:tcW w:w="668" w:type="dxa"/>
          </w:tcPr>
          <w:p w14:paraId="090FDD4F" w14:textId="77777777" w:rsidR="00F06643" w:rsidRPr="003A62F7" w:rsidRDefault="00F06643" w:rsidP="00F06643">
            <w:pPr>
              <w:jc w:val="both"/>
              <w:rPr>
                <w:rFonts w:asciiTheme="majorHAnsi" w:hAnsiTheme="majorHAnsi" w:cs="Courier New"/>
                <w:sz w:val="10"/>
                <w:szCs w:val="10"/>
              </w:rPr>
            </w:pPr>
          </w:p>
        </w:tc>
      </w:tr>
      <w:tr w:rsidR="00F06643" w14:paraId="62334C9A" w14:textId="77777777" w:rsidTr="00F06643">
        <w:trPr>
          <w:trHeight w:val="53"/>
        </w:trPr>
        <w:tc>
          <w:tcPr>
            <w:tcW w:w="668" w:type="dxa"/>
          </w:tcPr>
          <w:p w14:paraId="4E92D175" w14:textId="77777777" w:rsidR="00F06643" w:rsidRPr="003A62F7" w:rsidRDefault="00F06643" w:rsidP="00F06643">
            <w:pPr>
              <w:jc w:val="both"/>
              <w:rPr>
                <w:rFonts w:asciiTheme="majorHAnsi" w:hAnsiTheme="majorHAnsi" w:cs="Courier New"/>
                <w:sz w:val="10"/>
                <w:szCs w:val="10"/>
              </w:rPr>
            </w:pPr>
          </w:p>
        </w:tc>
        <w:tc>
          <w:tcPr>
            <w:tcW w:w="668" w:type="dxa"/>
          </w:tcPr>
          <w:p w14:paraId="717A5D80" w14:textId="77777777" w:rsidR="00F06643" w:rsidRPr="003A62F7" w:rsidRDefault="00F06643" w:rsidP="00F06643">
            <w:pPr>
              <w:jc w:val="both"/>
              <w:rPr>
                <w:rFonts w:asciiTheme="majorHAnsi" w:hAnsiTheme="majorHAnsi" w:cs="Courier New"/>
                <w:sz w:val="10"/>
                <w:szCs w:val="10"/>
              </w:rPr>
            </w:pPr>
          </w:p>
        </w:tc>
        <w:tc>
          <w:tcPr>
            <w:tcW w:w="668" w:type="dxa"/>
          </w:tcPr>
          <w:p w14:paraId="7E61FC32" w14:textId="77777777" w:rsidR="00F06643" w:rsidRPr="003A62F7" w:rsidRDefault="00F06643" w:rsidP="00F06643">
            <w:pPr>
              <w:jc w:val="both"/>
              <w:rPr>
                <w:rFonts w:asciiTheme="majorHAnsi" w:hAnsiTheme="majorHAnsi" w:cs="Courier New"/>
                <w:sz w:val="10"/>
                <w:szCs w:val="10"/>
              </w:rPr>
            </w:pPr>
          </w:p>
        </w:tc>
        <w:tc>
          <w:tcPr>
            <w:tcW w:w="668" w:type="dxa"/>
          </w:tcPr>
          <w:p w14:paraId="1014FE62" w14:textId="77777777" w:rsidR="00F06643" w:rsidRPr="003A62F7" w:rsidRDefault="00F06643" w:rsidP="00F06643">
            <w:pPr>
              <w:jc w:val="both"/>
              <w:rPr>
                <w:rFonts w:asciiTheme="majorHAnsi" w:hAnsiTheme="majorHAnsi" w:cs="Courier New"/>
                <w:sz w:val="10"/>
                <w:szCs w:val="10"/>
              </w:rPr>
            </w:pPr>
          </w:p>
        </w:tc>
        <w:tc>
          <w:tcPr>
            <w:tcW w:w="668" w:type="dxa"/>
          </w:tcPr>
          <w:p w14:paraId="106F9E97" w14:textId="77777777" w:rsidR="00F06643" w:rsidRPr="003A62F7" w:rsidRDefault="00F06643" w:rsidP="00F06643">
            <w:pPr>
              <w:jc w:val="both"/>
              <w:rPr>
                <w:rFonts w:asciiTheme="majorHAnsi" w:hAnsiTheme="majorHAnsi" w:cs="Courier New"/>
                <w:sz w:val="10"/>
                <w:szCs w:val="10"/>
              </w:rPr>
            </w:pPr>
          </w:p>
        </w:tc>
        <w:tc>
          <w:tcPr>
            <w:tcW w:w="668" w:type="dxa"/>
          </w:tcPr>
          <w:p w14:paraId="2523C80C" w14:textId="77777777" w:rsidR="00F06643" w:rsidRPr="003A62F7" w:rsidRDefault="00F06643" w:rsidP="00F06643">
            <w:pPr>
              <w:jc w:val="both"/>
              <w:rPr>
                <w:rFonts w:asciiTheme="majorHAnsi" w:hAnsiTheme="majorHAnsi" w:cs="Courier New"/>
                <w:sz w:val="10"/>
                <w:szCs w:val="10"/>
              </w:rPr>
            </w:pPr>
          </w:p>
        </w:tc>
        <w:tc>
          <w:tcPr>
            <w:tcW w:w="668" w:type="dxa"/>
          </w:tcPr>
          <w:p w14:paraId="68BE28E2" w14:textId="77777777" w:rsidR="00F06643" w:rsidRPr="003A62F7" w:rsidRDefault="00F06643" w:rsidP="00F06643">
            <w:pPr>
              <w:jc w:val="both"/>
              <w:rPr>
                <w:rFonts w:asciiTheme="majorHAnsi" w:hAnsiTheme="majorHAnsi" w:cs="Courier New"/>
                <w:sz w:val="10"/>
                <w:szCs w:val="10"/>
              </w:rPr>
            </w:pPr>
          </w:p>
        </w:tc>
      </w:tr>
      <w:tr w:rsidR="00F06643" w14:paraId="77432E64" w14:textId="77777777" w:rsidTr="00F06643">
        <w:trPr>
          <w:trHeight w:val="53"/>
        </w:trPr>
        <w:tc>
          <w:tcPr>
            <w:tcW w:w="668" w:type="dxa"/>
          </w:tcPr>
          <w:p w14:paraId="650E9C5D" w14:textId="77777777" w:rsidR="00F06643" w:rsidRPr="003A62F7" w:rsidRDefault="00F06643" w:rsidP="00F06643">
            <w:pPr>
              <w:jc w:val="both"/>
              <w:rPr>
                <w:rFonts w:asciiTheme="majorHAnsi" w:hAnsiTheme="majorHAnsi" w:cs="Courier New"/>
                <w:sz w:val="10"/>
                <w:szCs w:val="10"/>
              </w:rPr>
            </w:pPr>
          </w:p>
        </w:tc>
        <w:tc>
          <w:tcPr>
            <w:tcW w:w="668" w:type="dxa"/>
          </w:tcPr>
          <w:p w14:paraId="7C91959D" w14:textId="77777777" w:rsidR="00F06643" w:rsidRPr="003A62F7" w:rsidRDefault="00F06643" w:rsidP="00F06643">
            <w:pPr>
              <w:jc w:val="both"/>
              <w:rPr>
                <w:rFonts w:asciiTheme="majorHAnsi" w:hAnsiTheme="majorHAnsi" w:cs="Courier New"/>
                <w:sz w:val="10"/>
                <w:szCs w:val="10"/>
              </w:rPr>
            </w:pPr>
          </w:p>
        </w:tc>
        <w:tc>
          <w:tcPr>
            <w:tcW w:w="668" w:type="dxa"/>
          </w:tcPr>
          <w:p w14:paraId="7825B592" w14:textId="77777777" w:rsidR="00F06643" w:rsidRPr="003A62F7" w:rsidRDefault="00F06643" w:rsidP="00F06643">
            <w:pPr>
              <w:jc w:val="both"/>
              <w:rPr>
                <w:rFonts w:asciiTheme="majorHAnsi" w:hAnsiTheme="majorHAnsi" w:cs="Courier New"/>
                <w:sz w:val="10"/>
                <w:szCs w:val="10"/>
              </w:rPr>
            </w:pPr>
          </w:p>
        </w:tc>
        <w:tc>
          <w:tcPr>
            <w:tcW w:w="668" w:type="dxa"/>
          </w:tcPr>
          <w:p w14:paraId="59B3A6E3" w14:textId="77777777" w:rsidR="00F06643" w:rsidRPr="003A62F7" w:rsidRDefault="00F06643" w:rsidP="00F06643">
            <w:pPr>
              <w:jc w:val="both"/>
              <w:rPr>
                <w:rFonts w:asciiTheme="majorHAnsi" w:hAnsiTheme="majorHAnsi" w:cs="Courier New"/>
                <w:sz w:val="10"/>
                <w:szCs w:val="10"/>
              </w:rPr>
            </w:pPr>
          </w:p>
        </w:tc>
        <w:tc>
          <w:tcPr>
            <w:tcW w:w="668" w:type="dxa"/>
          </w:tcPr>
          <w:p w14:paraId="5C162E40" w14:textId="77777777" w:rsidR="00F06643" w:rsidRPr="003A62F7" w:rsidRDefault="00F06643" w:rsidP="00F06643">
            <w:pPr>
              <w:jc w:val="both"/>
              <w:rPr>
                <w:rFonts w:asciiTheme="majorHAnsi" w:hAnsiTheme="majorHAnsi" w:cs="Courier New"/>
                <w:sz w:val="10"/>
                <w:szCs w:val="10"/>
              </w:rPr>
            </w:pPr>
          </w:p>
        </w:tc>
        <w:tc>
          <w:tcPr>
            <w:tcW w:w="668" w:type="dxa"/>
          </w:tcPr>
          <w:p w14:paraId="59F93AA5" w14:textId="77777777" w:rsidR="00F06643" w:rsidRPr="003A62F7" w:rsidRDefault="00F06643" w:rsidP="00F06643">
            <w:pPr>
              <w:jc w:val="both"/>
              <w:rPr>
                <w:rFonts w:asciiTheme="majorHAnsi" w:hAnsiTheme="majorHAnsi" w:cs="Courier New"/>
                <w:sz w:val="10"/>
                <w:szCs w:val="10"/>
              </w:rPr>
            </w:pPr>
          </w:p>
        </w:tc>
        <w:tc>
          <w:tcPr>
            <w:tcW w:w="668" w:type="dxa"/>
          </w:tcPr>
          <w:p w14:paraId="494BAD46" w14:textId="77777777" w:rsidR="00F06643" w:rsidRPr="003A62F7" w:rsidRDefault="00F06643" w:rsidP="00F06643">
            <w:pPr>
              <w:jc w:val="both"/>
              <w:rPr>
                <w:rFonts w:asciiTheme="majorHAnsi" w:hAnsiTheme="majorHAnsi" w:cs="Courier New"/>
                <w:sz w:val="10"/>
                <w:szCs w:val="10"/>
              </w:rPr>
            </w:pPr>
          </w:p>
        </w:tc>
      </w:tr>
    </w:tbl>
    <w:p w14:paraId="6757BBF8" w14:textId="77777777" w:rsidR="00F06643" w:rsidRDefault="003A62F7" w:rsidP="00621B37">
      <w:pPr>
        <w:jc w:val="both"/>
        <w:rPr>
          <w:rFonts w:ascii="Baskerville Old Face" w:hAnsi="Baskerville Old Face" w:cs="Baskerville Old Face"/>
        </w:rPr>
      </w:pPr>
      <w:r>
        <w:rPr>
          <w:rFonts w:ascii="Baskerville Old Face" w:hAnsi="Baskerville Old Face" w:cs="Baskerville Old Face"/>
        </w:rPr>
        <w:tab/>
      </w:r>
      <w:r>
        <w:rPr>
          <w:rFonts w:ascii="Baskerville Old Face" w:hAnsi="Baskerville Old Face" w:cs="Baskerville Old Face"/>
        </w:rPr>
        <w:tab/>
      </w:r>
      <w:r>
        <w:rPr>
          <w:rFonts w:ascii="Baskerville Old Face" w:hAnsi="Baskerville Old Face" w:cs="Baskerville Old Face"/>
        </w:rPr>
        <w:tab/>
      </w:r>
      <w:r>
        <w:rPr>
          <w:rFonts w:ascii="Baskerville Old Face" w:hAnsi="Baskerville Old Face" w:cs="Baskerville Old Face"/>
        </w:rPr>
        <w:tab/>
      </w:r>
      <w:r>
        <w:rPr>
          <w:rFonts w:ascii="Baskerville Old Face" w:hAnsi="Baskerville Old Face" w:cs="Baskerville Old Face"/>
        </w:rPr>
        <w:tab/>
      </w:r>
      <w:r>
        <w:rPr>
          <w:rFonts w:ascii="Baskerville Old Face" w:hAnsi="Baskerville Old Face" w:cs="Baskerville Old Face"/>
        </w:rPr>
        <w:tab/>
      </w:r>
    </w:p>
    <w:p w14:paraId="2BD30CDC" w14:textId="0E25907D" w:rsidR="00621B37" w:rsidRDefault="00621B37" w:rsidP="00621B37">
      <w:pPr>
        <w:jc w:val="both"/>
        <w:rPr>
          <w:rFonts w:ascii="Baskerville Old Face" w:hAnsi="Baskerville Old Face" w:cs="Baskerville Old Face"/>
        </w:rPr>
      </w:pPr>
      <w:r>
        <w:rPr>
          <w:rFonts w:ascii="Baskerville Old Face" w:hAnsi="Baskerville Old Face" w:cs="Baskerville Old Face"/>
        </w:rPr>
        <w:t xml:space="preserve">The variable Sum is initialized to 0. Loop runs taking i from 0 to 9, each time the value of i is displayed.  If we keep adding i to Sum each </w:t>
      </w:r>
      <w:r w:rsidR="00412F8A">
        <w:rPr>
          <w:rFonts w:ascii="Baskerville Old Face" w:hAnsi="Baskerville Old Face" w:cs="Baskerville Old Face"/>
        </w:rPr>
        <w:t>time, the</w:t>
      </w:r>
      <w:r>
        <w:rPr>
          <w:rFonts w:ascii="Baskerville Old Face" w:hAnsi="Baskerville Old Face" w:cs="Baskerville Old Face"/>
        </w:rPr>
        <w:t xml:space="preserve"> final value of the variable Sum will be the answer we want. It will be a good idea to </w:t>
      </w:r>
      <w:proofErr w:type="spellStart"/>
      <w:r>
        <w:rPr>
          <w:rFonts w:ascii="Baskerville Old Face" w:hAnsi="Baskerville Old Face" w:cs="Baskerville Old Face"/>
        </w:rPr>
        <w:t>visualise</w:t>
      </w:r>
      <w:proofErr w:type="spellEnd"/>
      <w:r>
        <w:rPr>
          <w:rFonts w:ascii="Baskerville Old Face" w:hAnsi="Baskerville Old Face" w:cs="Baskerville Old Face"/>
        </w:rPr>
        <w:t xml:space="preserve"> this </w:t>
      </w:r>
      <w:r w:rsidR="004E4736">
        <w:rPr>
          <w:rFonts w:ascii="Baskerville Old Face" w:hAnsi="Baskerville Old Face" w:cs="Baskerville Old Face"/>
        </w:rPr>
        <w:t xml:space="preserve">process assuming </w:t>
      </w:r>
      <w:r w:rsidR="004E4736" w:rsidRPr="004E4736">
        <w:rPr>
          <w:rFonts w:ascii="Courier New" w:hAnsi="Courier New" w:cs="Courier New"/>
          <w:b/>
        </w:rPr>
        <w:t>s</w:t>
      </w:r>
      <w:r w:rsidRPr="004E4736">
        <w:rPr>
          <w:rFonts w:ascii="Courier New" w:hAnsi="Courier New" w:cs="Courier New"/>
          <w:b/>
        </w:rPr>
        <w:t>um</w:t>
      </w:r>
      <w:r>
        <w:rPr>
          <w:rFonts w:ascii="Baskerville Old Face" w:hAnsi="Baskerville Old Face" w:cs="Baskerville Old Face"/>
        </w:rPr>
        <w:t xml:space="preserve"> to be a</w:t>
      </w:r>
      <w:r w:rsidR="004E4736">
        <w:rPr>
          <w:rFonts w:ascii="Baskerville Old Face" w:hAnsi="Baskerville Old Face" w:cs="Baskerville Old Face"/>
        </w:rPr>
        <w:t xml:space="preserve"> bucket and each </w:t>
      </w:r>
      <w:proofErr w:type="spellStart"/>
      <w:r w:rsidR="004E4736">
        <w:rPr>
          <w:rFonts w:ascii="Baskerville Old Face" w:hAnsi="Baskerville Old Face" w:cs="Baskerville Old Face"/>
        </w:rPr>
        <w:t>i</w:t>
      </w:r>
      <w:proofErr w:type="spellEnd"/>
      <w:r w:rsidR="004E4736">
        <w:rPr>
          <w:rFonts w:ascii="Baskerville Old Face" w:hAnsi="Baskerville Old Face" w:cs="Baskerville Old Face"/>
        </w:rPr>
        <w:t xml:space="preserve"> to </w:t>
      </w:r>
      <w:r w:rsidR="00412F8A">
        <w:rPr>
          <w:rFonts w:ascii="Baskerville Old Face" w:hAnsi="Baskerville Old Face" w:cs="Baskerville Old Face"/>
        </w:rPr>
        <w:t>be cups</w:t>
      </w:r>
      <w:r w:rsidR="004E4736">
        <w:rPr>
          <w:rFonts w:ascii="Baskerville Old Face" w:hAnsi="Baskerville Old Face" w:cs="Baskerville Old Face"/>
        </w:rPr>
        <w:t xml:space="preserve"> with </w:t>
      </w:r>
      <w:proofErr w:type="spellStart"/>
      <w:r w:rsidR="004E4736">
        <w:rPr>
          <w:rFonts w:ascii="Baskerville Old Face" w:hAnsi="Baskerville Old Face" w:cs="Baskerville Old Face"/>
        </w:rPr>
        <w:t>i</w:t>
      </w:r>
      <w:proofErr w:type="spellEnd"/>
      <w:r w:rsidR="004E4736">
        <w:rPr>
          <w:rFonts w:ascii="Baskerville Old Face" w:hAnsi="Baskerville Old Face" w:cs="Baskerville Old Face"/>
        </w:rPr>
        <w:t xml:space="preserve"> units of</w:t>
      </w:r>
      <w:r>
        <w:rPr>
          <w:rFonts w:ascii="Baskerville Old Face" w:hAnsi="Baskerville Old Face" w:cs="Baskerville Old Face"/>
        </w:rPr>
        <w:t xml:space="preserve"> </w:t>
      </w:r>
      <w:r w:rsidR="004E4736">
        <w:rPr>
          <w:rFonts w:ascii="Baskerville Old Face" w:hAnsi="Baskerville Old Face" w:cs="Baskerville Old Face"/>
        </w:rPr>
        <w:t>water</w:t>
      </w:r>
      <w:r>
        <w:rPr>
          <w:rFonts w:ascii="Baskerville Old Face" w:hAnsi="Baskerville Old Face" w:cs="Baskerville Old Face"/>
        </w:rPr>
        <w:t>.</w:t>
      </w:r>
      <w:r w:rsidR="00F06643">
        <w:rPr>
          <w:rFonts w:ascii="Baskerville Old Face" w:hAnsi="Baskerville Old Face" w:cs="Baskerville Old Face"/>
        </w:rPr>
        <w:t xml:space="preserve"> You may shade the water level in each </w:t>
      </w:r>
      <w:r w:rsidR="00412F8A">
        <w:rPr>
          <w:rFonts w:ascii="Baskerville Old Face" w:hAnsi="Baskerville Old Face" w:cs="Baskerville Old Face"/>
        </w:rPr>
        <w:t>cup</w:t>
      </w:r>
      <w:r w:rsidR="00F06643">
        <w:rPr>
          <w:rFonts w:ascii="Baskerville Old Face" w:hAnsi="Baskerville Old Face" w:cs="Baskerville Old Face"/>
        </w:rPr>
        <w:t xml:space="preserve"> and shade the units added to the bucket named ‘sum’, in the figure given aside. </w:t>
      </w:r>
    </w:p>
    <w:p w14:paraId="5AA11FBF" w14:textId="62D9F9E6" w:rsidR="00F06643" w:rsidRDefault="004E4736" w:rsidP="004E4736">
      <w:pPr>
        <w:spacing w:before="100" w:after="100"/>
        <w:jc w:val="both"/>
        <w:rPr>
          <w:rFonts w:ascii="Baskerville Old Face" w:hAnsi="Baskerville Old Face" w:cs="Baskerville Old Face"/>
        </w:rPr>
      </w:pPr>
      <w:r>
        <w:rPr>
          <w:rFonts w:ascii="Baskerville Old Face" w:hAnsi="Baskerville Old Face" w:cs="Baskerville Old Face"/>
        </w:rPr>
        <w:t xml:space="preserve">You are </w:t>
      </w:r>
      <w:r w:rsidR="003A62F7">
        <w:rPr>
          <w:rFonts w:ascii="Baskerville Old Face" w:hAnsi="Baskerville Old Face" w:cs="Baskerville Old Face"/>
        </w:rPr>
        <w:t>reminded</w:t>
      </w:r>
      <w:r w:rsidR="00621B37">
        <w:rPr>
          <w:rFonts w:ascii="Baskerville Old Face" w:hAnsi="Baskerville Old Face" w:cs="Baskerville Old Face"/>
        </w:rPr>
        <w:t xml:space="preserve"> </w:t>
      </w:r>
      <w:r w:rsidR="00F06643">
        <w:rPr>
          <w:rFonts w:ascii="Baskerville Old Face" w:hAnsi="Baskerville Old Face" w:cs="Baskerville Old Face"/>
        </w:rPr>
        <w:t xml:space="preserve">of the </w:t>
      </w:r>
      <w:r w:rsidR="00621B37">
        <w:rPr>
          <w:rFonts w:ascii="Baskerville Old Face" w:hAnsi="Baskerville Old Face" w:cs="Baskerville Old Face"/>
        </w:rPr>
        <w:t xml:space="preserve">explanation for the strange statement </w:t>
      </w:r>
      <w:r w:rsidRPr="00EB05AE">
        <w:rPr>
          <w:rFonts w:ascii="Courier New" w:hAnsi="Courier New" w:cs="Courier New"/>
          <w:b/>
        </w:rPr>
        <w:t>sum=</w:t>
      </w:r>
      <w:proofErr w:type="spellStart"/>
      <w:r w:rsidRPr="00EB05AE">
        <w:rPr>
          <w:rFonts w:ascii="Courier New" w:hAnsi="Courier New" w:cs="Courier New"/>
          <w:b/>
        </w:rPr>
        <w:t>sum+</w:t>
      </w:r>
      <w:r w:rsidR="00412F8A" w:rsidRPr="00EB05AE">
        <w:rPr>
          <w:rFonts w:ascii="Courier New" w:hAnsi="Courier New" w:cs="Courier New"/>
          <w:b/>
        </w:rPr>
        <w:t>i</w:t>
      </w:r>
      <w:proofErr w:type="spellEnd"/>
      <w:r w:rsidR="00412F8A">
        <w:rPr>
          <w:rFonts w:ascii="Baskerville Old Face" w:hAnsi="Baskerville Old Face" w:cs="Baskerville Old Face"/>
        </w:rPr>
        <w:t>.</w:t>
      </w:r>
      <w:r w:rsidR="00621B37">
        <w:rPr>
          <w:rFonts w:ascii="Baskerville Old Face" w:hAnsi="Baskerville Old Face" w:cs="Baskerville Old Face"/>
        </w:rPr>
        <w:t xml:space="preserve"> </w:t>
      </w:r>
      <w:r>
        <w:rPr>
          <w:rFonts w:ascii="Baskerville Old Face" w:hAnsi="Baskerville Old Face" w:cs="Baskerville Old Face"/>
        </w:rPr>
        <w:t xml:space="preserve">Recall that </w:t>
      </w:r>
      <w:r w:rsidR="00412F8A">
        <w:rPr>
          <w:rFonts w:ascii="Baskerville Old Face" w:hAnsi="Baskerville Old Face" w:cs="Baskerville Old Face"/>
        </w:rPr>
        <w:t>if a</w:t>
      </w:r>
      <w:r w:rsidR="00621B37">
        <w:rPr>
          <w:rFonts w:ascii="Baskerville Old Face" w:hAnsi="Baskerville Old Face" w:cs="Baskerville Old Face"/>
        </w:rPr>
        <w:t xml:space="preserve"> </w:t>
      </w:r>
      <w:r w:rsidR="00412F8A">
        <w:rPr>
          <w:rFonts w:ascii="Baskerville Old Face" w:hAnsi="Baskerville Old Face" w:cs="Baskerville Old Face"/>
        </w:rPr>
        <w:t>variable appears</w:t>
      </w:r>
      <w:r w:rsidR="00621B37">
        <w:rPr>
          <w:rFonts w:ascii="Baskerville Old Face" w:hAnsi="Baskerville Old Face" w:cs="Baskerville Old Face"/>
        </w:rPr>
        <w:t xml:space="preserve"> on the </w:t>
      </w:r>
      <w:r w:rsidR="00412F8A">
        <w:rPr>
          <w:rFonts w:ascii="Baskerville Old Face" w:hAnsi="Baskerville Old Face" w:cs="Baskerville Old Face"/>
        </w:rPr>
        <w:t>left-hand</w:t>
      </w:r>
      <w:r w:rsidR="00621B37">
        <w:rPr>
          <w:rFonts w:ascii="Baskerville Old Face" w:hAnsi="Baskerville Old Face" w:cs="Baskerville Old Face"/>
        </w:rPr>
        <w:t xml:space="preserve"> side and </w:t>
      </w:r>
      <w:r w:rsidR="00412F8A">
        <w:rPr>
          <w:rFonts w:ascii="Baskerville Old Face" w:hAnsi="Baskerville Old Face" w:cs="Baskerville Old Face"/>
        </w:rPr>
        <w:t>right-hand</w:t>
      </w:r>
      <w:r w:rsidR="00621B37">
        <w:rPr>
          <w:rFonts w:ascii="Baskerville Old Face" w:hAnsi="Baskerville Old Face" w:cs="Baskerville Old Face"/>
        </w:rPr>
        <w:t xml:space="preserve"> side, you can read the </w:t>
      </w:r>
      <w:r w:rsidR="00412F8A">
        <w:rPr>
          <w:rFonts w:ascii="Baskerville Old Face" w:hAnsi="Baskerville Old Face" w:cs="Baskerville Old Face"/>
        </w:rPr>
        <w:t>right-hand</w:t>
      </w:r>
      <w:r w:rsidR="00621B37">
        <w:rPr>
          <w:rFonts w:ascii="Baskerville Old Face" w:hAnsi="Baskerville Old Face" w:cs="Baskerville Old Face"/>
        </w:rPr>
        <w:t xml:space="preserve"> side as </w:t>
      </w:r>
      <w:r w:rsidR="00621B37">
        <w:rPr>
          <w:rFonts w:ascii="Baskerville Old Face" w:hAnsi="Baskerville Old Face" w:cs="Baskerville Old Face"/>
          <w:i/>
        </w:rPr>
        <w:t xml:space="preserve">current value of </w:t>
      </w:r>
      <w:r>
        <w:rPr>
          <w:rFonts w:ascii="Baskerville Old Face" w:hAnsi="Baskerville Old Face" w:cs="Baskerville Old Face"/>
          <w:i/>
        </w:rPr>
        <w:t>sum</w:t>
      </w:r>
      <w:r w:rsidR="00621B37">
        <w:rPr>
          <w:rFonts w:ascii="Baskerville Old Face" w:hAnsi="Baskerville Old Face" w:cs="Baskerville Old Face"/>
        </w:rPr>
        <w:t xml:space="preserve"> and the </w:t>
      </w:r>
      <w:r w:rsidR="00412F8A">
        <w:rPr>
          <w:rFonts w:ascii="Baskerville Old Face" w:hAnsi="Baskerville Old Face" w:cs="Baskerville Old Face"/>
          <w:i/>
        </w:rPr>
        <w:t>left-hand</w:t>
      </w:r>
      <w:r w:rsidR="00621B37">
        <w:rPr>
          <w:rFonts w:ascii="Baskerville Old Face" w:hAnsi="Baskerville Old Face" w:cs="Baskerville Old Face"/>
          <w:i/>
        </w:rPr>
        <w:t xml:space="preserve"> side</w:t>
      </w:r>
      <w:r w:rsidR="00621B37">
        <w:rPr>
          <w:rFonts w:ascii="Baskerville Old Face" w:hAnsi="Baskerville Old Face" w:cs="Baskerville Old Face"/>
        </w:rPr>
        <w:t xml:space="preserve"> as new value of </w:t>
      </w:r>
      <w:r>
        <w:rPr>
          <w:rFonts w:ascii="Baskerville Old Face" w:hAnsi="Baskerville Old Face" w:cs="Baskerville Old Face"/>
        </w:rPr>
        <w:t>sum</w:t>
      </w:r>
      <w:r w:rsidR="00621B37">
        <w:rPr>
          <w:rFonts w:ascii="Baskerville Old Face" w:hAnsi="Baskerville Old Face" w:cs="Baskerville Old Face"/>
        </w:rPr>
        <w:t xml:space="preserve">. (In all assignment statements, always look at the </w:t>
      </w:r>
      <w:r w:rsidR="00412F8A">
        <w:rPr>
          <w:rFonts w:ascii="Baskerville Old Face" w:hAnsi="Baskerville Old Face" w:cs="Baskerville Old Face"/>
        </w:rPr>
        <w:t>right-hand</w:t>
      </w:r>
      <w:r w:rsidR="00621B37">
        <w:rPr>
          <w:rFonts w:ascii="Baskerville Old Face" w:hAnsi="Baskerville Old Face" w:cs="Baskerville Old Face"/>
        </w:rPr>
        <w:t xml:space="preserve"> side first).</w:t>
      </w:r>
    </w:p>
    <w:p w14:paraId="724BDBB1" w14:textId="77777777" w:rsidR="00F06643" w:rsidRDefault="00F06643" w:rsidP="004E4736">
      <w:pPr>
        <w:spacing w:before="100" w:after="100"/>
        <w:jc w:val="both"/>
        <w:rPr>
          <w:rFonts w:ascii="Baskerville Old Face" w:hAnsi="Baskerville Old Face" w:cs="Baskerville Old Face"/>
        </w:rPr>
      </w:pPr>
    </w:p>
    <w:p w14:paraId="6338186C" w14:textId="77777777" w:rsidR="00F06643" w:rsidRDefault="00F06643" w:rsidP="00164817">
      <w:pPr>
        <w:spacing w:after="0"/>
        <w:jc w:val="both"/>
        <w:rPr>
          <w:rFonts w:ascii="Arial Rounded MT Bold" w:hAnsi="Arial Rounded MT Bold" w:cs="Courier New"/>
          <w:b/>
          <w:color w:val="FFFFFF" w:themeColor="background1"/>
          <w:shd w:val="clear" w:color="auto" w:fill="000000" w:themeFill="text1"/>
        </w:rPr>
      </w:pPr>
    </w:p>
    <w:p w14:paraId="7A0DE2A3" w14:textId="77777777" w:rsidR="00621B37" w:rsidRDefault="00621B37" w:rsidP="00164817">
      <w:pPr>
        <w:spacing w:after="0"/>
        <w:jc w:val="both"/>
        <w:rPr>
          <w:rFonts w:ascii="Baskerville Old Face" w:hAnsi="Baskerville Old Face" w:cs="Baskerville Old Face"/>
        </w:rPr>
      </w:pPr>
      <w:r>
        <w:rPr>
          <w:rFonts w:ascii="Arial Rounded MT Bold" w:hAnsi="Arial Rounded MT Bold" w:cs="Courier New"/>
          <w:b/>
          <w:color w:val="FFFFFF" w:themeColor="background1"/>
          <w:shd w:val="clear" w:color="auto" w:fill="000000" w:themeFill="text1"/>
        </w:rPr>
        <w:t>Exercise-12</w:t>
      </w:r>
      <w:r w:rsidRPr="00472A9D">
        <w:rPr>
          <w:rFonts w:ascii="Arial Rounded MT Bold" w:hAnsi="Arial Rounded MT Bold" w:cs="Courier New"/>
          <w:b/>
          <w:color w:val="FFFFFF" w:themeColor="background1"/>
          <w:shd w:val="clear" w:color="auto" w:fill="000000" w:themeFill="text1"/>
        </w:rPr>
        <w:t>:</w:t>
      </w:r>
      <w:r w:rsidRPr="00472A9D">
        <w:rPr>
          <w:color w:val="FFFFFF" w:themeColor="background1"/>
          <w:shd w:val="clear" w:color="auto" w:fill="000000" w:themeFill="text1"/>
        </w:rPr>
        <w:t xml:space="preserve"> </w:t>
      </w:r>
      <w:r>
        <w:t xml:space="preserve"> </w:t>
      </w:r>
      <w:r w:rsidRPr="004E4736">
        <w:rPr>
          <w:rFonts w:ascii="Baskerville Old Face" w:hAnsi="Baskerville Old Face" w:cs="Baskerville Old Face"/>
          <w:bCs/>
        </w:rPr>
        <w:t>Describe what the program does</w:t>
      </w:r>
      <w:r w:rsidR="004E4736">
        <w:rPr>
          <w:rFonts w:ascii="Baskerville Old Face" w:hAnsi="Baskerville Old Face" w:cs="Baskerville Old Face"/>
        </w:rPr>
        <w:t xml:space="preserve">, predict and then test output </w:t>
      </w:r>
    </w:p>
    <w:tbl>
      <w:tblPr>
        <w:tblStyle w:val="TableGrid"/>
        <w:tblW w:w="0" w:type="auto"/>
        <w:tblLook w:val="04A0" w:firstRow="1" w:lastRow="0" w:firstColumn="1" w:lastColumn="0" w:noHBand="0" w:noVBand="1"/>
      </w:tblPr>
      <w:tblGrid>
        <w:gridCol w:w="5035"/>
        <w:gridCol w:w="4315"/>
      </w:tblGrid>
      <w:tr w:rsidR="00621B37" w14:paraId="4383F38E" w14:textId="77777777" w:rsidTr="00F06643">
        <w:tc>
          <w:tcPr>
            <w:tcW w:w="5035" w:type="dxa"/>
          </w:tcPr>
          <w:p w14:paraId="01BC8DA4" w14:textId="77777777" w:rsidR="00621B37" w:rsidRPr="00F06643" w:rsidRDefault="00621B37" w:rsidP="00621B37">
            <w:pPr>
              <w:jc w:val="both"/>
              <w:rPr>
                <w:rFonts w:ascii="Century Schoolbook" w:hAnsi="Century Schoolbook" w:cs="Courier New"/>
                <w:b/>
                <w:sz w:val="22"/>
                <w:szCs w:val="22"/>
              </w:rPr>
            </w:pPr>
            <w:r w:rsidRPr="00F06643">
              <w:rPr>
                <w:rFonts w:ascii="Century Schoolbook" w:hAnsi="Century Schoolbook" w:cs="Courier New"/>
                <w:b/>
                <w:sz w:val="22"/>
                <w:szCs w:val="22"/>
              </w:rPr>
              <w:t>Code Snippet</w:t>
            </w:r>
          </w:p>
        </w:tc>
        <w:tc>
          <w:tcPr>
            <w:tcW w:w="4315" w:type="dxa"/>
          </w:tcPr>
          <w:p w14:paraId="39927AF6" w14:textId="77777777" w:rsidR="00621B37" w:rsidRPr="00F06643" w:rsidRDefault="00621B37" w:rsidP="00621B37">
            <w:pPr>
              <w:jc w:val="both"/>
              <w:rPr>
                <w:rFonts w:ascii="Century Schoolbook" w:hAnsi="Century Schoolbook" w:cs="Baskerville Old Face"/>
                <w:b/>
                <w:bCs/>
                <w:caps/>
                <w:sz w:val="22"/>
                <w:szCs w:val="22"/>
              </w:rPr>
            </w:pPr>
            <w:r w:rsidRPr="00F06643">
              <w:rPr>
                <w:rFonts w:ascii="Century Schoolbook" w:hAnsi="Century Schoolbook" w:cs="Baskerville Old Face"/>
                <w:b/>
                <w:bCs/>
                <w:sz w:val="22"/>
                <w:szCs w:val="22"/>
              </w:rPr>
              <w:t>Description, Prediction &amp; Remarks</w:t>
            </w:r>
          </w:p>
        </w:tc>
      </w:tr>
      <w:tr w:rsidR="00621B37" w14:paraId="174C8266" w14:textId="77777777" w:rsidTr="00F06643">
        <w:tc>
          <w:tcPr>
            <w:tcW w:w="5035" w:type="dxa"/>
          </w:tcPr>
          <w:p w14:paraId="3823644E" w14:textId="77777777" w:rsidR="00621B37" w:rsidRPr="00D437CE" w:rsidRDefault="004E4736" w:rsidP="00621B37">
            <w:pPr>
              <w:jc w:val="both"/>
              <w:rPr>
                <w:rFonts w:ascii="Courier New" w:hAnsi="Courier New" w:cs="Courier New"/>
                <w:sz w:val="22"/>
                <w:szCs w:val="22"/>
              </w:rPr>
            </w:pPr>
            <w:r w:rsidRPr="00D437CE">
              <w:rPr>
                <w:rFonts w:ascii="Courier New" w:hAnsi="Courier New" w:cs="Courier New"/>
                <w:sz w:val="22"/>
                <w:szCs w:val="22"/>
              </w:rPr>
              <w:t>sum=0</w:t>
            </w:r>
          </w:p>
          <w:p w14:paraId="40CBD662" w14:textId="77777777" w:rsidR="00621B37" w:rsidRPr="00D437CE" w:rsidRDefault="004E4736" w:rsidP="00621B37">
            <w:pPr>
              <w:pStyle w:val="TableContents"/>
              <w:jc w:val="both"/>
              <w:rPr>
                <w:rFonts w:ascii="Courier New" w:hAnsi="Courier New" w:cs="Courier New"/>
                <w:sz w:val="22"/>
                <w:szCs w:val="22"/>
              </w:rPr>
            </w:pPr>
            <w:r w:rsidRPr="00D437CE">
              <w:rPr>
                <w:rFonts w:ascii="Courier New" w:hAnsi="Courier New" w:cs="Courier New"/>
                <w:sz w:val="22"/>
                <w:szCs w:val="22"/>
              </w:rPr>
              <w:t xml:space="preserve">for </w:t>
            </w:r>
            <w:proofErr w:type="spellStart"/>
            <w:r w:rsidRPr="00D437CE">
              <w:rPr>
                <w:rFonts w:ascii="Courier New" w:hAnsi="Courier New" w:cs="Courier New"/>
                <w:sz w:val="22"/>
                <w:szCs w:val="22"/>
              </w:rPr>
              <w:t>i</w:t>
            </w:r>
            <w:proofErr w:type="spellEnd"/>
            <w:r w:rsidRPr="00D437CE">
              <w:rPr>
                <w:rFonts w:ascii="Courier New" w:hAnsi="Courier New" w:cs="Courier New"/>
                <w:sz w:val="22"/>
                <w:szCs w:val="22"/>
              </w:rPr>
              <w:t xml:space="preserve"> in range (1,</w:t>
            </w:r>
            <w:r>
              <w:rPr>
                <w:rFonts w:ascii="Courier New" w:hAnsi="Courier New" w:cs="Courier New"/>
                <w:sz w:val="22"/>
                <w:szCs w:val="22"/>
              </w:rPr>
              <w:t>6</w:t>
            </w:r>
            <w:r w:rsidRPr="00D437CE">
              <w:rPr>
                <w:rFonts w:ascii="Courier New" w:hAnsi="Courier New" w:cs="Courier New"/>
                <w:sz w:val="22"/>
                <w:szCs w:val="22"/>
              </w:rPr>
              <w:t>):</w:t>
            </w:r>
          </w:p>
          <w:p w14:paraId="66EC4378" w14:textId="77777777" w:rsidR="00621B37" w:rsidRPr="00D437CE" w:rsidRDefault="004E4736" w:rsidP="00621B37">
            <w:pPr>
              <w:jc w:val="both"/>
              <w:rPr>
                <w:rFonts w:ascii="Courier New" w:hAnsi="Courier New" w:cs="Courier New"/>
                <w:sz w:val="22"/>
                <w:szCs w:val="22"/>
              </w:rPr>
            </w:pPr>
            <w:r w:rsidRPr="00D437CE">
              <w:rPr>
                <w:rFonts w:ascii="Courier New" w:hAnsi="Courier New" w:cs="Courier New"/>
                <w:sz w:val="22"/>
                <w:szCs w:val="22"/>
              </w:rPr>
              <w:t xml:space="preserve">  print(</w:t>
            </w:r>
            <w:proofErr w:type="spellStart"/>
            <w:r w:rsidRPr="00D437CE">
              <w:rPr>
                <w:rFonts w:ascii="Courier New" w:hAnsi="Courier New" w:cs="Courier New"/>
                <w:sz w:val="22"/>
                <w:szCs w:val="22"/>
              </w:rPr>
              <w:t>i</w:t>
            </w:r>
            <w:proofErr w:type="spellEnd"/>
            <w:r w:rsidRPr="00D437CE">
              <w:rPr>
                <w:rFonts w:ascii="Courier New" w:hAnsi="Courier New" w:cs="Courier New"/>
                <w:sz w:val="22"/>
                <w:szCs w:val="22"/>
              </w:rPr>
              <w:t>)</w:t>
            </w:r>
          </w:p>
          <w:p w14:paraId="10E53295" w14:textId="77777777" w:rsidR="00621B37" w:rsidRPr="00D437CE" w:rsidRDefault="004E4736" w:rsidP="00621B37">
            <w:pPr>
              <w:jc w:val="both"/>
              <w:rPr>
                <w:rFonts w:ascii="Courier New" w:hAnsi="Courier New" w:cs="Courier New"/>
                <w:sz w:val="22"/>
                <w:szCs w:val="22"/>
              </w:rPr>
            </w:pPr>
            <w:r w:rsidRPr="00D437CE">
              <w:rPr>
                <w:rFonts w:ascii="Courier New" w:hAnsi="Courier New" w:cs="Courier New"/>
                <w:sz w:val="22"/>
                <w:szCs w:val="22"/>
              </w:rPr>
              <w:t xml:space="preserve">  sum=</w:t>
            </w:r>
            <w:proofErr w:type="spellStart"/>
            <w:r w:rsidRPr="00D437CE">
              <w:rPr>
                <w:rFonts w:ascii="Courier New" w:hAnsi="Courier New" w:cs="Courier New"/>
                <w:sz w:val="22"/>
                <w:szCs w:val="22"/>
              </w:rPr>
              <w:t>sum+i</w:t>
            </w:r>
            <w:proofErr w:type="spellEnd"/>
          </w:p>
          <w:p w14:paraId="43D22564" w14:textId="77777777" w:rsidR="00CF2A84" w:rsidRDefault="004E4736" w:rsidP="00F06643">
            <w:pPr>
              <w:jc w:val="both"/>
              <w:rPr>
                <w:rFonts w:ascii="Baskerville Old Face" w:hAnsi="Baskerville Old Face" w:cs="Baskerville Old Face"/>
                <w:b/>
                <w:bCs/>
                <w:caps/>
              </w:rPr>
            </w:pPr>
            <w:r w:rsidRPr="00D437CE">
              <w:rPr>
                <w:rFonts w:ascii="Courier New" w:hAnsi="Courier New" w:cs="Courier New"/>
                <w:sz w:val="22"/>
                <w:szCs w:val="22"/>
              </w:rPr>
              <w:t>print(sum)</w:t>
            </w:r>
          </w:p>
        </w:tc>
        <w:tc>
          <w:tcPr>
            <w:tcW w:w="4315" w:type="dxa"/>
          </w:tcPr>
          <w:p w14:paraId="6FF14E0F" w14:textId="77777777" w:rsidR="00621B37" w:rsidRDefault="00621B37" w:rsidP="00621B37">
            <w:pPr>
              <w:jc w:val="both"/>
              <w:rPr>
                <w:rFonts w:ascii="Baskerville Old Face" w:hAnsi="Baskerville Old Face" w:cs="Baskerville Old Face"/>
                <w:b/>
                <w:bCs/>
                <w:caps/>
              </w:rPr>
            </w:pPr>
          </w:p>
        </w:tc>
      </w:tr>
      <w:tr w:rsidR="00621B37" w14:paraId="209592EB" w14:textId="77777777" w:rsidTr="00F06643">
        <w:tc>
          <w:tcPr>
            <w:tcW w:w="5035" w:type="dxa"/>
          </w:tcPr>
          <w:p w14:paraId="6D333AB9" w14:textId="77777777" w:rsidR="00621B37" w:rsidRDefault="004E4736" w:rsidP="00621B37">
            <w:pPr>
              <w:pStyle w:val="TableContents"/>
              <w:jc w:val="both"/>
              <w:rPr>
                <w:rFonts w:ascii="Courier New" w:hAnsi="Courier New" w:cs="Courier New"/>
                <w:sz w:val="22"/>
                <w:szCs w:val="22"/>
              </w:rPr>
            </w:pPr>
            <w:r w:rsidRPr="00D437CE">
              <w:rPr>
                <w:rFonts w:ascii="Courier New" w:hAnsi="Courier New" w:cs="Courier New"/>
                <w:sz w:val="22"/>
                <w:szCs w:val="22"/>
              </w:rPr>
              <w:t xml:space="preserve">for </w:t>
            </w:r>
            <w:proofErr w:type="spellStart"/>
            <w:r w:rsidRPr="00D437CE">
              <w:rPr>
                <w:rFonts w:ascii="Courier New" w:hAnsi="Courier New" w:cs="Courier New"/>
                <w:sz w:val="22"/>
                <w:szCs w:val="22"/>
              </w:rPr>
              <w:t>i</w:t>
            </w:r>
            <w:proofErr w:type="spellEnd"/>
            <w:r w:rsidRPr="00D437CE">
              <w:rPr>
                <w:rFonts w:ascii="Courier New" w:hAnsi="Courier New" w:cs="Courier New"/>
                <w:sz w:val="22"/>
                <w:szCs w:val="22"/>
              </w:rPr>
              <w:t xml:space="preserve"> in range (1,</w:t>
            </w:r>
            <w:r>
              <w:rPr>
                <w:rFonts w:ascii="Courier New" w:hAnsi="Courier New" w:cs="Courier New"/>
                <w:bCs/>
                <w:sz w:val="22"/>
                <w:szCs w:val="22"/>
              </w:rPr>
              <w:t>6</w:t>
            </w:r>
            <w:r w:rsidRPr="00D437CE">
              <w:rPr>
                <w:rFonts w:ascii="Courier New" w:hAnsi="Courier New" w:cs="Courier New"/>
                <w:sz w:val="22"/>
                <w:szCs w:val="22"/>
              </w:rPr>
              <w:t>):</w:t>
            </w:r>
          </w:p>
          <w:p w14:paraId="6160C9D6" w14:textId="77777777" w:rsidR="00621B37" w:rsidRPr="00A5058E" w:rsidRDefault="004E4736" w:rsidP="00621B37">
            <w:pPr>
              <w:jc w:val="both"/>
              <w:rPr>
                <w:rFonts w:ascii="Courier New" w:hAnsi="Courier New" w:cs="Courier New"/>
                <w:b/>
                <w:sz w:val="22"/>
                <w:szCs w:val="22"/>
              </w:rPr>
            </w:pPr>
            <w:r>
              <w:rPr>
                <w:rFonts w:ascii="Courier New" w:hAnsi="Courier New" w:cs="Courier New"/>
                <w:sz w:val="22"/>
                <w:szCs w:val="22"/>
              </w:rPr>
              <w:t xml:space="preserve">  </w:t>
            </w:r>
            <w:r w:rsidRPr="00A5058E">
              <w:rPr>
                <w:rFonts w:ascii="Courier New" w:hAnsi="Courier New" w:cs="Courier New"/>
                <w:b/>
                <w:sz w:val="22"/>
                <w:szCs w:val="22"/>
              </w:rPr>
              <w:t>sum=0</w:t>
            </w:r>
          </w:p>
          <w:p w14:paraId="592BEFAE" w14:textId="77777777" w:rsidR="00621B37" w:rsidRPr="00D437CE" w:rsidRDefault="004E4736" w:rsidP="00621B37">
            <w:pPr>
              <w:jc w:val="both"/>
              <w:rPr>
                <w:rFonts w:ascii="Courier New" w:hAnsi="Courier New" w:cs="Courier New"/>
                <w:sz w:val="22"/>
                <w:szCs w:val="22"/>
              </w:rPr>
            </w:pPr>
            <w:r w:rsidRPr="00D437CE">
              <w:rPr>
                <w:rFonts w:ascii="Courier New" w:hAnsi="Courier New" w:cs="Courier New"/>
                <w:sz w:val="22"/>
                <w:szCs w:val="22"/>
              </w:rPr>
              <w:t xml:space="preserve">  print(</w:t>
            </w:r>
            <w:proofErr w:type="spellStart"/>
            <w:r w:rsidRPr="00D437CE">
              <w:rPr>
                <w:rFonts w:ascii="Courier New" w:hAnsi="Courier New" w:cs="Courier New"/>
                <w:sz w:val="22"/>
                <w:szCs w:val="22"/>
              </w:rPr>
              <w:t>i</w:t>
            </w:r>
            <w:proofErr w:type="spellEnd"/>
            <w:r w:rsidRPr="00D437CE">
              <w:rPr>
                <w:rFonts w:ascii="Courier New" w:hAnsi="Courier New" w:cs="Courier New"/>
                <w:sz w:val="22"/>
                <w:szCs w:val="22"/>
              </w:rPr>
              <w:t>)</w:t>
            </w:r>
          </w:p>
          <w:p w14:paraId="0596D75B" w14:textId="77777777" w:rsidR="00621B37" w:rsidRPr="00D437CE" w:rsidRDefault="004E4736" w:rsidP="00621B37">
            <w:pPr>
              <w:jc w:val="both"/>
              <w:rPr>
                <w:rFonts w:ascii="Courier New" w:hAnsi="Courier New" w:cs="Courier New"/>
                <w:sz w:val="22"/>
                <w:szCs w:val="22"/>
              </w:rPr>
            </w:pPr>
            <w:r w:rsidRPr="00D437CE">
              <w:rPr>
                <w:rFonts w:ascii="Courier New" w:hAnsi="Courier New" w:cs="Courier New"/>
                <w:sz w:val="22"/>
                <w:szCs w:val="22"/>
              </w:rPr>
              <w:t xml:space="preserve">  sum=</w:t>
            </w:r>
            <w:proofErr w:type="spellStart"/>
            <w:r w:rsidRPr="00D437CE">
              <w:rPr>
                <w:rFonts w:ascii="Courier New" w:hAnsi="Courier New" w:cs="Courier New"/>
                <w:sz w:val="22"/>
                <w:szCs w:val="22"/>
              </w:rPr>
              <w:t>sum+i</w:t>
            </w:r>
            <w:proofErr w:type="spellEnd"/>
          </w:p>
          <w:p w14:paraId="06D07C2E" w14:textId="77777777" w:rsidR="00621B37" w:rsidRPr="00A5058E" w:rsidRDefault="004E4736" w:rsidP="00621B37">
            <w:pPr>
              <w:jc w:val="both"/>
              <w:rPr>
                <w:rFonts w:ascii="Baskerville Old Face" w:hAnsi="Baskerville Old Face" w:cs="Baskerville Old Face"/>
                <w:bCs/>
                <w:caps/>
              </w:rPr>
            </w:pPr>
            <w:r w:rsidRPr="00A5058E">
              <w:rPr>
                <w:rFonts w:ascii="Courier New" w:hAnsi="Courier New" w:cs="Courier New"/>
                <w:sz w:val="22"/>
                <w:szCs w:val="22"/>
              </w:rPr>
              <w:t>print(sum)</w:t>
            </w:r>
          </w:p>
        </w:tc>
        <w:tc>
          <w:tcPr>
            <w:tcW w:w="4315" w:type="dxa"/>
          </w:tcPr>
          <w:p w14:paraId="07389415" w14:textId="77777777" w:rsidR="00621B37" w:rsidRDefault="00621B37" w:rsidP="00621B37">
            <w:pPr>
              <w:jc w:val="both"/>
              <w:rPr>
                <w:rFonts w:ascii="Baskerville Old Face" w:hAnsi="Baskerville Old Face" w:cs="Baskerville Old Face"/>
                <w:b/>
                <w:bCs/>
                <w:caps/>
              </w:rPr>
            </w:pPr>
          </w:p>
        </w:tc>
      </w:tr>
      <w:tr w:rsidR="00621B37" w14:paraId="31DD8814" w14:textId="77777777" w:rsidTr="00F06643">
        <w:tc>
          <w:tcPr>
            <w:tcW w:w="5035" w:type="dxa"/>
          </w:tcPr>
          <w:p w14:paraId="2531F812" w14:textId="77777777" w:rsidR="00621B37" w:rsidRPr="00D437CE" w:rsidRDefault="004E4736" w:rsidP="00621B37">
            <w:pPr>
              <w:jc w:val="both"/>
              <w:rPr>
                <w:rFonts w:ascii="Courier New" w:hAnsi="Courier New" w:cs="Courier New"/>
                <w:sz w:val="22"/>
                <w:szCs w:val="22"/>
              </w:rPr>
            </w:pPr>
            <w:r w:rsidRPr="00D437CE">
              <w:rPr>
                <w:rFonts w:ascii="Courier New" w:hAnsi="Courier New" w:cs="Courier New"/>
                <w:sz w:val="22"/>
                <w:szCs w:val="22"/>
              </w:rPr>
              <w:t>sum=0</w:t>
            </w:r>
          </w:p>
          <w:p w14:paraId="090694F2" w14:textId="77777777" w:rsidR="00621B37" w:rsidRPr="00D437CE" w:rsidRDefault="004E4736" w:rsidP="00621B37">
            <w:pPr>
              <w:pStyle w:val="TableContents"/>
              <w:jc w:val="both"/>
              <w:rPr>
                <w:rFonts w:ascii="Courier New" w:hAnsi="Courier New" w:cs="Courier New"/>
                <w:sz w:val="22"/>
                <w:szCs w:val="22"/>
              </w:rPr>
            </w:pPr>
            <w:r w:rsidRPr="00D437CE">
              <w:rPr>
                <w:rFonts w:ascii="Courier New" w:hAnsi="Courier New" w:cs="Courier New"/>
                <w:sz w:val="22"/>
                <w:szCs w:val="22"/>
              </w:rPr>
              <w:t xml:space="preserve">for </w:t>
            </w:r>
            <w:proofErr w:type="spellStart"/>
            <w:r w:rsidRPr="00D437CE">
              <w:rPr>
                <w:rFonts w:ascii="Courier New" w:hAnsi="Courier New" w:cs="Courier New"/>
                <w:sz w:val="22"/>
                <w:szCs w:val="22"/>
              </w:rPr>
              <w:t>i</w:t>
            </w:r>
            <w:proofErr w:type="spellEnd"/>
            <w:r w:rsidRPr="00D437CE">
              <w:rPr>
                <w:rFonts w:ascii="Courier New" w:hAnsi="Courier New" w:cs="Courier New"/>
                <w:sz w:val="22"/>
                <w:szCs w:val="22"/>
              </w:rPr>
              <w:t xml:space="preserve"> in range (1,</w:t>
            </w:r>
            <w:r>
              <w:rPr>
                <w:rFonts w:ascii="Courier New" w:hAnsi="Courier New" w:cs="Courier New"/>
                <w:bCs/>
                <w:sz w:val="22"/>
                <w:szCs w:val="22"/>
              </w:rPr>
              <w:t>6</w:t>
            </w:r>
            <w:r w:rsidRPr="00D437CE">
              <w:rPr>
                <w:rFonts w:ascii="Courier New" w:hAnsi="Courier New" w:cs="Courier New"/>
                <w:sz w:val="22"/>
                <w:szCs w:val="22"/>
              </w:rPr>
              <w:t>):</w:t>
            </w:r>
          </w:p>
          <w:p w14:paraId="5C8CC98D" w14:textId="77777777" w:rsidR="00621B37" w:rsidRPr="00D437CE" w:rsidRDefault="004E4736" w:rsidP="00621B37">
            <w:pPr>
              <w:jc w:val="both"/>
              <w:rPr>
                <w:rFonts w:ascii="Courier New" w:hAnsi="Courier New" w:cs="Courier New"/>
                <w:sz w:val="22"/>
                <w:szCs w:val="22"/>
              </w:rPr>
            </w:pPr>
            <w:r w:rsidRPr="00D437CE">
              <w:rPr>
                <w:rFonts w:ascii="Courier New" w:hAnsi="Courier New" w:cs="Courier New"/>
                <w:sz w:val="22"/>
                <w:szCs w:val="22"/>
              </w:rPr>
              <w:t xml:space="preserve">  print(</w:t>
            </w:r>
            <w:proofErr w:type="spellStart"/>
            <w:r w:rsidRPr="00D437CE">
              <w:rPr>
                <w:rFonts w:ascii="Courier New" w:hAnsi="Courier New" w:cs="Courier New"/>
                <w:sz w:val="22"/>
                <w:szCs w:val="22"/>
              </w:rPr>
              <w:t>i</w:t>
            </w:r>
            <w:proofErr w:type="spellEnd"/>
            <w:r w:rsidRPr="00D437CE">
              <w:rPr>
                <w:rFonts w:ascii="Courier New" w:hAnsi="Courier New" w:cs="Courier New"/>
                <w:sz w:val="22"/>
                <w:szCs w:val="22"/>
              </w:rPr>
              <w:t>)</w:t>
            </w:r>
          </w:p>
          <w:p w14:paraId="201D048F" w14:textId="77777777" w:rsidR="00621B37" w:rsidRPr="00D437CE" w:rsidRDefault="004E4736" w:rsidP="00621B37">
            <w:pPr>
              <w:jc w:val="both"/>
              <w:rPr>
                <w:rFonts w:ascii="Courier New" w:hAnsi="Courier New" w:cs="Courier New"/>
                <w:sz w:val="22"/>
                <w:szCs w:val="22"/>
              </w:rPr>
            </w:pPr>
            <w:r w:rsidRPr="00D437CE">
              <w:rPr>
                <w:rFonts w:ascii="Courier New" w:hAnsi="Courier New" w:cs="Courier New"/>
                <w:sz w:val="22"/>
                <w:szCs w:val="22"/>
              </w:rPr>
              <w:t xml:space="preserve">  sum=</w:t>
            </w:r>
            <w:proofErr w:type="spellStart"/>
            <w:r w:rsidRPr="00D437CE">
              <w:rPr>
                <w:rFonts w:ascii="Courier New" w:hAnsi="Courier New" w:cs="Courier New"/>
                <w:sz w:val="22"/>
                <w:szCs w:val="22"/>
              </w:rPr>
              <w:t>sum+</w:t>
            </w:r>
            <w:r>
              <w:rPr>
                <w:rFonts w:ascii="Courier New" w:hAnsi="Courier New" w:cs="Courier New"/>
                <w:sz w:val="22"/>
                <w:szCs w:val="22"/>
              </w:rPr>
              <w:t>i</w:t>
            </w:r>
            <w:proofErr w:type="spellEnd"/>
          </w:p>
          <w:p w14:paraId="1444AFBA" w14:textId="77777777" w:rsidR="00621B37" w:rsidRPr="00A5058E" w:rsidRDefault="004E4736" w:rsidP="00621B37">
            <w:pPr>
              <w:jc w:val="both"/>
              <w:rPr>
                <w:rFonts w:ascii="Baskerville Old Face" w:hAnsi="Baskerville Old Face" w:cs="Baskerville Old Face"/>
                <w:b/>
                <w:bCs/>
                <w:caps/>
              </w:rPr>
            </w:pPr>
            <w:r>
              <w:rPr>
                <w:rFonts w:ascii="Courier New" w:hAnsi="Courier New" w:cs="Courier New"/>
                <w:sz w:val="22"/>
                <w:szCs w:val="22"/>
              </w:rPr>
              <w:t xml:space="preserve">  </w:t>
            </w:r>
            <w:r w:rsidRPr="00A5058E">
              <w:rPr>
                <w:rFonts w:ascii="Courier New" w:hAnsi="Courier New" w:cs="Courier New"/>
                <w:b/>
                <w:sz w:val="22"/>
                <w:szCs w:val="22"/>
              </w:rPr>
              <w:t>print(sum)</w:t>
            </w:r>
          </w:p>
        </w:tc>
        <w:tc>
          <w:tcPr>
            <w:tcW w:w="4315" w:type="dxa"/>
          </w:tcPr>
          <w:p w14:paraId="2A163AE1" w14:textId="77777777" w:rsidR="00621B37" w:rsidRPr="00D437CE" w:rsidRDefault="00621B37" w:rsidP="00621B37">
            <w:pPr>
              <w:jc w:val="both"/>
              <w:rPr>
                <w:rFonts w:ascii="Baskerville Old Face" w:hAnsi="Baskerville Old Face" w:cs="Baskerville Old Face"/>
                <w:bCs/>
                <w:i/>
                <w:caps/>
              </w:rPr>
            </w:pPr>
            <w:r w:rsidRPr="00D437CE">
              <w:rPr>
                <w:rFonts w:ascii="Baskerville Old Face" w:hAnsi="Baskerville Old Face" w:cs="Baskerville Old Face"/>
                <w:bCs/>
                <w:i/>
              </w:rPr>
              <w:t>Note the intend of last print</w:t>
            </w:r>
          </w:p>
        </w:tc>
      </w:tr>
      <w:tr w:rsidR="00621B37" w14:paraId="2AB317DD" w14:textId="77777777" w:rsidTr="00F06643">
        <w:tc>
          <w:tcPr>
            <w:tcW w:w="5035" w:type="dxa"/>
          </w:tcPr>
          <w:p w14:paraId="1ABA45E7" w14:textId="77777777" w:rsidR="00621B37" w:rsidRPr="00D437CE" w:rsidRDefault="004E4736" w:rsidP="00621B37">
            <w:pPr>
              <w:jc w:val="both"/>
              <w:rPr>
                <w:rFonts w:ascii="Courier New" w:hAnsi="Courier New" w:cs="Courier New"/>
                <w:sz w:val="22"/>
                <w:szCs w:val="22"/>
              </w:rPr>
            </w:pPr>
            <w:r w:rsidRPr="00D437CE">
              <w:rPr>
                <w:rFonts w:ascii="Courier New" w:hAnsi="Courier New" w:cs="Courier New"/>
                <w:sz w:val="22"/>
                <w:szCs w:val="22"/>
              </w:rPr>
              <w:lastRenderedPageBreak/>
              <w:t>sum=0</w:t>
            </w:r>
          </w:p>
          <w:p w14:paraId="77187233" w14:textId="77777777" w:rsidR="00621B37" w:rsidRPr="00D437CE" w:rsidRDefault="004E4736" w:rsidP="00621B37">
            <w:pPr>
              <w:pStyle w:val="TableContents"/>
              <w:jc w:val="both"/>
              <w:rPr>
                <w:rFonts w:ascii="Courier New" w:hAnsi="Courier New" w:cs="Courier New"/>
                <w:sz w:val="22"/>
                <w:szCs w:val="22"/>
              </w:rPr>
            </w:pPr>
            <w:r w:rsidRPr="00D437CE">
              <w:rPr>
                <w:rFonts w:ascii="Courier New" w:hAnsi="Courier New" w:cs="Courier New"/>
                <w:sz w:val="22"/>
                <w:szCs w:val="22"/>
              </w:rPr>
              <w:t xml:space="preserve">for </w:t>
            </w:r>
            <w:proofErr w:type="spellStart"/>
            <w:r w:rsidRPr="00D437CE">
              <w:rPr>
                <w:rFonts w:ascii="Courier New" w:hAnsi="Courier New" w:cs="Courier New"/>
                <w:sz w:val="22"/>
                <w:szCs w:val="22"/>
              </w:rPr>
              <w:t>i</w:t>
            </w:r>
            <w:proofErr w:type="spellEnd"/>
            <w:r w:rsidRPr="00D437CE">
              <w:rPr>
                <w:rFonts w:ascii="Courier New" w:hAnsi="Courier New" w:cs="Courier New"/>
                <w:sz w:val="22"/>
                <w:szCs w:val="22"/>
              </w:rPr>
              <w:t xml:space="preserve"> in range (1,</w:t>
            </w:r>
            <w:r>
              <w:rPr>
                <w:rFonts w:ascii="Courier New" w:hAnsi="Courier New" w:cs="Courier New"/>
                <w:bCs/>
                <w:sz w:val="22"/>
                <w:szCs w:val="22"/>
              </w:rPr>
              <w:t>6</w:t>
            </w:r>
            <w:r w:rsidRPr="00D437CE">
              <w:rPr>
                <w:rFonts w:ascii="Courier New" w:hAnsi="Courier New" w:cs="Courier New"/>
                <w:sz w:val="22"/>
                <w:szCs w:val="22"/>
              </w:rPr>
              <w:t>):</w:t>
            </w:r>
          </w:p>
          <w:p w14:paraId="7FE21312" w14:textId="77777777" w:rsidR="00621B37" w:rsidRPr="00D437CE" w:rsidRDefault="004E4736" w:rsidP="00621B37">
            <w:pPr>
              <w:jc w:val="both"/>
              <w:rPr>
                <w:rFonts w:ascii="Courier New" w:hAnsi="Courier New" w:cs="Courier New"/>
                <w:sz w:val="22"/>
                <w:szCs w:val="22"/>
              </w:rPr>
            </w:pPr>
            <w:r w:rsidRPr="00D437CE">
              <w:rPr>
                <w:rFonts w:ascii="Courier New" w:hAnsi="Courier New" w:cs="Courier New"/>
                <w:sz w:val="22"/>
                <w:szCs w:val="22"/>
              </w:rPr>
              <w:t xml:space="preserve">  print(</w:t>
            </w:r>
            <w:proofErr w:type="spellStart"/>
            <w:r w:rsidRPr="00D437CE">
              <w:rPr>
                <w:rFonts w:ascii="Courier New" w:hAnsi="Courier New" w:cs="Courier New"/>
                <w:sz w:val="22"/>
                <w:szCs w:val="22"/>
              </w:rPr>
              <w:t>i</w:t>
            </w:r>
            <w:proofErr w:type="spellEnd"/>
            <w:r w:rsidRPr="00D437CE">
              <w:rPr>
                <w:rFonts w:ascii="Courier New" w:hAnsi="Courier New" w:cs="Courier New"/>
                <w:sz w:val="22"/>
                <w:szCs w:val="22"/>
              </w:rPr>
              <w:t>)</w:t>
            </w:r>
          </w:p>
          <w:p w14:paraId="1F02A62F" w14:textId="77777777" w:rsidR="00621B37" w:rsidRPr="00D437CE" w:rsidRDefault="004E4736" w:rsidP="00621B37">
            <w:pPr>
              <w:jc w:val="both"/>
              <w:rPr>
                <w:rFonts w:ascii="Courier New" w:hAnsi="Courier New" w:cs="Courier New"/>
                <w:sz w:val="22"/>
                <w:szCs w:val="22"/>
              </w:rPr>
            </w:pPr>
            <w:r w:rsidRPr="00D437CE">
              <w:rPr>
                <w:rFonts w:ascii="Courier New" w:hAnsi="Courier New" w:cs="Courier New"/>
                <w:sz w:val="22"/>
                <w:szCs w:val="22"/>
              </w:rPr>
              <w:t xml:space="preserve">  sum=</w:t>
            </w:r>
            <w:proofErr w:type="spellStart"/>
            <w:r w:rsidRPr="00D437CE">
              <w:rPr>
                <w:rFonts w:ascii="Courier New" w:hAnsi="Courier New" w:cs="Courier New"/>
                <w:sz w:val="22"/>
                <w:szCs w:val="22"/>
              </w:rPr>
              <w:t>sum+i</w:t>
            </w:r>
            <w:proofErr w:type="spellEnd"/>
          </w:p>
          <w:p w14:paraId="43AE0A4D" w14:textId="77777777" w:rsidR="00621B37" w:rsidRPr="00D437CE" w:rsidRDefault="004E4736" w:rsidP="00621B37">
            <w:pPr>
              <w:jc w:val="both"/>
              <w:rPr>
                <w:rFonts w:ascii="Courier New" w:hAnsi="Courier New" w:cs="Courier New"/>
                <w:sz w:val="22"/>
                <w:szCs w:val="22"/>
              </w:rPr>
            </w:pPr>
            <w:r w:rsidRPr="00D437CE">
              <w:rPr>
                <w:rFonts w:ascii="Courier New" w:hAnsi="Courier New" w:cs="Courier New"/>
                <w:sz w:val="22"/>
                <w:szCs w:val="22"/>
              </w:rPr>
              <w:t>print(</w:t>
            </w:r>
            <w:r>
              <w:rPr>
                <w:rFonts w:ascii="Courier New" w:hAnsi="Courier New" w:cs="Courier New"/>
                <w:b/>
                <w:sz w:val="22"/>
                <w:szCs w:val="22"/>
              </w:rPr>
              <w:t>sum/5</w:t>
            </w:r>
            <w:r w:rsidRPr="00D437CE">
              <w:rPr>
                <w:rFonts w:ascii="Courier New" w:hAnsi="Courier New" w:cs="Courier New"/>
                <w:sz w:val="22"/>
                <w:szCs w:val="22"/>
              </w:rPr>
              <w:t>)</w:t>
            </w:r>
          </w:p>
        </w:tc>
        <w:tc>
          <w:tcPr>
            <w:tcW w:w="4315" w:type="dxa"/>
          </w:tcPr>
          <w:p w14:paraId="06CE12C7" w14:textId="77777777" w:rsidR="00621B37" w:rsidRPr="00D437CE" w:rsidRDefault="00621B37" w:rsidP="00621B37">
            <w:pPr>
              <w:jc w:val="both"/>
              <w:rPr>
                <w:rFonts w:ascii="Baskerville Old Face" w:hAnsi="Baskerville Old Face" w:cs="Baskerville Old Face"/>
                <w:bCs/>
                <w:i/>
              </w:rPr>
            </w:pPr>
          </w:p>
        </w:tc>
      </w:tr>
      <w:tr w:rsidR="00621B37" w14:paraId="369B3743" w14:textId="77777777" w:rsidTr="00F06643">
        <w:tc>
          <w:tcPr>
            <w:tcW w:w="5035" w:type="dxa"/>
          </w:tcPr>
          <w:p w14:paraId="33A73C46" w14:textId="77777777" w:rsidR="00621B37" w:rsidRPr="00D437CE" w:rsidRDefault="004E4736" w:rsidP="00621B37">
            <w:pPr>
              <w:jc w:val="both"/>
              <w:rPr>
                <w:rFonts w:ascii="Courier New" w:hAnsi="Courier New" w:cs="Courier New"/>
                <w:sz w:val="22"/>
                <w:szCs w:val="22"/>
              </w:rPr>
            </w:pPr>
            <w:r w:rsidRPr="00D437CE">
              <w:rPr>
                <w:rFonts w:ascii="Courier New" w:hAnsi="Courier New" w:cs="Courier New"/>
                <w:sz w:val="22"/>
                <w:szCs w:val="22"/>
              </w:rPr>
              <w:t>sum=0</w:t>
            </w:r>
          </w:p>
          <w:p w14:paraId="31C00BBE" w14:textId="77777777" w:rsidR="00621B37" w:rsidRPr="00D437CE" w:rsidRDefault="004E4736" w:rsidP="00621B37">
            <w:pPr>
              <w:pStyle w:val="TableContents"/>
              <w:jc w:val="both"/>
              <w:rPr>
                <w:rFonts w:ascii="Courier New" w:hAnsi="Courier New" w:cs="Courier New"/>
                <w:sz w:val="22"/>
                <w:szCs w:val="22"/>
              </w:rPr>
            </w:pPr>
            <w:r w:rsidRPr="00D437CE">
              <w:rPr>
                <w:rFonts w:ascii="Courier New" w:hAnsi="Courier New" w:cs="Courier New"/>
                <w:sz w:val="22"/>
                <w:szCs w:val="22"/>
              </w:rPr>
              <w:t xml:space="preserve">for </w:t>
            </w:r>
            <w:proofErr w:type="spellStart"/>
            <w:r w:rsidRPr="00D437CE">
              <w:rPr>
                <w:rFonts w:ascii="Courier New" w:hAnsi="Courier New" w:cs="Courier New"/>
                <w:sz w:val="22"/>
                <w:szCs w:val="22"/>
              </w:rPr>
              <w:t>i</w:t>
            </w:r>
            <w:proofErr w:type="spellEnd"/>
            <w:r w:rsidRPr="00D437CE">
              <w:rPr>
                <w:rFonts w:ascii="Courier New" w:hAnsi="Courier New" w:cs="Courier New"/>
                <w:sz w:val="22"/>
                <w:szCs w:val="22"/>
              </w:rPr>
              <w:t xml:space="preserve"> in range (1,</w:t>
            </w:r>
            <w:r w:rsidRPr="00D437CE">
              <w:rPr>
                <w:rFonts w:ascii="Courier New" w:hAnsi="Courier New" w:cs="Courier New"/>
                <w:bCs/>
                <w:sz w:val="22"/>
                <w:szCs w:val="22"/>
              </w:rPr>
              <w:t>11</w:t>
            </w:r>
            <w:r w:rsidRPr="00D437CE">
              <w:rPr>
                <w:rFonts w:ascii="Courier New" w:hAnsi="Courier New" w:cs="Courier New"/>
                <w:sz w:val="22"/>
                <w:szCs w:val="22"/>
              </w:rPr>
              <w:t>):</w:t>
            </w:r>
          </w:p>
          <w:p w14:paraId="2F8F4859" w14:textId="77777777" w:rsidR="00621B37" w:rsidRPr="00D437CE" w:rsidRDefault="004E4736" w:rsidP="00621B37">
            <w:pPr>
              <w:jc w:val="both"/>
              <w:rPr>
                <w:rFonts w:ascii="Courier New" w:hAnsi="Courier New" w:cs="Courier New"/>
                <w:sz w:val="22"/>
                <w:szCs w:val="22"/>
              </w:rPr>
            </w:pPr>
            <w:r w:rsidRPr="00D437CE">
              <w:rPr>
                <w:rFonts w:ascii="Courier New" w:hAnsi="Courier New" w:cs="Courier New"/>
                <w:sz w:val="22"/>
                <w:szCs w:val="22"/>
              </w:rPr>
              <w:t xml:space="preserve">  print(</w:t>
            </w:r>
            <w:proofErr w:type="spellStart"/>
            <w:r w:rsidRPr="00D437CE">
              <w:rPr>
                <w:rFonts w:ascii="Courier New" w:hAnsi="Courier New" w:cs="Courier New"/>
                <w:sz w:val="22"/>
                <w:szCs w:val="22"/>
              </w:rPr>
              <w:t>i</w:t>
            </w:r>
            <w:proofErr w:type="spellEnd"/>
            <w:r w:rsidRPr="00D437CE">
              <w:rPr>
                <w:rFonts w:ascii="Courier New" w:hAnsi="Courier New" w:cs="Courier New"/>
                <w:sz w:val="22"/>
                <w:szCs w:val="22"/>
              </w:rPr>
              <w:t>)</w:t>
            </w:r>
          </w:p>
          <w:p w14:paraId="26D74D62" w14:textId="77777777" w:rsidR="00621B37" w:rsidRPr="00D437CE" w:rsidRDefault="004E4736" w:rsidP="00621B37">
            <w:pPr>
              <w:jc w:val="both"/>
              <w:rPr>
                <w:rFonts w:ascii="Courier New" w:hAnsi="Courier New" w:cs="Courier New"/>
                <w:sz w:val="22"/>
                <w:szCs w:val="22"/>
              </w:rPr>
            </w:pPr>
            <w:r w:rsidRPr="00D437CE">
              <w:rPr>
                <w:rFonts w:ascii="Courier New" w:hAnsi="Courier New" w:cs="Courier New"/>
                <w:sz w:val="22"/>
                <w:szCs w:val="22"/>
              </w:rPr>
              <w:t xml:space="preserve">  </w:t>
            </w:r>
            <w:r w:rsidRPr="00A5058E">
              <w:rPr>
                <w:rFonts w:ascii="Courier New" w:hAnsi="Courier New" w:cs="Courier New"/>
                <w:b/>
                <w:sz w:val="22"/>
                <w:szCs w:val="22"/>
              </w:rPr>
              <w:t>if (i%2==0):</w:t>
            </w:r>
            <w:r w:rsidRPr="00D437CE">
              <w:rPr>
                <w:rFonts w:ascii="Courier New" w:hAnsi="Courier New" w:cs="Courier New"/>
                <w:sz w:val="22"/>
                <w:szCs w:val="22"/>
              </w:rPr>
              <w:t>sum=</w:t>
            </w:r>
            <w:proofErr w:type="spellStart"/>
            <w:r w:rsidRPr="00D437CE">
              <w:rPr>
                <w:rFonts w:ascii="Courier New" w:hAnsi="Courier New" w:cs="Courier New"/>
                <w:sz w:val="22"/>
                <w:szCs w:val="22"/>
              </w:rPr>
              <w:t>sum+i</w:t>
            </w:r>
            <w:proofErr w:type="spellEnd"/>
          </w:p>
          <w:p w14:paraId="2CC07448" w14:textId="77777777" w:rsidR="00621B37" w:rsidRPr="00D437CE" w:rsidRDefault="004E4736" w:rsidP="00621B37">
            <w:pPr>
              <w:jc w:val="both"/>
              <w:rPr>
                <w:rFonts w:ascii="Courier New" w:hAnsi="Courier New" w:cs="Courier New"/>
                <w:sz w:val="22"/>
                <w:szCs w:val="22"/>
              </w:rPr>
            </w:pPr>
            <w:r w:rsidRPr="00D437CE">
              <w:rPr>
                <w:rFonts w:ascii="Courier New" w:hAnsi="Courier New" w:cs="Courier New"/>
                <w:sz w:val="22"/>
                <w:szCs w:val="22"/>
              </w:rPr>
              <w:t>print(sum)</w:t>
            </w:r>
          </w:p>
        </w:tc>
        <w:tc>
          <w:tcPr>
            <w:tcW w:w="4315" w:type="dxa"/>
          </w:tcPr>
          <w:p w14:paraId="6E39B32A" w14:textId="77777777" w:rsidR="00621B37" w:rsidRPr="00D437CE" w:rsidRDefault="00621B37" w:rsidP="00621B37">
            <w:pPr>
              <w:jc w:val="both"/>
              <w:rPr>
                <w:rFonts w:ascii="Baskerville Old Face" w:hAnsi="Baskerville Old Face" w:cs="Baskerville Old Face"/>
                <w:bCs/>
                <w:i/>
              </w:rPr>
            </w:pPr>
          </w:p>
        </w:tc>
      </w:tr>
      <w:tr w:rsidR="00621B37" w14:paraId="0227D6BE" w14:textId="77777777" w:rsidTr="00F06643">
        <w:tc>
          <w:tcPr>
            <w:tcW w:w="5035" w:type="dxa"/>
          </w:tcPr>
          <w:p w14:paraId="7BA3D97B" w14:textId="77777777" w:rsidR="00621B37" w:rsidRPr="00D437CE" w:rsidRDefault="004E4736" w:rsidP="00621B37">
            <w:pPr>
              <w:jc w:val="both"/>
              <w:rPr>
                <w:rFonts w:ascii="Courier New" w:hAnsi="Courier New" w:cs="Courier New"/>
                <w:sz w:val="22"/>
                <w:szCs w:val="22"/>
              </w:rPr>
            </w:pPr>
            <w:r w:rsidRPr="00D437CE">
              <w:rPr>
                <w:rFonts w:ascii="Courier New" w:hAnsi="Courier New" w:cs="Courier New"/>
                <w:sz w:val="22"/>
                <w:szCs w:val="22"/>
              </w:rPr>
              <w:t>sum=0</w:t>
            </w:r>
          </w:p>
          <w:p w14:paraId="57DB4336" w14:textId="77777777" w:rsidR="00621B37" w:rsidRPr="00D437CE" w:rsidRDefault="004E4736" w:rsidP="00621B37">
            <w:pPr>
              <w:pStyle w:val="TableContents"/>
              <w:jc w:val="both"/>
              <w:rPr>
                <w:rFonts w:ascii="Courier New" w:hAnsi="Courier New" w:cs="Courier New"/>
                <w:sz w:val="22"/>
                <w:szCs w:val="22"/>
              </w:rPr>
            </w:pPr>
            <w:r w:rsidRPr="00D437CE">
              <w:rPr>
                <w:rFonts w:ascii="Courier New" w:hAnsi="Courier New" w:cs="Courier New"/>
                <w:sz w:val="22"/>
                <w:szCs w:val="22"/>
              </w:rPr>
              <w:t xml:space="preserve">for </w:t>
            </w:r>
            <w:proofErr w:type="spellStart"/>
            <w:r w:rsidRPr="00D437CE">
              <w:rPr>
                <w:rFonts w:ascii="Courier New" w:hAnsi="Courier New" w:cs="Courier New"/>
                <w:sz w:val="22"/>
                <w:szCs w:val="22"/>
              </w:rPr>
              <w:t>i</w:t>
            </w:r>
            <w:proofErr w:type="spellEnd"/>
            <w:r w:rsidRPr="00D437CE">
              <w:rPr>
                <w:rFonts w:ascii="Courier New" w:hAnsi="Courier New" w:cs="Courier New"/>
                <w:sz w:val="22"/>
                <w:szCs w:val="22"/>
              </w:rPr>
              <w:t xml:space="preserve"> in range (1,</w:t>
            </w:r>
            <w:r>
              <w:rPr>
                <w:rFonts w:ascii="Courier New" w:hAnsi="Courier New" w:cs="Courier New"/>
                <w:sz w:val="22"/>
                <w:szCs w:val="22"/>
              </w:rPr>
              <w:t>6</w:t>
            </w:r>
            <w:r w:rsidRPr="00D437CE">
              <w:rPr>
                <w:rFonts w:ascii="Courier New" w:hAnsi="Courier New" w:cs="Courier New"/>
                <w:sz w:val="22"/>
                <w:szCs w:val="22"/>
              </w:rPr>
              <w:t>):</w:t>
            </w:r>
          </w:p>
          <w:p w14:paraId="11AE4E74" w14:textId="77777777" w:rsidR="00621B37" w:rsidRPr="00D437CE" w:rsidRDefault="004E4736" w:rsidP="00621B37">
            <w:pPr>
              <w:jc w:val="both"/>
              <w:rPr>
                <w:rFonts w:ascii="Courier New" w:hAnsi="Courier New" w:cs="Courier New"/>
                <w:sz w:val="22"/>
                <w:szCs w:val="22"/>
              </w:rPr>
            </w:pPr>
            <w:r w:rsidRPr="00D437CE">
              <w:rPr>
                <w:rFonts w:ascii="Courier New" w:hAnsi="Courier New" w:cs="Courier New"/>
                <w:sz w:val="22"/>
                <w:szCs w:val="22"/>
              </w:rPr>
              <w:t xml:space="preserve">  print(</w:t>
            </w:r>
            <w:proofErr w:type="spellStart"/>
            <w:r w:rsidRPr="00D437CE">
              <w:rPr>
                <w:rFonts w:ascii="Courier New" w:hAnsi="Courier New" w:cs="Courier New"/>
                <w:sz w:val="22"/>
                <w:szCs w:val="22"/>
              </w:rPr>
              <w:t>i</w:t>
            </w:r>
            <w:proofErr w:type="spellEnd"/>
            <w:r w:rsidRPr="00D437CE">
              <w:rPr>
                <w:rFonts w:ascii="Courier New" w:hAnsi="Courier New" w:cs="Courier New"/>
                <w:sz w:val="22"/>
                <w:szCs w:val="22"/>
              </w:rPr>
              <w:t>)</w:t>
            </w:r>
          </w:p>
          <w:p w14:paraId="670477D4" w14:textId="77777777" w:rsidR="00621B37" w:rsidRPr="00D437CE" w:rsidRDefault="004E4736" w:rsidP="00621B37">
            <w:pPr>
              <w:jc w:val="both"/>
              <w:rPr>
                <w:rFonts w:ascii="Courier New" w:hAnsi="Courier New" w:cs="Courier New"/>
                <w:sz w:val="22"/>
                <w:szCs w:val="22"/>
              </w:rPr>
            </w:pPr>
            <w:r w:rsidRPr="00D437CE">
              <w:rPr>
                <w:rFonts w:ascii="Courier New" w:hAnsi="Courier New" w:cs="Courier New"/>
                <w:sz w:val="22"/>
                <w:szCs w:val="22"/>
              </w:rPr>
              <w:t xml:space="preserve">  sum=</w:t>
            </w:r>
            <w:proofErr w:type="spellStart"/>
            <w:r w:rsidRPr="00D437CE">
              <w:rPr>
                <w:rFonts w:ascii="Courier New" w:hAnsi="Courier New" w:cs="Courier New"/>
                <w:sz w:val="22"/>
                <w:szCs w:val="22"/>
              </w:rPr>
              <w:t>sum+i</w:t>
            </w:r>
            <w:proofErr w:type="spellEnd"/>
            <w:r>
              <w:rPr>
                <w:rFonts w:ascii="Courier New" w:hAnsi="Courier New" w:cs="Courier New"/>
                <w:sz w:val="22"/>
                <w:szCs w:val="22"/>
              </w:rPr>
              <w:t>*</w:t>
            </w:r>
            <w:proofErr w:type="spellStart"/>
            <w:r>
              <w:rPr>
                <w:rFonts w:ascii="Courier New" w:hAnsi="Courier New" w:cs="Courier New"/>
                <w:sz w:val="22"/>
                <w:szCs w:val="22"/>
              </w:rPr>
              <w:t>i</w:t>
            </w:r>
            <w:proofErr w:type="spellEnd"/>
          </w:p>
          <w:p w14:paraId="3175E8FE" w14:textId="77777777" w:rsidR="00621B37" w:rsidRPr="00D437CE" w:rsidRDefault="004E4736" w:rsidP="00621B37">
            <w:pPr>
              <w:jc w:val="both"/>
              <w:rPr>
                <w:rFonts w:ascii="Courier New" w:hAnsi="Courier New" w:cs="Courier New"/>
                <w:sz w:val="22"/>
                <w:szCs w:val="22"/>
              </w:rPr>
            </w:pPr>
            <w:r w:rsidRPr="00D437CE">
              <w:rPr>
                <w:rFonts w:ascii="Courier New" w:hAnsi="Courier New" w:cs="Courier New"/>
                <w:sz w:val="22"/>
                <w:szCs w:val="22"/>
              </w:rPr>
              <w:t>print(sum)</w:t>
            </w:r>
          </w:p>
        </w:tc>
        <w:tc>
          <w:tcPr>
            <w:tcW w:w="4315" w:type="dxa"/>
          </w:tcPr>
          <w:p w14:paraId="13781E1C" w14:textId="77777777" w:rsidR="00621B37" w:rsidRPr="00D437CE" w:rsidRDefault="00621B37" w:rsidP="00621B37">
            <w:pPr>
              <w:jc w:val="both"/>
              <w:rPr>
                <w:rFonts w:ascii="Baskerville Old Face" w:hAnsi="Baskerville Old Face" w:cs="Baskerville Old Face"/>
                <w:bCs/>
                <w:i/>
              </w:rPr>
            </w:pPr>
          </w:p>
        </w:tc>
      </w:tr>
      <w:tr w:rsidR="00621B37" w14:paraId="1370D339" w14:textId="77777777" w:rsidTr="00F06643">
        <w:tc>
          <w:tcPr>
            <w:tcW w:w="5035" w:type="dxa"/>
          </w:tcPr>
          <w:p w14:paraId="4D65DDD6" w14:textId="77777777" w:rsidR="00621B37" w:rsidRPr="00D437CE" w:rsidRDefault="004E4736" w:rsidP="00621B37">
            <w:pPr>
              <w:jc w:val="both"/>
              <w:rPr>
                <w:rFonts w:ascii="Courier New" w:hAnsi="Courier New" w:cs="Courier New"/>
                <w:sz w:val="22"/>
                <w:szCs w:val="22"/>
              </w:rPr>
            </w:pPr>
            <w:r w:rsidRPr="00D437CE">
              <w:rPr>
                <w:rFonts w:ascii="Courier New" w:hAnsi="Courier New" w:cs="Courier New"/>
                <w:sz w:val="22"/>
                <w:szCs w:val="22"/>
              </w:rPr>
              <w:t>sum=0</w:t>
            </w:r>
          </w:p>
          <w:p w14:paraId="57FC3807" w14:textId="77777777" w:rsidR="00621B37" w:rsidRPr="00D437CE" w:rsidRDefault="004E4736" w:rsidP="00621B37">
            <w:pPr>
              <w:pStyle w:val="TableContents"/>
              <w:jc w:val="both"/>
              <w:rPr>
                <w:rFonts w:ascii="Courier New" w:hAnsi="Courier New" w:cs="Courier New"/>
                <w:sz w:val="22"/>
                <w:szCs w:val="22"/>
              </w:rPr>
            </w:pPr>
            <w:r w:rsidRPr="00D437CE">
              <w:rPr>
                <w:rFonts w:ascii="Courier New" w:hAnsi="Courier New" w:cs="Courier New"/>
                <w:sz w:val="22"/>
                <w:szCs w:val="22"/>
              </w:rPr>
              <w:t xml:space="preserve">for </w:t>
            </w:r>
            <w:proofErr w:type="spellStart"/>
            <w:r w:rsidRPr="00D437CE">
              <w:rPr>
                <w:rFonts w:ascii="Courier New" w:hAnsi="Courier New" w:cs="Courier New"/>
                <w:sz w:val="22"/>
                <w:szCs w:val="22"/>
              </w:rPr>
              <w:t>i</w:t>
            </w:r>
            <w:proofErr w:type="spellEnd"/>
            <w:r w:rsidRPr="00D437CE">
              <w:rPr>
                <w:rFonts w:ascii="Courier New" w:hAnsi="Courier New" w:cs="Courier New"/>
                <w:sz w:val="22"/>
                <w:szCs w:val="22"/>
              </w:rPr>
              <w:t xml:space="preserve"> in range (1,</w:t>
            </w:r>
            <w:r>
              <w:rPr>
                <w:rFonts w:ascii="Courier New" w:hAnsi="Courier New" w:cs="Courier New"/>
                <w:sz w:val="22"/>
                <w:szCs w:val="22"/>
              </w:rPr>
              <w:t>11</w:t>
            </w:r>
            <w:r w:rsidRPr="00D437CE">
              <w:rPr>
                <w:rFonts w:ascii="Courier New" w:hAnsi="Courier New" w:cs="Courier New"/>
                <w:sz w:val="22"/>
                <w:szCs w:val="22"/>
              </w:rPr>
              <w:t>):</w:t>
            </w:r>
          </w:p>
          <w:p w14:paraId="01FE5ADC" w14:textId="77777777" w:rsidR="00621B37" w:rsidRPr="00D437CE" w:rsidRDefault="004E4736" w:rsidP="00621B37">
            <w:pPr>
              <w:jc w:val="both"/>
              <w:rPr>
                <w:rFonts w:ascii="Courier New" w:hAnsi="Courier New" w:cs="Courier New"/>
                <w:sz w:val="22"/>
                <w:szCs w:val="22"/>
              </w:rPr>
            </w:pPr>
            <w:r w:rsidRPr="00D437CE">
              <w:rPr>
                <w:rFonts w:ascii="Courier New" w:hAnsi="Courier New" w:cs="Courier New"/>
                <w:sz w:val="22"/>
                <w:szCs w:val="22"/>
              </w:rPr>
              <w:t xml:space="preserve">  print(</w:t>
            </w:r>
            <w:proofErr w:type="spellStart"/>
            <w:r w:rsidRPr="00D437CE">
              <w:rPr>
                <w:rFonts w:ascii="Courier New" w:hAnsi="Courier New" w:cs="Courier New"/>
                <w:sz w:val="22"/>
                <w:szCs w:val="22"/>
              </w:rPr>
              <w:t>i</w:t>
            </w:r>
            <w:proofErr w:type="spellEnd"/>
            <w:r w:rsidRPr="00D437CE">
              <w:rPr>
                <w:rFonts w:ascii="Courier New" w:hAnsi="Courier New" w:cs="Courier New"/>
                <w:sz w:val="22"/>
                <w:szCs w:val="22"/>
              </w:rPr>
              <w:t>)</w:t>
            </w:r>
          </w:p>
          <w:p w14:paraId="15F05622" w14:textId="77777777" w:rsidR="00621B37" w:rsidRPr="00D437CE" w:rsidRDefault="004E4736" w:rsidP="00621B37">
            <w:pPr>
              <w:jc w:val="both"/>
              <w:rPr>
                <w:rFonts w:ascii="Courier New" w:hAnsi="Courier New" w:cs="Courier New"/>
                <w:sz w:val="22"/>
                <w:szCs w:val="22"/>
              </w:rPr>
            </w:pPr>
            <w:r w:rsidRPr="00D437CE">
              <w:rPr>
                <w:rFonts w:ascii="Courier New" w:hAnsi="Courier New" w:cs="Courier New"/>
                <w:sz w:val="22"/>
                <w:szCs w:val="22"/>
              </w:rPr>
              <w:t xml:space="preserve">  </w:t>
            </w:r>
            <w:r w:rsidRPr="00A5058E">
              <w:rPr>
                <w:rFonts w:ascii="Courier New" w:hAnsi="Courier New" w:cs="Courier New"/>
                <w:b/>
                <w:sz w:val="22"/>
                <w:szCs w:val="22"/>
              </w:rPr>
              <w:t>if (i%2==0):</w:t>
            </w:r>
            <w:r w:rsidRPr="00D437CE">
              <w:rPr>
                <w:rFonts w:ascii="Courier New" w:hAnsi="Courier New" w:cs="Courier New"/>
                <w:sz w:val="22"/>
                <w:szCs w:val="22"/>
              </w:rPr>
              <w:t>sum=</w:t>
            </w:r>
            <w:proofErr w:type="spellStart"/>
            <w:r w:rsidRPr="00D437CE">
              <w:rPr>
                <w:rFonts w:ascii="Courier New" w:hAnsi="Courier New" w:cs="Courier New"/>
                <w:sz w:val="22"/>
                <w:szCs w:val="22"/>
              </w:rPr>
              <w:t>sum+i</w:t>
            </w:r>
            <w:proofErr w:type="spellEnd"/>
            <w:r>
              <w:rPr>
                <w:rFonts w:ascii="Courier New" w:hAnsi="Courier New" w:cs="Courier New"/>
                <w:sz w:val="22"/>
                <w:szCs w:val="22"/>
              </w:rPr>
              <w:t>*</w:t>
            </w:r>
            <w:proofErr w:type="spellStart"/>
            <w:r>
              <w:rPr>
                <w:rFonts w:ascii="Courier New" w:hAnsi="Courier New" w:cs="Courier New"/>
                <w:sz w:val="22"/>
                <w:szCs w:val="22"/>
              </w:rPr>
              <w:t>i</w:t>
            </w:r>
            <w:proofErr w:type="spellEnd"/>
          </w:p>
          <w:p w14:paraId="40251046" w14:textId="77777777" w:rsidR="00621B37" w:rsidRPr="00D437CE" w:rsidRDefault="004E4736" w:rsidP="00621B37">
            <w:pPr>
              <w:jc w:val="both"/>
              <w:rPr>
                <w:rFonts w:ascii="Courier New" w:hAnsi="Courier New" w:cs="Courier New"/>
                <w:sz w:val="22"/>
                <w:szCs w:val="22"/>
              </w:rPr>
            </w:pPr>
            <w:r w:rsidRPr="00D437CE">
              <w:rPr>
                <w:rFonts w:ascii="Courier New" w:hAnsi="Courier New" w:cs="Courier New"/>
                <w:sz w:val="22"/>
                <w:szCs w:val="22"/>
              </w:rPr>
              <w:t>print(sum)</w:t>
            </w:r>
          </w:p>
        </w:tc>
        <w:tc>
          <w:tcPr>
            <w:tcW w:w="4315" w:type="dxa"/>
          </w:tcPr>
          <w:p w14:paraId="68EE2791" w14:textId="77777777" w:rsidR="00621B37" w:rsidRPr="00D437CE" w:rsidRDefault="00621B37" w:rsidP="00621B37">
            <w:pPr>
              <w:jc w:val="both"/>
              <w:rPr>
                <w:rFonts w:ascii="Baskerville Old Face" w:hAnsi="Baskerville Old Face" w:cs="Baskerville Old Face"/>
                <w:bCs/>
                <w:i/>
              </w:rPr>
            </w:pPr>
          </w:p>
        </w:tc>
      </w:tr>
      <w:tr w:rsidR="00621B37" w14:paraId="40644603" w14:textId="77777777" w:rsidTr="00F06643">
        <w:tc>
          <w:tcPr>
            <w:tcW w:w="5035" w:type="dxa"/>
          </w:tcPr>
          <w:p w14:paraId="6A63FA9C" w14:textId="77777777" w:rsidR="00621B37" w:rsidRPr="00D437CE" w:rsidRDefault="004E4736" w:rsidP="00621B37">
            <w:pPr>
              <w:jc w:val="both"/>
              <w:rPr>
                <w:rFonts w:ascii="Courier New" w:hAnsi="Courier New" w:cs="Courier New"/>
                <w:sz w:val="22"/>
                <w:szCs w:val="22"/>
              </w:rPr>
            </w:pPr>
            <w:r w:rsidRPr="00D437CE">
              <w:rPr>
                <w:rFonts w:ascii="Courier New" w:hAnsi="Courier New" w:cs="Courier New"/>
                <w:sz w:val="22"/>
                <w:szCs w:val="22"/>
              </w:rPr>
              <w:t>sum=0</w:t>
            </w:r>
          </w:p>
          <w:p w14:paraId="189228C3" w14:textId="77777777" w:rsidR="00621B37" w:rsidRPr="00D437CE" w:rsidRDefault="004E4736" w:rsidP="00621B37">
            <w:pPr>
              <w:pStyle w:val="TableContents"/>
              <w:jc w:val="both"/>
              <w:rPr>
                <w:rFonts w:ascii="Courier New" w:hAnsi="Courier New" w:cs="Courier New"/>
                <w:sz w:val="22"/>
                <w:szCs w:val="22"/>
              </w:rPr>
            </w:pPr>
            <w:r w:rsidRPr="00D437CE">
              <w:rPr>
                <w:rFonts w:ascii="Courier New" w:hAnsi="Courier New" w:cs="Courier New"/>
                <w:sz w:val="22"/>
                <w:szCs w:val="22"/>
              </w:rPr>
              <w:t xml:space="preserve">for </w:t>
            </w:r>
            <w:proofErr w:type="spellStart"/>
            <w:r w:rsidRPr="00D437CE">
              <w:rPr>
                <w:rFonts w:ascii="Courier New" w:hAnsi="Courier New" w:cs="Courier New"/>
                <w:sz w:val="22"/>
                <w:szCs w:val="22"/>
              </w:rPr>
              <w:t>i</w:t>
            </w:r>
            <w:proofErr w:type="spellEnd"/>
            <w:r w:rsidRPr="00D437CE">
              <w:rPr>
                <w:rFonts w:ascii="Courier New" w:hAnsi="Courier New" w:cs="Courier New"/>
                <w:sz w:val="22"/>
                <w:szCs w:val="22"/>
              </w:rPr>
              <w:t xml:space="preserve"> in range (1,</w:t>
            </w:r>
            <w:r>
              <w:rPr>
                <w:rFonts w:ascii="Courier New" w:hAnsi="Courier New" w:cs="Courier New"/>
                <w:sz w:val="22"/>
                <w:szCs w:val="22"/>
              </w:rPr>
              <w:t>100</w:t>
            </w:r>
            <w:r w:rsidRPr="00D437CE">
              <w:rPr>
                <w:rFonts w:ascii="Courier New" w:hAnsi="Courier New" w:cs="Courier New"/>
                <w:sz w:val="22"/>
                <w:szCs w:val="22"/>
              </w:rPr>
              <w:t>):</w:t>
            </w:r>
          </w:p>
          <w:p w14:paraId="3A327E82" w14:textId="77777777" w:rsidR="00621B37" w:rsidRPr="00D437CE" w:rsidRDefault="004E4736" w:rsidP="00621B37">
            <w:pPr>
              <w:jc w:val="both"/>
              <w:rPr>
                <w:rFonts w:ascii="Courier New" w:hAnsi="Courier New" w:cs="Courier New"/>
                <w:sz w:val="22"/>
                <w:szCs w:val="22"/>
              </w:rPr>
            </w:pPr>
            <w:r w:rsidRPr="00D437CE">
              <w:rPr>
                <w:rFonts w:ascii="Courier New" w:hAnsi="Courier New" w:cs="Courier New"/>
                <w:sz w:val="22"/>
                <w:szCs w:val="22"/>
              </w:rPr>
              <w:t xml:space="preserve">  print(</w:t>
            </w:r>
            <w:proofErr w:type="spellStart"/>
            <w:r w:rsidRPr="00D437CE">
              <w:rPr>
                <w:rFonts w:ascii="Courier New" w:hAnsi="Courier New" w:cs="Courier New"/>
                <w:sz w:val="22"/>
                <w:szCs w:val="22"/>
              </w:rPr>
              <w:t>i</w:t>
            </w:r>
            <w:proofErr w:type="spellEnd"/>
            <w:r w:rsidRPr="00D437CE">
              <w:rPr>
                <w:rFonts w:ascii="Courier New" w:hAnsi="Courier New" w:cs="Courier New"/>
                <w:sz w:val="22"/>
                <w:szCs w:val="22"/>
              </w:rPr>
              <w:t>)</w:t>
            </w:r>
          </w:p>
          <w:p w14:paraId="3E2C0782" w14:textId="77777777" w:rsidR="00621B37" w:rsidRPr="004E4736" w:rsidRDefault="004E4736" w:rsidP="00621B37">
            <w:pPr>
              <w:jc w:val="both"/>
              <w:rPr>
                <w:rFonts w:ascii="Courier New" w:hAnsi="Courier New" w:cs="Courier New"/>
                <w:sz w:val="22"/>
                <w:szCs w:val="22"/>
              </w:rPr>
            </w:pPr>
            <w:r w:rsidRPr="00D437CE">
              <w:rPr>
                <w:rFonts w:ascii="Courier New" w:hAnsi="Courier New" w:cs="Courier New"/>
                <w:sz w:val="22"/>
                <w:szCs w:val="22"/>
              </w:rPr>
              <w:t xml:space="preserve">  </w:t>
            </w:r>
            <w:r w:rsidRPr="004E4736">
              <w:rPr>
                <w:rFonts w:ascii="Courier New" w:hAnsi="Courier New" w:cs="Courier New"/>
                <w:b/>
                <w:sz w:val="22"/>
                <w:szCs w:val="22"/>
              </w:rPr>
              <w:t>if (i%3==0) or (i%7==0):</w:t>
            </w:r>
            <w:r w:rsidRPr="004E4736">
              <w:rPr>
                <w:rFonts w:ascii="Courier New" w:hAnsi="Courier New" w:cs="Courier New"/>
                <w:sz w:val="22"/>
                <w:szCs w:val="22"/>
              </w:rPr>
              <w:t>sum=</w:t>
            </w:r>
            <w:proofErr w:type="spellStart"/>
            <w:r w:rsidRPr="004E4736">
              <w:rPr>
                <w:rFonts w:ascii="Courier New" w:hAnsi="Courier New" w:cs="Courier New"/>
                <w:sz w:val="22"/>
                <w:szCs w:val="22"/>
              </w:rPr>
              <w:t>sum+i</w:t>
            </w:r>
            <w:proofErr w:type="spellEnd"/>
            <w:r w:rsidRPr="004E4736">
              <w:rPr>
                <w:rFonts w:ascii="Courier New" w:hAnsi="Courier New" w:cs="Courier New"/>
                <w:sz w:val="22"/>
                <w:szCs w:val="22"/>
              </w:rPr>
              <w:t>*</w:t>
            </w:r>
            <w:proofErr w:type="spellStart"/>
            <w:r w:rsidRPr="004E4736">
              <w:rPr>
                <w:rFonts w:ascii="Courier New" w:hAnsi="Courier New" w:cs="Courier New"/>
                <w:sz w:val="22"/>
                <w:szCs w:val="22"/>
              </w:rPr>
              <w:t>i</w:t>
            </w:r>
            <w:proofErr w:type="spellEnd"/>
          </w:p>
          <w:p w14:paraId="3A28EE9A" w14:textId="77777777" w:rsidR="00621B37" w:rsidRPr="00D437CE" w:rsidRDefault="004E4736" w:rsidP="00621B37">
            <w:pPr>
              <w:jc w:val="both"/>
              <w:rPr>
                <w:rFonts w:ascii="Courier New" w:hAnsi="Courier New" w:cs="Courier New"/>
                <w:sz w:val="22"/>
                <w:szCs w:val="22"/>
              </w:rPr>
            </w:pPr>
            <w:r w:rsidRPr="00D437CE">
              <w:rPr>
                <w:rFonts w:ascii="Courier New" w:hAnsi="Courier New" w:cs="Courier New"/>
                <w:sz w:val="22"/>
                <w:szCs w:val="22"/>
              </w:rPr>
              <w:t>print(sum)</w:t>
            </w:r>
          </w:p>
        </w:tc>
        <w:tc>
          <w:tcPr>
            <w:tcW w:w="4315" w:type="dxa"/>
          </w:tcPr>
          <w:p w14:paraId="4F5664C2" w14:textId="77777777" w:rsidR="00621B37" w:rsidRPr="00D437CE" w:rsidRDefault="00621B37" w:rsidP="00621B37">
            <w:pPr>
              <w:jc w:val="both"/>
              <w:rPr>
                <w:rFonts w:ascii="Baskerville Old Face" w:hAnsi="Baskerville Old Face" w:cs="Baskerville Old Face"/>
                <w:bCs/>
                <w:i/>
              </w:rPr>
            </w:pPr>
          </w:p>
        </w:tc>
      </w:tr>
      <w:tr w:rsidR="00621B37" w14:paraId="7C29C934" w14:textId="77777777" w:rsidTr="00F06643">
        <w:tc>
          <w:tcPr>
            <w:tcW w:w="5035" w:type="dxa"/>
          </w:tcPr>
          <w:p w14:paraId="61DEAB44" w14:textId="77777777" w:rsidR="00621B37" w:rsidRPr="00D437CE" w:rsidRDefault="004E4736" w:rsidP="00621B37">
            <w:pPr>
              <w:jc w:val="both"/>
              <w:rPr>
                <w:rFonts w:ascii="Courier New" w:hAnsi="Courier New" w:cs="Courier New"/>
                <w:sz w:val="22"/>
                <w:szCs w:val="22"/>
              </w:rPr>
            </w:pPr>
            <w:r w:rsidRPr="00D437CE">
              <w:rPr>
                <w:rFonts w:ascii="Courier New" w:hAnsi="Courier New" w:cs="Courier New"/>
                <w:sz w:val="22"/>
                <w:szCs w:val="22"/>
              </w:rPr>
              <w:t>sum=0</w:t>
            </w:r>
          </w:p>
          <w:p w14:paraId="365D492A" w14:textId="77777777" w:rsidR="00621B37" w:rsidRPr="00D437CE" w:rsidRDefault="004E4736" w:rsidP="00621B37">
            <w:pPr>
              <w:pStyle w:val="TableContents"/>
              <w:jc w:val="both"/>
              <w:rPr>
                <w:rFonts w:ascii="Courier New" w:hAnsi="Courier New" w:cs="Courier New"/>
                <w:sz w:val="22"/>
                <w:szCs w:val="22"/>
              </w:rPr>
            </w:pPr>
            <w:r w:rsidRPr="00D437CE">
              <w:rPr>
                <w:rFonts w:ascii="Courier New" w:hAnsi="Courier New" w:cs="Courier New"/>
                <w:sz w:val="22"/>
                <w:szCs w:val="22"/>
              </w:rPr>
              <w:t xml:space="preserve">for </w:t>
            </w:r>
            <w:proofErr w:type="spellStart"/>
            <w:r w:rsidRPr="00D437CE">
              <w:rPr>
                <w:rFonts w:ascii="Courier New" w:hAnsi="Courier New" w:cs="Courier New"/>
                <w:sz w:val="22"/>
                <w:szCs w:val="22"/>
              </w:rPr>
              <w:t>i</w:t>
            </w:r>
            <w:proofErr w:type="spellEnd"/>
            <w:r w:rsidRPr="00D437CE">
              <w:rPr>
                <w:rFonts w:ascii="Courier New" w:hAnsi="Courier New" w:cs="Courier New"/>
                <w:sz w:val="22"/>
                <w:szCs w:val="22"/>
              </w:rPr>
              <w:t xml:space="preserve"> in range (1,</w:t>
            </w:r>
            <w:r>
              <w:rPr>
                <w:rFonts w:ascii="Courier New" w:hAnsi="Courier New" w:cs="Courier New"/>
                <w:sz w:val="22"/>
                <w:szCs w:val="22"/>
              </w:rPr>
              <w:t>100</w:t>
            </w:r>
            <w:r w:rsidRPr="00D437CE">
              <w:rPr>
                <w:rFonts w:ascii="Courier New" w:hAnsi="Courier New" w:cs="Courier New"/>
                <w:sz w:val="22"/>
                <w:szCs w:val="22"/>
              </w:rPr>
              <w:t>):</w:t>
            </w:r>
          </w:p>
          <w:p w14:paraId="33CC9498" w14:textId="77777777" w:rsidR="00621B37" w:rsidRPr="00D437CE" w:rsidRDefault="004E4736" w:rsidP="00621B37">
            <w:pPr>
              <w:jc w:val="both"/>
              <w:rPr>
                <w:rFonts w:ascii="Courier New" w:hAnsi="Courier New" w:cs="Courier New"/>
                <w:sz w:val="22"/>
                <w:szCs w:val="22"/>
              </w:rPr>
            </w:pPr>
            <w:r w:rsidRPr="00D437CE">
              <w:rPr>
                <w:rFonts w:ascii="Courier New" w:hAnsi="Courier New" w:cs="Courier New"/>
                <w:sz w:val="22"/>
                <w:szCs w:val="22"/>
              </w:rPr>
              <w:t xml:space="preserve">  print(</w:t>
            </w:r>
            <w:proofErr w:type="spellStart"/>
            <w:r w:rsidRPr="00D437CE">
              <w:rPr>
                <w:rFonts w:ascii="Courier New" w:hAnsi="Courier New" w:cs="Courier New"/>
                <w:sz w:val="22"/>
                <w:szCs w:val="22"/>
              </w:rPr>
              <w:t>i</w:t>
            </w:r>
            <w:proofErr w:type="spellEnd"/>
            <w:r w:rsidRPr="00D437CE">
              <w:rPr>
                <w:rFonts w:ascii="Courier New" w:hAnsi="Courier New" w:cs="Courier New"/>
                <w:sz w:val="22"/>
                <w:szCs w:val="22"/>
              </w:rPr>
              <w:t>)</w:t>
            </w:r>
          </w:p>
          <w:p w14:paraId="4A6D57DF" w14:textId="77777777" w:rsidR="00621B37" w:rsidRPr="004E4736" w:rsidRDefault="004E4736" w:rsidP="00621B37">
            <w:pPr>
              <w:jc w:val="both"/>
              <w:rPr>
                <w:rFonts w:ascii="Courier New" w:hAnsi="Courier New" w:cs="Courier New"/>
                <w:b/>
                <w:sz w:val="22"/>
                <w:szCs w:val="22"/>
              </w:rPr>
            </w:pPr>
            <w:r w:rsidRPr="00D437CE">
              <w:rPr>
                <w:rFonts w:ascii="Courier New" w:hAnsi="Courier New" w:cs="Courier New"/>
                <w:sz w:val="22"/>
                <w:szCs w:val="22"/>
              </w:rPr>
              <w:t xml:space="preserve">  </w:t>
            </w:r>
            <w:r w:rsidR="00F06643">
              <w:rPr>
                <w:rFonts w:ascii="Courier New" w:hAnsi="Courier New" w:cs="Courier New"/>
                <w:b/>
                <w:sz w:val="22"/>
                <w:szCs w:val="22"/>
              </w:rPr>
              <w:t>if</w:t>
            </w:r>
            <w:r w:rsidRPr="004E4736">
              <w:rPr>
                <w:rFonts w:ascii="Courier New" w:hAnsi="Courier New" w:cs="Courier New"/>
                <w:b/>
                <w:sz w:val="22"/>
                <w:szCs w:val="22"/>
              </w:rPr>
              <w:t xml:space="preserve">(i%3==0)and </w:t>
            </w:r>
            <w:r w:rsidR="00F06643">
              <w:rPr>
                <w:rFonts w:ascii="Courier New" w:hAnsi="Courier New" w:cs="Courier New"/>
                <w:b/>
                <w:sz w:val="22"/>
                <w:szCs w:val="22"/>
              </w:rPr>
              <w:t>(</w:t>
            </w:r>
            <w:r w:rsidRPr="004E4736">
              <w:rPr>
                <w:rFonts w:ascii="Courier New" w:hAnsi="Courier New" w:cs="Courier New"/>
                <w:b/>
                <w:sz w:val="22"/>
                <w:szCs w:val="22"/>
              </w:rPr>
              <w:t>i%7==0):sum=</w:t>
            </w:r>
            <w:proofErr w:type="spellStart"/>
            <w:r w:rsidRPr="004E4736">
              <w:rPr>
                <w:rFonts w:ascii="Courier New" w:hAnsi="Courier New" w:cs="Courier New"/>
                <w:b/>
                <w:sz w:val="22"/>
                <w:szCs w:val="22"/>
              </w:rPr>
              <w:t>sum+i</w:t>
            </w:r>
            <w:proofErr w:type="spellEnd"/>
            <w:r w:rsidRPr="004E4736">
              <w:rPr>
                <w:rFonts w:ascii="Courier New" w:hAnsi="Courier New" w:cs="Courier New"/>
                <w:b/>
                <w:sz w:val="22"/>
                <w:szCs w:val="22"/>
              </w:rPr>
              <w:t>*</w:t>
            </w:r>
            <w:proofErr w:type="spellStart"/>
            <w:r w:rsidRPr="004E4736">
              <w:rPr>
                <w:rFonts w:ascii="Courier New" w:hAnsi="Courier New" w:cs="Courier New"/>
                <w:b/>
                <w:sz w:val="22"/>
                <w:szCs w:val="22"/>
              </w:rPr>
              <w:t>i</w:t>
            </w:r>
            <w:proofErr w:type="spellEnd"/>
          </w:p>
          <w:p w14:paraId="5FD0D8E1" w14:textId="77777777" w:rsidR="00621B37" w:rsidRPr="00D437CE" w:rsidRDefault="004E4736" w:rsidP="00621B37">
            <w:pPr>
              <w:jc w:val="both"/>
              <w:rPr>
                <w:rFonts w:ascii="Courier New" w:hAnsi="Courier New" w:cs="Courier New"/>
                <w:sz w:val="22"/>
                <w:szCs w:val="22"/>
              </w:rPr>
            </w:pPr>
            <w:r w:rsidRPr="00D437CE">
              <w:rPr>
                <w:rFonts w:ascii="Courier New" w:hAnsi="Courier New" w:cs="Courier New"/>
                <w:sz w:val="22"/>
                <w:szCs w:val="22"/>
              </w:rPr>
              <w:t>print(sum)</w:t>
            </w:r>
          </w:p>
        </w:tc>
        <w:tc>
          <w:tcPr>
            <w:tcW w:w="4315" w:type="dxa"/>
          </w:tcPr>
          <w:p w14:paraId="6A1D2BE4" w14:textId="77777777" w:rsidR="00621B37" w:rsidRPr="00D437CE" w:rsidRDefault="00621B37" w:rsidP="00621B37">
            <w:pPr>
              <w:jc w:val="both"/>
              <w:rPr>
                <w:rFonts w:ascii="Baskerville Old Face" w:hAnsi="Baskerville Old Face" w:cs="Baskerville Old Face"/>
                <w:bCs/>
                <w:i/>
              </w:rPr>
            </w:pPr>
          </w:p>
        </w:tc>
      </w:tr>
    </w:tbl>
    <w:p w14:paraId="6A18C800" w14:textId="59AAB8FC" w:rsidR="00621B37" w:rsidRDefault="00CF2A84" w:rsidP="004E4736">
      <w:pPr>
        <w:spacing w:after="0"/>
        <w:jc w:val="both"/>
        <w:rPr>
          <w:rFonts w:ascii="Baskerville Old Face" w:hAnsi="Baskerville Old Face" w:cs="Baskerville Old Face"/>
        </w:rPr>
      </w:pPr>
      <w:r>
        <w:rPr>
          <w:rFonts w:ascii="Arial Rounded MT Bold" w:hAnsi="Arial Rounded MT Bold" w:cs="Courier New"/>
          <w:b/>
          <w:color w:val="FFFFFF" w:themeColor="background1"/>
          <w:shd w:val="clear" w:color="auto" w:fill="000000" w:themeFill="text1"/>
        </w:rPr>
        <w:t>Exercise-13</w:t>
      </w:r>
      <w:r w:rsidR="00621B37" w:rsidRPr="00472A9D">
        <w:rPr>
          <w:rFonts w:ascii="Arial Rounded MT Bold" w:hAnsi="Arial Rounded MT Bold" w:cs="Courier New"/>
          <w:b/>
          <w:color w:val="FFFFFF" w:themeColor="background1"/>
          <w:shd w:val="clear" w:color="auto" w:fill="000000" w:themeFill="text1"/>
        </w:rPr>
        <w:t>:</w:t>
      </w:r>
      <w:r w:rsidR="00621B37" w:rsidRPr="00472A9D">
        <w:rPr>
          <w:color w:val="FFFFFF" w:themeColor="background1"/>
          <w:shd w:val="clear" w:color="auto" w:fill="000000" w:themeFill="text1"/>
        </w:rPr>
        <w:t xml:space="preserve"> </w:t>
      </w:r>
      <w:r w:rsidR="00621B37">
        <w:t xml:space="preserve"> </w:t>
      </w:r>
      <w:r w:rsidR="00621B37" w:rsidRPr="004E4736">
        <w:t xml:space="preserve">In exercise 11, you </w:t>
      </w:r>
      <w:proofErr w:type="spellStart"/>
      <w:r w:rsidR="00621B37" w:rsidRPr="004E4736">
        <w:t>analysed</w:t>
      </w:r>
      <w:proofErr w:type="spellEnd"/>
      <w:r w:rsidR="00621B37" w:rsidRPr="004E4736">
        <w:t xml:space="preserve">, predicted the working of </w:t>
      </w:r>
      <w:r w:rsidR="00994C90" w:rsidRPr="004E4736">
        <w:t>the given</w:t>
      </w:r>
      <w:r w:rsidR="00621B37" w:rsidRPr="004E4736">
        <w:t xml:space="preserve"> code snippets. Now do the reverse. Write programs based on the description given. Write first and test</w:t>
      </w:r>
    </w:p>
    <w:tbl>
      <w:tblPr>
        <w:tblW w:w="9302" w:type="dxa"/>
        <w:tblInd w:w="55" w:type="dxa"/>
        <w:tblBorders>
          <w:top w:val="single" w:sz="2" w:space="0" w:color="000000"/>
          <w:left w:val="single" w:sz="2" w:space="0" w:color="000000"/>
          <w:bottom w:val="single" w:sz="2" w:space="0" w:color="000000"/>
          <w:right w:val="nil"/>
          <w:insideH w:val="single" w:sz="2" w:space="0" w:color="000000"/>
          <w:insideV w:val="nil"/>
        </w:tblBorders>
        <w:tblCellMar>
          <w:top w:w="55" w:type="dxa"/>
          <w:left w:w="54" w:type="dxa"/>
          <w:bottom w:w="55" w:type="dxa"/>
          <w:right w:w="55" w:type="dxa"/>
        </w:tblCellMar>
        <w:tblLook w:val="04A0" w:firstRow="1" w:lastRow="0" w:firstColumn="1" w:lastColumn="0" w:noHBand="0" w:noVBand="1"/>
      </w:tblPr>
      <w:tblGrid>
        <w:gridCol w:w="4622"/>
        <w:gridCol w:w="4680"/>
      </w:tblGrid>
      <w:tr w:rsidR="00621B37" w14:paraId="6AA873D5" w14:textId="77777777" w:rsidTr="00164817">
        <w:tc>
          <w:tcPr>
            <w:tcW w:w="4622" w:type="dxa"/>
            <w:tcBorders>
              <w:top w:val="single" w:sz="2" w:space="0" w:color="000000"/>
              <w:left w:val="single" w:sz="2" w:space="0" w:color="000000"/>
              <w:bottom w:val="single" w:sz="2" w:space="0" w:color="000000"/>
              <w:right w:val="nil"/>
            </w:tcBorders>
            <w:tcMar>
              <w:left w:w="54" w:type="dxa"/>
            </w:tcMar>
          </w:tcPr>
          <w:p w14:paraId="53BD886F" w14:textId="77777777" w:rsidR="00621B37" w:rsidRPr="00082A11" w:rsidRDefault="00621B37" w:rsidP="00164817">
            <w:pPr>
              <w:pStyle w:val="ListParagraph"/>
              <w:widowControl/>
              <w:numPr>
                <w:ilvl w:val="0"/>
                <w:numId w:val="2"/>
              </w:numPr>
              <w:tabs>
                <w:tab w:val="left" w:pos="260"/>
              </w:tabs>
              <w:ind w:left="428"/>
              <w:jc w:val="both"/>
              <w:rPr>
                <w:rFonts w:ascii="Palatino Linotype" w:hAnsi="Palatino Linotype" w:cs="FreeSans"/>
                <w:sz w:val="20"/>
                <w:szCs w:val="20"/>
              </w:rPr>
            </w:pPr>
            <w:r w:rsidRPr="00082A11">
              <w:rPr>
                <w:rFonts w:ascii="Palatino Linotype" w:hAnsi="Palatino Linotype" w:cs="Baskerville Old Face"/>
                <w:iCs/>
                <w:sz w:val="20"/>
                <w:szCs w:val="20"/>
              </w:rPr>
              <w:t>Sum of numbers from 1 to 50.</w:t>
            </w:r>
          </w:p>
          <w:p w14:paraId="2927DB66" w14:textId="77777777" w:rsidR="00621B37" w:rsidRDefault="00621B37" w:rsidP="00164817">
            <w:pPr>
              <w:tabs>
                <w:tab w:val="left" w:pos="260"/>
              </w:tabs>
              <w:spacing w:after="0"/>
              <w:ind w:left="428" w:hanging="360"/>
              <w:jc w:val="both"/>
              <w:rPr>
                <w:rFonts w:ascii="Palatino Linotype" w:hAnsi="Palatino Linotype"/>
                <w:sz w:val="20"/>
                <w:szCs w:val="20"/>
              </w:rPr>
            </w:pPr>
          </w:p>
          <w:p w14:paraId="7918A00F" w14:textId="77777777" w:rsidR="00621B37" w:rsidRPr="00082A11" w:rsidRDefault="00621B37" w:rsidP="00164817">
            <w:pPr>
              <w:tabs>
                <w:tab w:val="left" w:pos="260"/>
              </w:tabs>
              <w:spacing w:after="0"/>
              <w:ind w:left="428" w:hanging="360"/>
              <w:jc w:val="both"/>
              <w:rPr>
                <w:rFonts w:ascii="Palatino Linotype" w:hAnsi="Palatino Linotype"/>
                <w:sz w:val="20"/>
                <w:szCs w:val="20"/>
              </w:rPr>
            </w:pPr>
          </w:p>
          <w:p w14:paraId="40C14EA5" w14:textId="77777777" w:rsidR="00621B37" w:rsidRPr="00082A11" w:rsidRDefault="00621B37" w:rsidP="00164817">
            <w:pPr>
              <w:pStyle w:val="TableContents"/>
              <w:tabs>
                <w:tab w:val="left" w:pos="260"/>
              </w:tabs>
              <w:ind w:left="428" w:hanging="360"/>
              <w:rPr>
                <w:rFonts w:ascii="Palatino Linotype" w:hAnsi="Palatino Linotype"/>
                <w:sz w:val="20"/>
                <w:szCs w:val="20"/>
              </w:rPr>
            </w:pPr>
          </w:p>
        </w:tc>
        <w:tc>
          <w:tcPr>
            <w:tcW w:w="4680" w:type="dxa"/>
            <w:tcBorders>
              <w:top w:val="single" w:sz="2" w:space="0" w:color="000000"/>
              <w:left w:val="single" w:sz="2" w:space="0" w:color="000000"/>
              <w:bottom w:val="single" w:sz="2" w:space="0" w:color="000000"/>
              <w:right w:val="single" w:sz="2" w:space="0" w:color="000000"/>
            </w:tcBorders>
            <w:tcMar>
              <w:left w:w="54" w:type="dxa"/>
            </w:tcMar>
          </w:tcPr>
          <w:p w14:paraId="52F2D8B2" w14:textId="3C2A408C" w:rsidR="00621B37" w:rsidRPr="00082A11" w:rsidRDefault="00621B37" w:rsidP="00164817">
            <w:pPr>
              <w:numPr>
                <w:ilvl w:val="0"/>
                <w:numId w:val="2"/>
              </w:numPr>
              <w:tabs>
                <w:tab w:val="left" w:pos="260"/>
                <w:tab w:val="left" w:pos="325"/>
              </w:tabs>
              <w:suppressAutoHyphens/>
              <w:spacing w:after="0" w:line="240" w:lineRule="auto"/>
              <w:ind w:left="428"/>
              <w:jc w:val="both"/>
              <w:rPr>
                <w:rFonts w:ascii="Palatino Linotype" w:hAnsi="Palatino Linotype"/>
                <w:sz w:val="20"/>
                <w:szCs w:val="20"/>
              </w:rPr>
            </w:pPr>
            <w:r w:rsidRPr="00082A11">
              <w:rPr>
                <w:rFonts w:ascii="Palatino Linotype" w:hAnsi="Palatino Linotype" w:cs="Baskerville Old Face"/>
                <w:iCs/>
                <w:sz w:val="20"/>
                <w:szCs w:val="20"/>
              </w:rPr>
              <w:t xml:space="preserve">Sum </w:t>
            </w:r>
            <w:r w:rsidR="00994C90" w:rsidRPr="00082A11">
              <w:rPr>
                <w:rFonts w:ascii="Palatino Linotype" w:hAnsi="Palatino Linotype" w:cs="Baskerville Old Face"/>
                <w:iCs/>
                <w:sz w:val="20"/>
                <w:szCs w:val="20"/>
              </w:rPr>
              <w:t>of multiple</w:t>
            </w:r>
            <w:r w:rsidRPr="00082A11">
              <w:rPr>
                <w:rFonts w:ascii="Palatino Linotype" w:hAnsi="Palatino Linotype" w:cs="Baskerville Old Face"/>
                <w:iCs/>
                <w:sz w:val="20"/>
                <w:szCs w:val="20"/>
              </w:rPr>
              <w:t xml:space="preserve"> of 5, from 10 to 70.</w:t>
            </w:r>
          </w:p>
          <w:p w14:paraId="49700CD0" w14:textId="77777777" w:rsidR="00621B37" w:rsidRPr="00082A11" w:rsidRDefault="00621B37" w:rsidP="00164817">
            <w:pPr>
              <w:pStyle w:val="TableContents"/>
              <w:tabs>
                <w:tab w:val="left" w:pos="260"/>
                <w:tab w:val="left" w:pos="325"/>
              </w:tabs>
              <w:ind w:left="428" w:hanging="360"/>
              <w:rPr>
                <w:rFonts w:ascii="Palatino Linotype" w:hAnsi="Palatino Linotype"/>
                <w:sz w:val="20"/>
                <w:szCs w:val="20"/>
              </w:rPr>
            </w:pPr>
          </w:p>
        </w:tc>
      </w:tr>
      <w:tr w:rsidR="00621B37" w14:paraId="5332C077" w14:textId="77777777" w:rsidTr="00164817">
        <w:tc>
          <w:tcPr>
            <w:tcW w:w="4622" w:type="dxa"/>
            <w:tcBorders>
              <w:top w:val="nil"/>
              <w:left w:val="single" w:sz="2" w:space="0" w:color="000000"/>
              <w:bottom w:val="single" w:sz="2" w:space="0" w:color="000000"/>
              <w:right w:val="nil"/>
            </w:tcBorders>
            <w:tcMar>
              <w:left w:w="54" w:type="dxa"/>
            </w:tcMar>
          </w:tcPr>
          <w:p w14:paraId="5B709E46" w14:textId="77777777" w:rsidR="00621B37" w:rsidRPr="00082A11" w:rsidRDefault="00621B37" w:rsidP="00164817">
            <w:pPr>
              <w:pStyle w:val="TableContents"/>
              <w:numPr>
                <w:ilvl w:val="0"/>
                <w:numId w:val="2"/>
              </w:numPr>
              <w:tabs>
                <w:tab w:val="left" w:pos="260"/>
              </w:tabs>
              <w:ind w:left="428"/>
              <w:rPr>
                <w:rFonts w:ascii="Palatino Linotype" w:hAnsi="Palatino Linotype"/>
                <w:sz w:val="20"/>
                <w:szCs w:val="20"/>
              </w:rPr>
            </w:pPr>
            <w:r w:rsidRPr="00082A11">
              <w:rPr>
                <w:rFonts w:ascii="Palatino Linotype" w:hAnsi="Palatino Linotype" w:cs="Baskerville Old Face"/>
                <w:iCs/>
                <w:sz w:val="20"/>
                <w:szCs w:val="20"/>
              </w:rPr>
              <w:t>Sum of multiple of 3 or 5, from 1 to 25.</w:t>
            </w:r>
          </w:p>
          <w:p w14:paraId="0A74D2DA" w14:textId="77777777" w:rsidR="00621B37" w:rsidRPr="00082A11" w:rsidRDefault="00621B37" w:rsidP="00164817">
            <w:pPr>
              <w:pStyle w:val="TableContents"/>
              <w:tabs>
                <w:tab w:val="left" w:pos="260"/>
              </w:tabs>
              <w:ind w:left="428" w:hanging="360"/>
              <w:rPr>
                <w:rFonts w:ascii="Palatino Linotype" w:hAnsi="Palatino Linotype"/>
                <w:sz w:val="20"/>
                <w:szCs w:val="20"/>
              </w:rPr>
            </w:pPr>
          </w:p>
          <w:p w14:paraId="3EC9AC7E" w14:textId="77777777" w:rsidR="00621B37" w:rsidRDefault="00621B37" w:rsidP="00164817">
            <w:pPr>
              <w:pStyle w:val="TableContents"/>
              <w:tabs>
                <w:tab w:val="left" w:pos="260"/>
              </w:tabs>
              <w:ind w:left="428" w:hanging="360"/>
              <w:rPr>
                <w:rFonts w:ascii="Palatino Linotype" w:hAnsi="Palatino Linotype"/>
                <w:sz w:val="20"/>
                <w:szCs w:val="20"/>
              </w:rPr>
            </w:pPr>
          </w:p>
          <w:p w14:paraId="59EB398F" w14:textId="77777777" w:rsidR="00621B37" w:rsidRPr="00082A11" w:rsidRDefault="00621B37" w:rsidP="00F06643">
            <w:pPr>
              <w:pStyle w:val="TableContents"/>
              <w:tabs>
                <w:tab w:val="left" w:pos="260"/>
              </w:tabs>
              <w:rPr>
                <w:rFonts w:ascii="Palatino Linotype" w:hAnsi="Palatino Linotype"/>
                <w:sz w:val="20"/>
                <w:szCs w:val="20"/>
              </w:rPr>
            </w:pPr>
          </w:p>
        </w:tc>
        <w:tc>
          <w:tcPr>
            <w:tcW w:w="4680" w:type="dxa"/>
            <w:tcBorders>
              <w:top w:val="nil"/>
              <w:left w:val="single" w:sz="2" w:space="0" w:color="000000"/>
              <w:bottom w:val="single" w:sz="2" w:space="0" w:color="000000"/>
              <w:right w:val="single" w:sz="2" w:space="0" w:color="000000"/>
            </w:tcBorders>
            <w:tcMar>
              <w:left w:w="54" w:type="dxa"/>
            </w:tcMar>
          </w:tcPr>
          <w:p w14:paraId="300C1059" w14:textId="77777777" w:rsidR="00621B37" w:rsidRPr="00082A11" w:rsidRDefault="00621B37" w:rsidP="00164817">
            <w:pPr>
              <w:numPr>
                <w:ilvl w:val="0"/>
                <w:numId w:val="2"/>
              </w:numPr>
              <w:tabs>
                <w:tab w:val="left" w:pos="260"/>
                <w:tab w:val="left" w:pos="325"/>
              </w:tabs>
              <w:suppressAutoHyphens/>
              <w:spacing w:after="0" w:line="240" w:lineRule="auto"/>
              <w:ind w:left="428"/>
              <w:jc w:val="both"/>
              <w:rPr>
                <w:rFonts w:ascii="Palatino Linotype" w:hAnsi="Palatino Linotype"/>
                <w:sz w:val="20"/>
                <w:szCs w:val="20"/>
              </w:rPr>
            </w:pPr>
            <w:r w:rsidRPr="00082A11">
              <w:rPr>
                <w:rFonts w:ascii="Palatino Linotype" w:hAnsi="Palatino Linotype" w:cs="Baskerville Old Face"/>
                <w:iCs/>
                <w:sz w:val="20"/>
                <w:szCs w:val="20"/>
              </w:rPr>
              <w:t>Sum of multiple of 50, from 1 to 1000.</w:t>
            </w:r>
          </w:p>
          <w:p w14:paraId="59DBE14D" w14:textId="77777777" w:rsidR="00621B37" w:rsidRPr="00082A11" w:rsidRDefault="00621B37" w:rsidP="00164817">
            <w:pPr>
              <w:tabs>
                <w:tab w:val="left" w:pos="260"/>
                <w:tab w:val="left" w:pos="325"/>
              </w:tabs>
              <w:spacing w:after="0"/>
              <w:ind w:left="428" w:hanging="360"/>
              <w:jc w:val="both"/>
              <w:rPr>
                <w:rFonts w:ascii="Palatino Linotype" w:hAnsi="Palatino Linotype"/>
                <w:sz w:val="20"/>
                <w:szCs w:val="20"/>
              </w:rPr>
            </w:pPr>
          </w:p>
          <w:p w14:paraId="635F1EF0" w14:textId="77777777" w:rsidR="00621B37" w:rsidRPr="00082A11" w:rsidRDefault="00621B37" w:rsidP="00164817">
            <w:pPr>
              <w:pStyle w:val="TableContents"/>
              <w:tabs>
                <w:tab w:val="left" w:pos="260"/>
                <w:tab w:val="left" w:pos="325"/>
              </w:tabs>
              <w:ind w:left="428" w:hanging="360"/>
              <w:rPr>
                <w:rFonts w:ascii="Palatino Linotype" w:hAnsi="Palatino Linotype"/>
                <w:sz w:val="20"/>
                <w:szCs w:val="20"/>
              </w:rPr>
            </w:pPr>
          </w:p>
        </w:tc>
      </w:tr>
      <w:tr w:rsidR="00621B37" w14:paraId="67CB765D" w14:textId="77777777" w:rsidTr="00164817">
        <w:tc>
          <w:tcPr>
            <w:tcW w:w="4622" w:type="dxa"/>
            <w:tcBorders>
              <w:top w:val="nil"/>
              <w:left w:val="single" w:sz="2" w:space="0" w:color="000000"/>
              <w:bottom w:val="single" w:sz="2" w:space="0" w:color="000000"/>
              <w:right w:val="nil"/>
            </w:tcBorders>
            <w:tcMar>
              <w:left w:w="54" w:type="dxa"/>
            </w:tcMar>
          </w:tcPr>
          <w:p w14:paraId="5D0E88EB" w14:textId="77777777" w:rsidR="00621B37" w:rsidRPr="00082A11" w:rsidRDefault="00621B37" w:rsidP="00164817">
            <w:pPr>
              <w:numPr>
                <w:ilvl w:val="0"/>
                <w:numId w:val="2"/>
              </w:numPr>
              <w:tabs>
                <w:tab w:val="left" w:pos="260"/>
              </w:tabs>
              <w:suppressAutoHyphens/>
              <w:spacing w:after="0" w:line="240" w:lineRule="auto"/>
              <w:ind w:left="428"/>
              <w:jc w:val="both"/>
              <w:rPr>
                <w:rFonts w:ascii="Palatino Linotype" w:hAnsi="Palatino Linotype"/>
                <w:sz w:val="20"/>
                <w:szCs w:val="20"/>
              </w:rPr>
            </w:pPr>
            <w:r w:rsidRPr="00082A11">
              <w:rPr>
                <w:rFonts w:ascii="Palatino Linotype" w:hAnsi="Palatino Linotype" w:cs="Baskerville Old Face"/>
                <w:iCs/>
                <w:sz w:val="20"/>
                <w:szCs w:val="20"/>
              </w:rPr>
              <w:t>Sum of numbers from -5 to 15.</w:t>
            </w:r>
          </w:p>
          <w:p w14:paraId="11A78A99" w14:textId="77777777" w:rsidR="00621B37" w:rsidRPr="00082A11" w:rsidRDefault="00621B37" w:rsidP="00164817">
            <w:pPr>
              <w:pStyle w:val="TableContents"/>
              <w:tabs>
                <w:tab w:val="left" w:pos="260"/>
              </w:tabs>
              <w:ind w:left="428" w:hanging="360"/>
              <w:rPr>
                <w:rFonts w:ascii="Palatino Linotype" w:hAnsi="Palatino Linotype"/>
                <w:sz w:val="20"/>
                <w:szCs w:val="20"/>
              </w:rPr>
            </w:pPr>
          </w:p>
          <w:p w14:paraId="637CC049" w14:textId="77777777" w:rsidR="00621B37" w:rsidRDefault="00621B37" w:rsidP="00164817">
            <w:pPr>
              <w:pStyle w:val="TableContents"/>
              <w:tabs>
                <w:tab w:val="left" w:pos="260"/>
              </w:tabs>
              <w:ind w:left="428" w:hanging="360"/>
              <w:rPr>
                <w:rFonts w:ascii="Palatino Linotype" w:hAnsi="Palatino Linotype"/>
                <w:sz w:val="20"/>
                <w:szCs w:val="20"/>
              </w:rPr>
            </w:pPr>
          </w:p>
          <w:p w14:paraId="43E98CE8" w14:textId="77777777" w:rsidR="00621B37" w:rsidRPr="00082A11" w:rsidRDefault="00621B37" w:rsidP="00164817">
            <w:pPr>
              <w:pStyle w:val="TableContents"/>
              <w:tabs>
                <w:tab w:val="left" w:pos="260"/>
              </w:tabs>
              <w:ind w:left="428" w:hanging="360"/>
              <w:rPr>
                <w:rFonts w:ascii="Palatino Linotype" w:hAnsi="Palatino Linotype"/>
                <w:sz w:val="20"/>
                <w:szCs w:val="20"/>
              </w:rPr>
            </w:pPr>
          </w:p>
        </w:tc>
        <w:tc>
          <w:tcPr>
            <w:tcW w:w="4680" w:type="dxa"/>
            <w:tcBorders>
              <w:top w:val="nil"/>
              <w:left w:val="single" w:sz="2" w:space="0" w:color="000000"/>
              <w:bottom w:val="single" w:sz="2" w:space="0" w:color="000000"/>
              <w:right w:val="single" w:sz="2" w:space="0" w:color="000000"/>
            </w:tcBorders>
            <w:tcMar>
              <w:left w:w="54" w:type="dxa"/>
            </w:tcMar>
          </w:tcPr>
          <w:p w14:paraId="71CF78B2" w14:textId="2889FD65" w:rsidR="00621B37" w:rsidRPr="00082A11" w:rsidRDefault="00621B37" w:rsidP="00164817">
            <w:pPr>
              <w:numPr>
                <w:ilvl w:val="0"/>
                <w:numId w:val="2"/>
              </w:numPr>
              <w:tabs>
                <w:tab w:val="left" w:pos="260"/>
                <w:tab w:val="left" w:pos="325"/>
              </w:tabs>
              <w:suppressAutoHyphens/>
              <w:spacing w:after="0" w:line="240" w:lineRule="auto"/>
              <w:ind w:left="428"/>
              <w:jc w:val="both"/>
              <w:rPr>
                <w:rFonts w:ascii="Palatino Linotype" w:hAnsi="Palatino Linotype"/>
                <w:sz w:val="20"/>
                <w:szCs w:val="20"/>
              </w:rPr>
            </w:pPr>
            <w:r w:rsidRPr="00082A11">
              <w:rPr>
                <w:rFonts w:ascii="Palatino Linotype" w:hAnsi="Palatino Linotype" w:cs="Baskerville Old Face"/>
                <w:iCs/>
                <w:sz w:val="20"/>
                <w:szCs w:val="20"/>
              </w:rPr>
              <w:t xml:space="preserve">Sum of multiple of 3 </w:t>
            </w:r>
            <w:r w:rsidR="00994C90" w:rsidRPr="00082A11">
              <w:rPr>
                <w:rFonts w:ascii="Palatino Linotype" w:hAnsi="Palatino Linotype" w:cs="Baskerville Old Face"/>
                <w:iCs/>
                <w:sz w:val="20"/>
                <w:szCs w:val="20"/>
              </w:rPr>
              <w:t>and</w:t>
            </w:r>
            <w:r w:rsidRPr="00082A11">
              <w:rPr>
                <w:rFonts w:ascii="Palatino Linotype" w:hAnsi="Palatino Linotype" w:cs="Baskerville Old Face"/>
                <w:iCs/>
                <w:sz w:val="20"/>
                <w:szCs w:val="20"/>
              </w:rPr>
              <w:t xml:space="preserve"> 5, from 1 to 25.</w:t>
            </w:r>
          </w:p>
          <w:p w14:paraId="3F562B64" w14:textId="77777777" w:rsidR="00621B37" w:rsidRPr="00082A11" w:rsidRDefault="00621B37" w:rsidP="00164817">
            <w:pPr>
              <w:pStyle w:val="TableContents"/>
              <w:tabs>
                <w:tab w:val="left" w:pos="260"/>
                <w:tab w:val="left" w:pos="325"/>
              </w:tabs>
              <w:ind w:left="428" w:hanging="360"/>
              <w:rPr>
                <w:rFonts w:ascii="Palatino Linotype" w:hAnsi="Palatino Linotype"/>
                <w:sz w:val="20"/>
                <w:szCs w:val="20"/>
              </w:rPr>
            </w:pPr>
          </w:p>
        </w:tc>
      </w:tr>
      <w:tr w:rsidR="00621B37" w14:paraId="5043DDC7" w14:textId="77777777" w:rsidTr="00164817">
        <w:tc>
          <w:tcPr>
            <w:tcW w:w="4622" w:type="dxa"/>
            <w:tcBorders>
              <w:top w:val="nil"/>
              <w:left w:val="single" w:sz="2" w:space="0" w:color="000000"/>
              <w:bottom w:val="single" w:sz="2" w:space="0" w:color="000000"/>
              <w:right w:val="nil"/>
            </w:tcBorders>
            <w:tcMar>
              <w:left w:w="54" w:type="dxa"/>
            </w:tcMar>
          </w:tcPr>
          <w:p w14:paraId="0388C23A" w14:textId="77777777" w:rsidR="00621B37" w:rsidRPr="00082A11" w:rsidRDefault="00621B37" w:rsidP="00164817">
            <w:pPr>
              <w:numPr>
                <w:ilvl w:val="0"/>
                <w:numId w:val="2"/>
              </w:numPr>
              <w:tabs>
                <w:tab w:val="left" w:pos="260"/>
              </w:tabs>
              <w:suppressAutoHyphens/>
              <w:spacing w:after="0" w:line="240" w:lineRule="auto"/>
              <w:ind w:left="428"/>
              <w:jc w:val="both"/>
              <w:rPr>
                <w:rFonts w:ascii="Palatino Linotype" w:hAnsi="Palatino Linotype" w:cs="Baskerville Old Face"/>
                <w:iCs/>
                <w:sz w:val="20"/>
                <w:szCs w:val="20"/>
              </w:rPr>
            </w:pPr>
            <w:r w:rsidRPr="00082A11">
              <w:rPr>
                <w:rFonts w:ascii="Palatino Linotype" w:hAnsi="Palatino Linotype" w:cs="Baskerville Old Face"/>
                <w:iCs/>
                <w:sz w:val="20"/>
                <w:szCs w:val="20"/>
              </w:rPr>
              <w:t>Sum of squares of odd number from 1 to 10.</w:t>
            </w:r>
          </w:p>
          <w:p w14:paraId="308FE8E3" w14:textId="77777777" w:rsidR="00621B37" w:rsidRPr="00082A11" w:rsidRDefault="00621B37" w:rsidP="00164817">
            <w:pPr>
              <w:pStyle w:val="TableContents"/>
              <w:tabs>
                <w:tab w:val="left" w:pos="260"/>
              </w:tabs>
              <w:ind w:left="428" w:hanging="360"/>
              <w:jc w:val="both"/>
              <w:rPr>
                <w:rFonts w:ascii="Palatino Linotype" w:hAnsi="Palatino Linotype"/>
                <w:sz w:val="20"/>
                <w:szCs w:val="20"/>
              </w:rPr>
            </w:pPr>
          </w:p>
          <w:p w14:paraId="1BE620B0" w14:textId="77777777" w:rsidR="00621B37" w:rsidRDefault="00621B37" w:rsidP="00164817">
            <w:pPr>
              <w:pStyle w:val="TableContents"/>
              <w:tabs>
                <w:tab w:val="left" w:pos="260"/>
              </w:tabs>
              <w:ind w:left="428" w:hanging="360"/>
              <w:jc w:val="both"/>
              <w:rPr>
                <w:rFonts w:ascii="Palatino Linotype" w:hAnsi="Palatino Linotype"/>
                <w:sz w:val="20"/>
                <w:szCs w:val="20"/>
              </w:rPr>
            </w:pPr>
          </w:p>
          <w:p w14:paraId="6680B9B5" w14:textId="77777777" w:rsidR="00621B37" w:rsidRPr="00082A11" w:rsidRDefault="00621B37" w:rsidP="00F06643">
            <w:pPr>
              <w:pStyle w:val="TableContents"/>
              <w:tabs>
                <w:tab w:val="left" w:pos="260"/>
              </w:tabs>
              <w:jc w:val="both"/>
              <w:rPr>
                <w:rFonts w:ascii="Palatino Linotype" w:hAnsi="Palatino Linotype"/>
                <w:sz w:val="20"/>
                <w:szCs w:val="20"/>
              </w:rPr>
            </w:pPr>
          </w:p>
        </w:tc>
        <w:tc>
          <w:tcPr>
            <w:tcW w:w="4680" w:type="dxa"/>
            <w:tcBorders>
              <w:top w:val="nil"/>
              <w:left w:val="single" w:sz="2" w:space="0" w:color="000000"/>
              <w:bottom w:val="single" w:sz="2" w:space="0" w:color="000000"/>
              <w:right w:val="single" w:sz="2" w:space="0" w:color="000000"/>
            </w:tcBorders>
            <w:tcMar>
              <w:left w:w="54" w:type="dxa"/>
            </w:tcMar>
          </w:tcPr>
          <w:p w14:paraId="73613050" w14:textId="77777777" w:rsidR="00621B37" w:rsidRPr="00082A11" w:rsidRDefault="00621B37" w:rsidP="00164817">
            <w:pPr>
              <w:numPr>
                <w:ilvl w:val="0"/>
                <w:numId w:val="2"/>
              </w:numPr>
              <w:tabs>
                <w:tab w:val="left" w:pos="260"/>
                <w:tab w:val="left" w:pos="325"/>
              </w:tabs>
              <w:suppressAutoHyphens/>
              <w:spacing w:after="0" w:line="240" w:lineRule="auto"/>
              <w:ind w:left="428"/>
              <w:jc w:val="both"/>
              <w:rPr>
                <w:rFonts w:ascii="Palatino Linotype" w:hAnsi="Palatino Linotype" w:cs="Baskerville Old Face"/>
                <w:iCs/>
                <w:sz w:val="20"/>
                <w:szCs w:val="20"/>
              </w:rPr>
            </w:pPr>
            <w:r w:rsidRPr="00082A11">
              <w:rPr>
                <w:rFonts w:ascii="Palatino Linotype" w:hAnsi="Palatino Linotype" w:cs="Baskerville Old Face"/>
                <w:iCs/>
                <w:sz w:val="20"/>
                <w:szCs w:val="20"/>
              </w:rPr>
              <w:t>Sum of Cubes of numbers from 10 to 15.</w:t>
            </w:r>
          </w:p>
          <w:p w14:paraId="72876BEA" w14:textId="77777777" w:rsidR="00621B37" w:rsidRPr="00082A11" w:rsidRDefault="00621B37" w:rsidP="00164817">
            <w:pPr>
              <w:pStyle w:val="TableContents"/>
              <w:tabs>
                <w:tab w:val="left" w:pos="260"/>
                <w:tab w:val="left" w:pos="325"/>
              </w:tabs>
              <w:ind w:left="428" w:hanging="360"/>
              <w:rPr>
                <w:rFonts w:ascii="Palatino Linotype" w:hAnsi="Palatino Linotype"/>
                <w:sz w:val="20"/>
                <w:szCs w:val="20"/>
              </w:rPr>
            </w:pPr>
          </w:p>
        </w:tc>
      </w:tr>
      <w:tr w:rsidR="00621B37" w14:paraId="01A820E9" w14:textId="77777777" w:rsidTr="00164817">
        <w:tc>
          <w:tcPr>
            <w:tcW w:w="4622" w:type="dxa"/>
            <w:tcBorders>
              <w:top w:val="nil"/>
              <w:left w:val="single" w:sz="2" w:space="0" w:color="000000"/>
              <w:bottom w:val="single" w:sz="2" w:space="0" w:color="000000"/>
              <w:right w:val="nil"/>
            </w:tcBorders>
            <w:tcMar>
              <w:left w:w="54" w:type="dxa"/>
            </w:tcMar>
          </w:tcPr>
          <w:p w14:paraId="569FF92D" w14:textId="77777777" w:rsidR="00621B37" w:rsidRPr="00082A11" w:rsidRDefault="00012898" w:rsidP="00164817">
            <w:pPr>
              <w:numPr>
                <w:ilvl w:val="0"/>
                <w:numId w:val="2"/>
              </w:numPr>
              <w:tabs>
                <w:tab w:val="left" w:pos="260"/>
              </w:tabs>
              <w:suppressAutoHyphens/>
              <w:spacing w:after="0" w:line="240" w:lineRule="auto"/>
              <w:ind w:left="428"/>
              <w:jc w:val="both"/>
              <w:rPr>
                <w:rFonts w:ascii="Palatino Linotype" w:hAnsi="Palatino Linotype" w:cs="Baskerville Old Face"/>
                <w:iCs/>
                <w:sz w:val="20"/>
                <w:szCs w:val="20"/>
              </w:rPr>
            </w:pPr>
            <w:r>
              <w:rPr>
                <w:rFonts w:ascii="Palatino Linotype" w:hAnsi="Palatino Linotype" w:cs="Baskerville Old Face"/>
                <w:iCs/>
                <w:sz w:val="20"/>
                <w:szCs w:val="20"/>
              </w:rPr>
              <w:lastRenderedPageBreak/>
              <w:t>Sum of square of even</w:t>
            </w:r>
            <w:r w:rsidR="00621B37" w:rsidRPr="00082A11">
              <w:rPr>
                <w:rFonts w:ascii="Palatino Linotype" w:hAnsi="Palatino Linotype" w:cs="Baskerville Old Face"/>
                <w:iCs/>
                <w:sz w:val="20"/>
                <w:szCs w:val="20"/>
              </w:rPr>
              <w:t xml:space="preserve"> number from 1 to 10.</w:t>
            </w:r>
          </w:p>
          <w:p w14:paraId="5227240A" w14:textId="77777777" w:rsidR="00621B37" w:rsidRDefault="00621B37" w:rsidP="00164817">
            <w:pPr>
              <w:pStyle w:val="TableContents"/>
              <w:tabs>
                <w:tab w:val="left" w:pos="260"/>
              </w:tabs>
              <w:ind w:left="428" w:hanging="360"/>
              <w:jc w:val="both"/>
              <w:rPr>
                <w:rFonts w:ascii="Palatino Linotype" w:hAnsi="Palatino Linotype"/>
                <w:sz w:val="20"/>
                <w:szCs w:val="20"/>
              </w:rPr>
            </w:pPr>
          </w:p>
          <w:p w14:paraId="429E74AA" w14:textId="77777777" w:rsidR="00621B37" w:rsidRPr="00082A11" w:rsidRDefault="00621B37" w:rsidP="00164817">
            <w:pPr>
              <w:pStyle w:val="TableContents"/>
              <w:tabs>
                <w:tab w:val="left" w:pos="260"/>
              </w:tabs>
              <w:ind w:left="428" w:hanging="360"/>
              <w:jc w:val="both"/>
              <w:rPr>
                <w:rFonts w:ascii="Palatino Linotype" w:hAnsi="Palatino Linotype"/>
                <w:sz w:val="20"/>
                <w:szCs w:val="20"/>
              </w:rPr>
            </w:pPr>
          </w:p>
          <w:p w14:paraId="53EE8036" w14:textId="77777777" w:rsidR="00621B37" w:rsidRPr="00082A11" w:rsidRDefault="00621B37" w:rsidP="00CD19DF">
            <w:pPr>
              <w:pStyle w:val="TableContents"/>
              <w:tabs>
                <w:tab w:val="left" w:pos="260"/>
              </w:tabs>
              <w:jc w:val="both"/>
              <w:rPr>
                <w:rFonts w:ascii="Palatino Linotype" w:hAnsi="Palatino Linotype"/>
                <w:sz w:val="20"/>
                <w:szCs w:val="20"/>
              </w:rPr>
            </w:pPr>
          </w:p>
        </w:tc>
        <w:tc>
          <w:tcPr>
            <w:tcW w:w="4680" w:type="dxa"/>
            <w:tcBorders>
              <w:top w:val="nil"/>
              <w:left w:val="single" w:sz="2" w:space="0" w:color="000000"/>
              <w:bottom w:val="single" w:sz="2" w:space="0" w:color="000000"/>
              <w:right w:val="single" w:sz="2" w:space="0" w:color="000000"/>
            </w:tcBorders>
            <w:tcMar>
              <w:left w:w="54" w:type="dxa"/>
            </w:tcMar>
          </w:tcPr>
          <w:p w14:paraId="7FB98B61" w14:textId="77777777" w:rsidR="00621B37" w:rsidRPr="00082A11" w:rsidRDefault="00621B37" w:rsidP="00164817">
            <w:pPr>
              <w:numPr>
                <w:ilvl w:val="0"/>
                <w:numId w:val="2"/>
              </w:numPr>
              <w:tabs>
                <w:tab w:val="left" w:pos="260"/>
                <w:tab w:val="left" w:pos="325"/>
                <w:tab w:val="left" w:pos="529"/>
              </w:tabs>
              <w:suppressAutoHyphens/>
              <w:spacing w:after="0" w:line="240" w:lineRule="auto"/>
              <w:ind w:left="428"/>
              <w:jc w:val="both"/>
              <w:rPr>
                <w:rFonts w:ascii="Palatino Linotype" w:hAnsi="Palatino Linotype" w:cs="Baskerville Old Face"/>
                <w:iCs/>
                <w:sz w:val="20"/>
                <w:szCs w:val="20"/>
              </w:rPr>
            </w:pPr>
            <w:r w:rsidRPr="00082A11">
              <w:rPr>
                <w:rFonts w:ascii="Palatino Linotype" w:hAnsi="Palatino Linotype" w:cs="Baskerville Old Face"/>
                <w:iCs/>
                <w:sz w:val="20"/>
                <w:szCs w:val="20"/>
              </w:rPr>
              <w:t xml:space="preserve">Sum of Square and cube of numbers from 1 to </w:t>
            </w:r>
          </w:p>
          <w:p w14:paraId="0C24FA6F" w14:textId="77777777" w:rsidR="00621B37" w:rsidRPr="00082A11" w:rsidRDefault="00621B37" w:rsidP="00164817">
            <w:pPr>
              <w:pStyle w:val="TableContents"/>
              <w:tabs>
                <w:tab w:val="left" w:pos="260"/>
                <w:tab w:val="left" w:pos="325"/>
                <w:tab w:val="left" w:pos="529"/>
              </w:tabs>
              <w:ind w:left="428" w:hanging="360"/>
              <w:rPr>
                <w:rFonts w:ascii="Palatino Linotype" w:hAnsi="Palatino Linotype"/>
                <w:sz w:val="20"/>
                <w:szCs w:val="20"/>
              </w:rPr>
            </w:pPr>
          </w:p>
        </w:tc>
      </w:tr>
      <w:tr w:rsidR="00621B37" w14:paraId="37395E1E" w14:textId="77777777" w:rsidTr="00164817">
        <w:tc>
          <w:tcPr>
            <w:tcW w:w="4622" w:type="dxa"/>
            <w:tcBorders>
              <w:top w:val="single" w:sz="2" w:space="0" w:color="000000"/>
              <w:left w:val="single" w:sz="2" w:space="0" w:color="000000"/>
              <w:bottom w:val="single" w:sz="2" w:space="0" w:color="000000"/>
              <w:right w:val="nil"/>
            </w:tcBorders>
            <w:tcMar>
              <w:left w:w="54" w:type="dxa"/>
            </w:tcMar>
          </w:tcPr>
          <w:p w14:paraId="2A03410B" w14:textId="77777777" w:rsidR="00621B37" w:rsidRPr="00082A11" w:rsidRDefault="00012898" w:rsidP="00164817">
            <w:pPr>
              <w:numPr>
                <w:ilvl w:val="0"/>
                <w:numId w:val="2"/>
              </w:numPr>
              <w:tabs>
                <w:tab w:val="left" w:pos="260"/>
              </w:tabs>
              <w:suppressAutoHyphens/>
              <w:spacing w:after="0" w:line="240" w:lineRule="auto"/>
              <w:ind w:left="428"/>
              <w:jc w:val="both"/>
              <w:rPr>
                <w:rFonts w:ascii="Palatino Linotype" w:hAnsi="Palatino Linotype" w:cs="Baskerville Old Face"/>
                <w:iCs/>
                <w:sz w:val="20"/>
                <w:szCs w:val="20"/>
              </w:rPr>
            </w:pPr>
            <w:r>
              <w:rPr>
                <w:rFonts w:ascii="Palatino Linotype" w:hAnsi="Palatino Linotype" w:cs="Baskerville Old Face"/>
                <w:iCs/>
                <w:sz w:val="20"/>
                <w:szCs w:val="20"/>
              </w:rPr>
              <w:t>Sum of c</w:t>
            </w:r>
            <w:r w:rsidR="00621B37" w:rsidRPr="00082A11">
              <w:rPr>
                <w:rFonts w:ascii="Palatino Linotype" w:hAnsi="Palatino Linotype" w:cs="Baskerville Old Face"/>
                <w:iCs/>
                <w:sz w:val="20"/>
                <w:szCs w:val="20"/>
              </w:rPr>
              <w:t>ubes of odd numbers from 10 to 15.</w:t>
            </w:r>
          </w:p>
          <w:p w14:paraId="59E317E4" w14:textId="77777777" w:rsidR="00621B37" w:rsidRPr="00082A11" w:rsidRDefault="00621B37" w:rsidP="00164817">
            <w:pPr>
              <w:pStyle w:val="TableContents"/>
              <w:tabs>
                <w:tab w:val="left" w:pos="260"/>
              </w:tabs>
              <w:ind w:left="428" w:hanging="360"/>
              <w:jc w:val="both"/>
              <w:rPr>
                <w:rFonts w:ascii="Palatino Linotype" w:hAnsi="Palatino Linotype"/>
                <w:sz w:val="20"/>
                <w:szCs w:val="20"/>
              </w:rPr>
            </w:pPr>
          </w:p>
          <w:p w14:paraId="78186373" w14:textId="77777777" w:rsidR="00621B37" w:rsidRDefault="00621B37" w:rsidP="00164817">
            <w:pPr>
              <w:pStyle w:val="TableContents"/>
              <w:tabs>
                <w:tab w:val="left" w:pos="260"/>
              </w:tabs>
              <w:ind w:left="428" w:hanging="360"/>
              <w:jc w:val="both"/>
              <w:rPr>
                <w:rFonts w:ascii="Palatino Linotype" w:hAnsi="Palatino Linotype"/>
                <w:sz w:val="20"/>
                <w:szCs w:val="20"/>
              </w:rPr>
            </w:pPr>
          </w:p>
          <w:p w14:paraId="5AAC1E39" w14:textId="77777777" w:rsidR="00621B37" w:rsidRPr="00082A11" w:rsidRDefault="00621B37" w:rsidP="00CD19DF">
            <w:pPr>
              <w:pStyle w:val="TableContents"/>
              <w:tabs>
                <w:tab w:val="left" w:pos="260"/>
              </w:tabs>
              <w:jc w:val="both"/>
              <w:rPr>
                <w:rFonts w:ascii="Palatino Linotype" w:hAnsi="Palatino Linotype"/>
                <w:sz w:val="20"/>
                <w:szCs w:val="20"/>
              </w:rPr>
            </w:pPr>
          </w:p>
        </w:tc>
        <w:tc>
          <w:tcPr>
            <w:tcW w:w="4680" w:type="dxa"/>
            <w:tcBorders>
              <w:top w:val="single" w:sz="2" w:space="0" w:color="000000"/>
              <w:left w:val="single" w:sz="2" w:space="0" w:color="000000"/>
              <w:bottom w:val="single" w:sz="2" w:space="0" w:color="000000"/>
              <w:right w:val="single" w:sz="2" w:space="0" w:color="000000"/>
            </w:tcBorders>
            <w:tcMar>
              <w:left w:w="54" w:type="dxa"/>
            </w:tcMar>
          </w:tcPr>
          <w:p w14:paraId="18105CD5" w14:textId="77777777" w:rsidR="00621B37" w:rsidRPr="00082A11" w:rsidRDefault="00012898" w:rsidP="00164817">
            <w:pPr>
              <w:numPr>
                <w:ilvl w:val="0"/>
                <w:numId w:val="2"/>
              </w:numPr>
              <w:tabs>
                <w:tab w:val="left" w:pos="260"/>
                <w:tab w:val="left" w:pos="325"/>
                <w:tab w:val="left" w:pos="529"/>
              </w:tabs>
              <w:suppressAutoHyphens/>
              <w:spacing w:after="0" w:line="240" w:lineRule="auto"/>
              <w:ind w:left="428"/>
              <w:jc w:val="both"/>
              <w:rPr>
                <w:rFonts w:ascii="Palatino Linotype" w:hAnsi="Palatino Linotype" w:cs="Baskerville Old Face"/>
                <w:iCs/>
                <w:sz w:val="20"/>
                <w:szCs w:val="20"/>
              </w:rPr>
            </w:pPr>
            <w:r>
              <w:rPr>
                <w:rFonts w:ascii="Palatino Linotype" w:hAnsi="Palatino Linotype" w:cs="Baskerville Old Face"/>
                <w:iCs/>
                <w:sz w:val="20"/>
                <w:szCs w:val="20"/>
              </w:rPr>
              <w:t>Sum of n</w:t>
            </w:r>
            <w:r w:rsidR="00621B37" w:rsidRPr="00082A11">
              <w:rPr>
                <w:rFonts w:ascii="Palatino Linotype" w:hAnsi="Palatino Linotype" w:cs="Baskerville Old Face"/>
                <w:iCs/>
                <w:sz w:val="20"/>
                <w:szCs w:val="20"/>
              </w:rPr>
              <w:t>umbers from 1 to 10, with square &amp; cube.</w:t>
            </w:r>
          </w:p>
          <w:p w14:paraId="46C60EFA" w14:textId="77777777" w:rsidR="00621B37" w:rsidRPr="00082A11" w:rsidRDefault="00621B37" w:rsidP="00164817">
            <w:pPr>
              <w:pStyle w:val="TableContents"/>
              <w:tabs>
                <w:tab w:val="left" w:pos="260"/>
                <w:tab w:val="left" w:pos="325"/>
                <w:tab w:val="left" w:pos="529"/>
              </w:tabs>
              <w:ind w:left="428" w:hanging="360"/>
              <w:rPr>
                <w:rFonts w:ascii="Palatino Linotype" w:hAnsi="Palatino Linotype"/>
                <w:sz w:val="20"/>
                <w:szCs w:val="20"/>
              </w:rPr>
            </w:pPr>
          </w:p>
        </w:tc>
      </w:tr>
      <w:tr w:rsidR="00621B37" w14:paraId="10D8BF0A" w14:textId="77777777" w:rsidTr="00164817">
        <w:tc>
          <w:tcPr>
            <w:tcW w:w="4622" w:type="dxa"/>
            <w:tcBorders>
              <w:top w:val="single" w:sz="2" w:space="0" w:color="000000"/>
              <w:left w:val="single" w:sz="2" w:space="0" w:color="000000"/>
              <w:bottom w:val="single" w:sz="2" w:space="0" w:color="000000"/>
              <w:right w:val="nil"/>
            </w:tcBorders>
            <w:tcMar>
              <w:left w:w="54" w:type="dxa"/>
            </w:tcMar>
          </w:tcPr>
          <w:p w14:paraId="2EDC81D0" w14:textId="77777777" w:rsidR="00621B37" w:rsidRDefault="00621B37" w:rsidP="00164817">
            <w:pPr>
              <w:tabs>
                <w:tab w:val="left" w:pos="260"/>
              </w:tabs>
              <w:spacing w:after="0"/>
              <w:ind w:left="428" w:hanging="360"/>
              <w:jc w:val="both"/>
              <w:rPr>
                <w:rFonts w:ascii="Palatino Linotype" w:hAnsi="Palatino Linotype" w:cs="Baskerville Old Face"/>
                <w:iCs/>
                <w:sz w:val="20"/>
                <w:szCs w:val="20"/>
              </w:rPr>
            </w:pPr>
            <w:r w:rsidRPr="00082A11">
              <w:rPr>
                <w:rFonts w:ascii="Palatino Linotype" w:hAnsi="Palatino Linotype" w:cs="Baskerville Old Face"/>
                <w:iCs/>
                <w:sz w:val="20"/>
                <w:szCs w:val="20"/>
              </w:rPr>
              <w:t>13. Sum of numbers from 1 to 50 which are neither multiples of 6 nor 5</w:t>
            </w:r>
          </w:p>
          <w:p w14:paraId="5C6CC507" w14:textId="77777777" w:rsidR="00621B37" w:rsidRDefault="00621B37" w:rsidP="00164817">
            <w:pPr>
              <w:tabs>
                <w:tab w:val="left" w:pos="260"/>
              </w:tabs>
              <w:spacing w:after="0"/>
              <w:ind w:left="428" w:hanging="360"/>
              <w:jc w:val="both"/>
              <w:rPr>
                <w:rFonts w:ascii="Palatino Linotype" w:hAnsi="Palatino Linotype" w:cs="Baskerville Old Face"/>
                <w:iCs/>
                <w:sz w:val="20"/>
                <w:szCs w:val="20"/>
              </w:rPr>
            </w:pPr>
          </w:p>
          <w:p w14:paraId="53CF8DC9" w14:textId="77777777" w:rsidR="00621B37" w:rsidRPr="00082A11" w:rsidRDefault="00621B37" w:rsidP="00CD19DF">
            <w:pPr>
              <w:tabs>
                <w:tab w:val="left" w:pos="260"/>
              </w:tabs>
              <w:spacing w:after="0"/>
              <w:jc w:val="both"/>
              <w:rPr>
                <w:rFonts w:ascii="Palatino Linotype" w:hAnsi="Palatino Linotype" w:cs="Baskerville Old Face"/>
                <w:iCs/>
                <w:sz w:val="20"/>
                <w:szCs w:val="20"/>
              </w:rPr>
            </w:pPr>
          </w:p>
        </w:tc>
        <w:tc>
          <w:tcPr>
            <w:tcW w:w="4680" w:type="dxa"/>
            <w:tcBorders>
              <w:top w:val="single" w:sz="2" w:space="0" w:color="000000"/>
              <w:left w:val="single" w:sz="2" w:space="0" w:color="000000"/>
              <w:bottom w:val="single" w:sz="2" w:space="0" w:color="000000"/>
              <w:right w:val="single" w:sz="2" w:space="0" w:color="000000"/>
            </w:tcBorders>
            <w:tcMar>
              <w:left w:w="54" w:type="dxa"/>
            </w:tcMar>
          </w:tcPr>
          <w:p w14:paraId="5C7F359B" w14:textId="77777777" w:rsidR="00621B37" w:rsidRPr="00082A11" w:rsidRDefault="00621B37" w:rsidP="00164817">
            <w:pPr>
              <w:tabs>
                <w:tab w:val="left" w:pos="260"/>
                <w:tab w:val="left" w:pos="325"/>
                <w:tab w:val="left" w:pos="529"/>
              </w:tabs>
              <w:spacing w:after="0"/>
              <w:ind w:left="428" w:hanging="360"/>
              <w:jc w:val="both"/>
              <w:rPr>
                <w:rFonts w:ascii="Palatino Linotype" w:hAnsi="Palatino Linotype" w:cs="Baskerville Old Face"/>
                <w:iCs/>
                <w:sz w:val="20"/>
                <w:szCs w:val="20"/>
              </w:rPr>
            </w:pPr>
            <w:r w:rsidRPr="00082A11">
              <w:rPr>
                <w:rFonts w:ascii="Palatino Linotype" w:hAnsi="Palatino Linotype" w:cs="Baskerville Old Face"/>
                <w:iCs/>
                <w:sz w:val="20"/>
                <w:szCs w:val="20"/>
              </w:rPr>
              <w:t>14. Sum of numbers from 1 to 50 which are both multiples of 6 and 5</w:t>
            </w:r>
          </w:p>
          <w:p w14:paraId="17385021" w14:textId="77777777" w:rsidR="00621B37" w:rsidRPr="00082A11" w:rsidRDefault="00621B37" w:rsidP="00164817">
            <w:pPr>
              <w:tabs>
                <w:tab w:val="left" w:pos="260"/>
                <w:tab w:val="left" w:pos="325"/>
                <w:tab w:val="left" w:pos="529"/>
              </w:tabs>
              <w:spacing w:after="0"/>
              <w:ind w:left="428" w:hanging="360"/>
              <w:jc w:val="both"/>
              <w:rPr>
                <w:rFonts w:ascii="Palatino Linotype" w:hAnsi="Palatino Linotype" w:cs="Baskerville Old Face"/>
                <w:iCs/>
                <w:sz w:val="20"/>
                <w:szCs w:val="20"/>
              </w:rPr>
            </w:pPr>
          </w:p>
          <w:p w14:paraId="6666CD24" w14:textId="77777777" w:rsidR="00621B37" w:rsidRPr="00082A11" w:rsidRDefault="00621B37" w:rsidP="00164817">
            <w:pPr>
              <w:tabs>
                <w:tab w:val="left" w:pos="260"/>
                <w:tab w:val="left" w:pos="325"/>
                <w:tab w:val="left" w:pos="529"/>
              </w:tabs>
              <w:spacing w:after="0"/>
              <w:ind w:left="428" w:hanging="360"/>
              <w:jc w:val="both"/>
              <w:rPr>
                <w:rFonts w:ascii="Palatino Linotype" w:hAnsi="Palatino Linotype" w:cs="Baskerville Old Face"/>
                <w:iCs/>
                <w:sz w:val="20"/>
                <w:szCs w:val="20"/>
              </w:rPr>
            </w:pPr>
          </w:p>
        </w:tc>
      </w:tr>
      <w:tr w:rsidR="00621B37" w14:paraId="27BBA1AD" w14:textId="77777777" w:rsidTr="00164817">
        <w:tc>
          <w:tcPr>
            <w:tcW w:w="4622" w:type="dxa"/>
            <w:tcBorders>
              <w:top w:val="single" w:sz="2" w:space="0" w:color="000000"/>
              <w:left w:val="single" w:sz="2" w:space="0" w:color="000000"/>
              <w:bottom w:val="single" w:sz="2" w:space="0" w:color="000000"/>
              <w:right w:val="nil"/>
            </w:tcBorders>
            <w:tcMar>
              <w:left w:w="54" w:type="dxa"/>
            </w:tcMar>
          </w:tcPr>
          <w:p w14:paraId="662597C1" w14:textId="77777777" w:rsidR="00621B37" w:rsidRPr="00082A11" w:rsidRDefault="00621B37" w:rsidP="00164817">
            <w:pPr>
              <w:tabs>
                <w:tab w:val="left" w:pos="260"/>
              </w:tabs>
              <w:spacing w:after="0"/>
              <w:ind w:left="428" w:hanging="360"/>
              <w:jc w:val="both"/>
              <w:rPr>
                <w:rFonts w:ascii="Palatino Linotype" w:hAnsi="Palatino Linotype" w:cs="Baskerville Old Face"/>
                <w:iCs/>
                <w:sz w:val="20"/>
                <w:szCs w:val="20"/>
              </w:rPr>
            </w:pPr>
            <w:r w:rsidRPr="00082A11">
              <w:rPr>
                <w:rFonts w:ascii="Palatino Linotype" w:hAnsi="Palatino Linotype" w:cs="Baskerville Old Face"/>
                <w:iCs/>
                <w:sz w:val="20"/>
                <w:szCs w:val="20"/>
              </w:rPr>
              <w:t>15. Sum of squares of numbers from 1 to 50 which are neither multiples of 6 nor 5</w:t>
            </w:r>
          </w:p>
          <w:p w14:paraId="4B3BBF00" w14:textId="77777777" w:rsidR="00621B37" w:rsidRDefault="00621B37" w:rsidP="00CD19DF">
            <w:pPr>
              <w:tabs>
                <w:tab w:val="left" w:pos="260"/>
              </w:tabs>
              <w:spacing w:after="0"/>
              <w:jc w:val="both"/>
              <w:rPr>
                <w:rFonts w:ascii="Palatino Linotype" w:hAnsi="Palatino Linotype" w:cs="Baskerville Old Face"/>
                <w:iCs/>
                <w:sz w:val="20"/>
                <w:szCs w:val="20"/>
              </w:rPr>
            </w:pPr>
          </w:p>
          <w:p w14:paraId="4E1B2E74" w14:textId="77777777" w:rsidR="00621B37" w:rsidRPr="00082A11" w:rsidRDefault="00621B37" w:rsidP="00164817">
            <w:pPr>
              <w:tabs>
                <w:tab w:val="left" w:pos="260"/>
              </w:tabs>
              <w:spacing w:after="0"/>
              <w:jc w:val="both"/>
              <w:rPr>
                <w:rFonts w:ascii="Palatino Linotype" w:hAnsi="Palatino Linotype" w:cs="Baskerville Old Face"/>
                <w:iCs/>
                <w:sz w:val="20"/>
                <w:szCs w:val="20"/>
              </w:rPr>
            </w:pPr>
          </w:p>
        </w:tc>
        <w:tc>
          <w:tcPr>
            <w:tcW w:w="4680" w:type="dxa"/>
            <w:tcBorders>
              <w:top w:val="single" w:sz="2" w:space="0" w:color="000000"/>
              <w:left w:val="single" w:sz="2" w:space="0" w:color="000000"/>
              <w:bottom w:val="single" w:sz="2" w:space="0" w:color="000000"/>
              <w:right w:val="single" w:sz="2" w:space="0" w:color="000000"/>
            </w:tcBorders>
            <w:tcMar>
              <w:left w:w="54" w:type="dxa"/>
            </w:tcMar>
          </w:tcPr>
          <w:p w14:paraId="03D1EE9D" w14:textId="0E175AA8" w:rsidR="00621B37" w:rsidRPr="00082A11" w:rsidRDefault="00621B37" w:rsidP="00164817">
            <w:pPr>
              <w:tabs>
                <w:tab w:val="left" w:pos="260"/>
                <w:tab w:val="left" w:pos="325"/>
                <w:tab w:val="left" w:pos="529"/>
              </w:tabs>
              <w:spacing w:after="0"/>
              <w:ind w:left="428" w:hanging="360"/>
              <w:jc w:val="both"/>
              <w:rPr>
                <w:rFonts w:ascii="Palatino Linotype" w:hAnsi="Palatino Linotype" w:cs="Baskerville Old Face"/>
                <w:iCs/>
                <w:sz w:val="20"/>
                <w:szCs w:val="20"/>
              </w:rPr>
            </w:pPr>
            <w:r w:rsidRPr="00082A11">
              <w:rPr>
                <w:rFonts w:ascii="Palatino Linotype" w:hAnsi="Palatino Linotype" w:cs="Baskerville Old Face"/>
                <w:iCs/>
                <w:sz w:val="20"/>
                <w:szCs w:val="20"/>
              </w:rPr>
              <w:t xml:space="preserve">16. </w:t>
            </w:r>
            <w:r w:rsidR="00994C90" w:rsidRPr="00082A11">
              <w:rPr>
                <w:rFonts w:ascii="Palatino Linotype" w:hAnsi="Palatino Linotype" w:cs="Baskerville Old Face"/>
                <w:b/>
                <w:iCs/>
                <w:sz w:val="20"/>
                <w:szCs w:val="20"/>
              </w:rPr>
              <w:t>Product of</w:t>
            </w:r>
            <w:r w:rsidRPr="00082A11">
              <w:rPr>
                <w:rFonts w:ascii="Palatino Linotype" w:hAnsi="Palatino Linotype" w:cs="Baskerville Old Face"/>
                <w:b/>
                <w:iCs/>
                <w:sz w:val="20"/>
                <w:szCs w:val="20"/>
              </w:rPr>
              <w:t xml:space="preserve"> numbers from 1 to 10</w:t>
            </w:r>
          </w:p>
        </w:tc>
      </w:tr>
    </w:tbl>
    <w:p w14:paraId="64363CDE" w14:textId="27C5FB8F" w:rsidR="00621B37" w:rsidRPr="00087088" w:rsidRDefault="004E4736" w:rsidP="005E010E">
      <w:pPr>
        <w:pStyle w:val="Heading1"/>
      </w:pPr>
      <w:proofErr w:type="gramStart"/>
      <w:r w:rsidRPr="00087088">
        <w:t>2.</w:t>
      </w:r>
      <w:r w:rsidR="005E010E">
        <w:t>6</w:t>
      </w:r>
      <w:r w:rsidRPr="00087088">
        <w:t xml:space="preserve"> :</w:t>
      </w:r>
      <w:proofErr w:type="gramEnd"/>
      <w:r w:rsidRPr="00087088">
        <w:t xml:space="preserve"> Counting instead of Summing</w:t>
      </w:r>
    </w:p>
    <w:p w14:paraId="0FC9F462" w14:textId="77777777" w:rsidR="00621B37" w:rsidRPr="00087088" w:rsidRDefault="004E4736" w:rsidP="004E4736">
      <w:pPr>
        <w:spacing w:after="0"/>
        <w:rPr>
          <w:rFonts w:ascii="Century725 Cn BT" w:hAnsi="Century725 Cn BT" w:cs="Courier New"/>
        </w:rPr>
      </w:pPr>
      <w:r w:rsidRPr="00087088">
        <w:rPr>
          <w:rFonts w:ascii="Century725 Cn BT" w:hAnsi="Century725 Cn BT"/>
          <w:bCs/>
        </w:rPr>
        <w:t>Y</w:t>
      </w:r>
      <w:r w:rsidR="00621B37" w:rsidRPr="00087088">
        <w:rPr>
          <w:rFonts w:ascii="Century725 Cn BT" w:hAnsi="Century725 Cn BT"/>
          <w:bCs/>
        </w:rPr>
        <w:t xml:space="preserve">ou know that the following code will find </w:t>
      </w:r>
      <w:r w:rsidR="00F06643" w:rsidRPr="00087088">
        <w:rPr>
          <w:rFonts w:ascii="Century725 Cn BT" w:hAnsi="Century725 Cn BT"/>
          <w:bCs/>
        </w:rPr>
        <w:t>sum of all numbers from 0 to 5</w:t>
      </w:r>
      <w:r w:rsidRPr="00087088">
        <w:rPr>
          <w:rFonts w:ascii="Century725 Cn BT" w:hAnsi="Century725 Cn BT"/>
          <w:bCs/>
        </w:rPr>
        <w:t>:</w:t>
      </w:r>
      <w:r w:rsidR="00621B37" w:rsidRPr="00087088">
        <w:rPr>
          <w:rFonts w:ascii="Century725 Cn BT" w:hAnsi="Century725 Cn BT"/>
          <w:bCs/>
        </w:rPr>
        <w:t xml:space="preserve"> </w:t>
      </w:r>
    </w:p>
    <w:p w14:paraId="51B0FE03" w14:textId="77777777" w:rsidR="00621B37" w:rsidRPr="00D437CE" w:rsidRDefault="004E4736" w:rsidP="004E4736">
      <w:pPr>
        <w:spacing w:after="0"/>
        <w:ind w:left="540"/>
        <w:jc w:val="both"/>
        <w:rPr>
          <w:rFonts w:ascii="Courier New" w:hAnsi="Courier New" w:cs="Courier New"/>
        </w:rPr>
      </w:pPr>
      <w:r w:rsidRPr="00D437CE">
        <w:rPr>
          <w:rFonts w:ascii="Courier New" w:hAnsi="Courier New" w:cs="Courier New"/>
        </w:rPr>
        <w:t>sum=0</w:t>
      </w:r>
    </w:p>
    <w:p w14:paraId="0E0D8B97" w14:textId="77777777" w:rsidR="00621B37" w:rsidRPr="00D437CE" w:rsidRDefault="00F06643" w:rsidP="004E4736">
      <w:pPr>
        <w:pStyle w:val="TableContents"/>
        <w:ind w:left="540"/>
        <w:jc w:val="both"/>
        <w:rPr>
          <w:rFonts w:ascii="Courier New" w:hAnsi="Courier New" w:cs="Courier New"/>
          <w:sz w:val="22"/>
          <w:szCs w:val="22"/>
        </w:rPr>
      </w:pPr>
      <w:r>
        <w:rPr>
          <w:rFonts w:ascii="Courier New" w:hAnsi="Courier New" w:cs="Courier New"/>
          <w:sz w:val="22"/>
          <w:szCs w:val="22"/>
        </w:rPr>
        <w:t xml:space="preserve">for </w:t>
      </w:r>
      <w:proofErr w:type="spellStart"/>
      <w:r>
        <w:rPr>
          <w:rFonts w:ascii="Courier New" w:hAnsi="Courier New" w:cs="Courier New"/>
          <w:sz w:val="22"/>
          <w:szCs w:val="22"/>
        </w:rPr>
        <w:t>i</w:t>
      </w:r>
      <w:proofErr w:type="spellEnd"/>
      <w:r>
        <w:rPr>
          <w:rFonts w:ascii="Courier New" w:hAnsi="Courier New" w:cs="Courier New"/>
          <w:sz w:val="22"/>
          <w:szCs w:val="22"/>
        </w:rPr>
        <w:t xml:space="preserve"> in range (0</w:t>
      </w:r>
      <w:r w:rsidR="004E4736" w:rsidRPr="00D437CE">
        <w:rPr>
          <w:rFonts w:ascii="Courier New" w:hAnsi="Courier New" w:cs="Courier New"/>
          <w:sz w:val="22"/>
          <w:szCs w:val="22"/>
        </w:rPr>
        <w:t>,</w:t>
      </w:r>
      <w:r w:rsidR="00CD19DF">
        <w:rPr>
          <w:rFonts w:ascii="Courier New" w:hAnsi="Courier New" w:cs="Courier New"/>
          <w:bCs/>
          <w:sz w:val="22"/>
          <w:szCs w:val="22"/>
        </w:rPr>
        <w:t>6</w:t>
      </w:r>
      <w:r w:rsidR="004E4736" w:rsidRPr="00D437CE">
        <w:rPr>
          <w:rFonts w:ascii="Courier New" w:hAnsi="Courier New" w:cs="Courier New"/>
          <w:sz w:val="22"/>
          <w:szCs w:val="22"/>
        </w:rPr>
        <w:t>):</w:t>
      </w:r>
    </w:p>
    <w:p w14:paraId="38B0D2CF" w14:textId="77777777" w:rsidR="00621B37" w:rsidRPr="00D437CE" w:rsidRDefault="00CD19DF" w:rsidP="004E4736">
      <w:pPr>
        <w:spacing w:after="0"/>
        <w:ind w:left="540"/>
        <w:jc w:val="both"/>
        <w:rPr>
          <w:rFonts w:ascii="Courier New" w:hAnsi="Courier New" w:cs="Courier New"/>
        </w:rPr>
      </w:pPr>
      <w:r>
        <w:rPr>
          <w:rFonts w:ascii="Courier New" w:hAnsi="Courier New" w:cs="Courier New"/>
        </w:rPr>
        <w:t xml:space="preserve">   </w:t>
      </w:r>
      <w:r w:rsidR="004E4736" w:rsidRPr="00D437CE">
        <w:rPr>
          <w:rFonts w:ascii="Courier New" w:hAnsi="Courier New" w:cs="Courier New"/>
        </w:rPr>
        <w:t>sum=</w:t>
      </w:r>
      <w:proofErr w:type="spellStart"/>
      <w:r w:rsidR="004E4736" w:rsidRPr="00D437CE">
        <w:rPr>
          <w:rFonts w:ascii="Courier New" w:hAnsi="Courier New" w:cs="Courier New"/>
        </w:rPr>
        <w:t>sum+i</w:t>
      </w:r>
      <w:proofErr w:type="spellEnd"/>
    </w:p>
    <w:p w14:paraId="72941674" w14:textId="77777777" w:rsidR="00621B37" w:rsidRDefault="004E4736" w:rsidP="004E4736">
      <w:pPr>
        <w:spacing w:after="0"/>
        <w:ind w:left="540"/>
        <w:jc w:val="both"/>
        <w:rPr>
          <w:rFonts w:ascii="Courier New" w:hAnsi="Courier New" w:cs="Courier New"/>
        </w:rPr>
      </w:pPr>
      <w:r w:rsidRPr="00D437CE">
        <w:rPr>
          <w:rFonts w:ascii="Courier New" w:hAnsi="Courier New" w:cs="Courier New"/>
        </w:rPr>
        <w:t>print(</w:t>
      </w:r>
      <w:r>
        <w:rPr>
          <w:rFonts w:ascii="Courier New" w:hAnsi="Courier New" w:cs="Courier New"/>
        </w:rPr>
        <w:t>sum</w:t>
      </w:r>
      <w:r w:rsidRPr="00D437CE">
        <w:rPr>
          <w:rFonts w:ascii="Courier New" w:hAnsi="Courier New" w:cs="Courier New"/>
        </w:rPr>
        <w:t>)</w:t>
      </w:r>
    </w:p>
    <w:tbl>
      <w:tblPr>
        <w:tblStyle w:val="TableGrid"/>
        <w:tblpPr w:leftFromText="180" w:rightFromText="180" w:vertAnchor="page" w:horzAnchor="margin" w:tblpY="8204"/>
        <w:tblW w:w="0" w:type="auto"/>
        <w:tblLook w:val="04A0" w:firstRow="1" w:lastRow="0" w:firstColumn="1" w:lastColumn="0" w:noHBand="0" w:noVBand="1"/>
      </w:tblPr>
      <w:tblGrid>
        <w:gridCol w:w="667"/>
        <w:gridCol w:w="667"/>
        <w:gridCol w:w="667"/>
        <w:gridCol w:w="667"/>
        <w:gridCol w:w="667"/>
        <w:gridCol w:w="667"/>
        <w:gridCol w:w="937"/>
      </w:tblGrid>
      <w:tr w:rsidR="00994C90" w14:paraId="71A2508D" w14:textId="77777777" w:rsidTr="00994C90">
        <w:trPr>
          <w:trHeight w:val="28"/>
        </w:trPr>
        <w:tc>
          <w:tcPr>
            <w:tcW w:w="667" w:type="dxa"/>
          </w:tcPr>
          <w:p w14:paraId="543190D9" w14:textId="77777777" w:rsidR="00994C90" w:rsidRPr="003A62F7" w:rsidRDefault="00994C90" w:rsidP="00994C90">
            <w:pPr>
              <w:jc w:val="both"/>
              <w:rPr>
                <w:rFonts w:ascii="Courier New" w:hAnsi="Courier New" w:cs="Courier New"/>
                <w:sz w:val="16"/>
                <w:szCs w:val="16"/>
              </w:rPr>
            </w:pPr>
            <w:proofErr w:type="spellStart"/>
            <w:r>
              <w:rPr>
                <w:rFonts w:ascii="Courier New" w:hAnsi="Courier New" w:cs="Courier New"/>
                <w:sz w:val="16"/>
                <w:szCs w:val="16"/>
              </w:rPr>
              <w:t>i</w:t>
            </w:r>
            <w:proofErr w:type="spellEnd"/>
            <w:r>
              <w:rPr>
                <w:rFonts w:ascii="Courier New" w:hAnsi="Courier New" w:cs="Courier New"/>
                <w:sz w:val="16"/>
                <w:szCs w:val="16"/>
              </w:rPr>
              <w:t>=0</w:t>
            </w:r>
          </w:p>
        </w:tc>
        <w:tc>
          <w:tcPr>
            <w:tcW w:w="667" w:type="dxa"/>
          </w:tcPr>
          <w:p w14:paraId="0C8EAB87" w14:textId="77777777" w:rsidR="00994C90" w:rsidRPr="003A62F7" w:rsidRDefault="00994C90" w:rsidP="00994C90">
            <w:pPr>
              <w:jc w:val="both"/>
              <w:rPr>
                <w:rFonts w:ascii="Courier New" w:hAnsi="Courier New" w:cs="Courier New"/>
                <w:sz w:val="16"/>
                <w:szCs w:val="16"/>
              </w:rPr>
            </w:pPr>
            <w:proofErr w:type="spellStart"/>
            <w:r>
              <w:rPr>
                <w:rFonts w:ascii="Courier New" w:hAnsi="Courier New" w:cs="Courier New"/>
                <w:sz w:val="16"/>
                <w:szCs w:val="16"/>
              </w:rPr>
              <w:t>i</w:t>
            </w:r>
            <w:proofErr w:type="spellEnd"/>
            <w:r>
              <w:rPr>
                <w:rFonts w:ascii="Courier New" w:hAnsi="Courier New" w:cs="Courier New"/>
                <w:sz w:val="16"/>
                <w:szCs w:val="16"/>
              </w:rPr>
              <w:t>=1</w:t>
            </w:r>
          </w:p>
        </w:tc>
        <w:tc>
          <w:tcPr>
            <w:tcW w:w="667" w:type="dxa"/>
          </w:tcPr>
          <w:p w14:paraId="58571396" w14:textId="77777777" w:rsidR="00994C90" w:rsidRPr="003A62F7" w:rsidRDefault="00994C90" w:rsidP="00994C90">
            <w:pPr>
              <w:jc w:val="both"/>
              <w:rPr>
                <w:rFonts w:ascii="Courier New" w:hAnsi="Courier New" w:cs="Courier New"/>
                <w:sz w:val="16"/>
                <w:szCs w:val="16"/>
              </w:rPr>
            </w:pPr>
            <w:proofErr w:type="spellStart"/>
            <w:r>
              <w:rPr>
                <w:rFonts w:ascii="Courier New" w:hAnsi="Courier New" w:cs="Courier New"/>
                <w:sz w:val="16"/>
                <w:szCs w:val="16"/>
              </w:rPr>
              <w:t>i</w:t>
            </w:r>
            <w:proofErr w:type="spellEnd"/>
            <w:r>
              <w:rPr>
                <w:rFonts w:ascii="Courier New" w:hAnsi="Courier New" w:cs="Courier New"/>
                <w:sz w:val="16"/>
                <w:szCs w:val="16"/>
              </w:rPr>
              <w:t>=2</w:t>
            </w:r>
          </w:p>
        </w:tc>
        <w:tc>
          <w:tcPr>
            <w:tcW w:w="667" w:type="dxa"/>
          </w:tcPr>
          <w:p w14:paraId="1F974E84" w14:textId="77777777" w:rsidR="00994C90" w:rsidRPr="003A62F7" w:rsidRDefault="00994C90" w:rsidP="00994C90">
            <w:pPr>
              <w:jc w:val="both"/>
              <w:rPr>
                <w:rFonts w:ascii="Courier New" w:hAnsi="Courier New" w:cs="Courier New"/>
                <w:sz w:val="16"/>
                <w:szCs w:val="16"/>
              </w:rPr>
            </w:pPr>
            <w:proofErr w:type="spellStart"/>
            <w:r>
              <w:rPr>
                <w:rFonts w:ascii="Courier New" w:hAnsi="Courier New" w:cs="Courier New"/>
                <w:sz w:val="16"/>
                <w:szCs w:val="16"/>
              </w:rPr>
              <w:t>i</w:t>
            </w:r>
            <w:proofErr w:type="spellEnd"/>
            <w:r>
              <w:rPr>
                <w:rFonts w:ascii="Courier New" w:hAnsi="Courier New" w:cs="Courier New"/>
                <w:sz w:val="16"/>
                <w:szCs w:val="16"/>
              </w:rPr>
              <w:t>=3</w:t>
            </w:r>
          </w:p>
        </w:tc>
        <w:tc>
          <w:tcPr>
            <w:tcW w:w="667" w:type="dxa"/>
          </w:tcPr>
          <w:p w14:paraId="0AABDC72" w14:textId="77777777" w:rsidR="00994C90" w:rsidRPr="003A62F7" w:rsidRDefault="00994C90" w:rsidP="00994C90">
            <w:pPr>
              <w:jc w:val="both"/>
              <w:rPr>
                <w:rFonts w:ascii="Courier New" w:hAnsi="Courier New" w:cs="Courier New"/>
                <w:sz w:val="16"/>
                <w:szCs w:val="16"/>
              </w:rPr>
            </w:pPr>
            <w:proofErr w:type="spellStart"/>
            <w:r>
              <w:rPr>
                <w:rFonts w:ascii="Courier New" w:hAnsi="Courier New" w:cs="Courier New"/>
                <w:sz w:val="16"/>
                <w:szCs w:val="16"/>
              </w:rPr>
              <w:t>i</w:t>
            </w:r>
            <w:proofErr w:type="spellEnd"/>
            <w:r>
              <w:rPr>
                <w:rFonts w:ascii="Courier New" w:hAnsi="Courier New" w:cs="Courier New"/>
                <w:sz w:val="16"/>
                <w:szCs w:val="16"/>
              </w:rPr>
              <w:t>=4</w:t>
            </w:r>
          </w:p>
        </w:tc>
        <w:tc>
          <w:tcPr>
            <w:tcW w:w="667" w:type="dxa"/>
          </w:tcPr>
          <w:p w14:paraId="7E34C79E" w14:textId="77777777" w:rsidR="00994C90" w:rsidRPr="003A62F7" w:rsidRDefault="00994C90" w:rsidP="00994C90">
            <w:pPr>
              <w:jc w:val="both"/>
              <w:rPr>
                <w:rFonts w:ascii="Courier New" w:hAnsi="Courier New" w:cs="Courier New"/>
                <w:sz w:val="16"/>
                <w:szCs w:val="16"/>
              </w:rPr>
            </w:pPr>
            <w:proofErr w:type="spellStart"/>
            <w:r>
              <w:rPr>
                <w:rFonts w:ascii="Courier New" w:hAnsi="Courier New" w:cs="Courier New"/>
                <w:sz w:val="16"/>
                <w:szCs w:val="16"/>
              </w:rPr>
              <w:t>i</w:t>
            </w:r>
            <w:proofErr w:type="spellEnd"/>
            <w:r>
              <w:rPr>
                <w:rFonts w:ascii="Courier New" w:hAnsi="Courier New" w:cs="Courier New"/>
                <w:sz w:val="16"/>
                <w:szCs w:val="16"/>
              </w:rPr>
              <w:t>=5</w:t>
            </w:r>
          </w:p>
        </w:tc>
        <w:tc>
          <w:tcPr>
            <w:tcW w:w="937" w:type="dxa"/>
          </w:tcPr>
          <w:p w14:paraId="49DB002B" w14:textId="77777777" w:rsidR="00994C90" w:rsidRPr="00CD19DF" w:rsidRDefault="00994C90" w:rsidP="00994C90">
            <w:pPr>
              <w:jc w:val="both"/>
              <w:rPr>
                <w:rFonts w:asciiTheme="majorHAnsi" w:hAnsiTheme="majorHAnsi" w:cs="Courier New"/>
                <w:b/>
                <w:sz w:val="20"/>
                <w:szCs w:val="20"/>
              </w:rPr>
            </w:pPr>
            <w:r w:rsidRPr="00CD19DF">
              <w:rPr>
                <w:rFonts w:asciiTheme="majorHAnsi" w:hAnsiTheme="majorHAnsi" w:cs="Courier New"/>
                <w:b/>
                <w:sz w:val="20"/>
                <w:szCs w:val="20"/>
              </w:rPr>
              <w:t>COUNT</w:t>
            </w:r>
          </w:p>
        </w:tc>
      </w:tr>
      <w:tr w:rsidR="00994C90" w14:paraId="1BE116CC" w14:textId="77777777" w:rsidTr="00994C90">
        <w:trPr>
          <w:trHeight w:val="28"/>
        </w:trPr>
        <w:tc>
          <w:tcPr>
            <w:tcW w:w="667" w:type="dxa"/>
          </w:tcPr>
          <w:p w14:paraId="7AF936BE" w14:textId="77777777" w:rsidR="00994C90" w:rsidRPr="003A62F7" w:rsidRDefault="00994C90" w:rsidP="00994C90">
            <w:pPr>
              <w:jc w:val="both"/>
              <w:rPr>
                <w:rFonts w:asciiTheme="majorHAnsi" w:hAnsiTheme="majorHAnsi" w:cs="Courier New"/>
                <w:sz w:val="10"/>
                <w:szCs w:val="10"/>
              </w:rPr>
            </w:pPr>
          </w:p>
        </w:tc>
        <w:tc>
          <w:tcPr>
            <w:tcW w:w="667" w:type="dxa"/>
          </w:tcPr>
          <w:p w14:paraId="45B60B16" w14:textId="77777777" w:rsidR="00994C90" w:rsidRPr="003A62F7" w:rsidRDefault="00994C90" w:rsidP="00994C90">
            <w:pPr>
              <w:jc w:val="both"/>
              <w:rPr>
                <w:rFonts w:asciiTheme="majorHAnsi" w:hAnsiTheme="majorHAnsi" w:cs="Courier New"/>
                <w:sz w:val="10"/>
                <w:szCs w:val="10"/>
              </w:rPr>
            </w:pPr>
          </w:p>
        </w:tc>
        <w:tc>
          <w:tcPr>
            <w:tcW w:w="667" w:type="dxa"/>
          </w:tcPr>
          <w:p w14:paraId="73D432C4" w14:textId="77777777" w:rsidR="00994C90" w:rsidRPr="003A62F7" w:rsidRDefault="00994C90" w:rsidP="00994C90">
            <w:pPr>
              <w:jc w:val="both"/>
              <w:rPr>
                <w:rFonts w:asciiTheme="majorHAnsi" w:hAnsiTheme="majorHAnsi" w:cs="Courier New"/>
                <w:sz w:val="10"/>
                <w:szCs w:val="10"/>
              </w:rPr>
            </w:pPr>
          </w:p>
        </w:tc>
        <w:tc>
          <w:tcPr>
            <w:tcW w:w="667" w:type="dxa"/>
          </w:tcPr>
          <w:p w14:paraId="2EAC78FF" w14:textId="77777777" w:rsidR="00994C90" w:rsidRPr="003A62F7" w:rsidRDefault="00994C90" w:rsidP="00994C90">
            <w:pPr>
              <w:jc w:val="both"/>
              <w:rPr>
                <w:rFonts w:asciiTheme="majorHAnsi" w:hAnsiTheme="majorHAnsi" w:cs="Courier New"/>
                <w:sz w:val="10"/>
                <w:szCs w:val="10"/>
              </w:rPr>
            </w:pPr>
          </w:p>
        </w:tc>
        <w:tc>
          <w:tcPr>
            <w:tcW w:w="667" w:type="dxa"/>
          </w:tcPr>
          <w:p w14:paraId="29AAA8C7" w14:textId="77777777" w:rsidR="00994C90" w:rsidRPr="003A62F7" w:rsidRDefault="00994C90" w:rsidP="00994C90">
            <w:pPr>
              <w:jc w:val="both"/>
              <w:rPr>
                <w:rFonts w:asciiTheme="majorHAnsi" w:hAnsiTheme="majorHAnsi" w:cs="Courier New"/>
                <w:sz w:val="10"/>
                <w:szCs w:val="10"/>
              </w:rPr>
            </w:pPr>
          </w:p>
        </w:tc>
        <w:tc>
          <w:tcPr>
            <w:tcW w:w="667" w:type="dxa"/>
          </w:tcPr>
          <w:p w14:paraId="1319A17A" w14:textId="77777777" w:rsidR="00994C90" w:rsidRPr="003A62F7" w:rsidRDefault="00994C90" w:rsidP="00994C90">
            <w:pPr>
              <w:jc w:val="both"/>
              <w:rPr>
                <w:rFonts w:asciiTheme="majorHAnsi" w:hAnsiTheme="majorHAnsi" w:cs="Courier New"/>
                <w:sz w:val="10"/>
                <w:szCs w:val="10"/>
              </w:rPr>
            </w:pPr>
          </w:p>
        </w:tc>
        <w:tc>
          <w:tcPr>
            <w:tcW w:w="937" w:type="dxa"/>
          </w:tcPr>
          <w:p w14:paraId="59548E39" w14:textId="77777777" w:rsidR="00994C90" w:rsidRPr="003A62F7" w:rsidRDefault="00994C90" w:rsidP="00994C90">
            <w:pPr>
              <w:jc w:val="both"/>
              <w:rPr>
                <w:rFonts w:asciiTheme="majorHAnsi" w:hAnsiTheme="majorHAnsi" w:cs="Courier New"/>
                <w:sz w:val="10"/>
                <w:szCs w:val="10"/>
              </w:rPr>
            </w:pPr>
          </w:p>
        </w:tc>
      </w:tr>
      <w:tr w:rsidR="00994C90" w14:paraId="3968E041" w14:textId="77777777" w:rsidTr="00994C90">
        <w:trPr>
          <w:trHeight w:val="28"/>
        </w:trPr>
        <w:tc>
          <w:tcPr>
            <w:tcW w:w="667" w:type="dxa"/>
          </w:tcPr>
          <w:p w14:paraId="25344DC7" w14:textId="77777777" w:rsidR="00994C90" w:rsidRPr="003A62F7" w:rsidRDefault="00994C90" w:rsidP="00994C90">
            <w:pPr>
              <w:jc w:val="both"/>
              <w:rPr>
                <w:rFonts w:asciiTheme="majorHAnsi" w:hAnsiTheme="majorHAnsi" w:cs="Courier New"/>
                <w:sz w:val="10"/>
                <w:szCs w:val="10"/>
              </w:rPr>
            </w:pPr>
          </w:p>
        </w:tc>
        <w:tc>
          <w:tcPr>
            <w:tcW w:w="667" w:type="dxa"/>
          </w:tcPr>
          <w:p w14:paraId="62989193" w14:textId="77777777" w:rsidR="00994C90" w:rsidRPr="003A62F7" w:rsidRDefault="00994C90" w:rsidP="00994C90">
            <w:pPr>
              <w:jc w:val="both"/>
              <w:rPr>
                <w:rFonts w:asciiTheme="majorHAnsi" w:hAnsiTheme="majorHAnsi" w:cs="Courier New"/>
                <w:sz w:val="10"/>
                <w:szCs w:val="10"/>
              </w:rPr>
            </w:pPr>
          </w:p>
        </w:tc>
        <w:tc>
          <w:tcPr>
            <w:tcW w:w="667" w:type="dxa"/>
          </w:tcPr>
          <w:p w14:paraId="12159CC8" w14:textId="77777777" w:rsidR="00994C90" w:rsidRPr="003A62F7" w:rsidRDefault="00994C90" w:rsidP="00994C90">
            <w:pPr>
              <w:jc w:val="both"/>
              <w:rPr>
                <w:rFonts w:asciiTheme="majorHAnsi" w:hAnsiTheme="majorHAnsi" w:cs="Courier New"/>
                <w:sz w:val="10"/>
                <w:szCs w:val="10"/>
              </w:rPr>
            </w:pPr>
          </w:p>
        </w:tc>
        <w:tc>
          <w:tcPr>
            <w:tcW w:w="667" w:type="dxa"/>
          </w:tcPr>
          <w:p w14:paraId="622C591B" w14:textId="77777777" w:rsidR="00994C90" w:rsidRPr="003A62F7" w:rsidRDefault="00994C90" w:rsidP="00994C90">
            <w:pPr>
              <w:jc w:val="both"/>
              <w:rPr>
                <w:rFonts w:asciiTheme="majorHAnsi" w:hAnsiTheme="majorHAnsi" w:cs="Courier New"/>
                <w:sz w:val="10"/>
                <w:szCs w:val="10"/>
              </w:rPr>
            </w:pPr>
          </w:p>
        </w:tc>
        <w:tc>
          <w:tcPr>
            <w:tcW w:w="667" w:type="dxa"/>
          </w:tcPr>
          <w:p w14:paraId="5A634057" w14:textId="77777777" w:rsidR="00994C90" w:rsidRPr="003A62F7" w:rsidRDefault="00994C90" w:rsidP="00994C90">
            <w:pPr>
              <w:jc w:val="both"/>
              <w:rPr>
                <w:rFonts w:asciiTheme="majorHAnsi" w:hAnsiTheme="majorHAnsi" w:cs="Courier New"/>
                <w:sz w:val="10"/>
                <w:szCs w:val="10"/>
              </w:rPr>
            </w:pPr>
          </w:p>
        </w:tc>
        <w:tc>
          <w:tcPr>
            <w:tcW w:w="667" w:type="dxa"/>
          </w:tcPr>
          <w:p w14:paraId="2CA83A26" w14:textId="77777777" w:rsidR="00994C90" w:rsidRPr="003A62F7" w:rsidRDefault="00994C90" w:rsidP="00994C90">
            <w:pPr>
              <w:jc w:val="both"/>
              <w:rPr>
                <w:rFonts w:asciiTheme="majorHAnsi" w:hAnsiTheme="majorHAnsi" w:cs="Courier New"/>
                <w:sz w:val="10"/>
                <w:szCs w:val="10"/>
              </w:rPr>
            </w:pPr>
          </w:p>
        </w:tc>
        <w:tc>
          <w:tcPr>
            <w:tcW w:w="937" w:type="dxa"/>
          </w:tcPr>
          <w:p w14:paraId="4CCB96E6" w14:textId="77777777" w:rsidR="00994C90" w:rsidRPr="003A62F7" w:rsidRDefault="00994C90" w:rsidP="00994C90">
            <w:pPr>
              <w:jc w:val="both"/>
              <w:rPr>
                <w:rFonts w:asciiTheme="majorHAnsi" w:hAnsiTheme="majorHAnsi" w:cs="Courier New"/>
                <w:sz w:val="10"/>
                <w:szCs w:val="10"/>
              </w:rPr>
            </w:pPr>
          </w:p>
        </w:tc>
      </w:tr>
      <w:tr w:rsidR="00994C90" w14:paraId="3D563AD3" w14:textId="77777777" w:rsidTr="00994C90">
        <w:trPr>
          <w:trHeight w:val="28"/>
        </w:trPr>
        <w:tc>
          <w:tcPr>
            <w:tcW w:w="667" w:type="dxa"/>
          </w:tcPr>
          <w:p w14:paraId="076FEA45" w14:textId="77777777" w:rsidR="00994C90" w:rsidRPr="003A62F7" w:rsidRDefault="00994C90" w:rsidP="00994C90">
            <w:pPr>
              <w:jc w:val="both"/>
              <w:rPr>
                <w:rFonts w:asciiTheme="majorHAnsi" w:hAnsiTheme="majorHAnsi" w:cs="Courier New"/>
                <w:sz w:val="10"/>
                <w:szCs w:val="10"/>
              </w:rPr>
            </w:pPr>
          </w:p>
        </w:tc>
        <w:tc>
          <w:tcPr>
            <w:tcW w:w="667" w:type="dxa"/>
          </w:tcPr>
          <w:p w14:paraId="6B7B0592" w14:textId="77777777" w:rsidR="00994C90" w:rsidRPr="003A62F7" w:rsidRDefault="00994C90" w:rsidP="00994C90">
            <w:pPr>
              <w:jc w:val="both"/>
              <w:rPr>
                <w:rFonts w:asciiTheme="majorHAnsi" w:hAnsiTheme="majorHAnsi" w:cs="Courier New"/>
                <w:sz w:val="10"/>
                <w:szCs w:val="10"/>
              </w:rPr>
            </w:pPr>
          </w:p>
        </w:tc>
        <w:tc>
          <w:tcPr>
            <w:tcW w:w="667" w:type="dxa"/>
          </w:tcPr>
          <w:p w14:paraId="6991AE31" w14:textId="77777777" w:rsidR="00994C90" w:rsidRPr="003A62F7" w:rsidRDefault="00994C90" w:rsidP="00994C90">
            <w:pPr>
              <w:jc w:val="both"/>
              <w:rPr>
                <w:rFonts w:asciiTheme="majorHAnsi" w:hAnsiTheme="majorHAnsi" w:cs="Courier New"/>
                <w:sz w:val="10"/>
                <w:szCs w:val="10"/>
              </w:rPr>
            </w:pPr>
          </w:p>
        </w:tc>
        <w:tc>
          <w:tcPr>
            <w:tcW w:w="667" w:type="dxa"/>
          </w:tcPr>
          <w:p w14:paraId="14D48D42" w14:textId="77777777" w:rsidR="00994C90" w:rsidRPr="003A62F7" w:rsidRDefault="00994C90" w:rsidP="00994C90">
            <w:pPr>
              <w:jc w:val="both"/>
              <w:rPr>
                <w:rFonts w:asciiTheme="majorHAnsi" w:hAnsiTheme="majorHAnsi" w:cs="Courier New"/>
                <w:sz w:val="10"/>
                <w:szCs w:val="10"/>
              </w:rPr>
            </w:pPr>
          </w:p>
        </w:tc>
        <w:tc>
          <w:tcPr>
            <w:tcW w:w="667" w:type="dxa"/>
          </w:tcPr>
          <w:p w14:paraId="393BCF54" w14:textId="77777777" w:rsidR="00994C90" w:rsidRPr="003A62F7" w:rsidRDefault="00994C90" w:rsidP="00994C90">
            <w:pPr>
              <w:jc w:val="both"/>
              <w:rPr>
                <w:rFonts w:asciiTheme="majorHAnsi" w:hAnsiTheme="majorHAnsi" w:cs="Courier New"/>
                <w:sz w:val="10"/>
                <w:szCs w:val="10"/>
              </w:rPr>
            </w:pPr>
          </w:p>
        </w:tc>
        <w:tc>
          <w:tcPr>
            <w:tcW w:w="667" w:type="dxa"/>
          </w:tcPr>
          <w:p w14:paraId="468DA5C1" w14:textId="77777777" w:rsidR="00994C90" w:rsidRPr="003A62F7" w:rsidRDefault="00994C90" w:rsidP="00994C90">
            <w:pPr>
              <w:jc w:val="both"/>
              <w:rPr>
                <w:rFonts w:asciiTheme="majorHAnsi" w:hAnsiTheme="majorHAnsi" w:cs="Courier New"/>
                <w:sz w:val="10"/>
                <w:szCs w:val="10"/>
              </w:rPr>
            </w:pPr>
          </w:p>
        </w:tc>
        <w:tc>
          <w:tcPr>
            <w:tcW w:w="937" w:type="dxa"/>
          </w:tcPr>
          <w:p w14:paraId="431CA798" w14:textId="77777777" w:rsidR="00994C90" w:rsidRPr="003A62F7" w:rsidRDefault="00994C90" w:rsidP="00994C90">
            <w:pPr>
              <w:jc w:val="both"/>
              <w:rPr>
                <w:rFonts w:asciiTheme="majorHAnsi" w:hAnsiTheme="majorHAnsi" w:cs="Courier New"/>
                <w:sz w:val="10"/>
                <w:szCs w:val="10"/>
              </w:rPr>
            </w:pPr>
          </w:p>
        </w:tc>
      </w:tr>
      <w:tr w:rsidR="00994C90" w14:paraId="3040AC3B" w14:textId="77777777" w:rsidTr="00994C90">
        <w:trPr>
          <w:trHeight w:val="28"/>
        </w:trPr>
        <w:tc>
          <w:tcPr>
            <w:tcW w:w="667" w:type="dxa"/>
          </w:tcPr>
          <w:p w14:paraId="301B8ADE" w14:textId="77777777" w:rsidR="00994C90" w:rsidRPr="003A62F7" w:rsidRDefault="00994C90" w:rsidP="00994C90">
            <w:pPr>
              <w:jc w:val="both"/>
              <w:rPr>
                <w:rFonts w:asciiTheme="majorHAnsi" w:hAnsiTheme="majorHAnsi" w:cs="Courier New"/>
                <w:sz w:val="10"/>
                <w:szCs w:val="10"/>
              </w:rPr>
            </w:pPr>
          </w:p>
        </w:tc>
        <w:tc>
          <w:tcPr>
            <w:tcW w:w="667" w:type="dxa"/>
          </w:tcPr>
          <w:p w14:paraId="2BAB34CD" w14:textId="77777777" w:rsidR="00994C90" w:rsidRPr="003A62F7" w:rsidRDefault="00994C90" w:rsidP="00994C90">
            <w:pPr>
              <w:jc w:val="both"/>
              <w:rPr>
                <w:rFonts w:asciiTheme="majorHAnsi" w:hAnsiTheme="majorHAnsi" w:cs="Courier New"/>
                <w:sz w:val="10"/>
                <w:szCs w:val="10"/>
              </w:rPr>
            </w:pPr>
          </w:p>
        </w:tc>
        <w:tc>
          <w:tcPr>
            <w:tcW w:w="667" w:type="dxa"/>
          </w:tcPr>
          <w:p w14:paraId="62156141" w14:textId="77777777" w:rsidR="00994C90" w:rsidRPr="003A62F7" w:rsidRDefault="00994C90" w:rsidP="00994C90">
            <w:pPr>
              <w:jc w:val="both"/>
              <w:rPr>
                <w:rFonts w:asciiTheme="majorHAnsi" w:hAnsiTheme="majorHAnsi" w:cs="Courier New"/>
                <w:sz w:val="10"/>
                <w:szCs w:val="10"/>
              </w:rPr>
            </w:pPr>
          </w:p>
        </w:tc>
        <w:tc>
          <w:tcPr>
            <w:tcW w:w="667" w:type="dxa"/>
          </w:tcPr>
          <w:p w14:paraId="6940F113" w14:textId="77777777" w:rsidR="00994C90" w:rsidRPr="003A62F7" w:rsidRDefault="00994C90" w:rsidP="00994C90">
            <w:pPr>
              <w:jc w:val="both"/>
              <w:rPr>
                <w:rFonts w:asciiTheme="majorHAnsi" w:hAnsiTheme="majorHAnsi" w:cs="Courier New"/>
                <w:sz w:val="10"/>
                <w:szCs w:val="10"/>
              </w:rPr>
            </w:pPr>
          </w:p>
        </w:tc>
        <w:tc>
          <w:tcPr>
            <w:tcW w:w="667" w:type="dxa"/>
          </w:tcPr>
          <w:p w14:paraId="7B6D4668" w14:textId="77777777" w:rsidR="00994C90" w:rsidRPr="003A62F7" w:rsidRDefault="00994C90" w:rsidP="00994C90">
            <w:pPr>
              <w:jc w:val="both"/>
              <w:rPr>
                <w:rFonts w:asciiTheme="majorHAnsi" w:hAnsiTheme="majorHAnsi" w:cs="Courier New"/>
                <w:sz w:val="10"/>
                <w:szCs w:val="10"/>
              </w:rPr>
            </w:pPr>
          </w:p>
        </w:tc>
        <w:tc>
          <w:tcPr>
            <w:tcW w:w="667" w:type="dxa"/>
          </w:tcPr>
          <w:p w14:paraId="2A330230" w14:textId="77777777" w:rsidR="00994C90" w:rsidRPr="003A62F7" w:rsidRDefault="00994C90" w:rsidP="00994C90">
            <w:pPr>
              <w:jc w:val="both"/>
              <w:rPr>
                <w:rFonts w:asciiTheme="majorHAnsi" w:hAnsiTheme="majorHAnsi" w:cs="Courier New"/>
                <w:sz w:val="10"/>
                <w:szCs w:val="10"/>
              </w:rPr>
            </w:pPr>
          </w:p>
        </w:tc>
        <w:tc>
          <w:tcPr>
            <w:tcW w:w="937" w:type="dxa"/>
          </w:tcPr>
          <w:p w14:paraId="01E7AF67" w14:textId="77777777" w:rsidR="00994C90" w:rsidRPr="003A62F7" w:rsidRDefault="00994C90" w:rsidP="00994C90">
            <w:pPr>
              <w:jc w:val="both"/>
              <w:rPr>
                <w:rFonts w:asciiTheme="majorHAnsi" w:hAnsiTheme="majorHAnsi" w:cs="Courier New"/>
                <w:sz w:val="10"/>
                <w:szCs w:val="10"/>
              </w:rPr>
            </w:pPr>
          </w:p>
        </w:tc>
      </w:tr>
      <w:tr w:rsidR="00994C90" w14:paraId="2AE604F2" w14:textId="77777777" w:rsidTr="00994C90">
        <w:trPr>
          <w:trHeight w:val="28"/>
        </w:trPr>
        <w:tc>
          <w:tcPr>
            <w:tcW w:w="667" w:type="dxa"/>
          </w:tcPr>
          <w:p w14:paraId="3C1C148D" w14:textId="77777777" w:rsidR="00994C90" w:rsidRPr="003A62F7" w:rsidRDefault="00994C90" w:rsidP="00994C90">
            <w:pPr>
              <w:jc w:val="both"/>
              <w:rPr>
                <w:rFonts w:asciiTheme="majorHAnsi" w:hAnsiTheme="majorHAnsi" w:cs="Courier New"/>
                <w:sz w:val="10"/>
                <w:szCs w:val="10"/>
              </w:rPr>
            </w:pPr>
          </w:p>
        </w:tc>
        <w:tc>
          <w:tcPr>
            <w:tcW w:w="667" w:type="dxa"/>
          </w:tcPr>
          <w:p w14:paraId="1C4D29C9" w14:textId="77777777" w:rsidR="00994C90" w:rsidRPr="003A62F7" w:rsidRDefault="00994C90" w:rsidP="00994C90">
            <w:pPr>
              <w:jc w:val="both"/>
              <w:rPr>
                <w:rFonts w:asciiTheme="majorHAnsi" w:hAnsiTheme="majorHAnsi" w:cs="Courier New"/>
                <w:sz w:val="10"/>
                <w:szCs w:val="10"/>
              </w:rPr>
            </w:pPr>
          </w:p>
        </w:tc>
        <w:tc>
          <w:tcPr>
            <w:tcW w:w="667" w:type="dxa"/>
          </w:tcPr>
          <w:p w14:paraId="5748BF36" w14:textId="77777777" w:rsidR="00994C90" w:rsidRPr="003A62F7" w:rsidRDefault="00994C90" w:rsidP="00994C90">
            <w:pPr>
              <w:jc w:val="both"/>
              <w:rPr>
                <w:rFonts w:asciiTheme="majorHAnsi" w:hAnsiTheme="majorHAnsi" w:cs="Courier New"/>
                <w:sz w:val="10"/>
                <w:szCs w:val="10"/>
              </w:rPr>
            </w:pPr>
          </w:p>
        </w:tc>
        <w:tc>
          <w:tcPr>
            <w:tcW w:w="667" w:type="dxa"/>
          </w:tcPr>
          <w:p w14:paraId="1CDC677E" w14:textId="77777777" w:rsidR="00994C90" w:rsidRPr="003A62F7" w:rsidRDefault="00994C90" w:rsidP="00994C90">
            <w:pPr>
              <w:jc w:val="both"/>
              <w:rPr>
                <w:rFonts w:asciiTheme="majorHAnsi" w:hAnsiTheme="majorHAnsi" w:cs="Courier New"/>
                <w:sz w:val="10"/>
                <w:szCs w:val="10"/>
              </w:rPr>
            </w:pPr>
          </w:p>
        </w:tc>
        <w:tc>
          <w:tcPr>
            <w:tcW w:w="667" w:type="dxa"/>
          </w:tcPr>
          <w:p w14:paraId="4E7AFD54" w14:textId="77777777" w:rsidR="00994C90" w:rsidRPr="003A62F7" w:rsidRDefault="00994C90" w:rsidP="00994C90">
            <w:pPr>
              <w:jc w:val="both"/>
              <w:rPr>
                <w:rFonts w:asciiTheme="majorHAnsi" w:hAnsiTheme="majorHAnsi" w:cs="Courier New"/>
                <w:sz w:val="10"/>
                <w:szCs w:val="10"/>
              </w:rPr>
            </w:pPr>
          </w:p>
        </w:tc>
        <w:tc>
          <w:tcPr>
            <w:tcW w:w="667" w:type="dxa"/>
          </w:tcPr>
          <w:p w14:paraId="5F554DF7" w14:textId="77777777" w:rsidR="00994C90" w:rsidRPr="003A62F7" w:rsidRDefault="00994C90" w:rsidP="00994C90">
            <w:pPr>
              <w:jc w:val="both"/>
              <w:rPr>
                <w:rFonts w:asciiTheme="majorHAnsi" w:hAnsiTheme="majorHAnsi" w:cs="Courier New"/>
                <w:sz w:val="10"/>
                <w:szCs w:val="10"/>
              </w:rPr>
            </w:pPr>
          </w:p>
        </w:tc>
        <w:tc>
          <w:tcPr>
            <w:tcW w:w="937" w:type="dxa"/>
          </w:tcPr>
          <w:p w14:paraId="669CDD63" w14:textId="77777777" w:rsidR="00994C90" w:rsidRPr="003A62F7" w:rsidRDefault="00994C90" w:rsidP="00994C90">
            <w:pPr>
              <w:jc w:val="both"/>
              <w:rPr>
                <w:rFonts w:asciiTheme="majorHAnsi" w:hAnsiTheme="majorHAnsi" w:cs="Courier New"/>
                <w:sz w:val="10"/>
                <w:szCs w:val="10"/>
              </w:rPr>
            </w:pPr>
          </w:p>
        </w:tc>
      </w:tr>
      <w:tr w:rsidR="00994C90" w14:paraId="4F01793A" w14:textId="77777777" w:rsidTr="00994C90">
        <w:trPr>
          <w:trHeight w:val="28"/>
        </w:trPr>
        <w:tc>
          <w:tcPr>
            <w:tcW w:w="667" w:type="dxa"/>
          </w:tcPr>
          <w:p w14:paraId="5558738E" w14:textId="77777777" w:rsidR="00994C90" w:rsidRPr="003A62F7" w:rsidRDefault="00994C90" w:rsidP="00994C90">
            <w:pPr>
              <w:jc w:val="both"/>
              <w:rPr>
                <w:rFonts w:asciiTheme="majorHAnsi" w:hAnsiTheme="majorHAnsi" w:cs="Courier New"/>
                <w:sz w:val="10"/>
                <w:szCs w:val="10"/>
              </w:rPr>
            </w:pPr>
          </w:p>
        </w:tc>
        <w:tc>
          <w:tcPr>
            <w:tcW w:w="667" w:type="dxa"/>
          </w:tcPr>
          <w:p w14:paraId="3D55FEE7" w14:textId="77777777" w:rsidR="00994C90" w:rsidRPr="003A62F7" w:rsidRDefault="00994C90" w:rsidP="00994C90">
            <w:pPr>
              <w:jc w:val="both"/>
              <w:rPr>
                <w:rFonts w:asciiTheme="majorHAnsi" w:hAnsiTheme="majorHAnsi" w:cs="Courier New"/>
                <w:sz w:val="10"/>
                <w:szCs w:val="10"/>
              </w:rPr>
            </w:pPr>
          </w:p>
        </w:tc>
        <w:tc>
          <w:tcPr>
            <w:tcW w:w="667" w:type="dxa"/>
          </w:tcPr>
          <w:p w14:paraId="2720C879" w14:textId="77777777" w:rsidR="00994C90" w:rsidRPr="003A62F7" w:rsidRDefault="00994C90" w:rsidP="00994C90">
            <w:pPr>
              <w:jc w:val="both"/>
              <w:rPr>
                <w:rFonts w:asciiTheme="majorHAnsi" w:hAnsiTheme="majorHAnsi" w:cs="Courier New"/>
                <w:sz w:val="10"/>
                <w:szCs w:val="10"/>
              </w:rPr>
            </w:pPr>
          </w:p>
        </w:tc>
        <w:tc>
          <w:tcPr>
            <w:tcW w:w="667" w:type="dxa"/>
          </w:tcPr>
          <w:p w14:paraId="2FB79AA8" w14:textId="77777777" w:rsidR="00994C90" w:rsidRPr="003A62F7" w:rsidRDefault="00994C90" w:rsidP="00994C90">
            <w:pPr>
              <w:jc w:val="both"/>
              <w:rPr>
                <w:rFonts w:asciiTheme="majorHAnsi" w:hAnsiTheme="majorHAnsi" w:cs="Courier New"/>
                <w:sz w:val="10"/>
                <w:szCs w:val="10"/>
              </w:rPr>
            </w:pPr>
          </w:p>
        </w:tc>
        <w:tc>
          <w:tcPr>
            <w:tcW w:w="667" w:type="dxa"/>
          </w:tcPr>
          <w:p w14:paraId="31B4EA8F" w14:textId="77777777" w:rsidR="00994C90" w:rsidRPr="003A62F7" w:rsidRDefault="00994C90" w:rsidP="00994C90">
            <w:pPr>
              <w:jc w:val="both"/>
              <w:rPr>
                <w:rFonts w:asciiTheme="majorHAnsi" w:hAnsiTheme="majorHAnsi" w:cs="Courier New"/>
                <w:sz w:val="10"/>
                <w:szCs w:val="10"/>
              </w:rPr>
            </w:pPr>
          </w:p>
        </w:tc>
        <w:tc>
          <w:tcPr>
            <w:tcW w:w="667" w:type="dxa"/>
          </w:tcPr>
          <w:p w14:paraId="04974D64" w14:textId="77777777" w:rsidR="00994C90" w:rsidRPr="003A62F7" w:rsidRDefault="00994C90" w:rsidP="00994C90">
            <w:pPr>
              <w:jc w:val="both"/>
              <w:rPr>
                <w:rFonts w:asciiTheme="majorHAnsi" w:hAnsiTheme="majorHAnsi" w:cs="Courier New"/>
                <w:sz w:val="10"/>
                <w:szCs w:val="10"/>
              </w:rPr>
            </w:pPr>
          </w:p>
        </w:tc>
        <w:tc>
          <w:tcPr>
            <w:tcW w:w="937" w:type="dxa"/>
          </w:tcPr>
          <w:p w14:paraId="3B8095D9" w14:textId="77777777" w:rsidR="00994C90" w:rsidRPr="003A62F7" w:rsidRDefault="00994C90" w:rsidP="00994C90">
            <w:pPr>
              <w:jc w:val="both"/>
              <w:rPr>
                <w:rFonts w:asciiTheme="majorHAnsi" w:hAnsiTheme="majorHAnsi" w:cs="Courier New"/>
                <w:sz w:val="10"/>
                <w:szCs w:val="10"/>
              </w:rPr>
            </w:pPr>
          </w:p>
        </w:tc>
      </w:tr>
      <w:tr w:rsidR="00994C90" w14:paraId="694BFCFB" w14:textId="77777777" w:rsidTr="00994C90">
        <w:trPr>
          <w:trHeight w:val="28"/>
        </w:trPr>
        <w:tc>
          <w:tcPr>
            <w:tcW w:w="667" w:type="dxa"/>
          </w:tcPr>
          <w:p w14:paraId="06948648" w14:textId="77777777" w:rsidR="00994C90" w:rsidRPr="003A62F7" w:rsidRDefault="00994C90" w:rsidP="00994C90">
            <w:pPr>
              <w:jc w:val="both"/>
              <w:rPr>
                <w:rFonts w:asciiTheme="majorHAnsi" w:hAnsiTheme="majorHAnsi" w:cs="Courier New"/>
                <w:sz w:val="10"/>
                <w:szCs w:val="10"/>
              </w:rPr>
            </w:pPr>
          </w:p>
        </w:tc>
        <w:tc>
          <w:tcPr>
            <w:tcW w:w="667" w:type="dxa"/>
          </w:tcPr>
          <w:p w14:paraId="0AF03454" w14:textId="77777777" w:rsidR="00994C90" w:rsidRPr="003A62F7" w:rsidRDefault="00994C90" w:rsidP="00994C90">
            <w:pPr>
              <w:jc w:val="both"/>
              <w:rPr>
                <w:rFonts w:asciiTheme="majorHAnsi" w:hAnsiTheme="majorHAnsi" w:cs="Courier New"/>
                <w:sz w:val="10"/>
                <w:szCs w:val="10"/>
              </w:rPr>
            </w:pPr>
          </w:p>
        </w:tc>
        <w:tc>
          <w:tcPr>
            <w:tcW w:w="667" w:type="dxa"/>
          </w:tcPr>
          <w:p w14:paraId="3C142886" w14:textId="77777777" w:rsidR="00994C90" w:rsidRPr="003A62F7" w:rsidRDefault="00994C90" w:rsidP="00994C90">
            <w:pPr>
              <w:jc w:val="both"/>
              <w:rPr>
                <w:rFonts w:asciiTheme="majorHAnsi" w:hAnsiTheme="majorHAnsi" w:cs="Courier New"/>
                <w:sz w:val="10"/>
                <w:szCs w:val="10"/>
              </w:rPr>
            </w:pPr>
          </w:p>
        </w:tc>
        <w:tc>
          <w:tcPr>
            <w:tcW w:w="667" w:type="dxa"/>
          </w:tcPr>
          <w:p w14:paraId="6C636462" w14:textId="77777777" w:rsidR="00994C90" w:rsidRPr="003A62F7" w:rsidRDefault="00994C90" w:rsidP="00994C90">
            <w:pPr>
              <w:jc w:val="both"/>
              <w:rPr>
                <w:rFonts w:asciiTheme="majorHAnsi" w:hAnsiTheme="majorHAnsi" w:cs="Courier New"/>
                <w:sz w:val="10"/>
                <w:szCs w:val="10"/>
              </w:rPr>
            </w:pPr>
          </w:p>
        </w:tc>
        <w:tc>
          <w:tcPr>
            <w:tcW w:w="667" w:type="dxa"/>
          </w:tcPr>
          <w:p w14:paraId="3C0EFD49" w14:textId="77777777" w:rsidR="00994C90" w:rsidRPr="003A62F7" w:rsidRDefault="00994C90" w:rsidP="00994C90">
            <w:pPr>
              <w:jc w:val="both"/>
              <w:rPr>
                <w:rFonts w:asciiTheme="majorHAnsi" w:hAnsiTheme="majorHAnsi" w:cs="Courier New"/>
                <w:sz w:val="10"/>
                <w:szCs w:val="10"/>
              </w:rPr>
            </w:pPr>
          </w:p>
        </w:tc>
        <w:tc>
          <w:tcPr>
            <w:tcW w:w="667" w:type="dxa"/>
          </w:tcPr>
          <w:p w14:paraId="2617B2C3" w14:textId="77777777" w:rsidR="00994C90" w:rsidRPr="003A62F7" w:rsidRDefault="00994C90" w:rsidP="00994C90">
            <w:pPr>
              <w:jc w:val="both"/>
              <w:rPr>
                <w:rFonts w:asciiTheme="majorHAnsi" w:hAnsiTheme="majorHAnsi" w:cs="Courier New"/>
                <w:sz w:val="10"/>
                <w:szCs w:val="10"/>
              </w:rPr>
            </w:pPr>
          </w:p>
        </w:tc>
        <w:tc>
          <w:tcPr>
            <w:tcW w:w="937" w:type="dxa"/>
          </w:tcPr>
          <w:p w14:paraId="7631A320" w14:textId="77777777" w:rsidR="00994C90" w:rsidRPr="003A62F7" w:rsidRDefault="00994C90" w:rsidP="00994C90">
            <w:pPr>
              <w:jc w:val="both"/>
              <w:rPr>
                <w:rFonts w:asciiTheme="majorHAnsi" w:hAnsiTheme="majorHAnsi" w:cs="Courier New"/>
                <w:sz w:val="10"/>
                <w:szCs w:val="10"/>
              </w:rPr>
            </w:pPr>
          </w:p>
        </w:tc>
      </w:tr>
      <w:tr w:rsidR="00994C90" w14:paraId="4FB11472" w14:textId="77777777" w:rsidTr="00994C90">
        <w:trPr>
          <w:trHeight w:val="28"/>
        </w:trPr>
        <w:tc>
          <w:tcPr>
            <w:tcW w:w="667" w:type="dxa"/>
          </w:tcPr>
          <w:p w14:paraId="23351ADA" w14:textId="77777777" w:rsidR="00994C90" w:rsidRPr="003A62F7" w:rsidRDefault="00994C90" w:rsidP="00994C90">
            <w:pPr>
              <w:jc w:val="both"/>
              <w:rPr>
                <w:rFonts w:asciiTheme="majorHAnsi" w:hAnsiTheme="majorHAnsi" w:cs="Courier New"/>
                <w:sz w:val="10"/>
                <w:szCs w:val="10"/>
              </w:rPr>
            </w:pPr>
          </w:p>
        </w:tc>
        <w:tc>
          <w:tcPr>
            <w:tcW w:w="667" w:type="dxa"/>
          </w:tcPr>
          <w:p w14:paraId="4753E5BA" w14:textId="77777777" w:rsidR="00994C90" w:rsidRPr="003A62F7" w:rsidRDefault="00994C90" w:rsidP="00994C90">
            <w:pPr>
              <w:jc w:val="both"/>
              <w:rPr>
                <w:rFonts w:asciiTheme="majorHAnsi" w:hAnsiTheme="majorHAnsi" w:cs="Courier New"/>
                <w:sz w:val="10"/>
                <w:szCs w:val="10"/>
              </w:rPr>
            </w:pPr>
          </w:p>
        </w:tc>
        <w:tc>
          <w:tcPr>
            <w:tcW w:w="667" w:type="dxa"/>
          </w:tcPr>
          <w:p w14:paraId="78A0E3D0" w14:textId="77777777" w:rsidR="00994C90" w:rsidRPr="003A62F7" w:rsidRDefault="00994C90" w:rsidP="00994C90">
            <w:pPr>
              <w:jc w:val="both"/>
              <w:rPr>
                <w:rFonts w:asciiTheme="majorHAnsi" w:hAnsiTheme="majorHAnsi" w:cs="Courier New"/>
                <w:sz w:val="10"/>
                <w:szCs w:val="10"/>
              </w:rPr>
            </w:pPr>
          </w:p>
        </w:tc>
        <w:tc>
          <w:tcPr>
            <w:tcW w:w="667" w:type="dxa"/>
          </w:tcPr>
          <w:p w14:paraId="4F509B32" w14:textId="77777777" w:rsidR="00994C90" w:rsidRPr="003A62F7" w:rsidRDefault="00994C90" w:rsidP="00994C90">
            <w:pPr>
              <w:jc w:val="both"/>
              <w:rPr>
                <w:rFonts w:asciiTheme="majorHAnsi" w:hAnsiTheme="majorHAnsi" w:cs="Courier New"/>
                <w:sz w:val="10"/>
                <w:szCs w:val="10"/>
              </w:rPr>
            </w:pPr>
          </w:p>
        </w:tc>
        <w:tc>
          <w:tcPr>
            <w:tcW w:w="667" w:type="dxa"/>
          </w:tcPr>
          <w:p w14:paraId="625EB7EF" w14:textId="77777777" w:rsidR="00994C90" w:rsidRPr="003A62F7" w:rsidRDefault="00994C90" w:rsidP="00994C90">
            <w:pPr>
              <w:jc w:val="both"/>
              <w:rPr>
                <w:rFonts w:asciiTheme="majorHAnsi" w:hAnsiTheme="majorHAnsi" w:cs="Courier New"/>
                <w:sz w:val="10"/>
                <w:szCs w:val="10"/>
              </w:rPr>
            </w:pPr>
          </w:p>
        </w:tc>
        <w:tc>
          <w:tcPr>
            <w:tcW w:w="667" w:type="dxa"/>
          </w:tcPr>
          <w:p w14:paraId="66C345CE" w14:textId="77777777" w:rsidR="00994C90" w:rsidRPr="003A62F7" w:rsidRDefault="00994C90" w:rsidP="00994C90">
            <w:pPr>
              <w:jc w:val="both"/>
              <w:rPr>
                <w:rFonts w:asciiTheme="majorHAnsi" w:hAnsiTheme="majorHAnsi" w:cs="Courier New"/>
                <w:sz w:val="10"/>
                <w:szCs w:val="10"/>
              </w:rPr>
            </w:pPr>
          </w:p>
        </w:tc>
        <w:tc>
          <w:tcPr>
            <w:tcW w:w="937" w:type="dxa"/>
          </w:tcPr>
          <w:p w14:paraId="6C59E4F2" w14:textId="77777777" w:rsidR="00994C90" w:rsidRPr="003A62F7" w:rsidRDefault="00994C90" w:rsidP="00994C90">
            <w:pPr>
              <w:jc w:val="both"/>
              <w:rPr>
                <w:rFonts w:asciiTheme="majorHAnsi" w:hAnsiTheme="majorHAnsi" w:cs="Courier New"/>
                <w:sz w:val="10"/>
                <w:szCs w:val="10"/>
              </w:rPr>
            </w:pPr>
          </w:p>
        </w:tc>
      </w:tr>
      <w:tr w:rsidR="00994C90" w14:paraId="536A4332" w14:textId="77777777" w:rsidTr="00994C90">
        <w:trPr>
          <w:trHeight w:val="28"/>
        </w:trPr>
        <w:tc>
          <w:tcPr>
            <w:tcW w:w="667" w:type="dxa"/>
          </w:tcPr>
          <w:p w14:paraId="576A2EE8" w14:textId="77777777" w:rsidR="00994C90" w:rsidRPr="003A62F7" w:rsidRDefault="00994C90" w:rsidP="00994C90">
            <w:pPr>
              <w:jc w:val="both"/>
              <w:rPr>
                <w:rFonts w:asciiTheme="majorHAnsi" w:hAnsiTheme="majorHAnsi" w:cs="Courier New"/>
                <w:sz w:val="10"/>
                <w:szCs w:val="10"/>
              </w:rPr>
            </w:pPr>
          </w:p>
        </w:tc>
        <w:tc>
          <w:tcPr>
            <w:tcW w:w="667" w:type="dxa"/>
          </w:tcPr>
          <w:p w14:paraId="1F965DCA" w14:textId="77777777" w:rsidR="00994C90" w:rsidRPr="003A62F7" w:rsidRDefault="00994C90" w:rsidP="00994C90">
            <w:pPr>
              <w:jc w:val="both"/>
              <w:rPr>
                <w:rFonts w:asciiTheme="majorHAnsi" w:hAnsiTheme="majorHAnsi" w:cs="Courier New"/>
                <w:sz w:val="10"/>
                <w:szCs w:val="10"/>
              </w:rPr>
            </w:pPr>
          </w:p>
        </w:tc>
        <w:tc>
          <w:tcPr>
            <w:tcW w:w="667" w:type="dxa"/>
          </w:tcPr>
          <w:p w14:paraId="6698CA40" w14:textId="77777777" w:rsidR="00994C90" w:rsidRPr="003A62F7" w:rsidRDefault="00994C90" w:rsidP="00994C90">
            <w:pPr>
              <w:jc w:val="both"/>
              <w:rPr>
                <w:rFonts w:asciiTheme="majorHAnsi" w:hAnsiTheme="majorHAnsi" w:cs="Courier New"/>
                <w:sz w:val="10"/>
                <w:szCs w:val="10"/>
              </w:rPr>
            </w:pPr>
          </w:p>
        </w:tc>
        <w:tc>
          <w:tcPr>
            <w:tcW w:w="667" w:type="dxa"/>
          </w:tcPr>
          <w:p w14:paraId="0E93D81D" w14:textId="77777777" w:rsidR="00994C90" w:rsidRPr="003A62F7" w:rsidRDefault="00994C90" w:rsidP="00994C90">
            <w:pPr>
              <w:jc w:val="both"/>
              <w:rPr>
                <w:rFonts w:asciiTheme="majorHAnsi" w:hAnsiTheme="majorHAnsi" w:cs="Courier New"/>
                <w:sz w:val="10"/>
                <w:szCs w:val="10"/>
              </w:rPr>
            </w:pPr>
          </w:p>
        </w:tc>
        <w:tc>
          <w:tcPr>
            <w:tcW w:w="667" w:type="dxa"/>
          </w:tcPr>
          <w:p w14:paraId="58D6825C" w14:textId="77777777" w:rsidR="00994C90" w:rsidRPr="003A62F7" w:rsidRDefault="00994C90" w:rsidP="00994C90">
            <w:pPr>
              <w:jc w:val="both"/>
              <w:rPr>
                <w:rFonts w:asciiTheme="majorHAnsi" w:hAnsiTheme="majorHAnsi" w:cs="Courier New"/>
                <w:sz w:val="10"/>
                <w:szCs w:val="10"/>
              </w:rPr>
            </w:pPr>
          </w:p>
        </w:tc>
        <w:tc>
          <w:tcPr>
            <w:tcW w:w="667" w:type="dxa"/>
          </w:tcPr>
          <w:p w14:paraId="3853FB9C" w14:textId="77777777" w:rsidR="00994C90" w:rsidRPr="003A62F7" w:rsidRDefault="00994C90" w:rsidP="00994C90">
            <w:pPr>
              <w:jc w:val="both"/>
              <w:rPr>
                <w:rFonts w:asciiTheme="majorHAnsi" w:hAnsiTheme="majorHAnsi" w:cs="Courier New"/>
                <w:sz w:val="10"/>
                <w:szCs w:val="10"/>
              </w:rPr>
            </w:pPr>
          </w:p>
        </w:tc>
        <w:tc>
          <w:tcPr>
            <w:tcW w:w="937" w:type="dxa"/>
          </w:tcPr>
          <w:p w14:paraId="08E850A3" w14:textId="77777777" w:rsidR="00994C90" w:rsidRPr="003A62F7" w:rsidRDefault="00994C90" w:rsidP="00994C90">
            <w:pPr>
              <w:jc w:val="both"/>
              <w:rPr>
                <w:rFonts w:asciiTheme="majorHAnsi" w:hAnsiTheme="majorHAnsi" w:cs="Courier New"/>
                <w:sz w:val="10"/>
                <w:szCs w:val="10"/>
              </w:rPr>
            </w:pPr>
          </w:p>
        </w:tc>
      </w:tr>
      <w:tr w:rsidR="00994C90" w14:paraId="5B1373CE" w14:textId="77777777" w:rsidTr="00994C90">
        <w:trPr>
          <w:trHeight w:val="28"/>
        </w:trPr>
        <w:tc>
          <w:tcPr>
            <w:tcW w:w="667" w:type="dxa"/>
          </w:tcPr>
          <w:p w14:paraId="2EA0C808" w14:textId="77777777" w:rsidR="00994C90" w:rsidRPr="003A62F7" w:rsidRDefault="00994C90" w:rsidP="00994C90">
            <w:pPr>
              <w:jc w:val="both"/>
              <w:rPr>
                <w:rFonts w:asciiTheme="majorHAnsi" w:hAnsiTheme="majorHAnsi" w:cs="Courier New"/>
                <w:sz w:val="10"/>
                <w:szCs w:val="10"/>
              </w:rPr>
            </w:pPr>
          </w:p>
        </w:tc>
        <w:tc>
          <w:tcPr>
            <w:tcW w:w="667" w:type="dxa"/>
          </w:tcPr>
          <w:p w14:paraId="69269FD7" w14:textId="77777777" w:rsidR="00994C90" w:rsidRPr="003A62F7" w:rsidRDefault="00994C90" w:rsidP="00994C90">
            <w:pPr>
              <w:jc w:val="both"/>
              <w:rPr>
                <w:rFonts w:asciiTheme="majorHAnsi" w:hAnsiTheme="majorHAnsi" w:cs="Courier New"/>
                <w:sz w:val="10"/>
                <w:szCs w:val="10"/>
              </w:rPr>
            </w:pPr>
          </w:p>
        </w:tc>
        <w:tc>
          <w:tcPr>
            <w:tcW w:w="667" w:type="dxa"/>
          </w:tcPr>
          <w:p w14:paraId="09CED925" w14:textId="77777777" w:rsidR="00994C90" w:rsidRPr="003A62F7" w:rsidRDefault="00994C90" w:rsidP="00994C90">
            <w:pPr>
              <w:jc w:val="both"/>
              <w:rPr>
                <w:rFonts w:asciiTheme="majorHAnsi" w:hAnsiTheme="majorHAnsi" w:cs="Courier New"/>
                <w:sz w:val="10"/>
                <w:szCs w:val="10"/>
              </w:rPr>
            </w:pPr>
          </w:p>
        </w:tc>
        <w:tc>
          <w:tcPr>
            <w:tcW w:w="667" w:type="dxa"/>
          </w:tcPr>
          <w:p w14:paraId="5F6D1258" w14:textId="77777777" w:rsidR="00994C90" w:rsidRPr="003A62F7" w:rsidRDefault="00994C90" w:rsidP="00994C90">
            <w:pPr>
              <w:jc w:val="both"/>
              <w:rPr>
                <w:rFonts w:asciiTheme="majorHAnsi" w:hAnsiTheme="majorHAnsi" w:cs="Courier New"/>
                <w:sz w:val="10"/>
                <w:szCs w:val="10"/>
              </w:rPr>
            </w:pPr>
          </w:p>
        </w:tc>
        <w:tc>
          <w:tcPr>
            <w:tcW w:w="667" w:type="dxa"/>
          </w:tcPr>
          <w:p w14:paraId="766592C1" w14:textId="77777777" w:rsidR="00994C90" w:rsidRPr="003A62F7" w:rsidRDefault="00994C90" w:rsidP="00994C90">
            <w:pPr>
              <w:jc w:val="both"/>
              <w:rPr>
                <w:rFonts w:asciiTheme="majorHAnsi" w:hAnsiTheme="majorHAnsi" w:cs="Courier New"/>
                <w:sz w:val="10"/>
                <w:szCs w:val="10"/>
              </w:rPr>
            </w:pPr>
          </w:p>
        </w:tc>
        <w:tc>
          <w:tcPr>
            <w:tcW w:w="667" w:type="dxa"/>
          </w:tcPr>
          <w:p w14:paraId="31BBFFAF" w14:textId="77777777" w:rsidR="00994C90" w:rsidRPr="003A62F7" w:rsidRDefault="00994C90" w:rsidP="00994C90">
            <w:pPr>
              <w:jc w:val="both"/>
              <w:rPr>
                <w:rFonts w:asciiTheme="majorHAnsi" w:hAnsiTheme="majorHAnsi" w:cs="Courier New"/>
                <w:sz w:val="10"/>
                <w:szCs w:val="10"/>
              </w:rPr>
            </w:pPr>
          </w:p>
        </w:tc>
        <w:tc>
          <w:tcPr>
            <w:tcW w:w="937" w:type="dxa"/>
          </w:tcPr>
          <w:p w14:paraId="144CA2EF" w14:textId="77777777" w:rsidR="00994C90" w:rsidRPr="003A62F7" w:rsidRDefault="00994C90" w:rsidP="00994C90">
            <w:pPr>
              <w:jc w:val="both"/>
              <w:rPr>
                <w:rFonts w:asciiTheme="majorHAnsi" w:hAnsiTheme="majorHAnsi" w:cs="Courier New"/>
                <w:sz w:val="10"/>
                <w:szCs w:val="10"/>
              </w:rPr>
            </w:pPr>
          </w:p>
        </w:tc>
      </w:tr>
      <w:tr w:rsidR="00994C90" w14:paraId="78B4AAD3" w14:textId="77777777" w:rsidTr="00994C90">
        <w:trPr>
          <w:trHeight w:val="28"/>
        </w:trPr>
        <w:tc>
          <w:tcPr>
            <w:tcW w:w="667" w:type="dxa"/>
          </w:tcPr>
          <w:p w14:paraId="144E7C88" w14:textId="77777777" w:rsidR="00994C90" w:rsidRPr="003A62F7" w:rsidRDefault="00994C90" w:rsidP="00994C90">
            <w:pPr>
              <w:jc w:val="both"/>
              <w:rPr>
                <w:rFonts w:asciiTheme="majorHAnsi" w:hAnsiTheme="majorHAnsi" w:cs="Courier New"/>
                <w:sz w:val="10"/>
                <w:szCs w:val="10"/>
              </w:rPr>
            </w:pPr>
          </w:p>
        </w:tc>
        <w:tc>
          <w:tcPr>
            <w:tcW w:w="667" w:type="dxa"/>
          </w:tcPr>
          <w:p w14:paraId="220C26F4" w14:textId="77777777" w:rsidR="00994C90" w:rsidRPr="003A62F7" w:rsidRDefault="00994C90" w:rsidP="00994C90">
            <w:pPr>
              <w:jc w:val="both"/>
              <w:rPr>
                <w:rFonts w:asciiTheme="majorHAnsi" w:hAnsiTheme="majorHAnsi" w:cs="Courier New"/>
                <w:sz w:val="10"/>
                <w:szCs w:val="10"/>
              </w:rPr>
            </w:pPr>
          </w:p>
        </w:tc>
        <w:tc>
          <w:tcPr>
            <w:tcW w:w="667" w:type="dxa"/>
          </w:tcPr>
          <w:p w14:paraId="473F254C" w14:textId="77777777" w:rsidR="00994C90" w:rsidRPr="003A62F7" w:rsidRDefault="00994C90" w:rsidP="00994C90">
            <w:pPr>
              <w:jc w:val="both"/>
              <w:rPr>
                <w:rFonts w:asciiTheme="majorHAnsi" w:hAnsiTheme="majorHAnsi" w:cs="Courier New"/>
                <w:sz w:val="10"/>
                <w:szCs w:val="10"/>
              </w:rPr>
            </w:pPr>
          </w:p>
        </w:tc>
        <w:tc>
          <w:tcPr>
            <w:tcW w:w="667" w:type="dxa"/>
          </w:tcPr>
          <w:p w14:paraId="5C86B976" w14:textId="77777777" w:rsidR="00994C90" w:rsidRPr="003A62F7" w:rsidRDefault="00994C90" w:rsidP="00994C90">
            <w:pPr>
              <w:jc w:val="both"/>
              <w:rPr>
                <w:rFonts w:asciiTheme="majorHAnsi" w:hAnsiTheme="majorHAnsi" w:cs="Courier New"/>
                <w:sz w:val="10"/>
                <w:szCs w:val="10"/>
              </w:rPr>
            </w:pPr>
          </w:p>
        </w:tc>
        <w:tc>
          <w:tcPr>
            <w:tcW w:w="667" w:type="dxa"/>
          </w:tcPr>
          <w:p w14:paraId="3785D070" w14:textId="77777777" w:rsidR="00994C90" w:rsidRPr="003A62F7" w:rsidRDefault="00994C90" w:rsidP="00994C90">
            <w:pPr>
              <w:jc w:val="both"/>
              <w:rPr>
                <w:rFonts w:asciiTheme="majorHAnsi" w:hAnsiTheme="majorHAnsi" w:cs="Courier New"/>
                <w:sz w:val="10"/>
                <w:szCs w:val="10"/>
              </w:rPr>
            </w:pPr>
          </w:p>
        </w:tc>
        <w:tc>
          <w:tcPr>
            <w:tcW w:w="667" w:type="dxa"/>
          </w:tcPr>
          <w:p w14:paraId="239A3A19" w14:textId="77777777" w:rsidR="00994C90" w:rsidRPr="003A62F7" w:rsidRDefault="00994C90" w:rsidP="00994C90">
            <w:pPr>
              <w:jc w:val="both"/>
              <w:rPr>
                <w:rFonts w:asciiTheme="majorHAnsi" w:hAnsiTheme="majorHAnsi" w:cs="Courier New"/>
                <w:sz w:val="10"/>
                <w:szCs w:val="10"/>
              </w:rPr>
            </w:pPr>
          </w:p>
        </w:tc>
        <w:tc>
          <w:tcPr>
            <w:tcW w:w="937" w:type="dxa"/>
          </w:tcPr>
          <w:p w14:paraId="6EB389A6" w14:textId="77777777" w:rsidR="00994C90" w:rsidRPr="003A62F7" w:rsidRDefault="00994C90" w:rsidP="00994C90">
            <w:pPr>
              <w:jc w:val="both"/>
              <w:rPr>
                <w:rFonts w:asciiTheme="majorHAnsi" w:hAnsiTheme="majorHAnsi" w:cs="Courier New"/>
                <w:sz w:val="10"/>
                <w:szCs w:val="10"/>
              </w:rPr>
            </w:pPr>
          </w:p>
        </w:tc>
      </w:tr>
      <w:tr w:rsidR="00994C90" w14:paraId="485706FB" w14:textId="77777777" w:rsidTr="00994C90">
        <w:trPr>
          <w:trHeight w:val="28"/>
        </w:trPr>
        <w:tc>
          <w:tcPr>
            <w:tcW w:w="667" w:type="dxa"/>
          </w:tcPr>
          <w:p w14:paraId="460A54B7" w14:textId="77777777" w:rsidR="00994C90" w:rsidRPr="003A62F7" w:rsidRDefault="00994C90" w:rsidP="00994C90">
            <w:pPr>
              <w:jc w:val="both"/>
              <w:rPr>
                <w:rFonts w:asciiTheme="majorHAnsi" w:hAnsiTheme="majorHAnsi" w:cs="Courier New"/>
                <w:sz w:val="10"/>
                <w:szCs w:val="10"/>
              </w:rPr>
            </w:pPr>
          </w:p>
        </w:tc>
        <w:tc>
          <w:tcPr>
            <w:tcW w:w="667" w:type="dxa"/>
          </w:tcPr>
          <w:p w14:paraId="1560D842" w14:textId="77777777" w:rsidR="00994C90" w:rsidRPr="003A62F7" w:rsidRDefault="00994C90" w:rsidP="00994C90">
            <w:pPr>
              <w:jc w:val="both"/>
              <w:rPr>
                <w:rFonts w:asciiTheme="majorHAnsi" w:hAnsiTheme="majorHAnsi" w:cs="Courier New"/>
                <w:sz w:val="10"/>
                <w:szCs w:val="10"/>
              </w:rPr>
            </w:pPr>
          </w:p>
        </w:tc>
        <w:tc>
          <w:tcPr>
            <w:tcW w:w="667" w:type="dxa"/>
          </w:tcPr>
          <w:p w14:paraId="3F552568" w14:textId="77777777" w:rsidR="00994C90" w:rsidRPr="003A62F7" w:rsidRDefault="00994C90" w:rsidP="00994C90">
            <w:pPr>
              <w:jc w:val="both"/>
              <w:rPr>
                <w:rFonts w:asciiTheme="majorHAnsi" w:hAnsiTheme="majorHAnsi" w:cs="Courier New"/>
                <w:sz w:val="10"/>
                <w:szCs w:val="10"/>
              </w:rPr>
            </w:pPr>
          </w:p>
        </w:tc>
        <w:tc>
          <w:tcPr>
            <w:tcW w:w="667" w:type="dxa"/>
          </w:tcPr>
          <w:p w14:paraId="4088E0EC" w14:textId="77777777" w:rsidR="00994C90" w:rsidRPr="003A62F7" w:rsidRDefault="00994C90" w:rsidP="00994C90">
            <w:pPr>
              <w:jc w:val="both"/>
              <w:rPr>
                <w:rFonts w:asciiTheme="majorHAnsi" w:hAnsiTheme="majorHAnsi" w:cs="Courier New"/>
                <w:sz w:val="10"/>
                <w:szCs w:val="10"/>
              </w:rPr>
            </w:pPr>
          </w:p>
        </w:tc>
        <w:tc>
          <w:tcPr>
            <w:tcW w:w="667" w:type="dxa"/>
          </w:tcPr>
          <w:p w14:paraId="5E2984EA" w14:textId="77777777" w:rsidR="00994C90" w:rsidRPr="003A62F7" w:rsidRDefault="00994C90" w:rsidP="00994C90">
            <w:pPr>
              <w:jc w:val="both"/>
              <w:rPr>
                <w:rFonts w:asciiTheme="majorHAnsi" w:hAnsiTheme="majorHAnsi" w:cs="Courier New"/>
                <w:sz w:val="10"/>
                <w:szCs w:val="10"/>
              </w:rPr>
            </w:pPr>
          </w:p>
        </w:tc>
        <w:tc>
          <w:tcPr>
            <w:tcW w:w="667" w:type="dxa"/>
          </w:tcPr>
          <w:p w14:paraId="79DCF446" w14:textId="77777777" w:rsidR="00994C90" w:rsidRPr="003A62F7" w:rsidRDefault="00994C90" w:rsidP="00994C90">
            <w:pPr>
              <w:jc w:val="both"/>
              <w:rPr>
                <w:rFonts w:asciiTheme="majorHAnsi" w:hAnsiTheme="majorHAnsi" w:cs="Courier New"/>
                <w:sz w:val="10"/>
                <w:szCs w:val="10"/>
              </w:rPr>
            </w:pPr>
          </w:p>
        </w:tc>
        <w:tc>
          <w:tcPr>
            <w:tcW w:w="937" w:type="dxa"/>
          </w:tcPr>
          <w:p w14:paraId="2C941785" w14:textId="77777777" w:rsidR="00994C90" w:rsidRPr="003A62F7" w:rsidRDefault="00994C90" w:rsidP="00994C90">
            <w:pPr>
              <w:jc w:val="both"/>
              <w:rPr>
                <w:rFonts w:asciiTheme="majorHAnsi" w:hAnsiTheme="majorHAnsi" w:cs="Courier New"/>
                <w:sz w:val="10"/>
                <w:szCs w:val="10"/>
              </w:rPr>
            </w:pPr>
          </w:p>
        </w:tc>
      </w:tr>
      <w:tr w:rsidR="00994C90" w14:paraId="2F7C4AD9" w14:textId="77777777" w:rsidTr="00994C90">
        <w:trPr>
          <w:trHeight w:val="28"/>
        </w:trPr>
        <w:tc>
          <w:tcPr>
            <w:tcW w:w="667" w:type="dxa"/>
          </w:tcPr>
          <w:p w14:paraId="4DB3B7D4" w14:textId="77777777" w:rsidR="00994C90" w:rsidRPr="003A62F7" w:rsidRDefault="00994C90" w:rsidP="00994C90">
            <w:pPr>
              <w:jc w:val="both"/>
              <w:rPr>
                <w:rFonts w:asciiTheme="majorHAnsi" w:hAnsiTheme="majorHAnsi" w:cs="Courier New"/>
                <w:sz w:val="10"/>
                <w:szCs w:val="10"/>
              </w:rPr>
            </w:pPr>
          </w:p>
        </w:tc>
        <w:tc>
          <w:tcPr>
            <w:tcW w:w="667" w:type="dxa"/>
          </w:tcPr>
          <w:p w14:paraId="02A02865" w14:textId="77777777" w:rsidR="00994C90" w:rsidRPr="003A62F7" w:rsidRDefault="00994C90" w:rsidP="00994C90">
            <w:pPr>
              <w:jc w:val="both"/>
              <w:rPr>
                <w:rFonts w:asciiTheme="majorHAnsi" w:hAnsiTheme="majorHAnsi" w:cs="Courier New"/>
                <w:sz w:val="10"/>
                <w:szCs w:val="10"/>
              </w:rPr>
            </w:pPr>
          </w:p>
        </w:tc>
        <w:tc>
          <w:tcPr>
            <w:tcW w:w="667" w:type="dxa"/>
          </w:tcPr>
          <w:p w14:paraId="553A5F24" w14:textId="77777777" w:rsidR="00994C90" w:rsidRPr="003A62F7" w:rsidRDefault="00994C90" w:rsidP="00994C90">
            <w:pPr>
              <w:jc w:val="both"/>
              <w:rPr>
                <w:rFonts w:asciiTheme="majorHAnsi" w:hAnsiTheme="majorHAnsi" w:cs="Courier New"/>
                <w:sz w:val="10"/>
                <w:szCs w:val="10"/>
              </w:rPr>
            </w:pPr>
          </w:p>
        </w:tc>
        <w:tc>
          <w:tcPr>
            <w:tcW w:w="667" w:type="dxa"/>
          </w:tcPr>
          <w:p w14:paraId="3B60C79D" w14:textId="77777777" w:rsidR="00994C90" w:rsidRPr="003A62F7" w:rsidRDefault="00994C90" w:rsidP="00994C90">
            <w:pPr>
              <w:jc w:val="both"/>
              <w:rPr>
                <w:rFonts w:asciiTheme="majorHAnsi" w:hAnsiTheme="majorHAnsi" w:cs="Courier New"/>
                <w:sz w:val="10"/>
                <w:szCs w:val="10"/>
              </w:rPr>
            </w:pPr>
          </w:p>
        </w:tc>
        <w:tc>
          <w:tcPr>
            <w:tcW w:w="667" w:type="dxa"/>
          </w:tcPr>
          <w:p w14:paraId="0AD6B339" w14:textId="77777777" w:rsidR="00994C90" w:rsidRPr="003A62F7" w:rsidRDefault="00994C90" w:rsidP="00994C90">
            <w:pPr>
              <w:jc w:val="both"/>
              <w:rPr>
                <w:rFonts w:asciiTheme="majorHAnsi" w:hAnsiTheme="majorHAnsi" w:cs="Courier New"/>
                <w:sz w:val="10"/>
                <w:szCs w:val="10"/>
              </w:rPr>
            </w:pPr>
          </w:p>
        </w:tc>
        <w:tc>
          <w:tcPr>
            <w:tcW w:w="667" w:type="dxa"/>
          </w:tcPr>
          <w:p w14:paraId="69A6355F" w14:textId="77777777" w:rsidR="00994C90" w:rsidRPr="003A62F7" w:rsidRDefault="00994C90" w:rsidP="00994C90">
            <w:pPr>
              <w:jc w:val="both"/>
              <w:rPr>
                <w:rFonts w:asciiTheme="majorHAnsi" w:hAnsiTheme="majorHAnsi" w:cs="Courier New"/>
                <w:sz w:val="10"/>
                <w:szCs w:val="10"/>
              </w:rPr>
            </w:pPr>
          </w:p>
        </w:tc>
        <w:tc>
          <w:tcPr>
            <w:tcW w:w="937" w:type="dxa"/>
          </w:tcPr>
          <w:p w14:paraId="285A6909" w14:textId="77777777" w:rsidR="00994C90" w:rsidRPr="003A62F7" w:rsidRDefault="00994C90" w:rsidP="00994C90">
            <w:pPr>
              <w:jc w:val="both"/>
              <w:rPr>
                <w:rFonts w:asciiTheme="majorHAnsi" w:hAnsiTheme="majorHAnsi" w:cs="Courier New"/>
                <w:sz w:val="10"/>
                <w:szCs w:val="10"/>
              </w:rPr>
            </w:pPr>
          </w:p>
        </w:tc>
      </w:tr>
      <w:tr w:rsidR="00994C90" w14:paraId="69B7C32F" w14:textId="77777777" w:rsidTr="00994C90">
        <w:trPr>
          <w:trHeight w:val="28"/>
        </w:trPr>
        <w:tc>
          <w:tcPr>
            <w:tcW w:w="667" w:type="dxa"/>
          </w:tcPr>
          <w:p w14:paraId="4E5032BC" w14:textId="77777777" w:rsidR="00994C90" w:rsidRPr="003A62F7" w:rsidRDefault="00994C90" w:rsidP="00994C90">
            <w:pPr>
              <w:jc w:val="both"/>
              <w:rPr>
                <w:rFonts w:asciiTheme="majorHAnsi" w:hAnsiTheme="majorHAnsi" w:cs="Courier New"/>
                <w:sz w:val="10"/>
                <w:szCs w:val="10"/>
              </w:rPr>
            </w:pPr>
          </w:p>
        </w:tc>
        <w:tc>
          <w:tcPr>
            <w:tcW w:w="667" w:type="dxa"/>
          </w:tcPr>
          <w:p w14:paraId="75B73035" w14:textId="77777777" w:rsidR="00994C90" w:rsidRPr="003A62F7" w:rsidRDefault="00994C90" w:rsidP="00994C90">
            <w:pPr>
              <w:jc w:val="both"/>
              <w:rPr>
                <w:rFonts w:asciiTheme="majorHAnsi" w:hAnsiTheme="majorHAnsi" w:cs="Courier New"/>
                <w:sz w:val="10"/>
                <w:szCs w:val="10"/>
              </w:rPr>
            </w:pPr>
          </w:p>
        </w:tc>
        <w:tc>
          <w:tcPr>
            <w:tcW w:w="667" w:type="dxa"/>
          </w:tcPr>
          <w:p w14:paraId="0FC16043" w14:textId="77777777" w:rsidR="00994C90" w:rsidRPr="003A62F7" w:rsidRDefault="00994C90" w:rsidP="00994C90">
            <w:pPr>
              <w:jc w:val="both"/>
              <w:rPr>
                <w:rFonts w:asciiTheme="majorHAnsi" w:hAnsiTheme="majorHAnsi" w:cs="Courier New"/>
                <w:sz w:val="10"/>
                <w:szCs w:val="10"/>
              </w:rPr>
            </w:pPr>
          </w:p>
        </w:tc>
        <w:tc>
          <w:tcPr>
            <w:tcW w:w="667" w:type="dxa"/>
          </w:tcPr>
          <w:p w14:paraId="08969953" w14:textId="77777777" w:rsidR="00994C90" w:rsidRPr="003A62F7" w:rsidRDefault="00994C90" w:rsidP="00994C90">
            <w:pPr>
              <w:jc w:val="both"/>
              <w:rPr>
                <w:rFonts w:asciiTheme="majorHAnsi" w:hAnsiTheme="majorHAnsi" w:cs="Courier New"/>
                <w:sz w:val="10"/>
                <w:szCs w:val="10"/>
              </w:rPr>
            </w:pPr>
          </w:p>
        </w:tc>
        <w:tc>
          <w:tcPr>
            <w:tcW w:w="667" w:type="dxa"/>
          </w:tcPr>
          <w:p w14:paraId="1484B45C" w14:textId="77777777" w:rsidR="00994C90" w:rsidRPr="003A62F7" w:rsidRDefault="00994C90" w:rsidP="00994C90">
            <w:pPr>
              <w:jc w:val="both"/>
              <w:rPr>
                <w:rFonts w:asciiTheme="majorHAnsi" w:hAnsiTheme="majorHAnsi" w:cs="Courier New"/>
                <w:sz w:val="10"/>
                <w:szCs w:val="10"/>
              </w:rPr>
            </w:pPr>
          </w:p>
        </w:tc>
        <w:tc>
          <w:tcPr>
            <w:tcW w:w="667" w:type="dxa"/>
          </w:tcPr>
          <w:p w14:paraId="4207F188" w14:textId="77777777" w:rsidR="00994C90" w:rsidRPr="003A62F7" w:rsidRDefault="00994C90" w:rsidP="00994C90">
            <w:pPr>
              <w:jc w:val="both"/>
              <w:rPr>
                <w:rFonts w:asciiTheme="majorHAnsi" w:hAnsiTheme="majorHAnsi" w:cs="Courier New"/>
                <w:sz w:val="10"/>
                <w:szCs w:val="10"/>
              </w:rPr>
            </w:pPr>
          </w:p>
        </w:tc>
        <w:tc>
          <w:tcPr>
            <w:tcW w:w="937" w:type="dxa"/>
          </w:tcPr>
          <w:p w14:paraId="45C9CC84" w14:textId="77777777" w:rsidR="00994C90" w:rsidRPr="003A62F7" w:rsidRDefault="00994C90" w:rsidP="00994C90">
            <w:pPr>
              <w:jc w:val="both"/>
              <w:rPr>
                <w:rFonts w:asciiTheme="majorHAnsi" w:hAnsiTheme="majorHAnsi" w:cs="Courier New"/>
                <w:sz w:val="10"/>
                <w:szCs w:val="10"/>
              </w:rPr>
            </w:pPr>
          </w:p>
        </w:tc>
      </w:tr>
      <w:tr w:rsidR="00994C90" w14:paraId="5D700A89" w14:textId="77777777" w:rsidTr="00994C90">
        <w:trPr>
          <w:trHeight w:val="28"/>
        </w:trPr>
        <w:tc>
          <w:tcPr>
            <w:tcW w:w="667" w:type="dxa"/>
          </w:tcPr>
          <w:p w14:paraId="49C7DD1B" w14:textId="77777777" w:rsidR="00994C90" w:rsidRPr="003A62F7" w:rsidRDefault="00994C90" w:rsidP="00994C90">
            <w:pPr>
              <w:jc w:val="both"/>
              <w:rPr>
                <w:rFonts w:asciiTheme="majorHAnsi" w:hAnsiTheme="majorHAnsi" w:cs="Courier New"/>
                <w:sz w:val="10"/>
                <w:szCs w:val="10"/>
              </w:rPr>
            </w:pPr>
          </w:p>
        </w:tc>
        <w:tc>
          <w:tcPr>
            <w:tcW w:w="667" w:type="dxa"/>
          </w:tcPr>
          <w:p w14:paraId="137A3864" w14:textId="77777777" w:rsidR="00994C90" w:rsidRPr="003A62F7" w:rsidRDefault="00994C90" w:rsidP="00994C90">
            <w:pPr>
              <w:jc w:val="both"/>
              <w:rPr>
                <w:rFonts w:asciiTheme="majorHAnsi" w:hAnsiTheme="majorHAnsi" w:cs="Courier New"/>
                <w:sz w:val="10"/>
                <w:szCs w:val="10"/>
              </w:rPr>
            </w:pPr>
          </w:p>
        </w:tc>
        <w:tc>
          <w:tcPr>
            <w:tcW w:w="667" w:type="dxa"/>
          </w:tcPr>
          <w:p w14:paraId="52D2172A" w14:textId="77777777" w:rsidR="00994C90" w:rsidRPr="003A62F7" w:rsidRDefault="00994C90" w:rsidP="00994C90">
            <w:pPr>
              <w:jc w:val="both"/>
              <w:rPr>
                <w:rFonts w:asciiTheme="majorHAnsi" w:hAnsiTheme="majorHAnsi" w:cs="Courier New"/>
                <w:sz w:val="10"/>
                <w:szCs w:val="10"/>
              </w:rPr>
            </w:pPr>
          </w:p>
        </w:tc>
        <w:tc>
          <w:tcPr>
            <w:tcW w:w="667" w:type="dxa"/>
          </w:tcPr>
          <w:p w14:paraId="60CF80FF" w14:textId="77777777" w:rsidR="00994C90" w:rsidRPr="003A62F7" w:rsidRDefault="00994C90" w:rsidP="00994C90">
            <w:pPr>
              <w:jc w:val="both"/>
              <w:rPr>
                <w:rFonts w:asciiTheme="majorHAnsi" w:hAnsiTheme="majorHAnsi" w:cs="Courier New"/>
                <w:sz w:val="10"/>
                <w:szCs w:val="10"/>
              </w:rPr>
            </w:pPr>
          </w:p>
        </w:tc>
        <w:tc>
          <w:tcPr>
            <w:tcW w:w="667" w:type="dxa"/>
          </w:tcPr>
          <w:p w14:paraId="13948F34" w14:textId="77777777" w:rsidR="00994C90" w:rsidRPr="003A62F7" w:rsidRDefault="00994C90" w:rsidP="00994C90">
            <w:pPr>
              <w:jc w:val="both"/>
              <w:rPr>
                <w:rFonts w:asciiTheme="majorHAnsi" w:hAnsiTheme="majorHAnsi" w:cs="Courier New"/>
                <w:sz w:val="10"/>
                <w:szCs w:val="10"/>
              </w:rPr>
            </w:pPr>
          </w:p>
        </w:tc>
        <w:tc>
          <w:tcPr>
            <w:tcW w:w="667" w:type="dxa"/>
          </w:tcPr>
          <w:p w14:paraId="45468C31" w14:textId="77777777" w:rsidR="00994C90" w:rsidRPr="003A62F7" w:rsidRDefault="00994C90" w:rsidP="00994C90">
            <w:pPr>
              <w:jc w:val="both"/>
              <w:rPr>
                <w:rFonts w:asciiTheme="majorHAnsi" w:hAnsiTheme="majorHAnsi" w:cs="Courier New"/>
                <w:sz w:val="10"/>
                <w:szCs w:val="10"/>
              </w:rPr>
            </w:pPr>
          </w:p>
        </w:tc>
        <w:tc>
          <w:tcPr>
            <w:tcW w:w="937" w:type="dxa"/>
          </w:tcPr>
          <w:p w14:paraId="3E7D0686" w14:textId="77777777" w:rsidR="00994C90" w:rsidRPr="003A62F7" w:rsidRDefault="00994C90" w:rsidP="00994C90">
            <w:pPr>
              <w:jc w:val="both"/>
              <w:rPr>
                <w:rFonts w:asciiTheme="majorHAnsi" w:hAnsiTheme="majorHAnsi" w:cs="Courier New"/>
                <w:sz w:val="10"/>
                <w:szCs w:val="10"/>
              </w:rPr>
            </w:pPr>
          </w:p>
        </w:tc>
      </w:tr>
      <w:tr w:rsidR="00994C90" w14:paraId="77C55C75" w14:textId="77777777" w:rsidTr="00994C90">
        <w:trPr>
          <w:trHeight w:val="28"/>
        </w:trPr>
        <w:tc>
          <w:tcPr>
            <w:tcW w:w="667" w:type="dxa"/>
          </w:tcPr>
          <w:p w14:paraId="2E510B07" w14:textId="77777777" w:rsidR="00994C90" w:rsidRPr="003A62F7" w:rsidRDefault="00994C90" w:rsidP="00994C90">
            <w:pPr>
              <w:jc w:val="both"/>
              <w:rPr>
                <w:rFonts w:asciiTheme="majorHAnsi" w:hAnsiTheme="majorHAnsi" w:cs="Courier New"/>
                <w:sz w:val="10"/>
                <w:szCs w:val="10"/>
              </w:rPr>
            </w:pPr>
          </w:p>
        </w:tc>
        <w:tc>
          <w:tcPr>
            <w:tcW w:w="667" w:type="dxa"/>
          </w:tcPr>
          <w:p w14:paraId="7620DC8A" w14:textId="77777777" w:rsidR="00994C90" w:rsidRPr="003A62F7" w:rsidRDefault="00994C90" w:rsidP="00994C90">
            <w:pPr>
              <w:jc w:val="both"/>
              <w:rPr>
                <w:rFonts w:asciiTheme="majorHAnsi" w:hAnsiTheme="majorHAnsi" w:cs="Courier New"/>
                <w:sz w:val="10"/>
                <w:szCs w:val="10"/>
              </w:rPr>
            </w:pPr>
          </w:p>
        </w:tc>
        <w:tc>
          <w:tcPr>
            <w:tcW w:w="667" w:type="dxa"/>
          </w:tcPr>
          <w:p w14:paraId="65B98188" w14:textId="77777777" w:rsidR="00994C90" w:rsidRPr="003A62F7" w:rsidRDefault="00994C90" w:rsidP="00994C90">
            <w:pPr>
              <w:jc w:val="both"/>
              <w:rPr>
                <w:rFonts w:asciiTheme="majorHAnsi" w:hAnsiTheme="majorHAnsi" w:cs="Courier New"/>
                <w:sz w:val="10"/>
                <w:szCs w:val="10"/>
              </w:rPr>
            </w:pPr>
          </w:p>
        </w:tc>
        <w:tc>
          <w:tcPr>
            <w:tcW w:w="667" w:type="dxa"/>
          </w:tcPr>
          <w:p w14:paraId="18AB31B9" w14:textId="77777777" w:rsidR="00994C90" w:rsidRPr="003A62F7" w:rsidRDefault="00994C90" w:rsidP="00994C90">
            <w:pPr>
              <w:jc w:val="both"/>
              <w:rPr>
                <w:rFonts w:asciiTheme="majorHAnsi" w:hAnsiTheme="majorHAnsi" w:cs="Courier New"/>
                <w:sz w:val="10"/>
                <w:szCs w:val="10"/>
              </w:rPr>
            </w:pPr>
          </w:p>
        </w:tc>
        <w:tc>
          <w:tcPr>
            <w:tcW w:w="667" w:type="dxa"/>
          </w:tcPr>
          <w:p w14:paraId="7A9F4E96" w14:textId="77777777" w:rsidR="00994C90" w:rsidRPr="003A62F7" w:rsidRDefault="00994C90" w:rsidP="00994C90">
            <w:pPr>
              <w:jc w:val="both"/>
              <w:rPr>
                <w:rFonts w:asciiTheme="majorHAnsi" w:hAnsiTheme="majorHAnsi" w:cs="Courier New"/>
                <w:sz w:val="10"/>
                <w:szCs w:val="10"/>
              </w:rPr>
            </w:pPr>
          </w:p>
        </w:tc>
        <w:tc>
          <w:tcPr>
            <w:tcW w:w="667" w:type="dxa"/>
          </w:tcPr>
          <w:p w14:paraId="4C96BC2A" w14:textId="77777777" w:rsidR="00994C90" w:rsidRPr="003A62F7" w:rsidRDefault="00994C90" w:rsidP="00994C90">
            <w:pPr>
              <w:jc w:val="both"/>
              <w:rPr>
                <w:rFonts w:asciiTheme="majorHAnsi" w:hAnsiTheme="majorHAnsi" w:cs="Courier New"/>
                <w:sz w:val="10"/>
                <w:szCs w:val="10"/>
              </w:rPr>
            </w:pPr>
          </w:p>
        </w:tc>
        <w:tc>
          <w:tcPr>
            <w:tcW w:w="937" w:type="dxa"/>
          </w:tcPr>
          <w:p w14:paraId="4DBD71D8" w14:textId="77777777" w:rsidR="00994C90" w:rsidRPr="003A62F7" w:rsidRDefault="00994C90" w:rsidP="00994C90">
            <w:pPr>
              <w:jc w:val="both"/>
              <w:rPr>
                <w:rFonts w:asciiTheme="majorHAnsi" w:hAnsiTheme="majorHAnsi" w:cs="Courier New"/>
                <w:sz w:val="10"/>
                <w:szCs w:val="10"/>
              </w:rPr>
            </w:pPr>
          </w:p>
        </w:tc>
      </w:tr>
    </w:tbl>
    <w:p w14:paraId="362E5661" w14:textId="331EC40F" w:rsidR="00621B37" w:rsidRPr="00087088" w:rsidRDefault="00621B37" w:rsidP="004E4736">
      <w:pPr>
        <w:spacing w:after="0" w:line="240" w:lineRule="auto"/>
        <w:rPr>
          <w:rFonts w:ascii="Century725 Cn BT" w:hAnsi="Century725 Cn BT"/>
          <w:bCs/>
        </w:rPr>
      </w:pPr>
      <w:r w:rsidRPr="00087088">
        <w:rPr>
          <w:rFonts w:ascii="Century725 Cn BT" w:hAnsi="Century725 Cn BT"/>
          <w:bCs/>
        </w:rPr>
        <w:t>Instead of finding sum of all numbers from 1 t</w:t>
      </w:r>
      <w:r w:rsidR="00F06643" w:rsidRPr="00087088">
        <w:rPr>
          <w:rFonts w:ascii="Century725 Cn BT" w:hAnsi="Century725 Cn BT"/>
          <w:bCs/>
        </w:rPr>
        <w:t>o 5</w:t>
      </w:r>
      <w:r w:rsidRPr="00087088">
        <w:rPr>
          <w:rFonts w:ascii="Century725 Cn BT" w:hAnsi="Century725 Cn BT"/>
          <w:bCs/>
        </w:rPr>
        <w:t xml:space="preserve">, what if I just wanted their </w:t>
      </w:r>
      <w:r w:rsidR="00994C90" w:rsidRPr="00087088">
        <w:rPr>
          <w:rFonts w:ascii="Century725 Cn BT" w:hAnsi="Century725 Cn BT"/>
          <w:bCs/>
        </w:rPr>
        <w:t>count?</w:t>
      </w:r>
      <w:r w:rsidRPr="00087088">
        <w:rPr>
          <w:rFonts w:ascii="Century725 Cn BT" w:hAnsi="Century725 Cn BT"/>
          <w:bCs/>
        </w:rPr>
        <w:t xml:space="preserve"> It is </w:t>
      </w:r>
      <w:r w:rsidR="00F06643" w:rsidRPr="00087088">
        <w:rPr>
          <w:rFonts w:ascii="Century725 Cn BT" w:hAnsi="Century725 Cn BT"/>
          <w:bCs/>
        </w:rPr>
        <w:t>obvious</w:t>
      </w:r>
      <w:r w:rsidRPr="00087088">
        <w:rPr>
          <w:rFonts w:ascii="Century725 Cn BT" w:hAnsi="Century725 Cn BT"/>
          <w:bCs/>
        </w:rPr>
        <w:t xml:space="preserve"> that the variable Sum may be changed to Count. What </w:t>
      </w:r>
      <w:r w:rsidR="00994C90" w:rsidRPr="00087088">
        <w:rPr>
          <w:rFonts w:ascii="Century725 Cn BT" w:hAnsi="Century725 Cn BT"/>
          <w:bCs/>
        </w:rPr>
        <w:t>else?</w:t>
      </w:r>
      <w:r w:rsidRPr="00087088">
        <w:rPr>
          <w:rFonts w:ascii="Century725 Cn BT" w:hAnsi="Century725 Cn BT"/>
          <w:bCs/>
        </w:rPr>
        <w:t xml:space="preserve"> </w:t>
      </w:r>
      <w:r w:rsidR="00994C90" w:rsidRPr="00087088">
        <w:rPr>
          <w:rFonts w:ascii="Century725 Cn BT" w:hAnsi="Century725 Cn BT"/>
          <w:bCs/>
        </w:rPr>
        <w:t>Guess!</w:t>
      </w:r>
    </w:p>
    <w:p w14:paraId="2AB492FE" w14:textId="77777777" w:rsidR="00621B37" w:rsidRPr="00E468CD" w:rsidRDefault="00621B37" w:rsidP="004E4736">
      <w:pPr>
        <w:spacing w:after="0" w:line="240" w:lineRule="auto"/>
        <w:rPr>
          <w:bCs/>
        </w:rPr>
      </w:pPr>
    </w:p>
    <w:p w14:paraId="6C77E640" w14:textId="77777777" w:rsidR="00621B37" w:rsidRPr="00D437CE" w:rsidRDefault="004E4736" w:rsidP="004E4736">
      <w:pPr>
        <w:spacing w:after="0" w:line="240" w:lineRule="auto"/>
        <w:ind w:left="540"/>
        <w:jc w:val="both"/>
        <w:rPr>
          <w:rFonts w:ascii="Courier New" w:hAnsi="Courier New" w:cs="Courier New"/>
        </w:rPr>
      </w:pPr>
      <w:r>
        <w:rPr>
          <w:rFonts w:ascii="Courier New" w:hAnsi="Courier New" w:cs="Courier New"/>
        </w:rPr>
        <w:t>count</w:t>
      </w:r>
      <w:r w:rsidRPr="00D437CE">
        <w:rPr>
          <w:rFonts w:ascii="Courier New" w:hAnsi="Courier New" w:cs="Courier New"/>
        </w:rPr>
        <w:t>=0</w:t>
      </w:r>
    </w:p>
    <w:p w14:paraId="4EC90622" w14:textId="77777777" w:rsidR="00621B37" w:rsidRDefault="00F06643" w:rsidP="004E4736">
      <w:pPr>
        <w:pStyle w:val="TableContents"/>
        <w:ind w:left="540"/>
        <w:jc w:val="both"/>
        <w:rPr>
          <w:rFonts w:ascii="Courier New" w:hAnsi="Courier New" w:cs="Courier New"/>
          <w:sz w:val="22"/>
          <w:szCs w:val="22"/>
        </w:rPr>
      </w:pPr>
      <w:r>
        <w:rPr>
          <w:rFonts w:ascii="Courier New" w:hAnsi="Courier New" w:cs="Courier New"/>
          <w:sz w:val="22"/>
          <w:szCs w:val="22"/>
        </w:rPr>
        <w:t xml:space="preserve">for </w:t>
      </w:r>
      <w:proofErr w:type="spellStart"/>
      <w:r>
        <w:rPr>
          <w:rFonts w:ascii="Courier New" w:hAnsi="Courier New" w:cs="Courier New"/>
          <w:sz w:val="22"/>
          <w:szCs w:val="22"/>
        </w:rPr>
        <w:t>i</w:t>
      </w:r>
      <w:proofErr w:type="spellEnd"/>
      <w:r>
        <w:rPr>
          <w:rFonts w:ascii="Courier New" w:hAnsi="Courier New" w:cs="Courier New"/>
          <w:sz w:val="22"/>
          <w:szCs w:val="22"/>
        </w:rPr>
        <w:t xml:space="preserve"> in range (0</w:t>
      </w:r>
      <w:r w:rsidR="004E4736" w:rsidRPr="00D437CE">
        <w:rPr>
          <w:rFonts w:ascii="Courier New" w:hAnsi="Courier New" w:cs="Courier New"/>
          <w:sz w:val="22"/>
          <w:szCs w:val="22"/>
        </w:rPr>
        <w:t>,</w:t>
      </w:r>
      <w:r w:rsidR="00CD19DF">
        <w:rPr>
          <w:rFonts w:ascii="Courier New" w:hAnsi="Courier New" w:cs="Courier New"/>
          <w:bCs/>
          <w:sz w:val="22"/>
          <w:szCs w:val="22"/>
        </w:rPr>
        <w:t>6</w:t>
      </w:r>
      <w:r w:rsidR="004E4736" w:rsidRPr="00D437CE">
        <w:rPr>
          <w:rFonts w:ascii="Courier New" w:hAnsi="Courier New" w:cs="Courier New"/>
          <w:sz w:val="22"/>
          <w:szCs w:val="22"/>
        </w:rPr>
        <w:t>):</w:t>
      </w:r>
    </w:p>
    <w:p w14:paraId="10FD1AF3" w14:textId="77777777" w:rsidR="00621B37" w:rsidRPr="00D437CE" w:rsidRDefault="00CD19DF" w:rsidP="004E4736">
      <w:pPr>
        <w:pStyle w:val="TableContents"/>
        <w:ind w:left="540"/>
        <w:jc w:val="both"/>
        <w:rPr>
          <w:rFonts w:ascii="Courier New" w:hAnsi="Courier New" w:cs="Courier New"/>
          <w:sz w:val="22"/>
          <w:szCs w:val="22"/>
        </w:rPr>
      </w:pPr>
      <w:r>
        <w:rPr>
          <w:rFonts w:ascii="Courier New" w:hAnsi="Courier New" w:cs="Courier New"/>
          <w:sz w:val="22"/>
          <w:szCs w:val="22"/>
        </w:rPr>
        <w:t xml:space="preserve">  </w:t>
      </w:r>
      <w:r w:rsidR="004E4736">
        <w:rPr>
          <w:rFonts w:ascii="Courier New" w:hAnsi="Courier New" w:cs="Courier New"/>
          <w:sz w:val="22"/>
          <w:szCs w:val="22"/>
        </w:rPr>
        <w:t>……………………….</w:t>
      </w:r>
    </w:p>
    <w:p w14:paraId="58FF9286" w14:textId="77777777" w:rsidR="00F06643" w:rsidRDefault="004E4736" w:rsidP="00F06643">
      <w:pPr>
        <w:spacing w:after="0" w:line="240" w:lineRule="auto"/>
        <w:ind w:left="540"/>
        <w:jc w:val="both"/>
        <w:rPr>
          <w:rFonts w:ascii="Courier New" w:hAnsi="Courier New" w:cs="Courier New"/>
        </w:rPr>
      </w:pPr>
      <w:r w:rsidRPr="00D437CE">
        <w:rPr>
          <w:rFonts w:ascii="Courier New" w:hAnsi="Courier New" w:cs="Courier New"/>
        </w:rPr>
        <w:t>print(</w:t>
      </w:r>
      <w:r>
        <w:rPr>
          <w:rFonts w:ascii="Courier New" w:hAnsi="Courier New" w:cs="Courier New"/>
        </w:rPr>
        <w:t>count</w:t>
      </w:r>
      <w:r w:rsidRPr="00D437CE">
        <w:rPr>
          <w:rFonts w:ascii="Courier New" w:hAnsi="Courier New" w:cs="Courier New"/>
        </w:rPr>
        <w:t>)</w:t>
      </w:r>
    </w:p>
    <w:p w14:paraId="404322CB" w14:textId="77777777" w:rsidR="00994C90" w:rsidRDefault="00994C90" w:rsidP="00F06643">
      <w:pPr>
        <w:spacing w:after="0" w:line="240" w:lineRule="auto"/>
        <w:ind w:left="540"/>
        <w:jc w:val="both"/>
        <w:rPr>
          <w:rFonts w:ascii="Courier New" w:hAnsi="Courier New" w:cs="Courier New"/>
        </w:rPr>
      </w:pPr>
    </w:p>
    <w:p w14:paraId="5FA50C00" w14:textId="5077CCC7" w:rsidR="00621B37" w:rsidRPr="00087088" w:rsidRDefault="00F06643" w:rsidP="004E4736">
      <w:pPr>
        <w:spacing w:after="0" w:line="240" w:lineRule="auto"/>
        <w:jc w:val="both"/>
        <w:rPr>
          <w:rFonts w:ascii="Century725 Cn BT" w:hAnsi="Century725 Cn BT" w:cs="Baskerville Old Face"/>
        </w:rPr>
      </w:pPr>
      <w:r w:rsidRPr="00087088">
        <w:rPr>
          <w:rFonts w:ascii="Century725 Cn BT" w:hAnsi="Century725 Cn BT" w:cs="Baskerville Old Face"/>
        </w:rPr>
        <w:t xml:space="preserve">Let us </w:t>
      </w:r>
      <w:proofErr w:type="spellStart"/>
      <w:r w:rsidRPr="00087088">
        <w:rPr>
          <w:rFonts w:ascii="Century725 Cn BT" w:hAnsi="Century725 Cn BT" w:cs="Baskerville Old Face"/>
        </w:rPr>
        <w:t>visualise</w:t>
      </w:r>
      <w:proofErr w:type="spellEnd"/>
      <w:r w:rsidRPr="00087088">
        <w:rPr>
          <w:rFonts w:ascii="Century725 Cn BT" w:hAnsi="Century725 Cn BT" w:cs="Baskerville Old Face"/>
        </w:rPr>
        <w:t xml:space="preserve"> as in the case of Counting. The variable </w:t>
      </w:r>
      <w:r w:rsidRPr="00087088">
        <w:rPr>
          <w:rFonts w:ascii="Century725 Cn BT" w:hAnsi="Century725 Cn BT" w:cs="Courier New"/>
          <w:b/>
        </w:rPr>
        <w:t>count</w:t>
      </w:r>
      <w:r w:rsidRPr="00087088">
        <w:rPr>
          <w:rFonts w:ascii="Century725 Cn BT" w:hAnsi="Century725 Cn BT" w:cs="Baskerville Old Face"/>
        </w:rPr>
        <w:t xml:space="preserve"> is initialized to 0. Loop runs taking i from 0 to </w:t>
      </w:r>
      <w:r w:rsidR="00012898">
        <w:rPr>
          <w:rFonts w:ascii="Century725 Cn BT" w:hAnsi="Century725 Cn BT" w:cs="Baskerville Old Face"/>
        </w:rPr>
        <w:t>5</w:t>
      </w:r>
      <w:r w:rsidRPr="00087088">
        <w:rPr>
          <w:rFonts w:ascii="Century725 Cn BT" w:hAnsi="Century725 Cn BT" w:cs="Baskerville Old Face"/>
        </w:rPr>
        <w:t xml:space="preserve">, each time if it is a multiple of 3, it is to be </w:t>
      </w:r>
      <w:r w:rsidR="00994C90" w:rsidRPr="00087088">
        <w:rPr>
          <w:rFonts w:ascii="Century725 Cn BT" w:hAnsi="Century725 Cn BT" w:cs="Baskerville Old Face"/>
        </w:rPr>
        <w:t>counted,</w:t>
      </w:r>
      <w:r w:rsidRPr="00087088">
        <w:rPr>
          <w:rFonts w:ascii="Century725 Cn BT" w:hAnsi="Century725 Cn BT" w:cs="Baskerville Old Face"/>
        </w:rPr>
        <w:t xml:space="preserve"> and the variable </w:t>
      </w:r>
      <w:r w:rsidRPr="00087088">
        <w:rPr>
          <w:rFonts w:ascii="Century725 Cn BT" w:hAnsi="Century725 Cn BT" w:cs="Courier New"/>
          <w:b/>
        </w:rPr>
        <w:t>count</w:t>
      </w:r>
      <w:r w:rsidRPr="00087088">
        <w:rPr>
          <w:rFonts w:ascii="Century725 Cn BT" w:hAnsi="Century725 Cn BT" w:cs="Baskerville Old Face"/>
        </w:rPr>
        <w:t xml:space="preserve"> is to be updated.   The final value of the variable Count will be the answer we want. It will be a good idea to </w:t>
      </w:r>
      <w:proofErr w:type="spellStart"/>
      <w:r w:rsidRPr="00087088">
        <w:rPr>
          <w:rFonts w:ascii="Century725 Cn BT" w:hAnsi="Century725 Cn BT" w:cs="Baskerville Old Face"/>
        </w:rPr>
        <w:t>visualise</w:t>
      </w:r>
      <w:proofErr w:type="spellEnd"/>
      <w:r w:rsidRPr="00087088">
        <w:rPr>
          <w:rFonts w:ascii="Century725 Cn BT" w:hAnsi="Century725 Cn BT" w:cs="Baskerville Old Face"/>
        </w:rPr>
        <w:t xml:space="preserve"> this code assuming </w:t>
      </w:r>
      <w:r w:rsidRPr="00087088">
        <w:rPr>
          <w:rFonts w:ascii="Century725 Cn BT" w:hAnsi="Century725 Cn BT" w:cs="Courier New"/>
          <w:b/>
        </w:rPr>
        <w:t>count</w:t>
      </w:r>
      <w:r w:rsidRPr="00087088">
        <w:rPr>
          <w:rFonts w:ascii="Century725 Cn BT" w:hAnsi="Century725 Cn BT" w:cs="Baskerville Old Face"/>
        </w:rPr>
        <w:t xml:space="preserve"> to be a bucket and each </w:t>
      </w:r>
      <w:proofErr w:type="spellStart"/>
      <w:r w:rsidRPr="00087088">
        <w:rPr>
          <w:rFonts w:ascii="Century725 Cn BT" w:hAnsi="Century725 Cn BT" w:cs="Baskerville Old Face"/>
        </w:rPr>
        <w:t>i</w:t>
      </w:r>
      <w:proofErr w:type="spellEnd"/>
      <w:r w:rsidRPr="00087088">
        <w:rPr>
          <w:rFonts w:ascii="Century725 Cn BT" w:hAnsi="Century725 Cn BT" w:cs="Baskerville Old Face"/>
        </w:rPr>
        <w:t xml:space="preserve"> to </w:t>
      </w:r>
      <w:r w:rsidR="00994C90" w:rsidRPr="00087088">
        <w:rPr>
          <w:rFonts w:ascii="Century725 Cn BT" w:hAnsi="Century725 Cn BT" w:cs="Baskerville Old Face"/>
        </w:rPr>
        <w:t>be cups</w:t>
      </w:r>
      <w:r w:rsidRPr="00087088">
        <w:rPr>
          <w:rFonts w:ascii="Century725 Cn BT" w:hAnsi="Century725 Cn BT" w:cs="Baskerville Old Face"/>
        </w:rPr>
        <w:t xml:space="preserve"> with various quantities of water.</w:t>
      </w:r>
    </w:p>
    <w:p w14:paraId="4D14657F" w14:textId="77777777" w:rsidR="00CD19DF" w:rsidRDefault="00911BB9" w:rsidP="00911BB9">
      <w:pPr>
        <w:jc w:val="both"/>
        <w:rPr>
          <w:rFonts w:ascii="Baskerville Old Face" w:hAnsi="Baskerville Old Face" w:cs="Baskerville Old Face"/>
        </w:rPr>
      </w:pPr>
      <w:r>
        <w:rPr>
          <w:rFonts w:ascii="Baskerville Old Face" w:hAnsi="Baskerville Old Face" w:cs="Baskerville Old Face"/>
        </w:rPr>
        <w:tab/>
      </w:r>
    </w:p>
    <w:p w14:paraId="175FF6D7" w14:textId="22C18215" w:rsidR="00621B37" w:rsidRDefault="00621B37" w:rsidP="00911BB9">
      <w:pPr>
        <w:jc w:val="both"/>
        <w:rPr>
          <w:rFonts w:ascii="Baskerville Old Face" w:hAnsi="Baskerville Old Face" w:cs="Baskerville Old Face"/>
        </w:rPr>
      </w:pPr>
      <w:r>
        <w:rPr>
          <w:rFonts w:ascii="Baskerville Old Face" w:hAnsi="Baskerville Old Face" w:cs="Baskerville Old Face"/>
        </w:rPr>
        <w:t xml:space="preserve">We can also find </w:t>
      </w:r>
      <w:r w:rsidR="00846DA4" w:rsidRPr="00846DA4">
        <w:rPr>
          <w:rFonts w:ascii="Courier New" w:hAnsi="Courier New" w:cs="Courier New"/>
          <w:b/>
        </w:rPr>
        <w:t>sum</w:t>
      </w:r>
      <w:r w:rsidR="00541703">
        <w:rPr>
          <w:rFonts w:ascii="Courier New" w:hAnsi="Courier New" w:cs="Courier New"/>
          <w:b/>
        </w:rPr>
        <w:t xml:space="preserve"> </w:t>
      </w:r>
      <w:r>
        <w:rPr>
          <w:rFonts w:ascii="Baskerville Old Face" w:hAnsi="Baskerville Old Face" w:cs="Baskerville Old Face"/>
        </w:rPr>
        <w:t xml:space="preserve">and </w:t>
      </w:r>
      <w:r w:rsidR="00846DA4" w:rsidRPr="00846DA4">
        <w:rPr>
          <w:rFonts w:ascii="Baskerville Old Face" w:hAnsi="Baskerville Old Face" w:cs="Baskerville Old Face"/>
          <w:b/>
        </w:rPr>
        <w:t>count</w:t>
      </w:r>
      <w:r>
        <w:rPr>
          <w:rFonts w:ascii="Baskerville Old Face" w:hAnsi="Baskerville Old Face" w:cs="Baskerville Old Face"/>
        </w:rPr>
        <w:t xml:space="preserve"> together. Then at the end of the program, we can calculate average.</w:t>
      </w:r>
    </w:p>
    <w:p w14:paraId="578D624E" w14:textId="3D50A6A5" w:rsidR="00621B37" w:rsidRPr="00B66ADE" w:rsidRDefault="00846DA4" w:rsidP="00CD19DF">
      <w:pPr>
        <w:spacing w:after="0"/>
        <w:ind w:left="720"/>
        <w:rPr>
          <w:rFonts w:ascii="Courier New" w:hAnsi="Courier New" w:cs="Courier New"/>
        </w:rPr>
      </w:pPr>
      <w:r w:rsidRPr="00B66ADE">
        <w:rPr>
          <w:rFonts w:ascii="Courier New" w:hAnsi="Courier New" w:cs="Courier New"/>
        </w:rPr>
        <w:t>sum=0</w:t>
      </w:r>
      <w:r w:rsidR="00CD19DF">
        <w:rPr>
          <w:rFonts w:ascii="Courier New" w:hAnsi="Courier New" w:cs="Courier New"/>
        </w:rPr>
        <w:t xml:space="preserve">; </w:t>
      </w:r>
      <w:r w:rsidRPr="00B66ADE">
        <w:rPr>
          <w:rFonts w:ascii="Courier New" w:hAnsi="Courier New" w:cs="Courier New"/>
        </w:rPr>
        <w:t>count=0</w:t>
      </w:r>
    </w:p>
    <w:p w14:paraId="6601401F" w14:textId="77777777" w:rsidR="00621B37" w:rsidRPr="00B66ADE" w:rsidRDefault="00846DA4" w:rsidP="00846DA4">
      <w:pPr>
        <w:pStyle w:val="TableContents"/>
        <w:ind w:left="720"/>
        <w:jc w:val="both"/>
        <w:rPr>
          <w:rFonts w:ascii="Courier New" w:hAnsi="Courier New" w:cs="Courier New"/>
          <w:sz w:val="22"/>
          <w:szCs w:val="22"/>
        </w:rPr>
      </w:pPr>
      <w:r w:rsidRPr="00B66ADE">
        <w:rPr>
          <w:rFonts w:ascii="Courier New" w:hAnsi="Courier New" w:cs="Courier New"/>
          <w:sz w:val="22"/>
          <w:szCs w:val="22"/>
        </w:rPr>
        <w:t xml:space="preserve">for </w:t>
      </w:r>
      <w:proofErr w:type="spellStart"/>
      <w:r w:rsidRPr="00B66ADE">
        <w:rPr>
          <w:rFonts w:ascii="Courier New" w:hAnsi="Courier New" w:cs="Courier New"/>
          <w:sz w:val="22"/>
          <w:szCs w:val="22"/>
        </w:rPr>
        <w:t>i</w:t>
      </w:r>
      <w:proofErr w:type="spellEnd"/>
      <w:r w:rsidRPr="00B66ADE">
        <w:rPr>
          <w:rFonts w:ascii="Courier New" w:hAnsi="Courier New" w:cs="Courier New"/>
          <w:sz w:val="22"/>
          <w:szCs w:val="22"/>
        </w:rPr>
        <w:t xml:space="preserve"> in range (</w:t>
      </w:r>
      <w:r w:rsidR="00CD19DF">
        <w:rPr>
          <w:rFonts w:ascii="Courier New" w:hAnsi="Courier New" w:cs="Courier New"/>
          <w:sz w:val="22"/>
          <w:szCs w:val="22"/>
        </w:rPr>
        <w:t>0</w:t>
      </w:r>
      <w:r w:rsidRPr="00B66ADE">
        <w:rPr>
          <w:rFonts w:ascii="Courier New" w:hAnsi="Courier New" w:cs="Courier New"/>
          <w:sz w:val="22"/>
          <w:szCs w:val="22"/>
        </w:rPr>
        <w:t>,</w:t>
      </w:r>
      <w:r w:rsidR="00CD19DF">
        <w:rPr>
          <w:rFonts w:ascii="Courier New" w:hAnsi="Courier New" w:cs="Courier New"/>
          <w:bCs/>
          <w:sz w:val="22"/>
          <w:szCs w:val="22"/>
        </w:rPr>
        <w:t>6</w:t>
      </w:r>
      <w:r w:rsidRPr="00B66ADE">
        <w:rPr>
          <w:rFonts w:ascii="Courier New" w:hAnsi="Courier New" w:cs="Courier New"/>
          <w:sz w:val="22"/>
          <w:szCs w:val="22"/>
        </w:rPr>
        <w:t>):</w:t>
      </w:r>
    </w:p>
    <w:p w14:paraId="5905D3C8" w14:textId="149D662B" w:rsidR="00621B37" w:rsidRDefault="00846DA4" w:rsidP="00846DA4">
      <w:pPr>
        <w:pStyle w:val="TableContents"/>
        <w:ind w:left="720"/>
        <w:jc w:val="both"/>
        <w:rPr>
          <w:rFonts w:ascii="Courier New" w:hAnsi="Courier New" w:cs="Courier New"/>
          <w:sz w:val="22"/>
          <w:szCs w:val="22"/>
        </w:rPr>
      </w:pPr>
      <w:r w:rsidRPr="00B66ADE">
        <w:rPr>
          <w:rFonts w:ascii="Courier New" w:hAnsi="Courier New" w:cs="Courier New"/>
          <w:sz w:val="22"/>
          <w:szCs w:val="22"/>
        </w:rPr>
        <w:t xml:space="preserve">  </w:t>
      </w:r>
      <w:r>
        <w:rPr>
          <w:rFonts w:ascii="Courier New" w:hAnsi="Courier New" w:cs="Courier New"/>
          <w:sz w:val="22"/>
          <w:szCs w:val="22"/>
        </w:rPr>
        <w:t xml:space="preserve">  </w:t>
      </w:r>
      <w:r w:rsidRPr="00B66ADE">
        <w:rPr>
          <w:rFonts w:ascii="Courier New" w:hAnsi="Courier New" w:cs="Courier New"/>
          <w:sz w:val="22"/>
          <w:szCs w:val="22"/>
        </w:rPr>
        <w:t>count=......</w:t>
      </w:r>
    </w:p>
    <w:p w14:paraId="4F9A766C" w14:textId="77777777" w:rsidR="00621B37" w:rsidRPr="00B66ADE" w:rsidRDefault="00CD19DF" w:rsidP="00846DA4">
      <w:pPr>
        <w:pStyle w:val="TableContents"/>
        <w:ind w:left="720"/>
        <w:jc w:val="both"/>
        <w:rPr>
          <w:rFonts w:ascii="Courier New" w:hAnsi="Courier New" w:cs="Courier New"/>
          <w:sz w:val="22"/>
          <w:szCs w:val="22"/>
        </w:rPr>
      </w:pPr>
      <w:r>
        <w:rPr>
          <w:rFonts w:ascii="Courier New" w:hAnsi="Courier New" w:cs="Courier New"/>
          <w:sz w:val="22"/>
          <w:szCs w:val="22"/>
        </w:rPr>
        <w:t xml:space="preserve">    </w:t>
      </w:r>
      <w:r w:rsidR="00846DA4">
        <w:rPr>
          <w:rFonts w:ascii="Courier New" w:hAnsi="Courier New" w:cs="Courier New"/>
          <w:sz w:val="22"/>
          <w:szCs w:val="22"/>
        </w:rPr>
        <w:t>sum=</w:t>
      </w:r>
      <w:proofErr w:type="spellStart"/>
      <w:r w:rsidR="00846DA4">
        <w:rPr>
          <w:rFonts w:ascii="Courier New" w:hAnsi="Courier New" w:cs="Courier New"/>
          <w:sz w:val="22"/>
          <w:szCs w:val="22"/>
        </w:rPr>
        <w:t>sum+i</w:t>
      </w:r>
      <w:proofErr w:type="spellEnd"/>
    </w:p>
    <w:p w14:paraId="73BDF41C" w14:textId="5313E54D" w:rsidR="00621B37" w:rsidRDefault="00846DA4" w:rsidP="00846DA4">
      <w:pPr>
        <w:spacing w:after="0"/>
        <w:ind w:left="720"/>
        <w:jc w:val="both"/>
        <w:rPr>
          <w:rFonts w:ascii="Courier New" w:hAnsi="Courier New" w:cs="Courier New"/>
        </w:rPr>
      </w:pPr>
      <w:r w:rsidRPr="00B66ADE">
        <w:rPr>
          <w:rFonts w:ascii="Courier New" w:hAnsi="Courier New" w:cs="Courier New"/>
        </w:rPr>
        <w:t>print(</w:t>
      </w:r>
      <w:proofErr w:type="spellStart"/>
      <w:proofErr w:type="gramStart"/>
      <w:r>
        <w:rPr>
          <w:rFonts w:ascii="Courier New" w:hAnsi="Courier New" w:cs="Courier New"/>
        </w:rPr>
        <w:t>sum,</w:t>
      </w:r>
      <w:r w:rsidRPr="00B66ADE">
        <w:rPr>
          <w:rFonts w:ascii="Courier New" w:hAnsi="Courier New" w:cs="Courier New"/>
        </w:rPr>
        <w:t>count</w:t>
      </w:r>
      <w:proofErr w:type="gramEnd"/>
      <w:r>
        <w:rPr>
          <w:rFonts w:ascii="Courier New" w:hAnsi="Courier New" w:cs="Courier New"/>
        </w:rPr>
        <w:t>,sum</w:t>
      </w:r>
      <w:proofErr w:type="spellEnd"/>
      <w:r>
        <w:rPr>
          <w:rFonts w:ascii="Courier New" w:hAnsi="Courier New" w:cs="Courier New"/>
        </w:rPr>
        <w:t>/count</w:t>
      </w:r>
      <w:r w:rsidRPr="00B66ADE">
        <w:rPr>
          <w:rFonts w:ascii="Courier New" w:hAnsi="Courier New" w:cs="Courier New"/>
        </w:rPr>
        <w:t>)</w:t>
      </w:r>
    </w:p>
    <w:p w14:paraId="742EB826" w14:textId="77777777" w:rsidR="00541703" w:rsidRDefault="00541703" w:rsidP="00846DA4">
      <w:pPr>
        <w:spacing w:after="0"/>
        <w:ind w:left="720"/>
        <w:jc w:val="both"/>
        <w:rPr>
          <w:rFonts w:ascii="Courier New" w:hAnsi="Courier New" w:cs="Courier New"/>
        </w:rPr>
      </w:pPr>
    </w:p>
    <w:p w14:paraId="323269DC" w14:textId="77777777" w:rsidR="00541703" w:rsidRPr="00B66ADE" w:rsidRDefault="00541703" w:rsidP="00846DA4">
      <w:pPr>
        <w:spacing w:after="0"/>
        <w:ind w:left="720"/>
        <w:jc w:val="both"/>
        <w:rPr>
          <w:rFonts w:ascii="Courier New" w:hAnsi="Courier New" w:cs="Courier New"/>
        </w:rPr>
      </w:pPr>
    </w:p>
    <w:p w14:paraId="594ABF12" w14:textId="77777777" w:rsidR="00621B37" w:rsidRDefault="00CF2A84" w:rsidP="00621B37">
      <w:pPr>
        <w:tabs>
          <w:tab w:val="left" w:pos="5220"/>
        </w:tabs>
        <w:jc w:val="both"/>
        <w:rPr>
          <w:b/>
        </w:rPr>
      </w:pPr>
      <w:r>
        <w:rPr>
          <w:rFonts w:ascii="Arial Rounded MT Bold" w:hAnsi="Arial Rounded MT Bold" w:cs="Courier New"/>
          <w:b/>
          <w:color w:val="FFFFFF" w:themeColor="background1"/>
          <w:shd w:val="clear" w:color="auto" w:fill="000000" w:themeFill="text1"/>
        </w:rPr>
        <w:t>Exercise-14</w:t>
      </w:r>
      <w:r w:rsidR="00621B37" w:rsidRPr="00472A9D">
        <w:rPr>
          <w:rFonts w:ascii="Arial Rounded MT Bold" w:hAnsi="Arial Rounded MT Bold" w:cs="Courier New"/>
          <w:b/>
          <w:color w:val="FFFFFF" w:themeColor="background1"/>
          <w:shd w:val="clear" w:color="auto" w:fill="000000" w:themeFill="text1"/>
        </w:rPr>
        <w:t>:</w:t>
      </w:r>
      <w:r w:rsidR="00621B37" w:rsidRPr="00472A9D">
        <w:rPr>
          <w:color w:val="FFFFFF" w:themeColor="background1"/>
          <w:shd w:val="clear" w:color="auto" w:fill="000000" w:themeFill="text1"/>
        </w:rPr>
        <w:t xml:space="preserve"> </w:t>
      </w:r>
      <w:r w:rsidR="00621B37">
        <w:t xml:space="preserve"> </w:t>
      </w:r>
      <w:r w:rsidR="00164817">
        <w:rPr>
          <w:b/>
        </w:rPr>
        <w:t xml:space="preserve">Write programs to find count of numbers </w:t>
      </w:r>
      <w:r w:rsidR="00846DA4">
        <w:rPr>
          <w:b/>
        </w:rPr>
        <w:t>described</w:t>
      </w:r>
    </w:p>
    <w:tbl>
      <w:tblPr>
        <w:tblW w:w="9302" w:type="dxa"/>
        <w:tblInd w:w="55" w:type="dxa"/>
        <w:tblBorders>
          <w:top w:val="single" w:sz="2" w:space="0" w:color="000000"/>
          <w:left w:val="single" w:sz="2" w:space="0" w:color="000000"/>
          <w:bottom w:val="single" w:sz="2" w:space="0" w:color="000000"/>
          <w:right w:val="nil"/>
          <w:insideH w:val="single" w:sz="2" w:space="0" w:color="000000"/>
          <w:insideV w:val="nil"/>
        </w:tblBorders>
        <w:tblCellMar>
          <w:top w:w="55" w:type="dxa"/>
          <w:left w:w="54" w:type="dxa"/>
          <w:bottom w:w="55" w:type="dxa"/>
          <w:right w:w="55" w:type="dxa"/>
        </w:tblCellMar>
        <w:tblLook w:val="04A0" w:firstRow="1" w:lastRow="0" w:firstColumn="1" w:lastColumn="0" w:noHBand="0" w:noVBand="1"/>
      </w:tblPr>
      <w:tblGrid>
        <w:gridCol w:w="4622"/>
        <w:gridCol w:w="4680"/>
      </w:tblGrid>
      <w:tr w:rsidR="00621B37" w:rsidRPr="00082BA5" w14:paraId="25305033" w14:textId="77777777" w:rsidTr="00164817">
        <w:tc>
          <w:tcPr>
            <w:tcW w:w="4622" w:type="dxa"/>
            <w:tcBorders>
              <w:top w:val="single" w:sz="2" w:space="0" w:color="000000"/>
              <w:left w:val="single" w:sz="2" w:space="0" w:color="000000"/>
              <w:bottom w:val="single" w:sz="2" w:space="0" w:color="000000"/>
              <w:right w:val="nil"/>
            </w:tcBorders>
            <w:tcMar>
              <w:left w:w="54" w:type="dxa"/>
            </w:tcMar>
          </w:tcPr>
          <w:p w14:paraId="2390FAC5" w14:textId="77777777" w:rsidR="00621B37" w:rsidRPr="00B66ADE" w:rsidRDefault="00621B37" w:rsidP="00D40D6A">
            <w:pPr>
              <w:pStyle w:val="ListParagraph"/>
              <w:widowControl/>
              <w:numPr>
                <w:ilvl w:val="0"/>
                <w:numId w:val="3"/>
              </w:numPr>
              <w:tabs>
                <w:tab w:val="left" w:pos="404"/>
              </w:tabs>
              <w:spacing w:before="40" w:after="40"/>
              <w:ind w:left="428"/>
              <w:jc w:val="both"/>
              <w:rPr>
                <w:rFonts w:ascii="Palatino Linotype" w:hAnsi="Palatino Linotype" w:cs="Baskerville Old Face"/>
                <w:iCs/>
                <w:sz w:val="20"/>
                <w:szCs w:val="20"/>
              </w:rPr>
            </w:pPr>
            <w:r w:rsidRPr="00B66ADE">
              <w:rPr>
                <w:rFonts w:ascii="Palatino Linotype" w:hAnsi="Palatino Linotype" w:cs="Baskerville Old Face"/>
                <w:iCs/>
                <w:sz w:val="20"/>
                <w:szCs w:val="20"/>
              </w:rPr>
              <w:t>Count of numbers from 1 to 50.</w:t>
            </w:r>
          </w:p>
          <w:p w14:paraId="0BF11A42" w14:textId="77777777" w:rsidR="00621B37" w:rsidRPr="00B66ADE" w:rsidRDefault="00621B37" w:rsidP="00621B37">
            <w:pPr>
              <w:pStyle w:val="ListParagraph"/>
              <w:ind w:left="428" w:hanging="360"/>
              <w:rPr>
                <w:rFonts w:ascii="Palatino Linotype" w:hAnsi="Palatino Linotype" w:cs="Baskerville Old Face"/>
                <w:iCs/>
                <w:sz w:val="20"/>
                <w:szCs w:val="20"/>
              </w:rPr>
            </w:pPr>
          </w:p>
          <w:p w14:paraId="3B88FC6A" w14:textId="77777777" w:rsidR="00621B37" w:rsidRPr="00CD19DF" w:rsidRDefault="00621B37" w:rsidP="00CD19DF">
            <w:pPr>
              <w:spacing w:before="40" w:after="40"/>
              <w:jc w:val="both"/>
              <w:rPr>
                <w:rFonts w:ascii="Palatino Linotype" w:hAnsi="Palatino Linotype" w:cs="Baskerville Old Face"/>
                <w:iCs/>
                <w:sz w:val="20"/>
                <w:szCs w:val="20"/>
              </w:rPr>
            </w:pPr>
          </w:p>
          <w:p w14:paraId="11484F51" w14:textId="77777777" w:rsidR="00621B37" w:rsidRPr="00B66ADE" w:rsidRDefault="00621B37" w:rsidP="00621B37">
            <w:pPr>
              <w:pStyle w:val="ListParagraph"/>
              <w:widowControl/>
              <w:spacing w:before="40" w:after="40"/>
              <w:ind w:left="428" w:hanging="360"/>
              <w:jc w:val="both"/>
              <w:rPr>
                <w:rFonts w:ascii="Palatino Linotype" w:hAnsi="Palatino Linotype" w:cs="Baskerville Old Face"/>
                <w:iCs/>
                <w:sz w:val="20"/>
                <w:szCs w:val="20"/>
              </w:rPr>
            </w:pPr>
          </w:p>
        </w:tc>
        <w:tc>
          <w:tcPr>
            <w:tcW w:w="4680" w:type="dxa"/>
            <w:tcBorders>
              <w:top w:val="single" w:sz="2" w:space="0" w:color="000000"/>
              <w:left w:val="single" w:sz="2" w:space="0" w:color="000000"/>
              <w:bottom w:val="single" w:sz="2" w:space="0" w:color="000000"/>
              <w:right w:val="single" w:sz="2" w:space="0" w:color="000000"/>
            </w:tcBorders>
            <w:tcMar>
              <w:left w:w="54" w:type="dxa"/>
            </w:tcMar>
          </w:tcPr>
          <w:p w14:paraId="1E17A3FB" w14:textId="2148BCB9" w:rsidR="00621B37" w:rsidRPr="00B66ADE" w:rsidRDefault="00621B37" w:rsidP="00D40D6A">
            <w:pPr>
              <w:numPr>
                <w:ilvl w:val="0"/>
                <w:numId w:val="3"/>
              </w:numPr>
              <w:tabs>
                <w:tab w:val="left" w:pos="306"/>
              </w:tabs>
              <w:suppressAutoHyphens/>
              <w:spacing w:before="40" w:after="40" w:line="240" w:lineRule="auto"/>
              <w:ind w:left="428"/>
              <w:jc w:val="both"/>
              <w:rPr>
                <w:rFonts w:ascii="Palatino Linotype" w:hAnsi="Palatino Linotype" w:cs="Baskerville Old Face"/>
                <w:iCs/>
                <w:sz w:val="20"/>
                <w:szCs w:val="20"/>
              </w:rPr>
            </w:pPr>
            <w:r>
              <w:rPr>
                <w:rFonts w:ascii="Palatino Linotype" w:hAnsi="Palatino Linotype" w:cs="Baskerville Old Face"/>
                <w:iCs/>
                <w:sz w:val="20"/>
                <w:szCs w:val="20"/>
              </w:rPr>
              <w:t xml:space="preserve">Count </w:t>
            </w:r>
            <w:r w:rsidR="005D1866">
              <w:rPr>
                <w:rFonts w:ascii="Palatino Linotype" w:hAnsi="Palatino Linotype" w:cs="Baskerville Old Face"/>
                <w:iCs/>
                <w:sz w:val="20"/>
                <w:szCs w:val="20"/>
              </w:rPr>
              <w:t>of multiples</w:t>
            </w:r>
            <w:r>
              <w:rPr>
                <w:rFonts w:ascii="Palatino Linotype" w:hAnsi="Palatino Linotype" w:cs="Baskerville Old Face"/>
                <w:iCs/>
                <w:sz w:val="20"/>
                <w:szCs w:val="20"/>
              </w:rPr>
              <w:t xml:space="preserve"> </w:t>
            </w:r>
            <w:r w:rsidRPr="00B66ADE">
              <w:rPr>
                <w:rFonts w:ascii="Palatino Linotype" w:hAnsi="Palatino Linotype" w:cs="Baskerville Old Face"/>
                <w:iCs/>
                <w:sz w:val="20"/>
                <w:szCs w:val="20"/>
              </w:rPr>
              <w:t>of 5, from 10 to 70.</w:t>
            </w:r>
          </w:p>
          <w:p w14:paraId="0BFA8797" w14:textId="77777777" w:rsidR="00621B37" w:rsidRPr="00B66ADE" w:rsidRDefault="00621B37" w:rsidP="00621B37">
            <w:pPr>
              <w:tabs>
                <w:tab w:val="left" w:pos="306"/>
              </w:tabs>
              <w:spacing w:before="40" w:after="40"/>
              <w:ind w:left="428" w:hanging="360"/>
              <w:jc w:val="both"/>
              <w:rPr>
                <w:rFonts w:ascii="Palatino Linotype" w:hAnsi="Palatino Linotype" w:cs="Baskerville Old Face"/>
                <w:iCs/>
                <w:sz w:val="20"/>
                <w:szCs w:val="20"/>
              </w:rPr>
            </w:pPr>
          </w:p>
        </w:tc>
      </w:tr>
      <w:tr w:rsidR="00621B37" w:rsidRPr="00082BA5" w14:paraId="113BD799" w14:textId="77777777" w:rsidTr="00164817">
        <w:tc>
          <w:tcPr>
            <w:tcW w:w="4622" w:type="dxa"/>
            <w:tcBorders>
              <w:top w:val="single" w:sz="2" w:space="0" w:color="000000"/>
              <w:left w:val="single" w:sz="2" w:space="0" w:color="000000"/>
              <w:bottom w:val="single" w:sz="2" w:space="0" w:color="000000"/>
              <w:right w:val="nil"/>
            </w:tcBorders>
            <w:tcMar>
              <w:left w:w="54" w:type="dxa"/>
            </w:tcMar>
          </w:tcPr>
          <w:p w14:paraId="49816BAD" w14:textId="77777777" w:rsidR="00621B37" w:rsidRPr="00CD19DF" w:rsidRDefault="00621B37" w:rsidP="00CD19DF">
            <w:pPr>
              <w:pStyle w:val="TableContents"/>
              <w:numPr>
                <w:ilvl w:val="0"/>
                <w:numId w:val="3"/>
              </w:numPr>
              <w:ind w:left="428"/>
              <w:rPr>
                <w:rFonts w:ascii="Palatino Linotype" w:hAnsi="Palatino Linotype" w:cs="Baskerville Old Face"/>
                <w:iCs/>
                <w:sz w:val="20"/>
                <w:szCs w:val="20"/>
              </w:rPr>
            </w:pPr>
            <w:r w:rsidRPr="00B66ADE">
              <w:rPr>
                <w:rFonts w:ascii="Palatino Linotype" w:hAnsi="Palatino Linotype" w:cs="Baskerville Old Face"/>
                <w:iCs/>
                <w:sz w:val="20"/>
                <w:szCs w:val="20"/>
              </w:rPr>
              <w:t>Count of multiple of 3 or 5, from 1 to 25.</w:t>
            </w:r>
          </w:p>
        </w:tc>
        <w:tc>
          <w:tcPr>
            <w:tcW w:w="4680" w:type="dxa"/>
            <w:tcBorders>
              <w:top w:val="single" w:sz="2" w:space="0" w:color="000000"/>
              <w:left w:val="single" w:sz="2" w:space="0" w:color="000000"/>
              <w:bottom w:val="single" w:sz="2" w:space="0" w:color="000000"/>
              <w:right w:val="single" w:sz="2" w:space="0" w:color="000000"/>
            </w:tcBorders>
            <w:tcMar>
              <w:left w:w="54" w:type="dxa"/>
            </w:tcMar>
          </w:tcPr>
          <w:p w14:paraId="050C99B4" w14:textId="77777777" w:rsidR="00621B37" w:rsidRPr="00B66ADE" w:rsidRDefault="00621B37" w:rsidP="00D40D6A">
            <w:pPr>
              <w:numPr>
                <w:ilvl w:val="0"/>
                <w:numId w:val="3"/>
              </w:numPr>
              <w:tabs>
                <w:tab w:val="left" w:pos="306"/>
              </w:tabs>
              <w:suppressAutoHyphens/>
              <w:spacing w:before="40" w:after="40" w:line="240" w:lineRule="auto"/>
              <w:ind w:left="428"/>
              <w:jc w:val="both"/>
              <w:rPr>
                <w:rFonts w:ascii="Palatino Linotype" w:hAnsi="Palatino Linotype" w:cs="Baskerville Old Face"/>
                <w:iCs/>
                <w:sz w:val="20"/>
                <w:szCs w:val="20"/>
              </w:rPr>
            </w:pPr>
            <w:r w:rsidRPr="00B66ADE">
              <w:rPr>
                <w:rFonts w:ascii="Palatino Linotype" w:hAnsi="Palatino Linotype" w:cs="Baskerville Old Face"/>
                <w:iCs/>
                <w:sz w:val="20"/>
                <w:szCs w:val="20"/>
              </w:rPr>
              <w:t>Count of multiple</w:t>
            </w:r>
            <w:r>
              <w:rPr>
                <w:rFonts w:ascii="Palatino Linotype" w:hAnsi="Palatino Linotype" w:cs="Baskerville Old Face"/>
                <w:iCs/>
                <w:sz w:val="20"/>
                <w:szCs w:val="20"/>
              </w:rPr>
              <w:t>s</w:t>
            </w:r>
            <w:r w:rsidRPr="00B66ADE">
              <w:rPr>
                <w:rFonts w:ascii="Palatino Linotype" w:hAnsi="Palatino Linotype" w:cs="Baskerville Old Face"/>
                <w:iCs/>
                <w:sz w:val="20"/>
                <w:szCs w:val="20"/>
              </w:rPr>
              <w:t xml:space="preserve"> of 50, from 1 to 1000.</w:t>
            </w:r>
          </w:p>
          <w:p w14:paraId="4F71374D" w14:textId="77777777" w:rsidR="00621B37" w:rsidRDefault="00621B37" w:rsidP="00621B37">
            <w:pPr>
              <w:tabs>
                <w:tab w:val="left" w:pos="306"/>
              </w:tabs>
              <w:spacing w:before="40" w:after="40"/>
              <w:ind w:left="428" w:hanging="360"/>
              <w:jc w:val="both"/>
              <w:rPr>
                <w:rFonts w:ascii="Palatino Linotype" w:hAnsi="Palatino Linotype" w:cs="Baskerville Old Face"/>
                <w:iCs/>
                <w:sz w:val="20"/>
                <w:szCs w:val="20"/>
              </w:rPr>
            </w:pPr>
          </w:p>
          <w:p w14:paraId="4563658E" w14:textId="77777777" w:rsidR="00621B37" w:rsidRPr="00B66ADE" w:rsidRDefault="00621B37" w:rsidP="00CD19DF">
            <w:pPr>
              <w:tabs>
                <w:tab w:val="left" w:pos="306"/>
              </w:tabs>
              <w:spacing w:before="40" w:after="40"/>
              <w:jc w:val="both"/>
              <w:rPr>
                <w:rFonts w:ascii="Palatino Linotype" w:hAnsi="Palatino Linotype" w:cs="Baskerville Old Face"/>
                <w:iCs/>
                <w:sz w:val="20"/>
                <w:szCs w:val="20"/>
              </w:rPr>
            </w:pPr>
          </w:p>
        </w:tc>
      </w:tr>
      <w:tr w:rsidR="00621B37" w:rsidRPr="00082BA5" w14:paraId="2A2AC2C5" w14:textId="77777777" w:rsidTr="00164817">
        <w:tc>
          <w:tcPr>
            <w:tcW w:w="4622" w:type="dxa"/>
            <w:tcBorders>
              <w:top w:val="single" w:sz="2" w:space="0" w:color="000000"/>
              <w:left w:val="single" w:sz="2" w:space="0" w:color="000000"/>
              <w:bottom w:val="single" w:sz="2" w:space="0" w:color="000000"/>
              <w:right w:val="nil"/>
            </w:tcBorders>
            <w:tcMar>
              <w:left w:w="54" w:type="dxa"/>
            </w:tcMar>
          </w:tcPr>
          <w:p w14:paraId="3FCAC859" w14:textId="77777777" w:rsidR="00621B37" w:rsidRPr="00B66ADE" w:rsidRDefault="00621B37" w:rsidP="00D40D6A">
            <w:pPr>
              <w:numPr>
                <w:ilvl w:val="0"/>
                <w:numId w:val="3"/>
              </w:numPr>
              <w:suppressAutoHyphens/>
              <w:spacing w:before="40" w:after="40" w:line="240" w:lineRule="auto"/>
              <w:ind w:left="428"/>
              <w:jc w:val="both"/>
              <w:rPr>
                <w:rFonts w:ascii="Palatino Linotype" w:hAnsi="Palatino Linotype" w:cs="Baskerville Old Face"/>
                <w:iCs/>
                <w:sz w:val="20"/>
                <w:szCs w:val="20"/>
              </w:rPr>
            </w:pPr>
            <w:r w:rsidRPr="00B66ADE">
              <w:rPr>
                <w:rFonts w:ascii="Palatino Linotype" w:hAnsi="Palatino Linotype" w:cs="Baskerville Old Face"/>
                <w:iCs/>
                <w:sz w:val="20"/>
                <w:szCs w:val="20"/>
              </w:rPr>
              <w:t>Count of numbers from -5 to 15.</w:t>
            </w:r>
          </w:p>
          <w:p w14:paraId="6174C7E9" w14:textId="77777777" w:rsidR="00621B37" w:rsidRPr="00B66ADE" w:rsidRDefault="00621B37" w:rsidP="00621B37">
            <w:pPr>
              <w:pStyle w:val="ListParagraph"/>
              <w:widowControl/>
              <w:spacing w:before="40" w:after="40"/>
              <w:ind w:left="428" w:hanging="360"/>
              <w:jc w:val="both"/>
              <w:rPr>
                <w:rFonts w:ascii="Palatino Linotype" w:hAnsi="Palatino Linotype" w:cs="Baskerville Old Face"/>
                <w:iCs/>
                <w:sz w:val="20"/>
                <w:szCs w:val="20"/>
              </w:rPr>
            </w:pPr>
          </w:p>
          <w:p w14:paraId="58261DB8" w14:textId="77777777" w:rsidR="00621B37" w:rsidRDefault="00621B37" w:rsidP="00621B37">
            <w:pPr>
              <w:pStyle w:val="ListParagraph"/>
              <w:widowControl/>
              <w:spacing w:before="40" w:after="40"/>
              <w:ind w:left="428" w:hanging="360"/>
              <w:jc w:val="both"/>
              <w:rPr>
                <w:rFonts w:ascii="Palatino Linotype" w:hAnsi="Palatino Linotype" w:cs="Baskerville Old Face"/>
                <w:iCs/>
                <w:sz w:val="20"/>
                <w:szCs w:val="20"/>
              </w:rPr>
            </w:pPr>
          </w:p>
          <w:p w14:paraId="494F0126" w14:textId="77777777" w:rsidR="00621B37" w:rsidRDefault="00621B37" w:rsidP="00621B37">
            <w:pPr>
              <w:pStyle w:val="ListParagraph"/>
              <w:widowControl/>
              <w:spacing w:before="40" w:after="40"/>
              <w:ind w:left="428" w:hanging="360"/>
              <w:jc w:val="both"/>
              <w:rPr>
                <w:rFonts w:ascii="Palatino Linotype" w:hAnsi="Palatino Linotype" w:cs="Baskerville Old Face"/>
                <w:iCs/>
                <w:sz w:val="20"/>
                <w:szCs w:val="20"/>
              </w:rPr>
            </w:pPr>
          </w:p>
          <w:p w14:paraId="76EBD875" w14:textId="77777777" w:rsidR="00621B37" w:rsidRPr="00B66ADE" w:rsidRDefault="00621B37" w:rsidP="00621B37">
            <w:pPr>
              <w:pStyle w:val="ListParagraph"/>
              <w:widowControl/>
              <w:spacing w:before="40" w:after="40"/>
              <w:ind w:left="428" w:hanging="360"/>
              <w:jc w:val="both"/>
              <w:rPr>
                <w:rFonts w:ascii="Palatino Linotype" w:hAnsi="Palatino Linotype" w:cs="Baskerville Old Face"/>
                <w:iCs/>
                <w:sz w:val="20"/>
                <w:szCs w:val="20"/>
              </w:rPr>
            </w:pPr>
          </w:p>
        </w:tc>
        <w:tc>
          <w:tcPr>
            <w:tcW w:w="4680" w:type="dxa"/>
            <w:tcBorders>
              <w:top w:val="single" w:sz="2" w:space="0" w:color="000000"/>
              <w:left w:val="single" w:sz="2" w:space="0" w:color="000000"/>
              <w:bottom w:val="single" w:sz="2" w:space="0" w:color="000000"/>
              <w:right w:val="single" w:sz="2" w:space="0" w:color="000000"/>
            </w:tcBorders>
            <w:tcMar>
              <w:left w:w="54" w:type="dxa"/>
            </w:tcMar>
          </w:tcPr>
          <w:p w14:paraId="50DBEF8C" w14:textId="1338B291" w:rsidR="00621B37" w:rsidRPr="00B66ADE" w:rsidRDefault="00621B37" w:rsidP="00D40D6A">
            <w:pPr>
              <w:numPr>
                <w:ilvl w:val="0"/>
                <w:numId w:val="3"/>
              </w:numPr>
              <w:tabs>
                <w:tab w:val="left" w:pos="306"/>
              </w:tabs>
              <w:suppressAutoHyphens/>
              <w:spacing w:before="40" w:after="40" w:line="240" w:lineRule="auto"/>
              <w:ind w:left="428"/>
              <w:jc w:val="both"/>
              <w:rPr>
                <w:rFonts w:ascii="Palatino Linotype" w:hAnsi="Palatino Linotype" w:cs="Baskerville Old Face"/>
                <w:iCs/>
                <w:sz w:val="20"/>
                <w:szCs w:val="20"/>
              </w:rPr>
            </w:pPr>
            <w:r w:rsidRPr="00B66ADE">
              <w:rPr>
                <w:rFonts w:ascii="Palatino Linotype" w:hAnsi="Palatino Linotype" w:cs="Baskerville Old Face"/>
                <w:iCs/>
                <w:sz w:val="20"/>
                <w:szCs w:val="20"/>
              </w:rPr>
              <w:t>Count of multiple</w:t>
            </w:r>
            <w:r>
              <w:rPr>
                <w:rFonts w:ascii="Palatino Linotype" w:hAnsi="Palatino Linotype" w:cs="Baskerville Old Face"/>
                <w:iCs/>
                <w:sz w:val="20"/>
                <w:szCs w:val="20"/>
              </w:rPr>
              <w:t>s</w:t>
            </w:r>
            <w:r w:rsidRPr="00B66ADE">
              <w:rPr>
                <w:rFonts w:ascii="Palatino Linotype" w:hAnsi="Palatino Linotype" w:cs="Baskerville Old Face"/>
                <w:iCs/>
                <w:sz w:val="20"/>
                <w:szCs w:val="20"/>
              </w:rPr>
              <w:t xml:space="preserve"> of 3 </w:t>
            </w:r>
            <w:r w:rsidR="005D1866" w:rsidRPr="00B66ADE">
              <w:rPr>
                <w:rFonts w:ascii="Palatino Linotype" w:hAnsi="Palatino Linotype" w:cs="Baskerville Old Face"/>
                <w:iCs/>
                <w:sz w:val="20"/>
                <w:szCs w:val="20"/>
              </w:rPr>
              <w:t>and</w:t>
            </w:r>
            <w:r w:rsidRPr="00B66ADE">
              <w:rPr>
                <w:rFonts w:ascii="Palatino Linotype" w:hAnsi="Palatino Linotype" w:cs="Baskerville Old Face"/>
                <w:iCs/>
                <w:sz w:val="20"/>
                <w:szCs w:val="20"/>
              </w:rPr>
              <w:t xml:space="preserve"> 5, from 1 to 25.</w:t>
            </w:r>
          </w:p>
          <w:p w14:paraId="2081AF32" w14:textId="77777777" w:rsidR="00621B37" w:rsidRPr="00B66ADE" w:rsidRDefault="00621B37" w:rsidP="00621B37">
            <w:pPr>
              <w:tabs>
                <w:tab w:val="left" w:pos="306"/>
              </w:tabs>
              <w:spacing w:before="40" w:after="40"/>
              <w:ind w:left="428" w:hanging="360"/>
              <w:jc w:val="both"/>
              <w:rPr>
                <w:rFonts w:ascii="Palatino Linotype" w:hAnsi="Palatino Linotype" w:cs="Baskerville Old Face"/>
                <w:iCs/>
                <w:sz w:val="20"/>
                <w:szCs w:val="20"/>
              </w:rPr>
            </w:pPr>
          </w:p>
        </w:tc>
      </w:tr>
      <w:tr w:rsidR="00621B37" w:rsidRPr="00082BA5" w14:paraId="60CC5E9E" w14:textId="77777777" w:rsidTr="00164817">
        <w:tc>
          <w:tcPr>
            <w:tcW w:w="4622" w:type="dxa"/>
            <w:tcBorders>
              <w:top w:val="single" w:sz="2" w:space="0" w:color="000000"/>
              <w:left w:val="single" w:sz="2" w:space="0" w:color="000000"/>
              <w:bottom w:val="single" w:sz="2" w:space="0" w:color="000000"/>
              <w:right w:val="nil"/>
            </w:tcBorders>
            <w:tcMar>
              <w:left w:w="54" w:type="dxa"/>
            </w:tcMar>
          </w:tcPr>
          <w:p w14:paraId="457EBC7C" w14:textId="2D286F10" w:rsidR="00621B37" w:rsidRPr="00B66ADE" w:rsidRDefault="00621B37" w:rsidP="00D40D6A">
            <w:pPr>
              <w:numPr>
                <w:ilvl w:val="0"/>
                <w:numId w:val="3"/>
              </w:numPr>
              <w:suppressAutoHyphens/>
              <w:spacing w:before="40" w:after="40" w:line="240" w:lineRule="auto"/>
              <w:ind w:left="428"/>
              <w:jc w:val="both"/>
              <w:rPr>
                <w:rFonts w:ascii="Palatino Linotype" w:hAnsi="Palatino Linotype" w:cs="Baskerville Old Face"/>
                <w:iCs/>
                <w:sz w:val="20"/>
                <w:szCs w:val="20"/>
              </w:rPr>
            </w:pPr>
            <w:r w:rsidRPr="00B66ADE">
              <w:rPr>
                <w:rFonts w:ascii="Palatino Linotype" w:hAnsi="Palatino Linotype" w:cs="Baskerville Old Face"/>
                <w:iCs/>
                <w:sz w:val="20"/>
                <w:szCs w:val="20"/>
              </w:rPr>
              <w:t xml:space="preserve">Count </w:t>
            </w:r>
            <w:r w:rsidR="005D1866" w:rsidRPr="00B66ADE">
              <w:rPr>
                <w:rFonts w:ascii="Palatino Linotype" w:hAnsi="Palatino Linotype" w:cs="Baskerville Old Face"/>
                <w:iCs/>
                <w:sz w:val="20"/>
                <w:szCs w:val="20"/>
              </w:rPr>
              <w:t xml:space="preserve">of </w:t>
            </w:r>
            <w:r w:rsidR="005D1866">
              <w:rPr>
                <w:rFonts w:ascii="Palatino Linotype" w:hAnsi="Palatino Linotype" w:cs="Baskerville Old Face"/>
                <w:iCs/>
                <w:sz w:val="20"/>
                <w:szCs w:val="20"/>
              </w:rPr>
              <w:t>even</w:t>
            </w:r>
            <w:r w:rsidRPr="00B66ADE">
              <w:rPr>
                <w:rFonts w:ascii="Palatino Linotype" w:hAnsi="Palatino Linotype" w:cs="Baskerville Old Face"/>
                <w:iCs/>
                <w:sz w:val="20"/>
                <w:szCs w:val="20"/>
              </w:rPr>
              <w:t xml:space="preserve"> number</w:t>
            </w:r>
            <w:r>
              <w:rPr>
                <w:rFonts w:ascii="Palatino Linotype" w:hAnsi="Palatino Linotype" w:cs="Baskerville Old Face"/>
                <w:iCs/>
                <w:sz w:val="20"/>
                <w:szCs w:val="20"/>
              </w:rPr>
              <w:t>s</w:t>
            </w:r>
            <w:r w:rsidRPr="00B66ADE">
              <w:rPr>
                <w:rFonts w:ascii="Palatino Linotype" w:hAnsi="Palatino Linotype" w:cs="Baskerville Old Face"/>
                <w:iCs/>
                <w:sz w:val="20"/>
                <w:szCs w:val="20"/>
              </w:rPr>
              <w:t xml:space="preserve"> from 1 to 10.</w:t>
            </w:r>
          </w:p>
          <w:p w14:paraId="2A11AE60" w14:textId="77777777" w:rsidR="00621B37" w:rsidRPr="00B66ADE" w:rsidRDefault="00621B37" w:rsidP="00621B37">
            <w:pPr>
              <w:pStyle w:val="ListParagraph"/>
              <w:widowControl/>
              <w:spacing w:before="40" w:after="40"/>
              <w:ind w:left="428" w:hanging="360"/>
              <w:rPr>
                <w:rFonts w:ascii="Palatino Linotype" w:hAnsi="Palatino Linotype" w:cs="Baskerville Old Face"/>
                <w:iCs/>
                <w:sz w:val="20"/>
                <w:szCs w:val="20"/>
              </w:rPr>
            </w:pPr>
          </w:p>
          <w:p w14:paraId="035B5DBD" w14:textId="77777777" w:rsidR="00621B37" w:rsidRDefault="00621B37" w:rsidP="00621B37">
            <w:pPr>
              <w:pStyle w:val="ListParagraph"/>
              <w:widowControl/>
              <w:spacing w:before="40" w:after="40"/>
              <w:ind w:left="428" w:hanging="360"/>
              <w:rPr>
                <w:rFonts w:ascii="Palatino Linotype" w:hAnsi="Palatino Linotype" w:cs="Baskerville Old Face"/>
                <w:iCs/>
                <w:sz w:val="20"/>
                <w:szCs w:val="20"/>
              </w:rPr>
            </w:pPr>
          </w:p>
          <w:p w14:paraId="6327CC5D" w14:textId="77777777" w:rsidR="00621B37" w:rsidRPr="00B66ADE" w:rsidRDefault="00621B37" w:rsidP="00621B37">
            <w:pPr>
              <w:pStyle w:val="ListParagraph"/>
              <w:widowControl/>
              <w:spacing w:before="40" w:after="40"/>
              <w:ind w:left="428" w:hanging="360"/>
              <w:rPr>
                <w:rFonts w:ascii="Palatino Linotype" w:hAnsi="Palatino Linotype" w:cs="Baskerville Old Face"/>
                <w:iCs/>
                <w:sz w:val="20"/>
                <w:szCs w:val="20"/>
              </w:rPr>
            </w:pPr>
          </w:p>
        </w:tc>
        <w:tc>
          <w:tcPr>
            <w:tcW w:w="4680" w:type="dxa"/>
            <w:tcBorders>
              <w:top w:val="single" w:sz="2" w:space="0" w:color="000000"/>
              <w:left w:val="single" w:sz="2" w:space="0" w:color="000000"/>
              <w:bottom w:val="single" w:sz="2" w:space="0" w:color="000000"/>
              <w:right w:val="single" w:sz="2" w:space="0" w:color="000000"/>
            </w:tcBorders>
            <w:tcMar>
              <w:left w:w="54" w:type="dxa"/>
            </w:tcMar>
          </w:tcPr>
          <w:p w14:paraId="08D7E82D" w14:textId="77777777" w:rsidR="00621B37" w:rsidRPr="00B66ADE" w:rsidRDefault="00621B37" w:rsidP="00D40D6A">
            <w:pPr>
              <w:pStyle w:val="TableContents"/>
              <w:numPr>
                <w:ilvl w:val="0"/>
                <w:numId w:val="3"/>
              </w:numPr>
              <w:ind w:left="306" w:hanging="180"/>
              <w:jc w:val="both"/>
              <w:rPr>
                <w:rFonts w:ascii="Palatino Linotype" w:hAnsi="Palatino Linotype"/>
                <w:sz w:val="20"/>
                <w:szCs w:val="20"/>
              </w:rPr>
            </w:pPr>
            <w:r w:rsidRPr="00B66ADE">
              <w:rPr>
                <w:rFonts w:ascii="Palatino Linotype" w:hAnsi="Palatino Linotype"/>
                <w:sz w:val="20"/>
                <w:szCs w:val="20"/>
              </w:rPr>
              <w:t xml:space="preserve">Count of numbers from 7 to 34 which are multiples of both  4 </w:t>
            </w:r>
            <w:r w:rsidR="00012898">
              <w:rPr>
                <w:rFonts w:ascii="Palatino Linotype" w:hAnsi="Palatino Linotype"/>
                <w:sz w:val="20"/>
                <w:szCs w:val="20"/>
              </w:rPr>
              <w:t>and</w:t>
            </w:r>
            <w:r w:rsidRPr="00B66ADE">
              <w:rPr>
                <w:rFonts w:ascii="Palatino Linotype" w:hAnsi="Palatino Linotype"/>
                <w:sz w:val="20"/>
                <w:szCs w:val="20"/>
              </w:rPr>
              <w:t xml:space="preserve"> 6</w:t>
            </w:r>
          </w:p>
          <w:p w14:paraId="5DF2B866" w14:textId="77777777" w:rsidR="00621B37" w:rsidRDefault="00621B37" w:rsidP="00621B37">
            <w:pPr>
              <w:tabs>
                <w:tab w:val="left" w:pos="306"/>
                <w:tab w:val="left" w:pos="486"/>
                <w:tab w:val="left" w:pos="529"/>
              </w:tabs>
              <w:spacing w:before="40" w:after="40"/>
              <w:ind w:left="306"/>
              <w:jc w:val="both"/>
              <w:rPr>
                <w:rFonts w:ascii="Palatino Linotype" w:hAnsi="Palatino Linotype" w:cs="Baskerville Old Face"/>
                <w:iCs/>
                <w:sz w:val="20"/>
                <w:szCs w:val="20"/>
              </w:rPr>
            </w:pPr>
          </w:p>
          <w:p w14:paraId="439907C8" w14:textId="77777777" w:rsidR="00621B37" w:rsidRPr="00B66ADE" w:rsidRDefault="00621B37" w:rsidP="00CD19DF">
            <w:pPr>
              <w:tabs>
                <w:tab w:val="left" w:pos="306"/>
                <w:tab w:val="left" w:pos="486"/>
                <w:tab w:val="left" w:pos="529"/>
              </w:tabs>
              <w:spacing w:before="40" w:after="40"/>
              <w:jc w:val="both"/>
              <w:rPr>
                <w:rFonts w:ascii="Palatino Linotype" w:hAnsi="Palatino Linotype" w:cs="Baskerville Old Face"/>
                <w:iCs/>
                <w:sz w:val="20"/>
                <w:szCs w:val="20"/>
              </w:rPr>
            </w:pPr>
          </w:p>
        </w:tc>
      </w:tr>
      <w:tr w:rsidR="00621B37" w:rsidRPr="00082BA5" w14:paraId="28F19BF7" w14:textId="77777777" w:rsidTr="00164817">
        <w:tc>
          <w:tcPr>
            <w:tcW w:w="4622" w:type="dxa"/>
            <w:tcBorders>
              <w:top w:val="single" w:sz="2" w:space="0" w:color="000000"/>
              <w:left w:val="single" w:sz="2" w:space="0" w:color="000000"/>
              <w:bottom w:val="single" w:sz="2" w:space="0" w:color="000000"/>
              <w:right w:val="nil"/>
            </w:tcBorders>
            <w:tcMar>
              <w:left w:w="54" w:type="dxa"/>
            </w:tcMar>
          </w:tcPr>
          <w:p w14:paraId="1B56C0DF" w14:textId="50C7B8D8" w:rsidR="00621B37" w:rsidRPr="00B66ADE" w:rsidRDefault="00621B37" w:rsidP="00D40D6A">
            <w:pPr>
              <w:numPr>
                <w:ilvl w:val="0"/>
                <w:numId w:val="3"/>
              </w:numPr>
              <w:suppressAutoHyphens/>
              <w:spacing w:before="40" w:after="40" w:line="240" w:lineRule="auto"/>
              <w:ind w:left="428"/>
              <w:jc w:val="both"/>
              <w:rPr>
                <w:rFonts w:ascii="Palatino Linotype" w:hAnsi="Palatino Linotype" w:cs="Baskerville Old Face"/>
                <w:iCs/>
                <w:sz w:val="20"/>
                <w:szCs w:val="20"/>
              </w:rPr>
            </w:pPr>
            <w:r w:rsidRPr="00B66ADE">
              <w:rPr>
                <w:rFonts w:ascii="Palatino Linotype" w:hAnsi="Palatino Linotype" w:cs="Baskerville Old Face"/>
                <w:iCs/>
                <w:sz w:val="20"/>
                <w:szCs w:val="20"/>
              </w:rPr>
              <w:t xml:space="preserve">Count </w:t>
            </w:r>
            <w:r w:rsidR="005D1866" w:rsidRPr="00B66ADE">
              <w:rPr>
                <w:rFonts w:ascii="Palatino Linotype" w:hAnsi="Palatino Linotype" w:cs="Baskerville Old Face"/>
                <w:iCs/>
                <w:sz w:val="20"/>
                <w:szCs w:val="20"/>
              </w:rPr>
              <w:t>of odd</w:t>
            </w:r>
            <w:r w:rsidRPr="00B66ADE">
              <w:rPr>
                <w:rFonts w:ascii="Palatino Linotype" w:hAnsi="Palatino Linotype" w:cs="Baskerville Old Face"/>
                <w:iCs/>
                <w:sz w:val="20"/>
                <w:szCs w:val="20"/>
              </w:rPr>
              <w:t xml:space="preserve"> numbers from 10 to 15.</w:t>
            </w:r>
          </w:p>
          <w:p w14:paraId="6A31ECF2" w14:textId="77777777" w:rsidR="00621B37" w:rsidRPr="00CD19DF" w:rsidRDefault="00621B37" w:rsidP="00CD19DF">
            <w:pPr>
              <w:spacing w:before="40" w:after="40"/>
              <w:rPr>
                <w:rFonts w:ascii="Palatino Linotype" w:hAnsi="Palatino Linotype" w:cs="Baskerville Old Face"/>
                <w:iCs/>
                <w:sz w:val="20"/>
                <w:szCs w:val="20"/>
              </w:rPr>
            </w:pPr>
          </w:p>
        </w:tc>
        <w:tc>
          <w:tcPr>
            <w:tcW w:w="4680" w:type="dxa"/>
            <w:tcBorders>
              <w:top w:val="single" w:sz="2" w:space="0" w:color="000000"/>
              <w:left w:val="single" w:sz="2" w:space="0" w:color="000000"/>
              <w:bottom w:val="single" w:sz="2" w:space="0" w:color="000000"/>
              <w:right w:val="single" w:sz="2" w:space="0" w:color="000000"/>
            </w:tcBorders>
            <w:tcMar>
              <w:left w:w="54" w:type="dxa"/>
            </w:tcMar>
          </w:tcPr>
          <w:p w14:paraId="185BFA20" w14:textId="3ED65021" w:rsidR="00621B37" w:rsidRDefault="00621B37" w:rsidP="00D40D6A">
            <w:pPr>
              <w:numPr>
                <w:ilvl w:val="0"/>
                <w:numId w:val="3"/>
              </w:numPr>
              <w:tabs>
                <w:tab w:val="left" w:pos="306"/>
                <w:tab w:val="left" w:pos="529"/>
              </w:tabs>
              <w:suppressAutoHyphens/>
              <w:spacing w:before="40" w:after="40" w:line="240" w:lineRule="auto"/>
              <w:ind w:left="428"/>
              <w:jc w:val="both"/>
              <w:rPr>
                <w:rFonts w:ascii="Palatino Linotype" w:hAnsi="Palatino Linotype" w:cs="Baskerville Old Face"/>
                <w:iCs/>
                <w:sz w:val="20"/>
                <w:szCs w:val="20"/>
              </w:rPr>
            </w:pPr>
            <w:r w:rsidRPr="00B66ADE">
              <w:rPr>
                <w:rFonts w:ascii="Palatino Linotype" w:hAnsi="Palatino Linotype" w:cs="Baskerville Old Face"/>
                <w:iCs/>
                <w:sz w:val="20"/>
                <w:szCs w:val="20"/>
              </w:rPr>
              <w:t xml:space="preserve">Count of numbers from 1 to 50 which </w:t>
            </w:r>
            <w:r w:rsidR="005D1866" w:rsidRPr="00B66ADE">
              <w:rPr>
                <w:rFonts w:ascii="Palatino Linotype" w:hAnsi="Palatino Linotype" w:cs="Baskerville Old Face"/>
                <w:iCs/>
                <w:sz w:val="20"/>
                <w:szCs w:val="20"/>
              </w:rPr>
              <w:t>are multiples</w:t>
            </w:r>
            <w:r w:rsidRPr="00B66ADE">
              <w:rPr>
                <w:rFonts w:ascii="Palatino Linotype" w:hAnsi="Palatino Linotype" w:cs="Baskerville Old Face"/>
                <w:iCs/>
                <w:sz w:val="20"/>
                <w:szCs w:val="20"/>
              </w:rPr>
              <w:t xml:space="preserve"> of 6 </w:t>
            </w:r>
            <w:r w:rsidR="00012898">
              <w:rPr>
                <w:rFonts w:ascii="Palatino Linotype" w:hAnsi="Palatino Linotype" w:cs="Baskerville Old Face"/>
                <w:iCs/>
                <w:sz w:val="20"/>
                <w:szCs w:val="20"/>
              </w:rPr>
              <w:t>but not multiple of</w:t>
            </w:r>
            <w:r w:rsidRPr="00B66ADE">
              <w:rPr>
                <w:rFonts w:ascii="Palatino Linotype" w:hAnsi="Palatino Linotype" w:cs="Baskerville Old Face"/>
                <w:iCs/>
                <w:sz w:val="20"/>
                <w:szCs w:val="20"/>
              </w:rPr>
              <w:t xml:space="preserve"> 5</w:t>
            </w:r>
          </w:p>
          <w:p w14:paraId="1B975AEB" w14:textId="77777777" w:rsidR="00621B37" w:rsidRDefault="00621B37" w:rsidP="00621B37">
            <w:pPr>
              <w:tabs>
                <w:tab w:val="left" w:pos="306"/>
                <w:tab w:val="left" w:pos="529"/>
              </w:tabs>
              <w:spacing w:before="40" w:after="40"/>
              <w:ind w:left="428"/>
              <w:jc w:val="both"/>
              <w:rPr>
                <w:rFonts w:ascii="Palatino Linotype" w:hAnsi="Palatino Linotype" w:cs="Baskerville Old Face"/>
                <w:iCs/>
                <w:sz w:val="20"/>
                <w:szCs w:val="20"/>
              </w:rPr>
            </w:pPr>
          </w:p>
          <w:p w14:paraId="1887B32E" w14:textId="77777777" w:rsidR="00621B37" w:rsidRPr="00B66ADE" w:rsidRDefault="00621B37" w:rsidP="00CD19DF">
            <w:pPr>
              <w:tabs>
                <w:tab w:val="left" w:pos="306"/>
                <w:tab w:val="left" w:pos="529"/>
              </w:tabs>
              <w:spacing w:before="40" w:after="40"/>
              <w:jc w:val="both"/>
              <w:rPr>
                <w:rFonts w:ascii="Palatino Linotype" w:hAnsi="Palatino Linotype" w:cs="Baskerville Old Face"/>
                <w:iCs/>
                <w:sz w:val="20"/>
                <w:szCs w:val="20"/>
              </w:rPr>
            </w:pPr>
          </w:p>
        </w:tc>
      </w:tr>
      <w:tr w:rsidR="00621B37" w14:paraId="1C6B880D" w14:textId="77777777" w:rsidTr="00164817">
        <w:tc>
          <w:tcPr>
            <w:tcW w:w="4622" w:type="dxa"/>
            <w:tcBorders>
              <w:top w:val="single" w:sz="2" w:space="0" w:color="000000"/>
              <w:left w:val="single" w:sz="2" w:space="0" w:color="000000"/>
              <w:bottom w:val="single" w:sz="2" w:space="0" w:color="000000"/>
              <w:right w:val="nil"/>
            </w:tcBorders>
            <w:tcMar>
              <w:left w:w="54" w:type="dxa"/>
            </w:tcMar>
          </w:tcPr>
          <w:p w14:paraId="57F92BAB" w14:textId="54C69DED" w:rsidR="00621B37" w:rsidRPr="00B66ADE" w:rsidRDefault="00621B37" w:rsidP="00621B37">
            <w:pPr>
              <w:tabs>
                <w:tab w:val="left" w:pos="306"/>
              </w:tabs>
              <w:spacing w:before="40" w:after="40"/>
              <w:ind w:left="428" w:hanging="360"/>
              <w:jc w:val="both"/>
              <w:rPr>
                <w:rFonts w:ascii="Palatino Linotype" w:hAnsi="Palatino Linotype" w:cs="Baskerville Old Face"/>
                <w:iCs/>
                <w:sz w:val="20"/>
                <w:szCs w:val="20"/>
              </w:rPr>
            </w:pPr>
            <w:r w:rsidRPr="00B66ADE">
              <w:rPr>
                <w:rFonts w:ascii="Palatino Linotype" w:hAnsi="Palatino Linotype" w:cs="Baskerville Old Face"/>
                <w:iCs/>
                <w:sz w:val="20"/>
                <w:szCs w:val="20"/>
              </w:rPr>
              <w:t>1</w:t>
            </w:r>
            <w:r w:rsidR="005D1866">
              <w:rPr>
                <w:rFonts w:ascii="Palatino Linotype" w:hAnsi="Palatino Linotype" w:cs="Baskerville Old Face"/>
                <w:iCs/>
                <w:sz w:val="20"/>
                <w:szCs w:val="20"/>
              </w:rPr>
              <w:t>1</w:t>
            </w:r>
            <w:r w:rsidRPr="00B66ADE">
              <w:rPr>
                <w:rFonts w:ascii="Palatino Linotype" w:hAnsi="Palatino Linotype" w:cs="Baskerville Old Face"/>
                <w:iCs/>
                <w:sz w:val="20"/>
                <w:szCs w:val="20"/>
              </w:rPr>
              <w:t>. Count of numbers from 1 to 50 which are both multiples of 6 and 5</w:t>
            </w:r>
          </w:p>
          <w:p w14:paraId="0D0D3044" w14:textId="77777777" w:rsidR="00621B37" w:rsidRDefault="00621B37" w:rsidP="00621B37">
            <w:pPr>
              <w:pStyle w:val="ListParagraph"/>
              <w:ind w:left="428" w:hanging="360"/>
              <w:rPr>
                <w:rFonts w:ascii="Palatino Linotype" w:hAnsi="Palatino Linotype" w:cs="Baskerville Old Face"/>
                <w:iCs/>
                <w:sz w:val="20"/>
                <w:szCs w:val="20"/>
              </w:rPr>
            </w:pPr>
          </w:p>
          <w:p w14:paraId="4E015ED1" w14:textId="77777777" w:rsidR="00621B37" w:rsidRPr="00CD19DF" w:rsidRDefault="00621B37" w:rsidP="00CD19DF">
            <w:pPr>
              <w:rPr>
                <w:rFonts w:ascii="Palatino Linotype" w:hAnsi="Palatino Linotype" w:cs="Baskerville Old Face"/>
                <w:iCs/>
                <w:sz w:val="20"/>
                <w:szCs w:val="20"/>
              </w:rPr>
            </w:pPr>
          </w:p>
        </w:tc>
        <w:tc>
          <w:tcPr>
            <w:tcW w:w="4680" w:type="dxa"/>
            <w:tcBorders>
              <w:top w:val="single" w:sz="2" w:space="0" w:color="000000"/>
              <w:left w:val="single" w:sz="2" w:space="0" w:color="000000"/>
              <w:bottom w:val="single" w:sz="2" w:space="0" w:color="000000"/>
              <w:right w:val="single" w:sz="2" w:space="0" w:color="000000"/>
            </w:tcBorders>
            <w:tcMar>
              <w:left w:w="54" w:type="dxa"/>
            </w:tcMar>
          </w:tcPr>
          <w:p w14:paraId="259F6805" w14:textId="0189F2E9" w:rsidR="00621B37" w:rsidRPr="00B66ADE" w:rsidRDefault="00621B37" w:rsidP="00621B37">
            <w:pPr>
              <w:pStyle w:val="ListParagraph"/>
              <w:ind w:left="428" w:hanging="360"/>
              <w:rPr>
                <w:rFonts w:ascii="Palatino Linotype" w:hAnsi="Palatino Linotype" w:cs="Baskerville Old Face"/>
                <w:iCs/>
                <w:sz w:val="20"/>
                <w:szCs w:val="20"/>
              </w:rPr>
            </w:pPr>
            <w:r w:rsidRPr="00B66ADE">
              <w:rPr>
                <w:rFonts w:ascii="Palatino Linotype" w:hAnsi="Palatino Linotype" w:cs="Baskerville Old Face"/>
                <w:iCs/>
                <w:sz w:val="20"/>
                <w:szCs w:val="20"/>
              </w:rPr>
              <w:t>1</w:t>
            </w:r>
            <w:r w:rsidR="005D1866">
              <w:rPr>
                <w:rFonts w:ascii="Palatino Linotype" w:hAnsi="Palatino Linotype" w:cs="Baskerville Old Face"/>
                <w:iCs/>
                <w:sz w:val="20"/>
                <w:szCs w:val="20"/>
              </w:rPr>
              <w:t>2</w:t>
            </w:r>
            <w:r w:rsidRPr="00B66ADE">
              <w:rPr>
                <w:rFonts w:ascii="Palatino Linotype" w:hAnsi="Palatino Linotype" w:cs="Baskerville Old Face"/>
                <w:iCs/>
                <w:sz w:val="20"/>
                <w:szCs w:val="20"/>
              </w:rPr>
              <w:t>. Count of numbers from 1 to 50 which are neither multiples of 6 nor 5</w:t>
            </w:r>
          </w:p>
          <w:p w14:paraId="6F665776" w14:textId="77777777" w:rsidR="00621B37" w:rsidRPr="00B66ADE" w:rsidRDefault="00621B37" w:rsidP="00621B37">
            <w:pPr>
              <w:pStyle w:val="ListParagraph"/>
              <w:ind w:left="428" w:hanging="360"/>
              <w:rPr>
                <w:rFonts w:ascii="Palatino Linotype" w:hAnsi="Palatino Linotype" w:cs="Baskerville Old Face"/>
                <w:iCs/>
                <w:sz w:val="20"/>
                <w:szCs w:val="20"/>
              </w:rPr>
            </w:pPr>
          </w:p>
          <w:p w14:paraId="44364D4B" w14:textId="77777777" w:rsidR="00621B37" w:rsidRPr="00B66ADE" w:rsidRDefault="00621B37" w:rsidP="00621B37">
            <w:pPr>
              <w:tabs>
                <w:tab w:val="left" w:pos="306"/>
              </w:tabs>
              <w:spacing w:before="40" w:after="40"/>
              <w:ind w:left="428" w:hanging="360"/>
              <w:jc w:val="both"/>
              <w:rPr>
                <w:rFonts w:ascii="Palatino Linotype" w:hAnsi="Palatino Linotype" w:cs="Baskerville Old Face"/>
                <w:iCs/>
                <w:sz w:val="20"/>
                <w:szCs w:val="20"/>
              </w:rPr>
            </w:pPr>
          </w:p>
          <w:p w14:paraId="724000CC" w14:textId="77777777" w:rsidR="00621B37" w:rsidRPr="00B66ADE" w:rsidRDefault="00621B37" w:rsidP="00621B37">
            <w:pPr>
              <w:tabs>
                <w:tab w:val="left" w:pos="306"/>
              </w:tabs>
              <w:spacing w:before="40" w:after="40"/>
              <w:ind w:left="428" w:hanging="360"/>
              <w:jc w:val="both"/>
              <w:rPr>
                <w:rFonts w:ascii="Palatino Linotype" w:hAnsi="Palatino Linotype" w:cs="Baskerville Old Face"/>
                <w:iCs/>
                <w:sz w:val="20"/>
                <w:szCs w:val="20"/>
              </w:rPr>
            </w:pPr>
          </w:p>
        </w:tc>
      </w:tr>
      <w:tr w:rsidR="00621B37" w:rsidRPr="00082BA5" w14:paraId="23AFD3D0" w14:textId="77777777" w:rsidTr="00164817">
        <w:tc>
          <w:tcPr>
            <w:tcW w:w="4622" w:type="dxa"/>
            <w:tcBorders>
              <w:top w:val="single" w:sz="2" w:space="0" w:color="000000"/>
              <w:left w:val="single" w:sz="2" w:space="0" w:color="000000"/>
              <w:bottom w:val="single" w:sz="2" w:space="0" w:color="000000"/>
              <w:right w:val="nil"/>
            </w:tcBorders>
            <w:tcMar>
              <w:left w:w="54" w:type="dxa"/>
            </w:tcMar>
          </w:tcPr>
          <w:p w14:paraId="644F0A9A" w14:textId="2882D6A9" w:rsidR="00621B37" w:rsidRPr="00B66ADE" w:rsidRDefault="00621B37" w:rsidP="00CD19DF">
            <w:pPr>
              <w:pStyle w:val="TableContents"/>
              <w:tabs>
                <w:tab w:val="left" w:pos="306"/>
              </w:tabs>
              <w:jc w:val="both"/>
              <w:rPr>
                <w:rFonts w:ascii="Palatino Linotype" w:hAnsi="Palatino Linotype"/>
                <w:sz w:val="20"/>
                <w:szCs w:val="20"/>
              </w:rPr>
            </w:pPr>
            <w:r w:rsidRPr="00B66ADE">
              <w:rPr>
                <w:rFonts w:ascii="Palatino Linotype" w:hAnsi="Palatino Linotype" w:cs="Baskerville Old Face"/>
                <w:iCs/>
                <w:sz w:val="20"/>
                <w:szCs w:val="20"/>
              </w:rPr>
              <w:t>1</w:t>
            </w:r>
            <w:r w:rsidR="005D1866">
              <w:rPr>
                <w:rFonts w:ascii="Palatino Linotype" w:hAnsi="Palatino Linotype" w:cs="Baskerville Old Face"/>
                <w:iCs/>
                <w:sz w:val="20"/>
                <w:szCs w:val="20"/>
              </w:rPr>
              <w:t>3</w:t>
            </w:r>
            <w:r w:rsidRPr="00B66ADE">
              <w:rPr>
                <w:rFonts w:ascii="Palatino Linotype" w:hAnsi="Palatino Linotype" w:cs="Baskerville Old Face"/>
                <w:iCs/>
                <w:sz w:val="20"/>
                <w:szCs w:val="20"/>
              </w:rPr>
              <w:t xml:space="preserve">. </w:t>
            </w:r>
            <w:r w:rsidRPr="00B66ADE">
              <w:rPr>
                <w:rFonts w:ascii="Palatino Linotype" w:hAnsi="Palatino Linotype"/>
                <w:sz w:val="20"/>
                <w:szCs w:val="20"/>
              </w:rPr>
              <w:t>Count of numbers from 7 to 34 which are not multiples of 4</w:t>
            </w:r>
          </w:p>
          <w:p w14:paraId="47569268" w14:textId="77777777" w:rsidR="00621B37" w:rsidRDefault="00621B37" w:rsidP="00621B37">
            <w:pPr>
              <w:pStyle w:val="ListParagraph"/>
              <w:ind w:left="428" w:hanging="360"/>
              <w:rPr>
                <w:rFonts w:ascii="Palatino Linotype" w:hAnsi="Palatino Linotype" w:cs="Baskerville Old Face"/>
                <w:iCs/>
                <w:sz w:val="20"/>
                <w:szCs w:val="20"/>
              </w:rPr>
            </w:pPr>
          </w:p>
          <w:p w14:paraId="5F3B7F2A" w14:textId="77777777" w:rsidR="00621B37" w:rsidRDefault="00621B37" w:rsidP="00621B37">
            <w:pPr>
              <w:pStyle w:val="ListParagraph"/>
              <w:ind w:left="428" w:hanging="360"/>
              <w:rPr>
                <w:rFonts w:ascii="Palatino Linotype" w:hAnsi="Palatino Linotype" w:cs="Baskerville Old Face"/>
                <w:iCs/>
                <w:sz w:val="20"/>
                <w:szCs w:val="20"/>
              </w:rPr>
            </w:pPr>
          </w:p>
          <w:p w14:paraId="088A50DE" w14:textId="77777777" w:rsidR="00621B37" w:rsidRPr="00CD19DF" w:rsidRDefault="00621B37" w:rsidP="00CD19DF">
            <w:pPr>
              <w:rPr>
                <w:rFonts w:ascii="Palatino Linotype" w:hAnsi="Palatino Linotype" w:cs="Baskerville Old Face"/>
                <w:iCs/>
                <w:sz w:val="20"/>
                <w:szCs w:val="20"/>
              </w:rPr>
            </w:pPr>
          </w:p>
        </w:tc>
        <w:tc>
          <w:tcPr>
            <w:tcW w:w="4680" w:type="dxa"/>
            <w:tcBorders>
              <w:top w:val="single" w:sz="2" w:space="0" w:color="000000"/>
              <w:left w:val="single" w:sz="2" w:space="0" w:color="000000"/>
              <w:bottom w:val="single" w:sz="2" w:space="0" w:color="000000"/>
              <w:right w:val="single" w:sz="2" w:space="0" w:color="000000"/>
            </w:tcBorders>
            <w:tcMar>
              <w:left w:w="54" w:type="dxa"/>
            </w:tcMar>
          </w:tcPr>
          <w:p w14:paraId="3D4D09A0" w14:textId="13DC1438" w:rsidR="00621B37" w:rsidRDefault="005D1866" w:rsidP="005D1866">
            <w:pPr>
              <w:pStyle w:val="TableContents"/>
              <w:tabs>
                <w:tab w:val="left" w:pos="306"/>
              </w:tabs>
              <w:jc w:val="both"/>
              <w:rPr>
                <w:rFonts w:ascii="Palatino Linotype" w:hAnsi="Palatino Linotype" w:cs="Baskerville Old Face"/>
                <w:iCs/>
                <w:sz w:val="20"/>
                <w:szCs w:val="20"/>
              </w:rPr>
            </w:pPr>
            <w:r>
              <w:rPr>
                <w:rFonts w:ascii="Palatino Linotype" w:hAnsi="Palatino Linotype" w:cs="Baskerville Old Face"/>
                <w:iCs/>
                <w:sz w:val="20"/>
                <w:szCs w:val="20"/>
              </w:rPr>
              <w:t xml:space="preserve">14. </w:t>
            </w:r>
            <w:r w:rsidR="00CD19DF">
              <w:rPr>
                <w:rFonts w:ascii="Palatino Linotype" w:hAnsi="Palatino Linotype" w:cs="Baskerville Old Face"/>
                <w:iCs/>
                <w:sz w:val="20"/>
                <w:szCs w:val="20"/>
              </w:rPr>
              <w:t xml:space="preserve">Pi/4=1/1-1/3+1/5-1/7+1/9 </w:t>
            </w:r>
            <w:r>
              <w:rPr>
                <w:rFonts w:ascii="Palatino Linotype" w:hAnsi="Palatino Linotype" w:cs="Baskerville Old Face"/>
                <w:iCs/>
                <w:sz w:val="20"/>
                <w:szCs w:val="20"/>
              </w:rPr>
              <w:t>…</w:t>
            </w:r>
          </w:p>
          <w:p w14:paraId="4F7702B6" w14:textId="040A7020" w:rsidR="00CD19DF" w:rsidRPr="00B66ADE" w:rsidRDefault="005D1866" w:rsidP="005D1866">
            <w:pPr>
              <w:pStyle w:val="TableContents"/>
              <w:tabs>
                <w:tab w:val="left" w:pos="306"/>
              </w:tabs>
              <w:jc w:val="both"/>
              <w:rPr>
                <w:rFonts w:ascii="Palatino Linotype" w:hAnsi="Palatino Linotype" w:cs="Baskerville Old Face"/>
                <w:iCs/>
                <w:sz w:val="20"/>
                <w:szCs w:val="20"/>
              </w:rPr>
            </w:pPr>
            <w:r>
              <w:rPr>
                <w:rFonts w:ascii="Palatino Linotype" w:hAnsi="Palatino Linotype" w:cs="Baskerville Old Face"/>
                <w:iCs/>
                <w:sz w:val="20"/>
                <w:szCs w:val="20"/>
              </w:rPr>
              <w:t xml:space="preserve">15. </w:t>
            </w:r>
            <w:r w:rsidR="00CD19DF">
              <w:rPr>
                <w:rFonts w:ascii="Palatino Linotype" w:hAnsi="Palatino Linotype" w:cs="Baskerville Old Face"/>
                <w:iCs/>
                <w:sz w:val="20"/>
                <w:szCs w:val="20"/>
              </w:rPr>
              <w:t>Pi/2=2/1 * 2/3 * 4/3 * 4/5 * 6/5 * 6/7 * 8/7</w:t>
            </w:r>
            <w:r>
              <w:rPr>
                <w:rFonts w:ascii="Palatino Linotype" w:hAnsi="Palatino Linotype" w:cs="Baskerville Old Face"/>
                <w:iCs/>
                <w:sz w:val="20"/>
                <w:szCs w:val="20"/>
              </w:rPr>
              <w:t xml:space="preserve"> …</w:t>
            </w:r>
          </w:p>
        </w:tc>
      </w:tr>
    </w:tbl>
    <w:p w14:paraId="2B5DA848" w14:textId="77777777" w:rsidR="00621B37" w:rsidRDefault="00621B37" w:rsidP="00621B37">
      <w:pPr>
        <w:jc w:val="both"/>
        <w:rPr>
          <w:rFonts w:ascii="Baskerville Old Face" w:hAnsi="Baskerville Old Face" w:cs="Baskerville Old Face"/>
        </w:rPr>
      </w:pPr>
    </w:p>
    <w:p w14:paraId="430DA434" w14:textId="77777777" w:rsidR="00012898" w:rsidRDefault="00012898">
      <w:pPr>
        <w:rPr>
          <w:rFonts w:ascii="Century725 Cn BT" w:hAnsi="Century725 Cn BT"/>
          <w:b/>
          <w:bCs/>
          <w:sz w:val="44"/>
          <w:szCs w:val="44"/>
        </w:rPr>
      </w:pPr>
      <w:r>
        <w:rPr>
          <w:rFonts w:ascii="Century725 Cn BT" w:hAnsi="Century725 Cn BT"/>
          <w:b/>
          <w:bCs/>
          <w:sz w:val="44"/>
          <w:szCs w:val="44"/>
        </w:rPr>
        <w:br w:type="page"/>
      </w:r>
    </w:p>
    <w:p w14:paraId="7D6134C1" w14:textId="77777777" w:rsidR="00621B37" w:rsidRPr="00087088" w:rsidRDefault="00F92150" w:rsidP="00164817">
      <w:pPr>
        <w:spacing w:after="0" w:line="240" w:lineRule="auto"/>
        <w:jc w:val="center"/>
        <w:rPr>
          <w:rFonts w:ascii="Century725 Cn BT" w:hAnsi="Century725 Cn BT"/>
          <w:b/>
          <w:bCs/>
          <w:sz w:val="44"/>
          <w:szCs w:val="44"/>
        </w:rPr>
      </w:pPr>
      <w:proofErr w:type="gramStart"/>
      <w:r w:rsidRPr="00087088">
        <w:rPr>
          <w:rFonts w:ascii="Century725 Cn BT" w:hAnsi="Century725 Cn BT"/>
          <w:b/>
          <w:bCs/>
          <w:sz w:val="44"/>
          <w:szCs w:val="44"/>
        </w:rPr>
        <w:lastRenderedPageBreak/>
        <w:t>Chapter-3</w:t>
      </w:r>
      <w:proofErr w:type="gramEnd"/>
      <w:r w:rsidRPr="00087088">
        <w:rPr>
          <w:rFonts w:ascii="Century725 Cn BT" w:hAnsi="Century725 Cn BT"/>
          <w:b/>
          <w:bCs/>
          <w:sz w:val="44"/>
          <w:szCs w:val="44"/>
        </w:rPr>
        <w:t xml:space="preserve">: </w:t>
      </w:r>
      <w:r w:rsidR="00621B37" w:rsidRPr="00087088">
        <w:rPr>
          <w:rFonts w:ascii="Century725 Cn BT" w:hAnsi="Century725 Cn BT"/>
          <w:b/>
          <w:bCs/>
          <w:sz w:val="44"/>
          <w:szCs w:val="44"/>
        </w:rPr>
        <w:t xml:space="preserve"> Python Basics</w:t>
      </w:r>
    </w:p>
    <w:p w14:paraId="1531D676" w14:textId="77777777" w:rsidR="00F92150" w:rsidRPr="0020174A" w:rsidRDefault="00F92150" w:rsidP="005E010E">
      <w:pPr>
        <w:pStyle w:val="Heading1"/>
        <w:rPr>
          <w:caps/>
        </w:rPr>
      </w:pPr>
      <w:r w:rsidRPr="0020174A">
        <w:rPr>
          <w:caps/>
        </w:rPr>
        <w:t>3.</w:t>
      </w:r>
      <w:r w:rsidR="00621B37" w:rsidRPr="0020174A">
        <w:rPr>
          <w:caps/>
        </w:rPr>
        <w:t xml:space="preserve">1. </w:t>
      </w:r>
      <w:r w:rsidRPr="0020174A">
        <w:rPr>
          <w:caps/>
        </w:rPr>
        <w:t xml:space="preserve"> </w:t>
      </w:r>
      <w:r w:rsidR="00CD19DF" w:rsidRPr="0020174A">
        <w:t>Python F</w:t>
      </w:r>
      <w:r w:rsidRPr="0020174A">
        <w:t>eatures</w:t>
      </w:r>
    </w:p>
    <w:p w14:paraId="33FD3A92" w14:textId="77777777" w:rsidR="008261D9" w:rsidRPr="00087088" w:rsidRDefault="00CD19DF" w:rsidP="008261D9">
      <w:pPr>
        <w:pStyle w:val="Heading2"/>
        <w:numPr>
          <w:ilvl w:val="0"/>
          <w:numId w:val="0"/>
        </w:numPr>
        <w:tabs>
          <w:tab w:val="left" w:pos="540"/>
        </w:tabs>
        <w:rPr>
          <w:rFonts w:ascii="Century725 Cn BT" w:hAnsi="Century725 Cn BT" w:cs="Baskerville Old Face"/>
          <w:b w:val="0"/>
        </w:rPr>
      </w:pPr>
      <w:r w:rsidRPr="00087088">
        <w:rPr>
          <w:rFonts w:ascii="Century725 Cn BT" w:hAnsi="Century725 Cn BT" w:cs="Baskerville Old Face"/>
          <w:b w:val="0"/>
        </w:rPr>
        <w:t xml:space="preserve">Interpreted, Interactive, Object-Oriented, Open-Source, Easy </w:t>
      </w:r>
      <w:proofErr w:type="gramStart"/>
      <w:r w:rsidRPr="00087088">
        <w:rPr>
          <w:rFonts w:ascii="Century725 Cn BT" w:hAnsi="Century725 Cn BT" w:cs="Baskerville Old Face"/>
          <w:b w:val="0"/>
        </w:rPr>
        <w:t>To</w:t>
      </w:r>
      <w:proofErr w:type="gramEnd"/>
      <w:r w:rsidRPr="00087088">
        <w:rPr>
          <w:rFonts w:ascii="Century725 Cn BT" w:hAnsi="Century725 Cn BT" w:cs="Baskerville Old Face"/>
          <w:b w:val="0"/>
        </w:rPr>
        <w:t xml:space="preserve"> Learn, Easy </w:t>
      </w:r>
      <w:proofErr w:type="gramStart"/>
      <w:r w:rsidRPr="00087088">
        <w:rPr>
          <w:rFonts w:ascii="Century725 Cn BT" w:hAnsi="Century725 Cn BT" w:cs="Baskerville Old Face"/>
          <w:b w:val="0"/>
        </w:rPr>
        <w:t>To</w:t>
      </w:r>
      <w:proofErr w:type="gramEnd"/>
      <w:r w:rsidRPr="00087088">
        <w:rPr>
          <w:rFonts w:ascii="Century725 Cn BT" w:hAnsi="Century725 Cn BT" w:cs="Baskerville Old Face"/>
          <w:b w:val="0"/>
        </w:rPr>
        <w:t xml:space="preserve"> Read, Easy </w:t>
      </w:r>
      <w:proofErr w:type="gramStart"/>
      <w:r w:rsidRPr="00087088">
        <w:rPr>
          <w:rFonts w:ascii="Century725 Cn BT" w:hAnsi="Century725 Cn BT" w:cs="Baskerville Old Face"/>
          <w:b w:val="0"/>
        </w:rPr>
        <w:t>To</w:t>
      </w:r>
      <w:proofErr w:type="gramEnd"/>
      <w:r w:rsidRPr="00087088">
        <w:rPr>
          <w:rFonts w:ascii="Century725 Cn BT" w:hAnsi="Century725 Cn BT" w:cs="Baskerville Old Face"/>
          <w:b w:val="0"/>
        </w:rPr>
        <w:t xml:space="preserve"> Type, Portable, Extendable, Rich </w:t>
      </w:r>
      <w:proofErr w:type="gramStart"/>
      <w:r w:rsidRPr="00087088">
        <w:rPr>
          <w:rFonts w:ascii="Century725 Cn BT" w:hAnsi="Century725 Cn BT" w:cs="Baskerville Old Face"/>
          <w:b w:val="0"/>
        </w:rPr>
        <w:t>In</w:t>
      </w:r>
      <w:proofErr w:type="gramEnd"/>
      <w:r w:rsidRPr="00087088">
        <w:rPr>
          <w:rFonts w:ascii="Century725 Cn BT" w:hAnsi="Century725 Cn BT" w:cs="Baskerville Old Face"/>
          <w:b w:val="0"/>
        </w:rPr>
        <w:t xml:space="preserve"> Packages</w:t>
      </w:r>
      <w:r w:rsidR="008844FC" w:rsidRPr="00087088">
        <w:rPr>
          <w:rFonts w:ascii="Century725 Cn BT" w:hAnsi="Century725 Cn BT" w:cs="Baskerville Old Face"/>
          <w:b w:val="0"/>
        </w:rPr>
        <w:t>.</w:t>
      </w:r>
      <w:r w:rsidR="008261D9" w:rsidRPr="00087088">
        <w:rPr>
          <w:rFonts w:ascii="Century725 Cn BT" w:hAnsi="Century725 Cn BT" w:cs="Baskerville Old Face"/>
          <w:b w:val="0"/>
        </w:rPr>
        <w:t xml:space="preserve"> </w:t>
      </w:r>
      <w:r w:rsidR="00C330AA">
        <w:rPr>
          <w:rFonts w:ascii="Century725 Cn BT" w:hAnsi="Century725 Cn BT" w:cs="Baskerville Old Face"/>
          <w:b w:val="0"/>
        </w:rPr>
        <w:t>Here is an edited list of Python approaches described as “</w:t>
      </w:r>
      <w:r w:rsidR="008261D9" w:rsidRPr="00087088">
        <w:rPr>
          <w:rFonts w:ascii="Century725 Cn BT" w:hAnsi="Century725 Cn BT"/>
        </w:rPr>
        <w:t>The Zen of Python</w:t>
      </w:r>
      <w:r w:rsidR="00C330AA">
        <w:rPr>
          <w:rFonts w:ascii="Century725 Cn BT" w:hAnsi="Century725 Cn BT"/>
        </w:rPr>
        <w:t>”</w:t>
      </w:r>
      <w:r w:rsidR="008261D9" w:rsidRPr="00087088">
        <w:rPr>
          <w:rFonts w:ascii="Century725 Cn BT" w:hAnsi="Century725 Cn BT"/>
        </w:rPr>
        <w:t>, by Tim Peters:</w:t>
      </w:r>
    </w:p>
    <w:tbl>
      <w:tblPr>
        <w:tblStyle w:val="TableGrid"/>
        <w:tblW w:w="0" w:type="auto"/>
        <w:tblLook w:val="04A0" w:firstRow="1" w:lastRow="0" w:firstColumn="1" w:lastColumn="0" w:noHBand="0" w:noVBand="1"/>
      </w:tblPr>
      <w:tblGrid>
        <w:gridCol w:w="4675"/>
        <w:gridCol w:w="4675"/>
      </w:tblGrid>
      <w:tr w:rsidR="008261D9" w14:paraId="04CAD9F8" w14:textId="77777777" w:rsidTr="008261D9">
        <w:tc>
          <w:tcPr>
            <w:tcW w:w="4675" w:type="dxa"/>
          </w:tcPr>
          <w:p w14:paraId="14BCB461" w14:textId="77777777" w:rsidR="008261D9" w:rsidRPr="008261D9" w:rsidRDefault="008261D9" w:rsidP="00815D49">
            <w:pPr>
              <w:pStyle w:val="ListParagraph"/>
              <w:numPr>
                <w:ilvl w:val="0"/>
                <w:numId w:val="20"/>
              </w:numPr>
              <w:ind w:left="247" w:hanging="247"/>
              <w:rPr>
                <w:rFonts w:ascii="Century725 Cn BT" w:hAnsi="Century725 Cn BT"/>
                <w:sz w:val="22"/>
                <w:szCs w:val="22"/>
              </w:rPr>
            </w:pPr>
            <w:r w:rsidRPr="008261D9">
              <w:rPr>
                <w:rFonts w:ascii="Century725 Cn BT" w:hAnsi="Century725 Cn BT"/>
                <w:sz w:val="22"/>
                <w:szCs w:val="22"/>
              </w:rPr>
              <w:t>Beautiful is better than ugly.</w:t>
            </w:r>
          </w:p>
          <w:p w14:paraId="2660AFB4" w14:textId="77777777" w:rsidR="008261D9" w:rsidRPr="008261D9" w:rsidRDefault="008261D9" w:rsidP="00815D49">
            <w:pPr>
              <w:pStyle w:val="ListParagraph"/>
              <w:numPr>
                <w:ilvl w:val="0"/>
                <w:numId w:val="20"/>
              </w:numPr>
              <w:ind w:left="247" w:hanging="247"/>
              <w:rPr>
                <w:rFonts w:ascii="Century725 Cn BT" w:hAnsi="Century725 Cn BT"/>
                <w:sz w:val="22"/>
                <w:szCs w:val="22"/>
              </w:rPr>
            </w:pPr>
            <w:r w:rsidRPr="008261D9">
              <w:rPr>
                <w:rFonts w:ascii="Century725 Cn BT" w:hAnsi="Century725 Cn BT"/>
                <w:sz w:val="22"/>
                <w:szCs w:val="22"/>
              </w:rPr>
              <w:t>Explicit is better than implicit.</w:t>
            </w:r>
          </w:p>
          <w:p w14:paraId="66414449" w14:textId="77777777" w:rsidR="008261D9" w:rsidRPr="008261D9" w:rsidRDefault="008261D9" w:rsidP="00815D49">
            <w:pPr>
              <w:pStyle w:val="ListParagraph"/>
              <w:numPr>
                <w:ilvl w:val="0"/>
                <w:numId w:val="20"/>
              </w:numPr>
              <w:ind w:left="247" w:hanging="247"/>
              <w:rPr>
                <w:rFonts w:ascii="Century725 Cn BT" w:hAnsi="Century725 Cn BT"/>
                <w:sz w:val="22"/>
                <w:szCs w:val="22"/>
              </w:rPr>
            </w:pPr>
            <w:r w:rsidRPr="008261D9">
              <w:rPr>
                <w:rFonts w:ascii="Century725 Cn BT" w:hAnsi="Century725 Cn BT"/>
                <w:sz w:val="22"/>
                <w:szCs w:val="22"/>
              </w:rPr>
              <w:t>Simple is better than complex.</w:t>
            </w:r>
          </w:p>
          <w:p w14:paraId="70E591B0" w14:textId="77777777" w:rsidR="008261D9" w:rsidRPr="008261D9" w:rsidRDefault="008261D9" w:rsidP="00815D49">
            <w:pPr>
              <w:pStyle w:val="ListParagraph"/>
              <w:numPr>
                <w:ilvl w:val="0"/>
                <w:numId w:val="20"/>
              </w:numPr>
              <w:ind w:left="247" w:hanging="247"/>
              <w:rPr>
                <w:rFonts w:ascii="Century725 Cn BT" w:hAnsi="Century725 Cn BT"/>
                <w:sz w:val="22"/>
                <w:szCs w:val="22"/>
              </w:rPr>
            </w:pPr>
            <w:r w:rsidRPr="008261D9">
              <w:rPr>
                <w:rFonts w:ascii="Century725 Cn BT" w:hAnsi="Century725 Cn BT"/>
                <w:sz w:val="22"/>
                <w:szCs w:val="22"/>
              </w:rPr>
              <w:t>Complex is better than complicated.</w:t>
            </w:r>
          </w:p>
          <w:p w14:paraId="3212FFBB" w14:textId="77777777" w:rsidR="008261D9" w:rsidRPr="008261D9" w:rsidRDefault="008261D9" w:rsidP="00815D49">
            <w:pPr>
              <w:pStyle w:val="ListParagraph"/>
              <w:numPr>
                <w:ilvl w:val="0"/>
                <w:numId w:val="20"/>
              </w:numPr>
              <w:ind w:left="247" w:hanging="247"/>
              <w:rPr>
                <w:rFonts w:ascii="Century725 Cn BT" w:hAnsi="Century725 Cn BT"/>
                <w:sz w:val="22"/>
                <w:szCs w:val="22"/>
              </w:rPr>
            </w:pPr>
            <w:r w:rsidRPr="008261D9">
              <w:rPr>
                <w:rFonts w:ascii="Century725 Cn BT" w:hAnsi="Century725 Cn BT"/>
                <w:sz w:val="22"/>
                <w:szCs w:val="22"/>
              </w:rPr>
              <w:t>Flat is better than nested.</w:t>
            </w:r>
          </w:p>
          <w:p w14:paraId="1DE966E7" w14:textId="77777777" w:rsidR="008261D9" w:rsidRPr="008261D9" w:rsidRDefault="008261D9" w:rsidP="00815D49">
            <w:pPr>
              <w:pStyle w:val="ListParagraph"/>
              <w:numPr>
                <w:ilvl w:val="0"/>
                <w:numId w:val="20"/>
              </w:numPr>
              <w:ind w:left="247" w:hanging="247"/>
              <w:rPr>
                <w:rFonts w:ascii="Century725 Cn BT" w:hAnsi="Century725 Cn BT"/>
                <w:sz w:val="22"/>
                <w:szCs w:val="22"/>
              </w:rPr>
            </w:pPr>
            <w:r w:rsidRPr="008261D9">
              <w:rPr>
                <w:rFonts w:ascii="Century725 Cn BT" w:hAnsi="Century725 Cn BT"/>
                <w:sz w:val="22"/>
                <w:szCs w:val="22"/>
              </w:rPr>
              <w:t>Readability counts.</w:t>
            </w:r>
          </w:p>
          <w:p w14:paraId="1E1D67B7" w14:textId="77777777" w:rsidR="008261D9" w:rsidRPr="008261D9" w:rsidRDefault="008261D9" w:rsidP="00815D49">
            <w:pPr>
              <w:pStyle w:val="ListParagraph"/>
              <w:numPr>
                <w:ilvl w:val="0"/>
                <w:numId w:val="20"/>
              </w:numPr>
              <w:ind w:left="247" w:hanging="247"/>
              <w:rPr>
                <w:rFonts w:ascii="Century725 Cn BT" w:hAnsi="Century725 Cn BT"/>
                <w:sz w:val="22"/>
                <w:szCs w:val="22"/>
              </w:rPr>
            </w:pPr>
            <w:r w:rsidRPr="008261D9">
              <w:rPr>
                <w:rFonts w:ascii="Century725 Cn BT" w:hAnsi="Century725 Cn BT"/>
                <w:sz w:val="22"/>
                <w:szCs w:val="22"/>
              </w:rPr>
              <w:t xml:space="preserve">Special cases aren't special enough to break the rules, </w:t>
            </w:r>
            <w:r>
              <w:rPr>
                <w:rFonts w:ascii="Century725 Cn BT" w:hAnsi="Century725 Cn BT"/>
                <w:sz w:val="22"/>
                <w:szCs w:val="22"/>
              </w:rPr>
              <w:t xml:space="preserve"> </w:t>
            </w:r>
            <w:r w:rsidRPr="008261D9">
              <w:rPr>
                <w:rFonts w:ascii="Century725 Cn BT" w:hAnsi="Century725 Cn BT"/>
                <w:sz w:val="22"/>
                <w:szCs w:val="22"/>
              </w:rPr>
              <w:t>Although practicality beats purity.</w:t>
            </w:r>
          </w:p>
          <w:p w14:paraId="69208902" w14:textId="77777777" w:rsidR="008261D9" w:rsidRPr="00C330AA" w:rsidRDefault="008261D9" w:rsidP="00C330AA">
            <w:pPr>
              <w:pStyle w:val="ListParagraph"/>
              <w:numPr>
                <w:ilvl w:val="0"/>
                <w:numId w:val="20"/>
              </w:numPr>
              <w:ind w:left="247" w:hanging="247"/>
              <w:rPr>
                <w:rFonts w:ascii="Century725 Cn BT" w:hAnsi="Century725 Cn BT"/>
                <w:sz w:val="22"/>
                <w:szCs w:val="22"/>
              </w:rPr>
            </w:pPr>
            <w:r w:rsidRPr="008261D9">
              <w:rPr>
                <w:rFonts w:ascii="Century725 Cn BT" w:hAnsi="Century725 Cn BT"/>
                <w:sz w:val="22"/>
                <w:szCs w:val="22"/>
              </w:rPr>
              <w:t xml:space="preserve">Errors should never pass silently, </w:t>
            </w:r>
            <w:r>
              <w:rPr>
                <w:rFonts w:ascii="Century725 Cn BT" w:hAnsi="Century725 Cn BT"/>
                <w:sz w:val="22"/>
                <w:szCs w:val="22"/>
              </w:rPr>
              <w:t xml:space="preserve"> </w:t>
            </w:r>
            <w:r w:rsidRPr="008261D9">
              <w:rPr>
                <w:rFonts w:ascii="Century725 Cn BT" w:hAnsi="Century725 Cn BT"/>
                <w:sz w:val="22"/>
                <w:szCs w:val="22"/>
              </w:rPr>
              <w:t>Unless explicitly silenced.</w:t>
            </w:r>
          </w:p>
        </w:tc>
        <w:tc>
          <w:tcPr>
            <w:tcW w:w="4675" w:type="dxa"/>
          </w:tcPr>
          <w:p w14:paraId="2034EE0A" w14:textId="77777777" w:rsidR="008261D9" w:rsidRPr="008261D9" w:rsidRDefault="008261D9" w:rsidP="00815D49">
            <w:pPr>
              <w:pStyle w:val="ListParagraph"/>
              <w:numPr>
                <w:ilvl w:val="0"/>
                <w:numId w:val="20"/>
              </w:numPr>
              <w:ind w:left="252" w:hanging="252"/>
              <w:rPr>
                <w:rFonts w:ascii="Century725 Cn BT" w:hAnsi="Century725 Cn BT"/>
                <w:sz w:val="22"/>
                <w:szCs w:val="22"/>
              </w:rPr>
            </w:pPr>
            <w:r w:rsidRPr="008261D9">
              <w:rPr>
                <w:rFonts w:ascii="Century725 Cn BT" w:hAnsi="Century725 Cn BT"/>
                <w:sz w:val="22"/>
                <w:szCs w:val="22"/>
              </w:rPr>
              <w:t>There should be one-- and preferably only one --obvious way to do it.</w:t>
            </w:r>
          </w:p>
          <w:p w14:paraId="299CC715" w14:textId="77777777" w:rsidR="008261D9" w:rsidRPr="008261D9" w:rsidRDefault="008261D9" w:rsidP="00815D49">
            <w:pPr>
              <w:pStyle w:val="ListParagraph"/>
              <w:numPr>
                <w:ilvl w:val="0"/>
                <w:numId w:val="20"/>
              </w:numPr>
              <w:ind w:left="252" w:hanging="252"/>
              <w:rPr>
                <w:rFonts w:ascii="Century725 Cn BT" w:hAnsi="Century725 Cn BT"/>
                <w:sz w:val="22"/>
                <w:szCs w:val="22"/>
              </w:rPr>
            </w:pPr>
            <w:r w:rsidRPr="008261D9">
              <w:rPr>
                <w:rFonts w:ascii="Century725 Cn BT" w:hAnsi="Century725 Cn BT"/>
                <w:sz w:val="22"/>
                <w:szCs w:val="22"/>
              </w:rPr>
              <w:t>Now is better than never.</w:t>
            </w:r>
          </w:p>
          <w:p w14:paraId="7E8E351C" w14:textId="77777777" w:rsidR="008261D9" w:rsidRPr="008261D9" w:rsidRDefault="008261D9" w:rsidP="00815D49">
            <w:pPr>
              <w:pStyle w:val="ListParagraph"/>
              <w:numPr>
                <w:ilvl w:val="0"/>
                <w:numId w:val="20"/>
              </w:numPr>
              <w:ind w:left="252" w:hanging="252"/>
              <w:rPr>
                <w:rFonts w:ascii="Century725 Cn BT" w:hAnsi="Century725 Cn BT"/>
                <w:sz w:val="22"/>
                <w:szCs w:val="22"/>
              </w:rPr>
            </w:pPr>
            <w:r w:rsidRPr="008261D9">
              <w:rPr>
                <w:rFonts w:ascii="Century725 Cn BT" w:hAnsi="Century725 Cn BT"/>
                <w:sz w:val="22"/>
                <w:szCs w:val="22"/>
              </w:rPr>
              <w:t>Although never is often better than *right* now.</w:t>
            </w:r>
          </w:p>
          <w:p w14:paraId="30987420" w14:textId="77777777" w:rsidR="008261D9" w:rsidRPr="008261D9" w:rsidRDefault="008261D9" w:rsidP="00815D49">
            <w:pPr>
              <w:pStyle w:val="ListParagraph"/>
              <w:numPr>
                <w:ilvl w:val="0"/>
                <w:numId w:val="20"/>
              </w:numPr>
              <w:ind w:left="252" w:hanging="252"/>
              <w:rPr>
                <w:rFonts w:ascii="Century725 Cn BT" w:hAnsi="Century725 Cn BT"/>
                <w:sz w:val="22"/>
                <w:szCs w:val="22"/>
              </w:rPr>
            </w:pPr>
            <w:r>
              <w:rPr>
                <w:rFonts w:ascii="Century725 Cn BT" w:hAnsi="Century725 Cn BT"/>
                <w:sz w:val="22"/>
                <w:szCs w:val="22"/>
              </w:rPr>
              <w:t>If the</w:t>
            </w:r>
            <w:r w:rsidRPr="008261D9">
              <w:rPr>
                <w:rFonts w:ascii="Century725 Cn BT" w:hAnsi="Century725 Cn BT"/>
                <w:sz w:val="22"/>
                <w:szCs w:val="22"/>
              </w:rPr>
              <w:t xml:space="preserve"> implementation is hard to explain, it's a bad idea.</w:t>
            </w:r>
          </w:p>
          <w:p w14:paraId="63ABBA54" w14:textId="77777777" w:rsidR="008261D9" w:rsidRPr="008261D9" w:rsidRDefault="008261D9" w:rsidP="00815D49">
            <w:pPr>
              <w:pStyle w:val="ListParagraph"/>
              <w:numPr>
                <w:ilvl w:val="0"/>
                <w:numId w:val="20"/>
              </w:numPr>
              <w:ind w:left="252" w:hanging="252"/>
              <w:rPr>
                <w:rFonts w:ascii="Century725 Cn BT" w:hAnsi="Century725 Cn BT"/>
                <w:sz w:val="22"/>
                <w:szCs w:val="22"/>
              </w:rPr>
            </w:pPr>
            <w:r w:rsidRPr="008261D9">
              <w:rPr>
                <w:rFonts w:ascii="Century725 Cn BT" w:hAnsi="Century725 Cn BT"/>
                <w:sz w:val="22"/>
                <w:szCs w:val="22"/>
              </w:rPr>
              <w:t>If the implementation is easy to explain, it may be a good idea.</w:t>
            </w:r>
          </w:p>
          <w:p w14:paraId="4E180607" w14:textId="77777777" w:rsidR="008261D9" w:rsidRPr="008261D9" w:rsidRDefault="008261D9" w:rsidP="00815D49">
            <w:pPr>
              <w:pStyle w:val="ListParagraph"/>
              <w:numPr>
                <w:ilvl w:val="0"/>
                <w:numId w:val="20"/>
              </w:numPr>
              <w:ind w:left="252" w:hanging="252"/>
              <w:rPr>
                <w:rFonts w:ascii="Century725 Cn BT" w:hAnsi="Century725 Cn BT"/>
                <w:sz w:val="22"/>
                <w:szCs w:val="22"/>
              </w:rPr>
            </w:pPr>
            <w:r w:rsidRPr="008261D9">
              <w:rPr>
                <w:rFonts w:ascii="Century725 Cn BT" w:hAnsi="Century725 Cn BT"/>
                <w:sz w:val="22"/>
                <w:szCs w:val="22"/>
              </w:rPr>
              <w:t>Namespaces are one honking great idea -- let's do more of those!</w:t>
            </w:r>
          </w:p>
          <w:p w14:paraId="0AAC0866" w14:textId="77777777" w:rsidR="008261D9" w:rsidRPr="008261D9" w:rsidRDefault="008261D9" w:rsidP="0020174A">
            <w:pPr>
              <w:pStyle w:val="Heading2"/>
              <w:numPr>
                <w:ilvl w:val="0"/>
                <w:numId w:val="0"/>
              </w:numPr>
              <w:tabs>
                <w:tab w:val="left" w:pos="540"/>
              </w:tabs>
              <w:rPr>
                <w:rFonts w:ascii="Century725 Cn BT" w:hAnsi="Century725 Cn BT" w:cs="Baskerville Old Face"/>
                <w:caps/>
                <w:sz w:val="22"/>
                <w:szCs w:val="22"/>
              </w:rPr>
            </w:pPr>
          </w:p>
        </w:tc>
      </w:tr>
    </w:tbl>
    <w:p w14:paraId="7518B94F" w14:textId="77777777" w:rsidR="00F92150" w:rsidRPr="0020174A" w:rsidRDefault="00F92150" w:rsidP="005E010E">
      <w:pPr>
        <w:pStyle w:val="Heading1"/>
      </w:pPr>
      <w:r w:rsidRPr="0020174A">
        <w:rPr>
          <w:caps/>
        </w:rPr>
        <w:t xml:space="preserve">3.2 </w:t>
      </w:r>
      <w:r w:rsidRPr="0020174A">
        <w:t>Comments</w:t>
      </w:r>
      <w:r w:rsidR="00580792" w:rsidRPr="0020174A">
        <w:t>, multi-line statements, multi-statement lines</w:t>
      </w:r>
    </w:p>
    <w:p w14:paraId="508A1112" w14:textId="77777777" w:rsidR="00F92150" w:rsidRPr="0020174A" w:rsidRDefault="00F92150" w:rsidP="0020174A">
      <w:pPr>
        <w:rPr>
          <w:rFonts w:ascii="Century725 Cn BT" w:hAnsi="Century725 Cn BT"/>
          <w:lang w:eastAsia="zh-CN"/>
        </w:rPr>
      </w:pPr>
      <w:r w:rsidRPr="0020174A">
        <w:rPr>
          <w:rFonts w:ascii="Century725 Cn BT" w:hAnsi="Century725 Cn BT"/>
          <w:lang w:eastAsia="zh-CN"/>
        </w:rPr>
        <w:t># is used to comment Python programs</w:t>
      </w:r>
      <w:r w:rsidR="00580792" w:rsidRPr="0020174A">
        <w:rPr>
          <w:rFonts w:ascii="Century725 Cn BT" w:hAnsi="Century725 Cn BT"/>
          <w:lang w:eastAsia="zh-CN"/>
        </w:rPr>
        <w:t xml:space="preserve">. One statement can be in more than one line by using \ at the end. Many statements can be in one line, if separated </w:t>
      </w:r>
      <w:proofErr w:type="gramStart"/>
      <w:r w:rsidR="00580792" w:rsidRPr="0020174A">
        <w:rPr>
          <w:rFonts w:ascii="Century725 Cn BT" w:hAnsi="Century725 Cn BT"/>
          <w:lang w:eastAsia="zh-CN"/>
        </w:rPr>
        <w:t>by ;</w:t>
      </w:r>
      <w:proofErr w:type="gramEnd"/>
    </w:p>
    <w:tbl>
      <w:tblPr>
        <w:tblStyle w:val="TableGrid"/>
        <w:tblW w:w="0" w:type="auto"/>
        <w:tblLook w:val="04A0" w:firstRow="1" w:lastRow="0" w:firstColumn="1" w:lastColumn="0" w:noHBand="0" w:noVBand="1"/>
      </w:tblPr>
      <w:tblGrid>
        <w:gridCol w:w="3116"/>
        <w:gridCol w:w="3117"/>
        <w:gridCol w:w="3117"/>
      </w:tblGrid>
      <w:tr w:rsidR="00580792" w14:paraId="4D8C03BF" w14:textId="77777777" w:rsidTr="00580792">
        <w:tc>
          <w:tcPr>
            <w:tcW w:w="3116" w:type="dxa"/>
          </w:tcPr>
          <w:p w14:paraId="5BBDC5AA" w14:textId="77777777" w:rsidR="00580792" w:rsidRPr="00C330AA" w:rsidRDefault="00580792" w:rsidP="00F92150">
            <w:pPr>
              <w:rPr>
                <w:rFonts w:ascii="Century725 Cn BT" w:hAnsi="Century725 Cn BT" w:cs="Courier New"/>
                <w:b/>
              </w:rPr>
            </w:pPr>
            <w:r w:rsidRPr="00C330AA">
              <w:rPr>
                <w:rFonts w:ascii="Century725 Cn BT" w:hAnsi="Century725 Cn BT" w:cs="Courier New"/>
                <w:b/>
              </w:rPr>
              <w:t>Comment</w:t>
            </w:r>
          </w:p>
        </w:tc>
        <w:tc>
          <w:tcPr>
            <w:tcW w:w="3117" w:type="dxa"/>
          </w:tcPr>
          <w:p w14:paraId="1A54FAB4" w14:textId="77777777" w:rsidR="00580792" w:rsidRPr="00C330AA" w:rsidRDefault="00580792" w:rsidP="00F92150">
            <w:pPr>
              <w:rPr>
                <w:rFonts w:ascii="Century725 Cn BT" w:hAnsi="Century725 Cn BT"/>
                <w:b/>
              </w:rPr>
            </w:pPr>
            <w:r w:rsidRPr="00C330AA">
              <w:rPr>
                <w:rFonts w:ascii="Century725 Cn BT" w:hAnsi="Century725 Cn BT"/>
                <w:b/>
              </w:rPr>
              <w:t>Multi-line statement</w:t>
            </w:r>
          </w:p>
        </w:tc>
        <w:tc>
          <w:tcPr>
            <w:tcW w:w="3117" w:type="dxa"/>
          </w:tcPr>
          <w:p w14:paraId="49228D1A" w14:textId="77777777" w:rsidR="00580792" w:rsidRPr="00C330AA" w:rsidRDefault="00580792" w:rsidP="00F92150">
            <w:pPr>
              <w:rPr>
                <w:rFonts w:ascii="Century725 Cn BT" w:hAnsi="Century725 Cn BT"/>
                <w:b/>
              </w:rPr>
            </w:pPr>
            <w:r w:rsidRPr="00C330AA">
              <w:rPr>
                <w:rFonts w:ascii="Century725 Cn BT" w:hAnsi="Century725 Cn BT"/>
                <w:b/>
              </w:rPr>
              <w:t>Multi-statement line</w:t>
            </w:r>
          </w:p>
        </w:tc>
      </w:tr>
      <w:tr w:rsidR="00580792" w14:paraId="0475F069" w14:textId="77777777" w:rsidTr="00580792">
        <w:tc>
          <w:tcPr>
            <w:tcW w:w="3116" w:type="dxa"/>
          </w:tcPr>
          <w:p w14:paraId="0F78A668" w14:textId="77777777" w:rsidR="00580792" w:rsidRPr="00580792" w:rsidRDefault="00580792" w:rsidP="00F92150">
            <w:pPr>
              <w:rPr>
                <w:rFonts w:ascii="Courier New" w:hAnsi="Courier New" w:cs="Courier New"/>
                <w:b/>
                <w:sz w:val="22"/>
                <w:szCs w:val="22"/>
              </w:rPr>
            </w:pPr>
            <w:r w:rsidRPr="00580792">
              <w:rPr>
                <w:rFonts w:ascii="Courier New" w:hAnsi="Courier New" w:cs="Courier New"/>
                <w:b/>
                <w:sz w:val="22"/>
                <w:szCs w:val="22"/>
              </w:rPr>
              <w:t>#program for addition</w:t>
            </w:r>
          </w:p>
          <w:p w14:paraId="2294AC77" w14:textId="77777777" w:rsidR="00580792" w:rsidRPr="00580792" w:rsidRDefault="00580792" w:rsidP="00F92150">
            <w:pPr>
              <w:rPr>
                <w:rFonts w:ascii="Courier New" w:hAnsi="Courier New" w:cs="Courier New"/>
              </w:rPr>
            </w:pPr>
            <w:r w:rsidRPr="00580792">
              <w:rPr>
                <w:rFonts w:ascii="Courier New" w:hAnsi="Courier New" w:cs="Courier New"/>
              </w:rPr>
              <w:t>a=5</w:t>
            </w:r>
          </w:p>
          <w:p w14:paraId="3CA90C0D" w14:textId="77777777" w:rsidR="00580792" w:rsidRPr="00580792" w:rsidRDefault="00580792" w:rsidP="00F92150">
            <w:pPr>
              <w:rPr>
                <w:rFonts w:ascii="Courier New" w:hAnsi="Courier New" w:cs="Courier New"/>
              </w:rPr>
            </w:pPr>
            <w:r w:rsidRPr="00580792">
              <w:rPr>
                <w:rFonts w:ascii="Courier New" w:hAnsi="Courier New" w:cs="Courier New"/>
              </w:rPr>
              <w:t>b=6</w:t>
            </w:r>
          </w:p>
          <w:p w14:paraId="3C4018C1" w14:textId="77777777" w:rsidR="00580792" w:rsidRDefault="00580792" w:rsidP="00F92150">
            <w:r w:rsidRPr="00580792">
              <w:rPr>
                <w:rFonts w:ascii="Courier New" w:hAnsi="Courier New" w:cs="Courier New"/>
              </w:rPr>
              <w:t>print(a+b)</w:t>
            </w:r>
          </w:p>
        </w:tc>
        <w:tc>
          <w:tcPr>
            <w:tcW w:w="3117" w:type="dxa"/>
          </w:tcPr>
          <w:p w14:paraId="02026947" w14:textId="77777777" w:rsidR="00580792" w:rsidRPr="00C330AA" w:rsidRDefault="00580792" w:rsidP="00F92150">
            <w:pPr>
              <w:rPr>
                <w:rFonts w:ascii="Courier New" w:hAnsi="Courier New" w:cs="Courier New"/>
              </w:rPr>
            </w:pPr>
            <w:r w:rsidRPr="00C330AA">
              <w:rPr>
                <w:rFonts w:ascii="Courier New" w:hAnsi="Courier New" w:cs="Courier New"/>
              </w:rPr>
              <w:t xml:space="preserve">a=25678888999999 </w:t>
            </w:r>
            <w:r w:rsidRPr="00C330AA">
              <w:rPr>
                <w:rFonts w:ascii="Courier New" w:hAnsi="Courier New" w:cs="Courier New"/>
                <w:b/>
              </w:rPr>
              <w:t>\</w:t>
            </w:r>
          </w:p>
          <w:p w14:paraId="318D6F02" w14:textId="77777777" w:rsidR="00580792" w:rsidRPr="00C330AA" w:rsidRDefault="00580792" w:rsidP="00F92150">
            <w:pPr>
              <w:rPr>
                <w:rFonts w:ascii="Courier New" w:hAnsi="Courier New" w:cs="Courier New"/>
              </w:rPr>
            </w:pPr>
            <w:r w:rsidRPr="00C330AA">
              <w:rPr>
                <w:rFonts w:ascii="Courier New" w:hAnsi="Courier New" w:cs="Courier New"/>
              </w:rPr>
              <w:t>89997788556677886</w:t>
            </w:r>
          </w:p>
        </w:tc>
        <w:tc>
          <w:tcPr>
            <w:tcW w:w="3117" w:type="dxa"/>
          </w:tcPr>
          <w:p w14:paraId="19E86BA2" w14:textId="77777777" w:rsidR="00580792" w:rsidRPr="00C330AA" w:rsidRDefault="00580792" w:rsidP="00F92150">
            <w:pPr>
              <w:rPr>
                <w:rFonts w:ascii="Courier New" w:hAnsi="Courier New" w:cs="Courier New"/>
              </w:rPr>
            </w:pPr>
            <w:r w:rsidRPr="00C330AA">
              <w:rPr>
                <w:rFonts w:ascii="Courier New" w:hAnsi="Courier New" w:cs="Courier New"/>
              </w:rPr>
              <w:t>a=5; b=6; c=7</w:t>
            </w:r>
          </w:p>
        </w:tc>
      </w:tr>
    </w:tbl>
    <w:p w14:paraId="3B94955B" w14:textId="3A098F02" w:rsidR="00621B37" w:rsidRPr="00087088" w:rsidRDefault="00F92150" w:rsidP="00621B37">
      <w:pPr>
        <w:pStyle w:val="Heading2"/>
        <w:numPr>
          <w:ilvl w:val="0"/>
          <w:numId w:val="0"/>
        </w:numPr>
        <w:tabs>
          <w:tab w:val="left" w:pos="540"/>
        </w:tabs>
        <w:spacing w:before="100"/>
        <w:rPr>
          <w:rFonts w:ascii="Century725 Cn BT" w:hAnsi="Century725 Cn BT" w:cs="Baskerville Old Face"/>
          <w:caps/>
          <w:sz w:val="28"/>
          <w:szCs w:val="28"/>
        </w:rPr>
      </w:pPr>
      <w:r w:rsidRPr="00087088">
        <w:rPr>
          <w:rFonts w:ascii="Century725 Cn BT" w:hAnsi="Century725 Cn BT" w:cs="Baskerville Old Face"/>
          <w:sz w:val="28"/>
          <w:szCs w:val="28"/>
        </w:rPr>
        <w:t>Input</w:t>
      </w:r>
      <w:r w:rsidR="00012898">
        <w:rPr>
          <w:rFonts w:ascii="Century725 Cn BT" w:hAnsi="Century725 Cn BT" w:cs="Baskerville Old Face"/>
          <w:sz w:val="28"/>
          <w:szCs w:val="28"/>
        </w:rPr>
        <w:t xml:space="preserve"> </w:t>
      </w:r>
      <w:r w:rsidR="00B51548">
        <w:rPr>
          <w:rFonts w:ascii="Century725 Cn BT" w:hAnsi="Century725 Cn BT" w:cs="Baskerville Old Face"/>
          <w:sz w:val="28"/>
          <w:szCs w:val="28"/>
        </w:rPr>
        <w:t xml:space="preserve">- </w:t>
      </w:r>
      <w:proofErr w:type="spellStart"/>
      <w:r w:rsidR="00C330AA">
        <w:rPr>
          <w:rFonts w:ascii="Century725 Cn BT" w:hAnsi="Century725 Cn BT" w:cs="Baskerville Old Face"/>
          <w:sz w:val="28"/>
          <w:szCs w:val="28"/>
        </w:rPr>
        <w:t>Mutiple</w:t>
      </w:r>
      <w:proofErr w:type="spellEnd"/>
      <w:r w:rsidR="00C330AA">
        <w:rPr>
          <w:rFonts w:ascii="Century725 Cn BT" w:hAnsi="Century725 Cn BT" w:cs="Baskerville Old Face"/>
          <w:sz w:val="28"/>
          <w:szCs w:val="28"/>
        </w:rPr>
        <w:t xml:space="preserve"> inputs in same statement? </w:t>
      </w:r>
    </w:p>
    <w:p w14:paraId="4E329A27" w14:textId="77777777" w:rsidR="0020174A" w:rsidRDefault="00621B37" w:rsidP="00F92150">
      <w:pPr>
        <w:spacing w:after="0"/>
        <w:rPr>
          <w:rFonts w:ascii="Century725 Cn BT" w:hAnsi="Century725 Cn BT" w:cs="Courier New"/>
        </w:rPr>
      </w:pPr>
      <w:r w:rsidRPr="002E35CD">
        <w:rPr>
          <w:rFonts w:ascii="Century725 Cn BT" w:hAnsi="Century725 Cn BT"/>
        </w:rPr>
        <w:t xml:space="preserve">We can receive input when program runs with </w:t>
      </w:r>
      <w:proofErr w:type="gramStart"/>
      <w:r w:rsidRPr="002E35CD">
        <w:rPr>
          <w:rFonts w:ascii="Century725 Cn BT" w:hAnsi="Century725 Cn BT" w:cs="Courier New"/>
        </w:rPr>
        <w:t>input( )</w:t>
      </w:r>
      <w:proofErr w:type="gramEnd"/>
      <w:r w:rsidRPr="002E35CD">
        <w:rPr>
          <w:rFonts w:ascii="Century725 Cn BT" w:hAnsi="Century725 Cn BT" w:cs="Courier New"/>
        </w:rPr>
        <w:t xml:space="preserve"> statement. </w:t>
      </w:r>
    </w:p>
    <w:p w14:paraId="065098B2" w14:textId="77777777" w:rsidR="0020174A" w:rsidRPr="0020174A" w:rsidRDefault="0020174A" w:rsidP="00F92150">
      <w:pPr>
        <w:spacing w:after="0"/>
        <w:rPr>
          <w:rFonts w:ascii="Courier New" w:hAnsi="Courier New" w:cs="Courier New"/>
        </w:rPr>
      </w:pPr>
      <w:r w:rsidRPr="0020174A">
        <w:rPr>
          <w:rFonts w:ascii="Courier New" w:hAnsi="Courier New" w:cs="Courier New"/>
        </w:rPr>
        <w:t>x=</w:t>
      </w:r>
      <w:proofErr w:type="gramStart"/>
      <w:r w:rsidRPr="0020174A">
        <w:rPr>
          <w:rFonts w:ascii="Courier New" w:hAnsi="Courier New" w:cs="Courier New"/>
        </w:rPr>
        <w:t>input(</w:t>
      </w:r>
      <w:proofErr w:type="gramEnd"/>
      <w:r w:rsidRPr="0020174A">
        <w:rPr>
          <w:rFonts w:ascii="Courier New" w:hAnsi="Courier New" w:cs="Courier New"/>
        </w:rPr>
        <w:t>)</w:t>
      </w:r>
    </w:p>
    <w:p w14:paraId="5CFEA5ED" w14:textId="77777777" w:rsidR="0020174A" w:rsidRPr="0020174A" w:rsidRDefault="0020174A" w:rsidP="00F92150">
      <w:pPr>
        <w:spacing w:after="0"/>
        <w:rPr>
          <w:rFonts w:ascii="Courier New" w:hAnsi="Courier New" w:cs="Courier New"/>
        </w:rPr>
      </w:pPr>
      <w:r w:rsidRPr="0020174A">
        <w:rPr>
          <w:rFonts w:ascii="Courier New" w:hAnsi="Courier New" w:cs="Courier New"/>
        </w:rPr>
        <w:t>print(x)</w:t>
      </w:r>
    </w:p>
    <w:p w14:paraId="303056F5" w14:textId="77777777" w:rsidR="0020174A" w:rsidRDefault="00012898" w:rsidP="00F92150">
      <w:pPr>
        <w:spacing w:after="0"/>
        <w:rPr>
          <w:rFonts w:ascii="Century725 Cn BT" w:hAnsi="Century725 Cn BT" w:cs="Courier New"/>
        </w:rPr>
      </w:pPr>
      <w:r>
        <w:rPr>
          <w:rFonts w:ascii="Century725 Cn BT" w:hAnsi="Century725 Cn BT" w:cs="Courier New"/>
        </w:rPr>
        <w:t>What</w:t>
      </w:r>
      <w:r w:rsidR="003852D7">
        <w:rPr>
          <w:rFonts w:ascii="Century725 Cn BT" w:hAnsi="Century725 Cn BT" w:cs="Courier New"/>
        </w:rPr>
        <w:t xml:space="preserve">ever is typed by user is accepted as a string. If it is meant to be a number, use </w:t>
      </w:r>
      <w:proofErr w:type="gramStart"/>
      <w:r w:rsidR="003852D7">
        <w:rPr>
          <w:rFonts w:ascii="Century725 Cn BT" w:hAnsi="Century725 Cn BT" w:cs="Courier New"/>
        </w:rPr>
        <w:t>int( )</w:t>
      </w:r>
      <w:proofErr w:type="gramEnd"/>
      <w:r w:rsidR="003852D7">
        <w:rPr>
          <w:rFonts w:ascii="Century725 Cn BT" w:hAnsi="Century725 Cn BT" w:cs="Courier New"/>
        </w:rPr>
        <w:t xml:space="preserve"> or </w:t>
      </w:r>
      <w:proofErr w:type="gramStart"/>
      <w:r w:rsidR="003852D7">
        <w:rPr>
          <w:rFonts w:ascii="Century725 Cn BT" w:hAnsi="Century725 Cn BT" w:cs="Courier New"/>
        </w:rPr>
        <w:t>float(</w:t>
      </w:r>
      <w:proofErr w:type="gramEnd"/>
      <w:r w:rsidR="003852D7">
        <w:rPr>
          <w:rFonts w:ascii="Century725 Cn BT" w:hAnsi="Century725 Cn BT" w:cs="Courier New"/>
        </w:rPr>
        <w:t xml:space="preserve">) to </w:t>
      </w:r>
      <w:r>
        <w:rPr>
          <w:rFonts w:ascii="Century725 Cn BT" w:hAnsi="Century725 Cn BT" w:cs="Courier New"/>
        </w:rPr>
        <w:t>convert</w:t>
      </w:r>
      <w:r w:rsidR="003852D7">
        <w:rPr>
          <w:rFonts w:ascii="Century725 Cn BT" w:hAnsi="Century725 Cn BT" w:cs="Courier New"/>
        </w:rPr>
        <w:t xml:space="preserve"> them. </w:t>
      </w:r>
    </w:p>
    <w:p w14:paraId="4984B105" w14:textId="77777777" w:rsidR="00621B37" w:rsidRPr="002E35CD" w:rsidRDefault="00621B37" w:rsidP="00F92150">
      <w:pPr>
        <w:spacing w:after="0"/>
        <w:rPr>
          <w:rFonts w:ascii="Century725 Cn BT" w:hAnsi="Century725 Cn BT" w:cs="Courier New"/>
        </w:rPr>
      </w:pPr>
      <w:r w:rsidRPr="002E35CD">
        <w:rPr>
          <w:rFonts w:ascii="Century725 Cn BT" w:hAnsi="Century725 Cn BT" w:cs="Courier New"/>
        </w:rPr>
        <w:t xml:space="preserve">See two versions to print numbers from 0 to N-1, where N is given when the program runs. </w:t>
      </w:r>
    </w:p>
    <w:tbl>
      <w:tblPr>
        <w:tblStyle w:val="TableGrid"/>
        <w:tblW w:w="0" w:type="auto"/>
        <w:tblLook w:val="04A0" w:firstRow="1" w:lastRow="0" w:firstColumn="1" w:lastColumn="0" w:noHBand="0" w:noVBand="1"/>
      </w:tblPr>
      <w:tblGrid>
        <w:gridCol w:w="4675"/>
        <w:gridCol w:w="4675"/>
      </w:tblGrid>
      <w:tr w:rsidR="00621B37" w:rsidRPr="002E35CD" w14:paraId="27419C47" w14:textId="77777777" w:rsidTr="00621B37">
        <w:trPr>
          <w:trHeight w:val="766"/>
        </w:trPr>
        <w:tc>
          <w:tcPr>
            <w:tcW w:w="4675" w:type="dxa"/>
          </w:tcPr>
          <w:p w14:paraId="0287F99E" w14:textId="77777777" w:rsidR="00621B37" w:rsidRPr="002E35CD" w:rsidRDefault="00621B37" w:rsidP="00621B37">
            <w:pPr>
              <w:rPr>
                <w:rFonts w:ascii="Courier New" w:hAnsi="Courier New" w:cs="Courier New"/>
                <w:sz w:val="22"/>
                <w:szCs w:val="22"/>
                <w:lang w:val="en-US" w:bidi="ar-SA"/>
              </w:rPr>
            </w:pPr>
            <w:r w:rsidRPr="002E35CD">
              <w:rPr>
                <w:rFonts w:ascii="Courier New" w:hAnsi="Courier New" w:cs="Courier New"/>
                <w:sz w:val="22"/>
                <w:szCs w:val="22"/>
                <w:lang w:val="en-US" w:bidi="ar-SA"/>
              </w:rPr>
              <w:t>N=</w:t>
            </w:r>
            <w:proofErr w:type="gramStart"/>
            <w:r w:rsidRPr="002E35CD">
              <w:rPr>
                <w:rFonts w:ascii="Courier New" w:hAnsi="Courier New" w:cs="Courier New"/>
                <w:sz w:val="22"/>
                <w:szCs w:val="22"/>
                <w:lang w:val="en-US" w:bidi="ar-SA"/>
              </w:rPr>
              <w:t>input( )</w:t>
            </w:r>
            <w:proofErr w:type="gramEnd"/>
          </w:p>
          <w:p w14:paraId="357FCBFC" w14:textId="77777777" w:rsidR="00621B37" w:rsidRPr="002E35CD" w:rsidRDefault="00621B37" w:rsidP="00621B37">
            <w:pPr>
              <w:rPr>
                <w:rFonts w:ascii="Courier New" w:hAnsi="Courier New" w:cs="Courier New"/>
                <w:sz w:val="22"/>
                <w:szCs w:val="22"/>
                <w:lang w:val="en-US" w:bidi="ar-SA"/>
              </w:rPr>
            </w:pPr>
            <w:r w:rsidRPr="002E35CD">
              <w:rPr>
                <w:rFonts w:ascii="Courier New" w:hAnsi="Courier New" w:cs="Courier New"/>
                <w:sz w:val="22"/>
                <w:szCs w:val="22"/>
                <w:lang w:val="en-US" w:bidi="ar-SA"/>
              </w:rPr>
              <w:t>for i in range(</w:t>
            </w:r>
            <w:r w:rsidR="003852D7">
              <w:rPr>
                <w:rFonts w:ascii="Courier New" w:hAnsi="Courier New" w:cs="Courier New"/>
                <w:sz w:val="22"/>
                <w:szCs w:val="22"/>
                <w:lang w:val="en-US" w:bidi="ar-SA"/>
              </w:rPr>
              <w:t>int(</w:t>
            </w:r>
            <w:r w:rsidRPr="002E35CD">
              <w:rPr>
                <w:rFonts w:ascii="Courier New" w:hAnsi="Courier New" w:cs="Courier New"/>
                <w:sz w:val="22"/>
                <w:szCs w:val="22"/>
                <w:lang w:val="en-US" w:bidi="ar-SA"/>
              </w:rPr>
              <w:t>N)</w:t>
            </w:r>
            <w:r w:rsidR="003852D7">
              <w:rPr>
                <w:rFonts w:ascii="Courier New" w:hAnsi="Courier New" w:cs="Courier New"/>
                <w:sz w:val="22"/>
                <w:szCs w:val="22"/>
                <w:lang w:val="en-US" w:bidi="ar-SA"/>
              </w:rPr>
              <w:t>)</w:t>
            </w:r>
            <w:r w:rsidRPr="002E35CD">
              <w:rPr>
                <w:rFonts w:ascii="Courier New" w:hAnsi="Courier New" w:cs="Courier New"/>
                <w:sz w:val="22"/>
                <w:szCs w:val="22"/>
                <w:lang w:val="en-US" w:bidi="ar-SA"/>
              </w:rPr>
              <w:t>:</w:t>
            </w:r>
          </w:p>
          <w:p w14:paraId="02C15520" w14:textId="77777777" w:rsidR="00621B37" w:rsidRPr="002E35CD" w:rsidRDefault="00621B37" w:rsidP="00621B37">
            <w:pPr>
              <w:rPr>
                <w:rFonts w:ascii="Courier New" w:hAnsi="Courier New" w:cs="Courier New"/>
                <w:sz w:val="22"/>
                <w:szCs w:val="22"/>
                <w:lang w:val="en-US" w:bidi="ar-SA"/>
              </w:rPr>
            </w:pPr>
            <w:r w:rsidRPr="002E35CD">
              <w:rPr>
                <w:rFonts w:ascii="Courier New" w:hAnsi="Courier New" w:cs="Courier New"/>
                <w:sz w:val="22"/>
                <w:szCs w:val="22"/>
                <w:lang w:val="en-US" w:bidi="ar-SA"/>
              </w:rPr>
              <w:t xml:space="preserve">   print(i)</w:t>
            </w:r>
          </w:p>
        </w:tc>
        <w:tc>
          <w:tcPr>
            <w:tcW w:w="4675" w:type="dxa"/>
          </w:tcPr>
          <w:p w14:paraId="4DEB572F" w14:textId="77777777" w:rsidR="00621B37" w:rsidRPr="002E35CD" w:rsidRDefault="00C330AA" w:rsidP="00621B37">
            <w:pPr>
              <w:rPr>
                <w:rFonts w:ascii="Courier New" w:hAnsi="Courier New" w:cs="Courier New"/>
                <w:sz w:val="22"/>
                <w:szCs w:val="22"/>
                <w:lang w:val="en-US" w:bidi="ar-SA"/>
              </w:rPr>
            </w:pPr>
            <w:r>
              <w:rPr>
                <w:rFonts w:ascii="Courier New" w:hAnsi="Courier New" w:cs="Courier New"/>
                <w:sz w:val="22"/>
                <w:szCs w:val="22"/>
                <w:lang w:val="en-US" w:bidi="ar-SA"/>
              </w:rPr>
              <w:t>N=</w:t>
            </w:r>
            <w:proofErr w:type="gramStart"/>
            <w:r>
              <w:rPr>
                <w:rFonts w:ascii="Courier New" w:hAnsi="Courier New" w:cs="Courier New"/>
                <w:sz w:val="22"/>
                <w:szCs w:val="22"/>
                <w:lang w:val="en-US" w:bidi="ar-SA"/>
              </w:rPr>
              <w:t>input(</w:t>
            </w:r>
            <w:proofErr w:type="gramEnd"/>
            <w:r>
              <w:rPr>
                <w:rFonts w:ascii="Courier New" w:hAnsi="Courier New" w:cs="Courier New"/>
                <w:sz w:val="22"/>
                <w:szCs w:val="22"/>
                <w:lang w:val="en-US" w:bidi="ar-SA"/>
              </w:rPr>
              <w:t>‘</w:t>
            </w:r>
            <w:r w:rsidR="00621B37" w:rsidRPr="002E35CD">
              <w:rPr>
                <w:rFonts w:ascii="Courier New" w:hAnsi="Courier New" w:cs="Courier New"/>
                <w:sz w:val="22"/>
                <w:szCs w:val="22"/>
                <w:lang w:val="en-US" w:bidi="ar-SA"/>
              </w:rPr>
              <w:t>Give Range’)</w:t>
            </w:r>
          </w:p>
          <w:p w14:paraId="587C8682" w14:textId="77777777" w:rsidR="00621B37" w:rsidRPr="002E35CD" w:rsidRDefault="00621B37" w:rsidP="00621B37">
            <w:pPr>
              <w:rPr>
                <w:rFonts w:ascii="Courier New" w:hAnsi="Courier New" w:cs="Courier New"/>
                <w:sz w:val="22"/>
                <w:szCs w:val="22"/>
                <w:lang w:val="en-US" w:bidi="ar-SA"/>
              </w:rPr>
            </w:pPr>
            <w:r w:rsidRPr="002E35CD">
              <w:rPr>
                <w:rFonts w:ascii="Courier New" w:hAnsi="Courier New" w:cs="Courier New"/>
                <w:sz w:val="22"/>
                <w:szCs w:val="22"/>
                <w:lang w:val="en-US" w:bidi="ar-SA"/>
              </w:rPr>
              <w:t>for i in range(</w:t>
            </w:r>
            <w:r w:rsidR="003852D7">
              <w:rPr>
                <w:rFonts w:ascii="Courier New" w:hAnsi="Courier New" w:cs="Courier New"/>
                <w:sz w:val="22"/>
                <w:szCs w:val="22"/>
                <w:lang w:val="en-US" w:bidi="ar-SA"/>
              </w:rPr>
              <w:t>int(</w:t>
            </w:r>
            <w:r w:rsidRPr="002E35CD">
              <w:rPr>
                <w:rFonts w:ascii="Courier New" w:hAnsi="Courier New" w:cs="Courier New"/>
                <w:sz w:val="22"/>
                <w:szCs w:val="22"/>
                <w:lang w:val="en-US" w:bidi="ar-SA"/>
              </w:rPr>
              <w:t>N)</w:t>
            </w:r>
            <w:r w:rsidR="003852D7">
              <w:rPr>
                <w:rFonts w:ascii="Courier New" w:hAnsi="Courier New" w:cs="Courier New"/>
                <w:sz w:val="22"/>
                <w:szCs w:val="22"/>
                <w:lang w:val="en-US" w:bidi="ar-SA"/>
              </w:rPr>
              <w:t>)</w:t>
            </w:r>
            <w:r w:rsidRPr="002E35CD">
              <w:rPr>
                <w:rFonts w:ascii="Courier New" w:hAnsi="Courier New" w:cs="Courier New"/>
                <w:sz w:val="22"/>
                <w:szCs w:val="22"/>
                <w:lang w:val="en-US" w:bidi="ar-SA"/>
              </w:rPr>
              <w:t>:</w:t>
            </w:r>
          </w:p>
          <w:p w14:paraId="3C41114D" w14:textId="77777777" w:rsidR="00621B37" w:rsidRPr="002E35CD" w:rsidRDefault="00621B37" w:rsidP="00621B37">
            <w:pPr>
              <w:rPr>
                <w:rFonts w:ascii="Courier New" w:hAnsi="Courier New" w:cs="Courier New"/>
                <w:sz w:val="22"/>
                <w:szCs w:val="22"/>
                <w:lang w:val="en-US" w:bidi="ar-SA"/>
              </w:rPr>
            </w:pPr>
            <w:r w:rsidRPr="002E35CD">
              <w:rPr>
                <w:rFonts w:ascii="Courier New" w:hAnsi="Courier New" w:cs="Courier New"/>
                <w:sz w:val="22"/>
                <w:szCs w:val="22"/>
                <w:lang w:val="en-US" w:bidi="ar-SA"/>
              </w:rPr>
              <w:t xml:space="preserve">   print(i)</w:t>
            </w:r>
          </w:p>
        </w:tc>
      </w:tr>
    </w:tbl>
    <w:p w14:paraId="1B151973" w14:textId="77777777" w:rsidR="00164817" w:rsidRPr="00164817" w:rsidRDefault="00164817" w:rsidP="00164817">
      <w:pPr>
        <w:spacing w:after="0" w:line="240" w:lineRule="auto"/>
        <w:rPr>
          <w:rFonts w:ascii="Palatino Linotype" w:hAnsi="Palatino Linotype"/>
        </w:rPr>
      </w:pPr>
    </w:p>
    <w:p w14:paraId="67A37EAF" w14:textId="1C284AF3" w:rsidR="00580792" w:rsidRPr="00B51548" w:rsidRDefault="00621B37" w:rsidP="00580792">
      <w:pPr>
        <w:pStyle w:val="BodyText"/>
        <w:widowControl/>
        <w:tabs>
          <w:tab w:val="left" w:pos="748"/>
          <w:tab w:val="left" w:pos="1122"/>
        </w:tabs>
        <w:spacing w:after="0"/>
        <w:jc w:val="both"/>
        <w:rPr>
          <w:rFonts w:ascii="Century725 Cn BT" w:hAnsi="Century725 Cn BT" w:cs="Baskerville Old Face"/>
          <w:bCs/>
        </w:rPr>
      </w:pPr>
      <w:r w:rsidRPr="00292EBE">
        <w:rPr>
          <w:rFonts w:ascii="Arial Rounded MT Bold" w:hAnsi="Arial Rounded MT Bold" w:cs="Baskerville Old Face"/>
          <w:b/>
          <w:iCs/>
          <w:color w:val="FFFFFF" w:themeColor="background1"/>
          <w:shd w:val="clear" w:color="auto" w:fill="000000" w:themeFill="text1"/>
        </w:rPr>
        <w:t>Exercise 1:</w:t>
      </w:r>
      <w:r w:rsidRPr="00292EBE">
        <w:rPr>
          <w:rFonts w:ascii="Baskerville Old Face" w:hAnsi="Baskerville Old Face" w:cs="Baskerville Old Face"/>
          <w:iCs/>
          <w:color w:val="FFFFFF" w:themeColor="background1"/>
        </w:rPr>
        <w:t xml:space="preserve"> </w:t>
      </w:r>
      <w:r w:rsidRPr="002E35CD">
        <w:rPr>
          <w:rFonts w:ascii="Century725 Cn BT" w:hAnsi="Century725 Cn BT" w:cs="Baskerville Old Face"/>
          <w:bCs/>
        </w:rPr>
        <w:t>Write a Python program that inputs three different integers from the keyboard, and then</w:t>
      </w:r>
      <w:r w:rsidR="003852D7">
        <w:rPr>
          <w:rFonts w:ascii="Century725 Cn BT" w:hAnsi="Century725 Cn BT" w:cs="Baskerville Old Face"/>
          <w:bCs/>
        </w:rPr>
        <w:t xml:space="preserve"> print the sum, the average and</w:t>
      </w:r>
      <w:r w:rsidRPr="002E35CD">
        <w:rPr>
          <w:rFonts w:ascii="Century725 Cn BT" w:hAnsi="Century725 Cn BT" w:cs="Baskerville Old Face"/>
          <w:bCs/>
        </w:rPr>
        <w:t xml:space="preserve"> the product of these numbers.  Display the information </w:t>
      </w:r>
      <w:r w:rsidR="003852D7" w:rsidRPr="002E35CD">
        <w:rPr>
          <w:rFonts w:ascii="Century725 Cn BT" w:hAnsi="Century725 Cn BT" w:cs="Baskerville Old Face"/>
          <w:bCs/>
        </w:rPr>
        <w:t>as below</w:t>
      </w:r>
      <w:r w:rsidRPr="002E35CD">
        <w:rPr>
          <w:rFonts w:ascii="Century725 Cn BT" w:hAnsi="Century725 Cn BT" w:cs="Baskerville Old Face"/>
          <w:bCs/>
        </w:rPr>
        <w:t>:</w:t>
      </w:r>
    </w:p>
    <w:p w14:paraId="063FEFF8" w14:textId="77777777" w:rsidR="00C330AA" w:rsidRDefault="00621B37" w:rsidP="00580792">
      <w:pPr>
        <w:pStyle w:val="BodyText"/>
        <w:tabs>
          <w:tab w:val="left" w:pos="748"/>
          <w:tab w:val="left" w:pos="1122"/>
        </w:tabs>
        <w:spacing w:after="0"/>
        <w:ind w:left="357"/>
        <w:rPr>
          <w:rFonts w:ascii="Courier New" w:hAnsi="Courier New" w:cs="Courier New"/>
          <w:sz w:val="20"/>
          <w:szCs w:val="20"/>
        </w:rPr>
      </w:pPr>
      <w:r w:rsidRPr="00F54FEF">
        <w:rPr>
          <w:rFonts w:ascii="Courier New" w:hAnsi="Courier New" w:cs="Courier New"/>
          <w:sz w:val="20"/>
          <w:szCs w:val="20"/>
        </w:rPr>
        <w:t>Input three different integers:</w:t>
      </w:r>
      <w:r w:rsidR="003852D7">
        <w:rPr>
          <w:rFonts w:ascii="Courier New" w:hAnsi="Courier New" w:cs="Courier New"/>
          <w:sz w:val="20"/>
          <w:szCs w:val="20"/>
        </w:rPr>
        <w:t xml:space="preserve"> </w:t>
      </w:r>
    </w:p>
    <w:p w14:paraId="5DE5C240" w14:textId="77777777" w:rsidR="00C330AA" w:rsidRDefault="00621B37" w:rsidP="00580792">
      <w:pPr>
        <w:pStyle w:val="BodyText"/>
        <w:tabs>
          <w:tab w:val="left" w:pos="748"/>
          <w:tab w:val="left" w:pos="1122"/>
        </w:tabs>
        <w:spacing w:after="0"/>
        <w:ind w:left="357"/>
        <w:rPr>
          <w:rFonts w:ascii="Courier New" w:hAnsi="Courier New" w:cs="Courier New"/>
          <w:sz w:val="20"/>
          <w:szCs w:val="20"/>
        </w:rPr>
      </w:pPr>
      <w:r w:rsidRPr="00F54FEF">
        <w:rPr>
          <w:rFonts w:ascii="Courier New" w:hAnsi="Courier New" w:cs="Courier New"/>
          <w:sz w:val="20"/>
          <w:szCs w:val="20"/>
        </w:rPr>
        <w:t xml:space="preserve">13    </w:t>
      </w:r>
    </w:p>
    <w:p w14:paraId="525A0430" w14:textId="77777777" w:rsidR="00C330AA" w:rsidRDefault="00621B37" w:rsidP="00580792">
      <w:pPr>
        <w:pStyle w:val="BodyText"/>
        <w:tabs>
          <w:tab w:val="left" w:pos="748"/>
          <w:tab w:val="left" w:pos="1122"/>
        </w:tabs>
        <w:spacing w:after="0"/>
        <w:ind w:left="357"/>
        <w:rPr>
          <w:rFonts w:ascii="Courier New" w:hAnsi="Courier New" w:cs="Courier New"/>
          <w:sz w:val="20"/>
          <w:szCs w:val="20"/>
        </w:rPr>
      </w:pPr>
      <w:r w:rsidRPr="00F54FEF">
        <w:rPr>
          <w:rFonts w:ascii="Courier New" w:hAnsi="Courier New" w:cs="Courier New"/>
          <w:sz w:val="20"/>
          <w:szCs w:val="20"/>
        </w:rPr>
        <w:t xml:space="preserve">27     </w:t>
      </w:r>
    </w:p>
    <w:p w14:paraId="625F97B4" w14:textId="77777777" w:rsidR="00621B37" w:rsidRPr="00F54FEF" w:rsidRDefault="00621B37" w:rsidP="00580792">
      <w:pPr>
        <w:pStyle w:val="BodyText"/>
        <w:tabs>
          <w:tab w:val="left" w:pos="748"/>
          <w:tab w:val="left" w:pos="1122"/>
        </w:tabs>
        <w:spacing w:after="0"/>
        <w:ind w:left="357"/>
        <w:rPr>
          <w:rFonts w:ascii="Courier New" w:hAnsi="Courier New" w:cs="Courier New"/>
          <w:b/>
          <w:bCs/>
          <w:sz w:val="20"/>
          <w:szCs w:val="20"/>
        </w:rPr>
      </w:pPr>
      <w:r w:rsidRPr="00F54FEF">
        <w:rPr>
          <w:rFonts w:ascii="Courier New" w:hAnsi="Courier New" w:cs="Courier New"/>
          <w:sz w:val="20"/>
          <w:szCs w:val="20"/>
        </w:rPr>
        <w:t>14</w:t>
      </w:r>
    </w:p>
    <w:p w14:paraId="084BAE4F" w14:textId="77777777" w:rsidR="00621B37" w:rsidRPr="00F54FEF" w:rsidRDefault="00621B37" w:rsidP="00580792">
      <w:pPr>
        <w:pStyle w:val="BodyText"/>
        <w:tabs>
          <w:tab w:val="left" w:pos="748"/>
          <w:tab w:val="left" w:pos="1122"/>
        </w:tabs>
        <w:spacing w:after="0"/>
        <w:ind w:left="357"/>
        <w:rPr>
          <w:rFonts w:ascii="Courier New" w:hAnsi="Courier New" w:cs="Courier New"/>
          <w:b/>
          <w:bCs/>
          <w:sz w:val="20"/>
          <w:szCs w:val="20"/>
        </w:rPr>
      </w:pPr>
      <w:r w:rsidRPr="00F54FEF">
        <w:rPr>
          <w:rFonts w:ascii="Courier New" w:hAnsi="Courier New" w:cs="Courier New"/>
          <w:bCs/>
          <w:sz w:val="20"/>
          <w:szCs w:val="20"/>
        </w:rPr>
        <w:t>Sum is 54</w:t>
      </w:r>
    </w:p>
    <w:p w14:paraId="5A6ABEFA" w14:textId="77777777" w:rsidR="00621B37" w:rsidRPr="00F54FEF" w:rsidRDefault="00621B37" w:rsidP="00621B37">
      <w:pPr>
        <w:pStyle w:val="BodyText"/>
        <w:tabs>
          <w:tab w:val="left" w:pos="748"/>
          <w:tab w:val="left" w:pos="1122"/>
        </w:tabs>
        <w:spacing w:after="0"/>
        <w:ind w:left="357"/>
        <w:rPr>
          <w:rFonts w:ascii="Courier New" w:hAnsi="Courier New" w:cs="Courier New"/>
          <w:b/>
          <w:bCs/>
          <w:sz w:val="20"/>
          <w:szCs w:val="20"/>
        </w:rPr>
      </w:pPr>
      <w:r w:rsidRPr="00F54FEF">
        <w:rPr>
          <w:rFonts w:ascii="Courier New" w:hAnsi="Courier New" w:cs="Courier New"/>
          <w:bCs/>
          <w:sz w:val="20"/>
          <w:szCs w:val="20"/>
        </w:rPr>
        <w:lastRenderedPageBreak/>
        <w:t>Average is 18</w:t>
      </w:r>
    </w:p>
    <w:p w14:paraId="4C2D5217" w14:textId="77777777" w:rsidR="00621B37" w:rsidRPr="00F54FEF" w:rsidRDefault="00621B37" w:rsidP="00621B37">
      <w:pPr>
        <w:pStyle w:val="BodyText"/>
        <w:tabs>
          <w:tab w:val="left" w:pos="748"/>
          <w:tab w:val="left" w:pos="1122"/>
        </w:tabs>
        <w:spacing w:after="0"/>
        <w:ind w:left="357"/>
        <w:rPr>
          <w:rFonts w:ascii="Courier New" w:hAnsi="Courier New" w:cs="Courier New"/>
          <w:b/>
          <w:bCs/>
          <w:sz w:val="20"/>
          <w:szCs w:val="20"/>
        </w:rPr>
      </w:pPr>
      <w:r w:rsidRPr="00F54FEF">
        <w:rPr>
          <w:rFonts w:ascii="Courier New" w:hAnsi="Courier New" w:cs="Courier New"/>
          <w:bCs/>
          <w:sz w:val="20"/>
          <w:szCs w:val="20"/>
        </w:rPr>
        <w:t>Product is 4914</w:t>
      </w:r>
    </w:p>
    <w:p w14:paraId="01B30AF6" w14:textId="77777777" w:rsidR="00621B37" w:rsidRPr="00087088" w:rsidRDefault="00F92150" w:rsidP="005E010E">
      <w:pPr>
        <w:pStyle w:val="Heading1"/>
      </w:pPr>
      <w:r w:rsidRPr="00087088">
        <w:rPr>
          <w:caps/>
        </w:rPr>
        <w:t xml:space="preserve">3.3 </w:t>
      </w:r>
      <w:r w:rsidRPr="00087088">
        <w:t xml:space="preserve">Variable names (identifiers) </w:t>
      </w:r>
    </w:p>
    <w:p w14:paraId="4CB8213C" w14:textId="410944ED" w:rsidR="00621B37" w:rsidRPr="002E35CD" w:rsidRDefault="00621B37" w:rsidP="00621B37">
      <w:pPr>
        <w:jc w:val="both"/>
        <w:rPr>
          <w:rFonts w:ascii="Century725 Cn BT" w:hAnsi="Century725 Cn BT" w:cs="Baskerville Old Face"/>
        </w:rPr>
      </w:pPr>
      <w:r w:rsidRPr="002E35CD">
        <w:rPr>
          <w:rFonts w:ascii="Century725 Cn BT" w:hAnsi="Century725 Cn BT" w:cs="Baskerville Old Face"/>
        </w:rPr>
        <w:t xml:space="preserve">Like in algebra where we use variables, Python also permits use of variables. </w:t>
      </w:r>
      <w:proofErr w:type="gramStart"/>
      <w:r w:rsidRPr="002E35CD">
        <w:rPr>
          <w:rFonts w:ascii="Century725 Cn BT" w:hAnsi="Century725 Cn BT" w:cs="Baskerville Old Face"/>
        </w:rPr>
        <w:t>Similar to</w:t>
      </w:r>
      <w:proofErr w:type="gramEnd"/>
      <w:r w:rsidRPr="002E35CD">
        <w:rPr>
          <w:rFonts w:ascii="Century725 Cn BT" w:hAnsi="Century725 Cn BT" w:cs="Baskerville Old Face"/>
        </w:rPr>
        <w:t xml:space="preserve"> our saying in algebra </w:t>
      </w:r>
      <w:r w:rsidR="00B51548" w:rsidRPr="002E35CD">
        <w:rPr>
          <w:rFonts w:ascii="Century725 Cn BT" w:hAnsi="Century725 Cn BT" w:cs="Baskerville Old Face"/>
        </w:rPr>
        <w:t>“Let</w:t>
      </w:r>
      <w:r w:rsidRPr="002E35CD">
        <w:rPr>
          <w:rFonts w:ascii="Century725 Cn BT" w:hAnsi="Century725 Cn BT" w:cs="Baskerville Old Face"/>
        </w:rPr>
        <w:t xml:space="preserve"> a=</w:t>
      </w:r>
      <w:r w:rsidR="00B51548" w:rsidRPr="002E35CD">
        <w:rPr>
          <w:rFonts w:ascii="Century725 Cn BT" w:hAnsi="Century725 Cn BT" w:cs="Baskerville Old Face"/>
        </w:rPr>
        <w:t>5”</w:t>
      </w:r>
      <w:r w:rsidRPr="002E35CD">
        <w:rPr>
          <w:rFonts w:ascii="Century725 Cn BT" w:hAnsi="Century725 Cn BT" w:cs="Baskerville Old Face"/>
        </w:rPr>
        <w:t xml:space="preserve">, we can have a Python statement too: </w:t>
      </w:r>
      <w:r w:rsidRPr="002E35CD">
        <w:rPr>
          <w:rFonts w:ascii="Century725 Cn BT" w:hAnsi="Century725 Cn BT" w:cs="Courier New"/>
        </w:rPr>
        <w:t>a=5</w:t>
      </w:r>
      <w:r w:rsidRPr="002E35CD">
        <w:rPr>
          <w:rFonts w:ascii="Century725 Cn BT" w:hAnsi="Century725 Cn BT" w:cs="Baskerville Old Face"/>
        </w:rPr>
        <w:t xml:space="preserve">. Here </w:t>
      </w:r>
      <w:r w:rsidRPr="002E35CD">
        <w:rPr>
          <w:rFonts w:ascii="Century725 Cn BT" w:hAnsi="Century725 Cn BT" w:cs="Baskerville Old Face"/>
          <w:b/>
          <w:bCs/>
        </w:rPr>
        <w:t>a</w:t>
      </w:r>
      <w:r w:rsidRPr="002E35CD">
        <w:rPr>
          <w:rFonts w:ascii="Century725 Cn BT" w:hAnsi="Century725 Cn BT" w:cs="Baskerville Old Face"/>
        </w:rPr>
        <w:t xml:space="preserve"> is called a </w:t>
      </w:r>
      <w:r w:rsidRPr="002E35CD">
        <w:rPr>
          <w:rFonts w:ascii="Century725 Cn BT" w:hAnsi="Century725 Cn BT" w:cs="Baskerville Old Face"/>
          <w:i/>
        </w:rPr>
        <w:t xml:space="preserve">variable name </w:t>
      </w:r>
      <w:r w:rsidRPr="002E35CD">
        <w:rPr>
          <w:rFonts w:ascii="Century725 Cn BT" w:hAnsi="Century725 Cn BT" w:cs="Baskerville Old Face"/>
        </w:rPr>
        <w:t>or</w:t>
      </w:r>
      <w:r w:rsidRPr="002E35CD">
        <w:rPr>
          <w:rFonts w:ascii="Century725 Cn BT" w:hAnsi="Century725 Cn BT" w:cs="Baskerville Old Face"/>
          <w:i/>
        </w:rPr>
        <w:t xml:space="preserve"> identifier</w:t>
      </w:r>
      <w:r w:rsidRPr="002E35CD">
        <w:rPr>
          <w:rFonts w:ascii="Century725 Cn BT" w:hAnsi="Century725 Cn BT" w:cs="Baskerville Old Face"/>
        </w:rPr>
        <w:t xml:space="preserve">. There are certain rules to be followed when naming variables. The </w:t>
      </w:r>
      <w:r w:rsidR="00B51548" w:rsidRPr="002E35CD">
        <w:rPr>
          <w:rFonts w:ascii="Century725 Cn BT" w:hAnsi="Century725 Cn BT" w:cs="Baskerville Old Face"/>
        </w:rPr>
        <w:t>rules are</w:t>
      </w:r>
      <w:r w:rsidRPr="002E35CD">
        <w:rPr>
          <w:rFonts w:ascii="Century725 Cn BT" w:hAnsi="Century725 Cn BT" w:cs="Baskerville Old Face"/>
        </w:rPr>
        <w:t xml:space="preserve">: </w:t>
      </w:r>
    </w:p>
    <w:p w14:paraId="4EDFD889" w14:textId="54113083" w:rsidR="00621B37" w:rsidRPr="002E35CD" w:rsidRDefault="00621B37" w:rsidP="00D40D6A">
      <w:pPr>
        <w:numPr>
          <w:ilvl w:val="3"/>
          <w:numId w:val="6"/>
        </w:numPr>
        <w:tabs>
          <w:tab w:val="left" w:pos="360"/>
          <w:tab w:val="left" w:pos="900"/>
        </w:tabs>
        <w:suppressAutoHyphens/>
        <w:spacing w:after="0" w:line="240" w:lineRule="auto"/>
        <w:ind w:left="900"/>
        <w:jc w:val="both"/>
        <w:rPr>
          <w:rFonts w:ascii="Century725 Cn BT" w:hAnsi="Century725 Cn BT" w:cs="Baskerville Old Face"/>
        </w:rPr>
      </w:pPr>
      <w:r w:rsidRPr="002E35CD">
        <w:rPr>
          <w:rFonts w:ascii="Century725 Cn BT" w:hAnsi="Century725 Cn BT" w:cs="Baskerville Old Face"/>
        </w:rPr>
        <w:t>It should use only alphabets (</w:t>
      </w:r>
      <w:r w:rsidR="00B51548" w:rsidRPr="002E35CD">
        <w:rPr>
          <w:rFonts w:ascii="Century725 Cn BT" w:hAnsi="Century725 Cn BT" w:cs="Baskerville Old Face"/>
        </w:rPr>
        <w:t>upper and lower-case</w:t>
      </w:r>
      <w:r w:rsidRPr="002E35CD">
        <w:rPr>
          <w:rFonts w:ascii="Century725 Cn BT" w:hAnsi="Century725 Cn BT" w:cs="Baskerville Old Face"/>
        </w:rPr>
        <w:t xml:space="preserve"> English alphabets</w:t>
      </w:r>
      <w:r w:rsidRPr="002E35CD">
        <w:rPr>
          <w:rStyle w:val="FootnoteReference"/>
          <w:rFonts w:ascii="Century725 Cn BT" w:hAnsi="Century725 Cn BT" w:cs="Baskerville Old Face"/>
        </w:rPr>
        <w:footnoteReference w:id="2"/>
      </w:r>
      <w:r w:rsidRPr="002E35CD">
        <w:rPr>
          <w:rFonts w:ascii="Century725 Cn BT" w:hAnsi="Century725 Cn BT" w:cs="Baskerville Old Face"/>
        </w:rPr>
        <w:t xml:space="preserve"> </w:t>
      </w:r>
      <w:proofErr w:type="gramStart"/>
      <w:r w:rsidRPr="002E35CD">
        <w:rPr>
          <w:rFonts w:ascii="Century725 Cn BT" w:hAnsi="Century725 Cn BT" w:cs="Baskerville Old Face"/>
        </w:rPr>
        <w:t>and also</w:t>
      </w:r>
      <w:proofErr w:type="gramEnd"/>
      <w:r w:rsidRPr="002E35CD">
        <w:rPr>
          <w:rFonts w:ascii="Century725 Cn BT" w:hAnsi="Century725 Cn BT" w:cs="Baskerville Old Face"/>
        </w:rPr>
        <w:t xml:space="preserve"> characters of other world languages), </w:t>
      </w:r>
      <w:r w:rsidR="00B51548" w:rsidRPr="002E35CD">
        <w:rPr>
          <w:rFonts w:ascii="Century725 Cn BT" w:hAnsi="Century725 Cn BT" w:cs="Baskerville Old Face"/>
        </w:rPr>
        <w:t>digits and</w:t>
      </w:r>
      <w:r w:rsidRPr="002E35CD">
        <w:rPr>
          <w:rFonts w:ascii="Century725 Cn BT" w:hAnsi="Century725 Cn BT" w:cs="Baskerville Old Face"/>
        </w:rPr>
        <w:t xml:space="preserve"> underscore ‘_’.   (</w:t>
      </w:r>
      <w:r w:rsidRPr="002E35CD">
        <w:rPr>
          <w:rFonts w:ascii="Century725 Cn BT" w:hAnsi="Century725 Cn BT"/>
          <w:shd w:val="clear" w:color="auto" w:fill="F9FAFC"/>
        </w:rPr>
        <w:t xml:space="preserve">We cannot use special symbols </w:t>
      </w:r>
      <w:proofErr w:type="gramStart"/>
      <w:r w:rsidRPr="002E35CD">
        <w:rPr>
          <w:rFonts w:ascii="Century725 Cn BT" w:hAnsi="Century725 Cn BT"/>
          <w:shd w:val="clear" w:color="auto" w:fill="F9FAFC"/>
        </w:rPr>
        <w:t>like </w:t>
      </w:r>
      <w:r w:rsidRPr="002E35CD">
        <w:rPr>
          <w:rStyle w:val="Strong"/>
          <w:rFonts w:ascii="Century725 Cn BT" w:hAnsi="Century725 Cn BT" w:cs="Courier New"/>
          <w:shd w:val="clear" w:color="auto" w:fill="F9FAFC"/>
        </w:rPr>
        <w:t>!</w:t>
      </w:r>
      <w:proofErr w:type="gramEnd"/>
      <w:r w:rsidRPr="002E35CD">
        <w:rPr>
          <w:rFonts w:ascii="Century725 Cn BT" w:hAnsi="Century725 Cn BT" w:cs="Courier New"/>
          <w:shd w:val="clear" w:color="auto" w:fill="F9FAFC"/>
        </w:rPr>
        <w:t>, </w:t>
      </w:r>
      <w:r w:rsidRPr="002E35CD">
        <w:rPr>
          <w:rStyle w:val="Strong"/>
          <w:rFonts w:ascii="Century725 Cn BT" w:hAnsi="Century725 Cn BT" w:cs="Courier New"/>
          <w:shd w:val="clear" w:color="auto" w:fill="F9FAFC"/>
        </w:rPr>
        <w:t>@</w:t>
      </w:r>
      <w:r w:rsidRPr="002E35CD">
        <w:rPr>
          <w:rFonts w:ascii="Century725 Cn BT" w:hAnsi="Century725 Cn BT" w:cs="Courier New"/>
          <w:shd w:val="clear" w:color="auto" w:fill="F9FAFC"/>
        </w:rPr>
        <w:t>, </w:t>
      </w:r>
      <w:r w:rsidRPr="002E35CD">
        <w:rPr>
          <w:rStyle w:val="Strong"/>
          <w:rFonts w:ascii="Century725 Cn BT" w:hAnsi="Century725 Cn BT" w:cs="Courier New"/>
          <w:shd w:val="clear" w:color="auto" w:fill="F9FAFC"/>
        </w:rPr>
        <w:t>#</w:t>
      </w:r>
      <w:r w:rsidRPr="002E35CD">
        <w:rPr>
          <w:rFonts w:ascii="Century725 Cn BT" w:hAnsi="Century725 Cn BT" w:cs="Courier New"/>
          <w:shd w:val="clear" w:color="auto" w:fill="F9FAFC"/>
        </w:rPr>
        <w:t>, </w:t>
      </w:r>
      <w:r w:rsidRPr="002E35CD">
        <w:rPr>
          <w:rStyle w:val="Strong"/>
          <w:rFonts w:ascii="Century725 Cn BT" w:hAnsi="Century725 Cn BT" w:cs="Courier New"/>
          <w:shd w:val="clear" w:color="auto" w:fill="F9FAFC"/>
        </w:rPr>
        <w:t>$</w:t>
      </w:r>
      <w:r w:rsidRPr="002E35CD">
        <w:rPr>
          <w:rFonts w:ascii="Century725 Cn BT" w:hAnsi="Century725 Cn BT" w:cs="Courier New"/>
          <w:shd w:val="clear" w:color="auto" w:fill="F9FAFC"/>
        </w:rPr>
        <w:t>, </w:t>
      </w:r>
      <w:r w:rsidRPr="002E35CD">
        <w:rPr>
          <w:rStyle w:val="Strong"/>
          <w:rFonts w:ascii="Century725 Cn BT" w:hAnsi="Century725 Cn BT" w:cs="Courier New"/>
          <w:shd w:val="clear" w:color="auto" w:fill="F9FAFC"/>
        </w:rPr>
        <w:t>%</w:t>
      </w:r>
      <w:r w:rsidRPr="002E35CD">
        <w:rPr>
          <w:rFonts w:ascii="Century725 Cn BT" w:hAnsi="Century725 Cn BT"/>
          <w:shd w:val="clear" w:color="auto" w:fill="F9FAFC"/>
        </w:rPr>
        <w:t> </w:t>
      </w:r>
      <w:proofErr w:type="spellStart"/>
      <w:r w:rsidRPr="002E35CD">
        <w:rPr>
          <w:rFonts w:ascii="Century725 Cn BT" w:hAnsi="Century725 Cn BT"/>
          <w:shd w:val="clear" w:color="auto" w:fill="F9FAFC"/>
        </w:rPr>
        <w:t>etc</w:t>
      </w:r>
      <w:proofErr w:type="spellEnd"/>
      <w:r w:rsidRPr="002E35CD">
        <w:rPr>
          <w:rFonts w:ascii="Century725 Cn BT" w:hAnsi="Century725 Cn BT"/>
          <w:shd w:val="clear" w:color="auto" w:fill="F9FAFC"/>
        </w:rPr>
        <w:t>).</w:t>
      </w:r>
    </w:p>
    <w:p w14:paraId="7C82D329" w14:textId="77777777" w:rsidR="00621B37" w:rsidRPr="002E35CD" w:rsidRDefault="00621B37" w:rsidP="00D40D6A">
      <w:pPr>
        <w:numPr>
          <w:ilvl w:val="3"/>
          <w:numId w:val="6"/>
        </w:numPr>
        <w:tabs>
          <w:tab w:val="left" w:pos="360"/>
          <w:tab w:val="left" w:pos="900"/>
        </w:tabs>
        <w:suppressAutoHyphens/>
        <w:spacing w:after="0" w:line="240" w:lineRule="auto"/>
        <w:ind w:left="900"/>
        <w:jc w:val="both"/>
        <w:rPr>
          <w:rFonts w:ascii="Century725 Cn BT" w:hAnsi="Century725 Cn BT" w:cs="Baskerville Old Face"/>
        </w:rPr>
      </w:pPr>
      <w:r w:rsidRPr="002E35CD">
        <w:rPr>
          <w:rFonts w:ascii="Century725 Cn BT" w:hAnsi="Century725 Cn BT" w:cs="Baskerville Old Face"/>
        </w:rPr>
        <w:t>It should not begin with a digit and must have at least one alphabet.</w:t>
      </w:r>
    </w:p>
    <w:p w14:paraId="41EBD277" w14:textId="4BAFFA66" w:rsidR="00621B37" w:rsidRPr="002E35CD" w:rsidRDefault="00621B37" w:rsidP="00D40D6A">
      <w:pPr>
        <w:numPr>
          <w:ilvl w:val="3"/>
          <w:numId w:val="6"/>
        </w:numPr>
        <w:tabs>
          <w:tab w:val="left" w:pos="360"/>
          <w:tab w:val="left" w:pos="900"/>
        </w:tabs>
        <w:suppressAutoHyphens/>
        <w:spacing w:after="0" w:line="240" w:lineRule="auto"/>
        <w:ind w:left="900"/>
        <w:jc w:val="both"/>
        <w:rPr>
          <w:rFonts w:ascii="Century725 Cn BT" w:hAnsi="Century725 Cn BT" w:cs="Baskerville Old Face"/>
        </w:rPr>
      </w:pPr>
      <w:r w:rsidRPr="002E35CD">
        <w:rPr>
          <w:rFonts w:ascii="Century725 Cn BT" w:hAnsi="Century725 Cn BT" w:cs="Baskerville Old Face"/>
        </w:rPr>
        <w:t xml:space="preserve">It can be of any length (Do not overuse this </w:t>
      </w:r>
      <w:r w:rsidR="00B51548" w:rsidRPr="002E35CD">
        <w:rPr>
          <w:rFonts w:ascii="Century725 Cn BT" w:hAnsi="Century725 Cn BT" w:cs="Baskerville Old Face"/>
        </w:rPr>
        <w:t>provision!</w:t>
      </w:r>
      <w:r w:rsidRPr="002E35CD">
        <w:rPr>
          <w:rFonts w:ascii="Century725 Cn BT" w:hAnsi="Century725 Cn BT" w:cs="Baskerville Old Face"/>
        </w:rPr>
        <w:t>)</w:t>
      </w:r>
    </w:p>
    <w:p w14:paraId="0EF601C4" w14:textId="77777777" w:rsidR="00621B37" w:rsidRPr="002E35CD" w:rsidRDefault="00621B37" w:rsidP="00D40D6A">
      <w:pPr>
        <w:numPr>
          <w:ilvl w:val="3"/>
          <w:numId w:val="6"/>
        </w:numPr>
        <w:tabs>
          <w:tab w:val="left" w:pos="360"/>
          <w:tab w:val="left" w:pos="900"/>
        </w:tabs>
        <w:suppressAutoHyphens/>
        <w:spacing w:after="0" w:line="240" w:lineRule="auto"/>
        <w:ind w:left="900"/>
        <w:jc w:val="both"/>
        <w:rPr>
          <w:rFonts w:ascii="Century725 Cn BT" w:hAnsi="Century725 Cn BT"/>
          <w:sz w:val="27"/>
          <w:szCs w:val="27"/>
          <w:shd w:val="clear" w:color="auto" w:fill="F9FAFC"/>
        </w:rPr>
      </w:pPr>
      <w:r w:rsidRPr="002E35CD">
        <w:rPr>
          <w:rFonts w:ascii="Century725 Cn BT" w:hAnsi="Century725 Cn BT" w:cs="Baskerville Old Face"/>
        </w:rPr>
        <w:t xml:space="preserve">It should not be a </w:t>
      </w:r>
      <w:r w:rsidRPr="002E35CD">
        <w:rPr>
          <w:rFonts w:ascii="Century725 Cn BT" w:hAnsi="Century725 Cn BT" w:cs="Baskerville Old Face"/>
          <w:i/>
        </w:rPr>
        <w:t>reserved</w:t>
      </w:r>
      <w:r w:rsidRPr="002E35CD">
        <w:rPr>
          <w:rFonts w:ascii="Century725 Cn BT" w:hAnsi="Century725 Cn BT" w:cs="Baskerville Old Face"/>
        </w:rPr>
        <w:t xml:space="preserve"> word (a word which has a special meaning in Python).</w:t>
      </w:r>
    </w:p>
    <w:p w14:paraId="0EAE6A36" w14:textId="77777777" w:rsidR="00621B37" w:rsidRDefault="00621B37" w:rsidP="00621B37">
      <w:pPr>
        <w:tabs>
          <w:tab w:val="left" w:pos="360"/>
          <w:tab w:val="left" w:pos="900"/>
        </w:tabs>
        <w:jc w:val="both"/>
        <w:rPr>
          <w:rFonts w:ascii="Century725 Cn BT" w:hAnsi="Century725 Cn BT" w:cs="Baskerville Old Face"/>
        </w:rPr>
      </w:pPr>
      <w:r>
        <w:rPr>
          <w:rFonts w:ascii="Century725 Cn BT" w:hAnsi="Century725 Cn BT" w:cs="Baskerville Old Face"/>
        </w:rPr>
        <w:t>Here</w:t>
      </w:r>
      <w:r w:rsidRPr="002E35CD">
        <w:rPr>
          <w:rFonts w:ascii="Century725 Cn BT" w:hAnsi="Century725 Cn BT" w:cs="Baskerville Old Face"/>
        </w:rPr>
        <w:t xml:space="preserve"> are the reserved words in Python</w:t>
      </w:r>
      <w:r>
        <w:rPr>
          <w:rFonts w:ascii="Century725 Cn BT" w:hAnsi="Century725 Cn BT" w:cs="Baskerville Old Face"/>
        </w:rPr>
        <w:t xml:space="preserve">. </w:t>
      </w:r>
      <w:r w:rsidRPr="002E35CD">
        <w:rPr>
          <w:rFonts w:ascii="Century725 Cn BT" w:hAnsi="Century725 Cn BT" w:cs="Baskerville Old Face"/>
        </w:rPr>
        <w:t>There is no need to remember all of these. Once you are familiar with Python, the common reserved wo</w:t>
      </w:r>
      <w:r>
        <w:rPr>
          <w:rFonts w:ascii="Century725 Cn BT" w:hAnsi="Century725 Cn BT" w:cs="Baskerville Old Face"/>
        </w:rPr>
        <w:t>rds can be easily recognized. Note: only 3 have uppercase alphabets.</w:t>
      </w:r>
    </w:p>
    <w:p w14:paraId="542D6153" w14:textId="77777777" w:rsidR="00621B37" w:rsidRPr="005C3488" w:rsidRDefault="00621B37" w:rsidP="00F54FEF">
      <w:pPr>
        <w:tabs>
          <w:tab w:val="left" w:pos="360"/>
        </w:tabs>
        <w:spacing w:after="0"/>
        <w:ind w:left="1260"/>
        <w:jc w:val="both"/>
        <w:rPr>
          <w:rFonts w:ascii="Courier New" w:hAnsi="Courier New" w:cs="Courier New"/>
          <w:shd w:val="clear" w:color="auto" w:fill="F9FAFC"/>
        </w:rPr>
      </w:pPr>
      <w:r w:rsidRPr="00FF143E">
        <w:rPr>
          <w:rFonts w:ascii="Courier New" w:hAnsi="Courier New" w:cs="Courier New"/>
          <w:b/>
          <w:shd w:val="clear" w:color="auto" w:fill="F9FAFC"/>
        </w:rPr>
        <w:t>False</w:t>
      </w:r>
      <w:r w:rsidRPr="005C3488">
        <w:rPr>
          <w:rFonts w:ascii="Courier New" w:hAnsi="Courier New" w:cs="Courier New"/>
          <w:shd w:val="clear" w:color="auto" w:fill="F9FAFC"/>
        </w:rPr>
        <w:tab/>
      </w:r>
      <w:r w:rsidRPr="005C3488">
        <w:rPr>
          <w:rFonts w:ascii="Courier New" w:hAnsi="Courier New" w:cs="Courier New"/>
          <w:shd w:val="clear" w:color="auto" w:fill="F9FAFC"/>
        </w:rPr>
        <w:tab/>
        <w:t>await</w:t>
      </w:r>
      <w:r w:rsidRPr="005C3488">
        <w:rPr>
          <w:rFonts w:ascii="Courier New" w:hAnsi="Courier New" w:cs="Courier New"/>
          <w:shd w:val="clear" w:color="auto" w:fill="F9FAFC"/>
        </w:rPr>
        <w:tab/>
      </w:r>
      <w:r w:rsidR="00580792">
        <w:rPr>
          <w:rFonts w:ascii="Courier New" w:hAnsi="Courier New" w:cs="Courier New"/>
          <w:shd w:val="clear" w:color="auto" w:fill="F9FAFC"/>
        </w:rPr>
        <w:tab/>
      </w:r>
      <w:r w:rsidRPr="005C3488">
        <w:rPr>
          <w:rFonts w:ascii="Courier New" w:hAnsi="Courier New" w:cs="Courier New"/>
          <w:shd w:val="clear" w:color="auto" w:fill="F9FAFC"/>
        </w:rPr>
        <w:t>else</w:t>
      </w:r>
      <w:r w:rsidRPr="005C3488">
        <w:rPr>
          <w:rFonts w:ascii="Courier New" w:hAnsi="Courier New" w:cs="Courier New"/>
          <w:shd w:val="clear" w:color="auto" w:fill="F9FAFC"/>
        </w:rPr>
        <w:tab/>
      </w:r>
      <w:r w:rsidRPr="005C3488">
        <w:rPr>
          <w:rFonts w:ascii="Courier New" w:hAnsi="Courier New" w:cs="Courier New"/>
          <w:shd w:val="clear" w:color="auto" w:fill="F9FAFC"/>
        </w:rPr>
        <w:tab/>
        <w:t>import</w:t>
      </w:r>
      <w:r w:rsidRPr="005C3488">
        <w:rPr>
          <w:rFonts w:ascii="Courier New" w:hAnsi="Courier New" w:cs="Courier New"/>
          <w:shd w:val="clear" w:color="auto" w:fill="F9FAFC"/>
        </w:rPr>
        <w:tab/>
        <w:t>pass</w:t>
      </w:r>
    </w:p>
    <w:p w14:paraId="6BFB8078" w14:textId="77777777" w:rsidR="00621B37" w:rsidRPr="005C3488" w:rsidRDefault="00621B37" w:rsidP="00F54FEF">
      <w:pPr>
        <w:tabs>
          <w:tab w:val="left" w:pos="360"/>
        </w:tabs>
        <w:spacing w:after="0"/>
        <w:ind w:left="1260"/>
        <w:jc w:val="both"/>
        <w:rPr>
          <w:rFonts w:ascii="Courier New" w:hAnsi="Courier New" w:cs="Courier New"/>
          <w:shd w:val="clear" w:color="auto" w:fill="F9FAFC"/>
        </w:rPr>
      </w:pPr>
      <w:r w:rsidRPr="00FF143E">
        <w:rPr>
          <w:rFonts w:ascii="Courier New" w:hAnsi="Courier New" w:cs="Courier New"/>
          <w:b/>
          <w:shd w:val="clear" w:color="auto" w:fill="F9FAFC"/>
        </w:rPr>
        <w:t>None</w:t>
      </w:r>
      <w:r w:rsidRPr="005C3488">
        <w:rPr>
          <w:rFonts w:ascii="Courier New" w:hAnsi="Courier New" w:cs="Courier New"/>
          <w:shd w:val="clear" w:color="auto" w:fill="F9FAFC"/>
        </w:rPr>
        <w:tab/>
      </w:r>
      <w:r w:rsidRPr="005C3488">
        <w:rPr>
          <w:rFonts w:ascii="Courier New" w:hAnsi="Courier New" w:cs="Courier New"/>
          <w:shd w:val="clear" w:color="auto" w:fill="F9FAFC"/>
        </w:rPr>
        <w:tab/>
        <w:t>break</w:t>
      </w:r>
      <w:r w:rsidRPr="005C3488">
        <w:rPr>
          <w:rFonts w:ascii="Courier New" w:hAnsi="Courier New" w:cs="Courier New"/>
          <w:shd w:val="clear" w:color="auto" w:fill="F9FAFC"/>
        </w:rPr>
        <w:tab/>
      </w:r>
      <w:r w:rsidR="00580792">
        <w:rPr>
          <w:rFonts w:ascii="Courier New" w:hAnsi="Courier New" w:cs="Courier New"/>
          <w:shd w:val="clear" w:color="auto" w:fill="F9FAFC"/>
        </w:rPr>
        <w:tab/>
      </w:r>
      <w:r w:rsidRPr="005C3488">
        <w:rPr>
          <w:rFonts w:ascii="Courier New" w:hAnsi="Courier New" w:cs="Courier New"/>
          <w:shd w:val="clear" w:color="auto" w:fill="F9FAFC"/>
        </w:rPr>
        <w:t>except</w:t>
      </w:r>
      <w:r w:rsidRPr="005C3488">
        <w:rPr>
          <w:rFonts w:ascii="Courier New" w:hAnsi="Courier New" w:cs="Courier New"/>
          <w:shd w:val="clear" w:color="auto" w:fill="F9FAFC"/>
        </w:rPr>
        <w:tab/>
        <w:t>in</w:t>
      </w:r>
      <w:r w:rsidRPr="005C3488">
        <w:rPr>
          <w:rFonts w:ascii="Courier New" w:hAnsi="Courier New" w:cs="Courier New"/>
          <w:shd w:val="clear" w:color="auto" w:fill="F9FAFC"/>
        </w:rPr>
        <w:tab/>
      </w:r>
      <w:r w:rsidRPr="005C3488">
        <w:rPr>
          <w:rFonts w:ascii="Courier New" w:hAnsi="Courier New" w:cs="Courier New"/>
          <w:shd w:val="clear" w:color="auto" w:fill="F9FAFC"/>
        </w:rPr>
        <w:tab/>
        <w:t>raise</w:t>
      </w:r>
    </w:p>
    <w:p w14:paraId="2A7C7B33" w14:textId="77777777" w:rsidR="00621B37" w:rsidRPr="005C3488" w:rsidRDefault="00621B37" w:rsidP="00F54FEF">
      <w:pPr>
        <w:tabs>
          <w:tab w:val="left" w:pos="360"/>
        </w:tabs>
        <w:spacing w:after="0"/>
        <w:ind w:left="1260"/>
        <w:jc w:val="both"/>
        <w:rPr>
          <w:rFonts w:ascii="Courier New" w:hAnsi="Courier New" w:cs="Courier New"/>
          <w:shd w:val="clear" w:color="auto" w:fill="F9FAFC"/>
        </w:rPr>
      </w:pPr>
      <w:r w:rsidRPr="00FF143E">
        <w:rPr>
          <w:rFonts w:ascii="Courier New" w:hAnsi="Courier New" w:cs="Courier New"/>
          <w:b/>
          <w:shd w:val="clear" w:color="auto" w:fill="F9FAFC"/>
        </w:rPr>
        <w:t>True</w:t>
      </w:r>
      <w:r w:rsidRPr="005C3488">
        <w:rPr>
          <w:rFonts w:ascii="Courier New" w:hAnsi="Courier New" w:cs="Courier New"/>
          <w:shd w:val="clear" w:color="auto" w:fill="F9FAFC"/>
        </w:rPr>
        <w:tab/>
      </w:r>
      <w:r w:rsidRPr="005C3488">
        <w:rPr>
          <w:rFonts w:ascii="Courier New" w:hAnsi="Courier New" w:cs="Courier New"/>
          <w:shd w:val="clear" w:color="auto" w:fill="F9FAFC"/>
        </w:rPr>
        <w:tab/>
        <w:t>class</w:t>
      </w:r>
      <w:r w:rsidRPr="005C3488">
        <w:rPr>
          <w:rFonts w:ascii="Courier New" w:hAnsi="Courier New" w:cs="Courier New"/>
          <w:shd w:val="clear" w:color="auto" w:fill="F9FAFC"/>
        </w:rPr>
        <w:tab/>
      </w:r>
      <w:r w:rsidR="00580792">
        <w:rPr>
          <w:rFonts w:ascii="Courier New" w:hAnsi="Courier New" w:cs="Courier New"/>
          <w:shd w:val="clear" w:color="auto" w:fill="F9FAFC"/>
        </w:rPr>
        <w:tab/>
      </w:r>
      <w:r w:rsidRPr="005C3488">
        <w:rPr>
          <w:rFonts w:ascii="Courier New" w:hAnsi="Courier New" w:cs="Courier New"/>
          <w:shd w:val="clear" w:color="auto" w:fill="F9FAFC"/>
        </w:rPr>
        <w:t>finally</w:t>
      </w:r>
      <w:r w:rsidRPr="005C3488">
        <w:rPr>
          <w:rFonts w:ascii="Courier New" w:hAnsi="Courier New" w:cs="Courier New"/>
          <w:shd w:val="clear" w:color="auto" w:fill="F9FAFC"/>
        </w:rPr>
        <w:tab/>
        <w:t>is</w:t>
      </w:r>
      <w:r w:rsidRPr="005C3488">
        <w:rPr>
          <w:rFonts w:ascii="Courier New" w:hAnsi="Courier New" w:cs="Courier New"/>
          <w:shd w:val="clear" w:color="auto" w:fill="F9FAFC"/>
        </w:rPr>
        <w:tab/>
      </w:r>
      <w:r w:rsidRPr="005C3488">
        <w:rPr>
          <w:rFonts w:ascii="Courier New" w:hAnsi="Courier New" w:cs="Courier New"/>
          <w:shd w:val="clear" w:color="auto" w:fill="F9FAFC"/>
        </w:rPr>
        <w:tab/>
        <w:t>return</w:t>
      </w:r>
    </w:p>
    <w:p w14:paraId="048F13E5" w14:textId="77777777" w:rsidR="00621B37" w:rsidRPr="005C3488" w:rsidRDefault="00621B37" w:rsidP="00F54FEF">
      <w:pPr>
        <w:tabs>
          <w:tab w:val="left" w:pos="360"/>
        </w:tabs>
        <w:spacing w:after="0"/>
        <w:ind w:left="1260"/>
        <w:jc w:val="both"/>
        <w:rPr>
          <w:rFonts w:ascii="Courier New" w:hAnsi="Courier New" w:cs="Courier New"/>
          <w:shd w:val="clear" w:color="auto" w:fill="F9FAFC"/>
        </w:rPr>
      </w:pPr>
      <w:r w:rsidRPr="005C3488">
        <w:rPr>
          <w:rFonts w:ascii="Courier New" w:hAnsi="Courier New" w:cs="Courier New"/>
          <w:shd w:val="clear" w:color="auto" w:fill="F9FAFC"/>
        </w:rPr>
        <w:t>and</w:t>
      </w:r>
      <w:r w:rsidRPr="005C3488">
        <w:rPr>
          <w:rFonts w:ascii="Courier New" w:hAnsi="Courier New" w:cs="Courier New"/>
          <w:shd w:val="clear" w:color="auto" w:fill="F9FAFC"/>
        </w:rPr>
        <w:tab/>
      </w:r>
      <w:r w:rsidRPr="005C3488">
        <w:rPr>
          <w:rFonts w:ascii="Courier New" w:hAnsi="Courier New" w:cs="Courier New"/>
          <w:shd w:val="clear" w:color="auto" w:fill="F9FAFC"/>
        </w:rPr>
        <w:tab/>
        <w:t>continue</w:t>
      </w:r>
      <w:r w:rsidRPr="005C3488">
        <w:rPr>
          <w:rFonts w:ascii="Courier New" w:hAnsi="Courier New" w:cs="Courier New"/>
          <w:shd w:val="clear" w:color="auto" w:fill="F9FAFC"/>
        </w:rPr>
        <w:tab/>
        <w:t>for</w:t>
      </w:r>
      <w:r w:rsidRPr="005C3488">
        <w:rPr>
          <w:rFonts w:ascii="Courier New" w:hAnsi="Courier New" w:cs="Courier New"/>
          <w:shd w:val="clear" w:color="auto" w:fill="F9FAFC"/>
        </w:rPr>
        <w:tab/>
      </w:r>
      <w:r w:rsidRPr="005C3488">
        <w:rPr>
          <w:rFonts w:ascii="Courier New" w:hAnsi="Courier New" w:cs="Courier New"/>
          <w:shd w:val="clear" w:color="auto" w:fill="F9FAFC"/>
        </w:rPr>
        <w:tab/>
        <w:t>lambda</w:t>
      </w:r>
      <w:r w:rsidRPr="005C3488">
        <w:rPr>
          <w:rFonts w:ascii="Courier New" w:hAnsi="Courier New" w:cs="Courier New"/>
          <w:shd w:val="clear" w:color="auto" w:fill="F9FAFC"/>
        </w:rPr>
        <w:tab/>
        <w:t>try</w:t>
      </w:r>
    </w:p>
    <w:p w14:paraId="7FFAECCA" w14:textId="77777777" w:rsidR="00621B37" w:rsidRPr="005C3488" w:rsidRDefault="00621B37" w:rsidP="00F54FEF">
      <w:pPr>
        <w:tabs>
          <w:tab w:val="left" w:pos="360"/>
        </w:tabs>
        <w:spacing w:after="0"/>
        <w:ind w:left="1260"/>
        <w:jc w:val="both"/>
        <w:rPr>
          <w:rFonts w:ascii="Courier New" w:hAnsi="Courier New" w:cs="Courier New"/>
          <w:shd w:val="clear" w:color="auto" w:fill="F9FAFC"/>
        </w:rPr>
      </w:pPr>
      <w:r w:rsidRPr="005C3488">
        <w:rPr>
          <w:rFonts w:ascii="Courier New" w:hAnsi="Courier New" w:cs="Courier New"/>
          <w:shd w:val="clear" w:color="auto" w:fill="F9FAFC"/>
        </w:rPr>
        <w:t>as</w:t>
      </w:r>
      <w:r w:rsidRPr="005C3488">
        <w:rPr>
          <w:rFonts w:ascii="Courier New" w:hAnsi="Courier New" w:cs="Courier New"/>
          <w:shd w:val="clear" w:color="auto" w:fill="F9FAFC"/>
        </w:rPr>
        <w:tab/>
      </w:r>
      <w:r w:rsidRPr="005C3488">
        <w:rPr>
          <w:rFonts w:ascii="Courier New" w:hAnsi="Courier New" w:cs="Courier New"/>
          <w:shd w:val="clear" w:color="auto" w:fill="F9FAFC"/>
        </w:rPr>
        <w:tab/>
        <w:t>def</w:t>
      </w:r>
      <w:r w:rsidRPr="005C3488">
        <w:rPr>
          <w:rFonts w:ascii="Courier New" w:hAnsi="Courier New" w:cs="Courier New"/>
          <w:shd w:val="clear" w:color="auto" w:fill="F9FAFC"/>
        </w:rPr>
        <w:tab/>
      </w:r>
      <w:r w:rsidRPr="005C3488">
        <w:rPr>
          <w:rFonts w:ascii="Courier New" w:hAnsi="Courier New" w:cs="Courier New"/>
          <w:shd w:val="clear" w:color="auto" w:fill="F9FAFC"/>
        </w:rPr>
        <w:tab/>
        <w:t>from</w:t>
      </w:r>
      <w:r w:rsidRPr="005C3488">
        <w:rPr>
          <w:rFonts w:ascii="Courier New" w:hAnsi="Courier New" w:cs="Courier New"/>
          <w:shd w:val="clear" w:color="auto" w:fill="F9FAFC"/>
        </w:rPr>
        <w:tab/>
      </w:r>
      <w:r w:rsidRPr="005C3488">
        <w:rPr>
          <w:rFonts w:ascii="Courier New" w:hAnsi="Courier New" w:cs="Courier New"/>
          <w:shd w:val="clear" w:color="auto" w:fill="F9FAFC"/>
        </w:rPr>
        <w:tab/>
        <w:t>nonlocal</w:t>
      </w:r>
      <w:r w:rsidRPr="005C3488">
        <w:rPr>
          <w:rFonts w:ascii="Courier New" w:hAnsi="Courier New" w:cs="Courier New"/>
          <w:shd w:val="clear" w:color="auto" w:fill="F9FAFC"/>
        </w:rPr>
        <w:tab/>
        <w:t>while</w:t>
      </w:r>
    </w:p>
    <w:p w14:paraId="585AEEDA" w14:textId="77777777" w:rsidR="00621B37" w:rsidRPr="005C3488" w:rsidRDefault="00621B37" w:rsidP="00F54FEF">
      <w:pPr>
        <w:tabs>
          <w:tab w:val="left" w:pos="360"/>
        </w:tabs>
        <w:spacing w:after="0"/>
        <w:ind w:left="1260"/>
        <w:jc w:val="both"/>
        <w:rPr>
          <w:rFonts w:ascii="Courier New" w:hAnsi="Courier New" w:cs="Courier New"/>
          <w:shd w:val="clear" w:color="auto" w:fill="F9FAFC"/>
        </w:rPr>
      </w:pPr>
      <w:r w:rsidRPr="005C3488">
        <w:rPr>
          <w:rFonts w:ascii="Courier New" w:hAnsi="Courier New" w:cs="Courier New"/>
          <w:shd w:val="clear" w:color="auto" w:fill="F9FAFC"/>
        </w:rPr>
        <w:t>assert</w:t>
      </w:r>
      <w:r w:rsidRPr="005C3488">
        <w:rPr>
          <w:rFonts w:ascii="Courier New" w:hAnsi="Courier New" w:cs="Courier New"/>
          <w:shd w:val="clear" w:color="auto" w:fill="F9FAFC"/>
        </w:rPr>
        <w:tab/>
      </w:r>
      <w:r>
        <w:rPr>
          <w:rFonts w:ascii="Courier New" w:hAnsi="Courier New" w:cs="Courier New"/>
          <w:shd w:val="clear" w:color="auto" w:fill="F9FAFC"/>
        </w:rPr>
        <w:tab/>
      </w:r>
      <w:r w:rsidRPr="005C3488">
        <w:rPr>
          <w:rFonts w:ascii="Courier New" w:hAnsi="Courier New" w:cs="Courier New"/>
          <w:shd w:val="clear" w:color="auto" w:fill="F9FAFC"/>
        </w:rPr>
        <w:t>del</w:t>
      </w:r>
      <w:r w:rsidRPr="005C3488">
        <w:rPr>
          <w:rFonts w:ascii="Courier New" w:hAnsi="Courier New" w:cs="Courier New"/>
          <w:shd w:val="clear" w:color="auto" w:fill="F9FAFC"/>
        </w:rPr>
        <w:tab/>
      </w:r>
      <w:r w:rsidRPr="005C3488">
        <w:rPr>
          <w:rFonts w:ascii="Courier New" w:hAnsi="Courier New" w:cs="Courier New"/>
          <w:shd w:val="clear" w:color="auto" w:fill="F9FAFC"/>
        </w:rPr>
        <w:tab/>
        <w:t>global</w:t>
      </w:r>
      <w:r w:rsidRPr="005C3488">
        <w:rPr>
          <w:rFonts w:ascii="Courier New" w:hAnsi="Courier New" w:cs="Courier New"/>
          <w:shd w:val="clear" w:color="auto" w:fill="F9FAFC"/>
        </w:rPr>
        <w:tab/>
        <w:t>not</w:t>
      </w:r>
      <w:r w:rsidRPr="005C3488">
        <w:rPr>
          <w:rFonts w:ascii="Courier New" w:hAnsi="Courier New" w:cs="Courier New"/>
          <w:shd w:val="clear" w:color="auto" w:fill="F9FAFC"/>
        </w:rPr>
        <w:tab/>
      </w:r>
      <w:r w:rsidRPr="005C3488">
        <w:rPr>
          <w:rFonts w:ascii="Courier New" w:hAnsi="Courier New" w:cs="Courier New"/>
          <w:shd w:val="clear" w:color="auto" w:fill="F9FAFC"/>
        </w:rPr>
        <w:tab/>
        <w:t>with</w:t>
      </w:r>
    </w:p>
    <w:p w14:paraId="338A0992" w14:textId="77777777" w:rsidR="00621B37" w:rsidRPr="005C3488" w:rsidRDefault="00621B37" w:rsidP="00F54FEF">
      <w:pPr>
        <w:tabs>
          <w:tab w:val="left" w:pos="360"/>
        </w:tabs>
        <w:spacing w:after="0"/>
        <w:ind w:left="1260"/>
        <w:jc w:val="both"/>
        <w:rPr>
          <w:rFonts w:ascii="Courier New" w:hAnsi="Courier New" w:cs="Courier New"/>
          <w:shd w:val="clear" w:color="auto" w:fill="F9FAFC"/>
        </w:rPr>
      </w:pPr>
      <w:r w:rsidRPr="005C3488">
        <w:rPr>
          <w:rFonts w:ascii="Courier New" w:hAnsi="Courier New" w:cs="Courier New"/>
          <w:shd w:val="clear" w:color="auto" w:fill="F9FAFC"/>
        </w:rPr>
        <w:t>async</w:t>
      </w:r>
      <w:r w:rsidRPr="005C3488">
        <w:rPr>
          <w:rFonts w:ascii="Courier New" w:hAnsi="Courier New" w:cs="Courier New"/>
          <w:shd w:val="clear" w:color="auto" w:fill="F9FAFC"/>
        </w:rPr>
        <w:tab/>
      </w:r>
      <w:r w:rsidRPr="005C3488">
        <w:rPr>
          <w:rFonts w:ascii="Courier New" w:hAnsi="Courier New" w:cs="Courier New"/>
          <w:shd w:val="clear" w:color="auto" w:fill="F9FAFC"/>
        </w:rPr>
        <w:tab/>
      </w:r>
      <w:proofErr w:type="spellStart"/>
      <w:r w:rsidRPr="005C3488">
        <w:rPr>
          <w:rFonts w:ascii="Courier New" w:hAnsi="Courier New" w:cs="Courier New"/>
          <w:shd w:val="clear" w:color="auto" w:fill="F9FAFC"/>
        </w:rPr>
        <w:t>elif</w:t>
      </w:r>
      <w:proofErr w:type="spellEnd"/>
      <w:r w:rsidRPr="005C3488">
        <w:rPr>
          <w:rFonts w:ascii="Courier New" w:hAnsi="Courier New" w:cs="Courier New"/>
          <w:shd w:val="clear" w:color="auto" w:fill="F9FAFC"/>
        </w:rPr>
        <w:tab/>
      </w:r>
      <w:r w:rsidRPr="005C3488">
        <w:rPr>
          <w:rFonts w:ascii="Courier New" w:hAnsi="Courier New" w:cs="Courier New"/>
          <w:shd w:val="clear" w:color="auto" w:fill="F9FAFC"/>
        </w:rPr>
        <w:tab/>
        <w:t>if</w:t>
      </w:r>
      <w:r w:rsidRPr="005C3488">
        <w:rPr>
          <w:rFonts w:ascii="Courier New" w:hAnsi="Courier New" w:cs="Courier New"/>
          <w:shd w:val="clear" w:color="auto" w:fill="F9FAFC"/>
        </w:rPr>
        <w:tab/>
      </w:r>
      <w:r w:rsidRPr="005C3488">
        <w:rPr>
          <w:rFonts w:ascii="Courier New" w:hAnsi="Courier New" w:cs="Courier New"/>
          <w:shd w:val="clear" w:color="auto" w:fill="F9FAFC"/>
        </w:rPr>
        <w:tab/>
        <w:t>or</w:t>
      </w:r>
      <w:r w:rsidRPr="005C3488">
        <w:rPr>
          <w:rFonts w:ascii="Courier New" w:hAnsi="Courier New" w:cs="Courier New"/>
          <w:shd w:val="clear" w:color="auto" w:fill="F9FAFC"/>
        </w:rPr>
        <w:tab/>
      </w:r>
      <w:r w:rsidRPr="005C3488">
        <w:rPr>
          <w:rFonts w:ascii="Courier New" w:hAnsi="Courier New" w:cs="Courier New"/>
          <w:shd w:val="clear" w:color="auto" w:fill="F9FAFC"/>
        </w:rPr>
        <w:tab/>
        <w:t>yield</w:t>
      </w:r>
    </w:p>
    <w:p w14:paraId="519E00DA" w14:textId="77777777" w:rsidR="00F92150" w:rsidRDefault="00F92150" w:rsidP="00621B37">
      <w:pPr>
        <w:pStyle w:val="BodyText3"/>
        <w:tabs>
          <w:tab w:val="left" w:pos="360"/>
        </w:tabs>
        <w:rPr>
          <w:rFonts w:ascii="Arial Rounded MT Bold" w:hAnsi="Arial Rounded MT Bold" w:cs="Baskerville Old Face"/>
          <w:b/>
          <w:i w:val="0"/>
          <w:iCs/>
          <w:color w:val="FFFFFF" w:themeColor="background1"/>
          <w:shd w:val="clear" w:color="auto" w:fill="000000" w:themeFill="text1"/>
        </w:rPr>
      </w:pPr>
    </w:p>
    <w:p w14:paraId="35938ABB" w14:textId="77777777" w:rsidR="00F92150" w:rsidRDefault="00F92150" w:rsidP="00580792">
      <w:pPr>
        <w:pStyle w:val="BodyText3"/>
        <w:tabs>
          <w:tab w:val="left" w:pos="360"/>
        </w:tabs>
        <w:rPr>
          <w:rFonts w:ascii="Baskerville Old Face" w:hAnsi="Baskerville Old Face" w:cs="Baskerville Old Face"/>
          <w:i w:val="0"/>
          <w:iCs/>
        </w:rPr>
      </w:pPr>
      <w:r>
        <w:rPr>
          <w:rFonts w:ascii="Baskerville Old Face" w:hAnsi="Baskerville Old Face" w:cs="Baskerville Old Face"/>
          <w:i w:val="0"/>
          <w:iCs/>
        </w:rPr>
        <w:t xml:space="preserve">At a later stage you may also find it useful to know </w:t>
      </w:r>
      <w:r w:rsidRPr="00F92150">
        <w:rPr>
          <w:rFonts w:ascii="Baskerville Old Face" w:hAnsi="Baskerville Old Face" w:cs="Baskerville Old Face"/>
          <w:b/>
          <w:i w:val="0"/>
          <w:iCs/>
        </w:rPr>
        <w:t>certain conventions</w:t>
      </w:r>
      <w:r>
        <w:rPr>
          <w:rFonts w:ascii="Baskerville Old Face" w:hAnsi="Baskerville Old Face" w:cs="Baskerville Old Face"/>
          <w:i w:val="0"/>
          <w:iCs/>
        </w:rPr>
        <w:t xml:space="preserve"> in naming of variables: (a) class names start with uppercase and others are all lowercase.</w:t>
      </w:r>
      <w:r w:rsidR="00FF143E">
        <w:rPr>
          <w:rFonts w:ascii="Baskerville Old Face" w:hAnsi="Baskerville Old Face" w:cs="Baskerville Old Face"/>
          <w:i w:val="0"/>
          <w:iCs/>
        </w:rPr>
        <w:t xml:space="preserve"> (b) </w:t>
      </w:r>
      <w:r>
        <w:rPr>
          <w:rFonts w:ascii="Baskerville Old Face" w:hAnsi="Baskerville Old Face" w:cs="Baskerville Old Face"/>
          <w:i w:val="0"/>
          <w:iCs/>
        </w:rPr>
        <w:t xml:space="preserve"> If a variable name starts with _ it is meant to be private variable and __ indicates strongly private</w:t>
      </w:r>
      <w:r w:rsidR="00FF143E">
        <w:rPr>
          <w:rFonts w:ascii="Baskerville Old Face" w:hAnsi="Baskerville Old Face" w:cs="Baskerville Old Face"/>
          <w:i w:val="0"/>
          <w:iCs/>
        </w:rPr>
        <w:t xml:space="preserve">. (c) </w:t>
      </w:r>
      <w:r>
        <w:rPr>
          <w:rFonts w:ascii="Baskerville Old Face" w:hAnsi="Baskerville Old Face" w:cs="Baskerville Old Face"/>
          <w:i w:val="0"/>
          <w:iCs/>
        </w:rPr>
        <w:t xml:space="preserve"> If a variable has leading and trailing __, it is a language defined special name.</w:t>
      </w:r>
    </w:p>
    <w:p w14:paraId="783DF21C" w14:textId="77777777" w:rsidR="00FF143E" w:rsidRDefault="00FF143E" w:rsidP="00580792">
      <w:pPr>
        <w:pStyle w:val="BodyText3"/>
        <w:tabs>
          <w:tab w:val="left" w:pos="360"/>
        </w:tabs>
        <w:rPr>
          <w:rFonts w:ascii="Baskerville Old Face" w:hAnsi="Baskerville Old Face" w:cs="Baskerville Old Face"/>
          <w:i w:val="0"/>
          <w:iCs/>
        </w:rPr>
      </w:pPr>
    </w:p>
    <w:p w14:paraId="7B7E15A1" w14:textId="77777777" w:rsidR="00621B37" w:rsidRDefault="00621B37" w:rsidP="00621B37">
      <w:pPr>
        <w:pStyle w:val="BodyText3"/>
        <w:tabs>
          <w:tab w:val="left" w:pos="360"/>
        </w:tabs>
        <w:rPr>
          <w:rFonts w:ascii="Baskerville Old Face" w:hAnsi="Baskerville Old Face" w:cs="Baskerville Old Face"/>
          <w:b/>
          <w:bCs/>
          <w:i w:val="0"/>
          <w:iCs/>
        </w:rPr>
      </w:pPr>
      <w:r>
        <w:rPr>
          <w:rFonts w:ascii="Arial Rounded MT Bold" w:hAnsi="Arial Rounded MT Bold" w:cs="Baskerville Old Face"/>
          <w:b/>
          <w:i w:val="0"/>
          <w:iCs/>
          <w:color w:val="FFFFFF" w:themeColor="background1"/>
          <w:shd w:val="clear" w:color="auto" w:fill="000000" w:themeFill="text1"/>
        </w:rPr>
        <w:t>Exercise 2</w:t>
      </w:r>
      <w:r w:rsidRPr="00292EBE">
        <w:rPr>
          <w:rFonts w:ascii="Arial Rounded MT Bold" w:hAnsi="Arial Rounded MT Bold" w:cs="Baskerville Old Face"/>
          <w:b/>
          <w:i w:val="0"/>
          <w:iCs/>
          <w:color w:val="FFFFFF" w:themeColor="background1"/>
          <w:shd w:val="clear" w:color="auto" w:fill="000000" w:themeFill="text1"/>
        </w:rPr>
        <w:t>:</w:t>
      </w:r>
      <w:r w:rsidRPr="00292EBE">
        <w:rPr>
          <w:rFonts w:ascii="Baskerville Old Face" w:hAnsi="Baskerville Old Face" w:cs="Baskerville Old Face"/>
          <w:i w:val="0"/>
          <w:iCs/>
          <w:color w:val="FFFFFF" w:themeColor="background1"/>
        </w:rPr>
        <w:t xml:space="preserve"> </w:t>
      </w:r>
      <w:r>
        <w:rPr>
          <w:rFonts w:ascii="Baskerville Old Face" w:hAnsi="Baskerville Old Face" w:cs="Baskerville Old Face"/>
          <w:i w:val="0"/>
          <w:iCs/>
        </w:rPr>
        <w:t>Classify the following as valid or invalid identifiers giving reasons for each invalid case.</w:t>
      </w:r>
    </w:p>
    <w:tbl>
      <w:tblPr>
        <w:tblW w:w="9360" w:type="dxa"/>
        <w:tblInd w:w="-5" w:type="dxa"/>
        <w:tblLayout w:type="fixed"/>
        <w:tblLook w:val="0000" w:firstRow="0" w:lastRow="0" w:firstColumn="0" w:lastColumn="0" w:noHBand="0" w:noVBand="0"/>
      </w:tblPr>
      <w:tblGrid>
        <w:gridCol w:w="1329"/>
        <w:gridCol w:w="1371"/>
        <w:gridCol w:w="1800"/>
        <w:gridCol w:w="1620"/>
        <w:gridCol w:w="1620"/>
        <w:gridCol w:w="1620"/>
      </w:tblGrid>
      <w:tr w:rsidR="00621B37" w14:paraId="4448C327" w14:textId="77777777" w:rsidTr="00580792">
        <w:tc>
          <w:tcPr>
            <w:tcW w:w="1329" w:type="dxa"/>
            <w:tcBorders>
              <w:top w:val="single" w:sz="4" w:space="0" w:color="000000"/>
              <w:left w:val="single" w:sz="4" w:space="0" w:color="000000"/>
              <w:bottom w:val="single" w:sz="4" w:space="0" w:color="000000"/>
            </w:tcBorders>
          </w:tcPr>
          <w:p w14:paraId="2F10AC43" w14:textId="77777777" w:rsidR="00621B37" w:rsidRDefault="00621B37" w:rsidP="00621B37">
            <w:pPr>
              <w:pStyle w:val="BodyText3"/>
              <w:spacing w:before="40" w:after="40"/>
              <w:jc w:val="center"/>
              <w:rPr>
                <w:rFonts w:ascii="Baskerville Old Face" w:hAnsi="Baskerville Old Face" w:cs="Baskerville Old Face"/>
                <w:b/>
                <w:bCs/>
                <w:i w:val="0"/>
                <w:iCs/>
              </w:rPr>
            </w:pPr>
            <w:r>
              <w:rPr>
                <w:rFonts w:ascii="Baskerville Old Face" w:hAnsi="Baskerville Old Face" w:cs="Baskerville Old Face"/>
                <w:b/>
                <w:bCs/>
                <w:i w:val="0"/>
                <w:iCs/>
              </w:rPr>
              <w:t>Identifier</w:t>
            </w:r>
          </w:p>
        </w:tc>
        <w:tc>
          <w:tcPr>
            <w:tcW w:w="1371" w:type="dxa"/>
            <w:tcBorders>
              <w:top w:val="single" w:sz="4" w:space="0" w:color="000000"/>
              <w:left w:val="single" w:sz="4" w:space="0" w:color="000000"/>
              <w:bottom w:val="single" w:sz="4" w:space="0" w:color="000000"/>
            </w:tcBorders>
          </w:tcPr>
          <w:p w14:paraId="2DAD5A09" w14:textId="77777777" w:rsidR="00621B37" w:rsidRDefault="00621B37" w:rsidP="00621B37">
            <w:pPr>
              <w:pStyle w:val="BodyText3"/>
              <w:spacing w:before="40" w:after="40"/>
              <w:jc w:val="center"/>
              <w:rPr>
                <w:rFonts w:ascii="Baskerville Old Face" w:hAnsi="Baskerville Old Face" w:cs="Baskerville Old Face"/>
                <w:b/>
                <w:bCs/>
                <w:i w:val="0"/>
                <w:iCs/>
              </w:rPr>
            </w:pPr>
            <w:r>
              <w:rPr>
                <w:rFonts w:ascii="Baskerville Old Face" w:hAnsi="Baskerville Old Face" w:cs="Baskerville Old Face"/>
                <w:b/>
                <w:bCs/>
                <w:i w:val="0"/>
                <w:iCs/>
              </w:rPr>
              <w:t>Remarks</w:t>
            </w:r>
          </w:p>
        </w:tc>
        <w:tc>
          <w:tcPr>
            <w:tcW w:w="1800" w:type="dxa"/>
            <w:tcBorders>
              <w:top w:val="single" w:sz="4" w:space="0" w:color="000000"/>
              <w:left w:val="single" w:sz="4" w:space="0" w:color="000000"/>
              <w:bottom w:val="single" w:sz="4" w:space="0" w:color="000000"/>
            </w:tcBorders>
          </w:tcPr>
          <w:p w14:paraId="6E63E0FC" w14:textId="77777777" w:rsidR="00621B37" w:rsidRDefault="00621B37" w:rsidP="00621B37">
            <w:pPr>
              <w:pStyle w:val="BodyText3"/>
              <w:spacing w:before="40" w:after="40"/>
              <w:jc w:val="center"/>
              <w:rPr>
                <w:rFonts w:ascii="Baskerville Old Face" w:hAnsi="Baskerville Old Face" w:cs="Baskerville Old Face"/>
                <w:b/>
                <w:bCs/>
                <w:i w:val="0"/>
                <w:iCs/>
              </w:rPr>
            </w:pPr>
            <w:r>
              <w:rPr>
                <w:rFonts w:ascii="Baskerville Old Face" w:hAnsi="Baskerville Old Face" w:cs="Baskerville Old Face"/>
                <w:b/>
                <w:bCs/>
                <w:i w:val="0"/>
                <w:iCs/>
              </w:rPr>
              <w:t>Identifier</w:t>
            </w:r>
          </w:p>
        </w:tc>
        <w:tc>
          <w:tcPr>
            <w:tcW w:w="1620" w:type="dxa"/>
            <w:tcBorders>
              <w:top w:val="single" w:sz="4" w:space="0" w:color="000000"/>
              <w:left w:val="single" w:sz="4" w:space="0" w:color="000000"/>
              <w:bottom w:val="single" w:sz="4" w:space="0" w:color="000000"/>
              <w:right w:val="single" w:sz="4" w:space="0" w:color="000000"/>
            </w:tcBorders>
          </w:tcPr>
          <w:p w14:paraId="08BB1BF6" w14:textId="77777777" w:rsidR="00621B37" w:rsidRDefault="00621B37" w:rsidP="00621B37">
            <w:pPr>
              <w:pStyle w:val="BodyText3"/>
              <w:spacing w:before="40" w:after="40"/>
              <w:jc w:val="center"/>
            </w:pPr>
            <w:r>
              <w:rPr>
                <w:rFonts w:ascii="Baskerville Old Face" w:hAnsi="Baskerville Old Face" w:cs="Baskerville Old Face"/>
                <w:b/>
                <w:bCs/>
                <w:i w:val="0"/>
                <w:iCs/>
              </w:rPr>
              <w:t>Remarks</w:t>
            </w:r>
          </w:p>
        </w:tc>
        <w:tc>
          <w:tcPr>
            <w:tcW w:w="1620" w:type="dxa"/>
            <w:tcBorders>
              <w:top w:val="single" w:sz="4" w:space="0" w:color="000000"/>
              <w:left w:val="single" w:sz="4" w:space="0" w:color="000000"/>
              <w:bottom w:val="single" w:sz="4" w:space="0" w:color="000000"/>
              <w:right w:val="single" w:sz="4" w:space="0" w:color="000000"/>
            </w:tcBorders>
          </w:tcPr>
          <w:p w14:paraId="0D2C5BF3" w14:textId="77777777" w:rsidR="00621B37" w:rsidRDefault="00621B37" w:rsidP="00621B37">
            <w:pPr>
              <w:pStyle w:val="BodyText3"/>
              <w:spacing w:before="40" w:after="40"/>
              <w:jc w:val="center"/>
              <w:rPr>
                <w:rFonts w:ascii="Baskerville Old Face" w:hAnsi="Baskerville Old Face" w:cs="Baskerville Old Face"/>
                <w:b/>
                <w:bCs/>
                <w:i w:val="0"/>
                <w:iCs/>
              </w:rPr>
            </w:pPr>
            <w:r>
              <w:rPr>
                <w:rFonts w:ascii="Baskerville Old Face" w:hAnsi="Baskerville Old Face" w:cs="Baskerville Old Face"/>
                <w:b/>
                <w:bCs/>
                <w:i w:val="0"/>
                <w:iCs/>
              </w:rPr>
              <w:t>Identifier</w:t>
            </w:r>
          </w:p>
        </w:tc>
        <w:tc>
          <w:tcPr>
            <w:tcW w:w="1620" w:type="dxa"/>
            <w:tcBorders>
              <w:top w:val="single" w:sz="4" w:space="0" w:color="000000"/>
              <w:left w:val="single" w:sz="4" w:space="0" w:color="000000"/>
              <w:bottom w:val="single" w:sz="4" w:space="0" w:color="000000"/>
              <w:right w:val="single" w:sz="4" w:space="0" w:color="000000"/>
            </w:tcBorders>
          </w:tcPr>
          <w:p w14:paraId="79D039DD" w14:textId="77777777" w:rsidR="00621B37" w:rsidRDefault="00621B37" w:rsidP="00621B37">
            <w:pPr>
              <w:pStyle w:val="BodyText3"/>
              <w:spacing w:before="40" w:after="40"/>
              <w:jc w:val="center"/>
            </w:pPr>
            <w:r>
              <w:rPr>
                <w:rFonts w:ascii="Baskerville Old Face" w:hAnsi="Baskerville Old Face" w:cs="Baskerville Old Face"/>
                <w:b/>
                <w:bCs/>
                <w:i w:val="0"/>
                <w:iCs/>
              </w:rPr>
              <w:t>Remarks</w:t>
            </w:r>
          </w:p>
        </w:tc>
      </w:tr>
      <w:tr w:rsidR="00621B37" w14:paraId="406B7886" w14:textId="77777777" w:rsidTr="00580792">
        <w:tc>
          <w:tcPr>
            <w:tcW w:w="1329" w:type="dxa"/>
            <w:tcBorders>
              <w:top w:val="single" w:sz="4" w:space="0" w:color="000000"/>
              <w:left w:val="single" w:sz="4" w:space="0" w:color="000000"/>
              <w:bottom w:val="single" w:sz="4" w:space="0" w:color="000000"/>
            </w:tcBorders>
          </w:tcPr>
          <w:p w14:paraId="3673905A" w14:textId="77777777" w:rsidR="00621B37" w:rsidRPr="00292EBE" w:rsidRDefault="00164817" w:rsidP="00621B37">
            <w:pPr>
              <w:pStyle w:val="BodyText3"/>
              <w:spacing w:before="40" w:after="40"/>
              <w:rPr>
                <w:rFonts w:ascii="Courier New" w:hAnsi="Courier New" w:cs="Courier New"/>
                <w:i w:val="0"/>
                <w:iCs/>
                <w:sz w:val="20"/>
              </w:rPr>
            </w:pPr>
            <w:proofErr w:type="spellStart"/>
            <w:r>
              <w:rPr>
                <w:rFonts w:ascii="Courier New" w:hAnsi="Courier New" w:cs="Courier New"/>
                <w:i w:val="0"/>
                <w:sz w:val="20"/>
              </w:rPr>
              <w:t>toTaAl</w:t>
            </w:r>
            <w:proofErr w:type="spellEnd"/>
          </w:p>
        </w:tc>
        <w:tc>
          <w:tcPr>
            <w:tcW w:w="1371" w:type="dxa"/>
            <w:tcBorders>
              <w:top w:val="single" w:sz="4" w:space="0" w:color="000000"/>
              <w:left w:val="single" w:sz="4" w:space="0" w:color="000000"/>
              <w:bottom w:val="single" w:sz="4" w:space="0" w:color="000000"/>
            </w:tcBorders>
          </w:tcPr>
          <w:p w14:paraId="0A7596BA" w14:textId="77777777" w:rsidR="00621B37" w:rsidRPr="00292EBE" w:rsidRDefault="00621B37" w:rsidP="00621B37">
            <w:pPr>
              <w:pStyle w:val="BodyText3"/>
              <w:snapToGrid w:val="0"/>
              <w:spacing w:before="40" w:after="40"/>
              <w:rPr>
                <w:rFonts w:ascii="Courier New" w:hAnsi="Courier New" w:cs="Courier New"/>
                <w:i w:val="0"/>
                <w:iCs/>
                <w:sz w:val="20"/>
              </w:rPr>
            </w:pPr>
          </w:p>
        </w:tc>
        <w:tc>
          <w:tcPr>
            <w:tcW w:w="1800" w:type="dxa"/>
            <w:tcBorders>
              <w:top w:val="single" w:sz="4" w:space="0" w:color="000000"/>
              <w:left w:val="single" w:sz="4" w:space="0" w:color="000000"/>
              <w:bottom w:val="single" w:sz="4" w:space="0" w:color="000000"/>
            </w:tcBorders>
          </w:tcPr>
          <w:p w14:paraId="5C2422BA" w14:textId="77777777" w:rsidR="00621B37" w:rsidRPr="00292EBE" w:rsidRDefault="00621B37" w:rsidP="00621B37">
            <w:pPr>
              <w:pStyle w:val="BodyText3"/>
              <w:spacing w:before="40" w:after="40"/>
              <w:rPr>
                <w:rFonts w:ascii="Courier New" w:hAnsi="Courier New" w:cs="Courier New"/>
                <w:i w:val="0"/>
                <w:iCs/>
                <w:sz w:val="20"/>
              </w:rPr>
            </w:pPr>
            <w:r w:rsidRPr="00292EBE">
              <w:rPr>
                <w:rFonts w:ascii="Courier New" w:hAnsi="Courier New" w:cs="Courier New"/>
                <w:i w:val="0"/>
                <w:sz w:val="20"/>
              </w:rPr>
              <w:t xml:space="preserve">a1,1  </w:t>
            </w:r>
          </w:p>
        </w:tc>
        <w:tc>
          <w:tcPr>
            <w:tcW w:w="1620" w:type="dxa"/>
            <w:tcBorders>
              <w:top w:val="single" w:sz="4" w:space="0" w:color="000000"/>
              <w:left w:val="single" w:sz="4" w:space="0" w:color="000000"/>
              <w:bottom w:val="single" w:sz="4" w:space="0" w:color="000000"/>
              <w:right w:val="single" w:sz="4" w:space="0" w:color="000000"/>
            </w:tcBorders>
          </w:tcPr>
          <w:p w14:paraId="71552C82" w14:textId="77777777" w:rsidR="00621B37" w:rsidRPr="00292EBE" w:rsidRDefault="00621B37" w:rsidP="00621B37">
            <w:pPr>
              <w:pStyle w:val="BodyText3"/>
              <w:snapToGrid w:val="0"/>
              <w:spacing w:before="40" w:after="40"/>
              <w:rPr>
                <w:rFonts w:ascii="Courier New" w:hAnsi="Courier New" w:cs="Courier New"/>
                <w:i w:val="0"/>
                <w:iCs/>
                <w:sz w:val="20"/>
              </w:rPr>
            </w:pPr>
          </w:p>
        </w:tc>
        <w:tc>
          <w:tcPr>
            <w:tcW w:w="1620" w:type="dxa"/>
            <w:tcBorders>
              <w:top w:val="single" w:sz="4" w:space="0" w:color="000000"/>
              <w:left w:val="single" w:sz="4" w:space="0" w:color="000000"/>
              <w:bottom w:val="single" w:sz="4" w:space="0" w:color="000000"/>
              <w:right w:val="single" w:sz="4" w:space="0" w:color="000000"/>
            </w:tcBorders>
          </w:tcPr>
          <w:p w14:paraId="6B99697D" w14:textId="77777777" w:rsidR="00621B37" w:rsidRPr="00292EBE" w:rsidRDefault="00621B37" w:rsidP="00621B37">
            <w:pPr>
              <w:pStyle w:val="BodyText3"/>
              <w:spacing w:before="40" w:after="40"/>
              <w:rPr>
                <w:rFonts w:ascii="Courier New" w:hAnsi="Courier New" w:cs="Courier New"/>
                <w:i w:val="0"/>
                <w:iCs/>
                <w:sz w:val="20"/>
              </w:rPr>
            </w:pPr>
            <w:r w:rsidRPr="00292EBE">
              <w:rPr>
                <w:rFonts w:ascii="Courier New" w:hAnsi="Courier New" w:cs="Courier New"/>
                <w:i w:val="0"/>
                <w:sz w:val="20"/>
              </w:rPr>
              <w:t>for</w:t>
            </w:r>
          </w:p>
        </w:tc>
        <w:tc>
          <w:tcPr>
            <w:tcW w:w="1620" w:type="dxa"/>
            <w:tcBorders>
              <w:top w:val="single" w:sz="4" w:space="0" w:color="000000"/>
              <w:left w:val="single" w:sz="4" w:space="0" w:color="000000"/>
              <w:bottom w:val="single" w:sz="4" w:space="0" w:color="000000"/>
              <w:right w:val="single" w:sz="4" w:space="0" w:color="000000"/>
            </w:tcBorders>
          </w:tcPr>
          <w:p w14:paraId="7770E0C2" w14:textId="77777777" w:rsidR="00621B37" w:rsidRPr="00292EBE" w:rsidRDefault="00621B37" w:rsidP="00621B37">
            <w:pPr>
              <w:pStyle w:val="BodyText3"/>
              <w:snapToGrid w:val="0"/>
              <w:spacing w:before="40" w:after="40"/>
              <w:rPr>
                <w:rFonts w:ascii="Courier New" w:hAnsi="Courier New" w:cs="Courier New"/>
                <w:i w:val="0"/>
                <w:iCs/>
                <w:sz w:val="20"/>
              </w:rPr>
            </w:pPr>
          </w:p>
        </w:tc>
      </w:tr>
      <w:tr w:rsidR="00621B37" w14:paraId="5A0297B5" w14:textId="77777777" w:rsidTr="00580792">
        <w:tc>
          <w:tcPr>
            <w:tcW w:w="1329" w:type="dxa"/>
            <w:tcBorders>
              <w:top w:val="single" w:sz="4" w:space="0" w:color="000000"/>
              <w:left w:val="single" w:sz="4" w:space="0" w:color="000000"/>
              <w:bottom w:val="single" w:sz="4" w:space="0" w:color="000000"/>
            </w:tcBorders>
          </w:tcPr>
          <w:p w14:paraId="75FB84DE" w14:textId="77777777" w:rsidR="00621B37" w:rsidRPr="00292EBE" w:rsidRDefault="00621B37" w:rsidP="00621B37">
            <w:pPr>
              <w:pStyle w:val="BodyText3"/>
              <w:spacing w:before="40" w:after="40"/>
              <w:rPr>
                <w:rFonts w:ascii="Courier New" w:hAnsi="Courier New" w:cs="Courier New"/>
                <w:i w:val="0"/>
                <w:iCs/>
                <w:sz w:val="20"/>
              </w:rPr>
            </w:pPr>
            <w:r w:rsidRPr="00292EBE">
              <w:rPr>
                <w:rFonts w:ascii="Courier New" w:hAnsi="Courier New" w:cs="Courier New"/>
                <w:i w:val="0"/>
                <w:sz w:val="20"/>
              </w:rPr>
              <w:t>a566</w:t>
            </w:r>
          </w:p>
        </w:tc>
        <w:tc>
          <w:tcPr>
            <w:tcW w:w="1371" w:type="dxa"/>
            <w:tcBorders>
              <w:top w:val="single" w:sz="4" w:space="0" w:color="000000"/>
              <w:left w:val="single" w:sz="4" w:space="0" w:color="000000"/>
              <w:bottom w:val="single" w:sz="4" w:space="0" w:color="000000"/>
            </w:tcBorders>
          </w:tcPr>
          <w:p w14:paraId="4D2530D5" w14:textId="77777777" w:rsidR="00621B37" w:rsidRPr="00292EBE" w:rsidRDefault="00621B37" w:rsidP="00621B37">
            <w:pPr>
              <w:pStyle w:val="BodyText3"/>
              <w:snapToGrid w:val="0"/>
              <w:spacing w:before="40" w:after="40"/>
              <w:rPr>
                <w:rFonts w:ascii="Courier New" w:hAnsi="Courier New" w:cs="Courier New"/>
                <w:i w:val="0"/>
                <w:iCs/>
                <w:sz w:val="20"/>
              </w:rPr>
            </w:pPr>
          </w:p>
        </w:tc>
        <w:tc>
          <w:tcPr>
            <w:tcW w:w="1800" w:type="dxa"/>
            <w:tcBorders>
              <w:top w:val="single" w:sz="4" w:space="0" w:color="000000"/>
              <w:left w:val="single" w:sz="4" w:space="0" w:color="000000"/>
              <w:bottom w:val="single" w:sz="4" w:space="0" w:color="000000"/>
            </w:tcBorders>
          </w:tcPr>
          <w:p w14:paraId="26CF42B5" w14:textId="77777777" w:rsidR="00621B37" w:rsidRPr="00292EBE" w:rsidRDefault="00621B37" w:rsidP="00621B37">
            <w:pPr>
              <w:pStyle w:val="BodyText3"/>
              <w:spacing w:before="40" w:after="40"/>
              <w:rPr>
                <w:rFonts w:ascii="Courier New" w:hAnsi="Courier New" w:cs="Courier New"/>
                <w:i w:val="0"/>
                <w:iCs/>
                <w:sz w:val="20"/>
              </w:rPr>
            </w:pPr>
            <w:r w:rsidRPr="00292EBE">
              <w:rPr>
                <w:rFonts w:ascii="Courier New" w:hAnsi="Courier New" w:cs="Courier New"/>
                <w:i w:val="0"/>
                <w:sz w:val="20"/>
              </w:rPr>
              <w:t>A/</w:t>
            </w:r>
            <w:proofErr w:type="spellStart"/>
            <w:r w:rsidRPr="00292EBE">
              <w:rPr>
                <w:rFonts w:ascii="Courier New" w:hAnsi="Courier New" w:cs="Courier New"/>
                <w:i w:val="0"/>
                <w:sz w:val="20"/>
              </w:rPr>
              <w:t>C_Number</w:t>
            </w:r>
            <w:proofErr w:type="spellEnd"/>
          </w:p>
        </w:tc>
        <w:tc>
          <w:tcPr>
            <w:tcW w:w="1620" w:type="dxa"/>
            <w:tcBorders>
              <w:top w:val="single" w:sz="4" w:space="0" w:color="000000"/>
              <w:left w:val="single" w:sz="4" w:space="0" w:color="000000"/>
              <w:bottom w:val="single" w:sz="4" w:space="0" w:color="000000"/>
              <w:right w:val="single" w:sz="4" w:space="0" w:color="000000"/>
            </w:tcBorders>
          </w:tcPr>
          <w:p w14:paraId="783EDFBC" w14:textId="77777777" w:rsidR="00621B37" w:rsidRPr="00292EBE" w:rsidRDefault="00621B37" w:rsidP="00621B37">
            <w:pPr>
              <w:pStyle w:val="BodyText3"/>
              <w:snapToGrid w:val="0"/>
              <w:spacing w:before="40" w:after="40"/>
              <w:rPr>
                <w:rFonts w:ascii="Courier New" w:hAnsi="Courier New" w:cs="Courier New"/>
                <w:i w:val="0"/>
                <w:iCs/>
                <w:sz w:val="20"/>
              </w:rPr>
            </w:pPr>
          </w:p>
        </w:tc>
        <w:tc>
          <w:tcPr>
            <w:tcW w:w="1620" w:type="dxa"/>
            <w:tcBorders>
              <w:top w:val="single" w:sz="4" w:space="0" w:color="000000"/>
              <w:left w:val="single" w:sz="4" w:space="0" w:color="000000"/>
              <w:bottom w:val="single" w:sz="4" w:space="0" w:color="000000"/>
              <w:right w:val="single" w:sz="4" w:space="0" w:color="000000"/>
            </w:tcBorders>
          </w:tcPr>
          <w:p w14:paraId="1F1A222A" w14:textId="77777777" w:rsidR="00621B37" w:rsidRPr="00292EBE" w:rsidRDefault="00164817" w:rsidP="00621B37">
            <w:pPr>
              <w:pStyle w:val="BodyText3"/>
              <w:spacing w:before="40" w:after="40"/>
              <w:rPr>
                <w:rFonts w:ascii="Courier New" w:hAnsi="Courier New" w:cs="Courier New"/>
                <w:i w:val="0"/>
                <w:iCs/>
                <w:sz w:val="20"/>
              </w:rPr>
            </w:pPr>
            <w:r>
              <w:rPr>
                <w:rFonts w:ascii="Courier New" w:hAnsi="Courier New" w:cs="Courier New"/>
                <w:i w:val="0"/>
                <w:sz w:val="20"/>
              </w:rPr>
              <w:t>For1</w:t>
            </w:r>
          </w:p>
        </w:tc>
        <w:tc>
          <w:tcPr>
            <w:tcW w:w="1620" w:type="dxa"/>
            <w:tcBorders>
              <w:top w:val="single" w:sz="4" w:space="0" w:color="000000"/>
              <w:left w:val="single" w:sz="4" w:space="0" w:color="000000"/>
              <w:bottom w:val="single" w:sz="4" w:space="0" w:color="000000"/>
              <w:right w:val="single" w:sz="4" w:space="0" w:color="000000"/>
            </w:tcBorders>
          </w:tcPr>
          <w:p w14:paraId="489D6A44" w14:textId="77777777" w:rsidR="00621B37" w:rsidRPr="00292EBE" w:rsidRDefault="00621B37" w:rsidP="00621B37">
            <w:pPr>
              <w:pStyle w:val="BodyText3"/>
              <w:snapToGrid w:val="0"/>
              <w:spacing w:before="40" w:after="40"/>
              <w:rPr>
                <w:rFonts w:ascii="Courier New" w:hAnsi="Courier New" w:cs="Courier New"/>
                <w:i w:val="0"/>
                <w:iCs/>
                <w:sz w:val="20"/>
              </w:rPr>
            </w:pPr>
          </w:p>
        </w:tc>
      </w:tr>
      <w:tr w:rsidR="00621B37" w14:paraId="3E243F5A" w14:textId="77777777" w:rsidTr="00580792">
        <w:tc>
          <w:tcPr>
            <w:tcW w:w="1329" w:type="dxa"/>
            <w:tcBorders>
              <w:top w:val="single" w:sz="4" w:space="0" w:color="000000"/>
              <w:left w:val="single" w:sz="4" w:space="0" w:color="000000"/>
              <w:bottom w:val="single" w:sz="4" w:space="0" w:color="000000"/>
            </w:tcBorders>
          </w:tcPr>
          <w:p w14:paraId="3082CEE6" w14:textId="77777777" w:rsidR="00621B37" w:rsidRPr="00292EBE" w:rsidRDefault="00621B37" w:rsidP="00621B37">
            <w:pPr>
              <w:pStyle w:val="BodyText3"/>
              <w:spacing w:before="40" w:after="40"/>
              <w:rPr>
                <w:rFonts w:ascii="Courier New" w:hAnsi="Courier New" w:cs="Courier New"/>
                <w:i w:val="0"/>
                <w:sz w:val="20"/>
              </w:rPr>
            </w:pPr>
            <w:proofErr w:type="spellStart"/>
            <w:r w:rsidRPr="00292EBE">
              <w:rPr>
                <w:rFonts w:ascii="Courier New" w:hAnsi="Courier New" w:cs="Courier New"/>
                <w:i w:val="0"/>
                <w:sz w:val="20"/>
              </w:rPr>
              <w:t>II</w:t>
            </w:r>
            <w:r>
              <w:rPr>
                <w:rFonts w:ascii="Courier New" w:hAnsi="Courier New" w:cs="Courier New"/>
                <w:i w:val="0"/>
                <w:sz w:val="20"/>
              </w:rPr>
              <w:t>ndTot</w:t>
            </w:r>
            <w:proofErr w:type="spellEnd"/>
          </w:p>
        </w:tc>
        <w:tc>
          <w:tcPr>
            <w:tcW w:w="1371" w:type="dxa"/>
            <w:tcBorders>
              <w:top w:val="single" w:sz="4" w:space="0" w:color="000000"/>
              <w:left w:val="single" w:sz="4" w:space="0" w:color="000000"/>
              <w:bottom w:val="single" w:sz="4" w:space="0" w:color="000000"/>
            </w:tcBorders>
          </w:tcPr>
          <w:p w14:paraId="254826B9" w14:textId="77777777" w:rsidR="00621B37" w:rsidRPr="00292EBE" w:rsidRDefault="00621B37" w:rsidP="00621B37">
            <w:pPr>
              <w:pStyle w:val="BodyText3"/>
              <w:snapToGrid w:val="0"/>
              <w:spacing w:before="40" w:after="40"/>
              <w:rPr>
                <w:rFonts w:ascii="Courier New" w:hAnsi="Courier New" w:cs="Courier New"/>
                <w:i w:val="0"/>
                <w:iCs/>
                <w:sz w:val="20"/>
              </w:rPr>
            </w:pPr>
          </w:p>
        </w:tc>
        <w:tc>
          <w:tcPr>
            <w:tcW w:w="1800" w:type="dxa"/>
            <w:tcBorders>
              <w:top w:val="single" w:sz="4" w:space="0" w:color="000000"/>
              <w:left w:val="single" w:sz="4" w:space="0" w:color="000000"/>
              <w:bottom w:val="single" w:sz="4" w:space="0" w:color="000000"/>
            </w:tcBorders>
          </w:tcPr>
          <w:p w14:paraId="5C024087" w14:textId="77777777" w:rsidR="00621B37" w:rsidRPr="005C3488" w:rsidRDefault="00621B37" w:rsidP="00621B37">
            <w:pPr>
              <w:pStyle w:val="BodyText3"/>
              <w:spacing w:before="40" w:after="40"/>
              <w:rPr>
                <w:rFonts w:ascii="Courier New" w:hAnsi="Courier New" w:cs="Courier New"/>
                <w:i w:val="0"/>
                <w:sz w:val="28"/>
                <w:szCs w:val="28"/>
              </w:rPr>
            </w:pPr>
            <w:proofErr w:type="spellStart"/>
            <w:r w:rsidRPr="005C3488">
              <w:rPr>
                <w:rFonts w:ascii="Kokila" w:hAnsi="Kokila" w:cs="Kokila"/>
                <w:i w:val="0"/>
                <w:sz w:val="28"/>
                <w:szCs w:val="28"/>
              </w:rPr>
              <w:t>संख्या</w:t>
            </w:r>
            <w:proofErr w:type="spellEnd"/>
          </w:p>
        </w:tc>
        <w:tc>
          <w:tcPr>
            <w:tcW w:w="1620" w:type="dxa"/>
            <w:tcBorders>
              <w:top w:val="single" w:sz="4" w:space="0" w:color="000000"/>
              <w:left w:val="single" w:sz="4" w:space="0" w:color="000000"/>
              <w:bottom w:val="single" w:sz="4" w:space="0" w:color="000000"/>
              <w:right w:val="single" w:sz="4" w:space="0" w:color="000000"/>
            </w:tcBorders>
          </w:tcPr>
          <w:p w14:paraId="5D725328" w14:textId="77777777" w:rsidR="00621B37" w:rsidRPr="00292EBE" w:rsidRDefault="00621B37" w:rsidP="00621B37">
            <w:pPr>
              <w:pStyle w:val="BodyText3"/>
              <w:snapToGrid w:val="0"/>
              <w:spacing w:before="40" w:after="40"/>
              <w:rPr>
                <w:rFonts w:ascii="Courier New" w:hAnsi="Courier New" w:cs="Courier New"/>
                <w:i w:val="0"/>
                <w:iCs/>
                <w:sz w:val="20"/>
              </w:rPr>
            </w:pPr>
          </w:p>
        </w:tc>
        <w:tc>
          <w:tcPr>
            <w:tcW w:w="1620" w:type="dxa"/>
            <w:tcBorders>
              <w:top w:val="single" w:sz="4" w:space="0" w:color="000000"/>
              <w:left w:val="single" w:sz="4" w:space="0" w:color="000000"/>
              <w:bottom w:val="single" w:sz="4" w:space="0" w:color="000000"/>
              <w:right w:val="single" w:sz="4" w:space="0" w:color="000000"/>
            </w:tcBorders>
          </w:tcPr>
          <w:p w14:paraId="05ED16C0" w14:textId="77777777" w:rsidR="00621B37" w:rsidRPr="00292EBE" w:rsidRDefault="00164817" w:rsidP="00621B37">
            <w:pPr>
              <w:pStyle w:val="BodyText3"/>
              <w:spacing w:before="40" w:after="40"/>
              <w:rPr>
                <w:rFonts w:ascii="Courier New" w:hAnsi="Courier New" w:cs="Courier New"/>
                <w:i w:val="0"/>
                <w:sz w:val="20"/>
              </w:rPr>
            </w:pPr>
            <w:r>
              <w:rPr>
                <w:rFonts w:ascii="Courier New" w:hAnsi="Courier New" w:cs="Courier New"/>
                <w:i w:val="0"/>
                <w:sz w:val="20"/>
              </w:rPr>
              <w:t>FOR</w:t>
            </w:r>
          </w:p>
        </w:tc>
        <w:tc>
          <w:tcPr>
            <w:tcW w:w="1620" w:type="dxa"/>
            <w:tcBorders>
              <w:top w:val="single" w:sz="4" w:space="0" w:color="000000"/>
              <w:left w:val="single" w:sz="4" w:space="0" w:color="000000"/>
              <w:bottom w:val="single" w:sz="4" w:space="0" w:color="000000"/>
              <w:right w:val="single" w:sz="4" w:space="0" w:color="000000"/>
            </w:tcBorders>
          </w:tcPr>
          <w:p w14:paraId="738E88D5" w14:textId="77777777" w:rsidR="00621B37" w:rsidRPr="00292EBE" w:rsidRDefault="00621B37" w:rsidP="00621B37">
            <w:pPr>
              <w:pStyle w:val="BodyText3"/>
              <w:snapToGrid w:val="0"/>
              <w:spacing w:before="40" w:after="40"/>
              <w:rPr>
                <w:rFonts w:ascii="Courier New" w:hAnsi="Courier New" w:cs="Courier New"/>
                <w:i w:val="0"/>
                <w:iCs/>
                <w:sz w:val="20"/>
              </w:rPr>
            </w:pPr>
          </w:p>
        </w:tc>
      </w:tr>
      <w:tr w:rsidR="00621B37" w14:paraId="20C2628C" w14:textId="77777777" w:rsidTr="00580792">
        <w:tc>
          <w:tcPr>
            <w:tcW w:w="1329" w:type="dxa"/>
            <w:tcBorders>
              <w:top w:val="single" w:sz="4" w:space="0" w:color="000000"/>
              <w:left w:val="single" w:sz="4" w:space="0" w:color="000000"/>
              <w:bottom w:val="single" w:sz="4" w:space="0" w:color="000000"/>
            </w:tcBorders>
          </w:tcPr>
          <w:p w14:paraId="0F9F2FCC" w14:textId="77777777" w:rsidR="00621B37" w:rsidRPr="00292EBE" w:rsidRDefault="00621B37" w:rsidP="00621B37">
            <w:pPr>
              <w:pStyle w:val="BodyText3"/>
              <w:spacing w:before="40" w:after="40"/>
              <w:rPr>
                <w:rFonts w:ascii="Courier New" w:hAnsi="Courier New" w:cs="Courier New"/>
                <w:i w:val="0"/>
                <w:iCs/>
                <w:sz w:val="20"/>
              </w:rPr>
            </w:pPr>
            <w:r w:rsidRPr="00292EBE">
              <w:rPr>
                <w:rFonts w:ascii="Courier New" w:hAnsi="Courier New" w:cs="Courier New"/>
                <w:i w:val="0"/>
                <w:sz w:val="20"/>
              </w:rPr>
              <w:t>a10000</w:t>
            </w:r>
          </w:p>
        </w:tc>
        <w:tc>
          <w:tcPr>
            <w:tcW w:w="1371" w:type="dxa"/>
            <w:tcBorders>
              <w:top w:val="single" w:sz="4" w:space="0" w:color="000000"/>
              <w:left w:val="single" w:sz="4" w:space="0" w:color="000000"/>
              <w:bottom w:val="single" w:sz="4" w:space="0" w:color="000000"/>
            </w:tcBorders>
          </w:tcPr>
          <w:p w14:paraId="68F95F40" w14:textId="77777777" w:rsidR="00621B37" w:rsidRPr="00292EBE" w:rsidRDefault="00621B37" w:rsidP="00621B37">
            <w:pPr>
              <w:pStyle w:val="BodyText3"/>
              <w:snapToGrid w:val="0"/>
              <w:spacing w:before="40" w:after="40"/>
              <w:rPr>
                <w:rFonts w:ascii="Courier New" w:hAnsi="Courier New" w:cs="Courier New"/>
                <w:i w:val="0"/>
                <w:iCs/>
                <w:sz w:val="20"/>
              </w:rPr>
            </w:pPr>
          </w:p>
        </w:tc>
        <w:tc>
          <w:tcPr>
            <w:tcW w:w="1800" w:type="dxa"/>
            <w:tcBorders>
              <w:top w:val="single" w:sz="4" w:space="0" w:color="000000"/>
              <w:left w:val="single" w:sz="4" w:space="0" w:color="000000"/>
              <w:bottom w:val="single" w:sz="4" w:space="0" w:color="000000"/>
            </w:tcBorders>
          </w:tcPr>
          <w:p w14:paraId="41C818A7" w14:textId="77777777" w:rsidR="00621B37" w:rsidRPr="00292EBE" w:rsidRDefault="00621B37" w:rsidP="00621B37">
            <w:pPr>
              <w:pStyle w:val="BodyText3"/>
              <w:spacing w:before="40" w:after="40"/>
              <w:rPr>
                <w:rFonts w:ascii="Courier New" w:hAnsi="Courier New" w:cs="Courier New"/>
                <w:i w:val="0"/>
                <w:iCs/>
                <w:sz w:val="20"/>
              </w:rPr>
            </w:pPr>
            <w:r w:rsidRPr="00292EBE">
              <w:rPr>
                <w:rFonts w:ascii="Courier New" w:hAnsi="Courier New" w:cs="Courier New"/>
                <w:i w:val="0"/>
                <w:sz w:val="20"/>
              </w:rPr>
              <w:t xml:space="preserve">A_1  </w:t>
            </w:r>
          </w:p>
        </w:tc>
        <w:tc>
          <w:tcPr>
            <w:tcW w:w="1620" w:type="dxa"/>
            <w:tcBorders>
              <w:top w:val="single" w:sz="4" w:space="0" w:color="000000"/>
              <w:left w:val="single" w:sz="4" w:space="0" w:color="000000"/>
              <w:bottom w:val="single" w:sz="4" w:space="0" w:color="000000"/>
              <w:right w:val="single" w:sz="4" w:space="0" w:color="000000"/>
            </w:tcBorders>
          </w:tcPr>
          <w:p w14:paraId="3466A8EB" w14:textId="77777777" w:rsidR="00621B37" w:rsidRPr="00292EBE" w:rsidRDefault="00621B37" w:rsidP="00621B37">
            <w:pPr>
              <w:pStyle w:val="BodyText3"/>
              <w:snapToGrid w:val="0"/>
              <w:spacing w:before="40" w:after="40"/>
              <w:rPr>
                <w:rFonts w:ascii="Courier New" w:hAnsi="Courier New" w:cs="Courier New"/>
                <w:i w:val="0"/>
                <w:iCs/>
                <w:sz w:val="20"/>
              </w:rPr>
            </w:pPr>
          </w:p>
        </w:tc>
        <w:tc>
          <w:tcPr>
            <w:tcW w:w="1620" w:type="dxa"/>
            <w:tcBorders>
              <w:top w:val="single" w:sz="4" w:space="0" w:color="000000"/>
              <w:left w:val="single" w:sz="4" w:space="0" w:color="000000"/>
              <w:bottom w:val="single" w:sz="4" w:space="0" w:color="000000"/>
              <w:right w:val="single" w:sz="4" w:space="0" w:color="000000"/>
            </w:tcBorders>
          </w:tcPr>
          <w:p w14:paraId="616B0893" w14:textId="1F267FBD" w:rsidR="00621B37" w:rsidRPr="00292EBE" w:rsidRDefault="00164817" w:rsidP="00621B37">
            <w:pPr>
              <w:pStyle w:val="BodyText3"/>
              <w:spacing w:before="40" w:after="40"/>
              <w:rPr>
                <w:rFonts w:ascii="Courier New" w:hAnsi="Courier New" w:cs="Courier New"/>
                <w:i w:val="0"/>
                <w:iCs/>
                <w:sz w:val="20"/>
              </w:rPr>
            </w:pPr>
            <w:r w:rsidRPr="00305633">
              <w:rPr>
                <w:rFonts w:ascii="Courier New" w:hAnsi="Courier New" w:cs="Courier New"/>
                <w:i w:val="0"/>
                <w:sz w:val="20"/>
              </w:rPr>
              <w:t>1st</w:t>
            </w:r>
          </w:p>
        </w:tc>
        <w:tc>
          <w:tcPr>
            <w:tcW w:w="1620" w:type="dxa"/>
            <w:tcBorders>
              <w:top w:val="single" w:sz="4" w:space="0" w:color="000000"/>
              <w:left w:val="single" w:sz="4" w:space="0" w:color="000000"/>
              <w:bottom w:val="single" w:sz="4" w:space="0" w:color="000000"/>
              <w:right w:val="single" w:sz="4" w:space="0" w:color="000000"/>
            </w:tcBorders>
          </w:tcPr>
          <w:p w14:paraId="6234DAFF" w14:textId="77777777" w:rsidR="00621B37" w:rsidRPr="00292EBE" w:rsidRDefault="00621B37" w:rsidP="00621B37">
            <w:pPr>
              <w:pStyle w:val="BodyText3"/>
              <w:snapToGrid w:val="0"/>
              <w:spacing w:before="40" w:after="40"/>
              <w:rPr>
                <w:rFonts w:ascii="Courier New" w:hAnsi="Courier New" w:cs="Courier New"/>
                <w:i w:val="0"/>
                <w:iCs/>
                <w:sz w:val="20"/>
              </w:rPr>
            </w:pPr>
          </w:p>
        </w:tc>
      </w:tr>
      <w:tr w:rsidR="00621B37" w14:paraId="41986281" w14:textId="77777777" w:rsidTr="00580792">
        <w:tc>
          <w:tcPr>
            <w:tcW w:w="1329" w:type="dxa"/>
            <w:tcBorders>
              <w:top w:val="single" w:sz="4" w:space="0" w:color="000000"/>
              <w:left w:val="single" w:sz="4" w:space="0" w:color="000000"/>
              <w:bottom w:val="single" w:sz="4" w:space="0" w:color="000000"/>
            </w:tcBorders>
          </w:tcPr>
          <w:p w14:paraId="5C4B5CA4" w14:textId="77777777" w:rsidR="00621B37" w:rsidRPr="00292EBE" w:rsidRDefault="00621B37" w:rsidP="00621B37">
            <w:pPr>
              <w:pStyle w:val="BodyText3"/>
              <w:spacing w:before="40" w:after="40"/>
              <w:rPr>
                <w:rFonts w:ascii="Courier New" w:hAnsi="Courier New" w:cs="Courier New"/>
                <w:i w:val="0"/>
                <w:iCs/>
                <w:sz w:val="20"/>
              </w:rPr>
            </w:pPr>
            <w:r w:rsidRPr="00292EBE">
              <w:rPr>
                <w:rFonts w:ascii="Courier New" w:hAnsi="Courier New" w:cs="Courier New"/>
                <w:i w:val="0"/>
                <w:sz w:val="20"/>
              </w:rPr>
              <w:t xml:space="preserve">a1,0000  </w:t>
            </w:r>
          </w:p>
        </w:tc>
        <w:tc>
          <w:tcPr>
            <w:tcW w:w="1371" w:type="dxa"/>
            <w:tcBorders>
              <w:top w:val="single" w:sz="4" w:space="0" w:color="000000"/>
              <w:left w:val="single" w:sz="4" w:space="0" w:color="000000"/>
              <w:bottom w:val="single" w:sz="4" w:space="0" w:color="000000"/>
            </w:tcBorders>
          </w:tcPr>
          <w:p w14:paraId="522DD9DE" w14:textId="77777777" w:rsidR="00621B37" w:rsidRPr="00292EBE" w:rsidRDefault="00621B37" w:rsidP="00621B37">
            <w:pPr>
              <w:pStyle w:val="BodyText3"/>
              <w:snapToGrid w:val="0"/>
              <w:spacing w:before="40" w:after="40"/>
              <w:rPr>
                <w:rFonts w:ascii="Courier New" w:hAnsi="Courier New" w:cs="Courier New"/>
                <w:i w:val="0"/>
                <w:iCs/>
                <w:sz w:val="20"/>
              </w:rPr>
            </w:pPr>
          </w:p>
        </w:tc>
        <w:tc>
          <w:tcPr>
            <w:tcW w:w="1800" w:type="dxa"/>
            <w:tcBorders>
              <w:top w:val="single" w:sz="4" w:space="0" w:color="000000"/>
              <w:left w:val="single" w:sz="4" w:space="0" w:color="000000"/>
              <w:bottom w:val="single" w:sz="4" w:space="0" w:color="000000"/>
            </w:tcBorders>
          </w:tcPr>
          <w:p w14:paraId="440BEEC4" w14:textId="77777777" w:rsidR="00621B37" w:rsidRPr="00292EBE" w:rsidRDefault="00621B37" w:rsidP="00621B37">
            <w:pPr>
              <w:pStyle w:val="BodyText3"/>
              <w:spacing w:before="40" w:after="40"/>
              <w:rPr>
                <w:rFonts w:ascii="Courier New" w:hAnsi="Courier New" w:cs="Courier New"/>
                <w:i w:val="0"/>
                <w:iCs/>
                <w:sz w:val="20"/>
              </w:rPr>
            </w:pPr>
            <w:r w:rsidRPr="00292EBE">
              <w:rPr>
                <w:rFonts w:ascii="Courier New" w:hAnsi="Courier New" w:cs="Courier New"/>
                <w:i w:val="0"/>
                <w:sz w:val="20"/>
              </w:rPr>
              <w:t>A-1</w:t>
            </w:r>
          </w:p>
        </w:tc>
        <w:tc>
          <w:tcPr>
            <w:tcW w:w="1620" w:type="dxa"/>
            <w:tcBorders>
              <w:top w:val="single" w:sz="4" w:space="0" w:color="000000"/>
              <w:left w:val="single" w:sz="4" w:space="0" w:color="000000"/>
              <w:bottom w:val="single" w:sz="4" w:space="0" w:color="000000"/>
              <w:right w:val="single" w:sz="4" w:space="0" w:color="000000"/>
            </w:tcBorders>
          </w:tcPr>
          <w:p w14:paraId="18D3BC3B" w14:textId="77777777" w:rsidR="00621B37" w:rsidRPr="00292EBE" w:rsidRDefault="00621B37" w:rsidP="00621B37">
            <w:pPr>
              <w:pStyle w:val="BodyText3"/>
              <w:snapToGrid w:val="0"/>
              <w:spacing w:before="40" w:after="40"/>
              <w:rPr>
                <w:rFonts w:ascii="Courier New" w:hAnsi="Courier New" w:cs="Courier New"/>
                <w:i w:val="0"/>
                <w:iCs/>
                <w:sz w:val="20"/>
              </w:rPr>
            </w:pPr>
          </w:p>
        </w:tc>
        <w:tc>
          <w:tcPr>
            <w:tcW w:w="1620" w:type="dxa"/>
            <w:tcBorders>
              <w:top w:val="single" w:sz="4" w:space="0" w:color="000000"/>
              <w:left w:val="single" w:sz="4" w:space="0" w:color="000000"/>
              <w:bottom w:val="single" w:sz="4" w:space="0" w:color="000000"/>
              <w:right w:val="single" w:sz="4" w:space="0" w:color="000000"/>
            </w:tcBorders>
          </w:tcPr>
          <w:p w14:paraId="0DE8F3E9" w14:textId="77777777" w:rsidR="00621B37" w:rsidRPr="00292EBE" w:rsidRDefault="00621B37" w:rsidP="00621B37">
            <w:pPr>
              <w:pStyle w:val="BodyText3"/>
              <w:spacing w:before="40" w:after="40"/>
              <w:rPr>
                <w:rFonts w:ascii="Courier New" w:hAnsi="Courier New" w:cs="Courier New"/>
                <w:i w:val="0"/>
                <w:iCs/>
                <w:sz w:val="20"/>
              </w:rPr>
            </w:pPr>
            <w:r w:rsidRPr="00292EBE">
              <w:rPr>
                <w:rFonts w:ascii="Courier New" w:hAnsi="Courier New" w:cs="Courier New"/>
                <w:i w:val="0"/>
                <w:sz w:val="20"/>
              </w:rPr>
              <w:t xml:space="preserve">_a  </w:t>
            </w:r>
          </w:p>
        </w:tc>
        <w:tc>
          <w:tcPr>
            <w:tcW w:w="1620" w:type="dxa"/>
            <w:tcBorders>
              <w:top w:val="single" w:sz="4" w:space="0" w:color="000000"/>
              <w:left w:val="single" w:sz="4" w:space="0" w:color="000000"/>
              <w:bottom w:val="single" w:sz="4" w:space="0" w:color="000000"/>
              <w:right w:val="single" w:sz="4" w:space="0" w:color="000000"/>
            </w:tcBorders>
          </w:tcPr>
          <w:p w14:paraId="3CE1E845" w14:textId="77777777" w:rsidR="00621B37" w:rsidRPr="00292EBE" w:rsidRDefault="00621B37" w:rsidP="00621B37">
            <w:pPr>
              <w:pStyle w:val="BodyText3"/>
              <w:snapToGrid w:val="0"/>
              <w:spacing w:before="40" w:after="40"/>
              <w:rPr>
                <w:rFonts w:ascii="Courier New" w:hAnsi="Courier New" w:cs="Courier New"/>
                <w:i w:val="0"/>
                <w:iCs/>
                <w:sz w:val="20"/>
              </w:rPr>
            </w:pPr>
          </w:p>
        </w:tc>
      </w:tr>
      <w:tr w:rsidR="00621B37" w14:paraId="3972B86E" w14:textId="77777777" w:rsidTr="00580792">
        <w:tc>
          <w:tcPr>
            <w:tcW w:w="1329" w:type="dxa"/>
            <w:tcBorders>
              <w:top w:val="single" w:sz="4" w:space="0" w:color="000000"/>
              <w:left w:val="single" w:sz="4" w:space="0" w:color="000000"/>
              <w:bottom w:val="single" w:sz="4" w:space="0" w:color="000000"/>
            </w:tcBorders>
          </w:tcPr>
          <w:p w14:paraId="0E07B4A0" w14:textId="77777777" w:rsidR="00621B37" w:rsidRPr="00292EBE" w:rsidRDefault="00621B37" w:rsidP="00621B37">
            <w:pPr>
              <w:pStyle w:val="BodyText3"/>
              <w:spacing w:before="40" w:after="40"/>
              <w:rPr>
                <w:rFonts w:ascii="Courier New" w:hAnsi="Courier New" w:cs="Courier New"/>
                <w:i w:val="0"/>
                <w:iCs/>
                <w:sz w:val="20"/>
              </w:rPr>
            </w:pPr>
            <w:r w:rsidRPr="00292EBE">
              <w:rPr>
                <w:rFonts w:ascii="Courier New" w:hAnsi="Courier New" w:cs="Courier New"/>
                <w:i w:val="0"/>
                <w:sz w:val="20"/>
              </w:rPr>
              <w:t>2ndtotal</w:t>
            </w:r>
          </w:p>
        </w:tc>
        <w:tc>
          <w:tcPr>
            <w:tcW w:w="1371" w:type="dxa"/>
            <w:tcBorders>
              <w:top w:val="single" w:sz="4" w:space="0" w:color="000000"/>
              <w:left w:val="single" w:sz="4" w:space="0" w:color="000000"/>
              <w:bottom w:val="single" w:sz="4" w:space="0" w:color="000000"/>
            </w:tcBorders>
          </w:tcPr>
          <w:p w14:paraId="58A915B8" w14:textId="77777777" w:rsidR="00621B37" w:rsidRPr="00292EBE" w:rsidRDefault="00621B37" w:rsidP="00621B37">
            <w:pPr>
              <w:pStyle w:val="BodyText3"/>
              <w:snapToGrid w:val="0"/>
              <w:spacing w:before="40" w:after="40"/>
              <w:rPr>
                <w:rFonts w:ascii="Courier New" w:hAnsi="Courier New" w:cs="Courier New"/>
                <w:i w:val="0"/>
                <w:iCs/>
                <w:sz w:val="20"/>
              </w:rPr>
            </w:pPr>
          </w:p>
        </w:tc>
        <w:tc>
          <w:tcPr>
            <w:tcW w:w="1800" w:type="dxa"/>
            <w:tcBorders>
              <w:top w:val="single" w:sz="4" w:space="0" w:color="000000"/>
              <w:left w:val="single" w:sz="4" w:space="0" w:color="000000"/>
              <w:bottom w:val="single" w:sz="4" w:space="0" w:color="000000"/>
            </w:tcBorders>
          </w:tcPr>
          <w:p w14:paraId="69B32B81" w14:textId="77777777" w:rsidR="00621B37" w:rsidRPr="00292EBE" w:rsidRDefault="00621B37" w:rsidP="00621B37">
            <w:pPr>
              <w:pStyle w:val="BodyText3"/>
              <w:spacing w:before="40" w:after="40"/>
              <w:rPr>
                <w:rFonts w:ascii="Courier New" w:hAnsi="Courier New" w:cs="Courier New"/>
                <w:i w:val="0"/>
                <w:iCs/>
                <w:sz w:val="20"/>
              </w:rPr>
            </w:pPr>
            <w:r w:rsidRPr="00292EBE">
              <w:rPr>
                <w:rFonts w:ascii="Courier New" w:hAnsi="Courier New" w:cs="Courier New"/>
                <w:i w:val="0"/>
                <w:sz w:val="20"/>
              </w:rPr>
              <w:t>1999total</w:t>
            </w:r>
          </w:p>
        </w:tc>
        <w:tc>
          <w:tcPr>
            <w:tcW w:w="1620" w:type="dxa"/>
            <w:tcBorders>
              <w:top w:val="single" w:sz="4" w:space="0" w:color="000000"/>
              <w:left w:val="single" w:sz="4" w:space="0" w:color="000000"/>
              <w:bottom w:val="single" w:sz="4" w:space="0" w:color="000000"/>
              <w:right w:val="single" w:sz="4" w:space="0" w:color="000000"/>
            </w:tcBorders>
          </w:tcPr>
          <w:p w14:paraId="1998D0C7" w14:textId="77777777" w:rsidR="00621B37" w:rsidRPr="00292EBE" w:rsidRDefault="00621B37" w:rsidP="00621B37">
            <w:pPr>
              <w:pStyle w:val="BodyText3"/>
              <w:snapToGrid w:val="0"/>
              <w:spacing w:before="40" w:after="40"/>
              <w:rPr>
                <w:rFonts w:ascii="Courier New" w:hAnsi="Courier New" w:cs="Courier New"/>
                <w:i w:val="0"/>
                <w:iCs/>
                <w:sz w:val="20"/>
              </w:rPr>
            </w:pPr>
          </w:p>
        </w:tc>
        <w:tc>
          <w:tcPr>
            <w:tcW w:w="1620" w:type="dxa"/>
            <w:tcBorders>
              <w:top w:val="single" w:sz="4" w:space="0" w:color="000000"/>
              <w:left w:val="single" w:sz="4" w:space="0" w:color="000000"/>
              <w:bottom w:val="single" w:sz="4" w:space="0" w:color="000000"/>
              <w:right w:val="single" w:sz="4" w:space="0" w:color="000000"/>
            </w:tcBorders>
          </w:tcPr>
          <w:p w14:paraId="168E1EC3" w14:textId="77777777" w:rsidR="00621B37" w:rsidRPr="00292EBE" w:rsidRDefault="00621B37" w:rsidP="00621B37">
            <w:pPr>
              <w:pStyle w:val="BodyText3"/>
              <w:spacing w:before="40" w:after="40"/>
              <w:rPr>
                <w:rFonts w:ascii="Courier New" w:hAnsi="Courier New" w:cs="Courier New"/>
                <w:i w:val="0"/>
                <w:iCs/>
                <w:sz w:val="20"/>
              </w:rPr>
            </w:pPr>
            <w:proofErr w:type="spellStart"/>
            <w:r w:rsidRPr="00292EBE">
              <w:rPr>
                <w:rFonts w:ascii="Courier New" w:hAnsi="Courier New" w:cs="Courier New"/>
                <w:i w:val="0"/>
                <w:sz w:val="20"/>
              </w:rPr>
              <w:t>firstsum</w:t>
            </w:r>
            <w:proofErr w:type="spellEnd"/>
          </w:p>
        </w:tc>
        <w:tc>
          <w:tcPr>
            <w:tcW w:w="1620" w:type="dxa"/>
            <w:tcBorders>
              <w:top w:val="single" w:sz="4" w:space="0" w:color="000000"/>
              <w:left w:val="single" w:sz="4" w:space="0" w:color="000000"/>
              <w:bottom w:val="single" w:sz="4" w:space="0" w:color="000000"/>
              <w:right w:val="single" w:sz="4" w:space="0" w:color="000000"/>
            </w:tcBorders>
          </w:tcPr>
          <w:p w14:paraId="653EE8B8" w14:textId="77777777" w:rsidR="00621B37" w:rsidRPr="00292EBE" w:rsidRDefault="00621B37" w:rsidP="00621B37">
            <w:pPr>
              <w:pStyle w:val="BodyText3"/>
              <w:snapToGrid w:val="0"/>
              <w:spacing w:before="40" w:after="40"/>
              <w:rPr>
                <w:rFonts w:ascii="Courier New" w:hAnsi="Courier New" w:cs="Courier New"/>
                <w:i w:val="0"/>
                <w:iCs/>
                <w:sz w:val="20"/>
              </w:rPr>
            </w:pPr>
          </w:p>
        </w:tc>
      </w:tr>
      <w:tr w:rsidR="00621B37" w14:paraId="7646B5F0" w14:textId="77777777" w:rsidTr="00580792">
        <w:tc>
          <w:tcPr>
            <w:tcW w:w="1329" w:type="dxa"/>
            <w:tcBorders>
              <w:top w:val="single" w:sz="4" w:space="0" w:color="000000"/>
              <w:left w:val="single" w:sz="4" w:space="0" w:color="000000"/>
              <w:bottom w:val="single" w:sz="4" w:space="0" w:color="000000"/>
            </w:tcBorders>
          </w:tcPr>
          <w:p w14:paraId="011A28C9" w14:textId="2F18957A" w:rsidR="00621B37" w:rsidRPr="00292EBE" w:rsidRDefault="007B30AC" w:rsidP="00621B37">
            <w:pPr>
              <w:pStyle w:val="BodyText3"/>
              <w:spacing w:before="40" w:after="40"/>
              <w:rPr>
                <w:rFonts w:ascii="Courier New" w:hAnsi="Courier New" w:cs="Courier New"/>
                <w:i w:val="0"/>
                <w:sz w:val="20"/>
              </w:rPr>
            </w:pPr>
            <w:r w:rsidRPr="007B30AC">
              <w:rPr>
                <w:rFonts w:ascii="Courier New" w:hAnsi="Courier New" w:cs="Courier New"/>
                <w:i w:val="0"/>
                <w:sz w:val="20"/>
              </w:rPr>
              <w:t>ABD</w:t>
            </w:r>
          </w:p>
        </w:tc>
        <w:tc>
          <w:tcPr>
            <w:tcW w:w="1371" w:type="dxa"/>
            <w:tcBorders>
              <w:top w:val="single" w:sz="4" w:space="0" w:color="000000"/>
              <w:left w:val="single" w:sz="4" w:space="0" w:color="000000"/>
              <w:bottom w:val="single" w:sz="4" w:space="0" w:color="000000"/>
            </w:tcBorders>
          </w:tcPr>
          <w:p w14:paraId="639B4BCF" w14:textId="77777777" w:rsidR="00621B37" w:rsidRPr="00292EBE" w:rsidRDefault="00621B37" w:rsidP="00621B37">
            <w:pPr>
              <w:pStyle w:val="BodyText3"/>
              <w:snapToGrid w:val="0"/>
              <w:spacing w:before="40" w:after="40"/>
              <w:rPr>
                <w:rFonts w:ascii="Courier New" w:hAnsi="Courier New" w:cs="Courier New"/>
                <w:i w:val="0"/>
                <w:iCs/>
                <w:sz w:val="20"/>
              </w:rPr>
            </w:pPr>
          </w:p>
        </w:tc>
        <w:tc>
          <w:tcPr>
            <w:tcW w:w="1800" w:type="dxa"/>
            <w:tcBorders>
              <w:top w:val="single" w:sz="4" w:space="0" w:color="000000"/>
              <w:left w:val="single" w:sz="4" w:space="0" w:color="000000"/>
              <w:bottom w:val="single" w:sz="4" w:space="0" w:color="000000"/>
            </w:tcBorders>
          </w:tcPr>
          <w:p w14:paraId="57B82528" w14:textId="77777777" w:rsidR="00621B37" w:rsidRPr="00292EBE" w:rsidRDefault="00621B37" w:rsidP="00621B37">
            <w:pPr>
              <w:pStyle w:val="BodyText3"/>
              <w:spacing w:before="40" w:after="40"/>
              <w:rPr>
                <w:rFonts w:ascii="Courier New" w:hAnsi="Courier New" w:cs="Courier New"/>
                <w:i w:val="0"/>
                <w:sz w:val="20"/>
              </w:rPr>
            </w:pPr>
            <w:proofErr w:type="spellStart"/>
            <w:r>
              <w:rPr>
                <w:rFonts w:ascii="Courier New" w:hAnsi="Courier New" w:cs="Courier New"/>
                <w:i w:val="0"/>
                <w:sz w:val="20"/>
              </w:rPr>
              <w:t>IstRank</w:t>
            </w:r>
            <w:proofErr w:type="spellEnd"/>
          </w:p>
        </w:tc>
        <w:tc>
          <w:tcPr>
            <w:tcW w:w="1620" w:type="dxa"/>
            <w:tcBorders>
              <w:top w:val="single" w:sz="4" w:space="0" w:color="000000"/>
              <w:left w:val="single" w:sz="4" w:space="0" w:color="000000"/>
              <w:bottom w:val="single" w:sz="4" w:space="0" w:color="000000"/>
              <w:right w:val="single" w:sz="4" w:space="0" w:color="000000"/>
            </w:tcBorders>
          </w:tcPr>
          <w:p w14:paraId="4E76567B" w14:textId="77777777" w:rsidR="00621B37" w:rsidRPr="00292EBE" w:rsidRDefault="00621B37" w:rsidP="00621B37">
            <w:pPr>
              <w:pStyle w:val="BodyText3"/>
              <w:snapToGrid w:val="0"/>
              <w:spacing w:before="40" w:after="40"/>
              <w:rPr>
                <w:rFonts w:ascii="Courier New" w:hAnsi="Courier New" w:cs="Courier New"/>
                <w:i w:val="0"/>
                <w:iCs/>
                <w:sz w:val="20"/>
              </w:rPr>
            </w:pPr>
          </w:p>
        </w:tc>
        <w:tc>
          <w:tcPr>
            <w:tcW w:w="1620" w:type="dxa"/>
            <w:tcBorders>
              <w:top w:val="single" w:sz="4" w:space="0" w:color="000000"/>
              <w:left w:val="single" w:sz="4" w:space="0" w:color="000000"/>
              <w:bottom w:val="single" w:sz="4" w:space="0" w:color="000000"/>
              <w:right w:val="single" w:sz="4" w:space="0" w:color="000000"/>
            </w:tcBorders>
          </w:tcPr>
          <w:p w14:paraId="2CE09C8E" w14:textId="77777777" w:rsidR="00621B37" w:rsidRPr="00292EBE" w:rsidRDefault="00621B37" w:rsidP="00621B37">
            <w:pPr>
              <w:pStyle w:val="BodyText3"/>
              <w:spacing w:before="40" w:after="40"/>
              <w:rPr>
                <w:rFonts w:ascii="Courier New" w:hAnsi="Courier New" w:cs="Courier New"/>
                <w:i w:val="0"/>
                <w:sz w:val="20"/>
              </w:rPr>
            </w:pPr>
            <w:r>
              <w:rPr>
                <w:rFonts w:ascii="Courier New" w:hAnsi="Courier New" w:cs="Courier New"/>
                <w:i w:val="0"/>
                <w:sz w:val="20"/>
              </w:rPr>
              <w:t>False1</w:t>
            </w:r>
          </w:p>
        </w:tc>
        <w:tc>
          <w:tcPr>
            <w:tcW w:w="1620" w:type="dxa"/>
            <w:tcBorders>
              <w:top w:val="single" w:sz="4" w:space="0" w:color="000000"/>
              <w:left w:val="single" w:sz="4" w:space="0" w:color="000000"/>
              <w:bottom w:val="single" w:sz="4" w:space="0" w:color="000000"/>
              <w:right w:val="single" w:sz="4" w:space="0" w:color="000000"/>
            </w:tcBorders>
          </w:tcPr>
          <w:p w14:paraId="3FE2AE54" w14:textId="77777777" w:rsidR="00621B37" w:rsidRPr="00292EBE" w:rsidRDefault="00621B37" w:rsidP="00621B37">
            <w:pPr>
              <w:pStyle w:val="BodyText3"/>
              <w:snapToGrid w:val="0"/>
              <w:spacing w:before="40" w:after="40"/>
              <w:rPr>
                <w:rFonts w:ascii="Courier New" w:hAnsi="Courier New" w:cs="Courier New"/>
                <w:i w:val="0"/>
                <w:iCs/>
                <w:sz w:val="20"/>
              </w:rPr>
            </w:pPr>
          </w:p>
        </w:tc>
      </w:tr>
    </w:tbl>
    <w:p w14:paraId="11BEA7D5" w14:textId="1780AC21" w:rsidR="00866ACB" w:rsidRPr="00DC4F54" w:rsidRDefault="00DC4F54" w:rsidP="00621B37">
      <w:pPr>
        <w:rPr>
          <w:bCs/>
        </w:rPr>
      </w:pPr>
      <w:r w:rsidRPr="00DC4F54">
        <w:rPr>
          <w:bCs/>
        </w:rPr>
        <w:t>Python will tell you if an iden</w:t>
      </w:r>
      <w:r w:rsidR="00866ACB">
        <w:rPr>
          <w:bCs/>
        </w:rPr>
        <w:t>tifier you plan to use is valid</w:t>
      </w:r>
      <w:r w:rsidR="007B30AC">
        <w:rPr>
          <w:bCs/>
        </w:rPr>
        <w:t>.</w:t>
      </w:r>
      <w:r w:rsidR="00866ACB">
        <w:rPr>
          <w:bCs/>
        </w:rPr>
        <w:t xml:space="preserve"> A function </w:t>
      </w:r>
      <w:proofErr w:type="spellStart"/>
      <w:proofErr w:type="gramStart"/>
      <w:r w:rsidRPr="00580792">
        <w:rPr>
          <w:rFonts w:ascii="Courier New" w:hAnsi="Courier New" w:cs="Courier New"/>
          <w:b/>
          <w:bCs/>
          <w:sz w:val="20"/>
          <w:szCs w:val="20"/>
        </w:rPr>
        <w:t>isidentifier</w:t>
      </w:r>
      <w:proofErr w:type="spellEnd"/>
      <w:r w:rsidRPr="00580792">
        <w:rPr>
          <w:rFonts w:ascii="Courier New" w:hAnsi="Courier New" w:cs="Courier New"/>
          <w:b/>
          <w:bCs/>
          <w:sz w:val="20"/>
          <w:szCs w:val="20"/>
        </w:rPr>
        <w:t>(</w:t>
      </w:r>
      <w:proofErr w:type="gramEnd"/>
      <w:r w:rsidRPr="00580792">
        <w:rPr>
          <w:rFonts w:ascii="Courier New" w:hAnsi="Courier New" w:cs="Courier New"/>
          <w:b/>
          <w:bCs/>
          <w:sz w:val="20"/>
          <w:szCs w:val="20"/>
        </w:rPr>
        <w:t>)</w:t>
      </w:r>
      <w:r w:rsidRPr="00DC4F54">
        <w:rPr>
          <w:bCs/>
        </w:rPr>
        <w:t xml:space="preserve"> does this.</w:t>
      </w:r>
      <w:r w:rsidR="00866ACB">
        <w:rPr>
          <w:bCs/>
        </w:rPr>
        <w:t xml:space="preserve"> For example, </w:t>
      </w:r>
      <w:r w:rsidR="00866ACB" w:rsidRPr="00866ACB">
        <w:rPr>
          <w:rFonts w:ascii="Courier New" w:hAnsi="Courier New" w:cs="Courier New"/>
          <w:b/>
          <w:bCs/>
        </w:rPr>
        <w:t>'A/C_number</w:t>
      </w:r>
      <w:proofErr w:type="gramStart"/>
      <w:r w:rsidR="00866ACB" w:rsidRPr="00866ACB">
        <w:rPr>
          <w:rFonts w:ascii="Courier New" w:hAnsi="Courier New" w:cs="Courier New"/>
          <w:b/>
          <w:bCs/>
        </w:rPr>
        <w:t>'</w:t>
      </w:r>
      <w:r w:rsidR="00866ACB" w:rsidRPr="00866ACB">
        <w:rPr>
          <w:rFonts w:ascii="Courier New" w:hAnsi="Courier New" w:cs="Courier New"/>
          <w:bCs/>
        </w:rPr>
        <w:t>.</w:t>
      </w:r>
      <w:proofErr w:type="spellStart"/>
      <w:r w:rsidR="00866ACB" w:rsidRPr="00866ACB">
        <w:rPr>
          <w:rFonts w:ascii="Courier New" w:hAnsi="Courier New" w:cs="Courier New"/>
          <w:bCs/>
        </w:rPr>
        <w:t>isidentifier</w:t>
      </w:r>
      <w:proofErr w:type="spellEnd"/>
      <w:r w:rsidR="00866ACB" w:rsidRPr="00866ACB">
        <w:rPr>
          <w:rFonts w:ascii="Courier New" w:hAnsi="Courier New" w:cs="Courier New"/>
          <w:bCs/>
        </w:rPr>
        <w:t>()</w:t>
      </w:r>
      <w:r w:rsidR="00866ACB" w:rsidRPr="00866ACB">
        <w:rPr>
          <w:rFonts w:ascii="Century725 Cn BT" w:hAnsi="Century725 Cn BT" w:cs="Courier New"/>
          <w:bCs/>
        </w:rPr>
        <w:t>returns</w:t>
      </w:r>
      <w:proofErr w:type="gramEnd"/>
      <w:r w:rsidR="00866ACB">
        <w:rPr>
          <w:rFonts w:ascii="Courier New" w:hAnsi="Courier New" w:cs="Courier New"/>
          <w:bCs/>
        </w:rPr>
        <w:t xml:space="preserve"> False</w:t>
      </w:r>
    </w:p>
    <w:p w14:paraId="5A3962BB" w14:textId="77777777" w:rsidR="00621B37" w:rsidRPr="00087088" w:rsidRDefault="00F92150" w:rsidP="005E010E">
      <w:pPr>
        <w:pStyle w:val="Heading1"/>
      </w:pPr>
      <w:r w:rsidRPr="00087088">
        <w:lastRenderedPageBreak/>
        <w:t>3.4</w:t>
      </w:r>
      <w:r w:rsidR="00460776" w:rsidRPr="00087088">
        <w:t>. Data T</w:t>
      </w:r>
      <w:r w:rsidRPr="00087088">
        <w:t>ypes</w:t>
      </w:r>
      <w:r w:rsidR="00460776" w:rsidRPr="00087088">
        <w:t>: Numbers</w:t>
      </w:r>
    </w:p>
    <w:p w14:paraId="668D7D4B" w14:textId="77777777" w:rsidR="00621B37" w:rsidRDefault="00621B37" w:rsidP="00F92150">
      <w:pPr>
        <w:spacing w:after="0"/>
        <w:rPr>
          <w:bCs/>
        </w:rPr>
      </w:pPr>
      <w:r w:rsidRPr="005A05C5">
        <w:rPr>
          <w:bCs/>
        </w:rPr>
        <w:t>Organization of data in any language has two levels: (i) basic types and (ii) super structures made of the basic data types</w:t>
      </w:r>
      <w:r>
        <w:rPr>
          <w:bCs/>
        </w:rPr>
        <w:t xml:space="preserve">. Let us look at three basic data types of </w:t>
      </w:r>
      <w:proofErr w:type="gramStart"/>
      <w:r>
        <w:rPr>
          <w:bCs/>
        </w:rPr>
        <w:t>Python</w:t>
      </w:r>
      <w:proofErr w:type="gramEnd"/>
    </w:p>
    <w:tbl>
      <w:tblPr>
        <w:tblStyle w:val="TableGrid"/>
        <w:tblW w:w="9361" w:type="dxa"/>
        <w:tblLook w:val="04A0" w:firstRow="1" w:lastRow="0" w:firstColumn="1" w:lastColumn="0" w:noHBand="0" w:noVBand="1"/>
      </w:tblPr>
      <w:tblGrid>
        <w:gridCol w:w="4680"/>
        <w:gridCol w:w="4681"/>
      </w:tblGrid>
      <w:tr w:rsidR="00460776" w14:paraId="1F480600" w14:textId="77777777" w:rsidTr="00460776">
        <w:trPr>
          <w:trHeight w:val="496"/>
        </w:trPr>
        <w:tc>
          <w:tcPr>
            <w:tcW w:w="4680" w:type="dxa"/>
          </w:tcPr>
          <w:p w14:paraId="5D0C8C86" w14:textId="77777777" w:rsidR="00460776" w:rsidRPr="005C3488" w:rsidRDefault="00460776" w:rsidP="00580792">
            <w:pPr>
              <w:jc w:val="both"/>
              <w:rPr>
                <w:rFonts w:ascii="Baskerville Old Face" w:hAnsi="Baskerville Old Face" w:cs="Baskerville Old Face"/>
              </w:rPr>
            </w:pPr>
            <w:r>
              <w:rPr>
                <w:rFonts w:ascii="Baskerville Old Face" w:hAnsi="Baskerville Old Face" w:cs="Baskerville Old Face"/>
                <w:b/>
              </w:rPr>
              <w:t xml:space="preserve">Integer </w:t>
            </w:r>
            <w:r w:rsidRPr="005C3488">
              <w:rPr>
                <w:rFonts w:ascii="Baskerville Old Face" w:hAnsi="Baskerville Old Face" w:cs="Baskerville Old Face"/>
              </w:rPr>
              <w:t>(No decimal part)</w:t>
            </w:r>
          </w:p>
        </w:tc>
        <w:tc>
          <w:tcPr>
            <w:tcW w:w="4681" w:type="dxa"/>
          </w:tcPr>
          <w:p w14:paraId="4577C832" w14:textId="77777777" w:rsidR="00460776" w:rsidRPr="005C3488" w:rsidRDefault="00460776" w:rsidP="00580792">
            <w:pPr>
              <w:jc w:val="both"/>
              <w:rPr>
                <w:rFonts w:ascii="Baskerville Old Face" w:hAnsi="Baskerville Old Face" w:cs="Baskerville Old Face"/>
              </w:rPr>
            </w:pPr>
            <w:r>
              <w:rPr>
                <w:rFonts w:ascii="Baskerville Old Face" w:hAnsi="Baskerville Old Face" w:cs="Baskerville Old Face"/>
                <w:b/>
              </w:rPr>
              <w:t xml:space="preserve">Float  </w:t>
            </w:r>
            <w:r w:rsidRPr="005C3488">
              <w:rPr>
                <w:rFonts w:ascii="Baskerville Old Face" w:hAnsi="Baskerville Old Face" w:cs="Baskerville Old Face"/>
              </w:rPr>
              <w:t>(Decimal part present)</w:t>
            </w:r>
          </w:p>
        </w:tc>
      </w:tr>
      <w:tr w:rsidR="00460776" w14:paraId="22C1D333" w14:textId="77777777" w:rsidTr="00460776">
        <w:trPr>
          <w:trHeight w:val="1065"/>
        </w:trPr>
        <w:tc>
          <w:tcPr>
            <w:tcW w:w="4680" w:type="dxa"/>
          </w:tcPr>
          <w:p w14:paraId="291AEDB1" w14:textId="77777777" w:rsidR="00460776" w:rsidRPr="005A05C5" w:rsidRDefault="00460776" w:rsidP="00621B37">
            <w:pPr>
              <w:jc w:val="both"/>
              <w:rPr>
                <w:rFonts w:ascii="Courier New" w:hAnsi="Courier New" w:cs="Courier New"/>
              </w:rPr>
            </w:pPr>
            <w:r w:rsidRPr="005A05C5">
              <w:rPr>
                <w:rFonts w:ascii="Courier New" w:hAnsi="Courier New" w:cs="Courier New"/>
              </w:rPr>
              <w:t xml:space="preserve">a </w:t>
            </w:r>
            <w:r>
              <w:rPr>
                <w:rFonts w:ascii="Courier New" w:hAnsi="Courier New" w:cs="Courier New"/>
              </w:rPr>
              <w:t xml:space="preserve">         </w:t>
            </w:r>
            <w:r w:rsidRPr="005A05C5">
              <w:rPr>
                <w:rFonts w:ascii="Courier New" w:hAnsi="Courier New" w:cs="Courier New"/>
              </w:rPr>
              <w:t>=</w:t>
            </w:r>
            <w:r>
              <w:rPr>
                <w:rFonts w:ascii="Courier New" w:hAnsi="Courier New" w:cs="Courier New"/>
              </w:rPr>
              <w:t xml:space="preserve"> </w:t>
            </w:r>
            <w:r w:rsidRPr="005A05C5">
              <w:rPr>
                <w:rFonts w:ascii="Courier New" w:hAnsi="Courier New" w:cs="Courier New"/>
              </w:rPr>
              <w:t>5</w:t>
            </w:r>
          </w:p>
          <w:p w14:paraId="091D61EA" w14:textId="77777777" w:rsidR="00460776" w:rsidRPr="005A05C5" w:rsidRDefault="00460776" w:rsidP="00621B37">
            <w:pPr>
              <w:jc w:val="both"/>
              <w:rPr>
                <w:rFonts w:ascii="Courier New" w:hAnsi="Courier New" w:cs="Courier New"/>
              </w:rPr>
            </w:pPr>
            <w:r w:rsidRPr="005A05C5">
              <w:rPr>
                <w:rFonts w:ascii="Courier New" w:hAnsi="Courier New" w:cs="Courier New"/>
              </w:rPr>
              <w:t xml:space="preserve">b </w:t>
            </w:r>
            <w:r>
              <w:rPr>
                <w:rFonts w:ascii="Courier New" w:hAnsi="Courier New" w:cs="Courier New"/>
              </w:rPr>
              <w:t xml:space="preserve">         </w:t>
            </w:r>
            <w:r w:rsidRPr="005A05C5">
              <w:rPr>
                <w:rFonts w:ascii="Courier New" w:hAnsi="Courier New" w:cs="Courier New"/>
              </w:rPr>
              <w:t xml:space="preserve">= </w:t>
            </w:r>
            <w:r>
              <w:rPr>
                <w:rFonts w:ascii="Courier New" w:hAnsi="Courier New" w:cs="Courier New"/>
              </w:rPr>
              <w:t>-</w:t>
            </w:r>
            <w:r w:rsidRPr="005A05C5">
              <w:rPr>
                <w:rFonts w:ascii="Courier New" w:hAnsi="Courier New" w:cs="Courier New"/>
              </w:rPr>
              <w:t>250</w:t>
            </w:r>
          </w:p>
          <w:p w14:paraId="4D000409" w14:textId="3BC052DB" w:rsidR="00460776" w:rsidRPr="007830DB" w:rsidRDefault="00460776" w:rsidP="007830DB">
            <w:pPr>
              <w:jc w:val="both"/>
              <w:rPr>
                <w:rFonts w:ascii="Courier New" w:hAnsi="Courier New" w:cs="Courier New"/>
                <w:b/>
              </w:rPr>
            </w:pPr>
            <w:proofErr w:type="spellStart"/>
            <w:r w:rsidRPr="005A05C5">
              <w:rPr>
                <w:rFonts w:ascii="Courier New" w:hAnsi="Courier New" w:cs="Courier New"/>
              </w:rPr>
              <w:t>student_id</w:t>
            </w:r>
            <w:proofErr w:type="spellEnd"/>
            <w:r w:rsidRPr="005A05C5">
              <w:rPr>
                <w:rFonts w:ascii="Courier New" w:hAnsi="Courier New" w:cs="Courier New"/>
              </w:rPr>
              <w:t xml:space="preserve"> = 25697</w:t>
            </w:r>
          </w:p>
        </w:tc>
        <w:tc>
          <w:tcPr>
            <w:tcW w:w="4681" w:type="dxa"/>
          </w:tcPr>
          <w:p w14:paraId="14A79A73" w14:textId="77777777" w:rsidR="00460776" w:rsidRPr="005A05C5" w:rsidRDefault="00460776" w:rsidP="00621B37">
            <w:pPr>
              <w:jc w:val="both"/>
              <w:rPr>
                <w:rFonts w:ascii="Courier New" w:hAnsi="Courier New" w:cs="Courier New"/>
              </w:rPr>
            </w:pPr>
            <w:proofErr w:type="spellStart"/>
            <w:r w:rsidRPr="005A05C5">
              <w:rPr>
                <w:rFonts w:ascii="Courier New" w:hAnsi="Courier New" w:cs="Courier New"/>
              </w:rPr>
              <w:t>interest_rate</w:t>
            </w:r>
            <w:proofErr w:type="spellEnd"/>
            <w:r w:rsidRPr="005A05C5">
              <w:rPr>
                <w:rFonts w:ascii="Courier New" w:hAnsi="Courier New" w:cs="Courier New"/>
              </w:rPr>
              <w:t xml:space="preserve"> = 3.5</w:t>
            </w:r>
          </w:p>
          <w:p w14:paraId="7CDCE4B2" w14:textId="77777777" w:rsidR="00460776" w:rsidRPr="005A05C5" w:rsidRDefault="00460776" w:rsidP="00621B37">
            <w:pPr>
              <w:jc w:val="both"/>
              <w:rPr>
                <w:rFonts w:ascii="Courier New" w:hAnsi="Courier New" w:cs="Courier New"/>
              </w:rPr>
            </w:pPr>
            <w:r w:rsidRPr="005A05C5">
              <w:rPr>
                <w:rFonts w:ascii="Courier New" w:hAnsi="Courier New" w:cs="Courier New"/>
              </w:rPr>
              <w:t xml:space="preserve">height </w:t>
            </w:r>
            <w:r>
              <w:rPr>
                <w:rFonts w:ascii="Courier New" w:hAnsi="Courier New" w:cs="Courier New"/>
              </w:rPr>
              <w:t xml:space="preserve">       </w:t>
            </w:r>
            <w:r w:rsidRPr="005A05C5">
              <w:rPr>
                <w:rFonts w:ascii="Courier New" w:hAnsi="Courier New" w:cs="Courier New"/>
              </w:rPr>
              <w:t>= 1.6</w:t>
            </w:r>
          </w:p>
          <w:p w14:paraId="16B46CE2" w14:textId="6C3EAEAF" w:rsidR="00460776" w:rsidRPr="007830DB" w:rsidRDefault="00460776" w:rsidP="007830DB">
            <w:pPr>
              <w:jc w:val="both"/>
              <w:rPr>
                <w:rFonts w:ascii="Courier New" w:hAnsi="Courier New" w:cs="Courier New"/>
                <w:b/>
              </w:rPr>
            </w:pPr>
            <w:r w:rsidRPr="005A05C5">
              <w:rPr>
                <w:rFonts w:ascii="Courier New" w:hAnsi="Courier New" w:cs="Courier New"/>
              </w:rPr>
              <w:t>x</w:t>
            </w:r>
            <w:r>
              <w:rPr>
                <w:rFonts w:ascii="Courier New" w:hAnsi="Courier New" w:cs="Courier New"/>
              </w:rPr>
              <w:t xml:space="preserve">       </w:t>
            </w:r>
            <w:r w:rsidRPr="005A05C5">
              <w:rPr>
                <w:rFonts w:ascii="Courier New" w:hAnsi="Courier New" w:cs="Courier New"/>
              </w:rPr>
              <w:t>=</w:t>
            </w:r>
            <w:r>
              <w:rPr>
                <w:rFonts w:ascii="Courier New" w:hAnsi="Courier New" w:cs="Courier New"/>
              </w:rPr>
              <w:t xml:space="preserve"> -</w:t>
            </w:r>
            <w:r w:rsidRPr="005A05C5">
              <w:rPr>
                <w:rFonts w:ascii="Courier New" w:hAnsi="Courier New" w:cs="Courier New"/>
              </w:rPr>
              <w:t>1027.683</w:t>
            </w:r>
          </w:p>
        </w:tc>
      </w:tr>
    </w:tbl>
    <w:p w14:paraId="00D00EBE" w14:textId="77777777" w:rsidR="00621B37" w:rsidRPr="00580792" w:rsidRDefault="00621B37" w:rsidP="00621B37">
      <w:pPr>
        <w:jc w:val="both"/>
        <w:rPr>
          <w:b/>
          <w:bCs/>
        </w:rPr>
      </w:pPr>
      <w:r w:rsidRPr="00D126FC">
        <w:rPr>
          <w:b/>
          <w:bCs/>
        </w:rPr>
        <w:t>Integers</w:t>
      </w:r>
      <w:r>
        <w:rPr>
          <w:bCs/>
        </w:rPr>
        <w:t xml:space="preserve"> normally do not behave differently from floats. We can force </w:t>
      </w:r>
      <w:r w:rsidR="003F21EB">
        <w:rPr>
          <w:bCs/>
        </w:rPr>
        <w:t>behavior</w:t>
      </w:r>
      <w:r>
        <w:rPr>
          <w:bCs/>
        </w:rPr>
        <w:t xml:space="preserve"> of integers as in examples below (Recall that Integer division ideally should give integer results).</w:t>
      </w:r>
      <w:r w:rsidR="00580792">
        <w:rPr>
          <w:bCs/>
        </w:rPr>
        <w:t xml:space="preserve">   </w:t>
      </w:r>
      <w:proofErr w:type="gramStart"/>
      <w:r w:rsidR="00580792" w:rsidRPr="00580792">
        <w:rPr>
          <w:b/>
          <w:bCs/>
        </w:rPr>
        <w:t>LONG ?</w:t>
      </w:r>
      <w:proofErr w:type="gramEnd"/>
    </w:p>
    <w:tbl>
      <w:tblPr>
        <w:tblStyle w:val="TableGrid"/>
        <w:tblW w:w="0" w:type="auto"/>
        <w:tblLook w:val="04A0" w:firstRow="1" w:lastRow="0" w:firstColumn="1" w:lastColumn="0" w:noHBand="0" w:noVBand="1"/>
      </w:tblPr>
      <w:tblGrid>
        <w:gridCol w:w="2337"/>
        <w:gridCol w:w="2338"/>
        <w:gridCol w:w="2337"/>
        <w:gridCol w:w="2338"/>
      </w:tblGrid>
      <w:tr w:rsidR="00621B37" w14:paraId="7B98E380" w14:textId="77777777" w:rsidTr="00621B37">
        <w:tc>
          <w:tcPr>
            <w:tcW w:w="2337" w:type="dxa"/>
          </w:tcPr>
          <w:p w14:paraId="48D23FE0" w14:textId="77777777" w:rsidR="00621B37" w:rsidRPr="000E1F0A" w:rsidRDefault="00621B37" w:rsidP="00621B37">
            <w:pPr>
              <w:rPr>
                <w:rFonts w:ascii="Courier New" w:hAnsi="Courier New" w:cs="Courier New"/>
                <w:bCs/>
                <w:sz w:val="20"/>
                <w:szCs w:val="20"/>
              </w:rPr>
            </w:pPr>
            <w:r w:rsidRPr="000E1F0A">
              <w:rPr>
                <w:rFonts w:ascii="Courier New" w:hAnsi="Courier New" w:cs="Courier New"/>
                <w:bCs/>
                <w:sz w:val="20"/>
                <w:szCs w:val="20"/>
              </w:rPr>
              <w:t>A=5, B=2</w:t>
            </w:r>
          </w:p>
          <w:p w14:paraId="44E95EB3" w14:textId="77777777" w:rsidR="00621B37" w:rsidRDefault="00621B37" w:rsidP="00621B37">
            <w:pPr>
              <w:rPr>
                <w:rFonts w:ascii="Courier New" w:hAnsi="Courier New" w:cs="Courier New"/>
                <w:bCs/>
                <w:sz w:val="20"/>
                <w:szCs w:val="20"/>
              </w:rPr>
            </w:pPr>
            <w:r w:rsidRPr="000E1F0A">
              <w:rPr>
                <w:rFonts w:ascii="Courier New" w:hAnsi="Courier New" w:cs="Courier New"/>
                <w:bCs/>
                <w:sz w:val="20"/>
                <w:szCs w:val="20"/>
              </w:rPr>
              <w:t>C=A/B</w:t>
            </w:r>
          </w:p>
          <w:p w14:paraId="47E2D4AA" w14:textId="77777777" w:rsidR="00621B37" w:rsidRPr="000E1F0A" w:rsidRDefault="00621B37" w:rsidP="00621B37">
            <w:pPr>
              <w:rPr>
                <w:rFonts w:ascii="Courier New" w:hAnsi="Courier New" w:cs="Courier New"/>
                <w:bCs/>
                <w:sz w:val="20"/>
                <w:szCs w:val="20"/>
              </w:rPr>
            </w:pPr>
            <w:r w:rsidRPr="000E1F0A">
              <w:rPr>
                <w:rFonts w:ascii="Courier New" w:hAnsi="Courier New" w:cs="Courier New"/>
                <w:bCs/>
                <w:sz w:val="20"/>
                <w:szCs w:val="20"/>
              </w:rPr>
              <w:t>print(C)</w:t>
            </w:r>
          </w:p>
        </w:tc>
        <w:tc>
          <w:tcPr>
            <w:tcW w:w="2338" w:type="dxa"/>
          </w:tcPr>
          <w:p w14:paraId="64055D37" w14:textId="77777777" w:rsidR="00621B37" w:rsidRPr="000E1F0A" w:rsidRDefault="00621B37" w:rsidP="00621B37">
            <w:pPr>
              <w:rPr>
                <w:rFonts w:ascii="Courier New" w:hAnsi="Courier New" w:cs="Courier New"/>
                <w:bCs/>
                <w:sz w:val="20"/>
                <w:szCs w:val="20"/>
              </w:rPr>
            </w:pPr>
            <w:r>
              <w:rPr>
                <w:rFonts w:ascii="Courier New" w:hAnsi="Courier New" w:cs="Courier New"/>
                <w:bCs/>
                <w:sz w:val="20"/>
                <w:szCs w:val="20"/>
              </w:rPr>
              <w:t>2.5</w:t>
            </w:r>
          </w:p>
        </w:tc>
        <w:tc>
          <w:tcPr>
            <w:tcW w:w="2337" w:type="dxa"/>
          </w:tcPr>
          <w:p w14:paraId="3CD5F08E" w14:textId="77777777" w:rsidR="00621B37" w:rsidRPr="003F21EB" w:rsidRDefault="00621B37" w:rsidP="00621B37">
            <w:pPr>
              <w:shd w:val="clear" w:color="auto" w:fill="FFFFFE"/>
              <w:rPr>
                <w:rFonts w:ascii="Courier New" w:eastAsia="Times New Roman" w:hAnsi="Courier New" w:cs="Courier New"/>
                <w:sz w:val="20"/>
                <w:szCs w:val="20"/>
                <w:lang w:val="en-US" w:eastAsia="en-US" w:bidi="ar-SA"/>
              </w:rPr>
            </w:pPr>
            <w:r w:rsidRPr="003F21EB">
              <w:rPr>
                <w:rFonts w:ascii="Courier New" w:eastAsia="Times New Roman" w:hAnsi="Courier New" w:cs="Courier New"/>
                <w:sz w:val="20"/>
                <w:szCs w:val="20"/>
                <w:lang w:val="en-US" w:eastAsia="en-US" w:bidi="ar-SA"/>
              </w:rPr>
              <w:t>A=5, B=2</w:t>
            </w:r>
          </w:p>
          <w:p w14:paraId="767A4ECD" w14:textId="77777777" w:rsidR="00621B37" w:rsidRPr="003F21EB" w:rsidRDefault="00621B37" w:rsidP="00621B37">
            <w:pPr>
              <w:shd w:val="clear" w:color="auto" w:fill="FFFFFE"/>
              <w:rPr>
                <w:rFonts w:ascii="Courier New" w:eastAsia="Times New Roman" w:hAnsi="Courier New" w:cs="Courier New"/>
                <w:sz w:val="20"/>
                <w:szCs w:val="20"/>
                <w:lang w:val="en-US" w:eastAsia="en-US" w:bidi="ar-SA"/>
              </w:rPr>
            </w:pPr>
            <w:r w:rsidRPr="003F21EB">
              <w:rPr>
                <w:rFonts w:ascii="Courier New" w:eastAsia="Times New Roman" w:hAnsi="Courier New" w:cs="Courier New"/>
                <w:sz w:val="20"/>
                <w:szCs w:val="20"/>
                <w:lang w:val="en-US" w:eastAsia="en-US" w:bidi="ar-SA"/>
              </w:rPr>
              <w:t>C=</w:t>
            </w:r>
            <w:r w:rsidRPr="003F21EB">
              <w:rPr>
                <w:rFonts w:ascii="Courier New" w:eastAsia="Times New Roman" w:hAnsi="Courier New" w:cs="Courier New"/>
                <w:b/>
                <w:sz w:val="20"/>
                <w:szCs w:val="20"/>
                <w:lang w:val="en-US" w:eastAsia="en-US" w:bidi="ar-SA"/>
              </w:rPr>
              <w:t>int</w:t>
            </w:r>
            <w:r w:rsidRPr="003F21EB">
              <w:rPr>
                <w:rFonts w:ascii="Courier New" w:eastAsia="Times New Roman" w:hAnsi="Courier New" w:cs="Courier New"/>
                <w:sz w:val="20"/>
                <w:szCs w:val="20"/>
                <w:lang w:val="en-US" w:eastAsia="en-US" w:bidi="ar-SA"/>
              </w:rPr>
              <w:t>(A/B)</w:t>
            </w:r>
          </w:p>
          <w:p w14:paraId="4D2DF8CC" w14:textId="77777777" w:rsidR="00621B37" w:rsidRPr="003F21EB" w:rsidRDefault="00621B37" w:rsidP="00621B37">
            <w:pPr>
              <w:shd w:val="clear" w:color="auto" w:fill="FFFFFE"/>
              <w:rPr>
                <w:rFonts w:ascii="Courier New" w:eastAsia="Times New Roman" w:hAnsi="Courier New" w:cs="Courier New"/>
                <w:sz w:val="20"/>
                <w:szCs w:val="20"/>
                <w:lang w:val="en-US" w:eastAsia="en-US" w:bidi="ar-SA"/>
              </w:rPr>
            </w:pPr>
            <w:r w:rsidRPr="003F21EB">
              <w:rPr>
                <w:rFonts w:ascii="Courier New" w:eastAsia="Times New Roman" w:hAnsi="Courier New" w:cs="Courier New"/>
                <w:sz w:val="20"/>
                <w:szCs w:val="20"/>
                <w:lang w:val="en-US" w:eastAsia="en-US" w:bidi="ar-SA"/>
              </w:rPr>
              <w:t>print(C)</w:t>
            </w:r>
          </w:p>
        </w:tc>
        <w:tc>
          <w:tcPr>
            <w:tcW w:w="2338" w:type="dxa"/>
          </w:tcPr>
          <w:p w14:paraId="77AE7A5B" w14:textId="77777777" w:rsidR="00621B37" w:rsidRPr="000E1F0A" w:rsidRDefault="00621B37" w:rsidP="00621B37">
            <w:pPr>
              <w:shd w:val="clear" w:color="auto" w:fill="FFFFFE"/>
              <w:rPr>
                <w:rFonts w:ascii="Courier New" w:hAnsi="Courier New" w:cs="Courier New"/>
                <w:bCs/>
                <w:sz w:val="20"/>
                <w:szCs w:val="20"/>
              </w:rPr>
            </w:pPr>
            <w:r>
              <w:rPr>
                <w:rFonts w:ascii="Courier New" w:hAnsi="Courier New" w:cs="Courier New"/>
                <w:bCs/>
                <w:sz w:val="20"/>
                <w:szCs w:val="20"/>
              </w:rPr>
              <w:t>2</w:t>
            </w:r>
          </w:p>
        </w:tc>
      </w:tr>
      <w:tr w:rsidR="00621B37" w14:paraId="00106078" w14:textId="77777777" w:rsidTr="00621B37">
        <w:tc>
          <w:tcPr>
            <w:tcW w:w="2337" w:type="dxa"/>
          </w:tcPr>
          <w:p w14:paraId="335C9BD0" w14:textId="77777777" w:rsidR="00621B37" w:rsidRPr="000E1F0A" w:rsidRDefault="00621B37" w:rsidP="00621B37">
            <w:pPr>
              <w:rPr>
                <w:rFonts w:ascii="Courier New" w:hAnsi="Courier New" w:cs="Courier New"/>
                <w:bCs/>
                <w:sz w:val="20"/>
                <w:szCs w:val="20"/>
              </w:rPr>
            </w:pPr>
            <w:r w:rsidRPr="000E1F0A">
              <w:rPr>
                <w:rFonts w:ascii="Courier New" w:hAnsi="Courier New" w:cs="Courier New"/>
                <w:bCs/>
                <w:sz w:val="20"/>
                <w:szCs w:val="20"/>
              </w:rPr>
              <w:t>A=5</w:t>
            </w:r>
            <w:r>
              <w:rPr>
                <w:rFonts w:ascii="Courier New" w:hAnsi="Courier New" w:cs="Courier New"/>
                <w:bCs/>
                <w:sz w:val="20"/>
                <w:szCs w:val="20"/>
              </w:rPr>
              <w:t>.0</w:t>
            </w:r>
            <w:r w:rsidRPr="000E1F0A">
              <w:rPr>
                <w:rFonts w:ascii="Courier New" w:hAnsi="Courier New" w:cs="Courier New"/>
                <w:bCs/>
                <w:sz w:val="20"/>
                <w:szCs w:val="20"/>
              </w:rPr>
              <w:t>, B=2</w:t>
            </w:r>
            <w:r>
              <w:rPr>
                <w:rFonts w:ascii="Courier New" w:hAnsi="Courier New" w:cs="Courier New"/>
                <w:bCs/>
                <w:sz w:val="20"/>
                <w:szCs w:val="20"/>
              </w:rPr>
              <w:t>.0</w:t>
            </w:r>
          </w:p>
          <w:p w14:paraId="02D24D36" w14:textId="77777777" w:rsidR="00621B37" w:rsidRDefault="00621B37" w:rsidP="00621B37">
            <w:pPr>
              <w:rPr>
                <w:rFonts w:ascii="Courier New" w:hAnsi="Courier New" w:cs="Courier New"/>
                <w:bCs/>
                <w:sz w:val="20"/>
                <w:szCs w:val="20"/>
              </w:rPr>
            </w:pPr>
            <w:r w:rsidRPr="000E1F0A">
              <w:rPr>
                <w:rFonts w:ascii="Courier New" w:hAnsi="Courier New" w:cs="Courier New"/>
                <w:bCs/>
                <w:sz w:val="20"/>
                <w:szCs w:val="20"/>
              </w:rPr>
              <w:t>C=A/B</w:t>
            </w:r>
          </w:p>
          <w:p w14:paraId="58E8D181" w14:textId="77777777" w:rsidR="00621B37" w:rsidRPr="000E1F0A" w:rsidRDefault="00621B37" w:rsidP="00621B37">
            <w:pPr>
              <w:rPr>
                <w:rFonts w:ascii="Courier New" w:hAnsi="Courier New" w:cs="Courier New"/>
                <w:bCs/>
                <w:sz w:val="20"/>
                <w:szCs w:val="20"/>
              </w:rPr>
            </w:pPr>
            <w:r w:rsidRPr="000E1F0A">
              <w:rPr>
                <w:rFonts w:ascii="Courier New" w:hAnsi="Courier New" w:cs="Courier New"/>
                <w:bCs/>
                <w:sz w:val="20"/>
                <w:szCs w:val="20"/>
              </w:rPr>
              <w:t>print(C)</w:t>
            </w:r>
          </w:p>
        </w:tc>
        <w:tc>
          <w:tcPr>
            <w:tcW w:w="2338" w:type="dxa"/>
          </w:tcPr>
          <w:p w14:paraId="76BA273E" w14:textId="77777777" w:rsidR="00621B37" w:rsidRPr="000E1F0A" w:rsidRDefault="00621B37" w:rsidP="00621B37">
            <w:pPr>
              <w:rPr>
                <w:rFonts w:ascii="Courier New" w:hAnsi="Courier New" w:cs="Courier New"/>
                <w:bCs/>
                <w:sz w:val="20"/>
                <w:szCs w:val="20"/>
              </w:rPr>
            </w:pPr>
            <w:r>
              <w:rPr>
                <w:rFonts w:ascii="Courier New" w:hAnsi="Courier New" w:cs="Courier New"/>
                <w:bCs/>
                <w:sz w:val="20"/>
                <w:szCs w:val="20"/>
              </w:rPr>
              <w:t>2.5</w:t>
            </w:r>
          </w:p>
        </w:tc>
        <w:tc>
          <w:tcPr>
            <w:tcW w:w="2337" w:type="dxa"/>
          </w:tcPr>
          <w:p w14:paraId="5E805D26" w14:textId="77777777" w:rsidR="00621B37" w:rsidRPr="003F21EB" w:rsidRDefault="00621B37" w:rsidP="00621B37">
            <w:pPr>
              <w:shd w:val="clear" w:color="auto" w:fill="FFFFFE"/>
              <w:rPr>
                <w:rFonts w:ascii="Courier New" w:eastAsia="Times New Roman" w:hAnsi="Courier New" w:cs="Courier New"/>
                <w:sz w:val="20"/>
                <w:szCs w:val="20"/>
                <w:lang w:val="en-US" w:eastAsia="en-US" w:bidi="ar-SA"/>
              </w:rPr>
            </w:pPr>
            <w:r w:rsidRPr="003F21EB">
              <w:rPr>
                <w:rFonts w:ascii="Courier New" w:eastAsia="Times New Roman" w:hAnsi="Courier New" w:cs="Courier New"/>
                <w:sz w:val="20"/>
                <w:szCs w:val="20"/>
                <w:lang w:val="en-US" w:eastAsia="en-US" w:bidi="ar-SA"/>
              </w:rPr>
              <w:t>A=5.0, B=2.0</w:t>
            </w:r>
          </w:p>
          <w:p w14:paraId="7D825CBC" w14:textId="77777777" w:rsidR="00621B37" w:rsidRPr="003F21EB" w:rsidRDefault="00621B37" w:rsidP="00621B37">
            <w:pPr>
              <w:shd w:val="clear" w:color="auto" w:fill="FFFFFE"/>
              <w:rPr>
                <w:rFonts w:ascii="Courier New" w:eastAsia="Times New Roman" w:hAnsi="Courier New" w:cs="Courier New"/>
                <w:sz w:val="20"/>
                <w:szCs w:val="20"/>
                <w:lang w:val="en-US" w:eastAsia="en-US" w:bidi="ar-SA"/>
              </w:rPr>
            </w:pPr>
            <w:r w:rsidRPr="003F21EB">
              <w:rPr>
                <w:rFonts w:ascii="Courier New" w:eastAsia="Times New Roman" w:hAnsi="Courier New" w:cs="Courier New"/>
                <w:sz w:val="20"/>
                <w:szCs w:val="20"/>
                <w:lang w:val="en-US" w:eastAsia="en-US" w:bidi="ar-SA"/>
              </w:rPr>
              <w:t>C=</w:t>
            </w:r>
            <w:r w:rsidRPr="003F21EB">
              <w:rPr>
                <w:rFonts w:ascii="Courier New" w:eastAsia="Times New Roman" w:hAnsi="Courier New" w:cs="Courier New"/>
                <w:b/>
                <w:sz w:val="20"/>
                <w:szCs w:val="20"/>
                <w:lang w:val="en-US" w:eastAsia="en-US" w:bidi="ar-SA"/>
              </w:rPr>
              <w:t>int</w:t>
            </w:r>
            <w:r w:rsidRPr="003F21EB">
              <w:rPr>
                <w:rFonts w:ascii="Courier New" w:eastAsia="Times New Roman" w:hAnsi="Courier New" w:cs="Courier New"/>
                <w:sz w:val="20"/>
                <w:szCs w:val="20"/>
                <w:lang w:val="en-US" w:eastAsia="en-US" w:bidi="ar-SA"/>
              </w:rPr>
              <w:t>(A/B)</w:t>
            </w:r>
          </w:p>
          <w:p w14:paraId="0D2C81A6" w14:textId="77777777" w:rsidR="00621B37" w:rsidRPr="003F21EB" w:rsidRDefault="00621B37" w:rsidP="00621B37">
            <w:pPr>
              <w:shd w:val="clear" w:color="auto" w:fill="FFFFFE"/>
              <w:rPr>
                <w:rFonts w:ascii="Courier New" w:eastAsia="Times New Roman" w:hAnsi="Courier New" w:cs="Courier New"/>
                <w:sz w:val="20"/>
                <w:szCs w:val="20"/>
                <w:lang w:val="en-US" w:eastAsia="en-US" w:bidi="ar-SA"/>
              </w:rPr>
            </w:pPr>
            <w:r w:rsidRPr="003F21EB">
              <w:rPr>
                <w:rFonts w:ascii="Courier New" w:eastAsia="Times New Roman" w:hAnsi="Courier New" w:cs="Courier New"/>
                <w:sz w:val="20"/>
                <w:szCs w:val="20"/>
                <w:lang w:val="en-US" w:eastAsia="en-US" w:bidi="ar-SA"/>
              </w:rPr>
              <w:t>print(C)</w:t>
            </w:r>
          </w:p>
        </w:tc>
        <w:tc>
          <w:tcPr>
            <w:tcW w:w="2338" w:type="dxa"/>
          </w:tcPr>
          <w:p w14:paraId="7F767FC3" w14:textId="77777777" w:rsidR="00621B37" w:rsidRPr="000E1F0A" w:rsidRDefault="00621B37" w:rsidP="00621B37">
            <w:pPr>
              <w:shd w:val="clear" w:color="auto" w:fill="FFFFFE"/>
              <w:rPr>
                <w:rFonts w:ascii="Courier New" w:hAnsi="Courier New" w:cs="Courier New"/>
                <w:bCs/>
                <w:sz w:val="20"/>
                <w:szCs w:val="20"/>
              </w:rPr>
            </w:pPr>
            <w:r>
              <w:rPr>
                <w:rFonts w:ascii="Courier New" w:hAnsi="Courier New" w:cs="Courier New"/>
                <w:bCs/>
                <w:sz w:val="20"/>
                <w:szCs w:val="20"/>
              </w:rPr>
              <w:t>2</w:t>
            </w:r>
          </w:p>
        </w:tc>
      </w:tr>
    </w:tbl>
    <w:p w14:paraId="0F517C31" w14:textId="77777777" w:rsidR="00621B37" w:rsidRDefault="00621B37" w:rsidP="00580792">
      <w:pPr>
        <w:spacing w:after="0" w:line="240" w:lineRule="auto"/>
        <w:jc w:val="both"/>
        <w:rPr>
          <w:bCs/>
        </w:rPr>
      </w:pPr>
      <w:r>
        <w:rPr>
          <w:bCs/>
        </w:rPr>
        <w:t>One more thing about integers, they have no size limit. Try this</w:t>
      </w:r>
    </w:p>
    <w:p w14:paraId="441617CD" w14:textId="77777777" w:rsidR="00621B37" w:rsidRPr="003F21EB" w:rsidRDefault="003F21EB" w:rsidP="00580792">
      <w:pPr>
        <w:shd w:val="clear" w:color="auto" w:fill="FFFFFE"/>
        <w:spacing w:after="0" w:line="240" w:lineRule="auto"/>
        <w:rPr>
          <w:rFonts w:ascii="Courier New" w:eastAsia="Times New Roman" w:hAnsi="Courier New" w:cs="Courier New"/>
          <w:sz w:val="21"/>
          <w:szCs w:val="21"/>
        </w:rPr>
      </w:pPr>
      <w:r>
        <w:rPr>
          <w:rFonts w:ascii="Courier New" w:eastAsia="Times New Roman" w:hAnsi="Courier New" w:cs="Courier New"/>
          <w:sz w:val="21"/>
          <w:szCs w:val="21"/>
        </w:rPr>
        <w:t xml:space="preserve">      </w:t>
      </w:r>
      <w:r w:rsidR="00621B37" w:rsidRPr="003F21EB">
        <w:rPr>
          <w:rFonts w:ascii="Courier New" w:eastAsia="Times New Roman" w:hAnsi="Courier New" w:cs="Courier New"/>
          <w:sz w:val="21"/>
          <w:szCs w:val="21"/>
        </w:rPr>
        <w:t>x=5**</w:t>
      </w:r>
      <w:proofErr w:type="gramStart"/>
      <w:r w:rsidR="00621B37" w:rsidRPr="003F21EB">
        <w:rPr>
          <w:rFonts w:ascii="Courier New" w:eastAsia="Times New Roman" w:hAnsi="Courier New" w:cs="Courier New"/>
          <w:sz w:val="21"/>
          <w:szCs w:val="21"/>
        </w:rPr>
        <w:t>100000</w:t>
      </w:r>
      <w:r>
        <w:rPr>
          <w:rFonts w:ascii="Courier New" w:eastAsia="Times New Roman" w:hAnsi="Courier New" w:cs="Courier New"/>
          <w:sz w:val="21"/>
          <w:szCs w:val="21"/>
        </w:rPr>
        <w:t xml:space="preserve">;  </w:t>
      </w:r>
      <w:r w:rsidR="00621B37" w:rsidRPr="003F21EB">
        <w:rPr>
          <w:rFonts w:ascii="Courier New" w:eastAsia="Times New Roman" w:hAnsi="Courier New" w:cs="Courier New"/>
          <w:sz w:val="21"/>
          <w:szCs w:val="21"/>
        </w:rPr>
        <w:t>print</w:t>
      </w:r>
      <w:proofErr w:type="gramEnd"/>
      <w:r w:rsidR="00621B37" w:rsidRPr="003F21EB">
        <w:rPr>
          <w:rFonts w:ascii="Courier New" w:eastAsia="Times New Roman" w:hAnsi="Courier New" w:cs="Courier New"/>
          <w:sz w:val="21"/>
          <w:szCs w:val="21"/>
        </w:rPr>
        <w:t>(x)</w:t>
      </w:r>
    </w:p>
    <w:p w14:paraId="1E9BFD38" w14:textId="77777777" w:rsidR="00621B37" w:rsidRDefault="00621B37" w:rsidP="00621B37">
      <w:pPr>
        <w:jc w:val="both"/>
        <w:rPr>
          <w:rFonts w:ascii="Courier New" w:hAnsi="Courier New" w:cs="Courier New"/>
          <w:b/>
          <w:color w:val="212121"/>
          <w:sz w:val="18"/>
          <w:szCs w:val="18"/>
          <w:shd w:val="clear" w:color="auto" w:fill="FFFFFF"/>
        </w:rPr>
      </w:pPr>
      <w:r w:rsidRPr="004540C7">
        <w:rPr>
          <w:rFonts w:ascii="Courier New" w:hAnsi="Courier New" w:cs="Courier New"/>
          <w:color w:val="212121"/>
          <w:sz w:val="18"/>
          <w:szCs w:val="18"/>
          <w:shd w:val="clear" w:color="auto" w:fill="FFFFFF"/>
        </w:rPr>
        <w:t>10009989037986941668162647131933062484993475083057800492028333800797585073162462520382357640431714979134435736726735719111708722355396853915745845154647604206184098868363468123360963083542373799042010422626668680448352904334225801019821028944489915570708690166060581976061571940488574128530587342639885597733941379909951592562611901456321630496728811816741465575012672681564</w:t>
      </w:r>
      <w:r w:rsidR="003F21EB">
        <w:rPr>
          <w:rFonts w:ascii="Courier New" w:hAnsi="Courier New" w:cs="Courier New"/>
          <w:color w:val="212121"/>
          <w:sz w:val="18"/>
          <w:szCs w:val="18"/>
          <w:shd w:val="clear" w:color="auto" w:fill="FFFFFF"/>
        </w:rPr>
        <w:t>6494456029700763</w:t>
      </w:r>
      <w:r w:rsidRPr="004540C7">
        <w:rPr>
          <w:rFonts w:ascii="Courier New" w:hAnsi="Courier New" w:cs="Courier New"/>
          <w:color w:val="212121"/>
          <w:sz w:val="18"/>
          <w:szCs w:val="18"/>
          <w:shd w:val="clear" w:color="auto" w:fill="FFFFFF"/>
        </w:rPr>
        <w:t xml:space="preserve"> …. &lt;CUT&gt; &gt;&gt;&gt;&gt;&gt;&gt;&gt;</w:t>
      </w:r>
      <w:r w:rsidRPr="004540C7">
        <w:rPr>
          <w:rFonts w:ascii="Courier New" w:hAnsi="Courier New" w:cs="Courier New"/>
          <w:b/>
          <w:color w:val="212121"/>
          <w:sz w:val="18"/>
          <w:szCs w:val="18"/>
          <w:shd w:val="clear" w:color="auto" w:fill="FFFFFF"/>
        </w:rPr>
        <w:t>It will run into pages.</w:t>
      </w:r>
    </w:p>
    <w:p w14:paraId="614E0444" w14:textId="77777777" w:rsidR="00460776" w:rsidRPr="00087088" w:rsidRDefault="00460776" w:rsidP="005E010E">
      <w:pPr>
        <w:pStyle w:val="Heading1"/>
        <w:rPr>
          <w:shd w:val="clear" w:color="auto" w:fill="FFFFFF"/>
        </w:rPr>
      </w:pPr>
      <w:r w:rsidRPr="00087088">
        <w:rPr>
          <w:shd w:val="clear" w:color="auto" w:fill="FFFFFF"/>
        </w:rPr>
        <w:t>3.5 Data Types: Characters (Strings)</w:t>
      </w:r>
    </w:p>
    <w:p w14:paraId="09068404" w14:textId="77777777" w:rsidR="00621B37" w:rsidRDefault="00621B37" w:rsidP="00460776">
      <w:pPr>
        <w:spacing w:after="0"/>
        <w:jc w:val="both"/>
        <w:rPr>
          <w:bCs/>
        </w:rPr>
      </w:pPr>
      <w:r>
        <w:rPr>
          <w:bCs/>
        </w:rPr>
        <w:t xml:space="preserve">Now we will look at </w:t>
      </w:r>
      <w:r w:rsidRPr="00593F61">
        <w:rPr>
          <w:b/>
          <w:bCs/>
        </w:rPr>
        <w:t>characters</w:t>
      </w:r>
      <w:r>
        <w:rPr>
          <w:b/>
          <w:bCs/>
          <w:sz w:val="32"/>
          <w:szCs w:val="32"/>
        </w:rPr>
        <w:t xml:space="preserve"> </w:t>
      </w:r>
      <w:r w:rsidRPr="00460776">
        <w:rPr>
          <w:bCs/>
          <w:sz w:val="24"/>
          <w:szCs w:val="24"/>
        </w:rPr>
        <w:t>(</w:t>
      </w:r>
      <w:r w:rsidRPr="00EB07FB">
        <w:rPr>
          <w:bCs/>
        </w:rPr>
        <w:t xml:space="preserve">Actually characters are merely </w:t>
      </w:r>
      <w:r w:rsidRPr="00593F61">
        <w:rPr>
          <w:b/>
          <w:bCs/>
        </w:rPr>
        <w:t>strings</w:t>
      </w:r>
      <w:r w:rsidRPr="00EB07FB">
        <w:rPr>
          <w:bCs/>
        </w:rPr>
        <w:t xml:space="preserve"> with just one element</w:t>
      </w:r>
      <w:r w:rsidR="00460776">
        <w:rPr>
          <w:bCs/>
        </w:rPr>
        <w:t>, we will learn about strings in a later chapter</w:t>
      </w:r>
      <w:r>
        <w:rPr>
          <w:bCs/>
        </w:rPr>
        <w:t xml:space="preserve">). </w:t>
      </w:r>
      <w:r w:rsidRPr="00EB07FB">
        <w:rPr>
          <w:bCs/>
        </w:rPr>
        <w:t>They are handled almost in the same way</w:t>
      </w:r>
      <w:r>
        <w:rPr>
          <w:bCs/>
        </w:rPr>
        <w:t xml:space="preserve"> (chr and </w:t>
      </w:r>
      <w:proofErr w:type="spellStart"/>
      <w:r>
        <w:rPr>
          <w:bCs/>
        </w:rPr>
        <w:t>ord</w:t>
      </w:r>
      <w:proofErr w:type="spellEnd"/>
      <w:r>
        <w:rPr>
          <w:bCs/>
        </w:rPr>
        <w:t xml:space="preserve"> do not work with strings, we will see later). Some arithmetic operators work on characters</w:t>
      </w:r>
    </w:p>
    <w:tbl>
      <w:tblPr>
        <w:tblStyle w:val="TableGrid"/>
        <w:tblW w:w="0" w:type="auto"/>
        <w:tblLook w:val="04A0" w:firstRow="1" w:lastRow="0" w:firstColumn="1" w:lastColumn="0" w:noHBand="0" w:noVBand="1"/>
      </w:tblPr>
      <w:tblGrid>
        <w:gridCol w:w="1602"/>
        <w:gridCol w:w="2132"/>
        <w:gridCol w:w="1782"/>
        <w:gridCol w:w="1882"/>
      </w:tblGrid>
      <w:tr w:rsidR="00EA4D68" w14:paraId="74203D24" w14:textId="77777777" w:rsidTr="00621B37">
        <w:tc>
          <w:tcPr>
            <w:tcW w:w="1602" w:type="dxa"/>
          </w:tcPr>
          <w:p w14:paraId="5A0342BA" w14:textId="77777777" w:rsidR="00EA4D68" w:rsidRPr="00884ECD" w:rsidRDefault="00EA4D68" w:rsidP="00621B37">
            <w:pPr>
              <w:jc w:val="both"/>
              <w:rPr>
                <w:rFonts w:ascii="Courier New" w:hAnsi="Courier New" w:cs="Courier New"/>
              </w:rPr>
            </w:pPr>
            <w:r>
              <w:rPr>
                <w:rFonts w:ascii="Courier New" w:hAnsi="Courier New" w:cs="Courier New"/>
              </w:rPr>
              <w:t>x = ‘@</w:t>
            </w:r>
            <w:r w:rsidRPr="00884ECD">
              <w:rPr>
                <w:rFonts w:ascii="Courier New" w:hAnsi="Courier New" w:cs="Courier New"/>
              </w:rPr>
              <w:t>’</w:t>
            </w:r>
          </w:p>
          <w:p w14:paraId="4A23B907" w14:textId="77777777" w:rsidR="00EA4D68" w:rsidRPr="00470C1D" w:rsidRDefault="00EA4D68" w:rsidP="00621B37">
            <w:pPr>
              <w:jc w:val="both"/>
              <w:rPr>
                <w:rFonts w:ascii="Courier New" w:hAnsi="Courier New" w:cs="Courier New"/>
              </w:rPr>
            </w:pPr>
            <w:r>
              <w:rPr>
                <w:rFonts w:ascii="Courier New" w:hAnsi="Courier New" w:cs="Courier New"/>
              </w:rPr>
              <w:t>print(x)</w:t>
            </w:r>
          </w:p>
        </w:tc>
        <w:tc>
          <w:tcPr>
            <w:tcW w:w="2132" w:type="dxa"/>
          </w:tcPr>
          <w:p w14:paraId="577E2B1E" w14:textId="77777777" w:rsidR="00EA4D68" w:rsidRPr="00884ECD" w:rsidRDefault="00EA4D68" w:rsidP="00621B37">
            <w:pPr>
              <w:jc w:val="both"/>
              <w:rPr>
                <w:rFonts w:ascii="Courier New" w:hAnsi="Courier New" w:cs="Courier New"/>
              </w:rPr>
            </w:pPr>
            <w:r>
              <w:rPr>
                <w:rFonts w:ascii="Courier New" w:hAnsi="Courier New" w:cs="Courier New"/>
              </w:rPr>
              <w:t>x = ‘@</w:t>
            </w:r>
            <w:r w:rsidRPr="00884ECD">
              <w:rPr>
                <w:rFonts w:ascii="Courier New" w:hAnsi="Courier New" w:cs="Courier New"/>
              </w:rPr>
              <w:t>’</w:t>
            </w:r>
          </w:p>
          <w:p w14:paraId="1E48F51E" w14:textId="77777777" w:rsidR="00EA4D68" w:rsidRDefault="00EA4D68" w:rsidP="00621B37">
            <w:pPr>
              <w:rPr>
                <w:b/>
                <w:bCs/>
              </w:rPr>
            </w:pPr>
            <w:r>
              <w:rPr>
                <w:rFonts w:ascii="Courier New" w:hAnsi="Courier New" w:cs="Courier New"/>
              </w:rPr>
              <w:t>print(x*5)</w:t>
            </w:r>
          </w:p>
        </w:tc>
        <w:tc>
          <w:tcPr>
            <w:tcW w:w="1782" w:type="dxa"/>
          </w:tcPr>
          <w:p w14:paraId="6FF043DB" w14:textId="77777777" w:rsidR="00EA4D68" w:rsidRDefault="00EA4D68" w:rsidP="00621B37">
            <w:pPr>
              <w:shd w:val="clear" w:color="auto" w:fill="FFFFFE"/>
              <w:spacing w:line="285" w:lineRule="atLeast"/>
              <w:rPr>
                <w:rFonts w:ascii="Courier New" w:eastAsia="Times New Roman" w:hAnsi="Courier New" w:cs="Courier New"/>
                <w:color w:val="A31515"/>
                <w:sz w:val="21"/>
                <w:szCs w:val="21"/>
                <w:lang w:val="en-US" w:eastAsia="en-US" w:bidi="ar-SA"/>
              </w:rPr>
            </w:pPr>
            <w:r w:rsidRPr="00470C1D">
              <w:rPr>
                <w:rFonts w:ascii="Courier New" w:eastAsia="Times New Roman" w:hAnsi="Courier New" w:cs="Courier New"/>
                <w:color w:val="000000"/>
                <w:sz w:val="21"/>
                <w:szCs w:val="21"/>
                <w:lang w:val="en-US" w:eastAsia="en-US" w:bidi="ar-SA"/>
              </w:rPr>
              <w:t>x =</w:t>
            </w:r>
            <w:r w:rsidRPr="00470C1D">
              <w:rPr>
                <w:rFonts w:ascii="Courier New" w:eastAsia="Times New Roman" w:hAnsi="Courier New" w:cs="Courier New"/>
                <w:color w:val="A31515"/>
                <w:sz w:val="21"/>
                <w:szCs w:val="21"/>
                <w:lang w:val="en-US" w:eastAsia="en-US" w:bidi="ar-SA"/>
              </w:rPr>
              <w:t>'a'</w:t>
            </w:r>
            <w:r>
              <w:rPr>
                <w:rFonts w:ascii="Courier New" w:eastAsia="Times New Roman" w:hAnsi="Courier New" w:cs="Courier New"/>
                <w:color w:val="A31515"/>
                <w:sz w:val="21"/>
                <w:szCs w:val="21"/>
                <w:lang w:val="en-US" w:eastAsia="en-US" w:bidi="ar-SA"/>
              </w:rPr>
              <w:t xml:space="preserve">, </w:t>
            </w:r>
          </w:p>
          <w:p w14:paraId="6F681F18" w14:textId="77777777" w:rsidR="00EA4D68" w:rsidRPr="00470C1D" w:rsidRDefault="00EA4D68" w:rsidP="00621B37">
            <w:pPr>
              <w:shd w:val="clear" w:color="auto" w:fill="FFFFFE"/>
              <w:spacing w:line="285" w:lineRule="atLeast"/>
              <w:rPr>
                <w:rFonts w:ascii="Courier New" w:eastAsia="Times New Roman" w:hAnsi="Courier New" w:cs="Courier New"/>
                <w:color w:val="000000"/>
                <w:sz w:val="21"/>
                <w:szCs w:val="21"/>
                <w:lang w:val="en-US" w:eastAsia="en-US" w:bidi="ar-SA"/>
              </w:rPr>
            </w:pPr>
            <w:r w:rsidRPr="00470C1D">
              <w:rPr>
                <w:rFonts w:ascii="Courier New" w:eastAsia="Times New Roman" w:hAnsi="Courier New" w:cs="Courier New"/>
                <w:color w:val="000000"/>
                <w:sz w:val="21"/>
                <w:szCs w:val="21"/>
                <w:lang w:val="en-US" w:eastAsia="en-US" w:bidi="ar-SA"/>
              </w:rPr>
              <w:t>y</w:t>
            </w:r>
            <w:r>
              <w:rPr>
                <w:rFonts w:ascii="Courier New" w:eastAsia="Times New Roman" w:hAnsi="Courier New" w:cs="Courier New"/>
                <w:color w:val="000000"/>
                <w:sz w:val="21"/>
                <w:szCs w:val="21"/>
                <w:lang w:val="en-US" w:eastAsia="en-US" w:bidi="ar-SA"/>
              </w:rPr>
              <w:t xml:space="preserve"> </w:t>
            </w:r>
            <w:r w:rsidRPr="00470C1D">
              <w:rPr>
                <w:rFonts w:ascii="Courier New" w:eastAsia="Times New Roman" w:hAnsi="Courier New" w:cs="Courier New"/>
                <w:color w:val="000000"/>
                <w:sz w:val="21"/>
                <w:szCs w:val="21"/>
                <w:lang w:val="en-US" w:eastAsia="en-US" w:bidi="ar-SA"/>
              </w:rPr>
              <w:t>=</w:t>
            </w:r>
            <w:r w:rsidRPr="00470C1D">
              <w:rPr>
                <w:rFonts w:ascii="Courier New" w:eastAsia="Times New Roman" w:hAnsi="Courier New" w:cs="Courier New"/>
                <w:color w:val="A31515"/>
                <w:sz w:val="21"/>
                <w:szCs w:val="21"/>
                <w:lang w:val="en-US" w:eastAsia="en-US" w:bidi="ar-SA"/>
              </w:rPr>
              <w:t>'b'</w:t>
            </w:r>
          </w:p>
          <w:p w14:paraId="087DC359" w14:textId="77777777" w:rsidR="00EA4D68" w:rsidRDefault="00EA4D68" w:rsidP="00621B37">
            <w:pPr>
              <w:shd w:val="clear" w:color="auto" w:fill="FFFFFE"/>
              <w:spacing w:line="285" w:lineRule="atLeast"/>
              <w:rPr>
                <w:b/>
                <w:bCs/>
              </w:rPr>
            </w:pPr>
            <w:r w:rsidRPr="00470C1D">
              <w:rPr>
                <w:rFonts w:ascii="Courier New" w:eastAsia="Times New Roman" w:hAnsi="Courier New" w:cs="Courier New"/>
                <w:color w:val="795E26"/>
                <w:sz w:val="21"/>
                <w:szCs w:val="21"/>
                <w:lang w:val="en-US" w:eastAsia="en-US" w:bidi="ar-SA"/>
              </w:rPr>
              <w:t>print</w:t>
            </w:r>
            <w:r w:rsidRPr="00470C1D">
              <w:rPr>
                <w:rFonts w:ascii="Courier New" w:eastAsia="Times New Roman" w:hAnsi="Courier New" w:cs="Courier New"/>
                <w:color w:val="000000"/>
                <w:sz w:val="21"/>
                <w:szCs w:val="21"/>
                <w:lang w:val="en-US" w:eastAsia="en-US" w:bidi="ar-SA"/>
              </w:rPr>
              <w:t>(x+y)</w:t>
            </w:r>
          </w:p>
        </w:tc>
        <w:tc>
          <w:tcPr>
            <w:tcW w:w="1882" w:type="dxa"/>
          </w:tcPr>
          <w:p w14:paraId="4B492D8B" w14:textId="61B915C6" w:rsidR="00EA4D68" w:rsidRDefault="00EA4D68" w:rsidP="00621B37">
            <w:pPr>
              <w:shd w:val="clear" w:color="auto" w:fill="FFFFFE"/>
              <w:spacing w:line="285" w:lineRule="atLeast"/>
              <w:rPr>
                <w:rFonts w:ascii="Courier New" w:eastAsia="Times New Roman" w:hAnsi="Courier New" w:cs="Courier New"/>
                <w:color w:val="000000"/>
                <w:sz w:val="21"/>
                <w:szCs w:val="21"/>
                <w:lang w:val="en-US" w:eastAsia="en-US" w:bidi="ar-SA"/>
              </w:rPr>
            </w:pPr>
            <w:r>
              <w:rPr>
                <w:rFonts w:ascii="Courier New" w:eastAsia="Times New Roman" w:hAnsi="Courier New" w:cs="Courier New"/>
                <w:color w:val="000000"/>
                <w:sz w:val="21"/>
                <w:szCs w:val="21"/>
                <w:lang w:val="en-US" w:eastAsia="en-US" w:bidi="ar-SA"/>
              </w:rPr>
              <w:t xml:space="preserve">x =’a’ </w:t>
            </w:r>
          </w:p>
          <w:p w14:paraId="5164FC8B" w14:textId="1A30608F" w:rsidR="00EA4D68" w:rsidRDefault="00EA4D68" w:rsidP="00621B37">
            <w:pPr>
              <w:shd w:val="clear" w:color="auto" w:fill="FFFFFE"/>
              <w:spacing w:line="285" w:lineRule="atLeast"/>
              <w:rPr>
                <w:rFonts w:ascii="Courier New" w:eastAsia="Times New Roman" w:hAnsi="Courier New" w:cs="Courier New"/>
                <w:color w:val="000000"/>
                <w:sz w:val="21"/>
                <w:szCs w:val="21"/>
                <w:lang w:val="en-US" w:eastAsia="en-US" w:bidi="ar-SA"/>
              </w:rPr>
            </w:pPr>
            <w:r>
              <w:rPr>
                <w:rFonts w:ascii="Courier New" w:eastAsia="Times New Roman" w:hAnsi="Courier New" w:cs="Courier New"/>
                <w:color w:val="000000"/>
                <w:sz w:val="21"/>
                <w:szCs w:val="21"/>
                <w:lang w:val="en-US" w:eastAsia="en-US" w:bidi="ar-SA"/>
              </w:rPr>
              <w:t>y =x+1</w:t>
            </w:r>
          </w:p>
          <w:p w14:paraId="2A39528A" w14:textId="77777777" w:rsidR="00EA4D68" w:rsidRPr="00470C1D" w:rsidRDefault="00EA4D68" w:rsidP="00621B37">
            <w:pPr>
              <w:shd w:val="clear" w:color="auto" w:fill="FFFFFE"/>
              <w:spacing w:line="285" w:lineRule="atLeast"/>
              <w:rPr>
                <w:rFonts w:ascii="Courier New" w:eastAsia="Times New Roman" w:hAnsi="Courier New" w:cs="Courier New"/>
                <w:color w:val="000000"/>
                <w:sz w:val="21"/>
                <w:szCs w:val="21"/>
                <w:lang w:val="en-US" w:eastAsia="en-US" w:bidi="ar-SA"/>
              </w:rPr>
            </w:pPr>
            <w:r>
              <w:rPr>
                <w:rFonts w:ascii="Courier New" w:eastAsia="Times New Roman" w:hAnsi="Courier New" w:cs="Courier New"/>
                <w:color w:val="000000"/>
                <w:sz w:val="21"/>
                <w:szCs w:val="21"/>
                <w:lang w:val="en-US" w:eastAsia="en-US" w:bidi="ar-SA"/>
              </w:rPr>
              <w:t>print(y)</w:t>
            </w:r>
          </w:p>
        </w:tc>
      </w:tr>
      <w:tr w:rsidR="00EA4D68" w14:paraId="1F69C5A1" w14:textId="77777777" w:rsidTr="00621B37">
        <w:tc>
          <w:tcPr>
            <w:tcW w:w="1602" w:type="dxa"/>
          </w:tcPr>
          <w:p w14:paraId="13D67316" w14:textId="77777777" w:rsidR="00EA4D68" w:rsidRDefault="00EA4D68" w:rsidP="00621B37">
            <w:pPr>
              <w:jc w:val="both"/>
              <w:rPr>
                <w:rFonts w:ascii="Courier New" w:hAnsi="Courier New" w:cs="Courier New"/>
              </w:rPr>
            </w:pPr>
            <w:r>
              <w:rPr>
                <w:rFonts w:ascii="Courier New" w:hAnsi="Courier New" w:cs="Courier New"/>
              </w:rPr>
              <w:t>@</w:t>
            </w:r>
          </w:p>
        </w:tc>
        <w:tc>
          <w:tcPr>
            <w:tcW w:w="2132" w:type="dxa"/>
          </w:tcPr>
          <w:p w14:paraId="2509C0C6" w14:textId="77777777" w:rsidR="00EA4D68" w:rsidRPr="00E759EA" w:rsidRDefault="00EA4D68" w:rsidP="00621B37">
            <w:pPr>
              <w:rPr>
                <w:rFonts w:ascii="Courier New" w:hAnsi="Courier New" w:cs="Courier New"/>
                <w:b/>
                <w:bCs/>
              </w:rPr>
            </w:pPr>
            <w:r w:rsidRPr="00E759EA">
              <w:rPr>
                <w:rFonts w:ascii="Courier New" w:hAnsi="Courier New" w:cs="Courier New"/>
                <w:b/>
                <w:bCs/>
              </w:rPr>
              <w:t>@@@@@</w:t>
            </w:r>
          </w:p>
        </w:tc>
        <w:tc>
          <w:tcPr>
            <w:tcW w:w="1782" w:type="dxa"/>
          </w:tcPr>
          <w:p w14:paraId="02354519" w14:textId="77777777" w:rsidR="00EA4D68" w:rsidRPr="00E759EA" w:rsidRDefault="00EA4D68" w:rsidP="00621B37">
            <w:pPr>
              <w:rPr>
                <w:rFonts w:ascii="Courier New" w:hAnsi="Courier New" w:cs="Courier New"/>
                <w:b/>
                <w:bCs/>
              </w:rPr>
            </w:pPr>
            <w:r w:rsidRPr="00E759EA">
              <w:rPr>
                <w:rFonts w:ascii="Courier New" w:hAnsi="Courier New" w:cs="Courier New"/>
                <w:b/>
                <w:bCs/>
              </w:rPr>
              <w:t>ab</w:t>
            </w:r>
          </w:p>
        </w:tc>
        <w:tc>
          <w:tcPr>
            <w:tcW w:w="1882" w:type="dxa"/>
          </w:tcPr>
          <w:p w14:paraId="6CAC0C89" w14:textId="77777777" w:rsidR="00EA4D68" w:rsidRPr="00E759EA" w:rsidRDefault="00EA4D68" w:rsidP="00621B37">
            <w:pPr>
              <w:rPr>
                <w:rFonts w:ascii="Courier New" w:hAnsi="Courier New" w:cs="Courier New"/>
                <w:b/>
                <w:bCs/>
              </w:rPr>
            </w:pPr>
            <w:r w:rsidRPr="00E759EA">
              <w:rPr>
                <w:rFonts w:ascii="Courier New" w:hAnsi="Courier New" w:cs="Courier New"/>
                <w:b/>
                <w:bCs/>
              </w:rPr>
              <w:t>b</w:t>
            </w:r>
          </w:p>
        </w:tc>
      </w:tr>
    </w:tbl>
    <w:p w14:paraId="37CF6DA8" w14:textId="77777777" w:rsidR="00621B37" w:rsidRDefault="00460776" w:rsidP="00621B37">
      <w:pPr>
        <w:rPr>
          <w:bCs/>
        </w:rPr>
      </w:pPr>
      <w:r>
        <w:rPr>
          <w:bCs/>
        </w:rPr>
        <w:t>C</w:t>
      </w:r>
      <w:r w:rsidR="00621B37">
        <w:rPr>
          <w:bCs/>
        </w:rPr>
        <w:t>haracters have number codes (</w:t>
      </w:r>
      <w:r w:rsidR="00621B37" w:rsidRPr="00593F61">
        <w:rPr>
          <w:b/>
          <w:bCs/>
        </w:rPr>
        <w:t>Unicode</w:t>
      </w:r>
      <w:r w:rsidR="00621B37">
        <w:rPr>
          <w:bCs/>
        </w:rPr>
        <w:t xml:space="preserve">) behind them. You can see them using </w:t>
      </w:r>
      <w:proofErr w:type="spellStart"/>
      <w:proofErr w:type="gramStart"/>
      <w:r w:rsidR="00621B37">
        <w:rPr>
          <w:bCs/>
        </w:rPr>
        <w:t>ord</w:t>
      </w:r>
      <w:proofErr w:type="spellEnd"/>
      <w:r w:rsidR="00621B37">
        <w:rPr>
          <w:bCs/>
        </w:rPr>
        <w:t>(</w:t>
      </w:r>
      <w:proofErr w:type="gramEnd"/>
      <w:r w:rsidR="00621B37">
        <w:rPr>
          <w:bCs/>
        </w:rPr>
        <w:t>)</w:t>
      </w:r>
    </w:p>
    <w:tbl>
      <w:tblPr>
        <w:tblStyle w:val="TableGrid"/>
        <w:tblW w:w="0" w:type="auto"/>
        <w:tblLook w:val="04A0" w:firstRow="1" w:lastRow="0" w:firstColumn="1" w:lastColumn="0" w:noHBand="0" w:noVBand="1"/>
      </w:tblPr>
      <w:tblGrid>
        <w:gridCol w:w="2337"/>
        <w:gridCol w:w="2337"/>
        <w:gridCol w:w="2338"/>
      </w:tblGrid>
      <w:tr w:rsidR="00EA4D68" w14:paraId="4F115A52" w14:textId="77777777" w:rsidTr="00621B37">
        <w:tc>
          <w:tcPr>
            <w:tcW w:w="2337" w:type="dxa"/>
          </w:tcPr>
          <w:p w14:paraId="2BAE9A67" w14:textId="77777777" w:rsidR="00EA4D68" w:rsidRPr="00470C1D" w:rsidRDefault="00EA4D68" w:rsidP="00621B37">
            <w:pPr>
              <w:shd w:val="clear" w:color="auto" w:fill="FFFFFE"/>
              <w:spacing w:line="285" w:lineRule="atLeast"/>
              <w:rPr>
                <w:rFonts w:ascii="Courier New" w:eastAsia="Times New Roman" w:hAnsi="Courier New" w:cs="Courier New"/>
                <w:color w:val="000000"/>
                <w:sz w:val="21"/>
                <w:szCs w:val="21"/>
                <w:lang w:val="en-US" w:eastAsia="en-US" w:bidi="ar-SA"/>
              </w:rPr>
            </w:pPr>
            <w:r w:rsidRPr="00470C1D">
              <w:rPr>
                <w:rFonts w:ascii="Courier New" w:eastAsia="Times New Roman" w:hAnsi="Courier New" w:cs="Courier New"/>
                <w:color w:val="000000"/>
                <w:sz w:val="21"/>
                <w:szCs w:val="21"/>
                <w:lang w:val="en-US" w:eastAsia="en-US" w:bidi="ar-SA"/>
              </w:rPr>
              <w:t>x=</w:t>
            </w:r>
            <w:r w:rsidRPr="00470C1D">
              <w:rPr>
                <w:rFonts w:ascii="Courier New" w:eastAsia="Times New Roman" w:hAnsi="Courier New" w:cs="Courier New"/>
                <w:color w:val="A31515"/>
                <w:sz w:val="21"/>
                <w:szCs w:val="21"/>
                <w:lang w:val="en-US" w:eastAsia="en-US" w:bidi="ar-SA"/>
              </w:rPr>
              <w:t>'a'</w:t>
            </w:r>
          </w:p>
          <w:p w14:paraId="6466291F" w14:textId="77777777" w:rsidR="00EA4D68" w:rsidRPr="00470C1D" w:rsidRDefault="00EA4D68" w:rsidP="00621B37">
            <w:pPr>
              <w:shd w:val="clear" w:color="auto" w:fill="FFFFFE"/>
              <w:spacing w:line="285" w:lineRule="atLeast"/>
              <w:rPr>
                <w:rFonts w:ascii="Courier New" w:eastAsia="Times New Roman" w:hAnsi="Courier New" w:cs="Courier New"/>
                <w:color w:val="000000"/>
                <w:sz w:val="21"/>
                <w:szCs w:val="21"/>
                <w:lang w:val="en-US" w:eastAsia="en-US" w:bidi="ar-SA"/>
              </w:rPr>
            </w:pPr>
            <w:r w:rsidRPr="00470C1D">
              <w:rPr>
                <w:rFonts w:ascii="Courier New" w:eastAsia="Times New Roman" w:hAnsi="Courier New" w:cs="Courier New"/>
                <w:color w:val="795E26"/>
                <w:sz w:val="21"/>
                <w:szCs w:val="21"/>
                <w:lang w:val="en-US" w:eastAsia="en-US" w:bidi="ar-SA"/>
              </w:rPr>
              <w:t>print</w:t>
            </w:r>
            <w:r w:rsidRPr="00470C1D">
              <w:rPr>
                <w:rFonts w:ascii="Courier New" w:eastAsia="Times New Roman" w:hAnsi="Courier New" w:cs="Courier New"/>
                <w:color w:val="000000"/>
                <w:sz w:val="21"/>
                <w:szCs w:val="21"/>
                <w:lang w:val="en-US" w:eastAsia="en-US" w:bidi="ar-SA"/>
              </w:rPr>
              <w:t>(</w:t>
            </w:r>
            <w:proofErr w:type="spellStart"/>
            <w:r w:rsidRPr="00470C1D">
              <w:rPr>
                <w:rFonts w:ascii="Courier New" w:eastAsia="Times New Roman" w:hAnsi="Courier New" w:cs="Courier New"/>
                <w:color w:val="795E26"/>
                <w:sz w:val="21"/>
                <w:szCs w:val="21"/>
                <w:lang w:val="en-US" w:eastAsia="en-US" w:bidi="ar-SA"/>
              </w:rPr>
              <w:t>ord</w:t>
            </w:r>
            <w:proofErr w:type="spellEnd"/>
            <w:r w:rsidRPr="00470C1D">
              <w:rPr>
                <w:rFonts w:ascii="Courier New" w:eastAsia="Times New Roman" w:hAnsi="Courier New" w:cs="Courier New"/>
                <w:color w:val="000000"/>
                <w:sz w:val="21"/>
                <w:szCs w:val="21"/>
                <w:lang w:val="en-US" w:eastAsia="en-US" w:bidi="ar-SA"/>
              </w:rPr>
              <w:t>(x))</w:t>
            </w:r>
          </w:p>
        </w:tc>
        <w:tc>
          <w:tcPr>
            <w:tcW w:w="2337" w:type="dxa"/>
          </w:tcPr>
          <w:p w14:paraId="3E4483F2" w14:textId="77777777" w:rsidR="00EA4D68" w:rsidRPr="00470C1D" w:rsidRDefault="00EA4D68" w:rsidP="00621B37">
            <w:pPr>
              <w:shd w:val="clear" w:color="auto" w:fill="FFFFFE"/>
              <w:spacing w:line="285" w:lineRule="atLeast"/>
              <w:rPr>
                <w:rFonts w:ascii="Courier New" w:eastAsia="Times New Roman" w:hAnsi="Courier New" w:cs="Courier New"/>
                <w:color w:val="000000"/>
                <w:sz w:val="21"/>
                <w:szCs w:val="21"/>
                <w:lang w:val="en-US" w:eastAsia="en-US" w:bidi="ar-SA"/>
              </w:rPr>
            </w:pPr>
            <w:r w:rsidRPr="00470C1D">
              <w:rPr>
                <w:rFonts w:ascii="Courier New" w:eastAsia="Times New Roman" w:hAnsi="Courier New" w:cs="Courier New"/>
                <w:color w:val="000000"/>
                <w:sz w:val="21"/>
                <w:szCs w:val="21"/>
                <w:lang w:val="en-US" w:eastAsia="en-US" w:bidi="ar-SA"/>
              </w:rPr>
              <w:t>x=</w:t>
            </w:r>
            <w:r>
              <w:rPr>
                <w:rFonts w:ascii="Courier New" w:eastAsia="Times New Roman" w:hAnsi="Courier New" w:cs="Courier New"/>
                <w:color w:val="A31515"/>
                <w:sz w:val="21"/>
                <w:szCs w:val="21"/>
                <w:lang w:val="en-US" w:eastAsia="en-US" w:bidi="ar-SA"/>
              </w:rPr>
              <w:t>'A</w:t>
            </w:r>
            <w:r w:rsidRPr="00470C1D">
              <w:rPr>
                <w:rFonts w:ascii="Courier New" w:eastAsia="Times New Roman" w:hAnsi="Courier New" w:cs="Courier New"/>
                <w:color w:val="A31515"/>
                <w:sz w:val="21"/>
                <w:szCs w:val="21"/>
                <w:lang w:val="en-US" w:eastAsia="en-US" w:bidi="ar-SA"/>
              </w:rPr>
              <w:t>'</w:t>
            </w:r>
          </w:p>
          <w:p w14:paraId="6586B427" w14:textId="77777777" w:rsidR="00EA4D68" w:rsidRDefault="00EA4D68" w:rsidP="00621B37">
            <w:pPr>
              <w:shd w:val="clear" w:color="auto" w:fill="FFFFFE"/>
              <w:spacing w:line="285" w:lineRule="atLeast"/>
              <w:rPr>
                <w:b/>
                <w:bCs/>
                <w:sz w:val="32"/>
                <w:szCs w:val="32"/>
              </w:rPr>
            </w:pPr>
            <w:r w:rsidRPr="00470C1D">
              <w:rPr>
                <w:rFonts w:ascii="Courier New" w:eastAsia="Times New Roman" w:hAnsi="Courier New" w:cs="Courier New"/>
                <w:color w:val="795E26"/>
                <w:sz w:val="21"/>
                <w:szCs w:val="21"/>
                <w:lang w:val="en-US" w:eastAsia="en-US" w:bidi="ar-SA"/>
              </w:rPr>
              <w:t>print</w:t>
            </w:r>
            <w:r w:rsidRPr="00470C1D">
              <w:rPr>
                <w:rFonts w:ascii="Courier New" w:eastAsia="Times New Roman" w:hAnsi="Courier New" w:cs="Courier New"/>
                <w:color w:val="000000"/>
                <w:sz w:val="21"/>
                <w:szCs w:val="21"/>
                <w:lang w:val="en-US" w:eastAsia="en-US" w:bidi="ar-SA"/>
              </w:rPr>
              <w:t>(</w:t>
            </w:r>
            <w:proofErr w:type="spellStart"/>
            <w:r w:rsidRPr="00470C1D">
              <w:rPr>
                <w:rFonts w:ascii="Courier New" w:eastAsia="Times New Roman" w:hAnsi="Courier New" w:cs="Courier New"/>
                <w:color w:val="795E26"/>
                <w:sz w:val="21"/>
                <w:szCs w:val="21"/>
                <w:lang w:val="en-US" w:eastAsia="en-US" w:bidi="ar-SA"/>
              </w:rPr>
              <w:t>ord</w:t>
            </w:r>
            <w:proofErr w:type="spellEnd"/>
            <w:r w:rsidRPr="00470C1D">
              <w:rPr>
                <w:rFonts w:ascii="Courier New" w:eastAsia="Times New Roman" w:hAnsi="Courier New" w:cs="Courier New"/>
                <w:color w:val="000000"/>
                <w:sz w:val="21"/>
                <w:szCs w:val="21"/>
                <w:lang w:val="en-US" w:eastAsia="en-US" w:bidi="ar-SA"/>
              </w:rPr>
              <w:t>(x))</w:t>
            </w:r>
          </w:p>
        </w:tc>
        <w:tc>
          <w:tcPr>
            <w:tcW w:w="2338" w:type="dxa"/>
          </w:tcPr>
          <w:p w14:paraId="7BB609D2" w14:textId="29922BEC" w:rsidR="00EA4D68" w:rsidRPr="00470C1D" w:rsidRDefault="00EA4D68" w:rsidP="00621B37">
            <w:pPr>
              <w:shd w:val="clear" w:color="auto" w:fill="FFFFFE"/>
              <w:spacing w:line="285" w:lineRule="atLeast"/>
              <w:rPr>
                <w:rFonts w:ascii="Courier New" w:eastAsia="Times New Roman" w:hAnsi="Courier New" w:cs="Courier New"/>
                <w:color w:val="000000"/>
                <w:sz w:val="21"/>
                <w:szCs w:val="21"/>
                <w:lang w:val="en-US" w:eastAsia="en-US" w:bidi="ar-SA"/>
              </w:rPr>
            </w:pPr>
            <w:r w:rsidRPr="00470C1D">
              <w:rPr>
                <w:rFonts w:ascii="Courier New" w:eastAsia="Times New Roman" w:hAnsi="Courier New" w:cs="Courier New"/>
                <w:color w:val="000000"/>
                <w:sz w:val="21"/>
                <w:szCs w:val="21"/>
                <w:lang w:val="en-US" w:eastAsia="en-US" w:bidi="ar-SA"/>
              </w:rPr>
              <w:t>x=</w:t>
            </w:r>
            <w:r>
              <w:rPr>
                <w:rFonts w:ascii="Courier New" w:eastAsia="Times New Roman" w:hAnsi="Courier New" w:cs="Courier New"/>
                <w:color w:val="A31515"/>
                <w:sz w:val="21"/>
                <w:szCs w:val="21"/>
                <w:lang w:val="en-US" w:eastAsia="en-US" w:bidi="ar-SA"/>
              </w:rPr>
              <w:t>'</w:t>
            </w:r>
            <w:r>
              <w:rPr>
                <w:rFonts w:ascii="inherit" w:hAnsi="inherit" w:cs="Segoe UI"/>
                <w:b/>
                <w:bCs/>
                <w:color w:val="202122"/>
                <w:bdr w:val="none" w:sz="0" w:space="0" w:color="auto" w:frame="1"/>
                <w:shd w:val="clear" w:color="auto" w:fill="C9D7F1"/>
              </w:rPr>
              <w:t>₹</w:t>
            </w:r>
            <w:r w:rsidRPr="00470C1D">
              <w:rPr>
                <w:rFonts w:ascii="Courier New" w:eastAsia="Times New Roman" w:hAnsi="Courier New" w:cs="Courier New"/>
                <w:color w:val="A31515"/>
                <w:sz w:val="21"/>
                <w:szCs w:val="21"/>
                <w:lang w:val="en-US" w:eastAsia="en-US" w:bidi="ar-SA"/>
              </w:rPr>
              <w:t>'</w:t>
            </w:r>
          </w:p>
          <w:p w14:paraId="11A3AC30" w14:textId="77777777" w:rsidR="00EA4D68" w:rsidRDefault="00EA4D68" w:rsidP="00621B37">
            <w:pPr>
              <w:shd w:val="clear" w:color="auto" w:fill="FFFFFE"/>
              <w:spacing w:line="285" w:lineRule="atLeast"/>
              <w:rPr>
                <w:b/>
                <w:bCs/>
                <w:sz w:val="32"/>
                <w:szCs w:val="32"/>
              </w:rPr>
            </w:pPr>
            <w:r w:rsidRPr="00470C1D">
              <w:rPr>
                <w:rFonts w:ascii="Courier New" w:eastAsia="Times New Roman" w:hAnsi="Courier New" w:cs="Courier New"/>
                <w:color w:val="795E26"/>
                <w:sz w:val="21"/>
                <w:szCs w:val="21"/>
                <w:lang w:val="en-US" w:eastAsia="en-US" w:bidi="ar-SA"/>
              </w:rPr>
              <w:t>print</w:t>
            </w:r>
            <w:r w:rsidRPr="00470C1D">
              <w:rPr>
                <w:rFonts w:ascii="Courier New" w:eastAsia="Times New Roman" w:hAnsi="Courier New" w:cs="Courier New"/>
                <w:color w:val="000000"/>
                <w:sz w:val="21"/>
                <w:szCs w:val="21"/>
                <w:lang w:val="en-US" w:eastAsia="en-US" w:bidi="ar-SA"/>
              </w:rPr>
              <w:t>(</w:t>
            </w:r>
            <w:proofErr w:type="spellStart"/>
            <w:r w:rsidRPr="00470C1D">
              <w:rPr>
                <w:rFonts w:ascii="Courier New" w:eastAsia="Times New Roman" w:hAnsi="Courier New" w:cs="Courier New"/>
                <w:color w:val="795E26"/>
                <w:sz w:val="21"/>
                <w:szCs w:val="21"/>
                <w:lang w:val="en-US" w:eastAsia="en-US" w:bidi="ar-SA"/>
              </w:rPr>
              <w:t>ord</w:t>
            </w:r>
            <w:proofErr w:type="spellEnd"/>
            <w:r w:rsidRPr="00470C1D">
              <w:rPr>
                <w:rFonts w:ascii="Courier New" w:eastAsia="Times New Roman" w:hAnsi="Courier New" w:cs="Courier New"/>
                <w:color w:val="000000"/>
                <w:sz w:val="21"/>
                <w:szCs w:val="21"/>
                <w:lang w:val="en-US" w:eastAsia="en-US" w:bidi="ar-SA"/>
              </w:rPr>
              <w:t>(x))</w:t>
            </w:r>
          </w:p>
        </w:tc>
      </w:tr>
      <w:tr w:rsidR="00EA4D68" w14:paraId="398385DF" w14:textId="77777777" w:rsidTr="00621B37">
        <w:tc>
          <w:tcPr>
            <w:tcW w:w="2337" w:type="dxa"/>
          </w:tcPr>
          <w:p w14:paraId="67C2CE0F" w14:textId="77777777" w:rsidR="00EA4D68" w:rsidRPr="00470C1D" w:rsidRDefault="00EA4D68" w:rsidP="00621B37">
            <w:pPr>
              <w:shd w:val="clear" w:color="auto" w:fill="FFFFFE"/>
              <w:spacing w:line="285" w:lineRule="atLeast"/>
              <w:rPr>
                <w:rFonts w:ascii="Courier New" w:eastAsia="Times New Roman" w:hAnsi="Courier New" w:cs="Courier New"/>
                <w:color w:val="000000"/>
                <w:sz w:val="21"/>
                <w:szCs w:val="21"/>
                <w:lang w:val="en-US" w:eastAsia="en-US" w:bidi="ar-SA"/>
              </w:rPr>
            </w:pPr>
            <w:r>
              <w:rPr>
                <w:rFonts w:ascii="Courier New" w:eastAsia="Times New Roman" w:hAnsi="Courier New" w:cs="Courier New"/>
                <w:color w:val="000000"/>
                <w:sz w:val="21"/>
                <w:szCs w:val="21"/>
                <w:lang w:val="en-US" w:eastAsia="en-US" w:bidi="ar-SA"/>
              </w:rPr>
              <w:t>97</w:t>
            </w:r>
          </w:p>
        </w:tc>
        <w:tc>
          <w:tcPr>
            <w:tcW w:w="2337" w:type="dxa"/>
          </w:tcPr>
          <w:p w14:paraId="37680039" w14:textId="77777777" w:rsidR="00EA4D68" w:rsidRPr="00470C1D" w:rsidRDefault="00EA4D68" w:rsidP="00621B37">
            <w:pPr>
              <w:shd w:val="clear" w:color="auto" w:fill="FFFFFE"/>
              <w:spacing w:line="285" w:lineRule="atLeast"/>
              <w:rPr>
                <w:rFonts w:ascii="Courier New" w:eastAsia="Times New Roman" w:hAnsi="Courier New" w:cs="Courier New"/>
                <w:color w:val="000000"/>
                <w:sz w:val="21"/>
                <w:szCs w:val="21"/>
                <w:lang w:val="en-US" w:eastAsia="en-US" w:bidi="ar-SA"/>
              </w:rPr>
            </w:pPr>
            <w:r>
              <w:rPr>
                <w:rFonts w:ascii="Courier New" w:eastAsia="Times New Roman" w:hAnsi="Courier New" w:cs="Courier New"/>
                <w:color w:val="000000"/>
                <w:sz w:val="21"/>
                <w:szCs w:val="21"/>
                <w:lang w:val="en-US" w:eastAsia="en-US" w:bidi="ar-SA"/>
              </w:rPr>
              <w:t>65</w:t>
            </w:r>
          </w:p>
        </w:tc>
        <w:tc>
          <w:tcPr>
            <w:tcW w:w="2338" w:type="dxa"/>
          </w:tcPr>
          <w:p w14:paraId="66788B43" w14:textId="77777777" w:rsidR="00EA4D68" w:rsidRPr="00470C1D" w:rsidRDefault="00EA4D68" w:rsidP="00621B37">
            <w:pPr>
              <w:shd w:val="clear" w:color="auto" w:fill="FFFFFE"/>
              <w:spacing w:line="285" w:lineRule="atLeast"/>
              <w:rPr>
                <w:rFonts w:ascii="Courier New" w:eastAsia="Times New Roman" w:hAnsi="Courier New" w:cs="Courier New"/>
                <w:color w:val="000000"/>
                <w:sz w:val="21"/>
                <w:szCs w:val="21"/>
                <w:lang w:val="en-US" w:eastAsia="en-US" w:bidi="ar-SA"/>
              </w:rPr>
            </w:pPr>
            <w:r>
              <w:rPr>
                <w:rFonts w:ascii="Courier New" w:eastAsia="Times New Roman" w:hAnsi="Courier New" w:cs="Courier New"/>
                <w:color w:val="000000"/>
                <w:sz w:val="21"/>
                <w:szCs w:val="21"/>
                <w:lang w:val="en-US" w:eastAsia="en-US" w:bidi="ar-SA"/>
              </w:rPr>
              <w:t>8377</w:t>
            </w:r>
          </w:p>
        </w:tc>
      </w:tr>
    </w:tbl>
    <w:p w14:paraId="05B39182" w14:textId="77777777" w:rsidR="00621B37" w:rsidRDefault="00621B37" w:rsidP="00460776">
      <w:pPr>
        <w:spacing w:after="0"/>
        <w:rPr>
          <w:bCs/>
        </w:rPr>
      </w:pPr>
      <w:r>
        <w:rPr>
          <w:bCs/>
        </w:rPr>
        <w:t xml:space="preserve">Unicode is a table of alphabets and symbols from all world languages. It is along table which </w:t>
      </w:r>
      <w:proofErr w:type="gramStart"/>
      <w:r>
        <w:rPr>
          <w:bCs/>
        </w:rPr>
        <w:t>has  65,535</w:t>
      </w:r>
      <w:proofErr w:type="gramEnd"/>
      <w:r>
        <w:rPr>
          <w:bCs/>
        </w:rPr>
        <w:t xml:space="preserve"> entries. Here is a table of codes for alphabets for some selected languages</w:t>
      </w:r>
    </w:p>
    <w:tbl>
      <w:tblPr>
        <w:tblStyle w:val="TableGrid"/>
        <w:tblW w:w="0" w:type="auto"/>
        <w:tblLook w:val="04A0" w:firstRow="1" w:lastRow="0" w:firstColumn="1" w:lastColumn="0" w:noHBand="0" w:noVBand="1"/>
      </w:tblPr>
      <w:tblGrid>
        <w:gridCol w:w="4675"/>
        <w:gridCol w:w="4675"/>
      </w:tblGrid>
      <w:tr w:rsidR="00621B37" w14:paraId="3B254D19" w14:textId="77777777" w:rsidTr="00621B37">
        <w:tc>
          <w:tcPr>
            <w:tcW w:w="4675" w:type="dxa"/>
          </w:tcPr>
          <w:p w14:paraId="54E1E55E" w14:textId="77777777" w:rsidR="00621B37" w:rsidRDefault="00621B37" w:rsidP="00621B37">
            <w:pPr>
              <w:rPr>
                <w:bCs/>
              </w:rPr>
            </w:pPr>
            <w:r>
              <w:rPr>
                <w:bCs/>
              </w:rPr>
              <w:t>English</w:t>
            </w:r>
          </w:p>
        </w:tc>
        <w:tc>
          <w:tcPr>
            <w:tcW w:w="4675" w:type="dxa"/>
          </w:tcPr>
          <w:p w14:paraId="79292960" w14:textId="77777777" w:rsidR="00621B37" w:rsidRDefault="00621B37" w:rsidP="00621B37">
            <w:pPr>
              <w:rPr>
                <w:bCs/>
              </w:rPr>
            </w:pPr>
            <w:r>
              <w:rPr>
                <w:bCs/>
              </w:rPr>
              <w:t>Lower case: 97-123, Upper case: 65-91</w:t>
            </w:r>
          </w:p>
        </w:tc>
      </w:tr>
      <w:tr w:rsidR="00621B37" w14:paraId="3039155C" w14:textId="77777777" w:rsidTr="00621B37">
        <w:tc>
          <w:tcPr>
            <w:tcW w:w="4675" w:type="dxa"/>
          </w:tcPr>
          <w:p w14:paraId="210B906D" w14:textId="77777777" w:rsidR="00621B37" w:rsidRDefault="00621B37" w:rsidP="00621B37">
            <w:pPr>
              <w:rPr>
                <w:bCs/>
              </w:rPr>
            </w:pPr>
            <w:r>
              <w:rPr>
                <w:bCs/>
              </w:rPr>
              <w:t>Malayalam</w:t>
            </w:r>
          </w:p>
        </w:tc>
        <w:tc>
          <w:tcPr>
            <w:tcW w:w="4675" w:type="dxa"/>
          </w:tcPr>
          <w:p w14:paraId="53B05EFE" w14:textId="77777777" w:rsidR="00621B37" w:rsidRDefault="00621B37" w:rsidP="00621B37">
            <w:pPr>
              <w:rPr>
                <w:bCs/>
              </w:rPr>
            </w:pPr>
            <w:r>
              <w:rPr>
                <w:bCs/>
              </w:rPr>
              <w:t>3333-3385</w:t>
            </w:r>
          </w:p>
        </w:tc>
      </w:tr>
      <w:tr w:rsidR="00621B37" w14:paraId="66A6225C" w14:textId="77777777" w:rsidTr="00621B37">
        <w:tc>
          <w:tcPr>
            <w:tcW w:w="4675" w:type="dxa"/>
          </w:tcPr>
          <w:p w14:paraId="18F53128" w14:textId="77777777" w:rsidR="00621B37" w:rsidRDefault="00621B37" w:rsidP="00621B37">
            <w:pPr>
              <w:rPr>
                <w:bCs/>
              </w:rPr>
            </w:pPr>
            <w:r>
              <w:rPr>
                <w:bCs/>
              </w:rPr>
              <w:t>Hindi/Devanagari</w:t>
            </w:r>
          </w:p>
        </w:tc>
        <w:tc>
          <w:tcPr>
            <w:tcW w:w="4675" w:type="dxa"/>
          </w:tcPr>
          <w:p w14:paraId="116B90FE" w14:textId="77777777" w:rsidR="00621B37" w:rsidRDefault="00621B37" w:rsidP="00621B37">
            <w:pPr>
              <w:rPr>
                <w:bCs/>
              </w:rPr>
            </w:pPr>
            <w:r>
              <w:rPr>
                <w:bCs/>
              </w:rPr>
              <w:t>2309-2359</w:t>
            </w:r>
          </w:p>
        </w:tc>
      </w:tr>
      <w:tr w:rsidR="00621B37" w14:paraId="613AB5E3" w14:textId="77777777" w:rsidTr="00621B37">
        <w:tc>
          <w:tcPr>
            <w:tcW w:w="4675" w:type="dxa"/>
          </w:tcPr>
          <w:p w14:paraId="0E810535" w14:textId="77777777" w:rsidR="00621B37" w:rsidRDefault="00621B37" w:rsidP="00621B37">
            <w:pPr>
              <w:rPr>
                <w:bCs/>
              </w:rPr>
            </w:pPr>
            <w:r>
              <w:rPr>
                <w:bCs/>
              </w:rPr>
              <w:t>Tamil</w:t>
            </w:r>
          </w:p>
        </w:tc>
        <w:tc>
          <w:tcPr>
            <w:tcW w:w="4675" w:type="dxa"/>
          </w:tcPr>
          <w:p w14:paraId="06B1774F" w14:textId="77777777" w:rsidR="00621B37" w:rsidRDefault="00621B37" w:rsidP="00621B37">
            <w:pPr>
              <w:rPr>
                <w:bCs/>
              </w:rPr>
            </w:pPr>
            <w:r>
              <w:rPr>
                <w:bCs/>
              </w:rPr>
              <w:t>2949-2999</w:t>
            </w:r>
          </w:p>
        </w:tc>
      </w:tr>
      <w:tr w:rsidR="00621B37" w14:paraId="25A5541E" w14:textId="77777777" w:rsidTr="00621B37">
        <w:tc>
          <w:tcPr>
            <w:tcW w:w="4675" w:type="dxa"/>
          </w:tcPr>
          <w:p w14:paraId="2460BB67" w14:textId="77777777" w:rsidR="00621B37" w:rsidRDefault="00621B37" w:rsidP="00621B37">
            <w:pPr>
              <w:rPr>
                <w:bCs/>
              </w:rPr>
            </w:pPr>
            <w:r>
              <w:rPr>
                <w:bCs/>
              </w:rPr>
              <w:t>Arabic</w:t>
            </w:r>
          </w:p>
        </w:tc>
        <w:tc>
          <w:tcPr>
            <w:tcW w:w="4675" w:type="dxa"/>
          </w:tcPr>
          <w:p w14:paraId="2E023483" w14:textId="77777777" w:rsidR="00621B37" w:rsidRDefault="00621B37" w:rsidP="00621B37">
            <w:pPr>
              <w:rPr>
                <w:bCs/>
              </w:rPr>
            </w:pPr>
            <w:r>
              <w:rPr>
                <w:bCs/>
              </w:rPr>
              <w:t>1877-1927</w:t>
            </w:r>
          </w:p>
        </w:tc>
      </w:tr>
    </w:tbl>
    <w:p w14:paraId="5298C429" w14:textId="39C3DD06" w:rsidR="00621B37" w:rsidRDefault="00621B37" w:rsidP="00621B37">
      <w:pPr>
        <w:rPr>
          <w:bCs/>
        </w:rPr>
      </w:pPr>
      <w:r>
        <w:rPr>
          <w:bCs/>
        </w:rPr>
        <w:t xml:space="preserve">We can print </w:t>
      </w:r>
      <w:r w:rsidR="00EA4D68">
        <w:rPr>
          <w:bCs/>
        </w:rPr>
        <w:t>all alphabets</w:t>
      </w:r>
      <w:r>
        <w:rPr>
          <w:bCs/>
        </w:rPr>
        <w:t xml:space="preserve"> of a language using </w:t>
      </w:r>
      <w:proofErr w:type="gramStart"/>
      <w:r>
        <w:rPr>
          <w:bCs/>
        </w:rPr>
        <w:t>chr(</w:t>
      </w:r>
      <w:proofErr w:type="gramEnd"/>
      <w:r>
        <w:rPr>
          <w:bCs/>
        </w:rPr>
        <w:t>) which converts number codes to characters.</w:t>
      </w:r>
    </w:p>
    <w:p w14:paraId="0B36D446" w14:textId="77777777" w:rsidR="00EA4D68" w:rsidRPr="00EA4D68" w:rsidRDefault="00EA4D68" w:rsidP="00EA4D68">
      <w:pPr>
        <w:shd w:val="clear" w:color="auto" w:fill="FFFFFF"/>
        <w:spacing w:after="0" w:line="285" w:lineRule="atLeast"/>
        <w:rPr>
          <w:rFonts w:ascii="Courier New" w:eastAsia="Times New Roman" w:hAnsi="Courier New" w:cs="Courier New"/>
          <w:color w:val="000000"/>
          <w:sz w:val="21"/>
          <w:szCs w:val="21"/>
          <w:lang w:val="en-IN" w:eastAsia="en-GB"/>
        </w:rPr>
      </w:pPr>
      <w:r w:rsidRPr="00EA4D68">
        <w:rPr>
          <w:rFonts w:ascii="Courier New" w:eastAsia="Times New Roman" w:hAnsi="Courier New" w:cs="Courier New"/>
          <w:color w:val="9723B4"/>
          <w:sz w:val="21"/>
          <w:szCs w:val="21"/>
          <w:lang w:val="en-IN" w:eastAsia="en-GB"/>
        </w:rPr>
        <w:lastRenderedPageBreak/>
        <w:t>for</w:t>
      </w:r>
      <w:r w:rsidRPr="00EA4D68">
        <w:rPr>
          <w:rFonts w:ascii="Courier New" w:eastAsia="Times New Roman" w:hAnsi="Courier New" w:cs="Courier New"/>
          <w:color w:val="000000"/>
          <w:sz w:val="21"/>
          <w:szCs w:val="21"/>
          <w:lang w:val="en-IN" w:eastAsia="en-GB"/>
        </w:rPr>
        <w:t xml:space="preserve"> </w:t>
      </w:r>
      <w:proofErr w:type="spellStart"/>
      <w:r w:rsidRPr="00EA4D68">
        <w:rPr>
          <w:rFonts w:ascii="Courier New" w:eastAsia="Times New Roman" w:hAnsi="Courier New" w:cs="Courier New"/>
          <w:color w:val="000000"/>
          <w:sz w:val="21"/>
          <w:szCs w:val="21"/>
          <w:lang w:val="en-IN" w:eastAsia="en-GB"/>
        </w:rPr>
        <w:t>i</w:t>
      </w:r>
      <w:proofErr w:type="spellEnd"/>
      <w:r w:rsidRPr="00EA4D68">
        <w:rPr>
          <w:rFonts w:ascii="Courier New" w:eastAsia="Times New Roman" w:hAnsi="Courier New" w:cs="Courier New"/>
          <w:color w:val="000000"/>
          <w:sz w:val="21"/>
          <w:szCs w:val="21"/>
          <w:lang w:val="en-IN" w:eastAsia="en-GB"/>
        </w:rPr>
        <w:t xml:space="preserve"> </w:t>
      </w:r>
      <w:r w:rsidRPr="00EA4D68">
        <w:rPr>
          <w:rFonts w:ascii="Courier New" w:eastAsia="Times New Roman" w:hAnsi="Courier New" w:cs="Courier New"/>
          <w:color w:val="0000FF"/>
          <w:sz w:val="21"/>
          <w:szCs w:val="21"/>
          <w:lang w:val="en-IN" w:eastAsia="en-GB"/>
        </w:rPr>
        <w:t>in</w:t>
      </w:r>
      <w:r w:rsidRPr="00EA4D68">
        <w:rPr>
          <w:rFonts w:ascii="Courier New" w:eastAsia="Times New Roman" w:hAnsi="Courier New" w:cs="Courier New"/>
          <w:color w:val="000000"/>
          <w:sz w:val="21"/>
          <w:szCs w:val="21"/>
          <w:lang w:val="en-IN" w:eastAsia="en-GB"/>
        </w:rPr>
        <w:t xml:space="preserve"> </w:t>
      </w:r>
      <w:r w:rsidRPr="00EA4D68">
        <w:rPr>
          <w:rFonts w:ascii="Courier New" w:eastAsia="Times New Roman" w:hAnsi="Courier New" w:cs="Courier New"/>
          <w:color w:val="6A5221"/>
          <w:sz w:val="21"/>
          <w:szCs w:val="21"/>
          <w:lang w:val="en-IN" w:eastAsia="en-GB"/>
        </w:rPr>
        <w:t>range</w:t>
      </w:r>
      <w:r w:rsidRPr="00EA4D68">
        <w:rPr>
          <w:rFonts w:ascii="Courier New" w:eastAsia="Times New Roman" w:hAnsi="Courier New" w:cs="Courier New"/>
          <w:color w:val="000000"/>
          <w:sz w:val="21"/>
          <w:szCs w:val="21"/>
          <w:lang w:val="en-IN" w:eastAsia="en-GB"/>
        </w:rPr>
        <w:t>(</w:t>
      </w:r>
      <w:r w:rsidRPr="00EA4D68">
        <w:rPr>
          <w:rFonts w:ascii="Courier New" w:eastAsia="Times New Roman" w:hAnsi="Courier New" w:cs="Courier New"/>
          <w:color w:val="116644"/>
          <w:sz w:val="21"/>
          <w:szCs w:val="21"/>
          <w:lang w:val="en-IN" w:eastAsia="en-GB"/>
        </w:rPr>
        <w:t>2309</w:t>
      </w:r>
      <w:r w:rsidRPr="00EA4D68">
        <w:rPr>
          <w:rFonts w:ascii="Courier New" w:eastAsia="Times New Roman" w:hAnsi="Courier New" w:cs="Courier New"/>
          <w:color w:val="000000"/>
          <w:sz w:val="21"/>
          <w:szCs w:val="21"/>
          <w:lang w:val="en-IN" w:eastAsia="en-GB"/>
        </w:rPr>
        <w:t>,</w:t>
      </w:r>
      <w:r w:rsidRPr="00EA4D68">
        <w:rPr>
          <w:rFonts w:ascii="Courier New" w:eastAsia="Times New Roman" w:hAnsi="Courier New" w:cs="Courier New"/>
          <w:color w:val="116644"/>
          <w:sz w:val="21"/>
          <w:szCs w:val="21"/>
          <w:lang w:val="en-IN" w:eastAsia="en-GB"/>
        </w:rPr>
        <w:t>2359</w:t>
      </w:r>
      <w:r w:rsidRPr="00EA4D68">
        <w:rPr>
          <w:rFonts w:ascii="Courier New" w:eastAsia="Times New Roman" w:hAnsi="Courier New" w:cs="Courier New"/>
          <w:color w:val="000000"/>
          <w:sz w:val="21"/>
          <w:szCs w:val="21"/>
          <w:lang w:val="en-IN" w:eastAsia="en-GB"/>
        </w:rPr>
        <w:t>):</w:t>
      </w:r>
    </w:p>
    <w:p w14:paraId="517A3DD2" w14:textId="77777777" w:rsidR="00EA4D68" w:rsidRPr="00EA4D68" w:rsidRDefault="00EA4D68" w:rsidP="00EA4D68">
      <w:pPr>
        <w:shd w:val="clear" w:color="auto" w:fill="FFFFFF"/>
        <w:spacing w:after="0" w:line="285" w:lineRule="atLeast"/>
        <w:rPr>
          <w:rFonts w:ascii="Courier New" w:eastAsia="Times New Roman" w:hAnsi="Courier New" w:cs="Courier New"/>
          <w:color w:val="000000"/>
          <w:sz w:val="21"/>
          <w:szCs w:val="21"/>
          <w:lang w:val="en-IN" w:eastAsia="en-GB"/>
        </w:rPr>
      </w:pPr>
      <w:r w:rsidRPr="00EA4D68">
        <w:rPr>
          <w:rFonts w:ascii="Courier New" w:eastAsia="Times New Roman" w:hAnsi="Courier New" w:cs="Courier New"/>
          <w:color w:val="000000"/>
          <w:sz w:val="21"/>
          <w:szCs w:val="21"/>
          <w:lang w:val="en-IN" w:eastAsia="en-GB"/>
        </w:rPr>
        <w:t xml:space="preserve">     </w:t>
      </w:r>
      <w:r w:rsidRPr="00EA4D68">
        <w:rPr>
          <w:rFonts w:ascii="Courier New" w:eastAsia="Times New Roman" w:hAnsi="Courier New" w:cs="Courier New"/>
          <w:color w:val="6A5221"/>
          <w:sz w:val="21"/>
          <w:szCs w:val="21"/>
          <w:lang w:val="en-IN" w:eastAsia="en-GB"/>
        </w:rPr>
        <w:t>print</w:t>
      </w:r>
      <w:r w:rsidRPr="00EA4D68">
        <w:rPr>
          <w:rFonts w:ascii="Courier New" w:eastAsia="Times New Roman" w:hAnsi="Courier New" w:cs="Courier New"/>
          <w:color w:val="000000"/>
          <w:sz w:val="21"/>
          <w:szCs w:val="21"/>
          <w:lang w:val="en-IN" w:eastAsia="en-GB"/>
        </w:rPr>
        <w:t>(</w:t>
      </w:r>
      <w:r w:rsidRPr="00EA4D68">
        <w:rPr>
          <w:rFonts w:ascii="Courier New" w:eastAsia="Times New Roman" w:hAnsi="Courier New" w:cs="Courier New"/>
          <w:color w:val="6A5221"/>
          <w:sz w:val="21"/>
          <w:szCs w:val="21"/>
          <w:lang w:val="en-IN" w:eastAsia="en-GB"/>
        </w:rPr>
        <w:t>chr</w:t>
      </w:r>
      <w:r w:rsidRPr="00EA4D68">
        <w:rPr>
          <w:rFonts w:ascii="Courier New" w:eastAsia="Times New Roman" w:hAnsi="Courier New" w:cs="Courier New"/>
          <w:color w:val="000000"/>
          <w:sz w:val="21"/>
          <w:szCs w:val="21"/>
          <w:lang w:val="en-IN" w:eastAsia="en-GB"/>
        </w:rPr>
        <w:t>(</w:t>
      </w:r>
      <w:proofErr w:type="spellStart"/>
      <w:r w:rsidRPr="00EA4D68">
        <w:rPr>
          <w:rFonts w:ascii="Courier New" w:eastAsia="Times New Roman" w:hAnsi="Courier New" w:cs="Courier New"/>
          <w:color w:val="000000"/>
          <w:sz w:val="21"/>
          <w:szCs w:val="21"/>
          <w:lang w:val="en-IN" w:eastAsia="en-GB"/>
        </w:rPr>
        <w:t>i</w:t>
      </w:r>
      <w:proofErr w:type="spellEnd"/>
      <w:r w:rsidRPr="00EA4D68">
        <w:rPr>
          <w:rFonts w:ascii="Courier New" w:eastAsia="Times New Roman" w:hAnsi="Courier New" w:cs="Courier New"/>
          <w:color w:val="000000"/>
          <w:sz w:val="21"/>
          <w:szCs w:val="21"/>
          <w:lang w:val="en-IN" w:eastAsia="en-GB"/>
        </w:rPr>
        <w:t>), end=</w:t>
      </w:r>
      <w:r w:rsidRPr="00EA4D68">
        <w:rPr>
          <w:rFonts w:ascii="Courier New" w:eastAsia="Times New Roman" w:hAnsi="Courier New" w:cs="Courier New"/>
          <w:color w:val="A31515"/>
          <w:sz w:val="21"/>
          <w:szCs w:val="21"/>
          <w:lang w:val="en-IN" w:eastAsia="en-GB"/>
        </w:rPr>
        <w:t>' '</w:t>
      </w:r>
      <w:r w:rsidRPr="00EA4D68">
        <w:rPr>
          <w:rFonts w:ascii="Courier New" w:eastAsia="Times New Roman" w:hAnsi="Courier New" w:cs="Courier New"/>
          <w:color w:val="000000"/>
          <w:sz w:val="21"/>
          <w:szCs w:val="21"/>
          <w:lang w:val="en-IN" w:eastAsia="en-GB"/>
        </w:rPr>
        <w:t>)</w:t>
      </w:r>
    </w:p>
    <w:p w14:paraId="5230CD3D" w14:textId="77777777" w:rsidR="00EA4D68" w:rsidRDefault="00EA4D68" w:rsidP="00460776">
      <w:pPr>
        <w:spacing w:after="0"/>
        <w:rPr>
          <w:rFonts w:ascii="Courier New" w:hAnsi="Courier New" w:cs="Courier New"/>
          <w:color w:val="1F1F1F"/>
          <w:sz w:val="21"/>
          <w:szCs w:val="21"/>
          <w:shd w:val="clear" w:color="auto" w:fill="FFFFFF"/>
        </w:rPr>
      </w:pPr>
      <w:r>
        <w:rPr>
          <w:rFonts w:ascii="Mangal" w:hAnsi="Mangal" w:cs="Mangal"/>
          <w:color w:val="1F1F1F"/>
          <w:sz w:val="21"/>
          <w:szCs w:val="21"/>
          <w:shd w:val="clear" w:color="auto" w:fill="FFFFFF"/>
        </w:rPr>
        <w:t>अ</w:t>
      </w:r>
      <w:r>
        <w:rPr>
          <w:rFonts w:ascii="Courier New" w:hAnsi="Courier New" w:cs="Courier New"/>
          <w:color w:val="1F1F1F"/>
          <w:sz w:val="21"/>
          <w:szCs w:val="21"/>
          <w:shd w:val="clear" w:color="auto" w:fill="FFFFFF"/>
        </w:rPr>
        <w:t xml:space="preserve"> </w:t>
      </w:r>
      <w:r>
        <w:rPr>
          <w:rFonts w:ascii="Mangal" w:hAnsi="Mangal" w:cs="Mangal"/>
          <w:color w:val="1F1F1F"/>
          <w:sz w:val="21"/>
          <w:szCs w:val="21"/>
          <w:shd w:val="clear" w:color="auto" w:fill="FFFFFF"/>
        </w:rPr>
        <w:t>आ</w:t>
      </w:r>
      <w:r>
        <w:rPr>
          <w:rFonts w:ascii="Courier New" w:hAnsi="Courier New" w:cs="Courier New"/>
          <w:color w:val="1F1F1F"/>
          <w:sz w:val="21"/>
          <w:szCs w:val="21"/>
          <w:shd w:val="clear" w:color="auto" w:fill="FFFFFF"/>
        </w:rPr>
        <w:t xml:space="preserve"> </w:t>
      </w:r>
      <w:r>
        <w:rPr>
          <w:rFonts w:ascii="Mangal" w:hAnsi="Mangal" w:cs="Mangal"/>
          <w:color w:val="1F1F1F"/>
          <w:sz w:val="21"/>
          <w:szCs w:val="21"/>
          <w:shd w:val="clear" w:color="auto" w:fill="FFFFFF"/>
        </w:rPr>
        <w:t>इ</w:t>
      </w:r>
      <w:r>
        <w:rPr>
          <w:rFonts w:ascii="Courier New" w:hAnsi="Courier New" w:cs="Courier New"/>
          <w:color w:val="1F1F1F"/>
          <w:sz w:val="21"/>
          <w:szCs w:val="21"/>
          <w:shd w:val="clear" w:color="auto" w:fill="FFFFFF"/>
        </w:rPr>
        <w:t xml:space="preserve"> </w:t>
      </w:r>
      <w:r>
        <w:rPr>
          <w:rFonts w:ascii="Mangal" w:hAnsi="Mangal" w:cs="Mangal"/>
          <w:color w:val="1F1F1F"/>
          <w:sz w:val="21"/>
          <w:szCs w:val="21"/>
          <w:shd w:val="clear" w:color="auto" w:fill="FFFFFF"/>
        </w:rPr>
        <w:t>ई</w:t>
      </w:r>
      <w:r>
        <w:rPr>
          <w:rFonts w:ascii="Courier New" w:hAnsi="Courier New" w:cs="Courier New"/>
          <w:color w:val="1F1F1F"/>
          <w:sz w:val="21"/>
          <w:szCs w:val="21"/>
          <w:shd w:val="clear" w:color="auto" w:fill="FFFFFF"/>
        </w:rPr>
        <w:t xml:space="preserve"> </w:t>
      </w:r>
      <w:r>
        <w:rPr>
          <w:rFonts w:ascii="Mangal" w:hAnsi="Mangal" w:cs="Mangal"/>
          <w:color w:val="1F1F1F"/>
          <w:sz w:val="21"/>
          <w:szCs w:val="21"/>
          <w:shd w:val="clear" w:color="auto" w:fill="FFFFFF"/>
        </w:rPr>
        <w:t>उ</w:t>
      </w:r>
      <w:r>
        <w:rPr>
          <w:rFonts w:ascii="Courier New" w:hAnsi="Courier New" w:cs="Courier New"/>
          <w:color w:val="1F1F1F"/>
          <w:sz w:val="21"/>
          <w:szCs w:val="21"/>
          <w:shd w:val="clear" w:color="auto" w:fill="FFFFFF"/>
        </w:rPr>
        <w:t xml:space="preserve"> </w:t>
      </w:r>
      <w:r>
        <w:rPr>
          <w:rFonts w:ascii="Mangal" w:hAnsi="Mangal" w:cs="Mangal"/>
          <w:color w:val="1F1F1F"/>
          <w:sz w:val="21"/>
          <w:szCs w:val="21"/>
          <w:shd w:val="clear" w:color="auto" w:fill="FFFFFF"/>
        </w:rPr>
        <w:t>ऊ</w:t>
      </w:r>
      <w:r>
        <w:rPr>
          <w:rFonts w:ascii="Courier New" w:hAnsi="Courier New" w:cs="Courier New"/>
          <w:color w:val="1F1F1F"/>
          <w:sz w:val="21"/>
          <w:szCs w:val="21"/>
          <w:shd w:val="clear" w:color="auto" w:fill="FFFFFF"/>
        </w:rPr>
        <w:t xml:space="preserve"> </w:t>
      </w:r>
      <w:r>
        <w:rPr>
          <w:rFonts w:ascii="Mangal" w:hAnsi="Mangal" w:cs="Mangal"/>
          <w:color w:val="1F1F1F"/>
          <w:sz w:val="21"/>
          <w:szCs w:val="21"/>
          <w:shd w:val="clear" w:color="auto" w:fill="FFFFFF"/>
        </w:rPr>
        <w:t>ऋ</w:t>
      </w:r>
      <w:r>
        <w:rPr>
          <w:rFonts w:ascii="Courier New" w:hAnsi="Courier New" w:cs="Courier New"/>
          <w:color w:val="1F1F1F"/>
          <w:sz w:val="21"/>
          <w:szCs w:val="21"/>
          <w:shd w:val="clear" w:color="auto" w:fill="FFFFFF"/>
        </w:rPr>
        <w:t xml:space="preserve"> </w:t>
      </w:r>
      <w:r>
        <w:rPr>
          <w:rFonts w:ascii="Mangal" w:hAnsi="Mangal" w:cs="Mangal"/>
          <w:color w:val="1F1F1F"/>
          <w:sz w:val="21"/>
          <w:szCs w:val="21"/>
          <w:shd w:val="clear" w:color="auto" w:fill="FFFFFF"/>
        </w:rPr>
        <w:t>ऌ</w:t>
      </w:r>
      <w:r>
        <w:rPr>
          <w:rFonts w:ascii="Courier New" w:hAnsi="Courier New" w:cs="Courier New"/>
          <w:color w:val="1F1F1F"/>
          <w:sz w:val="21"/>
          <w:szCs w:val="21"/>
          <w:shd w:val="clear" w:color="auto" w:fill="FFFFFF"/>
        </w:rPr>
        <w:t xml:space="preserve"> </w:t>
      </w:r>
      <w:r>
        <w:rPr>
          <w:rFonts w:ascii="Mangal" w:hAnsi="Mangal" w:cs="Mangal"/>
          <w:color w:val="1F1F1F"/>
          <w:sz w:val="21"/>
          <w:szCs w:val="21"/>
          <w:shd w:val="clear" w:color="auto" w:fill="FFFFFF"/>
        </w:rPr>
        <w:t>ऍ</w:t>
      </w:r>
      <w:r>
        <w:rPr>
          <w:rFonts w:ascii="Courier New" w:hAnsi="Courier New" w:cs="Courier New"/>
          <w:color w:val="1F1F1F"/>
          <w:sz w:val="21"/>
          <w:szCs w:val="21"/>
          <w:shd w:val="clear" w:color="auto" w:fill="FFFFFF"/>
        </w:rPr>
        <w:t xml:space="preserve"> </w:t>
      </w:r>
      <w:r>
        <w:rPr>
          <w:rFonts w:ascii="Mangal" w:hAnsi="Mangal" w:cs="Mangal"/>
          <w:color w:val="1F1F1F"/>
          <w:sz w:val="21"/>
          <w:szCs w:val="21"/>
          <w:shd w:val="clear" w:color="auto" w:fill="FFFFFF"/>
        </w:rPr>
        <w:t>ऎ</w:t>
      </w:r>
      <w:r>
        <w:rPr>
          <w:rFonts w:ascii="Courier New" w:hAnsi="Courier New" w:cs="Courier New"/>
          <w:color w:val="1F1F1F"/>
          <w:sz w:val="21"/>
          <w:szCs w:val="21"/>
          <w:shd w:val="clear" w:color="auto" w:fill="FFFFFF"/>
        </w:rPr>
        <w:t xml:space="preserve"> </w:t>
      </w:r>
      <w:r>
        <w:rPr>
          <w:rFonts w:ascii="Mangal" w:hAnsi="Mangal" w:cs="Mangal"/>
          <w:color w:val="1F1F1F"/>
          <w:sz w:val="21"/>
          <w:szCs w:val="21"/>
          <w:shd w:val="clear" w:color="auto" w:fill="FFFFFF"/>
        </w:rPr>
        <w:t>ए</w:t>
      </w:r>
      <w:r>
        <w:rPr>
          <w:rFonts w:ascii="Courier New" w:hAnsi="Courier New" w:cs="Courier New"/>
          <w:color w:val="1F1F1F"/>
          <w:sz w:val="21"/>
          <w:szCs w:val="21"/>
          <w:shd w:val="clear" w:color="auto" w:fill="FFFFFF"/>
        </w:rPr>
        <w:t xml:space="preserve"> </w:t>
      </w:r>
      <w:r>
        <w:rPr>
          <w:rFonts w:ascii="Mangal" w:hAnsi="Mangal" w:cs="Mangal"/>
          <w:color w:val="1F1F1F"/>
          <w:sz w:val="21"/>
          <w:szCs w:val="21"/>
          <w:shd w:val="clear" w:color="auto" w:fill="FFFFFF"/>
        </w:rPr>
        <w:t>ऐ</w:t>
      </w:r>
      <w:r>
        <w:rPr>
          <w:rFonts w:ascii="Courier New" w:hAnsi="Courier New" w:cs="Courier New"/>
          <w:color w:val="1F1F1F"/>
          <w:sz w:val="21"/>
          <w:szCs w:val="21"/>
          <w:shd w:val="clear" w:color="auto" w:fill="FFFFFF"/>
        </w:rPr>
        <w:t xml:space="preserve"> </w:t>
      </w:r>
      <w:r>
        <w:rPr>
          <w:rFonts w:ascii="Mangal" w:hAnsi="Mangal" w:cs="Mangal"/>
          <w:color w:val="1F1F1F"/>
          <w:sz w:val="21"/>
          <w:szCs w:val="21"/>
          <w:shd w:val="clear" w:color="auto" w:fill="FFFFFF"/>
        </w:rPr>
        <w:t>ऑ</w:t>
      </w:r>
      <w:r>
        <w:rPr>
          <w:rFonts w:ascii="Courier New" w:hAnsi="Courier New" w:cs="Courier New"/>
          <w:color w:val="1F1F1F"/>
          <w:sz w:val="21"/>
          <w:szCs w:val="21"/>
          <w:shd w:val="clear" w:color="auto" w:fill="FFFFFF"/>
        </w:rPr>
        <w:t xml:space="preserve"> </w:t>
      </w:r>
      <w:r>
        <w:rPr>
          <w:rFonts w:ascii="Mangal" w:hAnsi="Mangal" w:cs="Mangal"/>
          <w:color w:val="1F1F1F"/>
          <w:sz w:val="21"/>
          <w:szCs w:val="21"/>
          <w:shd w:val="clear" w:color="auto" w:fill="FFFFFF"/>
        </w:rPr>
        <w:t>ऒ</w:t>
      </w:r>
      <w:r>
        <w:rPr>
          <w:rFonts w:ascii="Courier New" w:hAnsi="Courier New" w:cs="Courier New"/>
          <w:color w:val="1F1F1F"/>
          <w:sz w:val="21"/>
          <w:szCs w:val="21"/>
          <w:shd w:val="clear" w:color="auto" w:fill="FFFFFF"/>
        </w:rPr>
        <w:t xml:space="preserve"> </w:t>
      </w:r>
      <w:r>
        <w:rPr>
          <w:rFonts w:ascii="Mangal" w:hAnsi="Mangal" w:cs="Mangal"/>
          <w:color w:val="1F1F1F"/>
          <w:sz w:val="21"/>
          <w:szCs w:val="21"/>
          <w:shd w:val="clear" w:color="auto" w:fill="FFFFFF"/>
        </w:rPr>
        <w:t>ओ</w:t>
      </w:r>
      <w:r>
        <w:rPr>
          <w:rFonts w:ascii="Courier New" w:hAnsi="Courier New" w:cs="Courier New"/>
          <w:color w:val="1F1F1F"/>
          <w:sz w:val="21"/>
          <w:szCs w:val="21"/>
          <w:shd w:val="clear" w:color="auto" w:fill="FFFFFF"/>
        </w:rPr>
        <w:t xml:space="preserve"> </w:t>
      </w:r>
      <w:r>
        <w:rPr>
          <w:rFonts w:ascii="Mangal" w:hAnsi="Mangal" w:cs="Mangal"/>
          <w:color w:val="1F1F1F"/>
          <w:sz w:val="21"/>
          <w:szCs w:val="21"/>
          <w:shd w:val="clear" w:color="auto" w:fill="FFFFFF"/>
        </w:rPr>
        <w:t>औ</w:t>
      </w:r>
      <w:r>
        <w:rPr>
          <w:rFonts w:ascii="Courier New" w:hAnsi="Courier New" w:cs="Courier New"/>
          <w:color w:val="1F1F1F"/>
          <w:sz w:val="21"/>
          <w:szCs w:val="21"/>
          <w:shd w:val="clear" w:color="auto" w:fill="FFFFFF"/>
        </w:rPr>
        <w:t xml:space="preserve"> </w:t>
      </w:r>
      <w:r>
        <w:rPr>
          <w:rFonts w:ascii="Mangal" w:hAnsi="Mangal" w:cs="Mangal"/>
          <w:color w:val="1F1F1F"/>
          <w:sz w:val="21"/>
          <w:szCs w:val="21"/>
          <w:shd w:val="clear" w:color="auto" w:fill="FFFFFF"/>
        </w:rPr>
        <w:t>क</w:t>
      </w:r>
      <w:r>
        <w:rPr>
          <w:rFonts w:ascii="Courier New" w:hAnsi="Courier New" w:cs="Courier New"/>
          <w:color w:val="1F1F1F"/>
          <w:sz w:val="21"/>
          <w:szCs w:val="21"/>
          <w:shd w:val="clear" w:color="auto" w:fill="FFFFFF"/>
        </w:rPr>
        <w:t xml:space="preserve"> </w:t>
      </w:r>
      <w:r>
        <w:rPr>
          <w:rFonts w:ascii="Mangal" w:hAnsi="Mangal" w:cs="Mangal"/>
          <w:color w:val="1F1F1F"/>
          <w:sz w:val="21"/>
          <w:szCs w:val="21"/>
          <w:shd w:val="clear" w:color="auto" w:fill="FFFFFF"/>
        </w:rPr>
        <w:t>ख</w:t>
      </w:r>
      <w:r>
        <w:rPr>
          <w:rFonts w:ascii="Courier New" w:hAnsi="Courier New" w:cs="Courier New"/>
          <w:color w:val="1F1F1F"/>
          <w:sz w:val="21"/>
          <w:szCs w:val="21"/>
          <w:shd w:val="clear" w:color="auto" w:fill="FFFFFF"/>
        </w:rPr>
        <w:t xml:space="preserve"> </w:t>
      </w:r>
      <w:r>
        <w:rPr>
          <w:rFonts w:ascii="Mangal" w:hAnsi="Mangal" w:cs="Mangal"/>
          <w:color w:val="1F1F1F"/>
          <w:sz w:val="21"/>
          <w:szCs w:val="21"/>
          <w:shd w:val="clear" w:color="auto" w:fill="FFFFFF"/>
        </w:rPr>
        <w:t>ग</w:t>
      </w:r>
      <w:r>
        <w:rPr>
          <w:rFonts w:ascii="Courier New" w:hAnsi="Courier New" w:cs="Courier New"/>
          <w:color w:val="1F1F1F"/>
          <w:sz w:val="21"/>
          <w:szCs w:val="21"/>
          <w:shd w:val="clear" w:color="auto" w:fill="FFFFFF"/>
        </w:rPr>
        <w:t xml:space="preserve"> </w:t>
      </w:r>
      <w:r>
        <w:rPr>
          <w:rFonts w:ascii="Mangal" w:hAnsi="Mangal" w:cs="Mangal"/>
          <w:color w:val="1F1F1F"/>
          <w:sz w:val="21"/>
          <w:szCs w:val="21"/>
          <w:shd w:val="clear" w:color="auto" w:fill="FFFFFF"/>
        </w:rPr>
        <w:t>घ</w:t>
      </w:r>
      <w:r>
        <w:rPr>
          <w:rFonts w:ascii="Courier New" w:hAnsi="Courier New" w:cs="Courier New"/>
          <w:color w:val="1F1F1F"/>
          <w:sz w:val="21"/>
          <w:szCs w:val="21"/>
          <w:shd w:val="clear" w:color="auto" w:fill="FFFFFF"/>
        </w:rPr>
        <w:t xml:space="preserve"> </w:t>
      </w:r>
      <w:r>
        <w:rPr>
          <w:rFonts w:ascii="Mangal" w:hAnsi="Mangal" w:cs="Mangal"/>
          <w:color w:val="1F1F1F"/>
          <w:sz w:val="21"/>
          <w:szCs w:val="21"/>
          <w:shd w:val="clear" w:color="auto" w:fill="FFFFFF"/>
        </w:rPr>
        <w:t>ङ</w:t>
      </w:r>
      <w:r>
        <w:rPr>
          <w:rFonts w:ascii="Courier New" w:hAnsi="Courier New" w:cs="Courier New"/>
          <w:color w:val="1F1F1F"/>
          <w:sz w:val="21"/>
          <w:szCs w:val="21"/>
          <w:shd w:val="clear" w:color="auto" w:fill="FFFFFF"/>
        </w:rPr>
        <w:t xml:space="preserve"> </w:t>
      </w:r>
      <w:r>
        <w:rPr>
          <w:rFonts w:ascii="Mangal" w:hAnsi="Mangal" w:cs="Mangal"/>
          <w:color w:val="1F1F1F"/>
          <w:sz w:val="21"/>
          <w:szCs w:val="21"/>
          <w:shd w:val="clear" w:color="auto" w:fill="FFFFFF"/>
        </w:rPr>
        <w:t>च</w:t>
      </w:r>
      <w:r>
        <w:rPr>
          <w:rFonts w:ascii="Courier New" w:hAnsi="Courier New" w:cs="Courier New"/>
          <w:color w:val="1F1F1F"/>
          <w:sz w:val="21"/>
          <w:szCs w:val="21"/>
          <w:shd w:val="clear" w:color="auto" w:fill="FFFFFF"/>
        </w:rPr>
        <w:t xml:space="preserve"> </w:t>
      </w:r>
      <w:r>
        <w:rPr>
          <w:rFonts w:ascii="Mangal" w:hAnsi="Mangal" w:cs="Mangal"/>
          <w:color w:val="1F1F1F"/>
          <w:sz w:val="21"/>
          <w:szCs w:val="21"/>
          <w:shd w:val="clear" w:color="auto" w:fill="FFFFFF"/>
        </w:rPr>
        <w:t>छ</w:t>
      </w:r>
      <w:r>
        <w:rPr>
          <w:rFonts w:ascii="Courier New" w:hAnsi="Courier New" w:cs="Courier New"/>
          <w:color w:val="1F1F1F"/>
          <w:sz w:val="21"/>
          <w:szCs w:val="21"/>
          <w:shd w:val="clear" w:color="auto" w:fill="FFFFFF"/>
        </w:rPr>
        <w:t xml:space="preserve"> </w:t>
      </w:r>
      <w:r>
        <w:rPr>
          <w:rFonts w:ascii="Mangal" w:hAnsi="Mangal" w:cs="Mangal"/>
          <w:color w:val="1F1F1F"/>
          <w:sz w:val="21"/>
          <w:szCs w:val="21"/>
          <w:shd w:val="clear" w:color="auto" w:fill="FFFFFF"/>
        </w:rPr>
        <w:t>ज</w:t>
      </w:r>
      <w:r>
        <w:rPr>
          <w:rFonts w:ascii="Courier New" w:hAnsi="Courier New" w:cs="Courier New"/>
          <w:color w:val="1F1F1F"/>
          <w:sz w:val="21"/>
          <w:szCs w:val="21"/>
          <w:shd w:val="clear" w:color="auto" w:fill="FFFFFF"/>
        </w:rPr>
        <w:t xml:space="preserve"> </w:t>
      </w:r>
      <w:r>
        <w:rPr>
          <w:rFonts w:ascii="Mangal" w:hAnsi="Mangal" w:cs="Mangal"/>
          <w:color w:val="1F1F1F"/>
          <w:sz w:val="21"/>
          <w:szCs w:val="21"/>
          <w:shd w:val="clear" w:color="auto" w:fill="FFFFFF"/>
        </w:rPr>
        <w:t>झ</w:t>
      </w:r>
      <w:r>
        <w:rPr>
          <w:rFonts w:ascii="Courier New" w:hAnsi="Courier New" w:cs="Courier New"/>
          <w:color w:val="1F1F1F"/>
          <w:sz w:val="21"/>
          <w:szCs w:val="21"/>
          <w:shd w:val="clear" w:color="auto" w:fill="FFFFFF"/>
        </w:rPr>
        <w:t xml:space="preserve"> </w:t>
      </w:r>
      <w:r>
        <w:rPr>
          <w:rFonts w:ascii="Mangal" w:hAnsi="Mangal" w:cs="Mangal"/>
          <w:color w:val="1F1F1F"/>
          <w:sz w:val="21"/>
          <w:szCs w:val="21"/>
          <w:shd w:val="clear" w:color="auto" w:fill="FFFFFF"/>
        </w:rPr>
        <w:t>ञ</w:t>
      </w:r>
      <w:r>
        <w:rPr>
          <w:rFonts w:ascii="Courier New" w:hAnsi="Courier New" w:cs="Courier New"/>
          <w:color w:val="1F1F1F"/>
          <w:sz w:val="21"/>
          <w:szCs w:val="21"/>
          <w:shd w:val="clear" w:color="auto" w:fill="FFFFFF"/>
        </w:rPr>
        <w:t xml:space="preserve"> </w:t>
      </w:r>
      <w:r>
        <w:rPr>
          <w:rFonts w:ascii="Mangal" w:hAnsi="Mangal" w:cs="Mangal"/>
          <w:color w:val="1F1F1F"/>
          <w:sz w:val="21"/>
          <w:szCs w:val="21"/>
          <w:shd w:val="clear" w:color="auto" w:fill="FFFFFF"/>
        </w:rPr>
        <w:t>ट</w:t>
      </w:r>
      <w:r>
        <w:rPr>
          <w:rFonts w:ascii="Courier New" w:hAnsi="Courier New" w:cs="Courier New"/>
          <w:color w:val="1F1F1F"/>
          <w:sz w:val="21"/>
          <w:szCs w:val="21"/>
          <w:shd w:val="clear" w:color="auto" w:fill="FFFFFF"/>
        </w:rPr>
        <w:t xml:space="preserve"> </w:t>
      </w:r>
      <w:r>
        <w:rPr>
          <w:rFonts w:ascii="Mangal" w:hAnsi="Mangal" w:cs="Mangal"/>
          <w:color w:val="1F1F1F"/>
          <w:sz w:val="21"/>
          <w:szCs w:val="21"/>
          <w:shd w:val="clear" w:color="auto" w:fill="FFFFFF"/>
        </w:rPr>
        <w:t>ठ</w:t>
      </w:r>
      <w:r>
        <w:rPr>
          <w:rFonts w:ascii="Courier New" w:hAnsi="Courier New" w:cs="Courier New"/>
          <w:color w:val="1F1F1F"/>
          <w:sz w:val="21"/>
          <w:szCs w:val="21"/>
          <w:shd w:val="clear" w:color="auto" w:fill="FFFFFF"/>
        </w:rPr>
        <w:t xml:space="preserve"> </w:t>
      </w:r>
      <w:r>
        <w:rPr>
          <w:rFonts w:ascii="Mangal" w:hAnsi="Mangal" w:cs="Mangal"/>
          <w:color w:val="1F1F1F"/>
          <w:sz w:val="21"/>
          <w:szCs w:val="21"/>
          <w:shd w:val="clear" w:color="auto" w:fill="FFFFFF"/>
        </w:rPr>
        <w:t>ड</w:t>
      </w:r>
      <w:r>
        <w:rPr>
          <w:rFonts w:ascii="Courier New" w:hAnsi="Courier New" w:cs="Courier New"/>
          <w:color w:val="1F1F1F"/>
          <w:sz w:val="21"/>
          <w:szCs w:val="21"/>
          <w:shd w:val="clear" w:color="auto" w:fill="FFFFFF"/>
        </w:rPr>
        <w:t xml:space="preserve"> </w:t>
      </w:r>
      <w:r>
        <w:rPr>
          <w:rFonts w:ascii="Mangal" w:hAnsi="Mangal" w:cs="Mangal"/>
          <w:color w:val="1F1F1F"/>
          <w:sz w:val="21"/>
          <w:szCs w:val="21"/>
          <w:shd w:val="clear" w:color="auto" w:fill="FFFFFF"/>
        </w:rPr>
        <w:t>ढ</w:t>
      </w:r>
      <w:r>
        <w:rPr>
          <w:rFonts w:ascii="Courier New" w:hAnsi="Courier New" w:cs="Courier New"/>
          <w:color w:val="1F1F1F"/>
          <w:sz w:val="21"/>
          <w:szCs w:val="21"/>
          <w:shd w:val="clear" w:color="auto" w:fill="FFFFFF"/>
        </w:rPr>
        <w:t xml:space="preserve"> </w:t>
      </w:r>
      <w:r>
        <w:rPr>
          <w:rFonts w:ascii="Mangal" w:hAnsi="Mangal" w:cs="Mangal"/>
          <w:color w:val="1F1F1F"/>
          <w:sz w:val="21"/>
          <w:szCs w:val="21"/>
          <w:shd w:val="clear" w:color="auto" w:fill="FFFFFF"/>
        </w:rPr>
        <w:t>ण</w:t>
      </w:r>
      <w:r>
        <w:rPr>
          <w:rFonts w:ascii="Courier New" w:hAnsi="Courier New" w:cs="Courier New"/>
          <w:color w:val="1F1F1F"/>
          <w:sz w:val="21"/>
          <w:szCs w:val="21"/>
          <w:shd w:val="clear" w:color="auto" w:fill="FFFFFF"/>
        </w:rPr>
        <w:t xml:space="preserve"> </w:t>
      </w:r>
      <w:r>
        <w:rPr>
          <w:rFonts w:ascii="Mangal" w:hAnsi="Mangal" w:cs="Mangal"/>
          <w:color w:val="1F1F1F"/>
          <w:sz w:val="21"/>
          <w:szCs w:val="21"/>
          <w:shd w:val="clear" w:color="auto" w:fill="FFFFFF"/>
        </w:rPr>
        <w:t>त</w:t>
      </w:r>
      <w:r>
        <w:rPr>
          <w:rFonts w:ascii="Courier New" w:hAnsi="Courier New" w:cs="Courier New"/>
          <w:color w:val="1F1F1F"/>
          <w:sz w:val="21"/>
          <w:szCs w:val="21"/>
          <w:shd w:val="clear" w:color="auto" w:fill="FFFFFF"/>
        </w:rPr>
        <w:t xml:space="preserve"> </w:t>
      </w:r>
      <w:r>
        <w:rPr>
          <w:rFonts w:ascii="Mangal" w:hAnsi="Mangal" w:cs="Mangal"/>
          <w:color w:val="1F1F1F"/>
          <w:sz w:val="21"/>
          <w:szCs w:val="21"/>
          <w:shd w:val="clear" w:color="auto" w:fill="FFFFFF"/>
        </w:rPr>
        <w:t>थ</w:t>
      </w:r>
      <w:r>
        <w:rPr>
          <w:rFonts w:ascii="Courier New" w:hAnsi="Courier New" w:cs="Courier New"/>
          <w:color w:val="1F1F1F"/>
          <w:sz w:val="21"/>
          <w:szCs w:val="21"/>
          <w:shd w:val="clear" w:color="auto" w:fill="FFFFFF"/>
        </w:rPr>
        <w:t xml:space="preserve"> </w:t>
      </w:r>
      <w:r>
        <w:rPr>
          <w:rFonts w:ascii="Mangal" w:hAnsi="Mangal" w:cs="Mangal"/>
          <w:color w:val="1F1F1F"/>
          <w:sz w:val="21"/>
          <w:szCs w:val="21"/>
          <w:shd w:val="clear" w:color="auto" w:fill="FFFFFF"/>
        </w:rPr>
        <w:t>द</w:t>
      </w:r>
      <w:r>
        <w:rPr>
          <w:rFonts w:ascii="Courier New" w:hAnsi="Courier New" w:cs="Courier New"/>
          <w:color w:val="1F1F1F"/>
          <w:sz w:val="21"/>
          <w:szCs w:val="21"/>
          <w:shd w:val="clear" w:color="auto" w:fill="FFFFFF"/>
        </w:rPr>
        <w:t xml:space="preserve"> </w:t>
      </w:r>
      <w:r>
        <w:rPr>
          <w:rFonts w:ascii="Mangal" w:hAnsi="Mangal" w:cs="Mangal"/>
          <w:color w:val="1F1F1F"/>
          <w:sz w:val="21"/>
          <w:szCs w:val="21"/>
          <w:shd w:val="clear" w:color="auto" w:fill="FFFFFF"/>
        </w:rPr>
        <w:t>ध</w:t>
      </w:r>
      <w:r>
        <w:rPr>
          <w:rFonts w:ascii="Courier New" w:hAnsi="Courier New" w:cs="Courier New"/>
          <w:color w:val="1F1F1F"/>
          <w:sz w:val="21"/>
          <w:szCs w:val="21"/>
          <w:shd w:val="clear" w:color="auto" w:fill="FFFFFF"/>
        </w:rPr>
        <w:t xml:space="preserve"> </w:t>
      </w:r>
      <w:r>
        <w:rPr>
          <w:rFonts w:ascii="Mangal" w:hAnsi="Mangal" w:cs="Mangal"/>
          <w:color w:val="1F1F1F"/>
          <w:sz w:val="21"/>
          <w:szCs w:val="21"/>
          <w:shd w:val="clear" w:color="auto" w:fill="FFFFFF"/>
        </w:rPr>
        <w:t>न</w:t>
      </w:r>
      <w:r>
        <w:rPr>
          <w:rFonts w:ascii="Courier New" w:hAnsi="Courier New" w:cs="Courier New"/>
          <w:color w:val="1F1F1F"/>
          <w:sz w:val="21"/>
          <w:szCs w:val="21"/>
          <w:shd w:val="clear" w:color="auto" w:fill="FFFFFF"/>
        </w:rPr>
        <w:t xml:space="preserve"> </w:t>
      </w:r>
      <w:r>
        <w:rPr>
          <w:rFonts w:ascii="Mangal" w:hAnsi="Mangal" w:cs="Mangal"/>
          <w:color w:val="1F1F1F"/>
          <w:sz w:val="21"/>
          <w:szCs w:val="21"/>
          <w:shd w:val="clear" w:color="auto" w:fill="FFFFFF"/>
        </w:rPr>
        <w:t>ऩ</w:t>
      </w:r>
      <w:r>
        <w:rPr>
          <w:rFonts w:ascii="Courier New" w:hAnsi="Courier New" w:cs="Courier New"/>
          <w:color w:val="1F1F1F"/>
          <w:sz w:val="21"/>
          <w:szCs w:val="21"/>
          <w:shd w:val="clear" w:color="auto" w:fill="FFFFFF"/>
        </w:rPr>
        <w:t xml:space="preserve"> </w:t>
      </w:r>
      <w:r>
        <w:rPr>
          <w:rFonts w:ascii="Mangal" w:hAnsi="Mangal" w:cs="Mangal"/>
          <w:color w:val="1F1F1F"/>
          <w:sz w:val="21"/>
          <w:szCs w:val="21"/>
          <w:shd w:val="clear" w:color="auto" w:fill="FFFFFF"/>
        </w:rPr>
        <w:t>प</w:t>
      </w:r>
      <w:r>
        <w:rPr>
          <w:rFonts w:ascii="Courier New" w:hAnsi="Courier New" w:cs="Courier New"/>
          <w:color w:val="1F1F1F"/>
          <w:sz w:val="21"/>
          <w:szCs w:val="21"/>
          <w:shd w:val="clear" w:color="auto" w:fill="FFFFFF"/>
        </w:rPr>
        <w:t xml:space="preserve"> </w:t>
      </w:r>
      <w:r>
        <w:rPr>
          <w:rFonts w:ascii="Mangal" w:hAnsi="Mangal" w:cs="Mangal"/>
          <w:color w:val="1F1F1F"/>
          <w:sz w:val="21"/>
          <w:szCs w:val="21"/>
          <w:shd w:val="clear" w:color="auto" w:fill="FFFFFF"/>
        </w:rPr>
        <w:t>फ</w:t>
      </w:r>
      <w:r>
        <w:rPr>
          <w:rFonts w:ascii="Courier New" w:hAnsi="Courier New" w:cs="Courier New"/>
          <w:color w:val="1F1F1F"/>
          <w:sz w:val="21"/>
          <w:szCs w:val="21"/>
          <w:shd w:val="clear" w:color="auto" w:fill="FFFFFF"/>
        </w:rPr>
        <w:t xml:space="preserve"> </w:t>
      </w:r>
      <w:r>
        <w:rPr>
          <w:rFonts w:ascii="Mangal" w:hAnsi="Mangal" w:cs="Mangal"/>
          <w:color w:val="1F1F1F"/>
          <w:sz w:val="21"/>
          <w:szCs w:val="21"/>
          <w:shd w:val="clear" w:color="auto" w:fill="FFFFFF"/>
        </w:rPr>
        <w:t>ब</w:t>
      </w:r>
      <w:r>
        <w:rPr>
          <w:rFonts w:ascii="Courier New" w:hAnsi="Courier New" w:cs="Courier New"/>
          <w:color w:val="1F1F1F"/>
          <w:sz w:val="21"/>
          <w:szCs w:val="21"/>
          <w:shd w:val="clear" w:color="auto" w:fill="FFFFFF"/>
        </w:rPr>
        <w:t xml:space="preserve"> </w:t>
      </w:r>
      <w:r>
        <w:rPr>
          <w:rFonts w:ascii="Mangal" w:hAnsi="Mangal" w:cs="Mangal"/>
          <w:color w:val="1F1F1F"/>
          <w:sz w:val="21"/>
          <w:szCs w:val="21"/>
          <w:shd w:val="clear" w:color="auto" w:fill="FFFFFF"/>
        </w:rPr>
        <w:t>भ</w:t>
      </w:r>
      <w:r>
        <w:rPr>
          <w:rFonts w:ascii="Courier New" w:hAnsi="Courier New" w:cs="Courier New"/>
          <w:color w:val="1F1F1F"/>
          <w:sz w:val="21"/>
          <w:szCs w:val="21"/>
          <w:shd w:val="clear" w:color="auto" w:fill="FFFFFF"/>
        </w:rPr>
        <w:t xml:space="preserve"> </w:t>
      </w:r>
      <w:r>
        <w:rPr>
          <w:rFonts w:ascii="Mangal" w:hAnsi="Mangal" w:cs="Mangal"/>
          <w:color w:val="1F1F1F"/>
          <w:sz w:val="21"/>
          <w:szCs w:val="21"/>
          <w:shd w:val="clear" w:color="auto" w:fill="FFFFFF"/>
        </w:rPr>
        <w:t>म</w:t>
      </w:r>
      <w:r>
        <w:rPr>
          <w:rFonts w:ascii="Courier New" w:hAnsi="Courier New" w:cs="Courier New"/>
          <w:color w:val="1F1F1F"/>
          <w:sz w:val="21"/>
          <w:szCs w:val="21"/>
          <w:shd w:val="clear" w:color="auto" w:fill="FFFFFF"/>
        </w:rPr>
        <w:t xml:space="preserve"> </w:t>
      </w:r>
      <w:r>
        <w:rPr>
          <w:rFonts w:ascii="Mangal" w:hAnsi="Mangal" w:cs="Mangal"/>
          <w:color w:val="1F1F1F"/>
          <w:sz w:val="21"/>
          <w:szCs w:val="21"/>
          <w:shd w:val="clear" w:color="auto" w:fill="FFFFFF"/>
        </w:rPr>
        <w:t>य</w:t>
      </w:r>
      <w:r>
        <w:rPr>
          <w:rFonts w:ascii="Courier New" w:hAnsi="Courier New" w:cs="Courier New"/>
          <w:color w:val="1F1F1F"/>
          <w:sz w:val="21"/>
          <w:szCs w:val="21"/>
          <w:shd w:val="clear" w:color="auto" w:fill="FFFFFF"/>
        </w:rPr>
        <w:t xml:space="preserve"> </w:t>
      </w:r>
      <w:r>
        <w:rPr>
          <w:rFonts w:ascii="Mangal" w:hAnsi="Mangal" w:cs="Mangal"/>
          <w:color w:val="1F1F1F"/>
          <w:sz w:val="21"/>
          <w:szCs w:val="21"/>
          <w:shd w:val="clear" w:color="auto" w:fill="FFFFFF"/>
        </w:rPr>
        <w:t>र</w:t>
      </w:r>
      <w:r>
        <w:rPr>
          <w:rFonts w:ascii="Courier New" w:hAnsi="Courier New" w:cs="Courier New"/>
          <w:color w:val="1F1F1F"/>
          <w:sz w:val="21"/>
          <w:szCs w:val="21"/>
          <w:shd w:val="clear" w:color="auto" w:fill="FFFFFF"/>
        </w:rPr>
        <w:t xml:space="preserve"> </w:t>
      </w:r>
      <w:r>
        <w:rPr>
          <w:rFonts w:ascii="Mangal" w:hAnsi="Mangal" w:cs="Mangal"/>
          <w:color w:val="1F1F1F"/>
          <w:sz w:val="21"/>
          <w:szCs w:val="21"/>
          <w:shd w:val="clear" w:color="auto" w:fill="FFFFFF"/>
        </w:rPr>
        <w:t>ऱ</w:t>
      </w:r>
      <w:r>
        <w:rPr>
          <w:rFonts w:ascii="Courier New" w:hAnsi="Courier New" w:cs="Courier New"/>
          <w:color w:val="1F1F1F"/>
          <w:sz w:val="21"/>
          <w:szCs w:val="21"/>
          <w:shd w:val="clear" w:color="auto" w:fill="FFFFFF"/>
        </w:rPr>
        <w:t xml:space="preserve"> </w:t>
      </w:r>
      <w:r>
        <w:rPr>
          <w:rFonts w:ascii="Mangal" w:hAnsi="Mangal" w:cs="Mangal"/>
          <w:color w:val="1F1F1F"/>
          <w:sz w:val="21"/>
          <w:szCs w:val="21"/>
          <w:shd w:val="clear" w:color="auto" w:fill="FFFFFF"/>
        </w:rPr>
        <w:t>ल</w:t>
      </w:r>
      <w:r>
        <w:rPr>
          <w:rFonts w:ascii="Courier New" w:hAnsi="Courier New" w:cs="Courier New"/>
          <w:color w:val="1F1F1F"/>
          <w:sz w:val="21"/>
          <w:szCs w:val="21"/>
          <w:shd w:val="clear" w:color="auto" w:fill="FFFFFF"/>
        </w:rPr>
        <w:t xml:space="preserve"> </w:t>
      </w:r>
      <w:r>
        <w:rPr>
          <w:rFonts w:ascii="Mangal" w:hAnsi="Mangal" w:cs="Mangal"/>
          <w:color w:val="1F1F1F"/>
          <w:sz w:val="21"/>
          <w:szCs w:val="21"/>
          <w:shd w:val="clear" w:color="auto" w:fill="FFFFFF"/>
        </w:rPr>
        <w:t>ळ</w:t>
      </w:r>
      <w:r>
        <w:rPr>
          <w:rFonts w:ascii="Courier New" w:hAnsi="Courier New" w:cs="Courier New"/>
          <w:color w:val="1F1F1F"/>
          <w:sz w:val="21"/>
          <w:szCs w:val="21"/>
          <w:shd w:val="clear" w:color="auto" w:fill="FFFFFF"/>
        </w:rPr>
        <w:t xml:space="preserve"> </w:t>
      </w:r>
      <w:r>
        <w:rPr>
          <w:rFonts w:ascii="Mangal" w:hAnsi="Mangal" w:cs="Mangal"/>
          <w:color w:val="1F1F1F"/>
          <w:sz w:val="21"/>
          <w:szCs w:val="21"/>
          <w:shd w:val="clear" w:color="auto" w:fill="FFFFFF"/>
        </w:rPr>
        <w:t>ऴ</w:t>
      </w:r>
      <w:r>
        <w:rPr>
          <w:rFonts w:ascii="Courier New" w:hAnsi="Courier New" w:cs="Courier New"/>
          <w:color w:val="1F1F1F"/>
          <w:sz w:val="21"/>
          <w:szCs w:val="21"/>
          <w:shd w:val="clear" w:color="auto" w:fill="FFFFFF"/>
        </w:rPr>
        <w:t xml:space="preserve"> </w:t>
      </w:r>
      <w:r>
        <w:rPr>
          <w:rFonts w:ascii="Mangal" w:hAnsi="Mangal" w:cs="Mangal"/>
          <w:color w:val="1F1F1F"/>
          <w:sz w:val="21"/>
          <w:szCs w:val="21"/>
          <w:shd w:val="clear" w:color="auto" w:fill="FFFFFF"/>
        </w:rPr>
        <w:t>व</w:t>
      </w:r>
      <w:r>
        <w:rPr>
          <w:rFonts w:ascii="Courier New" w:hAnsi="Courier New" w:cs="Courier New"/>
          <w:color w:val="1F1F1F"/>
          <w:sz w:val="21"/>
          <w:szCs w:val="21"/>
          <w:shd w:val="clear" w:color="auto" w:fill="FFFFFF"/>
        </w:rPr>
        <w:t xml:space="preserve"> </w:t>
      </w:r>
      <w:r>
        <w:rPr>
          <w:rFonts w:ascii="Mangal" w:hAnsi="Mangal" w:cs="Mangal"/>
          <w:color w:val="1F1F1F"/>
          <w:sz w:val="21"/>
          <w:szCs w:val="21"/>
          <w:shd w:val="clear" w:color="auto" w:fill="FFFFFF"/>
        </w:rPr>
        <w:t>श</w:t>
      </w:r>
      <w:r>
        <w:rPr>
          <w:rFonts w:ascii="Courier New" w:hAnsi="Courier New" w:cs="Courier New"/>
          <w:color w:val="1F1F1F"/>
          <w:sz w:val="21"/>
          <w:szCs w:val="21"/>
          <w:shd w:val="clear" w:color="auto" w:fill="FFFFFF"/>
        </w:rPr>
        <w:t xml:space="preserve"> </w:t>
      </w:r>
    </w:p>
    <w:p w14:paraId="516F7722" w14:textId="77777777" w:rsidR="00EA4D68" w:rsidRDefault="00EA4D68" w:rsidP="00460776">
      <w:pPr>
        <w:spacing w:after="0"/>
        <w:rPr>
          <w:rFonts w:ascii="Courier New" w:hAnsi="Courier New" w:cs="Courier New"/>
          <w:color w:val="1F1F1F"/>
          <w:sz w:val="21"/>
          <w:szCs w:val="21"/>
          <w:shd w:val="clear" w:color="auto" w:fill="FFFFFF"/>
        </w:rPr>
      </w:pPr>
    </w:p>
    <w:p w14:paraId="3FFC9EF8" w14:textId="64DB7553" w:rsidR="00621B37" w:rsidRPr="00580792" w:rsidRDefault="00580792" w:rsidP="005E010E">
      <w:pPr>
        <w:pStyle w:val="Heading1"/>
      </w:pPr>
      <w:r w:rsidRPr="00580792">
        <w:t xml:space="preserve">3.6 </w:t>
      </w:r>
      <w:r w:rsidR="00621B37" w:rsidRPr="00580792">
        <w:t>Complex Numbers</w:t>
      </w:r>
      <w:r w:rsidR="00C330AA">
        <w:t xml:space="preserve"> (may be skipped by learners with non-</w:t>
      </w:r>
      <w:proofErr w:type="spellStart"/>
      <w:r w:rsidR="00C330AA">
        <w:t>Maths</w:t>
      </w:r>
      <w:proofErr w:type="spellEnd"/>
      <w:r w:rsidR="00C330AA">
        <w:t xml:space="preserve"> background)</w:t>
      </w:r>
    </w:p>
    <w:p w14:paraId="596B62BD" w14:textId="27E6592E" w:rsidR="00621B37" w:rsidRPr="00A129F7" w:rsidRDefault="00621B37" w:rsidP="00460776">
      <w:pPr>
        <w:spacing w:after="0"/>
        <w:rPr>
          <w:rFonts w:ascii="Century Schoolbook" w:eastAsia="Times New Roman" w:hAnsi="Century Schoolbook" w:cs="Courier New"/>
          <w:color w:val="000000"/>
          <w:sz w:val="21"/>
          <w:szCs w:val="21"/>
        </w:rPr>
      </w:pPr>
      <w:r w:rsidRPr="00A129F7">
        <w:rPr>
          <w:rFonts w:ascii="Century Schoolbook" w:eastAsia="Times New Roman" w:hAnsi="Century Schoolbook" w:cs="Courier New"/>
          <w:color w:val="000000"/>
          <w:sz w:val="21"/>
          <w:szCs w:val="21"/>
        </w:rPr>
        <w:t>Complex numbers are a pair of numbers called real and imagi</w:t>
      </w:r>
      <w:r>
        <w:rPr>
          <w:rFonts w:ascii="Century Schoolbook" w:eastAsia="Times New Roman" w:hAnsi="Century Schoolbook" w:cs="Courier New"/>
          <w:color w:val="000000"/>
          <w:sz w:val="21"/>
          <w:szCs w:val="21"/>
        </w:rPr>
        <w:t>nary in the form z=</w:t>
      </w:r>
      <w:proofErr w:type="spellStart"/>
      <w:r>
        <w:rPr>
          <w:rFonts w:ascii="Century Schoolbook" w:eastAsia="Times New Roman" w:hAnsi="Century Schoolbook" w:cs="Courier New"/>
          <w:color w:val="000000"/>
          <w:sz w:val="21"/>
          <w:szCs w:val="21"/>
        </w:rPr>
        <w:t>x+iy</w:t>
      </w:r>
      <w:proofErr w:type="spellEnd"/>
      <w:r>
        <w:rPr>
          <w:rFonts w:ascii="Century Schoolbook" w:eastAsia="Times New Roman" w:hAnsi="Century Schoolbook" w:cs="Courier New"/>
          <w:color w:val="000000"/>
          <w:sz w:val="21"/>
          <w:szCs w:val="21"/>
        </w:rPr>
        <w:t xml:space="preserve">, where </w:t>
      </w:r>
      <w:proofErr w:type="spellStart"/>
      <w:r>
        <w:rPr>
          <w:rFonts w:ascii="Century Schoolbook" w:eastAsia="Times New Roman" w:hAnsi="Century Schoolbook" w:cs="Courier New"/>
          <w:color w:val="000000"/>
          <w:sz w:val="21"/>
          <w:szCs w:val="21"/>
        </w:rPr>
        <w:t>i</w:t>
      </w:r>
      <w:proofErr w:type="spellEnd"/>
      <w:r w:rsidRPr="00A129F7">
        <w:rPr>
          <w:rFonts w:ascii="Century Schoolbook" w:eastAsia="Times New Roman" w:hAnsi="Century Schoolbook" w:cs="Courier New"/>
          <w:color w:val="000000"/>
          <w:sz w:val="21"/>
          <w:szCs w:val="21"/>
        </w:rPr>
        <w:t xml:space="preserve"> is </w:t>
      </w:r>
      <w:r>
        <w:rPr>
          <w:rFonts w:ascii="Century Schoolbook" w:eastAsia="Times New Roman" w:hAnsi="Century Schoolbook" w:cs="Courier New"/>
          <w:color w:val="000000"/>
          <w:sz w:val="21"/>
          <w:szCs w:val="21"/>
        </w:rPr>
        <w:t>s</w:t>
      </w:r>
      <w:r w:rsidRPr="00A129F7">
        <w:rPr>
          <w:rFonts w:ascii="Century Schoolbook" w:eastAsia="Times New Roman" w:hAnsi="Century Schoolbook" w:cs="Courier New"/>
          <w:color w:val="000000"/>
          <w:sz w:val="21"/>
          <w:szCs w:val="21"/>
        </w:rPr>
        <w:t xml:space="preserve">quare root of </w:t>
      </w:r>
      <w:r>
        <w:rPr>
          <w:rFonts w:ascii="Century Schoolbook" w:eastAsia="Times New Roman" w:hAnsi="Century Schoolbook" w:cs="Courier New"/>
          <w:color w:val="000000"/>
          <w:sz w:val="21"/>
          <w:szCs w:val="21"/>
        </w:rPr>
        <w:t>-1</w:t>
      </w:r>
      <w:r w:rsidRPr="00A129F7">
        <w:rPr>
          <w:rFonts w:ascii="Century Schoolbook" w:eastAsia="Times New Roman" w:hAnsi="Century Schoolbook" w:cs="Courier New"/>
          <w:color w:val="000000"/>
          <w:sz w:val="21"/>
          <w:szCs w:val="21"/>
        </w:rPr>
        <w:t xml:space="preserve">. See </w:t>
      </w:r>
      <w:r w:rsidR="00925207">
        <w:rPr>
          <w:rFonts w:ascii="Century Schoolbook" w:eastAsia="Times New Roman" w:hAnsi="Century Schoolbook" w:cs="Courier New"/>
          <w:color w:val="000000"/>
          <w:sz w:val="21"/>
          <w:szCs w:val="21"/>
        </w:rPr>
        <w:t xml:space="preserve">the </w:t>
      </w:r>
      <w:r w:rsidRPr="00A129F7">
        <w:rPr>
          <w:rFonts w:ascii="Century Schoolbook" w:eastAsia="Times New Roman" w:hAnsi="Century Schoolbook" w:cs="Courier New"/>
          <w:color w:val="000000"/>
          <w:sz w:val="21"/>
          <w:szCs w:val="21"/>
        </w:rPr>
        <w:t>following examples</w:t>
      </w:r>
      <w:r>
        <w:rPr>
          <w:rFonts w:ascii="Century Schoolbook" w:eastAsia="Times New Roman" w:hAnsi="Century Schoolbook" w:cs="Courier New"/>
          <w:color w:val="000000"/>
          <w:sz w:val="21"/>
          <w:szCs w:val="21"/>
        </w:rPr>
        <w:t xml:space="preserve">. </w:t>
      </w:r>
    </w:p>
    <w:tbl>
      <w:tblPr>
        <w:tblStyle w:val="TableGrid"/>
        <w:tblW w:w="0" w:type="auto"/>
        <w:tblLook w:val="04A0" w:firstRow="1" w:lastRow="0" w:firstColumn="1" w:lastColumn="0" w:noHBand="0" w:noVBand="1"/>
      </w:tblPr>
      <w:tblGrid>
        <w:gridCol w:w="2108"/>
        <w:gridCol w:w="2189"/>
        <w:gridCol w:w="2190"/>
        <w:gridCol w:w="2863"/>
      </w:tblGrid>
      <w:tr w:rsidR="00621B37" w14:paraId="79B43064" w14:textId="77777777" w:rsidTr="00621B37">
        <w:tc>
          <w:tcPr>
            <w:tcW w:w="2337" w:type="dxa"/>
          </w:tcPr>
          <w:p w14:paraId="07B7D3EA" w14:textId="77777777" w:rsidR="00621B37" w:rsidRPr="003544B6" w:rsidRDefault="00621B37" w:rsidP="00621B37">
            <w:pPr>
              <w:rPr>
                <w:rFonts w:ascii="Palatino Linotype" w:eastAsia="Times New Roman" w:hAnsi="Palatino Linotype" w:cs="Courier New"/>
                <w:b/>
                <w:sz w:val="21"/>
                <w:szCs w:val="21"/>
                <w:lang w:val="en-US" w:eastAsia="en-US" w:bidi="ar-SA"/>
              </w:rPr>
            </w:pPr>
            <w:r w:rsidRPr="003544B6">
              <w:rPr>
                <w:rFonts w:ascii="Palatino Linotype" w:eastAsia="Times New Roman" w:hAnsi="Palatino Linotype" w:cs="Courier New"/>
                <w:b/>
                <w:sz w:val="21"/>
                <w:szCs w:val="21"/>
                <w:lang w:val="en-US" w:eastAsia="en-US" w:bidi="ar-SA"/>
              </w:rPr>
              <w:t>Define</w:t>
            </w:r>
            <w:r>
              <w:rPr>
                <w:rFonts w:ascii="Palatino Linotype" w:eastAsia="Times New Roman" w:hAnsi="Palatino Linotype" w:cs="Courier New"/>
                <w:b/>
                <w:sz w:val="21"/>
                <w:szCs w:val="21"/>
                <w:lang w:val="en-US" w:eastAsia="en-US" w:bidi="ar-SA"/>
              </w:rPr>
              <w:t xml:space="preserve"> &amp; </w:t>
            </w:r>
            <w:proofErr w:type="gramStart"/>
            <w:r>
              <w:rPr>
                <w:rFonts w:ascii="Palatino Linotype" w:eastAsia="Times New Roman" w:hAnsi="Palatino Linotype" w:cs="Courier New"/>
                <w:b/>
                <w:sz w:val="21"/>
                <w:szCs w:val="21"/>
                <w:lang w:val="en-US" w:eastAsia="en-US" w:bidi="ar-SA"/>
              </w:rPr>
              <w:t>P</w:t>
            </w:r>
            <w:r w:rsidRPr="003544B6">
              <w:rPr>
                <w:rFonts w:ascii="Palatino Linotype" w:eastAsia="Times New Roman" w:hAnsi="Palatino Linotype" w:cs="Courier New"/>
                <w:b/>
                <w:sz w:val="21"/>
                <w:szCs w:val="21"/>
                <w:lang w:val="en-US" w:eastAsia="en-US" w:bidi="ar-SA"/>
              </w:rPr>
              <w:t>rint</w:t>
            </w:r>
            <w:proofErr w:type="gramEnd"/>
          </w:p>
        </w:tc>
        <w:tc>
          <w:tcPr>
            <w:tcW w:w="2337" w:type="dxa"/>
          </w:tcPr>
          <w:p w14:paraId="32497706" w14:textId="77777777" w:rsidR="00621B37" w:rsidRPr="003544B6" w:rsidRDefault="00621B37" w:rsidP="00621B37">
            <w:pPr>
              <w:spacing w:line="259" w:lineRule="auto"/>
              <w:rPr>
                <w:rFonts w:ascii="Palatino Linotype" w:eastAsia="Times New Roman" w:hAnsi="Palatino Linotype" w:cs="Courier New"/>
                <w:b/>
                <w:sz w:val="21"/>
                <w:szCs w:val="21"/>
                <w:lang w:val="en-US" w:eastAsia="en-US" w:bidi="ar-SA"/>
              </w:rPr>
            </w:pPr>
            <w:r>
              <w:rPr>
                <w:rFonts w:ascii="Palatino Linotype" w:eastAsia="Times New Roman" w:hAnsi="Palatino Linotype" w:cs="Courier New"/>
                <w:b/>
                <w:sz w:val="21"/>
                <w:szCs w:val="21"/>
                <w:lang w:val="en-US" w:eastAsia="en-US" w:bidi="ar-SA"/>
              </w:rPr>
              <w:t>O</w:t>
            </w:r>
            <w:r w:rsidRPr="003544B6">
              <w:rPr>
                <w:rFonts w:ascii="Palatino Linotype" w:eastAsia="Times New Roman" w:hAnsi="Palatino Linotype" w:cs="Courier New"/>
                <w:b/>
                <w:sz w:val="21"/>
                <w:szCs w:val="21"/>
                <w:lang w:val="en-US" w:eastAsia="en-US" w:bidi="ar-SA"/>
              </w:rPr>
              <w:t>perations</w:t>
            </w:r>
          </w:p>
        </w:tc>
        <w:tc>
          <w:tcPr>
            <w:tcW w:w="4676" w:type="dxa"/>
            <w:gridSpan w:val="2"/>
          </w:tcPr>
          <w:p w14:paraId="4767F1CD" w14:textId="77777777" w:rsidR="00621B37" w:rsidRPr="003544B6" w:rsidRDefault="00621B37" w:rsidP="00621B37">
            <w:pPr>
              <w:spacing w:after="160" w:line="259" w:lineRule="auto"/>
              <w:jc w:val="center"/>
              <w:rPr>
                <w:rFonts w:ascii="Palatino Linotype" w:eastAsia="Times New Roman" w:hAnsi="Palatino Linotype" w:cs="Courier New"/>
                <w:b/>
                <w:sz w:val="21"/>
                <w:szCs w:val="21"/>
                <w:lang w:val="en-US" w:eastAsia="en-US" w:bidi="ar-SA"/>
              </w:rPr>
            </w:pPr>
            <w:r w:rsidRPr="003544B6">
              <w:rPr>
                <w:rFonts w:ascii="Palatino Linotype" w:eastAsia="Times New Roman" w:hAnsi="Palatino Linotype" w:cs="Courier New"/>
                <w:b/>
                <w:sz w:val="21"/>
                <w:szCs w:val="21"/>
                <w:lang w:val="en-US" w:eastAsia="en-US" w:bidi="ar-SA"/>
              </w:rPr>
              <w:t>Conversions: Require import</w:t>
            </w:r>
          </w:p>
        </w:tc>
      </w:tr>
      <w:tr w:rsidR="00621B37" w14:paraId="350C5560" w14:textId="77777777" w:rsidTr="00621B37">
        <w:tc>
          <w:tcPr>
            <w:tcW w:w="2337" w:type="dxa"/>
          </w:tcPr>
          <w:p w14:paraId="10B17440" w14:textId="77777777" w:rsidR="00621B37" w:rsidRPr="003544B6" w:rsidRDefault="00621B37" w:rsidP="00621B37">
            <w:pPr>
              <w:rPr>
                <w:rFonts w:ascii="Courier New" w:eastAsia="Times New Roman" w:hAnsi="Courier New" w:cs="Courier New"/>
                <w:sz w:val="21"/>
                <w:szCs w:val="21"/>
                <w:lang w:val="en-US" w:eastAsia="en-US" w:bidi="ar-SA"/>
              </w:rPr>
            </w:pPr>
            <w:r w:rsidRPr="003544B6">
              <w:rPr>
                <w:rFonts w:ascii="Courier New" w:eastAsia="Times New Roman" w:hAnsi="Courier New" w:cs="Courier New"/>
                <w:sz w:val="21"/>
                <w:szCs w:val="21"/>
                <w:lang w:val="en-US" w:eastAsia="en-US" w:bidi="ar-SA"/>
              </w:rPr>
              <w:t>z=</w:t>
            </w:r>
            <w:proofErr w:type="gramStart"/>
            <w:r w:rsidRPr="003544B6">
              <w:rPr>
                <w:rFonts w:ascii="Courier New" w:eastAsia="Times New Roman" w:hAnsi="Courier New" w:cs="Courier New"/>
                <w:sz w:val="21"/>
                <w:szCs w:val="21"/>
                <w:lang w:val="en-US" w:eastAsia="en-US" w:bidi="ar-SA"/>
              </w:rPr>
              <w:t>complex(</w:t>
            </w:r>
            <w:proofErr w:type="gramEnd"/>
            <w:r w:rsidRPr="003544B6">
              <w:rPr>
                <w:rFonts w:ascii="Courier New" w:eastAsia="Times New Roman" w:hAnsi="Courier New" w:cs="Courier New"/>
                <w:sz w:val="21"/>
                <w:szCs w:val="21"/>
                <w:lang w:val="en-US" w:eastAsia="en-US" w:bidi="ar-SA"/>
              </w:rPr>
              <w:t>5,6)</w:t>
            </w:r>
          </w:p>
          <w:p w14:paraId="02C581E9" w14:textId="77777777" w:rsidR="00621B37" w:rsidRPr="003544B6" w:rsidRDefault="00621B37" w:rsidP="00621B37">
            <w:pPr>
              <w:rPr>
                <w:rFonts w:ascii="Courier New" w:eastAsia="Times New Roman" w:hAnsi="Courier New" w:cs="Courier New"/>
                <w:sz w:val="21"/>
                <w:szCs w:val="21"/>
                <w:lang w:val="en-US" w:eastAsia="en-US" w:bidi="ar-SA"/>
              </w:rPr>
            </w:pPr>
            <w:r w:rsidRPr="003544B6">
              <w:rPr>
                <w:rFonts w:ascii="Courier New" w:eastAsia="Times New Roman" w:hAnsi="Courier New" w:cs="Courier New"/>
                <w:sz w:val="21"/>
                <w:szCs w:val="21"/>
                <w:lang w:val="en-US" w:eastAsia="en-US" w:bidi="ar-SA"/>
              </w:rPr>
              <w:t>print(z)</w:t>
            </w:r>
          </w:p>
          <w:p w14:paraId="6E158622" w14:textId="77777777" w:rsidR="00621B37" w:rsidRPr="003544B6" w:rsidRDefault="00621B37" w:rsidP="00621B37">
            <w:pPr>
              <w:rPr>
                <w:rFonts w:ascii="Courier New" w:eastAsia="Times New Roman" w:hAnsi="Courier New" w:cs="Courier New"/>
                <w:sz w:val="21"/>
                <w:szCs w:val="21"/>
                <w:lang w:val="en-US" w:eastAsia="en-US" w:bidi="ar-SA"/>
              </w:rPr>
            </w:pPr>
            <w:r w:rsidRPr="003544B6">
              <w:rPr>
                <w:rFonts w:ascii="Courier New" w:eastAsia="Times New Roman" w:hAnsi="Courier New" w:cs="Courier New"/>
                <w:sz w:val="21"/>
                <w:szCs w:val="21"/>
                <w:lang w:val="en-US" w:eastAsia="en-US" w:bidi="ar-SA"/>
              </w:rPr>
              <w:t>print(</w:t>
            </w:r>
            <w:proofErr w:type="spellStart"/>
            <w:proofErr w:type="gramStart"/>
            <w:r w:rsidRPr="003544B6">
              <w:rPr>
                <w:rFonts w:ascii="Courier New" w:eastAsia="Times New Roman" w:hAnsi="Courier New" w:cs="Courier New"/>
                <w:sz w:val="21"/>
                <w:szCs w:val="21"/>
                <w:lang w:val="en-US" w:eastAsia="en-US" w:bidi="ar-SA"/>
              </w:rPr>
              <w:t>z.real</w:t>
            </w:r>
            <w:proofErr w:type="spellEnd"/>
            <w:proofErr w:type="gramEnd"/>
            <w:r w:rsidRPr="003544B6">
              <w:rPr>
                <w:rFonts w:ascii="Courier New" w:eastAsia="Times New Roman" w:hAnsi="Courier New" w:cs="Courier New"/>
                <w:sz w:val="21"/>
                <w:szCs w:val="21"/>
                <w:lang w:val="en-US" w:eastAsia="en-US" w:bidi="ar-SA"/>
              </w:rPr>
              <w:t>)</w:t>
            </w:r>
          </w:p>
          <w:p w14:paraId="4AC7B2ED" w14:textId="77777777" w:rsidR="00621B37" w:rsidRPr="003544B6" w:rsidRDefault="00621B37" w:rsidP="00621B37">
            <w:pPr>
              <w:rPr>
                <w:rFonts w:ascii="Courier New" w:eastAsia="Times New Roman" w:hAnsi="Courier New" w:cs="Courier New"/>
                <w:sz w:val="21"/>
                <w:szCs w:val="21"/>
                <w:lang w:val="en-US" w:eastAsia="en-US" w:bidi="ar-SA"/>
              </w:rPr>
            </w:pPr>
            <w:r w:rsidRPr="003544B6">
              <w:rPr>
                <w:rFonts w:ascii="Courier New" w:eastAsia="Times New Roman" w:hAnsi="Courier New" w:cs="Courier New"/>
                <w:sz w:val="21"/>
                <w:szCs w:val="21"/>
                <w:lang w:val="en-US" w:eastAsia="en-US" w:bidi="ar-SA"/>
              </w:rPr>
              <w:t>print(</w:t>
            </w:r>
            <w:proofErr w:type="spellStart"/>
            <w:proofErr w:type="gramStart"/>
            <w:r w:rsidRPr="003544B6">
              <w:rPr>
                <w:rFonts w:ascii="Courier New" w:eastAsia="Times New Roman" w:hAnsi="Courier New" w:cs="Courier New"/>
                <w:sz w:val="21"/>
                <w:szCs w:val="21"/>
                <w:lang w:val="en-US" w:eastAsia="en-US" w:bidi="ar-SA"/>
              </w:rPr>
              <w:t>z.imag</w:t>
            </w:r>
            <w:proofErr w:type="spellEnd"/>
            <w:proofErr w:type="gramEnd"/>
            <w:r w:rsidRPr="003544B6">
              <w:rPr>
                <w:rFonts w:ascii="Courier New" w:eastAsia="Times New Roman" w:hAnsi="Courier New" w:cs="Courier New"/>
                <w:sz w:val="21"/>
                <w:szCs w:val="21"/>
                <w:lang w:val="en-US" w:eastAsia="en-US" w:bidi="ar-SA"/>
              </w:rPr>
              <w:t>)</w:t>
            </w:r>
          </w:p>
        </w:tc>
        <w:tc>
          <w:tcPr>
            <w:tcW w:w="2337" w:type="dxa"/>
          </w:tcPr>
          <w:p w14:paraId="6A280024" w14:textId="77777777" w:rsidR="00621B37" w:rsidRPr="003544B6" w:rsidRDefault="00621B37" w:rsidP="00621B37">
            <w:pPr>
              <w:spacing w:line="259" w:lineRule="auto"/>
              <w:rPr>
                <w:rFonts w:ascii="Courier New" w:eastAsia="Times New Roman" w:hAnsi="Courier New" w:cs="Courier New"/>
                <w:sz w:val="21"/>
                <w:szCs w:val="21"/>
                <w:lang w:val="en-US" w:eastAsia="en-US" w:bidi="ar-SA"/>
              </w:rPr>
            </w:pPr>
            <w:r w:rsidRPr="003544B6">
              <w:rPr>
                <w:rFonts w:ascii="Courier New" w:eastAsia="Times New Roman" w:hAnsi="Courier New" w:cs="Courier New"/>
                <w:sz w:val="21"/>
                <w:szCs w:val="21"/>
                <w:lang w:val="en-US" w:eastAsia="en-US" w:bidi="ar-SA"/>
              </w:rPr>
              <w:t>Z1=5+6j</w:t>
            </w:r>
          </w:p>
          <w:p w14:paraId="1B9A6150" w14:textId="77777777" w:rsidR="00621B37" w:rsidRPr="003544B6" w:rsidRDefault="00621B37" w:rsidP="00621B37">
            <w:pPr>
              <w:spacing w:line="259" w:lineRule="auto"/>
              <w:rPr>
                <w:rFonts w:ascii="Courier New" w:eastAsia="Times New Roman" w:hAnsi="Courier New" w:cs="Courier New"/>
                <w:sz w:val="21"/>
                <w:szCs w:val="21"/>
                <w:lang w:val="en-US" w:eastAsia="en-US" w:bidi="ar-SA"/>
              </w:rPr>
            </w:pPr>
            <w:r w:rsidRPr="003544B6">
              <w:rPr>
                <w:rFonts w:ascii="Courier New" w:eastAsia="Times New Roman" w:hAnsi="Courier New" w:cs="Courier New"/>
                <w:sz w:val="21"/>
                <w:szCs w:val="21"/>
                <w:lang w:val="en-US" w:eastAsia="en-US" w:bidi="ar-SA"/>
              </w:rPr>
              <w:t>Z2=3+4j</w:t>
            </w:r>
          </w:p>
          <w:p w14:paraId="0C93F3B0" w14:textId="77777777" w:rsidR="00621B37" w:rsidRPr="003544B6" w:rsidRDefault="00621B37" w:rsidP="00621B37">
            <w:pPr>
              <w:spacing w:line="259" w:lineRule="auto"/>
              <w:rPr>
                <w:rFonts w:ascii="Courier New" w:eastAsia="Times New Roman" w:hAnsi="Courier New" w:cs="Courier New"/>
                <w:sz w:val="21"/>
                <w:szCs w:val="21"/>
                <w:lang w:val="en-US" w:eastAsia="en-US" w:bidi="ar-SA"/>
              </w:rPr>
            </w:pPr>
            <w:r w:rsidRPr="003544B6">
              <w:rPr>
                <w:rFonts w:ascii="Courier New" w:eastAsia="Times New Roman" w:hAnsi="Courier New" w:cs="Courier New"/>
                <w:sz w:val="21"/>
                <w:szCs w:val="21"/>
                <w:lang w:val="en-US" w:eastAsia="en-US" w:bidi="ar-SA"/>
              </w:rPr>
              <w:t>Z3=Z1+Z2</w:t>
            </w:r>
          </w:p>
          <w:p w14:paraId="22F84E34" w14:textId="77777777" w:rsidR="00621B37" w:rsidRPr="003544B6" w:rsidRDefault="00621B37" w:rsidP="00621B37">
            <w:pPr>
              <w:spacing w:line="259" w:lineRule="auto"/>
              <w:rPr>
                <w:rFonts w:ascii="Courier New" w:eastAsia="Times New Roman" w:hAnsi="Courier New" w:cs="Courier New"/>
                <w:sz w:val="21"/>
                <w:szCs w:val="21"/>
                <w:lang w:val="en-US" w:eastAsia="en-US" w:bidi="ar-SA"/>
              </w:rPr>
            </w:pPr>
            <w:r w:rsidRPr="003544B6">
              <w:rPr>
                <w:rFonts w:ascii="Courier New" w:eastAsia="Times New Roman" w:hAnsi="Courier New" w:cs="Courier New"/>
                <w:sz w:val="21"/>
                <w:szCs w:val="21"/>
                <w:lang w:val="en-US" w:eastAsia="en-US" w:bidi="ar-SA"/>
              </w:rPr>
              <w:t>Z4=Z1*Z2</w:t>
            </w:r>
          </w:p>
          <w:p w14:paraId="2ADCDB43" w14:textId="77777777" w:rsidR="00621B37" w:rsidRPr="003544B6" w:rsidRDefault="00621B37" w:rsidP="00621B37">
            <w:pPr>
              <w:spacing w:line="259" w:lineRule="auto"/>
              <w:rPr>
                <w:rFonts w:ascii="Courier New" w:eastAsia="Times New Roman" w:hAnsi="Courier New" w:cs="Courier New"/>
                <w:sz w:val="21"/>
                <w:szCs w:val="21"/>
                <w:lang w:val="en-US" w:eastAsia="en-US" w:bidi="ar-SA"/>
              </w:rPr>
            </w:pPr>
            <w:r w:rsidRPr="003544B6">
              <w:rPr>
                <w:rFonts w:ascii="Courier New" w:eastAsia="Times New Roman" w:hAnsi="Courier New" w:cs="Courier New"/>
                <w:sz w:val="21"/>
                <w:szCs w:val="21"/>
                <w:lang w:val="en-US" w:eastAsia="en-US" w:bidi="ar-SA"/>
              </w:rPr>
              <w:t>Z5=1/Z2</w:t>
            </w:r>
          </w:p>
          <w:p w14:paraId="75D45FEB" w14:textId="77777777" w:rsidR="00621B37" w:rsidRPr="003544B6" w:rsidRDefault="00621B37" w:rsidP="00621B37">
            <w:pPr>
              <w:spacing w:line="259" w:lineRule="auto"/>
              <w:rPr>
                <w:rFonts w:ascii="Courier New" w:eastAsia="Times New Roman" w:hAnsi="Courier New" w:cs="Courier New"/>
                <w:sz w:val="21"/>
                <w:szCs w:val="21"/>
                <w:lang w:val="en-US" w:eastAsia="en-US" w:bidi="ar-SA"/>
              </w:rPr>
            </w:pPr>
            <w:r w:rsidRPr="003544B6">
              <w:rPr>
                <w:rFonts w:ascii="Courier New" w:eastAsia="Times New Roman" w:hAnsi="Courier New" w:cs="Courier New"/>
                <w:sz w:val="21"/>
                <w:szCs w:val="21"/>
                <w:lang w:val="en-US" w:eastAsia="en-US" w:bidi="ar-SA"/>
              </w:rPr>
              <w:t>print(Z</w:t>
            </w:r>
            <w:proofErr w:type="gramStart"/>
            <w:r w:rsidRPr="003544B6">
              <w:rPr>
                <w:rFonts w:ascii="Courier New" w:eastAsia="Times New Roman" w:hAnsi="Courier New" w:cs="Courier New"/>
                <w:sz w:val="21"/>
                <w:szCs w:val="21"/>
                <w:lang w:val="en-US" w:eastAsia="en-US" w:bidi="ar-SA"/>
              </w:rPr>
              <w:t>3,Z4,Z</w:t>
            </w:r>
            <w:proofErr w:type="gramEnd"/>
            <w:r w:rsidRPr="003544B6">
              <w:rPr>
                <w:rFonts w:ascii="Courier New" w:eastAsia="Times New Roman" w:hAnsi="Courier New" w:cs="Courier New"/>
                <w:sz w:val="21"/>
                <w:szCs w:val="21"/>
                <w:lang w:val="en-US" w:eastAsia="en-US" w:bidi="ar-SA"/>
              </w:rPr>
              <w:t>5)</w:t>
            </w:r>
          </w:p>
        </w:tc>
        <w:tc>
          <w:tcPr>
            <w:tcW w:w="2338" w:type="dxa"/>
          </w:tcPr>
          <w:p w14:paraId="6F70BE9E" w14:textId="77777777" w:rsidR="00621B37" w:rsidRPr="00402947" w:rsidRDefault="00621B37" w:rsidP="00621B37">
            <w:pPr>
              <w:shd w:val="clear" w:color="auto" w:fill="FFFFFE"/>
              <w:spacing w:line="285" w:lineRule="atLeast"/>
              <w:rPr>
                <w:rFonts w:ascii="Palatino Linotype" w:eastAsia="Times New Roman" w:hAnsi="Palatino Linotype" w:cs="Courier New"/>
                <w:b/>
                <w:sz w:val="21"/>
                <w:szCs w:val="21"/>
                <w:u w:val="single"/>
                <w:lang w:val="en-US" w:eastAsia="en-US" w:bidi="ar-SA"/>
              </w:rPr>
            </w:pPr>
            <w:proofErr w:type="spellStart"/>
            <w:r w:rsidRPr="00402947">
              <w:rPr>
                <w:rFonts w:ascii="Palatino Linotype" w:eastAsia="Times New Roman" w:hAnsi="Palatino Linotype" w:cs="Courier New"/>
                <w:b/>
                <w:sz w:val="21"/>
                <w:szCs w:val="21"/>
                <w:u w:val="single"/>
                <w:lang w:val="en-US" w:eastAsia="en-US" w:bidi="ar-SA"/>
              </w:rPr>
              <w:t>Rect</w:t>
            </w:r>
            <w:proofErr w:type="spellEnd"/>
            <w:r w:rsidRPr="00402947">
              <w:rPr>
                <w:rFonts w:ascii="Palatino Linotype" w:eastAsia="Times New Roman" w:hAnsi="Palatino Linotype" w:cs="Courier New"/>
                <w:b/>
                <w:sz w:val="21"/>
                <w:szCs w:val="21"/>
                <w:u w:val="single"/>
                <w:lang w:val="en-US" w:eastAsia="en-US" w:bidi="ar-SA"/>
              </w:rPr>
              <w:t xml:space="preserve"> to Polar</w:t>
            </w:r>
          </w:p>
          <w:p w14:paraId="534DA42A" w14:textId="77777777" w:rsidR="00621B37" w:rsidRPr="003544B6" w:rsidRDefault="00621B37" w:rsidP="00621B37">
            <w:pPr>
              <w:shd w:val="clear" w:color="auto" w:fill="FFFFFE"/>
              <w:spacing w:line="285" w:lineRule="atLeast"/>
              <w:rPr>
                <w:rFonts w:ascii="Courier New" w:eastAsia="Times New Roman" w:hAnsi="Courier New" w:cs="Courier New"/>
                <w:sz w:val="21"/>
                <w:szCs w:val="21"/>
                <w:lang w:val="en-US" w:eastAsia="en-US" w:bidi="ar-SA"/>
              </w:rPr>
            </w:pPr>
            <w:r w:rsidRPr="003544B6">
              <w:rPr>
                <w:rFonts w:ascii="Courier New" w:eastAsia="Times New Roman" w:hAnsi="Courier New" w:cs="Courier New"/>
                <w:sz w:val="21"/>
                <w:szCs w:val="21"/>
                <w:lang w:val="en-US" w:eastAsia="en-US" w:bidi="ar-SA"/>
              </w:rPr>
              <w:t>import </w:t>
            </w:r>
            <w:proofErr w:type="spellStart"/>
            <w:r w:rsidRPr="003544B6">
              <w:rPr>
                <w:rFonts w:ascii="Courier New" w:eastAsia="Times New Roman" w:hAnsi="Courier New" w:cs="Courier New"/>
                <w:sz w:val="21"/>
                <w:szCs w:val="21"/>
                <w:lang w:val="en-US" w:eastAsia="en-US" w:bidi="ar-SA"/>
              </w:rPr>
              <w:t>cmath</w:t>
            </w:r>
            <w:proofErr w:type="spellEnd"/>
          </w:p>
          <w:p w14:paraId="649FC755" w14:textId="77777777" w:rsidR="00621B37" w:rsidRPr="003544B6" w:rsidRDefault="00621B37" w:rsidP="00621B37">
            <w:pPr>
              <w:shd w:val="clear" w:color="auto" w:fill="FFFFFE"/>
              <w:spacing w:line="285" w:lineRule="atLeast"/>
              <w:rPr>
                <w:rFonts w:ascii="Courier New" w:eastAsia="Times New Roman" w:hAnsi="Courier New" w:cs="Courier New"/>
                <w:sz w:val="21"/>
                <w:szCs w:val="21"/>
                <w:lang w:val="en-US" w:eastAsia="en-US" w:bidi="ar-SA"/>
              </w:rPr>
            </w:pPr>
            <w:r w:rsidRPr="003544B6">
              <w:rPr>
                <w:rFonts w:ascii="Courier New" w:eastAsia="Times New Roman" w:hAnsi="Courier New" w:cs="Courier New"/>
                <w:sz w:val="21"/>
                <w:szCs w:val="21"/>
                <w:lang w:val="en-US" w:eastAsia="en-US" w:bidi="ar-SA"/>
              </w:rPr>
              <w:t>z1=5+6j</w:t>
            </w:r>
          </w:p>
          <w:p w14:paraId="60AEED2E" w14:textId="77777777" w:rsidR="00621B37" w:rsidRPr="003544B6" w:rsidRDefault="00621B37" w:rsidP="00621B37">
            <w:pPr>
              <w:shd w:val="clear" w:color="auto" w:fill="FFFFFE"/>
              <w:spacing w:line="285" w:lineRule="atLeast"/>
              <w:rPr>
                <w:rFonts w:ascii="Courier New" w:eastAsia="Times New Roman" w:hAnsi="Courier New" w:cs="Courier New"/>
                <w:sz w:val="21"/>
                <w:szCs w:val="21"/>
                <w:lang w:val="en-US" w:eastAsia="en-US" w:bidi="ar-SA"/>
              </w:rPr>
            </w:pPr>
            <w:proofErr w:type="spellStart"/>
            <w:proofErr w:type="gramStart"/>
            <w:r w:rsidRPr="003544B6">
              <w:rPr>
                <w:rFonts w:ascii="Courier New" w:eastAsia="Times New Roman" w:hAnsi="Courier New" w:cs="Courier New"/>
                <w:sz w:val="21"/>
                <w:szCs w:val="21"/>
                <w:lang w:val="en-US" w:eastAsia="en-US" w:bidi="ar-SA"/>
              </w:rPr>
              <w:t>cmath.polar</w:t>
            </w:r>
            <w:proofErr w:type="spellEnd"/>
            <w:proofErr w:type="gramEnd"/>
            <w:r w:rsidRPr="003544B6">
              <w:rPr>
                <w:rFonts w:ascii="Courier New" w:eastAsia="Times New Roman" w:hAnsi="Courier New" w:cs="Courier New"/>
                <w:sz w:val="21"/>
                <w:szCs w:val="21"/>
                <w:lang w:val="en-US" w:eastAsia="en-US" w:bidi="ar-SA"/>
              </w:rPr>
              <w:t>(z1)</w:t>
            </w:r>
          </w:p>
          <w:p w14:paraId="31CDEDBB" w14:textId="77777777" w:rsidR="00621B37" w:rsidRPr="003544B6" w:rsidRDefault="00621B37" w:rsidP="00621B37">
            <w:pPr>
              <w:spacing w:after="160" w:line="259" w:lineRule="auto"/>
              <w:rPr>
                <w:rFonts w:ascii="Courier New" w:eastAsia="Times New Roman" w:hAnsi="Courier New" w:cs="Courier New"/>
                <w:sz w:val="21"/>
                <w:szCs w:val="21"/>
                <w:lang w:val="en-US" w:eastAsia="en-US" w:bidi="ar-SA"/>
              </w:rPr>
            </w:pPr>
          </w:p>
        </w:tc>
        <w:tc>
          <w:tcPr>
            <w:tcW w:w="2338" w:type="dxa"/>
          </w:tcPr>
          <w:p w14:paraId="4425E79D" w14:textId="77777777" w:rsidR="00621B37" w:rsidRPr="00402947" w:rsidRDefault="00621B37" w:rsidP="00621B37">
            <w:pPr>
              <w:spacing w:line="259" w:lineRule="auto"/>
              <w:rPr>
                <w:rFonts w:ascii="Palatino Linotype" w:eastAsia="Times New Roman" w:hAnsi="Palatino Linotype" w:cs="Courier New"/>
                <w:b/>
                <w:sz w:val="21"/>
                <w:szCs w:val="21"/>
                <w:u w:val="single"/>
                <w:lang w:val="en-US" w:eastAsia="en-US" w:bidi="ar-SA"/>
              </w:rPr>
            </w:pPr>
            <w:r w:rsidRPr="00402947">
              <w:rPr>
                <w:rFonts w:ascii="Palatino Linotype" w:eastAsia="Times New Roman" w:hAnsi="Palatino Linotype" w:cs="Courier New"/>
                <w:b/>
                <w:sz w:val="21"/>
                <w:szCs w:val="21"/>
                <w:u w:val="single"/>
                <w:lang w:val="en-US" w:eastAsia="en-US" w:bidi="ar-SA"/>
              </w:rPr>
              <w:t xml:space="preserve">Polar to </w:t>
            </w:r>
            <w:proofErr w:type="spellStart"/>
            <w:r w:rsidRPr="00402947">
              <w:rPr>
                <w:rFonts w:ascii="Palatino Linotype" w:eastAsia="Times New Roman" w:hAnsi="Palatino Linotype" w:cs="Courier New"/>
                <w:b/>
                <w:sz w:val="21"/>
                <w:szCs w:val="21"/>
                <w:u w:val="single"/>
                <w:lang w:val="en-US" w:eastAsia="en-US" w:bidi="ar-SA"/>
              </w:rPr>
              <w:t>Rect</w:t>
            </w:r>
            <w:proofErr w:type="spellEnd"/>
          </w:p>
          <w:p w14:paraId="7D335337" w14:textId="77777777" w:rsidR="00621B37" w:rsidRPr="003544B6" w:rsidRDefault="00621B37" w:rsidP="00621B37">
            <w:pPr>
              <w:spacing w:line="259" w:lineRule="auto"/>
              <w:rPr>
                <w:rFonts w:ascii="Courier New" w:eastAsia="Times New Roman" w:hAnsi="Courier New" w:cs="Courier New"/>
                <w:sz w:val="21"/>
                <w:szCs w:val="21"/>
                <w:lang w:val="en-US" w:eastAsia="en-US" w:bidi="ar-SA"/>
              </w:rPr>
            </w:pPr>
            <w:proofErr w:type="spellStart"/>
            <w:proofErr w:type="gramStart"/>
            <w:r w:rsidRPr="003544B6">
              <w:rPr>
                <w:rFonts w:ascii="Courier New" w:eastAsia="Times New Roman" w:hAnsi="Courier New" w:cs="Courier New"/>
                <w:sz w:val="21"/>
                <w:szCs w:val="21"/>
                <w:lang w:val="en-US" w:eastAsia="en-US" w:bidi="ar-SA"/>
              </w:rPr>
              <w:t>cmath.rect</w:t>
            </w:r>
            <w:proofErr w:type="spellEnd"/>
            <w:proofErr w:type="gramEnd"/>
            <w:r w:rsidRPr="003544B6">
              <w:rPr>
                <w:rFonts w:ascii="Courier New" w:eastAsia="Times New Roman" w:hAnsi="Courier New" w:cs="Courier New"/>
                <w:sz w:val="21"/>
                <w:szCs w:val="21"/>
                <w:lang w:val="en-US" w:eastAsia="en-US" w:bidi="ar-SA"/>
              </w:rPr>
              <w:t>(7.81,0.87)</w:t>
            </w:r>
          </w:p>
        </w:tc>
      </w:tr>
      <w:tr w:rsidR="00621B37" w14:paraId="2EA075B6" w14:textId="77777777" w:rsidTr="00621B37">
        <w:tc>
          <w:tcPr>
            <w:tcW w:w="2337" w:type="dxa"/>
          </w:tcPr>
          <w:p w14:paraId="35340909" w14:textId="77777777" w:rsidR="00621B37" w:rsidRPr="003544B6" w:rsidRDefault="00621B37" w:rsidP="00621B37">
            <w:pPr>
              <w:rPr>
                <w:rFonts w:ascii="Courier New" w:eastAsia="Times New Roman" w:hAnsi="Courier New" w:cs="Courier New"/>
                <w:sz w:val="21"/>
                <w:szCs w:val="21"/>
                <w:lang w:val="en-US" w:eastAsia="en-US" w:bidi="ar-SA"/>
              </w:rPr>
            </w:pPr>
            <w:r w:rsidRPr="003544B6">
              <w:rPr>
                <w:rFonts w:ascii="Courier New" w:eastAsia="Times New Roman" w:hAnsi="Courier New" w:cs="Courier New"/>
                <w:sz w:val="21"/>
                <w:szCs w:val="21"/>
                <w:lang w:val="en-US" w:eastAsia="en-US" w:bidi="ar-SA"/>
              </w:rPr>
              <w:t>(5+6j)</w:t>
            </w:r>
          </w:p>
          <w:p w14:paraId="284B6AD9" w14:textId="77777777" w:rsidR="00621B37" w:rsidRPr="003544B6" w:rsidRDefault="00621B37" w:rsidP="00621B37">
            <w:pPr>
              <w:rPr>
                <w:rFonts w:ascii="Courier New" w:eastAsia="Times New Roman" w:hAnsi="Courier New" w:cs="Courier New"/>
                <w:sz w:val="21"/>
                <w:szCs w:val="21"/>
                <w:lang w:val="en-US" w:eastAsia="en-US" w:bidi="ar-SA"/>
              </w:rPr>
            </w:pPr>
            <w:r w:rsidRPr="003544B6">
              <w:rPr>
                <w:rFonts w:ascii="Courier New" w:eastAsia="Times New Roman" w:hAnsi="Courier New" w:cs="Courier New"/>
                <w:sz w:val="21"/>
                <w:szCs w:val="21"/>
                <w:lang w:val="en-US" w:eastAsia="en-US" w:bidi="ar-SA"/>
              </w:rPr>
              <w:t>5.0</w:t>
            </w:r>
          </w:p>
          <w:p w14:paraId="704ED2BB" w14:textId="77777777" w:rsidR="00621B37" w:rsidRPr="003544B6" w:rsidRDefault="00621B37" w:rsidP="00621B37">
            <w:pPr>
              <w:rPr>
                <w:rFonts w:ascii="Courier New" w:eastAsia="Times New Roman" w:hAnsi="Courier New" w:cs="Courier New"/>
                <w:sz w:val="21"/>
                <w:szCs w:val="21"/>
                <w:lang w:val="en-US" w:eastAsia="en-US" w:bidi="ar-SA"/>
              </w:rPr>
            </w:pPr>
            <w:r w:rsidRPr="003544B6">
              <w:rPr>
                <w:rFonts w:ascii="Courier New" w:eastAsia="Times New Roman" w:hAnsi="Courier New" w:cs="Courier New"/>
                <w:sz w:val="21"/>
                <w:szCs w:val="21"/>
                <w:lang w:val="en-US" w:eastAsia="en-US" w:bidi="ar-SA"/>
              </w:rPr>
              <w:t>6.0</w:t>
            </w:r>
          </w:p>
        </w:tc>
        <w:tc>
          <w:tcPr>
            <w:tcW w:w="2337" w:type="dxa"/>
          </w:tcPr>
          <w:p w14:paraId="1AF75037" w14:textId="77777777" w:rsidR="00621B37" w:rsidRPr="003544B6" w:rsidRDefault="00621B37" w:rsidP="00621B37">
            <w:pPr>
              <w:rPr>
                <w:rFonts w:ascii="Courier New" w:hAnsi="Courier New" w:cs="Courier New"/>
                <w:sz w:val="21"/>
                <w:szCs w:val="21"/>
                <w:shd w:val="clear" w:color="auto" w:fill="FFFFFF"/>
              </w:rPr>
            </w:pPr>
            <w:r w:rsidRPr="003544B6">
              <w:rPr>
                <w:rFonts w:ascii="Courier New" w:hAnsi="Courier New" w:cs="Courier New"/>
                <w:sz w:val="21"/>
                <w:szCs w:val="21"/>
                <w:shd w:val="clear" w:color="auto" w:fill="FFFFFF"/>
              </w:rPr>
              <w:t xml:space="preserve">(8+10j) </w:t>
            </w:r>
          </w:p>
          <w:p w14:paraId="1CCD0043" w14:textId="77777777" w:rsidR="00621B37" w:rsidRPr="003544B6" w:rsidRDefault="00621B37" w:rsidP="00621B37">
            <w:pPr>
              <w:rPr>
                <w:rFonts w:ascii="Courier New" w:hAnsi="Courier New" w:cs="Courier New"/>
                <w:sz w:val="21"/>
                <w:szCs w:val="21"/>
                <w:shd w:val="clear" w:color="auto" w:fill="FFFFFF"/>
              </w:rPr>
            </w:pPr>
            <w:r w:rsidRPr="003544B6">
              <w:rPr>
                <w:rFonts w:ascii="Courier New" w:hAnsi="Courier New" w:cs="Courier New"/>
                <w:sz w:val="21"/>
                <w:szCs w:val="21"/>
                <w:shd w:val="clear" w:color="auto" w:fill="FFFFFF"/>
              </w:rPr>
              <w:t xml:space="preserve">(-9+38j) </w:t>
            </w:r>
          </w:p>
          <w:p w14:paraId="7F8FB93E" w14:textId="77777777" w:rsidR="00621B37" w:rsidRPr="003544B6" w:rsidRDefault="00621B37" w:rsidP="00621B37">
            <w:pPr>
              <w:rPr>
                <w:rFonts w:ascii="Courier New" w:eastAsia="Times New Roman" w:hAnsi="Courier New" w:cs="Courier New"/>
                <w:sz w:val="21"/>
                <w:szCs w:val="21"/>
                <w:lang w:val="en-US" w:eastAsia="en-US" w:bidi="ar-SA"/>
              </w:rPr>
            </w:pPr>
            <w:r w:rsidRPr="003544B6">
              <w:rPr>
                <w:rFonts w:ascii="Courier New" w:hAnsi="Courier New" w:cs="Courier New"/>
                <w:sz w:val="21"/>
                <w:szCs w:val="21"/>
                <w:shd w:val="clear" w:color="auto" w:fill="FFFFFF"/>
              </w:rPr>
              <w:t>(0.12-0.16j)</w:t>
            </w:r>
          </w:p>
        </w:tc>
        <w:tc>
          <w:tcPr>
            <w:tcW w:w="2338" w:type="dxa"/>
          </w:tcPr>
          <w:p w14:paraId="47C2747D" w14:textId="77777777" w:rsidR="00621B37" w:rsidRPr="003544B6" w:rsidRDefault="00621B37" w:rsidP="00621B37">
            <w:pPr>
              <w:rPr>
                <w:rFonts w:ascii="Courier New" w:hAnsi="Courier New" w:cs="Courier New"/>
                <w:sz w:val="21"/>
                <w:szCs w:val="21"/>
                <w:shd w:val="clear" w:color="auto" w:fill="FFFFFF"/>
              </w:rPr>
            </w:pPr>
            <w:r w:rsidRPr="003544B6">
              <w:rPr>
                <w:rFonts w:ascii="Courier New" w:hAnsi="Courier New" w:cs="Courier New"/>
                <w:sz w:val="21"/>
                <w:szCs w:val="21"/>
                <w:shd w:val="clear" w:color="auto" w:fill="FFFFFF"/>
              </w:rPr>
              <w:t>(7.81,0.87)</w:t>
            </w:r>
          </w:p>
          <w:p w14:paraId="09FBA7B8" w14:textId="77777777" w:rsidR="00621B37" w:rsidRPr="003544B6" w:rsidRDefault="00621B37" w:rsidP="00621B37">
            <w:pPr>
              <w:rPr>
                <w:rFonts w:ascii="Courier New" w:hAnsi="Courier New" w:cs="Courier New"/>
                <w:sz w:val="21"/>
                <w:szCs w:val="21"/>
                <w:shd w:val="clear" w:color="auto" w:fill="FFFFFF"/>
              </w:rPr>
            </w:pPr>
            <w:r w:rsidRPr="003544B6">
              <w:rPr>
                <w:rFonts w:ascii="Courier New" w:hAnsi="Courier New" w:cs="Courier New"/>
                <w:sz w:val="18"/>
                <w:szCs w:val="18"/>
                <w:shd w:val="clear" w:color="auto" w:fill="FFFFFF"/>
              </w:rPr>
              <w:t>Magnitude &amp; phase</w:t>
            </w:r>
          </w:p>
        </w:tc>
        <w:tc>
          <w:tcPr>
            <w:tcW w:w="2338" w:type="dxa"/>
          </w:tcPr>
          <w:p w14:paraId="165DFC30" w14:textId="77777777" w:rsidR="00621B37" w:rsidRPr="003544B6" w:rsidRDefault="00621B37" w:rsidP="00621B37">
            <w:pPr>
              <w:spacing w:after="160"/>
              <w:rPr>
                <w:rFonts w:ascii="Courier New" w:eastAsia="Times New Roman" w:hAnsi="Courier New" w:cs="Courier New"/>
                <w:sz w:val="21"/>
                <w:szCs w:val="21"/>
                <w:lang w:val="en-US" w:eastAsia="en-US" w:bidi="ar-SA"/>
              </w:rPr>
            </w:pPr>
            <w:r w:rsidRPr="003544B6">
              <w:rPr>
                <w:rFonts w:ascii="Courier New" w:hAnsi="Courier New" w:cs="Courier New"/>
                <w:sz w:val="21"/>
                <w:szCs w:val="21"/>
                <w:shd w:val="clear" w:color="auto" w:fill="FFFFFF"/>
              </w:rPr>
              <w:t>(5.000+5.999j)</w:t>
            </w:r>
          </w:p>
        </w:tc>
      </w:tr>
    </w:tbl>
    <w:p w14:paraId="5CD08A67" w14:textId="77777777" w:rsidR="00DC4F54" w:rsidRPr="00DC4F54" w:rsidRDefault="00DC4F54" w:rsidP="00DC4F54">
      <w:pPr>
        <w:jc w:val="both"/>
        <w:rPr>
          <w:rFonts w:ascii="Courier New" w:hAnsi="Courier New" w:cs="Courier New"/>
          <w:bCs/>
        </w:rPr>
      </w:pPr>
      <w:r w:rsidRPr="00DC4F54">
        <w:rPr>
          <w:rFonts w:ascii="Palatino Linotype" w:hAnsi="Palatino Linotype"/>
          <w:bCs/>
        </w:rPr>
        <w:t>Th</w:t>
      </w:r>
      <w:r w:rsidR="0037216D">
        <w:rPr>
          <w:rFonts w:ascii="Palatino Linotype" w:hAnsi="Palatino Linotype"/>
          <w:bCs/>
        </w:rPr>
        <w:t>ere are more data types: Bool (</w:t>
      </w:r>
      <w:r w:rsidR="0037216D" w:rsidRPr="0037216D">
        <w:rPr>
          <w:rFonts w:ascii="Courier New" w:hAnsi="Courier New" w:cs="Courier New"/>
          <w:bCs/>
        </w:rPr>
        <w:t>T</w:t>
      </w:r>
      <w:r w:rsidRPr="0037216D">
        <w:rPr>
          <w:rFonts w:ascii="Courier New" w:hAnsi="Courier New" w:cs="Courier New"/>
          <w:bCs/>
        </w:rPr>
        <w:t>rue/False</w:t>
      </w:r>
      <w:r w:rsidRPr="00DC4F54">
        <w:rPr>
          <w:rFonts w:ascii="Palatino Linotype" w:hAnsi="Palatino Linotype"/>
          <w:bCs/>
        </w:rPr>
        <w:t xml:space="preserve">), bytes, </w:t>
      </w:r>
      <w:proofErr w:type="spellStart"/>
      <w:r w:rsidRPr="00DC4F54">
        <w:rPr>
          <w:rFonts w:ascii="Palatino Linotype" w:hAnsi="Palatino Linotype"/>
          <w:bCs/>
        </w:rPr>
        <w:t>bytearray</w:t>
      </w:r>
      <w:proofErr w:type="spellEnd"/>
      <w:r w:rsidRPr="00DC4F54">
        <w:rPr>
          <w:rFonts w:ascii="Palatino Linotype" w:hAnsi="Palatino Linotype"/>
          <w:bCs/>
        </w:rPr>
        <w:t>,</w:t>
      </w:r>
      <w:r w:rsidR="0037216D">
        <w:rPr>
          <w:rFonts w:ascii="Palatino Linotype" w:hAnsi="Palatino Linotype"/>
          <w:bCs/>
        </w:rPr>
        <w:t xml:space="preserve"> </w:t>
      </w:r>
      <w:proofErr w:type="spellStart"/>
      <w:r w:rsidRPr="00DC4F54">
        <w:rPr>
          <w:rFonts w:ascii="Palatino Linotype" w:hAnsi="Palatino Linotype"/>
          <w:bCs/>
        </w:rPr>
        <w:t>memoryview</w:t>
      </w:r>
      <w:proofErr w:type="spellEnd"/>
      <w:r w:rsidRPr="00DC4F54">
        <w:rPr>
          <w:rFonts w:ascii="Palatino Linotype" w:hAnsi="Palatino Linotype"/>
          <w:bCs/>
        </w:rPr>
        <w:t xml:space="preserve"> etc. You can force (cast) a data into a particular type by using </w:t>
      </w:r>
      <w:proofErr w:type="gramStart"/>
      <w:r w:rsidRPr="00DC4F54">
        <w:rPr>
          <w:rFonts w:ascii="Palatino Linotype" w:hAnsi="Palatino Linotype"/>
          <w:bCs/>
        </w:rPr>
        <w:t>int(</w:t>
      </w:r>
      <w:proofErr w:type="gramEnd"/>
      <w:r w:rsidRPr="00DC4F54">
        <w:rPr>
          <w:rFonts w:ascii="Palatino Linotype" w:hAnsi="Palatino Linotype"/>
          <w:bCs/>
        </w:rPr>
        <w:t xml:space="preserve">), </w:t>
      </w:r>
      <w:proofErr w:type="gramStart"/>
      <w:r w:rsidRPr="00DC4F54">
        <w:rPr>
          <w:rFonts w:ascii="Palatino Linotype" w:hAnsi="Palatino Linotype"/>
          <w:bCs/>
        </w:rPr>
        <w:t>float(</w:t>
      </w:r>
      <w:proofErr w:type="gramEnd"/>
      <w:r w:rsidRPr="00DC4F54">
        <w:rPr>
          <w:rFonts w:ascii="Palatino Linotype" w:hAnsi="Palatino Linotype"/>
          <w:bCs/>
        </w:rPr>
        <w:t xml:space="preserve">), </w:t>
      </w:r>
      <w:proofErr w:type="gramStart"/>
      <w:r w:rsidRPr="00DC4F54">
        <w:rPr>
          <w:rFonts w:ascii="Palatino Linotype" w:hAnsi="Palatino Linotype"/>
          <w:bCs/>
        </w:rPr>
        <w:t>str(</w:t>
      </w:r>
      <w:proofErr w:type="gramEnd"/>
      <w:r w:rsidRPr="00DC4F54">
        <w:rPr>
          <w:rFonts w:ascii="Palatino Linotype" w:hAnsi="Palatino Linotype"/>
          <w:bCs/>
        </w:rPr>
        <w:t xml:space="preserve">) functions. You can check type with </w:t>
      </w:r>
      <w:proofErr w:type="gramStart"/>
      <w:r w:rsidRPr="00DC4F54">
        <w:rPr>
          <w:rFonts w:ascii="Palatino Linotype" w:hAnsi="Palatino Linotype"/>
          <w:bCs/>
        </w:rPr>
        <w:t>type(</w:t>
      </w:r>
      <w:proofErr w:type="gramEnd"/>
      <w:r w:rsidRPr="00DC4F54">
        <w:rPr>
          <w:rFonts w:ascii="Palatino Linotype" w:hAnsi="Palatino Linotype"/>
          <w:bCs/>
        </w:rPr>
        <w:t>) function. You can check if a variable is of a particular type by usin</w:t>
      </w:r>
      <w:r w:rsidR="00012898">
        <w:rPr>
          <w:rFonts w:ascii="Palatino Linotype" w:hAnsi="Palatino Linotype"/>
          <w:bCs/>
        </w:rPr>
        <w:t>g</w:t>
      </w:r>
      <w:r w:rsidRPr="00DC4F54">
        <w:rPr>
          <w:rFonts w:ascii="Palatino Linotype" w:hAnsi="Palatino Linotype"/>
          <w:bCs/>
        </w:rPr>
        <w:t xml:space="preserve"> </w:t>
      </w:r>
      <w:proofErr w:type="spellStart"/>
      <w:r w:rsidRPr="00012898">
        <w:rPr>
          <w:rFonts w:ascii="Courier New" w:hAnsi="Courier New" w:cs="Courier New"/>
          <w:bCs/>
        </w:rPr>
        <w:t>isinstance</w:t>
      </w:r>
      <w:proofErr w:type="spellEnd"/>
      <w:r w:rsidRPr="00DC4F54">
        <w:rPr>
          <w:rFonts w:ascii="Palatino Linotype" w:hAnsi="Palatino Linotype"/>
          <w:bCs/>
        </w:rPr>
        <w:t>. Eg:</w:t>
      </w:r>
      <w:r>
        <w:rPr>
          <w:bCs/>
        </w:rPr>
        <w:t xml:space="preserve"> </w:t>
      </w:r>
      <w:proofErr w:type="spellStart"/>
      <w:proofErr w:type="gramStart"/>
      <w:r w:rsidRPr="00DC4F54">
        <w:rPr>
          <w:rFonts w:ascii="Courier New" w:hAnsi="Courier New" w:cs="Courier New"/>
          <w:bCs/>
        </w:rPr>
        <w:t>isinstance</w:t>
      </w:r>
      <w:proofErr w:type="spellEnd"/>
      <w:r w:rsidRPr="00DC4F54">
        <w:rPr>
          <w:rFonts w:ascii="Courier New" w:hAnsi="Courier New" w:cs="Courier New"/>
          <w:bCs/>
        </w:rPr>
        <w:t>(</w:t>
      </w:r>
      <w:proofErr w:type="gramEnd"/>
      <w:r w:rsidRPr="00DC4F54">
        <w:rPr>
          <w:rFonts w:ascii="Courier New" w:hAnsi="Courier New" w:cs="Courier New"/>
          <w:bCs/>
        </w:rPr>
        <w:t>1+2j, complex)</w:t>
      </w:r>
    </w:p>
    <w:p w14:paraId="475A6F9A" w14:textId="4AF80756" w:rsidR="00621B37" w:rsidRPr="00087088" w:rsidRDefault="00580792" w:rsidP="005E010E">
      <w:pPr>
        <w:pStyle w:val="Heading1"/>
      </w:pPr>
      <w:r w:rsidRPr="00087088">
        <w:t>3.7</w:t>
      </w:r>
      <w:r w:rsidR="00621B37" w:rsidRPr="00087088">
        <w:t xml:space="preserve">. </w:t>
      </w:r>
      <w:r w:rsidRPr="00087088">
        <w:t>Output formatting</w:t>
      </w:r>
      <w:r w:rsidR="00C330AA">
        <w:t xml:space="preserve"> </w:t>
      </w:r>
    </w:p>
    <w:p w14:paraId="73784D25" w14:textId="2A9AACC9" w:rsidR="00621B37" w:rsidRPr="009F56F0" w:rsidRDefault="00621B37" w:rsidP="00580792">
      <w:pPr>
        <w:spacing w:after="0"/>
        <w:jc w:val="both"/>
        <w:rPr>
          <w:bCs/>
        </w:rPr>
      </w:pPr>
      <w:r w:rsidRPr="009F56F0">
        <w:rPr>
          <w:bCs/>
        </w:rPr>
        <w:t xml:space="preserve">Operations on </w:t>
      </w:r>
      <w:r w:rsidRPr="009F56F0">
        <w:rPr>
          <w:b/>
          <w:bCs/>
        </w:rPr>
        <w:t>Floats</w:t>
      </w:r>
      <w:r w:rsidRPr="009F56F0">
        <w:rPr>
          <w:bCs/>
        </w:rPr>
        <w:t xml:space="preserve"> (</w:t>
      </w:r>
      <w:r w:rsidRPr="009F56F0">
        <w:rPr>
          <w:b/>
          <w:bCs/>
        </w:rPr>
        <w:t>real</w:t>
      </w:r>
      <w:r w:rsidRPr="009F56F0">
        <w:rPr>
          <w:bCs/>
        </w:rPr>
        <w:t xml:space="preserve">) can produce long sequence of digits after decimal point. You can use formatting </w:t>
      </w:r>
      <w:r w:rsidR="00012898">
        <w:rPr>
          <w:bCs/>
        </w:rPr>
        <w:t xml:space="preserve">to print in the format you want. The string </w:t>
      </w:r>
      <w:r w:rsidR="00012898" w:rsidRPr="003F21EB">
        <w:rPr>
          <w:rFonts w:ascii="Courier New" w:eastAsia="Times New Roman" w:hAnsi="Courier New" w:cs="Courier New"/>
          <w:sz w:val="21"/>
          <w:szCs w:val="21"/>
        </w:rPr>
        <w:t>'</w:t>
      </w:r>
      <w:r w:rsidR="00012898" w:rsidRPr="003F21EB">
        <w:rPr>
          <w:rFonts w:ascii="Courier New" w:eastAsia="Times New Roman" w:hAnsi="Courier New" w:cs="Courier New"/>
          <w:b/>
          <w:sz w:val="21"/>
          <w:szCs w:val="21"/>
        </w:rPr>
        <w:t>%1.2f</w:t>
      </w:r>
      <w:r w:rsidR="006A2616" w:rsidRPr="003F21EB">
        <w:rPr>
          <w:rFonts w:ascii="Courier New" w:eastAsia="Times New Roman" w:hAnsi="Courier New" w:cs="Courier New"/>
          <w:sz w:val="21"/>
          <w:szCs w:val="21"/>
        </w:rPr>
        <w:t xml:space="preserve">' </w:t>
      </w:r>
      <w:r w:rsidR="006A2616" w:rsidRPr="006A2616">
        <w:rPr>
          <w:bCs/>
        </w:rPr>
        <w:t>below</w:t>
      </w:r>
      <w:r w:rsidR="006A2616">
        <w:rPr>
          <w:bCs/>
        </w:rPr>
        <w:t xml:space="preserve"> indicates</w:t>
      </w:r>
      <w:r w:rsidR="00012898">
        <w:rPr>
          <w:bCs/>
        </w:rPr>
        <w:t xml:space="preserve"> width of the digits before and after decimal point as 1 and 2 respectively. If we give </w:t>
      </w:r>
      <w:r w:rsidR="00012898" w:rsidRPr="003F21EB">
        <w:rPr>
          <w:rFonts w:ascii="Courier New" w:eastAsia="Times New Roman" w:hAnsi="Courier New" w:cs="Courier New"/>
          <w:sz w:val="21"/>
          <w:szCs w:val="21"/>
        </w:rPr>
        <w:t>'</w:t>
      </w:r>
      <w:r w:rsidR="00012898" w:rsidRPr="003F21EB">
        <w:rPr>
          <w:rFonts w:ascii="Courier New" w:eastAsia="Times New Roman" w:hAnsi="Courier New" w:cs="Courier New"/>
          <w:b/>
          <w:sz w:val="21"/>
          <w:szCs w:val="21"/>
        </w:rPr>
        <w:t>%1.2f</w:t>
      </w:r>
      <w:r w:rsidR="00012898">
        <w:rPr>
          <w:rFonts w:ascii="Courier New" w:eastAsia="Times New Roman" w:hAnsi="Courier New" w:cs="Courier New"/>
          <w:b/>
          <w:sz w:val="21"/>
          <w:szCs w:val="21"/>
        </w:rPr>
        <w:t>&gt;</w:t>
      </w:r>
      <w:r w:rsidR="006A2616" w:rsidRPr="003F21EB">
        <w:rPr>
          <w:rFonts w:ascii="Courier New" w:eastAsia="Times New Roman" w:hAnsi="Courier New" w:cs="Courier New"/>
          <w:sz w:val="21"/>
          <w:szCs w:val="21"/>
        </w:rPr>
        <w:t>',</w:t>
      </w:r>
      <w:r w:rsidR="00012898">
        <w:rPr>
          <w:bCs/>
        </w:rPr>
        <w:t xml:space="preserve"> the output gets right adjusted</w:t>
      </w:r>
    </w:p>
    <w:tbl>
      <w:tblPr>
        <w:tblStyle w:val="TableGrid"/>
        <w:tblW w:w="0" w:type="auto"/>
        <w:tblLook w:val="04A0" w:firstRow="1" w:lastRow="0" w:firstColumn="1" w:lastColumn="0" w:noHBand="0" w:noVBand="1"/>
      </w:tblPr>
      <w:tblGrid>
        <w:gridCol w:w="4675"/>
        <w:gridCol w:w="4675"/>
      </w:tblGrid>
      <w:tr w:rsidR="00621B37" w:rsidRPr="003F21EB" w14:paraId="1C12A601" w14:textId="77777777" w:rsidTr="00621B37">
        <w:tc>
          <w:tcPr>
            <w:tcW w:w="4675" w:type="dxa"/>
          </w:tcPr>
          <w:p w14:paraId="69347B5A" w14:textId="77777777" w:rsidR="00621B37" w:rsidRPr="003F21EB" w:rsidRDefault="00621B37" w:rsidP="00621B37">
            <w:pPr>
              <w:shd w:val="clear" w:color="auto" w:fill="FFFFFE"/>
              <w:spacing w:line="285" w:lineRule="atLeast"/>
              <w:rPr>
                <w:rFonts w:ascii="Courier New" w:eastAsia="Times New Roman" w:hAnsi="Courier New" w:cs="Courier New"/>
                <w:sz w:val="21"/>
                <w:szCs w:val="21"/>
                <w:lang w:val="en-US" w:eastAsia="en-US" w:bidi="ar-SA"/>
              </w:rPr>
            </w:pPr>
            <w:r w:rsidRPr="003F21EB">
              <w:rPr>
                <w:rFonts w:ascii="Courier New" w:eastAsia="Times New Roman" w:hAnsi="Courier New" w:cs="Courier New"/>
                <w:sz w:val="21"/>
                <w:szCs w:val="21"/>
                <w:lang w:val="en-US" w:eastAsia="en-US" w:bidi="ar-SA"/>
              </w:rPr>
              <w:t>A=1</w:t>
            </w:r>
          </w:p>
          <w:p w14:paraId="1D6D0FBA" w14:textId="77777777" w:rsidR="00621B37" w:rsidRPr="003F21EB" w:rsidRDefault="00621B37" w:rsidP="00621B37">
            <w:pPr>
              <w:shd w:val="clear" w:color="auto" w:fill="FFFFFE"/>
              <w:spacing w:line="285" w:lineRule="atLeast"/>
              <w:rPr>
                <w:rFonts w:ascii="Courier New" w:eastAsia="Times New Roman" w:hAnsi="Courier New" w:cs="Courier New"/>
                <w:sz w:val="21"/>
                <w:szCs w:val="21"/>
                <w:lang w:val="en-US" w:eastAsia="en-US" w:bidi="ar-SA"/>
              </w:rPr>
            </w:pPr>
            <w:r w:rsidRPr="003F21EB">
              <w:rPr>
                <w:rFonts w:ascii="Courier New" w:eastAsia="Times New Roman" w:hAnsi="Courier New" w:cs="Courier New"/>
                <w:sz w:val="21"/>
                <w:szCs w:val="21"/>
                <w:lang w:val="en-US" w:eastAsia="en-US" w:bidi="ar-SA"/>
              </w:rPr>
              <w:t>B=3</w:t>
            </w:r>
          </w:p>
          <w:p w14:paraId="7C0118DA" w14:textId="77777777" w:rsidR="00621B37" w:rsidRPr="003F21EB" w:rsidRDefault="00621B37" w:rsidP="00621B37">
            <w:pPr>
              <w:shd w:val="clear" w:color="auto" w:fill="FFFFFE"/>
              <w:spacing w:line="285" w:lineRule="atLeast"/>
              <w:rPr>
                <w:rFonts w:ascii="Courier New" w:hAnsi="Courier New" w:cs="Courier New"/>
                <w:sz w:val="21"/>
                <w:szCs w:val="21"/>
                <w:shd w:val="clear" w:color="auto" w:fill="FFFFFF"/>
              </w:rPr>
            </w:pPr>
            <w:r w:rsidRPr="003F21EB">
              <w:rPr>
                <w:rFonts w:ascii="Courier New" w:eastAsia="Times New Roman" w:hAnsi="Courier New" w:cs="Courier New"/>
                <w:sz w:val="21"/>
                <w:szCs w:val="21"/>
                <w:lang w:val="en-US" w:eastAsia="en-US" w:bidi="ar-SA"/>
              </w:rPr>
              <w:t>print(A/B)</w:t>
            </w:r>
          </w:p>
        </w:tc>
        <w:tc>
          <w:tcPr>
            <w:tcW w:w="4675" w:type="dxa"/>
          </w:tcPr>
          <w:p w14:paraId="51234B92" w14:textId="77777777" w:rsidR="00621B37" w:rsidRPr="003F21EB" w:rsidRDefault="00621B37" w:rsidP="00621B37">
            <w:pPr>
              <w:shd w:val="clear" w:color="auto" w:fill="FFFFFE"/>
              <w:spacing w:line="285" w:lineRule="atLeast"/>
              <w:rPr>
                <w:rFonts w:ascii="Courier New" w:eastAsia="Times New Roman" w:hAnsi="Courier New" w:cs="Courier New"/>
                <w:sz w:val="21"/>
                <w:szCs w:val="21"/>
                <w:lang w:val="en-US" w:eastAsia="en-US" w:bidi="ar-SA"/>
              </w:rPr>
            </w:pPr>
            <w:r w:rsidRPr="003F21EB">
              <w:rPr>
                <w:rFonts w:ascii="Courier New" w:eastAsia="Times New Roman" w:hAnsi="Courier New" w:cs="Courier New"/>
                <w:sz w:val="21"/>
                <w:szCs w:val="21"/>
                <w:lang w:val="en-US" w:eastAsia="en-US" w:bidi="ar-SA"/>
              </w:rPr>
              <w:t>A=1</w:t>
            </w:r>
          </w:p>
          <w:p w14:paraId="5216FAED" w14:textId="77777777" w:rsidR="00621B37" w:rsidRPr="003F21EB" w:rsidRDefault="00621B37" w:rsidP="00621B37">
            <w:pPr>
              <w:shd w:val="clear" w:color="auto" w:fill="FFFFFE"/>
              <w:spacing w:line="285" w:lineRule="atLeast"/>
              <w:rPr>
                <w:rFonts w:ascii="Courier New" w:eastAsia="Times New Roman" w:hAnsi="Courier New" w:cs="Courier New"/>
                <w:sz w:val="21"/>
                <w:szCs w:val="21"/>
                <w:lang w:val="en-US" w:eastAsia="en-US" w:bidi="ar-SA"/>
              </w:rPr>
            </w:pPr>
            <w:r w:rsidRPr="003F21EB">
              <w:rPr>
                <w:rFonts w:ascii="Courier New" w:eastAsia="Times New Roman" w:hAnsi="Courier New" w:cs="Courier New"/>
                <w:sz w:val="21"/>
                <w:szCs w:val="21"/>
                <w:lang w:val="en-US" w:eastAsia="en-US" w:bidi="ar-SA"/>
              </w:rPr>
              <w:t>B=3</w:t>
            </w:r>
          </w:p>
          <w:p w14:paraId="56A53C99" w14:textId="77777777" w:rsidR="00621B37" w:rsidRPr="003F21EB" w:rsidRDefault="00621B37" w:rsidP="00621B37">
            <w:pPr>
              <w:shd w:val="clear" w:color="auto" w:fill="FFFFFE"/>
              <w:spacing w:line="285" w:lineRule="atLeast"/>
              <w:rPr>
                <w:rFonts w:ascii="Courier New" w:hAnsi="Courier New" w:cs="Courier New"/>
                <w:sz w:val="21"/>
                <w:szCs w:val="21"/>
                <w:shd w:val="clear" w:color="auto" w:fill="FFFFFF"/>
              </w:rPr>
            </w:pPr>
            <w:proofErr w:type="gramStart"/>
            <w:r w:rsidRPr="003F21EB">
              <w:rPr>
                <w:rFonts w:ascii="Courier New" w:eastAsia="Times New Roman" w:hAnsi="Courier New" w:cs="Courier New"/>
                <w:sz w:val="21"/>
                <w:szCs w:val="21"/>
                <w:lang w:val="en-US" w:eastAsia="en-US" w:bidi="ar-SA"/>
              </w:rPr>
              <w:t>print(</w:t>
            </w:r>
            <w:proofErr w:type="gramEnd"/>
            <w:r w:rsidRPr="003F21EB">
              <w:rPr>
                <w:rFonts w:ascii="Courier New" w:eastAsia="Times New Roman" w:hAnsi="Courier New" w:cs="Courier New"/>
                <w:sz w:val="21"/>
                <w:szCs w:val="21"/>
                <w:lang w:val="en-US" w:eastAsia="en-US" w:bidi="ar-SA"/>
              </w:rPr>
              <w:t>'</w:t>
            </w:r>
            <w:r w:rsidRPr="003F21EB">
              <w:rPr>
                <w:rFonts w:ascii="Courier New" w:eastAsia="Times New Roman" w:hAnsi="Courier New" w:cs="Courier New"/>
                <w:b/>
                <w:sz w:val="21"/>
                <w:szCs w:val="21"/>
                <w:lang w:val="en-US" w:eastAsia="en-US" w:bidi="ar-SA"/>
              </w:rPr>
              <w:t>%1.2f</w:t>
            </w:r>
            <w:r w:rsidRPr="003F21EB">
              <w:rPr>
                <w:rFonts w:ascii="Courier New" w:eastAsia="Times New Roman" w:hAnsi="Courier New" w:cs="Courier New"/>
                <w:sz w:val="21"/>
                <w:szCs w:val="21"/>
                <w:lang w:val="en-US" w:eastAsia="en-US" w:bidi="ar-SA"/>
              </w:rPr>
              <w:t>' % </w:t>
            </w:r>
            <w:proofErr w:type="gramStart"/>
            <w:r w:rsidRPr="003F21EB">
              <w:rPr>
                <w:rFonts w:ascii="Courier New" w:eastAsia="Times New Roman" w:hAnsi="Courier New" w:cs="Courier New"/>
                <w:sz w:val="21"/>
                <w:szCs w:val="21"/>
                <w:lang w:val="en-US" w:eastAsia="en-US" w:bidi="ar-SA"/>
              </w:rPr>
              <w:t>( A</w:t>
            </w:r>
            <w:proofErr w:type="gramEnd"/>
            <w:r w:rsidRPr="003F21EB">
              <w:rPr>
                <w:rFonts w:ascii="Courier New" w:eastAsia="Times New Roman" w:hAnsi="Courier New" w:cs="Courier New"/>
                <w:sz w:val="21"/>
                <w:szCs w:val="21"/>
                <w:lang w:val="en-US" w:eastAsia="en-US" w:bidi="ar-SA"/>
              </w:rPr>
              <w:t>/B))</w:t>
            </w:r>
          </w:p>
        </w:tc>
      </w:tr>
      <w:tr w:rsidR="00621B37" w:rsidRPr="003F21EB" w14:paraId="29A82EFF" w14:textId="77777777" w:rsidTr="00621B37">
        <w:tc>
          <w:tcPr>
            <w:tcW w:w="4675" w:type="dxa"/>
          </w:tcPr>
          <w:p w14:paraId="127747D6" w14:textId="77777777" w:rsidR="00621B37" w:rsidRPr="003F21EB" w:rsidRDefault="00621B37" w:rsidP="00621B37">
            <w:pPr>
              <w:shd w:val="clear" w:color="auto" w:fill="FFFFFE"/>
              <w:spacing w:line="285" w:lineRule="atLeast"/>
              <w:rPr>
                <w:rFonts w:ascii="Courier New" w:eastAsia="Times New Roman" w:hAnsi="Courier New" w:cs="Courier New"/>
                <w:sz w:val="21"/>
                <w:szCs w:val="21"/>
                <w:lang w:val="en-US" w:eastAsia="en-US" w:bidi="ar-SA"/>
              </w:rPr>
            </w:pPr>
            <w:r w:rsidRPr="003F21EB">
              <w:rPr>
                <w:rFonts w:ascii="Courier New" w:hAnsi="Courier New" w:cs="Courier New"/>
                <w:sz w:val="21"/>
                <w:szCs w:val="21"/>
                <w:shd w:val="clear" w:color="auto" w:fill="FFFFFF"/>
              </w:rPr>
              <w:t>0.3333333333333333</w:t>
            </w:r>
          </w:p>
        </w:tc>
        <w:tc>
          <w:tcPr>
            <w:tcW w:w="4675" w:type="dxa"/>
          </w:tcPr>
          <w:p w14:paraId="050B9D8F" w14:textId="77777777" w:rsidR="00621B37" w:rsidRPr="003F21EB" w:rsidRDefault="00621B37" w:rsidP="00621B37">
            <w:pPr>
              <w:shd w:val="clear" w:color="auto" w:fill="FFFFFE"/>
              <w:spacing w:line="285" w:lineRule="atLeast"/>
              <w:rPr>
                <w:rFonts w:ascii="Courier New" w:eastAsia="Times New Roman" w:hAnsi="Courier New" w:cs="Courier New"/>
                <w:sz w:val="21"/>
                <w:szCs w:val="21"/>
                <w:lang w:val="en-US" w:eastAsia="en-US" w:bidi="ar-SA"/>
              </w:rPr>
            </w:pPr>
            <w:r w:rsidRPr="003F21EB">
              <w:rPr>
                <w:rFonts w:ascii="Courier New" w:hAnsi="Courier New" w:cs="Courier New"/>
                <w:sz w:val="21"/>
                <w:szCs w:val="21"/>
                <w:shd w:val="clear" w:color="auto" w:fill="FFFFFF"/>
              </w:rPr>
              <w:t>0.33</w:t>
            </w:r>
          </w:p>
        </w:tc>
      </w:tr>
    </w:tbl>
    <w:p w14:paraId="341FC162" w14:textId="77777777" w:rsidR="00621B37" w:rsidRPr="003F21EB" w:rsidRDefault="00621B37" w:rsidP="00580792">
      <w:pPr>
        <w:spacing w:after="0"/>
        <w:rPr>
          <w:bCs/>
        </w:rPr>
      </w:pPr>
      <w:r w:rsidRPr="003F21EB">
        <w:rPr>
          <w:bCs/>
        </w:rPr>
        <w:t>You can use formatting with integers also (Note leading blank spaces)</w:t>
      </w:r>
    </w:p>
    <w:tbl>
      <w:tblPr>
        <w:tblStyle w:val="TableGrid"/>
        <w:tblW w:w="0" w:type="auto"/>
        <w:tblLook w:val="04A0" w:firstRow="1" w:lastRow="0" w:firstColumn="1" w:lastColumn="0" w:noHBand="0" w:noVBand="1"/>
      </w:tblPr>
      <w:tblGrid>
        <w:gridCol w:w="4675"/>
        <w:gridCol w:w="4675"/>
      </w:tblGrid>
      <w:tr w:rsidR="00621B37" w:rsidRPr="003F21EB" w14:paraId="1A4A8651" w14:textId="77777777" w:rsidTr="00621B37">
        <w:tc>
          <w:tcPr>
            <w:tcW w:w="4675" w:type="dxa"/>
          </w:tcPr>
          <w:p w14:paraId="414A90C9" w14:textId="77777777" w:rsidR="00621B37" w:rsidRPr="003F21EB" w:rsidRDefault="00621B37" w:rsidP="00621B37">
            <w:pPr>
              <w:shd w:val="clear" w:color="auto" w:fill="FFFFFE"/>
              <w:spacing w:line="285" w:lineRule="atLeast"/>
              <w:rPr>
                <w:rFonts w:ascii="Courier New" w:eastAsia="Times New Roman" w:hAnsi="Courier New" w:cs="Courier New"/>
                <w:sz w:val="21"/>
                <w:szCs w:val="21"/>
                <w:lang w:val="en-US" w:eastAsia="en-US" w:bidi="ar-SA"/>
              </w:rPr>
            </w:pPr>
            <w:r w:rsidRPr="003F21EB">
              <w:rPr>
                <w:rFonts w:ascii="Courier New" w:eastAsia="Times New Roman" w:hAnsi="Courier New" w:cs="Courier New"/>
                <w:sz w:val="21"/>
                <w:szCs w:val="21"/>
                <w:lang w:val="en-US" w:eastAsia="en-US" w:bidi="ar-SA"/>
              </w:rPr>
              <w:t>for i in range (1501):</w:t>
            </w:r>
          </w:p>
          <w:p w14:paraId="64A15419" w14:textId="77777777" w:rsidR="00621B37" w:rsidRPr="003F21EB" w:rsidRDefault="00621B37" w:rsidP="00621B37">
            <w:pPr>
              <w:shd w:val="clear" w:color="auto" w:fill="FFFFFE"/>
              <w:spacing w:line="285" w:lineRule="atLeast"/>
              <w:rPr>
                <w:bCs/>
              </w:rPr>
            </w:pPr>
            <w:r w:rsidRPr="003F21EB">
              <w:rPr>
                <w:rFonts w:ascii="Courier New" w:eastAsia="Times New Roman" w:hAnsi="Courier New" w:cs="Courier New"/>
                <w:sz w:val="21"/>
                <w:szCs w:val="21"/>
                <w:lang w:val="en-US" w:eastAsia="en-US" w:bidi="ar-SA"/>
              </w:rPr>
              <w:t>  if i%90==0: print(i)</w:t>
            </w:r>
          </w:p>
        </w:tc>
        <w:tc>
          <w:tcPr>
            <w:tcW w:w="4675" w:type="dxa"/>
          </w:tcPr>
          <w:p w14:paraId="1C241E33" w14:textId="77777777" w:rsidR="00621B37" w:rsidRPr="003F21EB" w:rsidRDefault="00621B37" w:rsidP="00621B37">
            <w:pPr>
              <w:shd w:val="clear" w:color="auto" w:fill="FFFFFE"/>
              <w:spacing w:line="285" w:lineRule="atLeast"/>
              <w:rPr>
                <w:rFonts w:ascii="Courier New" w:eastAsia="Times New Roman" w:hAnsi="Courier New" w:cs="Courier New"/>
                <w:sz w:val="21"/>
                <w:szCs w:val="21"/>
                <w:lang w:val="en-US" w:eastAsia="en-US" w:bidi="ar-SA"/>
              </w:rPr>
            </w:pPr>
            <w:r w:rsidRPr="003F21EB">
              <w:rPr>
                <w:rFonts w:ascii="Courier New" w:eastAsia="Times New Roman" w:hAnsi="Courier New" w:cs="Courier New"/>
                <w:sz w:val="21"/>
                <w:szCs w:val="21"/>
                <w:lang w:val="en-US" w:eastAsia="en-US" w:bidi="ar-SA"/>
              </w:rPr>
              <w:t>for i in range (1501):</w:t>
            </w:r>
          </w:p>
          <w:p w14:paraId="30A73935" w14:textId="77777777" w:rsidR="00621B37" w:rsidRPr="003F21EB" w:rsidRDefault="00621B37" w:rsidP="00621B37">
            <w:pPr>
              <w:shd w:val="clear" w:color="auto" w:fill="FFFFFE"/>
              <w:spacing w:line="285" w:lineRule="atLeast"/>
              <w:rPr>
                <w:bCs/>
              </w:rPr>
            </w:pPr>
            <w:r w:rsidRPr="003F21EB">
              <w:rPr>
                <w:rFonts w:ascii="Courier New" w:eastAsia="Times New Roman" w:hAnsi="Courier New" w:cs="Courier New"/>
                <w:sz w:val="21"/>
                <w:szCs w:val="21"/>
                <w:lang w:val="en-US" w:eastAsia="en-US" w:bidi="ar-SA"/>
              </w:rPr>
              <w:t>  if i%90==0: </w:t>
            </w:r>
            <w:proofErr w:type="gramStart"/>
            <w:r w:rsidRPr="003F21EB">
              <w:rPr>
                <w:rFonts w:ascii="Courier New" w:eastAsia="Times New Roman" w:hAnsi="Courier New" w:cs="Courier New"/>
                <w:sz w:val="21"/>
                <w:szCs w:val="21"/>
                <w:lang w:val="en-US" w:eastAsia="en-US" w:bidi="ar-SA"/>
              </w:rPr>
              <w:t>print(</w:t>
            </w:r>
            <w:proofErr w:type="gramEnd"/>
            <w:r w:rsidRPr="003F21EB">
              <w:rPr>
                <w:rFonts w:ascii="Courier New" w:eastAsia="Times New Roman" w:hAnsi="Courier New" w:cs="Courier New"/>
                <w:b/>
                <w:sz w:val="21"/>
                <w:szCs w:val="21"/>
                <w:lang w:val="en-US" w:eastAsia="en-US" w:bidi="ar-SA"/>
              </w:rPr>
              <w:t>'%4d'% i</w:t>
            </w:r>
            <w:r w:rsidRPr="003F21EB">
              <w:rPr>
                <w:rFonts w:ascii="Courier New" w:eastAsia="Times New Roman" w:hAnsi="Courier New" w:cs="Courier New"/>
                <w:sz w:val="21"/>
                <w:szCs w:val="21"/>
                <w:lang w:val="en-US" w:eastAsia="en-US" w:bidi="ar-SA"/>
              </w:rPr>
              <w:t>)</w:t>
            </w:r>
          </w:p>
        </w:tc>
      </w:tr>
      <w:tr w:rsidR="00621B37" w:rsidRPr="003F21EB" w14:paraId="56577E52" w14:textId="77777777" w:rsidTr="00621B37">
        <w:tc>
          <w:tcPr>
            <w:tcW w:w="4675" w:type="dxa"/>
          </w:tcPr>
          <w:p w14:paraId="380F7FA8" w14:textId="77777777" w:rsidR="00621B37" w:rsidRPr="003F21EB" w:rsidRDefault="00621B37" w:rsidP="00621B37">
            <w:pPr>
              <w:shd w:val="clear" w:color="auto" w:fill="FFFFFE"/>
              <w:rPr>
                <w:rFonts w:ascii="Courier New" w:eastAsia="Times New Roman" w:hAnsi="Courier New" w:cs="Courier New"/>
                <w:sz w:val="21"/>
                <w:szCs w:val="21"/>
                <w:lang w:val="en-US" w:eastAsia="en-US" w:bidi="ar-SA"/>
              </w:rPr>
            </w:pPr>
            <w:r w:rsidRPr="003F21EB">
              <w:rPr>
                <w:rFonts w:ascii="Courier New" w:eastAsia="Times New Roman" w:hAnsi="Courier New" w:cs="Courier New"/>
                <w:sz w:val="21"/>
                <w:szCs w:val="21"/>
                <w:lang w:val="en-US" w:eastAsia="en-US" w:bidi="ar-SA"/>
              </w:rPr>
              <w:t>0</w:t>
            </w:r>
          </w:p>
          <w:p w14:paraId="45A12CA5" w14:textId="77777777" w:rsidR="00621B37" w:rsidRPr="003F21EB" w:rsidRDefault="00621B37" w:rsidP="00621B37">
            <w:pPr>
              <w:shd w:val="clear" w:color="auto" w:fill="FFFFFE"/>
              <w:rPr>
                <w:rFonts w:ascii="Courier New" w:eastAsia="Times New Roman" w:hAnsi="Courier New" w:cs="Courier New"/>
                <w:sz w:val="21"/>
                <w:szCs w:val="21"/>
                <w:lang w:val="en-US" w:eastAsia="en-US" w:bidi="ar-SA"/>
              </w:rPr>
            </w:pPr>
            <w:r w:rsidRPr="003F21EB">
              <w:rPr>
                <w:rFonts w:ascii="Courier New" w:eastAsia="Times New Roman" w:hAnsi="Courier New" w:cs="Courier New"/>
                <w:sz w:val="21"/>
                <w:szCs w:val="21"/>
                <w:lang w:val="en-US" w:eastAsia="en-US" w:bidi="ar-SA"/>
              </w:rPr>
              <w:t>90</w:t>
            </w:r>
          </w:p>
          <w:p w14:paraId="533A7CE6" w14:textId="77777777" w:rsidR="00621B37" w:rsidRPr="003F21EB" w:rsidRDefault="00621B37" w:rsidP="00621B37">
            <w:pPr>
              <w:shd w:val="clear" w:color="auto" w:fill="FFFFFE"/>
              <w:rPr>
                <w:rFonts w:ascii="Courier New" w:eastAsia="Times New Roman" w:hAnsi="Courier New" w:cs="Courier New"/>
                <w:sz w:val="21"/>
                <w:szCs w:val="21"/>
                <w:lang w:val="en-US" w:eastAsia="en-US" w:bidi="ar-SA"/>
              </w:rPr>
            </w:pPr>
            <w:r w:rsidRPr="003F21EB">
              <w:rPr>
                <w:rFonts w:ascii="Courier New" w:eastAsia="Times New Roman" w:hAnsi="Courier New" w:cs="Courier New"/>
                <w:sz w:val="21"/>
                <w:szCs w:val="21"/>
                <w:lang w:val="en-US" w:eastAsia="en-US" w:bidi="ar-SA"/>
              </w:rPr>
              <w:t>180</w:t>
            </w:r>
          </w:p>
          <w:p w14:paraId="05D65DEC" w14:textId="77777777" w:rsidR="00621B37" w:rsidRPr="003F21EB" w:rsidRDefault="00621B37" w:rsidP="00621B37">
            <w:pPr>
              <w:shd w:val="clear" w:color="auto" w:fill="FFFFFE"/>
              <w:rPr>
                <w:rFonts w:ascii="Courier New" w:eastAsia="Times New Roman" w:hAnsi="Courier New" w:cs="Courier New"/>
                <w:sz w:val="21"/>
                <w:szCs w:val="21"/>
                <w:lang w:val="en-US" w:eastAsia="en-US" w:bidi="ar-SA"/>
              </w:rPr>
            </w:pPr>
            <w:r w:rsidRPr="003F21EB">
              <w:rPr>
                <w:rFonts w:ascii="Courier New" w:eastAsia="Times New Roman" w:hAnsi="Courier New" w:cs="Courier New"/>
                <w:sz w:val="21"/>
                <w:szCs w:val="21"/>
                <w:lang w:val="en-US" w:eastAsia="en-US" w:bidi="ar-SA"/>
              </w:rPr>
              <w:t>…</w:t>
            </w:r>
          </w:p>
          <w:p w14:paraId="2EFE2A11" w14:textId="77777777" w:rsidR="00621B37" w:rsidRDefault="006A2616" w:rsidP="00621B37">
            <w:pPr>
              <w:shd w:val="clear" w:color="auto" w:fill="FFFFFE"/>
              <w:rPr>
                <w:rFonts w:ascii="Courier New" w:eastAsia="Times New Roman" w:hAnsi="Courier New" w:cs="Courier New"/>
                <w:sz w:val="21"/>
                <w:szCs w:val="21"/>
                <w:lang w:val="en-US" w:eastAsia="en-US" w:bidi="ar-SA"/>
              </w:rPr>
            </w:pPr>
            <w:r>
              <w:rPr>
                <w:rFonts w:ascii="Courier New" w:eastAsia="Times New Roman" w:hAnsi="Courier New" w:cs="Courier New"/>
                <w:sz w:val="21"/>
                <w:szCs w:val="21"/>
                <w:lang w:val="en-US" w:eastAsia="en-US" w:bidi="ar-SA"/>
              </w:rPr>
              <w:t>1350</w:t>
            </w:r>
          </w:p>
          <w:p w14:paraId="595F5768" w14:textId="63A25292" w:rsidR="006A2616" w:rsidRPr="003F21EB" w:rsidRDefault="006A2616" w:rsidP="00621B37">
            <w:pPr>
              <w:shd w:val="clear" w:color="auto" w:fill="FFFFFE"/>
              <w:rPr>
                <w:rFonts w:ascii="Courier New" w:eastAsia="Times New Roman" w:hAnsi="Courier New" w:cs="Courier New"/>
                <w:sz w:val="21"/>
                <w:szCs w:val="21"/>
                <w:lang w:val="en-US" w:eastAsia="en-US" w:bidi="ar-SA"/>
              </w:rPr>
            </w:pPr>
            <w:r>
              <w:rPr>
                <w:rFonts w:ascii="Courier New" w:eastAsia="Times New Roman" w:hAnsi="Courier New" w:cs="Courier New"/>
                <w:sz w:val="21"/>
                <w:szCs w:val="21"/>
                <w:lang w:val="en-US" w:eastAsia="en-US" w:bidi="ar-SA"/>
              </w:rPr>
              <w:t>1440</w:t>
            </w:r>
          </w:p>
        </w:tc>
        <w:tc>
          <w:tcPr>
            <w:tcW w:w="4675" w:type="dxa"/>
          </w:tcPr>
          <w:p w14:paraId="39A927FE" w14:textId="77777777" w:rsidR="00621B37" w:rsidRPr="003F21EB" w:rsidRDefault="00621B37" w:rsidP="00621B37">
            <w:pPr>
              <w:shd w:val="clear" w:color="auto" w:fill="FFFFFE"/>
              <w:rPr>
                <w:rFonts w:ascii="Courier New" w:eastAsia="Times New Roman" w:hAnsi="Courier New" w:cs="Courier New"/>
                <w:sz w:val="21"/>
                <w:szCs w:val="21"/>
                <w:lang w:val="en-US" w:eastAsia="en-US" w:bidi="ar-SA"/>
              </w:rPr>
            </w:pPr>
            <w:r w:rsidRPr="003F21EB">
              <w:rPr>
                <w:rFonts w:ascii="Courier New" w:eastAsia="Times New Roman" w:hAnsi="Courier New" w:cs="Courier New"/>
                <w:sz w:val="21"/>
                <w:szCs w:val="21"/>
                <w:lang w:val="en-US" w:eastAsia="en-US" w:bidi="ar-SA"/>
              </w:rPr>
              <w:t xml:space="preserve">   0</w:t>
            </w:r>
          </w:p>
          <w:p w14:paraId="297014BD" w14:textId="77777777" w:rsidR="00621B37" w:rsidRPr="003F21EB" w:rsidRDefault="00621B37" w:rsidP="00621B37">
            <w:pPr>
              <w:shd w:val="clear" w:color="auto" w:fill="FFFFFE"/>
              <w:rPr>
                <w:rFonts w:ascii="Courier New" w:eastAsia="Times New Roman" w:hAnsi="Courier New" w:cs="Courier New"/>
                <w:sz w:val="21"/>
                <w:szCs w:val="21"/>
                <w:lang w:val="en-US" w:eastAsia="en-US" w:bidi="ar-SA"/>
              </w:rPr>
            </w:pPr>
            <w:r w:rsidRPr="003F21EB">
              <w:rPr>
                <w:rFonts w:ascii="Courier New" w:eastAsia="Times New Roman" w:hAnsi="Courier New" w:cs="Courier New"/>
                <w:sz w:val="21"/>
                <w:szCs w:val="21"/>
                <w:lang w:val="en-US" w:eastAsia="en-US" w:bidi="ar-SA"/>
              </w:rPr>
              <w:t xml:space="preserve">  90</w:t>
            </w:r>
          </w:p>
          <w:p w14:paraId="4BD86BDA" w14:textId="77777777" w:rsidR="00621B37" w:rsidRPr="003F21EB" w:rsidRDefault="00621B37" w:rsidP="00621B37">
            <w:pPr>
              <w:shd w:val="clear" w:color="auto" w:fill="FFFFFE"/>
              <w:rPr>
                <w:rFonts w:ascii="Courier New" w:eastAsia="Times New Roman" w:hAnsi="Courier New" w:cs="Courier New"/>
                <w:sz w:val="21"/>
                <w:szCs w:val="21"/>
                <w:lang w:val="en-US" w:eastAsia="en-US" w:bidi="ar-SA"/>
              </w:rPr>
            </w:pPr>
            <w:r w:rsidRPr="003F21EB">
              <w:rPr>
                <w:rFonts w:ascii="Courier New" w:eastAsia="Times New Roman" w:hAnsi="Courier New" w:cs="Courier New"/>
                <w:sz w:val="21"/>
                <w:szCs w:val="21"/>
                <w:lang w:val="en-US" w:eastAsia="en-US" w:bidi="ar-SA"/>
              </w:rPr>
              <w:t xml:space="preserve"> 180</w:t>
            </w:r>
          </w:p>
          <w:p w14:paraId="48AE7831" w14:textId="77777777" w:rsidR="00621B37" w:rsidRPr="003F21EB" w:rsidRDefault="00621B37" w:rsidP="00621B37">
            <w:pPr>
              <w:shd w:val="clear" w:color="auto" w:fill="FFFFFE"/>
              <w:rPr>
                <w:rFonts w:ascii="Courier New" w:eastAsia="Times New Roman" w:hAnsi="Courier New" w:cs="Courier New"/>
                <w:sz w:val="21"/>
                <w:szCs w:val="21"/>
                <w:lang w:val="en-US" w:eastAsia="en-US" w:bidi="ar-SA"/>
              </w:rPr>
            </w:pPr>
            <w:r w:rsidRPr="003F21EB">
              <w:rPr>
                <w:rFonts w:ascii="Courier New" w:eastAsia="Times New Roman" w:hAnsi="Courier New" w:cs="Courier New"/>
                <w:sz w:val="21"/>
                <w:szCs w:val="21"/>
                <w:lang w:val="en-US" w:eastAsia="en-US" w:bidi="ar-SA"/>
              </w:rPr>
              <w:t>…</w:t>
            </w:r>
          </w:p>
          <w:p w14:paraId="3B28EE05" w14:textId="77777777" w:rsidR="00621B37" w:rsidRDefault="006A2616" w:rsidP="00621B37">
            <w:pPr>
              <w:shd w:val="clear" w:color="auto" w:fill="FFFFFE"/>
              <w:rPr>
                <w:rFonts w:ascii="Courier New" w:eastAsia="Times New Roman" w:hAnsi="Courier New" w:cs="Courier New"/>
                <w:sz w:val="21"/>
                <w:szCs w:val="21"/>
                <w:lang w:val="en-US" w:eastAsia="en-US" w:bidi="ar-SA"/>
              </w:rPr>
            </w:pPr>
            <w:r>
              <w:rPr>
                <w:rFonts w:ascii="Courier New" w:eastAsia="Times New Roman" w:hAnsi="Courier New" w:cs="Courier New"/>
                <w:sz w:val="21"/>
                <w:szCs w:val="21"/>
                <w:lang w:val="en-US" w:eastAsia="en-US" w:bidi="ar-SA"/>
              </w:rPr>
              <w:t>1350</w:t>
            </w:r>
          </w:p>
          <w:p w14:paraId="56500187" w14:textId="2363F33B" w:rsidR="006A2616" w:rsidRPr="003F21EB" w:rsidRDefault="006A2616" w:rsidP="00621B37">
            <w:pPr>
              <w:shd w:val="clear" w:color="auto" w:fill="FFFFFE"/>
              <w:rPr>
                <w:rFonts w:ascii="Courier New" w:eastAsia="Times New Roman" w:hAnsi="Courier New" w:cs="Courier New"/>
                <w:sz w:val="21"/>
                <w:szCs w:val="21"/>
                <w:lang w:val="en-US" w:eastAsia="en-US" w:bidi="ar-SA"/>
              </w:rPr>
            </w:pPr>
            <w:r>
              <w:rPr>
                <w:rFonts w:ascii="Courier New" w:eastAsia="Times New Roman" w:hAnsi="Courier New" w:cs="Courier New"/>
                <w:sz w:val="21"/>
                <w:szCs w:val="21"/>
                <w:lang w:val="en-US" w:eastAsia="en-US" w:bidi="ar-SA"/>
              </w:rPr>
              <w:t>1440</w:t>
            </w:r>
          </w:p>
        </w:tc>
      </w:tr>
    </w:tbl>
    <w:p w14:paraId="7595E74D" w14:textId="1A7BD790" w:rsidR="00621B37" w:rsidRPr="009F56F0" w:rsidRDefault="00580792" w:rsidP="00621B37">
      <w:pPr>
        <w:jc w:val="both"/>
        <w:rPr>
          <w:rFonts w:ascii="Baskerville Old Face" w:hAnsi="Baskerville Old Face" w:cs="Baskerville Old Face"/>
          <w:bCs/>
        </w:rPr>
      </w:pPr>
      <w:r>
        <w:rPr>
          <w:rFonts w:ascii="Baskerville Old Face" w:hAnsi="Baskerville Old Face" w:cs="Baskerville Old Face"/>
          <w:b/>
          <w:bCs/>
        </w:rPr>
        <w:t>Escape</w:t>
      </w:r>
      <w:r w:rsidR="00621B37">
        <w:rPr>
          <w:rFonts w:ascii="Baskerville Old Face" w:hAnsi="Baskerville Old Face" w:cs="Baskerville Old Face"/>
          <w:b/>
          <w:bCs/>
        </w:rPr>
        <w:t xml:space="preserve"> Sequences </w:t>
      </w:r>
      <w:r w:rsidR="00621B37" w:rsidRPr="009F56F0">
        <w:rPr>
          <w:rFonts w:ascii="Baskerville Old Face" w:hAnsi="Baskerville Old Face" w:cs="Baskerville Old Face"/>
          <w:bCs/>
        </w:rPr>
        <w:t xml:space="preserve">are characters that don’t print </w:t>
      </w:r>
      <w:r w:rsidR="006A2616" w:rsidRPr="009F56F0">
        <w:rPr>
          <w:rFonts w:ascii="Baskerville Old Face" w:hAnsi="Baskerville Old Face" w:cs="Baskerville Old Face"/>
          <w:bCs/>
        </w:rPr>
        <w:t>anything but</w:t>
      </w:r>
      <w:r w:rsidR="00621B37" w:rsidRPr="009F56F0">
        <w:rPr>
          <w:rFonts w:ascii="Baskerville Old Face" w:hAnsi="Baskerville Old Face" w:cs="Baskerville Old Face"/>
          <w:bCs/>
        </w:rPr>
        <w:t xml:space="preserve"> have an effect. </w:t>
      </w:r>
      <w:r w:rsidR="00621B37">
        <w:rPr>
          <w:rFonts w:ascii="Baskerville Old Face" w:hAnsi="Baskerville Old Face" w:cs="Baskerville Old Face"/>
          <w:bCs/>
        </w:rPr>
        <w:t xml:space="preserve"> Most popular is </w:t>
      </w:r>
      <w:r w:rsidR="00621B37">
        <w:rPr>
          <w:rFonts w:ascii="Baskerville Old Face" w:hAnsi="Baskerville Old Face" w:cs="Baskerville Old Face"/>
          <w:b/>
          <w:bCs/>
        </w:rPr>
        <w:t>\n</w:t>
      </w:r>
      <w:r w:rsidR="00621B37">
        <w:rPr>
          <w:rFonts w:ascii="Baskerville Old Face" w:hAnsi="Baskerville Old Face" w:cs="Baskerville Old Face"/>
        </w:rPr>
        <w:t xml:space="preserve"> (</w:t>
      </w:r>
      <w:r w:rsidR="00621B37">
        <w:rPr>
          <w:rFonts w:ascii="Baskerville Old Face" w:hAnsi="Baskerville Old Face" w:cs="Baskerville Old Face"/>
          <w:i/>
          <w:iCs/>
        </w:rPr>
        <w:t>back-slash-n</w:t>
      </w:r>
      <w:r w:rsidR="00621B37">
        <w:rPr>
          <w:rFonts w:ascii="Baskerville Old Face" w:hAnsi="Baskerville Old Face" w:cs="Baskerville Old Face"/>
        </w:rPr>
        <w:t xml:space="preserve">) is used to print new line on the screen. </w:t>
      </w:r>
      <w:r w:rsidR="00621B37">
        <w:rPr>
          <w:rFonts w:ascii="Baskerville Old Face" w:hAnsi="Baskerville Old Face" w:cs="Baskerville Old Face"/>
          <w:b/>
          <w:bCs/>
        </w:rPr>
        <w:t xml:space="preserve">Try also </w:t>
      </w:r>
      <w:r w:rsidR="00621B37">
        <w:rPr>
          <w:rFonts w:ascii="Baskerville Old Face" w:hAnsi="Baskerville Old Face" w:cs="Baskerville Old Face"/>
        </w:rPr>
        <w:t>\</w:t>
      </w:r>
      <w:proofErr w:type="gramStart"/>
      <w:r w:rsidR="00621B37">
        <w:rPr>
          <w:rFonts w:ascii="Baskerville Old Face" w:hAnsi="Baskerville Old Face" w:cs="Baskerville Old Face"/>
        </w:rPr>
        <w:t>b  back</w:t>
      </w:r>
      <w:proofErr w:type="gramEnd"/>
      <w:r w:rsidR="00621B37">
        <w:rPr>
          <w:rFonts w:ascii="Baskerville Old Face" w:hAnsi="Baskerville Old Face" w:cs="Baskerville Old Face"/>
        </w:rPr>
        <w:t xml:space="preserve"> space </w:t>
      </w:r>
    </w:p>
    <w:tbl>
      <w:tblPr>
        <w:tblStyle w:val="TableGrid"/>
        <w:tblW w:w="9355" w:type="dxa"/>
        <w:tblLook w:val="04A0" w:firstRow="1" w:lastRow="0" w:firstColumn="1" w:lastColumn="0" w:noHBand="0" w:noVBand="1"/>
      </w:tblPr>
      <w:tblGrid>
        <w:gridCol w:w="3055"/>
        <w:gridCol w:w="3060"/>
        <w:gridCol w:w="3240"/>
      </w:tblGrid>
      <w:tr w:rsidR="00621B37" w14:paraId="2E2427BE" w14:textId="77777777" w:rsidTr="00621B37">
        <w:tc>
          <w:tcPr>
            <w:tcW w:w="3055" w:type="dxa"/>
          </w:tcPr>
          <w:p w14:paraId="12D77B2C" w14:textId="77777777" w:rsidR="00621B37" w:rsidRPr="009F56F0" w:rsidRDefault="00621B37" w:rsidP="00621B37">
            <w:pPr>
              <w:shd w:val="clear" w:color="auto" w:fill="FFFFFE"/>
              <w:spacing w:line="285" w:lineRule="atLeast"/>
              <w:rPr>
                <w:rFonts w:ascii="Courier New" w:eastAsia="Times New Roman" w:hAnsi="Courier New" w:cs="Courier New"/>
                <w:color w:val="AF00DB"/>
                <w:sz w:val="21"/>
                <w:szCs w:val="21"/>
                <w:lang w:val="en-US" w:eastAsia="en-US" w:bidi="ar-SA"/>
              </w:rPr>
            </w:pPr>
            <w:r>
              <w:rPr>
                <w:rFonts w:ascii="Courier New" w:eastAsia="Times New Roman" w:hAnsi="Courier New" w:cs="Courier New"/>
                <w:color w:val="AF00DB"/>
                <w:sz w:val="21"/>
                <w:szCs w:val="21"/>
                <w:lang w:val="en-US" w:eastAsia="en-US" w:bidi="ar-SA"/>
              </w:rPr>
              <w:t>\t for Tab</w:t>
            </w:r>
          </w:p>
        </w:tc>
        <w:tc>
          <w:tcPr>
            <w:tcW w:w="3060" w:type="dxa"/>
          </w:tcPr>
          <w:p w14:paraId="6F9D06BF" w14:textId="77777777" w:rsidR="00621B37" w:rsidRPr="009F56F0" w:rsidRDefault="00621B37" w:rsidP="00621B37">
            <w:pPr>
              <w:shd w:val="clear" w:color="auto" w:fill="FFFFFE"/>
              <w:spacing w:line="285" w:lineRule="atLeast"/>
              <w:rPr>
                <w:rFonts w:ascii="Courier New" w:eastAsia="Times New Roman" w:hAnsi="Courier New" w:cs="Courier New"/>
                <w:color w:val="AF00DB"/>
                <w:sz w:val="21"/>
                <w:szCs w:val="21"/>
                <w:lang w:val="en-US" w:eastAsia="en-US" w:bidi="ar-SA"/>
              </w:rPr>
            </w:pPr>
            <w:r>
              <w:rPr>
                <w:rFonts w:ascii="Courier New" w:eastAsia="Times New Roman" w:hAnsi="Courier New" w:cs="Courier New"/>
                <w:color w:val="AF00DB"/>
                <w:sz w:val="21"/>
                <w:szCs w:val="21"/>
                <w:lang w:val="en-US" w:eastAsia="en-US" w:bidi="ar-SA"/>
              </w:rPr>
              <w:t>\</w:t>
            </w:r>
            <w:proofErr w:type="gramStart"/>
            <w:r>
              <w:rPr>
                <w:rFonts w:ascii="Courier New" w:eastAsia="Times New Roman" w:hAnsi="Courier New" w:cs="Courier New"/>
                <w:color w:val="AF00DB"/>
                <w:sz w:val="21"/>
                <w:szCs w:val="21"/>
                <w:lang w:val="en-US" w:eastAsia="en-US" w:bidi="ar-SA"/>
              </w:rPr>
              <w:t>a for</w:t>
            </w:r>
            <w:proofErr w:type="gramEnd"/>
            <w:r>
              <w:rPr>
                <w:rFonts w:ascii="Courier New" w:eastAsia="Times New Roman" w:hAnsi="Courier New" w:cs="Courier New"/>
                <w:color w:val="AF00DB"/>
                <w:sz w:val="21"/>
                <w:szCs w:val="21"/>
                <w:lang w:val="en-US" w:eastAsia="en-US" w:bidi="ar-SA"/>
              </w:rPr>
              <w:t xml:space="preserve"> alert</w:t>
            </w:r>
          </w:p>
        </w:tc>
        <w:tc>
          <w:tcPr>
            <w:tcW w:w="3240" w:type="dxa"/>
          </w:tcPr>
          <w:p w14:paraId="7618BD54" w14:textId="77777777" w:rsidR="00621B37" w:rsidRPr="009F56F0" w:rsidRDefault="00621B37" w:rsidP="00621B37">
            <w:pPr>
              <w:shd w:val="clear" w:color="auto" w:fill="FFFFFE"/>
              <w:spacing w:line="285" w:lineRule="atLeast"/>
              <w:rPr>
                <w:rFonts w:ascii="Courier New" w:eastAsia="Times New Roman" w:hAnsi="Courier New" w:cs="Courier New"/>
                <w:color w:val="AF00DB"/>
                <w:sz w:val="21"/>
                <w:szCs w:val="21"/>
                <w:lang w:val="en-US" w:eastAsia="en-US" w:bidi="ar-SA"/>
              </w:rPr>
            </w:pPr>
            <w:r>
              <w:rPr>
                <w:rFonts w:ascii="Courier New" w:eastAsia="Times New Roman" w:hAnsi="Courier New" w:cs="Courier New"/>
                <w:color w:val="AF00DB"/>
                <w:sz w:val="21"/>
                <w:szCs w:val="21"/>
                <w:lang w:val="en-US" w:eastAsia="en-US" w:bidi="ar-SA"/>
              </w:rPr>
              <w:t xml:space="preserve">\n for newline </w:t>
            </w:r>
          </w:p>
        </w:tc>
      </w:tr>
      <w:tr w:rsidR="00621B37" w14:paraId="5182408F" w14:textId="77777777" w:rsidTr="00621B37">
        <w:tc>
          <w:tcPr>
            <w:tcW w:w="3055" w:type="dxa"/>
          </w:tcPr>
          <w:p w14:paraId="3C1570FA" w14:textId="77777777" w:rsidR="00621B37" w:rsidRPr="009F56F0" w:rsidRDefault="00621B37" w:rsidP="00621B37">
            <w:pPr>
              <w:shd w:val="clear" w:color="auto" w:fill="FFFFFE"/>
              <w:spacing w:line="285" w:lineRule="atLeast"/>
              <w:rPr>
                <w:rFonts w:ascii="Courier New" w:eastAsia="Times New Roman" w:hAnsi="Courier New" w:cs="Courier New"/>
                <w:color w:val="000000"/>
                <w:sz w:val="21"/>
                <w:szCs w:val="21"/>
                <w:lang w:val="en-US" w:eastAsia="en-US" w:bidi="ar-SA"/>
              </w:rPr>
            </w:pPr>
            <w:r w:rsidRPr="009F56F0">
              <w:rPr>
                <w:rFonts w:ascii="Courier New" w:eastAsia="Times New Roman" w:hAnsi="Courier New" w:cs="Courier New"/>
                <w:color w:val="AF00DB"/>
                <w:sz w:val="21"/>
                <w:szCs w:val="21"/>
                <w:lang w:val="en-US" w:eastAsia="en-US" w:bidi="ar-SA"/>
              </w:rPr>
              <w:t>for</w:t>
            </w:r>
            <w:r w:rsidRPr="009F56F0">
              <w:rPr>
                <w:rFonts w:ascii="Courier New" w:eastAsia="Times New Roman" w:hAnsi="Courier New" w:cs="Courier New"/>
                <w:color w:val="000000"/>
                <w:sz w:val="21"/>
                <w:szCs w:val="21"/>
                <w:lang w:val="en-US" w:eastAsia="en-US" w:bidi="ar-SA"/>
              </w:rPr>
              <w:t> i </w:t>
            </w:r>
            <w:r w:rsidRPr="009F56F0">
              <w:rPr>
                <w:rFonts w:ascii="Courier New" w:eastAsia="Times New Roman" w:hAnsi="Courier New" w:cs="Courier New"/>
                <w:color w:val="0000FF"/>
                <w:sz w:val="21"/>
                <w:szCs w:val="21"/>
                <w:lang w:val="en-US" w:eastAsia="en-US" w:bidi="ar-SA"/>
              </w:rPr>
              <w:t>in</w:t>
            </w:r>
            <w:r w:rsidRPr="009F56F0">
              <w:rPr>
                <w:rFonts w:ascii="Courier New" w:eastAsia="Times New Roman" w:hAnsi="Courier New" w:cs="Courier New"/>
                <w:color w:val="000000"/>
                <w:sz w:val="21"/>
                <w:szCs w:val="21"/>
                <w:lang w:val="en-US" w:eastAsia="en-US" w:bidi="ar-SA"/>
              </w:rPr>
              <w:t> </w:t>
            </w:r>
            <w:proofErr w:type="gramStart"/>
            <w:r w:rsidRPr="009F56F0">
              <w:rPr>
                <w:rFonts w:ascii="Courier New" w:eastAsia="Times New Roman" w:hAnsi="Courier New" w:cs="Courier New"/>
                <w:color w:val="795E26"/>
                <w:sz w:val="21"/>
                <w:szCs w:val="21"/>
                <w:lang w:val="en-US" w:eastAsia="en-US" w:bidi="ar-SA"/>
              </w:rPr>
              <w:t>range</w:t>
            </w:r>
            <w:r w:rsidRPr="009F56F0">
              <w:rPr>
                <w:rFonts w:ascii="Courier New" w:eastAsia="Times New Roman" w:hAnsi="Courier New" w:cs="Courier New"/>
                <w:color w:val="000000"/>
                <w:sz w:val="21"/>
                <w:szCs w:val="21"/>
                <w:lang w:val="en-US" w:eastAsia="en-US" w:bidi="ar-SA"/>
              </w:rPr>
              <w:t>(</w:t>
            </w:r>
            <w:proofErr w:type="gramEnd"/>
            <w:r w:rsidRPr="009F56F0">
              <w:rPr>
                <w:rFonts w:ascii="Courier New" w:eastAsia="Times New Roman" w:hAnsi="Courier New" w:cs="Courier New"/>
                <w:color w:val="09885A"/>
                <w:sz w:val="21"/>
                <w:szCs w:val="21"/>
                <w:lang w:val="en-US" w:eastAsia="en-US" w:bidi="ar-SA"/>
              </w:rPr>
              <w:t>0</w:t>
            </w:r>
            <w:r w:rsidRPr="009F56F0">
              <w:rPr>
                <w:rFonts w:ascii="Courier New" w:eastAsia="Times New Roman" w:hAnsi="Courier New" w:cs="Courier New"/>
                <w:color w:val="000000"/>
                <w:sz w:val="21"/>
                <w:szCs w:val="21"/>
                <w:lang w:val="en-US" w:eastAsia="en-US" w:bidi="ar-SA"/>
              </w:rPr>
              <w:t>,</w:t>
            </w:r>
            <w:r w:rsidRPr="009F56F0">
              <w:rPr>
                <w:rFonts w:ascii="Courier New" w:eastAsia="Times New Roman" w:hAnsi="Courier New" w:cs="Courier New"/>
                <w:color w:val="09885A"/>
                <w:sz w:val="21"/>
                <w:szCs w:val="21"/>
                <w:lang w:val="en-US" w:eastAsia="en-US" w:bidi="ar-SA"/>
              </w:rPr>
              <w:t>10</w:t>
            </w:r>
            <w:r w:rsidRPr="009F56F0">
              <w:rPr>
                <w:rFonts w:ascii="Courier New" w:eastAsia="Times New Roman" w:hAnsi="Courier New" w:cs="Courier New"/>
                <w:color w:val="000000"/>
                <w:sz w:val="21"/>
                <w:szCs w:val="21"/>
                <w:lang w:val="en-US" w:eastAsia="en-US" w:bidi="ar-SA"/>
              </w:rPr>
              <w:t>):</w:t>
            </w:r>
          </w:p>
          <w:p w14:paraId="1D9BEF34" w14:textId="77777777" w:rsidR="00621B37" w:rsidRDefault="00621B37" w:rsidP="00621B37">
            <w:pPr>
              <w:shd w:val="clear" w:color="auto" w:fill="FFFFFE"/>
              <w:spacing w:line="285" w:lineRule="atLeast"/>
              <w:rPr>
                <w:rFonts w:ascii="Courier New" w:eastAsia="Times New Roman" w:hAnsi="Courier New" w:cs="Courier New"/>
                <w:color w:val="AF00DB"/>
                <w:sz w:val="21"/>
                <w:szCs w:val="21"/>
                <w:lang w:val="en-US" w:eastAsia="en-US" w:bidi="ar-SA"/>
              </w:rPr>
            </w:pPr>
            <w:r w:rsidRPr="009F56F0">
              <w:rPr>
                <w:rFonts w:ascii="Courier New" w:eastAsia="Times New Roman" w:hAnsi="Courier New" w:cs="Courier New"/>
                <w:color w:val="000000"/>
                <w:sz w:val="21"/>
                <w:szCs w:val="21"/>
                <w:lang w:val="en-US" w:eastAsia="en-US" w:bidi="ar-SA"/>
              </w:rPr>
              <w:lastRenderedPageBreak/>
              <w:t>  </w:t>
            </w:r>
            <w:proofErr w:type="gramStart"/>
            <w:r w:rsidRPr="009F56F0">
              <w:rPr>
                <w:rFonts w:ascii="Courier New" w:eastAsia="Times New Roman" w:hAnsi="Courier New" w:cs="Courier New"/>
                <w:color w:val="795E26"/>
                <w:sz w:val="21"/>
                <w:szCs w:val="21"/>
                <w:lang w:val="en-US" w:eastAsia="en-US" w:bidi="ar-SA"/>
              </w:rPr>
              <w:t>print</w:t>
            </w:r>
            <w:r w:rsidRPr="009F56F0">
              <w:rPr>
                <w:rFonts w:ascii="Courier New" w:eastAsia="Times New Roman" w:hAnsi="Courier New" w:cs="Courier New"/>
                <w:color w:val="000000"/>
                <w:sz w:val="21"/>
                <w:szCs w:val="21"/>
                <w:lang w:val="en-US" w:eastAsia="en-US" w:bidi="ar-SA"/>
              </w:rPr>
              <w:t>(</w:t>
            </w:r>
            <w:proofErr w:type="gramEnd"/>
            <w:r w:rsidRPr="009F56F0">
              <w:rPr>
                <w:rFonts w:ascii="Courier New" w:eastAsia="Times New Roman" w:hAnsi="Courier New" w:cs="Courier New"/>
                <w:color w:val="000000"/>
                <w:sz w:val="21"/>
                <w:szCs w:val="21"/>
                <w:lang w:val="en-US" w:eastAsia="en-US" w:bidi="ar-SA"/>
              </w:rPr>
              <w:t>i, end=</w:t>
            </w:r>
            <w:r w:rsidR="00012898" w:rsidRPr="003F21EB">
              <w:rPr>
                <w:rFonts w:ascii="Courier New" w:eastAsia="Times New Roman" w:hAnsi="Courier New" w:cs="Courier New"/>
                <w:sz w:val="21"/>
                <w:szCs w:val="21"/>
                <w:lang w:val="en-US" w:eastAsia="en-US" w:bidi="ar-SA"/>
              </w:rPr>
              <w:t>'</w:t>
            </w:r>
            <w:r w:rsidRPr="009F56F0">
              <w:rPr>
                <w:rFonts w:ascii="Courier New" w:eastAsia="Times New Roman" w:hAnsi="Courier New" w:cs="Courier New"/>
                <w:color w:val="A31515"/>
                <w:sz w:val="21"/>
                <w:szCs w:val="21"/>
                <w:lang w:val="en-US" w:eastAsia="en-US" w:bidi="ar-SA"/>
              </w:rPr>
              <w:t>\t</w:t>
            </w:r>
            <w:r w:rsidR="00012898" w:rsidRPr="003F21EB">
              <w:rPr>
                <w:rFonts w:ascii="Courier New" w:eastAsia="Times New Roman" w:hAnsi="Courier New" w:cs="Courier New"/>
                <w:sz w:val="21"/>
                <w:szCs w:val="21"/>
                <w:lang w:val="en-US" w:eastAsia="en-US" w:bidi="ar-SA"/>
              </w:rPr>
              <w:t>'</w:t>
            </w:r>
            <w:r w:rsidRPr="009F56F0">
              <w:rPr>
                <w:rFonts w:ascii="Courier New" w:eastAsia="Times New Roman" w:hAnsi="Courier New" w:cs="Courier New"/>
                <w:color w:val="000000"/>
                <w:sz w:val="21"/>
                <w:szCs w:val="21"/>
                <w:lang w:val="en-US" w:eastAsia="en-US" w:bidi="ar-SA"/>
              </w:rPr>
              <w:t>)</w:t>
            </w:r>
          </w:p>
        </w:tc>
        <w:tc>
          <w:tcPr>
            <w:tcW w:w="3060" w:type="dxa"/>
          </w:tcPr>
          <w:p w14:paraId="02346334" w14:textId="77777777" w:rsidR="00621B37" w:rsidRPr="009F56F0" w:rsidRDefault="00621B37" w:rsidP="00621B37">
            <w:pPr>
              <w:shd w:val="clear" w:color="auto" w:fill="FFFFFE"/>
              <w:spacing w:line="285" w:lineRule="atLeast"/>
              <w:rPr>
                <w:rFonts w:ascii="Courier New" w:eastAsia="Times New Roman" w:hAnsi="Courier New" w:cs="Courier New"/>
                <w:color w:val="000000"/>
                <w:sz w:val="21"/>
                <w:szCs w:val="21"/>
                <w:lang w:val="en-US" w:eastAsia="en-US" w:bidi="ar-SA"/>
              </w:rPr>
            </w:pPr>
            <w:r w:rsidRPr="009F56F0">
              <w:rPr>
                <w:rFonts w:ascii="Courier New" w:eastAsia="Times New Roman" w:hAnsi="Courier New" w:cs="Courier New"/>
                <w:color w:val="AF00DB"/>
                <w:sz w:val="21"/>
                <w:szCs w:val="21"/>
                <w:lang w:val="en-US" w:eastAsia="en-US" w:bidi="ar-SA"/>
              </w:rPr>
              <w:lastRenderedPageBreak/>
              <w:t>for</w:t>
            </w:r>
            <w:r w:rsidRPr="009F56F0">
              <w:rPr>
                <w:rFonts w:ascii="Courier New" w:eastAsia="Times New Roman" w:hAnsi="Courier New" w:cs="Courier New"/>
                <w:color w:val="000000"/>
                <w:sz w:val="21"/>
                <w:szCs w:val="21"/>
                <w:lang w:val="en-US" w:eastAsia="en-US" w:bidi="ar-SA"/>
              </w:rPr>
              <w:t> i </w:t>
            </w:r>
            <w:r w:rsidRPr="009F56F0">
              <w:rPr>
                <w:rFonts w:ascii="Courier New" w:eastAsia="Times New Roman" w:hAnsi="Courier New" w:cs="Courier New"/>
                <w:color w:val="0000FF"/>
                <w:sz w:val="21"/>
                <w:szCs w:val="21"/>
                <w:lang w:val="en-US" w:eastAsia="en-US" w:bidi="ar-SA"/>
              </w:rPr>
              <w:t>in</w:t>
            </w:r>
            <w:r w:rsidRPr="009F56F0">
              <w:rPr>
                <w:rFonts w:ascii="Courier New" w:eastAsia="Times New Roman" w:hAnsi="Courier New" w:cs="Courier New"/>
                <w:color w:val="000000"/>
                <w:sz w:val="21"/>
                <w:szCs w:val="21"/>
                <w:lang w:val="en-US" w:eastAsia="en-US" w:bidi="ar-SA"/>
              </w:rPr>
              <w:t> </w:t>
            </w:r>
            <w:proofErr w:type="gramStart"/>
            <w:r w:rsidRPr="009F56F0">
              <w:rPr>
                <w:rFonts w:ascii="Courier New" w:eastAsia="Times New Roman" w:hAnsi="Courier New" w:cs="Courier New"/>
                <w:color w:val="795E26"/>
                <w:sz w:val="21"/>
                <w:szCs w:val="21"/>
                <w:lang w:val="en-US" w:eastAsia="en-US" w:bidi="ar-SA"/>
              </w:rPr>
              <w:t>range</w:t>
            </w:r>
            <w:r w:rsidRPr="009F56F0">
              <w:rPr>
                <w:rFonts w:ascii="Courier New" w:eastAsia="Times New Roman" w:hAnsi="Courier New" w:cs="Courier New"/>
                <w:color w:val="000000"/>
                <w:sz w:val="21"/>
                <w:szCs w:val="21"/>
                <w:lang w:val="en-US" w:eastAsia="en-US" w:bidi="ar-SA"/>
              </w:rPr>
              <w:t>(</w:t>
            </w:r>
            <w:proofErr w:type="gramEnd"/>
            <w:r w:rsidRPr="009F56F0">
              <w:rPr>
                <w:rFonts w:ascii="Courier New" w:eastAsia="Times New Roman" w:hAnsi="Courier New" w:cs="Courier New"/>
                <w:color w:val="09885A"/>
                <w:sz w:val="21"/>
                <w:szCs w:val="21"/>
                <w:lang w:val="en-US" w:eastAsia="en-US" w:bidi="ar-SA"/>
              </w:rPr>
              <w:t>0</w:t>
            </w:r>
            <w:r w:rsidRPr="009F56F0">
              <w:rPr>
                <w:rFonts w:ascii="Courier New" w:eastAsia="Times New Roman" w:hAnsi="Courier New" w:cs="Courier New"/>
                <w:color w:val="000000"/>
                <w:sz w:val="21"/>
                <w:szCs w:val="21"/>
                <w:lang w:val="en-US" w:eastAsia="en-US" w:bidi="ar-SA"/>
              </w:rPr>
              <w:t>,</w:t>
            </w:r>
            <w:r w:rsidRPr="009F56F0">
              <w:rPr>
                <w:rFonts w:ascii="Courier New" w:eastAsia="Times New Roman" w:hAnsi="Courier New" w:cs="Courier New"/>
                <w:color w:val="09885A"/>
                <w:sz w:val="21"/>
                <w:szCs w:val="21"/>
                <w:lang w:val="en-US" w:eastAsia="en-US" w:bidi="ar-SA"/>
              </w:rPr>
              <w:t>10</w:t>
            </w:r>
            <w:r w:rsidRPr="009F56F0">
              <w:rPr>
                <w:rFonts w:ascii="Courier New" w:eastAsia="Times New Roman" w:hAnsi="Courier New" w:cs="Courier New"/>
                <w:color w:val="000000"/>
                <w:sz w:val="21"/>
                <w:szCs w:val="21"/>
                <w:lang w:val="en-US" w:eastAsia="en-US" w:bidi="ar-SA"/>
              </w:rPr>
              <w:t>):</w:t>
            </w:r>
          </w:p>
          <w:p w14:paraId="2ECE760B" w14:textId="77777777" w:rsidR="00621B37" w:rsidRDefault="00621B37" w:rsidP="00621B37">
            <w:pPr>
              <w:shd w:val="clear" w:color="auto" w:fill="FFFFFE"/>
              <w:spacing w:line="285" w:lineRule="atLeast"/>
              <w:rPr>
                <w:rFonts w:ascii="Courier New" w:eastAsia="Times New Roman" w:hAnsi="Courier New" w:cs="Courier New"/>
                <w:color w:val="AF00DB"/>
                <w:sz w:val="21"/>
                <w:szCs w:val="21"/>
                <w:lang w:val="en-US" w:eastAsia="en-US" w:bidi="ar-SA"/>
              </w:rPr>
            </w:pPr>
            <w:r w:rsidRPr="009F56F0">
              <w:rPr>
                <w:rFonts w:ascii="Courier New" w:eastAsia="Times New Roman" w:hAnsi="Courier New" w:cs="Courier New"/>
                <w:color w:val="000000"/>
                <w:sz w:val="21"/>
                <w:szCs w:val="21"/>
                <w:lang w:val="en-US" w:eastAsia="en-US" w:bidi="ar-SA"/>
              </w:rPr>
              <w:lastRenderedPageBreak/>
              <w:t>  </w:t>
            </w:r>
            <w:proofErr w:type="gramStart"/>
            <w:r w:rsidRPr="009F56F0">
              <w:rPr>
                <w:rFonts w:ascii="Courier New" w:eastAsia="Times New Roman" w:hAnsi="Courier New" w:cs="Courier New"/>
                <w:color w:val="795E26"/>
                <w:sz w:val="21"/>
                <w:szCs w:val="21"/>
                <w:lang w:val="en-US" w:eastAsia="en-US" w:bidi="ar-SA"/>
              </w:rPr>
              <w:t>print</w:t>
            </w:r>
            <w:r w:rsidRPr="009F56F0">
              <w:rPr>
                <w:rFonts w:ascii="Courier New" w:eastAsia="Times New Roman" w:hAnsi="Courier New" w:cs="Courier New"/>
                <w:color w:val="000000"/>
                <w:sz w:val="21"/>
                <w:szCs w:val="21"/>
                <w:lang w:val="en-US" w:eastAsia="en-US" w:bidi="ar-SA"/>
              </w:rPr>
              <w:t>(</w:t>
            </w:r>
            <w:proofErr w:type="gramEnd"/>
            <w:r w:rsidRPr="009F56F0">
              <w:rPr>
                <w:rFonts w:ascii="Courier New" w:eastAsia="Times New Roman" w:hAnsi="Courier New" w:cs="Courier New"/>
                <w:color w:val="000000"/>
                <w:sz w:val="21"/>
                <w:szCs w:val="21"/>
                <w:lang w:val="en-US" w:eastAsia="en-US" w:bidi="ar-SA"/>
              </w:rPr>
              <w:t>i, end=</w:t>
            </w:r>
            <w:r w:rsidR="00012898" w:rsidRPr="003F21EB">
              <w:rPr>
                <w:rFonts w:ascii="Courier New" w:eastAsia="Times New Roman" w:hAnsi="Courier New" w:cs="Courier New"/>
                <w:sz w:val="21"/>
                <w:szCs w:val="21"/>
                <w:lang w:val="en-US" w:eastAsia="en-US" w:bidi="ar-SA"/>
              </w:rPr>
              <w:t>'</w:t>
            </w:r>
            <w:r>
              <w:rPr>
                <w:rFonts w:ascii="Courier New" w:eastAsia="Times New Roman" w:hAnsi="Courier New" w:cs="Courier New"/>
                <w:color w:val="A31515"/>
                <w:sz w:val="21"/>
                <w:szCs w:val="21"/>
                <w:lang w:val="en-US" w:eastAsia="en-US" w:bidi="ar-SA"/>
              </w:rPr>
              <w:t>\a</w:t>
            </w:r>
            <w:r w:rsidR="00012898" w:rsidRPr="003F21EB">
              <w:rPr>
                <w:rFonts w:ascii="Courier New" w:eastAsia="Times New Roman" w:hAnsi="Courier New" w:cs="Courier New"/>
                <w:sz w:val="21"/>
                <w:szCs w:val="21"/>
                <w:lang w:val="en-US" w:eastAsia="en-US" w:bidi="ar-SA"/>
              </w:rPr>
              <w:t>'</w:t>
            </w:r>
            <w:r w:rsidRPr="009F56F0">
              <w:rPr>
                <w:rFonts w:ascii="Courier New" w:eastAsia="Times New Roman" w:hAnsi="Courier New" w:cs="Courier New"/>
                <w:color w:val="000000"/>
                <w:sz w:val="21"/>
                <w:szCs w:val="21"/>
                <w:lang w:val="en-US" w:eastAsia="en-US" w:bidi="ar-SA"/>
              </w:rPr>
              <w:t>)</w:t>
            </w:r>
          </w:p>
        </w:tc>
        <w:tc>
          <w:tcPr>
            <w:tcW w:w="3240" w:type="dxa"/>
          </w:tcPr>
          <w:p w14:paraId="419347A9" w14:textId="77777777" w:rsidR="00621B37" w:rsidRPr="009F56F0" w:rsidRDefault="00621B37" w:rsidP="00621B37">
            <w:pPr>
              <w:shd w:val="clear" w:color="auto" w:fill="FFFFFE"/>
              <w:spacing w:line="285" w:lineRule="atLeast"/>
              <w:rPr>
                <w:rFonts w:ascii="Courier New" w:eastAsia="Times New Roman" w:hAnsi="Courier New" w:cs="Courier New"/>
                <w:color w:val="000000"/>
                <w:sz w:val="21"/>
                <w:szCs w:val="21"/>
                <w:lang w:val="en-US" w:eastAsia="en-US" w:bidi="ar-SA"/>
              </w:rPr>
            </w:pPr>
            <w:r w:rsidRPr="009F56F0">
              <w:rPr>
                <w:rFonts w:ascii="Courier New" w:eastAsia="Times New Roman" w:hAnsi="Courier New" w:cs="Courier New"/>
                <w:color w:val="AF00DB"/>
                <w:sz w:val="21"/>
                <w:szCs w:val="21"/>
                <w:lang w:val="en-US" w:eastAsia="en-US" w:bidi="ar-SA"/>
              </w:rPr>
              <w:lastRenderedPageBreak/>
              <w:t>for</w:t>
            </w:r>
            <w:r w:rsidRPr="009F56F0">
              <w:rPr>
                <w:rFonts w:ascii="Courier New" w:eastAsia="Times New Roman" w:hAnsi="Courier New" w:cs="Courier New"/>
                <w:color w:val="000000"/>
                <w:sz w:val="21"/>
                <w:szCs w:val="21"/>
                <w:lang w:val="en-US" w:eastAsia="en-US" w:bidi="ar-SA"/>
              </w:rPr>
              <w:t> i </w:t>
            </w:r>
            <w:r w:rsidRPr="009F56F0">
              <w:rPr>
                <w:rFonts w:ascii="Courier New" w:eastAsia="Times New Roman" w:hAnsi="Courier New" w:cs="Courier New"/>
                <w:color w:val="0000FF"/>
                <w:sz w:val="21"/>
                <w:szCs w:val="21"/>
                <w:lang w:val="en-US" w:eastAsia="en-US" w:bidi="ar-SA"/>
              </w:rPr>
              <w:t>in</w:t>
            </w:r>
            <w:r w:rsidRPr="009F56F0">
              <w:rPr>
                <w:rFonts w:ascii="Courier New" w:eastAsia="Times New Roman" w:hAnsi="Courier New" w:cs="Courier New"/>
                <w:color w:val="000000"/>
                <w:sz w:val="21"/>
                <w:szCs w:val="21"/>
                <w:lang w:val="en-US" w:eastAsia="en-US" w:bidi="ar-SA"/>
              </w:rPr>
              <w:t> </w:t>
            </w:r>
            <w:proofErr w:type="gramStart"/>
            <w:r w:rsidRPr="009F56F0">
              <w:rPr>
                <w:rFonts w:ascii="Courier New" w:eastAsia="Times New Roman" w:hAnsi="Courier New" w:cs="Courier New"/>
                <w:color w:val="795E26"/>
                <w:sz w:val="21"/>
                <w:szCs w:val="21"/>
                <w:lang w:val="en-US" w:eastAsia="en-US" w:bidi="ar-SA"/>
              </w:rPr>
              <w:t>range</w:t>
            </w:r>
            <w:r w:rsidRPr="009F56F0">
              <w:rPr>
                <w:rFonts w:ascii="Courier New" w:eastAsia="Times New Roman" w:hAnsi="Courier New" w:cs="Courier New"/>
                <w:color w:val="000000"/>
                <w:sz w:val="21"/>
                <w:szCs w:val="21"/>
                <w:lang w:val="en-US" w:eastAsia="en-US" w:bidi="ar-SA"/>
              </w:rPr>
              <w:t>(</w:t>
            </w:r>
            <w:proofErr w:type="gramEnd"/>
            <w:r w:rsidRPr="009F56F0">
              <w:rPr>
                <w:rFonts w:ascii="Courier New" w:eastAsia="Times New Roman" w:hAnsi="Courier New" w:cs="Courier New"/>
                <w:color w:val="09885A"/>
                <w:sz w:val="21"/>
                <w:szCs w:val="21"/>
                <w:lang w:val="en-US" w:eastAsia="en-US" w:bidi="ar-SA"/>
              </w:rPr>
              <w:t>0</w:t>
            </w:r>
            <w:r w:rsidRPr="009F56F0">
              <w:rPr>
                <w:rFonts w:ascii="Courier New" w:eastAsia="Times New Roman" w:hAnsi="Courier New" w:cs="Courier New"/>
                <w:color w:val="000000"/>
                <w:sz w:val="21"/>
                <w:szCs w:val="21"/>
                <w:lang w:val="en-US" w:eastAsia="en-US" w:bidi="ar-SA"/>
              </w:rPr>
              <w:t>,</w:t>
            </w:r>
            <w:r w:rsidRPr="009F56F0">
              <w:rPr>
                <w:rFonts w:ascii="Courier New" w:eastAsia="Times New Roman" w:hAnsi="Courier New" w:cs="Courier New"/>
                <w:color w:val="09885A"/>
                <w:sz w:val="21"/>
                <w:szCs w:val="21"/>
                <w:lang w:val="en-US" w:eastAsia="en-US" w:bidi="ar-SA"/>
              </w:rPr>
              <w:t>10</w:t>
            </w:r>
            <w:r w:rsidRPr="009F56F0">
              <w:rPr>
                <w:rFonts w:ascii="Courier New" w:eastAsia="Times New Roman" w:hAnsi="Courier New" w:cs="Courier New"/>
                <w:color w:val="000000"/>
                <w:sz w:val="21"/>
                <w:szCs w:val="21"/>
                <w:lang w:val="en-US" w:eastAsia="en-US" w:bidi="ar-SA"/>
              </w:rPr>
              <w:t>):</w:t>
            </w:r>
          </w:p>
          <w:p w14:paraId="4A30E9B2" w14:textId="77777777" w:rsidR="00621B37" w:rsidRDefault="00621B37" w:rsidP="00621B37">
            <w:pPr>
              <w:shd w:val="clear" w:color="auto" w:fill="FFFFFE"/>
              <w:spacing w:line="285" w:lineRule="atLeast"/>
              <w:rPr>
                <w:rFonts w:ascii="Courier New" w:eastAsia="Times New Roman" w:hAnsi="Courier New" w:cs="Courier New"/>
                <w:color w:val="AF00DB"/>
                <w:sz w:val="21"/>
                <w:szCs w:val="21"/>
                <w:lang w:val="en-US" w:eastAsia="en-US" w:bidi="ar-SA"/>
              </w:rPr>
            </w:pPr>
            <w:r w:rsidRPr="009F56F0">
              <w:rPr>
                <w:rFonts w:ascii="Courier New" w:eastAsia="Times New Roman" w:hAnsi="Courier New" w:cs="Courier New"/>
                <w:color w:val="000000"/>
                <w:sz w:val="21"/>
                <w:szCs w:val="21"/>
                <w:lang w:val="en-US" w:eastAsia="en-US" w:bidi="ar-SA"/>
              </w:rPr>
              <w:lastRenderedPageBreak/>
              <w:t>  </w:t>
            </w:r>
            <w:proofErr w:type="gramStart"/>
            <w:r w:rsidRPr="009F56F0">
              <w:rPr>
                <w:rFonts w:ascii="Courier New" w:eastAsia="Times New Roman" w:hAnsi="Courier New" w:cs="Courier New"/>
                <w:color w:val="795E26"/>
                <w:sz w:val="21"/>
                <w:szCs w:val="21"/>
                <w:lang w:val="en-US" w:eastAsia="en-US" w:bidi="ar-SA"/>
              </w:rPr>
              <w:t>print</w:t>
            </w:r>
            <w:r w:rsidRPr="009F56F0">
              <w:rPr>
                <w:rFonts w:ascii="Courier New" w:eastAsia="Times New Roman" w:hAnsi="Courier New" w:cs="Courier New"/>
                <w:color w:val="000000"/>
                <w:sz w:val="21"/>
                <w:szCs w:val="21"/>
                <w:lang w:val="en-US" w:eastAsia="en-US" w:bidi="ar-SA"/>
              </w:rPr>
              <w:t>(</w:t>
            </w:r>
            <w:proofErr w:type="gramEnd"/>
            <w:r w:rsidRPr="009F56F0">
              <w:rPr>
                <w:rFonts w:ascii="Courier New" w:eastAsia="Times New Roman" w:hAnsi="Courier New" w:cs="Courier New"/>
                <w:color w:val="000000"/>
                <w:sz w:val="21"/>
                <w:szCs w:val="21"/>
                <w:lang w:val="en-US" w:eastAsia="en-US" w:bidi="ar-SA"/>
              </w:rPr>
              <w:t>i, end=</w:t>
            </w:r>
            <w:r w:rsidR="00012898" w:rsidRPr="003F21EB">
              <w:rPr>
                <w:rFonts w:ascii="Courier New" w:eastAsia="Times New Roman" w:hAnsi="Courier New" w:cs="Courier New"/>
                <w:sz w:val="21"/>
                <w:szCs w:val="21"/>
                <w:lang w:val="en-US" w:eastAsia="en-US" w:bidi="ar-SA"/>
              </w:rPr>
              <w:t>'</w:t>
            </w:r>
            <w:r w:rsidRPr="009F56F0">
              <w:rPr>
                <w:rFonts w:ascii="Courier New" w:eastAsia="Times New Roman" w:hAnsi="Courier New" w:cs="Courier New"/>
                <w:color w:val="A31515"/>
                <w:sz w:val="21"/>
                <w:szCs w:val="21"/>
                <w:lang w:val="en-US" w:eastAsia="en-US" w:bidi="ar-SA"/>
              </w:rPr>
              <w:t>\</w:t>
            </w:r>
            <w:r>
              <w:rPr>
                <w:rFonts w:ascii="Courier New" w:eastAsia="Times New Roman" w:hAnsi="Courier New" w:cs="Courier New"/>
                <w:color w:val="A31515"/>
                <w:sz w:val="21"/>
                <w:szCs w:val="21"/>
                <w:lang w:val="en-US" w:eastAsia="en-US" w:bidi="ar-SA"/>
              </w:rPr>
              <w:t>n</w:t>
            </w:r>
            <w:r w:rsidR="00012898" w:rsidRPr="003F21EB">
              <w:rPr>
                <w:rFonts w:ascii="Courier New" w:eastAsia="Times New Roman" w:hAnsi="Courier New" w:cs="Courier New"/>
                <w:sz w:val="21"/>
                <w:szCs w:val="21"/>
                <w:lang w:val="en-US" w:eastAsia="en-US" w:bidi="ar-SA"/>
              </w:rPr>
              <w:t>'</w:t>
            </w:r>
            <w:r w:rsidRPr="009F56F0">
              <w:rPr>
                <w:rFonts w:ascii="Courier New" w:eastAsia="Times New Roman" w:hAnsi="Courier New" w:cs="Courier New"/>
                <w:color w:val="000000"/>
                <w:sz w:val="21"/>
                <w:szCs w:val="21"/>
                <w:lang w:val="en-US" w:eastAsia="en-US" w:bidi="ar-SA"/>
              </w:rPr>
              <w:t>)</w:t>
            </w:r>
          </w:p>
        </w:tc>
      </w:tr>
      <w:tr w:rsidR="00621B37" w14:paraId="1A4720C8" w14:textId="77777777" w:rsidTr="00621B37">
        <w:tc>
          <w:tcPr>
            <w:tcW w:w="3055" w:type="dxa"/>
          </w:tcPr>
          <w:p w14:paraId="0CF38133" w14:textId="77777777" w:rsidR="00621B37" w:rsidRPr="009F56F0" w:rsidRDefault="00621B37" w:rsidP="00621B37">
            <w:pPr>
              <w:shd w:val="clear" w:color="auto" w:fill="FFFFFE"/>
              <w:spacing w:line="285" w:lineRule="atLeast"/>
              <w:rPr>
                <w:rFonts w:ascii="Courier New" w:eastAsia="Times New Roman" w:hAnsi="Courier New" w:cs="Courier New"/>
                <w:color w:val="AF00DB"/>
                <w:sz w:val="21"/>
                <w:szCs w:val="21"/>
                <w:lang w:val="en-US" w:eastAsia="en-US" w:bidi="ar-SA"/>
              </w:rPr>
            </w:pPr>
          </w:p>
        </w:tc>
        <w:tc>
          <w:tcPr>
            <w:tcW w:w="3060" w:type="dxa"/>
          </w:tcPr>
          <w:p w14:paraId="74B02D6F" w14:textId="77777777" w:rsidR="00621B37" w:rsidRPr="009F56F0" w:rsidRDefault="00621B37" w:rsidP="00621B37">
            <w:pPr>
              <w:shd w:val="clear" w:color="auto" w:fill="FFFFFE"/>
              <w:spacing w:line="285" w:lineRule="atLeast"/>
              <w:rPr>
                <w:rFonts w:ascii="Courier New" w:eastAsia="Times New Roman" w:hAnsi="Courier New" w:cs="Courier New"/>
                <w:color w:val="AF00DB"/>
                <w:sz w:val="21"/>
                <w:szCs w:val="21"/>
                <w:lang w:val="en-US" w:eastAsia="en-US" w:bidi="ar-SA"/>
              </w:rPr>
            </w:pPr>
          </w:p>
        </w:tc>
        <w:tc>
          <w:tcPr>
            <w:tcW w:w="3240" w:type="dxa"/>
          </w:tcPr>
          <w:p w14:paraId="25CBE619" w14:textId="77777777" w:rsidR="00621B37" w:rsidRPr="009F56F0" w:rsidRDefault="00621B37" w:rsidP="00621B37">
            <w:pPr>
              <w:shd w:val="clear" w:color="auto" w:fill="FFFFFE"/>
              <w:spacing w:line="285" w:lineRule="atLeast"/>
              <w:rPr>
                <w:rFonts w:ascii="Courier New" w:eastAsia="Times New Roman" w:hAnsi="Courier New" w:cs="Courier New"/>
                <w:color w:val="AF00DB"/>
                <w:sz w:val="21"/>
                <w:szCs w:val="21"/>
                <w:lang w:val="en-US" w:eastAsia="en-US" w:bidi="ar-SA"/>
              </w:rPr>
            </w:pPr>
            <w:r>
              <w:rPr>
                <w:rFonts w:ascii="Courier New" w:eastAsia="Times New Roman" w:hAnsi="Courier New" w:cs="Courier New"/>
                <w:color w:val="AF00DB"/>
                <w:sz w:val="21"/>
                <w:szCs w:val="21"/>
                <w:lang w:val="en-US" w:eastAsia="en-US" w:bidi="ar-SA"/>
              </w:rPr>
              <w:t>default</w:t>
            </w:r>
          </w:p>
        </w:tc>
      </w:tr>
    </w:tbl>
    <w:p w14:paraId="35C14803" w14:textId="27B6D62A" w:rsidR="00621B37" w:rsidRDefault="00621B37" w:rsidP="00DC4F54">
      <w:pPr>
        <w:spacing w:after="0"/>
        <w:jc w:val="both"/>
        <w:rPr>
          <w:rFonts w:ascii="Courier New" w:hAnsi="Courier New" w:cs="Courier New"/>
          <w:bCs/>
        </w:rPr>
      </w:pPr>
      <w:r>
        <w:rPr>
          <w:rFonts w:ascii="Baskerville Old Face" w:hAnsi="Baskerville Old Face" w:cs="Baskerville Old Face"/>
        </w:rPr>
        <w:t xml:space="preserve">Python print uses \n at the end of print, automatically, as the last example above may reveal. Suppose you want to avoid </w:t>
      </w:r>
      <w:proofErr w:type="gramStart"/>
      <w:r>
        <w:rPr>
          <w:rFonts w:ascii="Baskerville Old Face" w:hAnsi="Baskerville Old Face" w:cs="Baskerville Old Face"/>
        </w:rPr>
        <w:t>it ?</w:t>
      </w:r>
      <w:proofErr w:type="gramEnd"/>
      <w:r>
        <w:rPr>
          <w:rFonts w:ascii="Baskerville Old Face" w:hAnsi="Baskerville Old Face" w:cs="Baskerville Old Face"/>
        </w:rPr>
        <w:t xml:space="preserve"> U</w:t>
      </w:r>
      <w:r>
        <w:rPr>
          <w:bCs/>
        </w:rPr>
        <w:t xml:space="preserve">se </w:t>
      </w:r>
      <w:proofErr w:type="gramStart"/>
      <w:r w:rsidRPr="00E759EA">
        <w:rPr>
          <w:rFonts w:ascii="Courier New" w:hAnsi="Courier New" w:cs="Courier New"/>
          <w:bCs/>
        </w:rPr>
        <w:t>print(</w:t>
      </w:r>
      <w:proofErr w:type="spellStart"/>
      <w:proofErr w:type="gramEnd"/>
      <w:r w:rsidRPr="00E759EA">
        <w:rPr>
          <w:rFonts w:ascii="Courier New" w:hAnsi="Courier New" w:cs="Courier New"/>
          <w:bCs/>
        </w:rPr>
        <w:t>i</w:t>
      </w:r>
      <w:proofErr w:type="spellEnd"/>
      <w:r w:rsidRPr="00E759EA">
        <w:rPr>
          <w:rFonts w:ascii="Courier New" w:hAnsi="Courier New" w:cs="Courier New"/>
          <w:bCs/>
        </w:rPr>
        <w:t>, end=</w:t>
      </w:r>
      <w:r w:rsidR="00360F2E">
        <w:rPr>
          <w:rFonts w:ascii="Courier New" w:hAnsi="Courier New" w:cs="Courier New"/>
          <w:bCs/>
        </w:rPr>
        <w:t>'</w:t>
      </w:r>
      <w:r w:rsidRPr="00E759EA">
        <w:rPr>
          <w:rFonts w:ascii="Courier New" w:hAnsi="Courier New" w:cs="Courier New"/>
          <w:bCs/>
        </w:rPr>
        <w:t xml:space="preserve"> </w:t>
      </w:r>
      <w:r w:rsidR="00360F2E">
        <w:rPr>
          <w:rFonts w:ascii="Courier New" w:hAnsi="Courier New" w:cs="Courier New"/>
          <w:bCs/>
        </w:rPr>
        <w:t>'</w:t>
      </w:r>
      <w:r w:rsidRPr="00E759EA">
        <w:rPr>
          <w:rFonts w:ascii="Courier New" w:hAnsi="Courier New" w:cs="Courier New"/>
          <w:bCs/>
        </w:rPr>
        <w:t>)</w:t>
      </w:r>
      <w:r w:rsidR="00DC4F54">
        <w:rPr>
          <w:rFonts w:ascii="Courier New" w:hAnsi="Courier New" w:cs="Courier New"/>
          <w:bCs/>
        </w:rPr>
        <w:t xml:space="preserve"> </w:t>
      </w:r>
    </w:p>
    <w:tbl>
      <w:tblPr>
        <w:tblStyle w:val="TableGrid"/>
        <w:tblW w:w="9355" w:type="dxa"/>
        <w:tblLook w:val="04A0" w:firstRow="1" w:lastRow="0" w:firstColumn="1" w:lastColumn="0" w:noHBand="0" w:noVBand="1"/>
      </w:tblPr>
      <w:tblGrid>
        <w:gridCol w:w="4675"/>
        <w:gridCol w:w="4680"/>
      </w:tblGrid>
      <w:tr w:rsidR="00621B37" w:rsidRPr="009F56F0" w14:paraId="090F0D1E" w14:textId="77777777" w:rsidTr="00621B37">
        <w:tc>
          <w:tcPr>
            <w:tcW w:w="4675" w:type="dxa"/>
          </w:tcPr>
          <w:p w14:paraId="52F46D23" w14:textId="77777777" w:rsidR="00621B37" w:rsidRPr="009F56F0" w:rsidRDefault="00621B37" w:rsidP="00DC4F54">
            <w:pPr>
              <w:shd w:val="clear" w:color="auto" w:fill="FFFFFE"/>
              <w:spacing w:line="285" w:lineRule="atLeast"/>
              <w:rPr>
                <w:rFonts w:ascii="Courier New" w:eastAsia="Times New Roman" w:hAnsi="Courier New" w:cs="Courier New"/>
                <w:color w:val="AF00DB"/>
                <w:sz w:val="21"/>
                <w:szCs w:val="21"/>
                <w:lang w:val="en-US" w:eastAsia="en-US" w:bidi="ar-SA"/>
              </w:rPr>
            </w:pPr>
            <w:r>
              <w:rPr>
                <w:rFonts w:ascii="Courier New" w:eastAsia="Times New Roman" w:hAnsi="Courier New" w:cs="Courier New"/>
                <w:color w:val="AF00DB"/>
                <w:sz w:val="21"/>
                <w:szCs w:val="21"/>
                <w:lang w:val="en-US" w:eastAsia="en-US" w:bidi="ar-SA"/>
              </w:rPr>
              <w:t>Ordinary print</w:t>
            </w:r>
          </w:p>
        </w:tc>
        <w:tc>
          <w:tcPr>
            <w:tcW w:w="4680" w:type="dxa"/>
          </w:tcPr>
          <w:p w14:paraId="060BAD96" w14:textId="77777777" w:rsidR="00621B37" w:rsidRPr="009F56F0" w:rsidRDefault="00621B37" w:rsidP="00DC4F54">
            <w:pPr>
              <w:shd w:val="clear" w:color="auto" w:fill="FFFFFE"/>
              <w:spacing w:line="285" w:lineRule="atLeast"/>
              <w:rPr>
                <w:rFonts w:ascii="Courier New" w:eastAsia="Times New Roman" w:hAnsi="Courier New" w:cs="Courier New"/>
                <w:color w:val="AF00DB"/>
                <w:sz w:val="21"/>
                <w:szCs w:val="21"/>
                <w:lang w:val="en-US" w:eastAsia="en-US" w:bidi="ar-SA"/>
              </w:rPr>
            </w:pPr>
            <w:r>
              <w:rPr>
                <w:rFonts w:ascii="Courier New" w:eastAsia="Times New Roman" w:hAnsi="Courier New" w:cs="Courier New"/>
                <w:color w:val="AF00DB"/>
                <w:sz w:val="21"/>
                <w:szCs w:val="21"/>
                <w:lang w:val="en-US" w:eastAsia="en-US" w:bidi="ar-SA"/>
              </w:rPr>
              <w:t xml:space="preserve">print with \n </w:t>
            </w:r>
            <w:proofErr w:type="spellStart"/>
            <w:r>
              <w:rPr>
                <w:rFonts w:ascii="Courier New" w:eastAsia="Times New Roman" w:hAnsi="Courier New" w:cs="Courier New"/>
                <w:color w:val="AF00DB"/>
                <w:sz w:val="21"/>
                <w:szCs w:val="21"/>
                <w:lang w:val="en-US" w:eastAsia="en-US" w:bidi="ar-SA"/>
              </w:rPr>
              <w:t>supressed</w:t>
            </w:r>
            <w:proofErr w:type="spellEnd"/>
          </w:p>
        </w:tc>
      </w:tr>
      <w:tr w:rsidR="00621B37" w14:paraId="2EB4F6EE" w14:textId="77777777" w:rsidTr="00621B37">
        <w:tc>
          <w:tcPr>
            <w:tcW w:w="4675" w:type="dxa"/>
          </w:tcPr>
          <w:p w14:paraId="2176DF2A" w14:textId="77777777" w:rsidR="00621B37" w:rsidRPr="009F56F0" w:rsidRDefault="00621B37" w:rsidP="00621B37">
            <w:pPr>
              <w:shd w:val="clear" w:color="auto" w:fill="FFFFFE"/>
              <w:spacing w:line="285" w:lineRule="atLeast"/>
              <w:rPr>
                <w:rFonts w:ascii="Courier New" w:eastAsia="Times New Roman" w:hAnsi="Courier New" w:cs="Courier New"/>
                <w:color w:val="000000"/>
                <w:sz w:val="21"/>
                <w:szCs w:val="21"/>
                <w:lang w:val="en-US" w:eastAsia="en-US" w:bidi="ar-SA"/>
              </w:rPr>
            </w:pPr>
            <w:r w:rsidRPr="009F56F0">
              <w:rPr>
                <w:rFonts w:ascii="Courier New" w:eastAsia="Times New Roman" w:hAnsi="Courier New" w:cs="Courier New"/>
                <w:color w:val="AF00DB"/>
                <w:sz w:val="21"/>
                <w:szCs w:val="21"/>
                <w:lang w:val="en-US" w:eastAsia="en-US" w:bidi="ar-SA"/>
              </w:rPr>
              <w:t>for</w:t>
            </w:r>
            <w:r w:rsidRPr="009F56F0">
              <w:rPr>
                <w:rFonts w:ascii="Courier New" w:eastAsia="Times New Roman" w:hAnsi="Courier New" w:cs="Courier New"/>
                <w:color w:val="000000"/>
                <w:sz w:val="21"/>
                <w:szCs w:val="21"/>
                <w:lang w:val="en-US" w:eastAsia="en-US" w:bidi="ar-SA"/>
              </w:rPr>
              <w:t> i </w:t>
            </w:r>
            <w:r w:rsidRPr="009F56F0">
              <w:rPr>
                <w:rFonts w:ascii="Courier New" w:eastAsia="Times New Roman" w:hAnsi="Courier New" w:cs="Courier New"/>
                <w:color w:val="0000FF"/>
                <w:sz w:val="21"/>
                <w:szCs w:val="21"/>
                <w:lang w:val="en-US" w:eastAsia="en-US" w:bidi="ar-SA"/>
              </w:rPr>
              <w:t>in</w:t>
            </w:r>
            <w:r w:rsidRPr="009F56F0">
              <w:rPr>
                <w:rFonts w:ascii="Courier New" w:eastAsia="Times New Roman" w:hAnsi="Courier New" w:cs="Courier New"/>
                <w:color w:val="000000"/>
                <w:sz w:val="21"/>
                <w:szCs w:val="21"/>
                <w:lang w:val="en-US" w:eastAsia="en-US" w:bidi="ar-SA"/>
              </w:rPr>
              <w:t> </w:t>
            </w:r>
            <w:proofErr w:type="gramStart"/>
            <w:r w:rsidRPr="009F56F0">
              <w:rPr>
                <w:rFonts w:ascii="Courier New" w:eastAsia="Times New Roman" w:hAnsi="Courier New" w:cs="Courier New"/>
                <w:color w:val="795E26"/>
                <w:sz w:val="21"/>
                <w:szCs w:val="21"/>
                <w:lang w:val="en-US" w:eastAsia="en-US" w:bidi="ar-SA"/>
              </w:rPr>
              <w:t>range</w:t>
            </w:r>
            <w:r w:rsidRPr="009F56F0">
              <w:rPr>
                <w:rFonts w:ascii="Courier New" w:eastAsia="Times New Roman" w:hAnsi="Courier New" w:cs="Courier New"/>
                <w:color w:val="000000"/>
                <w:sz w:val="21"/>
                <w:szCs w:val="21"/>
                <w:lang w:val="en-US" w:eastAsia="en-US" w:bidi="ar-SA"/>
              </w:rPr>
              <w:t>(</w:t>
            </w:r>
            <w:proofErr w:type="gramEnd"/>
            <w:r w:rsidRPr="009F56F0">
              <w:rPr>
                <w:rFonts w:ascii="Courier New" w:eastAsia="Times New Roman" w:hAnsi="Courier New" w:cs="Courier New"/>
                <w:color w:val="09885A"/>
                <w:sz w:val="21"/>
                <w:szCs w:val="21"/>
                <w:lang w:val="en-US" w:eastAsia="en-US" w:bidi="ar-SA"/>
              </w:rPr>
              <w:t>0</w:t>
            </w:r>
            <w:r w:rsidRPr="009F56F0">
              <w:rPr>
                <w:rFonts w:ascii="Courier New" w:eastAsia="Times New Roman" w:hAnsi="Courier New" w:cs="Courier New"/>
                <w:color w:val="000000"/>
                <w:sz w:val="21"/>
                <w:szCs w:val="21"/>
                <w:lang w:val="en-US" w:eastAsia="en-US" w:bidi="ar-SA"/>
              </w:rPr>
              <w:t>,</w:t>
            </w:r>
            <w:r w:rsidRPr="009F56F0">
              <w:rPr>
                <w:rFonts w:ascii="Courier New" w:eastAsia="Times New Roman" w:hAnsi="Courier New" w:cs="Courier New"/>
                <w:color w:val="09885A"/>
                <w:sz w:val="21"/>
                <w:szCs w:val="21"/>
                <w:lang w:val="en-US" w:eastAsia="en-US" w:bidi="ar-SA"/>
              </w:rPr>
              <w:t>10</w:t>
            </w:r>
            <w:r w:rsidRPr="009F56F0">
              <w:rPr>
                <w:rFonts w:ascii="Courier New" w:eastAsia="Times New Roman" w:hAnsi="Courier New" w:cs="Courier New"/>
                <w:color w:val="000000"/>
                <w:sz w:val="21"/>
                <w:szCs w:val="21"/>
                <w:lang w:val="en-US" w:eastAsia="en-US" w:bidi="ar-SA"/>
              </w:rPr>
              <w:t>):</w:t>
            </w:r>
          </w:p>
          <w:p w14:paraId="685C08A0" w14:textId="77777777" w:rsidR="00621B37" w:rsidRDefault="00621B37" w:rsidP="00621B37">
            <w:pPr>
              <w:shd w:val="clear" w:color="auto" w:fill="FFFFFE"/>
              <w:spacing w:line="285" w:lineRule="atLeast"/>
              <w:rPr>
                <w:rFonts w:ascii="Courier New" w:eastAsia="Times New Roman" w:hAnsi="Courier New" w:cs="Courier New"/>
                <w:color w:val="AF00DB"/>
                <w:sz w:val="21"/>
                <w:szCs w:val="21"/>
                <w:lang w:val="en-US" w:eastAsia="en-US" w:bidi="ar-SA"/>
              </w:rPr>
            </w:pPr>
            <w:r w:rsidRPr="009F56F0">
              <w:rPr>
                <w:rFonts w:ascii="Courier New" w:eastAsia="Times New Roman" w:hAnsi="Courier New" w:cs="Courier New"/>
                <w:color w:val="000000"/>
                <w:sz w:val="21"/>
                <w:szCs w:val="21"/>
                <w:lang w:val="en-US" w:eastAsia="en-US" w:bidi="ar-SA"/>
              </w:rPr>
              <w:t>  </w:t>
            </w:r>
            <w:r w:rsidRPr="009F56F0">
              <w:rPr>
                <w:rFonts w:ascii="Courier New" w:eastAsia="Times New Roman" w:hAnsi="Courier New" w:cs="Courier New"/>
                <w:color w:val="795E26"/>
                <w:sz w:val="21"/>
                <w:szCs w:val="21"/>
                <w:lang w:val="en-US" w:eastAsia="en-US" w:bidi="ar-SA"/>
              </w:rPr>
              <w:t>print</w:t>
            </w:r>
            <w:r>
              <w:rPr>
                <w:rFonts w:ascii="Courier New" w:eastAsia="Times New Roman" w:hAnsi="Courier New" w:cs="Courier New"/>
                <w:color w:val="000000"/>
                <w:sz w:val="21"/>
                <w:szCs w:val="21"/>
                <w:lang w:val="en-US" w:eastAsia="en-US" w:bidi="ar-SA"/>
              </w:rPr>
              <w:t>(i</w:t>
            </w:r>
            <w:r w:rsidRPr="009F56F0">
              <w:rPr>
                <w:rFonts w:ascii="Courier New" w:eastAsia="Times New Roman" w:hAnsi="Courier New" w:cs="Courier New"/>
                <w:color w:val="000000"/>
                <w:sz w:val="21"/>
                <w:szCs w:val="21"/>
                <w:lang w:val="en-US" w:eastAsia="en-US" w:bidi="ar-SA"/>
              </w:rPr>
              <w:t>)</w:t>
            </w:r>
          </w:p>
        </w:tc>
        <w:tc>
          <w:tcPr>
            <w:tcW w:w="4680" w:type="dxa"/>
          </w:tcPr>
          <w:p w14:paraId="2DC3CF12" w14:textId="77777777" w:rsidR="00621B37" w:rsidRPr="009F56F0" w:rsidRDefault="00621B37" w:rsidP="00621B37">
            <w:pPr>
              <w:shd w:val="clear" w:color="auto" w:fill="FFFFFE"/>
              <w:spacing w:line="285" w:lineRule="atLeast"/>
              <w:rPr>
                <w:rFonts w:ascii="Courier New" w:eastAsia="Times New Roman" w:hAnsi="Courier New" w:cs="Courier New"/>
                <w:color w:val="000000"/>
                <w:sz w:val="21"/>
                <w:szCs w:val="21"/>
                <w:lang w:val="en-US" w:eastAsia="en-US" w:bidi="ar-SA"/>
              </w:rPr>
            </w:pPr>
            <w:r w:rsidRPr="009F56F0">
              <w:rPr>
                <w:rFonts w:ascii="Courier New" w:eastAsia="Times New Roman" w:hAnsi="Courier New" w:cs="Courier New"/>
                <w:color w:val="AF00DB"/>
                <w:sz w:val="21"/>
                <w:szCs w:val="21"/>
                <w:lang w:val="en-US" w:eastAsia="en-US" w:bidi="ar-SA"/>
              </w:rPr>
              <w:t>for</w:t>
            </w:r>
            <w:r w:rsidRPr="009F56F0">
              <w:rPr>
                <w:rFonts w:ascii="Courier New" w:eastAsia="Times New Roman" w:hAnsi="Courier New" w:cs="Courier New"/>
                <w:color w:val="000000"/>
                <w:sz w:val="21"/>
                <w:szCs w:val="21"/>
                <w:lang w:val="en-US" w:eastAsia="en-US" w:bidi="ar-SA"/>
              </w:rPr>
              <w:t> i </w:t>
            </w:r>
            <w:r w:rsidRPr="009F56F0">
              <w:rPr>
                <w:rFonts w:ascii="Courier New" w:eastAsia="Times New Roman" w:hAnsi="Courier New" w:cs="Courier New"/>
                <w:color w:val="0000FF"/>
                <w:sz w:val="21"/>
                <w:szCs w:val="21"/>
                <w:lang w:val="en-US" w:eastAsia="en-US" w:bidi="ar-SA"/>
              </w:rPr>
              <w:t>in</w:t>
            </w:r>
            <w:r w:rsidRPr="009F56F0">
              <w:rPr>
                <w:rFonts w:ascii="Courier New" w:eastAsia="Times New Roman" w:hAnsi="Courier New" w:cs="Courier New"/>
                <w:color w:val="000000"/>
                <w:sz w:val="21"/>
                <w:szCs w:val="21"/>
                <w:lang w:val="en-US" w:eastAsia="en-US" w:bidi="ar-SA"/>
              </w:rPr>
              <w:t> </w:t>
            </w:r>
            <w:proofErr w:type="gramStart"/>
            <w:r w:rsidRPr="009F56F0">
              <w:rPr>
                <w:rFonts w:ascii="Courier New" w:eastAsia="Times New Roman" w:hAnsi="Courier New" w:cs="Courier New"/>
                <w:color w:val="795E26"/>
                <w:sz w:val="21"/>
                <w:szCs w:val="21"/>
                <w:lang w:val="en-US" w:eastAsia="en-US" w:bidi="ar-SA"/>
              </w:rPr>
              <w:t>range</w:t>
            </w:r>
            <w:r w:rsidRPr="009F56F0">
              <w:rPr>
                <w:rFonts w:ascii="Courier New" w:eastAsia="Times New Roman" w:hAnsi="Courier New" w:cs="Courier New"/>
                <w:color w:val="000000"/>
                <w:sz w:val="21"/>
                <w:szCs w:val="21"/>
                <w:lang w:val="en-US" w:eastAsia="en-US" w:bidi="ar-SA"/>
              </w:rPr>
              <w:t>(</w:t>
            </w:r>
            <w:proofErr w:type="gramEnd"/>
            <w:r w:rsidRPr="009F56F0">
              <w:rPr>
                <w:rFonts w:ascii="Courier New" w:eastAsia="Times New Roman" w:hAnsi="Courier New" w:cs="Courier New"/>
                <w:color w:val="09885A"/>
                <w:sz w:val="21"/>
                <w:szCs w:val="21"/>
                <w:lang w:val="en-US" w:eastAsia="en-US" w:bidi="ar-SA"/>
              </w:rPr>
              <w:t>0</w:t>
            </w:r>
            <w:r w:rsidRPr="009F56F0">
              <w:rPr>
                <w:rFonts w:ascii="Courier New" w:eastAsia="Times New Roman" w:hAnsi="Courier New" w:cs="Courier New"/>
                <w:color w:val="000000"/>
                <w:sz w:val="21"/>
                <w:szCs w:val="21"/>
                <w:lang w:val="en-US" w:eastAsia="en-US" w:bidi="ar-SA"/>
              </w:rPr>
              <w:t>,</w:t>
            </w:r>
            <w:r w:rsidRPr="009F56F0">
              <w:rPr>
                <w:rFonts w:ascii="Courier New" w:eastAsia="Times New Roman" w:hAnsi="Courier New" w:cs="Courier New"/>
                <w:color w:val="09885A"/>
                <w:sz w:val="21"/>
                <w:szCs w:val="21"/>
                <w:lang w:val="en-US" w:eastAsia="en-US" w:bidi="ar-SA"/>
              </w:rPr>
              <w:t>10</w:t>
            </w:r>
            <w:r w:rsidRPr="009F56F0">
              <w:rPr>
                <w:rFonts w:ascii="Courier New" w:eastAsia="Times New Roman" w:hAnsi="Courier New" w:cs="Courier New"/>
                <w:color w:val="000000"/>
                <w:sz w:val="21"/>
                <w:szCs w:val="21"/>
                <w:lang w:val="en-US" w:eastAsia="en-US" w:bidi="ar-SA"/>
              </w:rPr>
              <w:t>):</w:t>
            </w:r>
          </w:p>
          <w:p w14:paraId="4BEBC36C" w14:textId="77777777" w:rsidR="00621B37" w:rsidRDefault="00621B37" w:rsidP="00621B37">
            <w:pPr>
              <w:shd w:val="clear" w:color="auto" w:fill="FFFFFE"/>
              <w:spacing w:line="285" w:lineRule="atLeast"/>
              <w:rPr>
                <w:rFonts w:ascii="Courier New" w:eastAsia="Times New Roman" w:hAnsi="Courier New" w:cs="Courier New"/>
                <w:color w:val="AF00DB"/>
                <w:sz w:val="21"/>
                <w:szCs w:val="21"/>
                <w:lang w:val="en-US" w:eastAsia="en-US" w:bidi="ar-SA"/>
              </w:rPr>
            </w:pPr>
            <w:r w:rsidRPr="009F56F0">
              <w:rPr>
                <w:rFonts w:ascii="Courier New" w:eastAsia="Times New Roman" w:hAnsi="Courier New" w:cs="Courier New"/>
                <w:color w:val="000000"/>
                <w:sz w:val="21"/>
                <w:szCs w:val="21"/>
                <w:lang w:val="en-US" w:eastAsia="en-US" w:bidi="ar-SA"/>
              </w:rPr>
              <w:t>  </w:t>
            </w:r>
            <w:proofErr w:type="gramStart"/>
            <w:r w:rsidRPr="009F56F0">
              <w:rPr>
                <w:rFonts w:ascii="Courier New" w:eastAsia="Times New Roman" w:hAnsi="Courier New" w:cs="Courier New"/>
                <w:color w:val="795E26"/>
                <w:sz w:val="21"/>
                <w:szCs w:val="21"/>
                <w:lang w:val="en-US" w:eastAsia="en-US" w:bidi="ar-SA"/>
              </w:rPr>
              <w:t>print</w:t>
            </w:r>
            <w:r w:rsidRPr="009F56F0">
              <w:rPr>
                <w:rFonts w:ascii="Courier New" w:eastAsia="Times New Roman" w:hAnsi="Courier New" w:cs="Courier New"/>
                <w:color w:val="000000"/>
                <w:sz w:val="21"/>
                <w:szCs w:val="21"/>
                <w:lang w:val="en-US" w:eastAsia="en-US" w:bidi="ar-SA"/>
              </w:rPr>
              <w:t>(</w:t>
            </w:r>
            <w:proofErr w:type="gramEnd"/>
            <w:r w:rsidRPr="009F56F0">
              <w:rPr>
                <w:rFonts w:ascii="Courier New" w:eastAsia="Times New Roman" w:hAnsi="Courier New" w:cs="Courier New"/>
                <w:color w:val="000000"/>
                <w:sz w:val="21"/>
                <w:szCs w:val="21"/>
                <w:lang w:val="en-US" w:eastAsia="en-US" w:bidi="ar-SA"/>
              </w:rPr>
              <w:t>i, end=</w:t>
            </w:r>
            <w:r w:rsidR="00012898" w:rsidRPr="003F21EB">
              <w:rPr>
                <w:rFonts w:ascii="Courier New" w:eastAsia="Times New Roman" w:hAnsi="Courier New" w:cs="Courier New"/>
                <w:sz w:val="21"/>
                <w:szCs w:val="21"/>
                <w:lang w:val="en-US" w:eastAsia="en-US" w:bidi="ar-SA"/>
              </w:rPr>
              <w:t>'</w:t>
            </w:r>
            <w:r>
              <w:rPr>
                <w:rFonts w:ascii="Courier New" w:eastAsia="Times New Roman" w:hAnsi="Courier New" w:cs="Courier New"/>
                <w:color w:val="A31515"/>
                <w:sz w:val="21"/>
                <w:szCs w:val="21"/>
                <w:lang w:val="en-US" w:eastAsia="en-US" w:bidi="ar-SA"/>
              </w:rPr>
              <w:t xml:space="preserve"> </w:t>
            </w:r>
            <w:r w:rsidR="00012898" w:rsidRPr="003F21EB">
              <w:rPr>
                <w:rFonts w:ascii="Courier New" w:eastAsia="Times New Roman" w:hAnsi="Courier New" w:cs="Courier New"/>
                <w:sz w:val="21"/>
                <w:szCs w:val="21"/>
                <w:lang w:val="en-US" w:eastAsia="en-US" w:bidi="ar-SA"/>
              </w:rPr>
              <w:t>'</w:t>
            </w:r>
            <w:r w:rsidRPr="009F56F0">
              <w:rPr>
                <w:rFonts w:ascii="Courier New" w:eastAsia="Times New Roman" w:hAnsi="Courier New" w:cs="Courier New"/>
                <w:color w:val="000000"/>
                <w:sz w:val="21"/>
                <w:szCs w:val="21"/>
                <w:lang w:val="en-US" w:eastAsia="en-US" w:bidi="ar-SA"/>
              </w:rPr>
              <w:t>)</w:t>
            </w:r>
          </w:p>
        </w:tc>
      </w:tr>
      <w:tr w:rsidR="00621B37" w:rsidRPr="009F56F0" w14:paraId="12A77074" w14:textId="77777777" w:rsidTr="00621B37">
        <w:tc>
          <w:tcPr>
            <w:tcW w:w="4675" w:type="dxa"/>
          </w:tcPr>
          <w:p w14:paraId="6F71C321" w14:textId="77777777" w:rsidR="00621B37" w:rsidRDefault="00621B37" w:rsidP="00621B37">
            <w:pPr>
              <w:shd w:val="clear" w:color="auto" w:fill="FFFFFE"/>
              <w:spacing w:line="285" w:lineRule="atLeast"/>
              <w:rPr>
                <w:rFonts w:ascii="Courier New" w:eastAsia="Times New Roman" w:hAnsi="Courier New" w:cs="Courier New"/>
                <w:color w:val="AF00DB"/>
                <w:sz w:val="21"/>
                <w:szCs w:val="21"/>
                <w:lang w:val="en-US" w:eastAsia="en-US" w:bidi="ar-SA"/>
              </w:rPr>
            </w:pPr>
            <w:r>
              <w:rPr>
                <w:rFonts w:ascii="Courier New" w:eastAsia="Times New Roman" w:hAnsi="Courier New" w:cs="Courier New"/>
                <w:color w:val="AF00DB"/>
                <w:sz w:val="21"/>
                <w:szCs w:val="21"/>
                <w:lang w:val="en-US" w:eastAsia="en-US" w:bidi="ar-SA"/>
              </w:rPr>
              <w:t>0</w:t>
            </w:r>
          </w:p>
          <w:p w14:paraId="7A57AB71" w14:textId="77777777" w:rsidR="00621B37" w:rsidRDefault="00621B37" w:rsidP="00621B37">
            <w:pPr>
              <w:shd w:val="clear" w:color="auto" w:fill="FFFFFE"/>
              <w:spacing w:line="285" w:lineRule="atLeast"/>
              <w:rPr>
                <w:rFonts w:ascii="Courier New" w:eastAsia="Times New Roman" w:hAnsi="Courier New" w:cs="Courier New"/>
                <w:color w:val="AF00DB"/>
                <w:sz w:val="21"/>
                <w:szCs w:val="21"/>
                <w:lang w:val="en-US" w:eastAsia="en-US" w:bidi="ar-SA"/>
              </w:rPr>
            </w:pPr>
            <w:r>
              <w:rPr>
                <w:rFonts w:ascii="Courier New" w:eastAsia="Times New Roman" w:hAnsi="Courier New" w:cs="Courier New"/>
                <w:color w:val="AF00DB"/>
                <w:sz w:val="21"/>
                <w:szCs w:val="21"/>
                <w:lang w:val="en-US" w:eastAsia="en-US" w:bidi="ar-SA"/>
              </w:rPr>
              <w:t>1</w:t>
            </w:r>
          </w:p>
          <w:p w14:paraId="105901F8" w14:textId="77777777" w:rsidR="00621B37" w:rsidRDefault="00621B37" w:rsidP="00621B37">
            <w:pPr>
              <w:shd w:val="clear" w:color="auto" w:fill="FFFFFE"/>
              <w:spacing w:line="285" w:lineRule="atLeast"/>
              <w:rPr>
                <w:rFonts w:ascii="Courier New" w:eastAsia="Times New Roman" w:hAnsi="Courier New" w:cs="Courier New"/>
                <w:color w:val="AF00DB"/>
                <w:sz w:val="21"/>
                <w:szCs w:val="21"/>
                <w:lang w:val="en-US" w:eastAsia="en-US" w:bidi="ar-SA"/>
              </w:rPr>
            </w:pPr>
            <w:r>
              <w:rPr>
                <w:rFonts w:ascii="Courier New" w:eastAsia="Times New Roman" w:hAnsi="Courier New" w:cs="Courier New"/>
                <w:color w:val="AF00DB"/>
                <w:sz w:val="21"/>
                <w:szCs w:val="21"/>
                <w:lang w:val="en-US" w:eastAsia="en-US" w:bidi="ar-SA"/>
              </w:rPr>
              <w:t>2</w:t>
            </w:r>
          </w:p>
          <w:p w14:paraId="41AD3A92" w14:textId="77777777" w:rsidR="00621B37" w:rsidRDefault="00621B37" w:rsidP="00621B37">
            <w:pPr>
              <w:shd w:val="clear" w:color="auto" w:fill="FFFFFE"/>
              <w:spacing w:line="285" w:lineRule="atLeast"/>
              <w:rPr>
                <w:rFonts w:ascii="Courier New" w:eastAsia="Times New Roman" w:hAnsi="Courier New" w:cs="Courier New"/>
                <w:color w:val="AF00DB"/>
                <w:sz w:val="21"/>
                <w:szCs w:val="21"/>
                <w:lang w:val="en-US" w:eastAsia="en-US" w:bidi="ar-SA"/>
              </w:rPr>
            </w:pPr>
            <w:r>
              <w:rPr>
                <w:rFonts w:ascii="Courier New" w:eastAsia="Times New Roman" w:hAnsi="Courier New" w:cs="Courier New"/>
                <w:color w:val="AF00DB"/>
                <w:sz w:val="21"/>
                <w:szCs w:val="21"/>
                <w:lang w:val="en-US" w:eastAsia="en-US" w:bidi="ar-SA"/>
              </w:rPr>
              <w:t>3</w:t>
            </w:r>
          </w:p>
          <w:p w14:paraId="2DACC4B6" w14:textId="77777777" w:rsidR="00621B37" w:rsidRPr="009F56F0" w:rsidRDefault="00621B37" w:rsidP="00621B37">
            <w:pPr>
              <w:shd w:val="clear" w:color="auto" w:fill="FFFFFE"/>
              <w:spacing w:line="285" w:lineRule="atLeast"/>
              <w:rPr>
                <w:rFonts w:ascii="Courier New" w:eastAsia="Times New Roman" w:hAnsi="Courier New" w:cs="Courier New"/>
                <w:color w:val="AF00DB"/>
                <w:sz w:val="21"/>
                <w:szCs w:val="21"/>
                <w:lang w:val="en-US" w:eastAsia="en-US" w:bidi="ar-SA"/>
              </w:rPr>
            </w:pPr>
            <w:r>
              <w:rPr>
                <w:rFonts w:ascii="Courier New" w:eastAsia="Times New Roman" w:hAnsi="Courier New" w:cs="Courier New"/>
                <w:color w:val="AF00DB"/>
                <w:sz w:val="21"/>
                <w:szCs w:val="21"/>
                <w:lang w:val="en-US" w:eastAsia="en-US" w:bidi="ar-SA"/>
              </w:rPr>
              <w:t>…</w:t>
            </w:r>
          </w:p>
        </w:tc>
        <w:tc>
          <w:tcPr>
            <w:tcW w:w="4680" w:type="dxa"/>
          </w:tcPr>
          <w:p w14:paraId="58035381" w14:textId="77777777" w:rsidR="00621B37" w:rsidRPr="009F56F0" w:rsidRDefault="00621B37" w:rsidP="00621B37">
            <w:pPr>
              <w:shd w:val="clear" w:color="auto" w:fill="FFFFFE"/>
              <w:spacing w:line="285" w:lineRule="atLeast"/>
              <w:rPr>
                <w:rFonts w:ascii="Courier New" w:eastAsia="Times New Roman" w:hAnsi="Courier New" w:cs="Courier New"/>
                <w:color w:val="AF00DB"/>
                <w:sz w:val="21"/>
                <w:szCs w:val="21"/>
                <w:lang w:val="en-US" w:eastAsia="en-US" w:bidi="ar-SA"/>
              </w:rPr>
            </w:pPr>
            <w:r>
              <w:rPr>
                <w:rFonts w:ascii="Courier New" w:eastAsia="Times New Roman" w:hAnsi="Courier New" w:cs="Courier New"/>
                <w:color w:val="AF00DB"/>
                <w:sz w:val="21"/>
                <w:szCs w:val="21"/>
                <w:lang w:val="en-US" w:eastAsia="en-US" w:bidi="ar-SA"/>
              </w:rPr>
              <w:t>0 1 2 3 4 5 6 7 8 9</w:t>
            </w:r>
          </w:p>
        </w:tc>
      </w:tr>
    </w:tbl>
    <w:p w14:paraId="3C91DDE5" w14:textId="77777777" w:rsidR="00DC4F54" w:rsidRDefault="00DC4F54" w:rsidP="00621B37">
      <w:pPr>
        <w:jc w:val="both"/>
        <w:rPr>
          <w:rFonts w:ascii="Courier New" w:hAnsi="Courier New" w:cs="Courier New"/>
          <w:b/>
          <w:bCs/>
        </w:rPr>
      </w:pPr>
    </w:p>
    <w:p w14:paraId="42FA662B" w14:textId="77777777" w:rsidR="008844FC" w:rsidRPr="008844FC" w:rsidRDefault="008844FC" w:rsidP="00621B37">
      <w:pPr>
        <w:jc w:val="both"/>
        <w:rPr>
          <w:rFonts w:ascii="Courier New" w:hAnsi="Courier New" w:cs="Courier New"/>
          <w:bCs/>
        </w:rPr>
      </w:pPr>
      <w:r>
        <w:rPr>
          <w:rFonts w:ascii="Courier New" w:hAnsi="Courier New" w:cs="Courier New"/>
          <w:b/>
          <w:bCs/>
        </w:rPr>
        <w:t>Note</w:t>
      </w:r>
      <w:r w:rsidRPr="008844FC">
        <w:rPr>
          <w:rFonts w:ascii="Courier New" w:hAnsi="Courier New" w:cs="Courier New"/>
          <w:bCs/>
        </w:rPr>
        <w:t>:  There are many ways to format output (text and background) color and style. This is left as an exercise to the learner.</w:t>
      </w:r>
    </w:p>
    <w:p w14:paraId="1B2E6082" w14:textId="77777777" w:rsidR="008844FC" w:rsidRPr="00087088" w:rsidRDefault="00621B37" w:rsidP="005E010E">
      <w:pPr>
        <w:pStyle w:val="Heading1"/>
      </w:pPr>
      <w:r w:rsidRPr="00087088">
        <w:rPr>
          <w:caps/>
        </w:rPr>
        <w:t>3.</w:t>
      </w:r>
      <w:r w:rsidR="00580792" w:rsidRPr="00087088">
        <w:rPr>
          <w:caps/>
        </w:rPr>
        <w:t>8</w:t>
      </w:r>
      <w:r w:rsidR="006A58C5" w:rsidRPr="00087088">
        <w:rPr>
          <w:caps/>
        </w:rPr>
        <w:t>.</w:t>
      </w:r>
      <w:r w:rsidR="00580792" w:rsidRPr="00087088">
        <w:t xml:space="preserve"> Python </w:t>
      </w:r>
      <w:r w:rsidR="008844FC" w:rsidRPr="00087088">
        <w:t xml:space="preserve">Operators and </w:t>
      </w:r>
      <w:r w:rsidR="00580792" w:rsidRPr="00087088">
        <w:t xml:space="preserve">Expressions </w:t>
      </w:r>
    </w:p>
    <w:tbl>
      <w:tblPr>
        <w:tblStyle w:val="TableGrid"/>
        <w:tblW w:w="0" w:type="auto"/>
        <w:tblLook w:val="04A0" w:firstRow="1" w:lastRow="0" w:firstColumn="1" w:lastColumn="0" w:noHBand="0" w:noVBand="1"/>
      </w:tblPr>
      <w:tblGrid>
        <w:gridCol w:w="2626"/>
        <w:gridCol w:w="2453"/>
        <w:gridCol w:w="4271"/>
      </w:tblGrid>
      <w:tr w:rsidR="000F05A1" w14:paraId="5FF8E6DE" w14:textId="77777777" w:rsidTr="006A58C5">
        <w:tc>
          <w:tcPr>
            <w:tcW w:w="2626" w:type="dxa"/>
          </w:tcPr>
          <w:p w14:paraId="5D390962" w14:textId="77777777" w:rsidR="000F05A1" w:rsidRDefault="000F05A1" w:rsidP="00621B37">
            <w:pPr>
              <w:pStyle w:val="BodyText"/>
              <w:tabs>
                <w:tab w:val="left" w:pos="360"/>
              </w:tabs>
              <w:spacing w:before="100" w:after="100"/>
              <w:rPr>
                <w:rFonts w:ascii="Century725 Cn BT" w:hAnsi="Century725 Cn BT" w:cs="Baskerville Old Face"/>
                <w:b/>
                <w:sz w:val="22"/>
                <w:szCs w:val="22"/>
              </w:rPr>
            </w:pPr>
            <w:r>
              <w:rPr>
                <w:rFonts w:ascii="Century725 Cn BT" w:hAnsi="Century725 Cn BT" w:cs="Baskerville Old Face"/>
                <w:b/>
                <w:sz w:val="22"/>
                <w:szCs w:val="22"/>
              </w:rPr>
              <w:t>Arithmetic operators</w:t>
            </w:r>
          </w:p>
        </w:tc>
        <w:tc>
          <w:tcPr>
            <w:tcW w:w="2453" w:type="dxa"/>
          </w:tcPr>
          <w:p w14:paraId="7029CA3E" w14:textId="77777777" w:rsidR="000F05A1" w:rsidRDefault="000F05A1" w:rsidP="00621B37">
            <w:pPr>
              <w:pStyle w:val="BodyText"/>
              <w:tabs>
                <w:tab w:val="left" w:pos="360"/>
              </w:tabs>
              <w:spacing w:before="100" w:after="100"/>
              <w:rPr>
                <w:rFonts w:ascii="Century725 Cn BT" w:hAnsi="Century725 Cn BT" w:cs="Baskerville Old Face"/>
                <w:b/>
                <w:sz w:val="22"/>
                <w:szCs w:val="22"/>
              </w:rPr>
            </w:pPr>
            <w:r>
              <w:rPr>
                <w:rFonts w:ascii="Century725 Cn BT" w:hAnsi="Century725 Cn BT" w:cs="Baskerville Old Face"/>
                <w:b/>
                <w:sz w:val="22"/>
                <w:szCs w:val="22"/>
              </w:rPr>
              <w:t>Relational Operators</w:t>
            </w:r>
          </w:p>
        </w:tc>
        <w:tc>
          <w:tcPr>
            <w:tcW w:w="4271" w:type="dxa"/>
          </w:tcPr>
          <w:p w14:paraId="0E409DF8" w14:textId="77777777" w:rsidR="000F05A1" w:rsidRDefault="000F05A1" w:rsidP="00621B37">
            <w:pPr>
              <w:pStyle w:val="BodyText"/>
              <w:tabs>
                <w:tab w:val="left" w:pos="360"/>
              </w:tabs>
              <w:spacing w:before="100" w:after="100"/>
              <w:rPr>
                <w:rFonts w:ascii="Century725 Cn BT" w:hAnsi="Century725 Cn BT" w:cs="Baskerville Old Face"/>
                <w:b/>
                <w:sz w:val="22"/>
                <w:szCs w:val="22"/>
              </w:rPr>
            </w:pPr>
            <w:r>
              <w:rPr>
                <w:rFonts w:ascii="Century725 Cn BT" w:hAnsi="Century725 Cn BT" w:cs="Baskerville Old Face"/>
                <w:b/>
                <w:sz w:val="22"/>
                <w:szCs w:val="22"/>
              </w:rPr>
              <w:t>Logical Operators</w:t>
            </w:r>
          </w:p>
        </w:tc>
      </w:tr>
      <w:tr w:rsidR="000F05A1" w14:paraId="0510A75F" w14:textId="77777777" w:rsidTr="006A58C5">
        <w:trPr>
          <w:trHeight w:val="1379"/>
        </w:trPr>
        <w:tc>
          <w:tcPr>
            <w:tcW w:w="2626" w:type="dxa"/>
          </w:tcPr>
          <w:p w14:paraId="6ABDC031" w14:textId="77777777" w:rsidR="000F05A1" w:rsidRDefault="000F05A1" w:rsidP="00621B37">
            <w:pPr>
              <w:pStyle w:val="BodyText"/>
              <w:tabs>
                <w:tab w:val="left" w:pos="360"/>
              </w:tabs>
              <w:spacing w:before="100" w:after="100"/>
              <w:rPr>
                <w:rFonts w:ascii="Century725 Cn BT" w:hAnsi="Century725 Cn BT" w:cs="Baskerville Old Face"/>
                <w:b/>
                <w:sz w:val="22"/>
                <w:szCs w:val="22"/>
              </w:rPr>
            </w:pPr>
            <w:r>
              <w:rPr>
                <w:rFonts w:ascii="Century725 Cn BT" w:hAnsi="Century725 Cn BT" w:cs="Baskerville Old Face"/>
                <w:b/>
                <w:noProof/>
                <w:sz w:val="22"/>
                <w:szCs w:val="22"/>
                <w:lang w:val="en-US" w:eastAsia="en-US" w:bidi="ar-SA"/>
              </w:rPr>
              <w:drawing>
                <wp:anchor distT="0" distB="0" distL="114300" distR="114300" simplePos="0" relativeHeight="251678720" behindDoc="1" locked="0" layoutInCell="1" allowOverlap="1" wp14:anchorId="54A35A52" wp14:editId="19CCEF08">
                  <wp:simplePos x="0" y="0"/>
                  <wp:positionH relativeFrom="column">
                    <wp:posOffset>-5715</wp:posOffset>
                  </wp:positionH>
                  <wp:positionV relativeFrom="paragraph">
                    <wp:posOffset>40640</wp:posOffset>
                  </wp:positionV>
                  <wp:extent cx="1562735" cy="769620"/>
                  <wp:effectExtent l="0" t="0" r="0" b="0"/>
                  <wp:wrapTight wrapText="bothSides">
                    <wp:wrapPolygon edited="0">
                      <wp:start x="0" y="0"/>
                      <wp:lineTo x="0" y="20851"/>
                      <wp:lineTo x="21328" y="20851"/>
                      <wp:lineTo x="21328"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arithmetic.png"/>
                          <pic:cNvPicPr/>
                        </pic:nvPicPr>
                        <pic:blipFill rotWithShape="1">
                          <a:blip r:embed="rId16">
                            <a:extLst>
                              <a:ext uri="{28A0092B-C50C-407E-A947-70E740481C1C}">
                                <a14:useLocalDpi xmlns:a14="http://schemas.microsoft.com/office/drawing/2010/main" val="0"/>
                              </a:ext>
                            </a:extLst>
                          </a:blip>
                          <a:srcRect l="8772" b="13465"/>
                          <a:stretch/>
                        </pic:blipFill>
                        <pic:spPr bwMode="auto">
                          <a:xfrm>
                            <a:off x="0" y="0"/>
                            <a:ext cx="1562735" cy="7696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2453" w:type="dxa"/>
          </w:tcPr>
          <w:p w14:paraId="0C830713" w14:textId="77777777" w:rsidR="000F05A1" w:rsidRDefault="000F05A1" w:rsidP="00621B37">
            <w:pPr>
              <w:pStyle w:val="BodyText"/>
              <w:tabs>
                <w:tab w:val="left" w:pos="360"/>
              </w:tabs>
              <w:spacing w:before="100" w:after="100"/>
              <w:rPr>
                <w:rFonts w:ascii="Century725 Cn BT" w:hAnsi="Century725 Cn BT" w:cs="Baskerville Old Face"/>
                <w:b/>
                <w:sz w:val="22"/>
                <w:szCs w:val="22"/>
              </w:rPr>
            </w:pPr>
            <w:r>
              <w:rPr>
                <w:rFonts w:ascii="Century725 Cn BT" w:hAnsi="Century725 Cn BT" w:cs="Baskerville Old Face"/>
                <w:b/>
                <w:noProof/>
                <w:sz w:val="22"/>
                <w:szCs w:val="22"/>
                <w:lang w:val="en-US" w:eastAsia="en-US" w:bidi="ar-SA"/>
              </w:rPr>
              <w:drawing>
                <wp:anchor distT="0" distB="0" distL="114300" distR="114300" simplePos="0" relativeHeight="251677696" behindDoc="1" locked="0" layoutInCell="1" allowOverlap="1" wp14:anchorId="65FAC751" wp14:editId="60BD5E38">
                  <wp:simplePos x="0" y="0"/>
                  <wp:positionH relativeFrom="column">
                    <wp:posOffset>-65405</wp:posOffset>
                  </wp:positionH>
                  <wp:positionV relativeFrom="paragraph">
                    <wp:posOffset>72390</wp:posOffset>
                  </wp:positionV>
                  <wp:extent cx="1450340" cy="769620"/>
                  <wp:effectExtent l="0" t="0" r="0" b="0"/>
                  <wp:wrapTight wrapText="bothSides">
                    <wp:wrapPolygon edited="0">
                      <wp:start x="0" y="0"/>
                      <wp:lineTo x="0" y="20851"/>
                      <wp:lineTo x="21278" y="20851"/>
                      <wp:lineTo x="21278" y="0"/>
                      <wp:lineTo x="0" y="0"/>
                    </wp:wrapPolygon>
                  </wp:wrapTight>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ompare.png"/>
                          <pic:cNvPicPr/>
                        </pic:nvPicPr>
                        <pic:blipFill rotWithShape="1">
                          <a:blip r:embed="rId17">
                            <a:extLst>
                              <a:ext uri="{28A0092B-C50C-407E-A947-70E740481C1C}">
                                <a14:useLocalDpi xmlns:a14="http://schemas.microsoft.com/office/drawing/2010/main" val="0"/>
                              </a:ext>
                            </a:extLst>
                          </a:blip>
                          <a:srcRect r="9020"/>
                          <a:stretch/>
                        </pic:blipFill>
                        <pic:spPr bwMode="auto">
                          <a:xfrm>
                            <a:off x="0" y="0"/>
                            <a:ext cx="1450340" cy="7696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4271" w:type="dxa"/>
          </w:tcPr>
          <w:p w14:paraId="19B30D44" w14:textId="77777777" w:rsidR="000F05A1" w:rsidRDefault="000F05A1" w:rsidP="00621B37">
            <w:pPr>
              <w:pStyle w:val="BodyText"/>
              <w:tabs>
                <w:tab w:val="left" w:pos="360"/>
              </w:tabs>
              <w:spacing w:before="100" w:after="100"/>
              <w:rPr>
                <w:rFonts w:ascii="Century725 Cn BT" w:hAnsi="Century725 Cn BT" w:cs="Baskerville Old Face"/>
                <w:b/>
                <w:sz w:val="22"/>
                <w:szCs w:val="22"/>
              </w:rPr>
            </w:pPr>
            <w:r>
              <w:rPr>
                <w:rFonts w:ascii="Century725 Cn BT" w:hAnsi="Century725 Cn BT" w:cs="Baskerville Old Face"/>
                <w:b/>
                <w:noProof/>
                <w:sz w:val="22"/>
                <w:szCs w:val="22"/>
                <w:lang w:val="en-US" w:eastAsia="en-US" w:bidi="ar-SA"/>
              </w:rPr>
              <w:drawing>
                <wp:anchor distT="0" distB="0" distL="114300" distR="114300" simplePos="0" relativeHeight="251679744" behindDoc="1" locked="0" layoutInCell="1" allowOverlap="1" wp14:anchorId="5BD4647B" wp14:editId="7E1FB03A">
                  <wp:simplePos x="0" y="0"/>
                  <wp:positionH relativeFrom="column">
                    <wp:posOffset>11430</wp:posOffset>
                  </wp:positionH>
                  <wp:positionV relativeFrom="paragraph">
                    <wp:posOffset>43180</wp:posOffset>
                  </wp:positionV>
                  <wp:extent cx="2628900" cy="800735"/>
                  <wp:effectExtent l="0" t="0" r="0" b="0"/>
                  <wp:wrapTight wrapText="bothSides">
                    <wp:wrapPolygon edited="0">
                      <wp:start x="0" y="0"/>
                      <wp:lineTo x="0" y="21069"/>
                      <wp:lineTo x="21443" y="21069"/>
                      <wp:lineTo x="21443" y="0"/>
                      <wp:lineTo x="0" y="0"/>
                    </wp:wrapPolygon>
                  </wp:wrapTight>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logical.png"/>
                          <pic:cNvPicPr/>
                        </pic:nvPicPr>
                        <pic:blipFill>
                          <a:blip r:embed="rId18">
                            <a:extLst>
                              <a:ext uri="{28A0092B-C50C-407E-A947-70E740481C1C}">
                                <a14:useLocalDpi xmlns:a14="http://schemas.microsoft.com/office/drawing/2010/main" val="0"/>
                              </a:ext>
                            </a:extLst>
                          </a:blip>
                          <a:stretch>
                            <a:fillRect/>
                          </a:stretch>
                        </pic:blipFill>
                        <pic:spPr>
                          <a:xfrm>
                            <a:off x="0" y="0"/>
                            <a:ext cx="2628900" cy="800735"/>
                          </a:xfrm>
                          <a:prstGeom prst="rect">
                            <a:avLst/>
                          </a:prstGeom>
                        </pic:spPr>
                      </pic:pic>
                    </a:graphicData>
                  </a:graphic>
                  <wp14:sizeRelH relativeFrom="page">
                    <wp14:pctWidth>0</wp14:pctWidth>
                  </wp14:sizeRelH>
                  <wp14:sizeRelV relativeFrom="page">
                    <wp14:pctHeight>0</wp14:pctHeight>
                  </wp14:sizeRelV>
                </wp:anchor>
              </w:drawing>
            </w:r>
          </w:p>
        </w:tc>
      </w:tr>
      <w:tr w:rsidR="006A58C5" w14:paraId="094D6277" w14:textId="77777777" w:rsidTr="006A58C5">
        <w:trPr>
          <w:trHeight w:val="1379"/>
        </w:trPr>
        <w:tc>
          <w:tcPr>
            <w:tcW w:w="5079" w:type="dxa"/>
            <w:gridSpan w:val="2"/>
          </w:tcPr>
          <w:p w14:paraId="6AF1ADCB" w14:textId="77777777" w:rsidR="00C330AA" w:rsidRDefault="006A58C5" w:rsidP="006A58C5">
            <w:pPr>
              <w:pStyle w:val="BodyText"/>
              <w:tabs>
                <w:tab w:val="left" w:pos="360"/>
              </w:tabs>
              <w:spacing w:after="0"/>
              <w:rPr>
                <w:rFonts w:ascii="Century725 Cn BT" w:hAnsi="Century725 Cn BT" w:cs="Baskerville Old Face"/>
                <w:b/>
                <w:noProof/>
                <w:sz w:val="22"/>
                <w:szCs w:val="22"/>
                <w:lang w:val="en-US" w:eastAsia="en-US" w:bidi="ar-SA"/>
              </w:rPr>
            </w:pPr>
            <w:r>
              <w:rPr>
                <w:rFonts w:ascii="Century725 Cn BT" w:hAnsi="Century725 Cn BT" w:cs="Baskerville Old Face"/>
                <w:b/>
                <w:noProof/>
                <w:sz w:val="22"/>
                <w:szCs w:val="22"/>
                <w:lang w:val="en-US" w:eastAsia="en-US" w:bidi="ar-SA"/>
              </w:rPr>
              <w:t xml:space="preserve">Binary Logic Operators </w:t>
            </w:r>
          </w:p>
          <w:p w14:paraId="54A52D1F" w14:textId="77777777" w:rsidR="006A58C5" w:rsidRDefault="00C330AA" w:rsidP="006A58C5">
            <w:pPr>
              <w:pStyle w:val="BodyText"/>
              <w:tabs>
                <w:tab w:val="left" w:pos="360"/>
              </w:tabs>
              <w:spacing w:after="0"/>
              <w:rPr>
                <w:rFonts w:ascii="Century725 Cn BT" w:hAnsi="Century725 Cn BT" w:cs="Baskerville Old Face"/>
                <w:b/>
                <w:noProof/>
                <w:sz w:val="22"/>
                <w:szCs w:val="22"/>
                <w:lang w:val="en-US" w:eastAsia="en-US" w:bidi="ar-SA"/>
              </w:rPr>
            </w:pPr>
            <w:r>
              <w:rPr>
                <w:rFonts w:ascii="Century725 Cn BT" w:hAnsi="Century725 Cn BT" w:cs="Baskerville Old Face"/>
                <w:b/>
                <w:noProof/>
                <w:sz w:val="22"/>
                <w:szCs w:val="22"/>
                <w:lang w:val="en-US" w:eastAsia="en-US" w:bidi="ar-SA"/>
              </w:rPr>
              <w:t>(may be skipped by first-time programming learners)</w:t>
            </w:r>
          </w:p>
          <w:p w14:paraId="5FC0D926" w14:textId="77777777" w:rsidR="006A58C5" w:rsidRPr="006A58C5" w:rsidRDefault="006A58C5" w:rsidP="006A58C5">
            <w:pPr>
              <w:pStyle w:val="BodyText"/>
              <w:tabs>
                <w:tab w:val="left" w:pos="360"/>
              </w:tabs>
              <w:spacing w:after="0"/>
              <w:rPr>
                <w:rFonts w:ascii="Century725 Cn BT" w:hAnsi="Century725 Cn BT" w:cs="Baskerville Old Face"/>
                <w:noProof/>
                <w:sz w:val="22"/>
                <w:szCs w:val="22"/>
                <w:lang w:val="en-US" w:eastAsia="en-US" w:bidi="ar-SA"/>
              </w:rPr>
            </w:pPr>
            <w:r w:rsidRPr="006A58C5">
              <w:rPr>
                <w:rFonts w:ascii="Century725 Cn BT" w:hAnsi="Century725 Cn BT" w:cs="Baskerville Old Face"/>
                <w:noProof/>
                <w:sz w:val="22"/>
                <w:szCs w:val="22"/>
                <w:lang w:val="en-US" w:eastAsia="en-US" w:bidi="ar-SA"/>
              </w:rPr>
              <w:t>(operates bit by bit on binary equivalent)</w:t>
            </w:r>
          </w:p>
          <w:p w14:paraId="04576D50" w14:textId="77777777" w:rsidR="006A58C5" w:rsidRPr="006A58C5" w:rsidRDefault="006A58C5" w:rsidP="006A58C5">
            <w:pPr>
              <w:pStyle w:val="BodyText"/>
              <w:tabs>
                <w:tab w:val="left" w:pos="360"/>
              </w:tabs>
              <w:spacing w:after="0"/>
              <w:rPr>
                <w:rFonts w:ascii="Courier New" w:hAnsi="Courier New" w:cs="Courier New"/>
                <w:b/>
                <w:noProof/>
                <w:sz w:val="22"/>
                <w:szCs w:val="22"/>
                <w:lang w:val="en-US" w:eastAsia="en-US" w:bidi="ar-SA"/>
              </w:rPr>
            </w:pPr>
            <w:r w:rsidRPr="006A58C5">
              <w:rPr>
                <w:rFonts w:ascii="Courier New" w:hAnsi="Courier New" w:cs="Courier New"/>
                <w:b/>
                <w:noProof/>
                <w:sz w:val="22"/>
                <w:szCs w:val="22"/>
                <w:lang w:val="en-US" w:eastAsia="en-US" w:bidi="ar-SA"/>
              </w:rPr>
              <w:t>&amp;, |, ^, ~, &lt;&lt;, &gt;&gt;</w:t>
            </w:r>
          </w:p>
          <w:p w14:paraId="290935C2" w14:textId="77777777" w:rsidR="006A58C5" w:rsidRDefault="006A58C5" w:rsidP="006A58C5">
            <w:pPr>
              <w:pStyle w:val="BodyText"/>
              <w:tabs>
                <w:tab w:val="left" w:pos="360"/>
              </w:tabs>
              <w:spacing w:after="0"/>
              <w:rPr>
                <w:rFonts w:ascii="Century725 Cn BT" w:hAnsi="Century725 Cn BT" w:cs="Baskerville Old Face"/>
                <w:b/>
                <w:noProof/>
                <w:sz w:val="22"/>
                <w:szCs w:val="22"/>
                <w:lang w:val="en-US" w:eastAsia="en-US" w:bidi="ar-SA"/>
              </w:rPr>
            </w:pPr>
            <w:r w:rsidRPr="006A58C5">
              <w:rPr>
                <w:rFonts w:ascii="Century725 Cn BT" w:hAnsi="Century725 Cn BT" w:cs="Baskerville Old Face"/>
                <w:b/>
                <w:noProof/>
                <w:sz w:val="22"/>
                <w:szCs w:val="22"/>
                <w:lang w:val="en-US" w:eastAsia="en-US" w:bidi="ar-SA"/>
              </w:rPr>
              <w:t>a=5</w:t>
            </w:r>
            <w:r>
              <w:rPr>
                <w:rFonts w:ascii="Century725 Cn BT" w:hAnsi="Century725 Cn BT" w:cs="Baskerville Old Face"/>
                <w:b/>
                <w:noProof/>
                <w:sz w:val="22"/>
                <w:szCs w:val="22"/>
                <w:lang w:val="en-US" w:eastAsia="en-US" w:bidi="ar-SA"/>
              </w:rPr>
              <w:t xml:space="preserve">; </w:t>
            </w:r>
            <w:r w:rsidRPr="006A58C5">
              <w:rPr>
                <w:rFonts w:ascii="Century725 Cn BT" w:hAnsi="Century725 Cn BT" w:cs="Baskerville Old Face"/>
                <w:b/>
                <w:noProof/>
                <w:sz w:val="22"/>
                <w:szCs w:val="22"/>
                <w:lang w:val="en-US" w:eastAsia="en-US" w:bidi="ar-SA"/>
              </w:rPr>
              <w:t>b=6</w:t>
            </w:r>
            <w:r>
              <w:rPr>
                <w:rFonts w:ascii="Century725 Cn BT" w:hAnsi="Century725 Cn BT" w:cs="Baskerville Old Face"/>
                <w:b/>
                <w:noProof/>
                <w:sz w:val="22"/>
                <w:szCs w:val="22"/>
                <w:lang w:val="en-US" w:eastAsia="en-US" w:bidi="ar-SA"/>
              </w:rPr>
              <w:t xml:space="preserve">;   </w:t>
            </w:r>
            <w:r w:rsidRPr="006A58C5">
              <w:rPr>
                <w:rFonts w:ascii="Century725 Cn BT" w:hAnsi="Century725 Cn BT" w:cs="Baskerville Old Face"/>
                <w:b/>
                <w:noProof/>
                <w:sz w:val="22"/>
                <w:szCs w:val="22"/>
                <w:lang w:val="en-US" w:eastAsia="en-US" w:bidi="ar-SA"/>
              </w:rPr>
              <w:t>print(a&amp;b)</w:t>
            </w:r>
            <w:r>
              <w:rPr>
                <w:rFonts w:ascii="Century725 Cn BT" w:hAnsi="Century725 Cn BT" w:cs="Baskerville Old Face"/>
                <w:b/>
                <w:noProof/>
                <w:sz w:val="22"/>
                <w:szCs w:val="22"/>
                <w:lang w:val="en-US" w:eastAsia="en-US" w:bidi="ar-SA"/>
              </w:rPr>
              <w:t xml:space="preserve"> </w:t>
            </w:r>
            <w:r w:rsidRPr="006A58C5">
              <w:rPr>
                <w:rFonts w:ascii="Century725 Cn BT" w:hAnsi="Century725 Cn BT" w:cs="Baskerville Old Face"/>
                <w:b/>
                <w:noProof/>
                <w:sz w:val="22"/>
                <w:szCs w:val="22"/>
                <w:lang w:val="en-US" w:eastAsia="en-US" w:bidi="ar-SA"/>
              </w:rPr>
              <w:sym w:font="Wingdings" w:char="F0E0"/>
            </w:r>
            <w:r>
              <w:rPr>
                <w:rFonts w:ascii="Century725 Cn BT" w:hAnsi="Century725 Cn BT" w:cs="Baskerville Old Face"/>
                <w:b/>
                <w:noProof/>
                <w:sz w:val="22"/>
                <w:szCs w:val="22"/>
                <w:lang w:val="en-US" w:eastAsia="en-US" w:bidi="ar-SA"/>
              </w:rPr>
              <w:t xml:space="preserve"> 4    (in binary 5=101, 6=110)</w:t>
            </w:r>
          </w:p>
        </w:tc>
        <w:tc>
          <w:tcPr>
            <w:tcW w:w="4271" w:type="dxa"/>
          </w:tcPr>
          <w:p w14:paraId="616026F2" w14:textId="77777777" w:rsidR="006A58C5" w:rsidRDefault="006A58C5" w:rsidP="006A58C5">
            <w:pPr>
              <w:pStyle w:val="BodyText"/>
              <w:tabs>
                <w:tab w:val="left" w:pos="360"/>
              </w:tabs>
              <w:spacing w:after="0"/>
              <w:rPr>
                <w:rFonts w:ascii="Century725 Cn BT" w:hAnsi="Century725 Cn BT" w:cs="Baskerville Old Face"/>
                <w:b/>
                <w:noProof/>
                <w:sz w:val="22"/>
                <w:szCs w:val="22"/>
                <w:lang w:val="en-US" w:eastAsia="en-US" w:bidi="ar-SA"/>
              </w:rPr>
            </w:pPr>
            <w:r>
              <w:rPr>
                <w:rFonts w:ascii="Century725 Cn BT" w:hAnsi="Century725 Cn BT" w:cs="Baskerville Old Face"/>
                <w:b/>
                <w:noProof/>
                <w:sz w:val="22"/>
                <w:szCs w:val="22"/>
                <w:lang w:val="en-US" w:eastAsia="en-US" w:bidi="ar-SA"/>
              </w:rPr>
              <w:t>Assignment Operators</w:t>
            </w:r>
            <w:r w:rsidR="00C330AA">
              <w:rPr>
                <w:rFonts w:ascii="Century725 Cn BT" w:hAnsi="Century725 Cn BT" w:cs="Baskerville Old Face"/>
                <w:b/>
                <w:noProof/>
                <w:sz w:val="22"/>
                <w:szCs w:val="22"/>
                <w:lang w:val="en-US" w:eastAsia="en-US" w:bidi="ar-SA"/>
              </w:rPr>
              <w:t xml:space="preserve"> (Short-forms)</w:t>
            </w:r>
          </w:p>
          <w:p w14:paraId="40C2F917" w14:textId="77777777" w:rsidR="006A58C5" w:rsidRPr="006A58C5" w:rsidRDefault="006A58C5" w:rsidP="006A58C5">
            <w:pPr>
              <w:pStyle w:val="BodyText"/>
              <w:tabs>
                <w:tab w:val="left" w:pos="360"/>
              </w:tabs>
              <w:spacing w:after="0"/>
              <w:rPr>
                <w:rFonts w:ascii="Courier New" w:hAnsi="Courier New" w:cs="Courier New"/>
                <w:b/>
                <w:noProof/>
                <w:sz w:val="22"/>
                <w:szCs w:val="22"/>
                <w:lang w:val="en-US" w:eastAsia="en-US" w:bidi="ar-SA"/>
              </w:rPr>
            </w:pPr>
            <w:r w:rsidRPr="006A58C5">
              <w:rPr>
                <w:rFonts w:ascii="Courier New" w:hAnsi="Courier New" w:cs="Courier New"/>
                <w:b/>
                <w:noProof/>
                <w:sz w:val="22"/>
                <w:szCs w:val="22"/>
                <w:lang w:val="en-US" w:eastAsia="en-US" w:bidi="ar-SA"/>
              </w:rPr>
              <w:t xml:space="preserve">=  </w:t>
            </w:r>
            <w:r>
              <w:rPr>
                <w:rFonts w:ascii="Courier New" w:hAnsi="Courier New" w:cs="Courier New"/>
                <w:b/>
                <w:noProof/>
                <w:sz w:val="22"/>
                <w:szCs w:val="22"/>
                <w:lang w:val="en-US" w:eastAsia="en-US" w:bidi="ar-SA"/>
              </w:rPr>
              <w:t xml:space="preserve">   </w:t>
            </w:r>
            <w:r w:rsidRPr="006A58C5">
              <w:rPr>
                <w:rFonts w:ascii="Courier New" w:hAnsi="Courier New" w:cs="Courier New"/>
                <w:b/>
                <w:noProof/>
                <w:sz w:val="22"/>
                <w:szCs w:val="22"/>
                <w:lang w:val="en-US" w:eastAsia="en-US" w:bidi="ar-SA"/>
              </w:rPr>
              <w:t>+=,</w:t>
            </w:r>
            <w:r>
              <w:rPr>
                <w:rFonts w:ascii="Courier New" w:hAnsi="Courier New" w:cs="Courier New"/>
                <w:b/>
                <w:noProof/>
                <w:sz w:val="22"/>
                <w:szCs w:val="22"/>
                <w:lang w:val="en-US" w:eastAsia="en-US" w:bidi="ar-SA"/>
              </w:rPr>
              <w:t xml:space="preserve"> </w:t>
            </w:r>
            <w:r w:rsidRPr="006A58C5">
              <w:rPr>
                <w:rFonts w:ascii="Courier New" w:hAnsi="Courier New" w:cs="Courier New"/>
                <w:b/>
                <w:noProof/>
                <w:sz w:val="22"/>
                <w:szCs w:val="22"/>
                <w:lang w:val="en-US" w:eastAsia="en-US" w:bidi="ar-SA"/>
              </w:rPr>
              <w:t xml:space="preserve"> -=,   *=, </w:t>
            </w:r>
            <w:r>
              <w:rPr>
                <w:rFonts w:ascii="Courier New" w:hAnsi="Courier New" w:cs="Courier New"/>
                <w:b/>
                <w:noProof/>
                <w:sz w:val="22"/>
                <w:szCs w:val="22"/>
                <w:lang w:val="en-US" w:eastAsia="en-US" w:bidi="ar-SA"/>
              </w:rPr>
              <w:t xml:space="preserve"> /=,  </w:t>
            </w:r>
            <w:r w:rsidRPr="006A58C5">
              <w:rPr>
                <w:rFonts w:ascii="Courier New" w:hAnsi="Courier New" w:cs="Courier New"/>
                <w:b/>
                <w:noProof/>
                <w:sz w:val="22"/>
                <w:szCs w:val="22"/>
                <w:lang w:val="en-US" w:eastAsia="en-US" w:bidi="ar-SA"/>
              </w:rPr>
              <w:t>%=</w:t>
            </w:r>
          </w:p>
          <w:p w14:paraId="12DAC5C5" w14:textId="77777777" w:rsidR="006A58C5" w:rsidRDefault="006A58C5" w:rsidP="006A58C5">
            <w:pPr>
              <w:pStyle w:val="BodyText"/>
              <w:tabs>
                <w:tab w:val="left" w:pos="360"/>
              </w:tabs>
              <w:spacing w:after="0"/>
              <w:rPr>
                <w:rFonts w:ascii="Century725 Cn BT" w:hAnsi="Century725 Cn BT" w:cs="Baskerville Old Face"/>
                <w:b/>
                <w:noProof/>
                <w:sz w:val="22"/>
                <w:szCs w:val="22"/>
                <w:lang w:val="en-US" w:eastAsia="en-US" w:bidi="ar-SA"/>
              </w:rPr>
            </w:pPr>
            <w:r>
              <w:rPr>
                <w:rFonts w:ascii="Century725 Cn BT" w:hAnsi="Century725 Cn BT" w:cs="Baskerville Old Face"/>
                <w:b/>
                <w:noProof/>
                <w:sz w:val="22"/>
                <w:szCs w:val="22"/>
                <w:lang w:val="en-US" w:eastAsia="en-US" w:bidi="ar-SA"/>
              </w:rPr>
              <w:t xml:space="preserve">           </w:t>
            </w:r>
          </w:p>
          <w:p w14:paraId="6DE1C4F2" w14:textId="77777777" w:rsidR="006A58C5" w:rsidRDefault="006A58C5" w:rsidP="006A58C5">
            <w:pPr>
              <w:pStyle w:val="BodyText"/>
              <w:tabs>
                <w:tab w:val="left" w:pos="360"/>
              </w:tabs>
              <w:spacing w:after="0"/>
              <w:rPr>
                <w:rFonts w:ascii="Century725 Cn BT" w:hAnsi="Century725 Cn BT" w:cs="Baskerville Old Face"/>
                <w:b/>
                <w:noProof/>
                <w:sz w:val="22"/>
                <w:szCs w:val="22"/>
                <w:lang w:val="en-US" w:eastAsia="en-US" w:bidi="ar-SA"/>
              </w:rPr>
            </w:pPr>
            <w:r>
              <w:rPr>
                <w:rFonts w:ascii="Century725 Cn BT" w:hAnsi="Century725 Cn BT" w:cs="Baskerville Old Face"/>
                <w:b/>
                <w:noProof/>
                <w:sz w:val="22"/>
                <w:szCs w:val="22"/>
                <w:lang w:val="en-US" w:eastAsia="en-US" w:bidi="ar-SA"/>
              </w:rPr>
              <w:t xml:space="preserve">                        a=a+1  </w:t>
            </w:r>
            <w:r w:rsidR="00C330AA">
              <w:rPr>
                <w:rFonts w:ascii="Century725 Cn BT" w:hAnsi="Century725 Cn BT" w:cs="Baskerville Old Face"/>
                <w:b/>
                <w:noProof/>
                <w:sz w:val="22"/>
                <w:szCs w:val="22"/>
                <w:lang w:val="en-US" w:eastAsia="en-US" w:bidi="ar-SA"/>
              </w:rPr>
              <w:t xml:space="preserve">   </w:t>
            </w:r>
            <w:r w:rsidRPr="006A58C5">
              <w:rPr>
                <w:rFonts w:ascii="Century725 Cn BT" w:hAnsi="Century725 Cn BT" w:cs="Baskerville Old Face"/>
                <w:b/>
                <w:noProof/>
                <w:sz w:val="22"/>
                <w:szCs w:val="22"/>
                <w:lang w:val="en-US" w:eastAsia="en-US" w:bidi="ar-SA"/>
              </w:rPr>
              <w:sym w:font="Wingdings" w:char="F0E0"/>
            </w:r>
            <w:r w:rsidR="00C330AA">
              <w:rPr>
                <w:rFonts w:ascii="Century725 Cn BT" w:hAnsi="Century725 Cn BT" w:cs="Baskerville Old Face"/>
                <w:b/>
                <w:noProof/>
                <w:sz w:val="22"/>
                <w:szCs w:val="22"/>
                <w:lang w:val="en-US" w:eastAsia="en-US" w:bidi="ar-SA"/>
              </w:rPr>
              <w:t xml:space="preserve">         </w:t>
            </w:r>
            <w:r>
              <w:rPr>
                <w:rFonts w:ascii="Century725 Cn BT" w:hAnsi="Century725 Cn BT" w:cs="Baskerville Old Face"/>
                <w:b/>
                <w:noProof/>
                <w:sz w:val="22"/>
                <w:szCs w:val="22"/>
                <w:lang w:val="en-US" w:eastAsia="en-US" w:bidi="ar-SA"/>
              </w:rPr>
              <w:t xml:space="preserve"> a+=1</w:t>
            </w:r>
          </w:p>
        </w:tc>
      </w:tr>
    </w:tbl>
    <w:p w14:paraId="78C72E18" w14:textId="77777777" w:rsidR="00215B97" w:rsidRPr="00215B97" w:rsidRDefault="00215B97" w:rsidP="00621B37">
      <w:pPr>
        <w:pStyle w:val="BodyText"/>
        <w:tabs>
          <w:tab w:val="left" w:pos="360"/>
        </w:tabs>
        <w:spacing w:before="100" w:after="100"/>
        <w:rPr>
          <w:rFonts w:ascii="Century725 Cn BT" w:hAnsi="Century725 Cn BT" w:cs="Baskerville Old Face"/>
          <w:b/>
          <w:szCs w:val="24"/>
          <w:u w:val="single"/>
        </w:rPr>
      </w:pPr>
      <w:proofErr w:type="spellStart"/>
      <w:r w:rsidRPr="00215B97">
        <w:rPr>
          <w:rFonts w:ascii="Century725 Cn BT" w:hAnsi="Century725 Cn BT" w:cs="Baskerville Old Face"/>
          <w:b/>
          <w:szCs w:val="24"/>
          <w:u w:val="single"/>
        </w:rPr>
        <w:t>Mutiple</w:t>
      </w:r>
      <w:proofErr w:type="spellEnd"/>
      <w:r w:rsidRPr="00215B97">
        <w:rPr>
          <w:rFonts w:ascii="Century725 Cn BT" w:hAnsi="Century725 Cn BT" w:cs="Baskerville Old Face"/>
          <w:b/>
          <w:szCs w:val="24"/>
          <w:u w:val="single"/>
        </w:rPr>
        <w:t xml:space="preserve"> </w:t>
      </w:r>
      <w:proofErr w:type="spellStart"/>
      <w:r w:rsidRPr="00215B97">
        <w:rPr>
          <w:rFonts w:ascii="Century725 Cn BT" w:hAnsi="Century725 Cn BT" w:cs="Baskerville Old Face"/>
          <w:b/>
          <w:szCs w:val="24"/>
          <w:u w:val="single"/>
        </w:rPr>
        <w:t>assigments</w:t>
      </w:r>
      <w:proofErr w:type="spellEnd"/>
      <w:r w:rsidRPr="00215B97">
        <w:rPr>
          <w:rFonts w:ascii="Century725 Cn BT" w:hAnsi="Century725 Cn BT" w:cs="Baskerville Old Face"/>
          <w:b/>
          <w:szCs w:val="24"/>
          <w:u w:val="single"/>
        </w:rPr>
        <w:t>:</w:t>
      </w:r>
    </w:p>
    <w:p w14:paraId="0C4037C6" w14:textId="2C42C9C6" w:rsidR="00215B97" w:rsidRPr="00215B97" w:rsidRDefault="00215B97" w:rsidP="00621B37">
      <w:pPr>
        <w:pStyle w:val="BodyText"/>
        <w:tabs>
          <w:tab w:val="left" w:pos="360"/>
        </w:tabs>
        <w:spacing w:before="100" w:after="100"/>
        <w:rPr>
          <w:rFonts w:ascii="Courier New" w:hAnsi="Courier New" w:cs="Courier New"/>
          <w:b/>
          <w:szCs w:val="24"/>
        </w:rPr>
      </w:pPr>
      <w:r w:rsidRPr="00215B97">
        <w:rPr>
          <w:rFonts w:ascii="Courier New" w:hAnsi="Courier New" w:cs="Courier New"/>
          <w:b/>
          <w:szCs w:val="24"/>
        </w:rPr>
        <w:t>x, y</w:t>
      </w:r>
      <w:r w:rsidR="00360F2E">
        <w:rPr>
          <w:rFonts w:ascii="Courier New" w:hAnsi="Courier New" w:cs="Courier New"/>
          <w:b/>
          <w:szCs w:val="24"/>
        </w:rPr>
        <w:t xml:space="preserve"> </w:t>
      </w:r>
      <w:r w:rsidRPr="00215B97">
        <w:rPr>
          <w:rFonts w:ascii="Courier New" w:hAnsi="Courier New" w:cs="Courier New"/>
          <w:b/>
          <w:szCs w:val="24"/>
        </w:rPr>
        <w:t>= 5, 6</w:t>
      </w:r>
    </w:p>
    <w:p w14:paraId="16A84D85" w14:textId="77777777" w:rsidR="00215B97" w:rsidRDefault="00215B97" w:rsidP="00621B37">
      <w:pPr>
        <w:pStyle w:val="BodyText"/>
        <w:tabs>
          <w:tab w:val="left" w:pos="360"/>
        </w:tabs>
        <w:spacing w:before="100" w:after="100"/>
        <w:rPr>
          <w:rFonts w:ascii="Century725 Cn BT" w:hAnsi="Century725 Cn BT" w:cs="Baskerville Old Face"/>
          <w:b/>
          <w:szCs w:val="24"/>
        </w:rPr>
      </w:pPr>
      <w:r>
        <w:rPr>
          <w:rFonts w:ascii="Century725 Cn BT" w:hAnsi="Century725 Cn BT" w:cs="Baskerville Old Face"/>
          <w:b/>
          <w:szCs w:val="24"/>
        </w:rPr>
        <w:t>Swapping can be done by</w:t>
      </w:r>
    </w:p>
    <w:p w14:paraId="51B2AFB2" w14:textId="4BB18175" w:rsidR="00215B97" w:rsidRPr="00215B97" w:rsidRDefault="00215B97" w:rsidP="00621B37">
      <w:pPr>
        <w:pStyle w:val="BodyText"/>
        <w:tabs>
          <w:tab w:val="left" w:pos="360"/>
        </w:tabs>
        <w:spacing w:before="100" w:after="100"/>
        <w:rPr>
          <w:rFonts w:ascii="Courier New" w:hAnsi="Courier New" w:cs="Courier New"/>
          <w:b/>
          <w:szCs w:val="24"/>
        </w:rPr>
      </w:pPr>
      <w:proofErr w:type="spellStart"/>
      <w:r w:rsidRPr="00215B97">
        <w:rPr>
          <w:rFonts w:ascii="Courier New" w:hAnsi="Courier New" w:cs="Courier New"/>
          <w:b/>
          <w:szCs w:val="24"/>
        </w:rPr>
        <w:t>x,y</w:t>
      </w:r>
      <w:proofErr w:type="spellEnd"/>
      <w:r w:rsidR="00360F2E">
        <w:rPr>
          <w:rFonts w:ascii="Courier New" w:hAnsi="Courier New" w:cs="Courier New"/>
          <w:b/>
          <w:szCs w:val="24"/>
        </w:rPr>
        <w:t xml:space="preserve"> </w:t>
      </w:r>
      <w:r w:rsidRPr="00215B97">
        <w:rPr>
          <w:rFonts w:ascii="Courier New" w:hAnsi="Courier New" w:cs="Courier New"/>
          <w:b/>
          <w:szCs w:val="24"/>
        </w:rPr>
        <w:t>=</w:t>
      </w:r>
      <w:r w:rsidR="00360F2E">
        <w:rPr>
          <w:rFonts w:ascii="Courier New" w:hAnsi="Courier New" w:cs="Courier New"/>
          <w:b/>
          <w:szCs w:val="24"/>
        </w:rPr>
        <w:t xml:space="preserve"> </w:t>
      </w:r>
      <w:proofErr w:type="spellStart"/>
      <w:r w:rsidRPr="00215B97">
        <w:rPr>
          <w:rFonts w:ascii="Courier New" w:hAnsi="Courier New" w:cs="Courier New"/>
          <w:b/>
          <w:szCs w:val="24"/>
        </w:rPr>
        <w:t>y,x</w:t>
      </w:r>
      <w:proofErr w:type="spellEnd"/>
    </w:p>
    <w:p w14:paraId="4F0B2B56" w14:textId="77777777" w:rsidR="00621B37" w:rsidRPr="006A58C5" w:rsidRDefault="00D620DC" w:rsidP="00621B37">
      <w:pPr>
        <w:pStyle w:val="BodyText"/>
        <w:tabs>
          <w:tab w:val="left" w:pos="360"/>
        </w:tabs>
        <w:spacing w:before="100" w:after="100"/>
        <w:rPr>
          <w:rFonts w:ascii="Century725 Cn BT" w:hAnsi="Century725 Cn BT" w:cs="Baskerville Old Face"/>
          <w:b/>
          <w:bCs/>
          <w:szCs w:val="24"/>
        </w:rPr>
      </w:pPr>
      <w:r w:rsidRPr="006A58C5">
        <w:rPr>
          <w:rFonts w:ascii="Century725 Cn BT" w:hAnsi="Century725 Cn BT" w:cs="Baskerville Old Face"/>
          <w:b/>
          <w:szCs w:val="24"/>
        </w:rPr>
        <w:t>Expressions, u</w:t>
      </w:r>
      <w:r w:rsidR="000F05A1" w:rsidRPr="006A58C5">
        <w:rPr>
          <w:rFonts w:ascii="Century725 Cn BT" w:hAnsi="Century725 Cn BT" w:cs="Baskerville Old Face"/>
          <w:b/>
          <w:szCs w:val="24"/>
        </w:rPr>
        <w:t>se of brackets and precedence</w:t>
      </w:r>
    </w:p>
    <w:p w14:paraId="7A8A5CC1" w14:textId="77777777" w:rsidR="00621B37" w:rsidRPr="006A58C5" w:rsidRDefault="006A58C5" w:rsidP="006A58C5">
      <w:pPr>
        <w:pStyle w:val="BodyText"/>
        <w:jc w:val="both"/>
        <w:rPr>
          <w:rFonts w:ascii="Century725 Cn BT" w:hAnsi="Century725 Cn BT" w:cs="Baskerville Old Face"/>
          <w:b/>
          <w:bCs/>
        </w:rPr>
      </w:pPr>
      <w:r w:rsidRPr="006A58C5">
        <w:rPr>
          <w:rFonts w:ascii="Century725 Cn BT" w:hAnsi="Century725 Cn BT" w:cs="Baskerville Old Face"/>
          <w:bCs/>
        </w:rPr>
        <w:t>A Python expression</w:t>
      </w:r>
      <w:r w:rsidR="00621B37" w:rsidRPr="006A58C5">
        <w:rPr>
          <w:rFonts w:ascii="Century725 Cn BT" w:hAnsi="Century725 Cn BT" w:cs="Baskerville Old Face"/>
          <w:bCs/>
        </w:rPr>
        <w:t xml:space="preserve"> is made up of variables, values and operators (and also functions calls which return values, as will soon see). You can use any number of operators and operands in an expression. Following are examples:</w:t>
      </w:r>
    </w:p>
    <w:tbl>
      <w:tblPr>
        <w:tblStyle w:val="TableGrid"/>
        <w:tblW w:w="0" w:type="auto"/>
        <w:tblLook w:val="04A0" w:firstRow="1" w:lastRow="0" w:firstColumn="1" w:lastColumn="0" w:noHBand="0" w:noVBand="1"/>
      </w:tblPr>
      <w:tblGrid>
        <w:gridCol w:w="1848"/>
        <w:gridCol w:w="1863"/>
        <w:gridCol w:w="2044"/>
        <w:gridCol w:w="3595"/>
      </w:tblGrid>
      <w:tr w:rsidR="00621B37" w14:paraId="121738BD" w14:textId="77777777" w:rsidTr="00621B37">
        <w:tc>
          <w:tcPr>
            <w:tcW w:w="1848" w:type="dxa"/>
          </w:tcPr>
          <w:p w14:paraId="29154223" w14:textId="77777777" w:rsidR="00621B37" w:rsidRPr="00972077" w:rsidRDefault="00621B37" w:rsidP="00621B37">
            <w:pPr>
              <w:pStyle w:val="BodyText"/>
              <w:spacing w:after="0"/>
              <w:rPr>
                <w:rFonts w:ascii="Courier New" w:hAnsi="Courier New" w:cs="Courier New"/>
                <w:bCs/>
              </w:rPr>
            </w:pPr>
            <w:r w:rsidRPr="00972077">
              <w:rPr>
                <w:rFonts w:ascii="Courier New" w:hAnsi="Courier New" w:cs="Courier New"/>
                <w:bCs/>
              </w:rPr>
              <w:t>5</w:t>
            </w:r>
          </w:p>
          <w:p w14:paraId="2F971374" w14:textId="77777777" w:rsidR="00621B37" w:rsidRPr="00972077" w:rsidRDefault="00621B37" w:rsidP="00621B37">
            <w:pPr>
              <w:pStyle w:val="BodyText"/>
              <w:spacing w:after="0"/>
              <w:rPr>
                <w:rFonts w:ascii="Courier New" w:hAnsi="Courier New" w:cs="Courier New"/>
                <w:bCs/>
              </w:rPr>
            </w:pPr>
            <w:r w:rsidRPr="00972077">
              <w:rPr>
                <w:rFonts w:ascii="Courier New" w:hAnsi="Courier New" w:cs="Courier New"/>
                <w:bCs/>
              </w:rPr>
              <w:t>a</w:t>
            </w:r>
          </w:p>
          <w:p w14:paraId="51D221B5" w14:textId="77777777" w:rsidR="00621B37" w:rsidRPr="00972077" w:rsidRDefault="00621B37" w:rsidP="00621B37">
            <w:pPr>
              <w:pStyle w:val="BodyText"/>
              <w:spacing w:after="0"/>
              <w:rPr>
                <w:rFonts w:ascii="Courier New" w:hAnsi="Courier New" w:cs="Courier New"/>
                <w:bCs/>
              </w:rPr>
            </w:pPr>
            <w:r w:rsidRPr="00972077">
              <w:rPr>
                <w:rFonts w:ascii="Courier New" w:hAnsi="Courier New" w:cs="Courier New"/>
                <w:bCs/>
              </w:rPr>
              <w:lastRenderedPageBreak/>
              <w:t>a+b * c-d</w:t>
            </w:r>
          </w:p>
        </w:tc>
        <w:tc>
          <w:tcPr>
            <w:tcW w:w="1863" w:type="dxa"/>
          </w:tcPr>
          <w:p w14:paraId="0563EB0F" w14:textId="77777777" w:rsidR="00621B37" w:rsidRDefault="00621B37" w:rsidP="00621B37">
            <w:pPr>
              <w:pStyle w:val="BodyText"/>
              <w:spacing w:after="0"/>
              <w:rPr>
                <w:rFonts w:ascii="Courier New" w:hAnsi="Courier New" w:cs="Courier New"/>
                <w:bCs/>
              </w:rPr>
            </w:pPr>
            <w:r w:rsidRPr="00972077">
              <w:rPr>
                <w:rFonts w:ascii="Courier New" w:hAnsi="Courier New" w:cs="Courier New"/>
                <w:bCs/>
              </w:rPr>
              <w:lastRenderedPageBreak/>
              <w:t>a*b/c</w:t>
            </w:r>
          </w:p>
          <w:p w14:paraId="653D4ACE" w14:textId="77777777" w:rsidR="00621B37" w:rsidRPr="00972077" w:rsidRDefault="00621B37" w:rsidP="00621B37">
            <w:pPr>
              <w:pStyle w:val="BodyText"/>
              <w:spacing w:after="0"/>
              <w:rPr>
                <w:rFonts w:ascii="Courier New" w:hAnsi="Courier New" w:cs="Courier New"/>
                <w:b/>
                <w:bCs/>
              </w:rPr>
            </w:pPr>
            <w:r>
              <w:rPr>
                <w:rFonts w:ascii="Courier New" w:hAnsi="Courier New" w:cs="Courier New"/>
                <w:bCs/>
              </w:rPr>
              <w:t>a**b/b**c</w:t>
            </w:r>
          </w:p>
          <w:p w14:paraId="7B6BAF0D" w14:textId="77777777" w:rsidR="00621B37" w:rsidRPr="00972077" w:rsidRDefault="00621B37" w:rsidP="00621B37">
            <w:pPr>
              <w:pStyle w:val="BodyText"/>
              <w:spacing w:after="0"/>
              <w:rPr>
                <w:rFonts w:ascii="Courier New" w:hAnsi="Courier New" w:cs="Courier New"/>
                <w:bCs/>
              </w:rPr>
            </w:pPr>
            <w:r>
              <w:rPr>
                <w:rFonts w:ascii="Courier New" w:hAnsi="Courier New" w:cs="Courier New"/>
                <w:bCs/>
              </w:rPr>
              <w:lastRenderedPageBreak/>
              <w:t>a+b**2</w:t>
            </w:r>
          </w:p>
        </w:tc>
        <w:tc>
          <w:tcPr>
            <w:tcW w:w="2044" w:type="dxa"/>
          </w:tcPr>
          <w:p w14:paraId="6D278D57" w14:textId="77777777" w:rsidR="00621B37" w:rsidRPr="00972077" w:rsidRDefault="00621B37" w:rsidP="00621B37">
            <w:pPr>
              <w:pStyle w:val="BodyText"/>
              <w:spacing w:after="0"/>
              <w:rPr>
                <w:rFonts w:ascii="Courier New" w:hAnsi="Courier New" w:cs="Courier New"/>
                <w:b/>
                <w:bCs/>
              </w:rPr>
            </w:pPr>
            <w:proofErr w:type="spellStart"/>
            <w:r w:rsidRPr="00972077">
              <w:rPr>
                <w:rFonts w:ascii="Courier New" w:hAnsi="Courier New" w:cs="Courier New"/>
                <w:bCs/>
              </w:rPr>
              <w:lastRenderedPageBreak/>
              <w:t>p+q</w:t>
            </w:r>
            <w:proofErr w:type="spellEnd"/>
            <w:r w:rsidRPr="00972077">
              <w:rPr>
                <w:rFonts w:ascii="Courier New" w:hAnsi="Courier New" w:cs="Courier New"/>
                <w:bCs/>
              </w:rPr>
              <w:t>*2</w:t>
            </w:r>
          </w:p>
          <w:p w14:paraId="21663A1E" w14:textId="77777777" w:rsidR="00621B37" w:rsidRDefault="00621B37" w:rsidP="00621B37">
            <w:pPr>
              <w:pStyle w:val="BodyText"/>
              <w:spacing w:after="0"/>
              <w:rPr>
                <w:rFonts w:ascii="Courier New" w:hAnsi="Courier New" w:cs="Courier New"/>
                <w:bCs/>
              </w:rPr>
            </w:pPr>
            <w:r>
              <w:rPr>
                <w:rFonts w:ascii="Courier New" w:hAnsi="Courier New" w:cs="Courier New"/>
                <w:bCs/>
              </w:rPr>
              <w:t>x*sin(theta)</w:t>
            </w:r>
          </w:p>
          <w:p w14:paraId="69D05FF2" w14:textId="77777777" w:rsidR="00621B37" w:rsidRPr="00972077" w:rsidRDefault="00621B37" w:rsidP="00621B37">
            <w:pPr>
              <w:pStyle w:val="BodyText"/>
              <w:spacing w:after="0"/>
              <w:rPr>
                <w:rFonts w:ascii="Courier New" w:hAnsi="Courier New" w:cs="Courier New"/>
                <w:bCs/>
              </w:rPr>
            </w:pPr>
            <w:r>
              <w:rPr>
                <w:rFonts w:ascii="Courier New" w:hAnsi="Courier New" w:cs="Courier New"/>
                <w:bCs/>
              </w:rPr>
              <w:lastRenderedPageBreak/>
              <w:t>5+3%3</w:t>
            </w:r>
          </w:p>
        </w:tc>
        <w:tc>
          <w:tcPr>
            <w:tcW w:w="3595" w:type="dxa"/>
          </w:tcPr>
          <w:p w14:paraId="79FDB8F4" w14:textId="77777777" w:rsidR="00621B37" w:rsidRPr="00972077" w:rsidRDefault="00621B37" w:rsidP="00621B37">
            <w:pPr>
              <w:pStyle w:val="BodyText"/>
              <w:spacing w:after="0"/>
              <w:rPr>
                <w:rFonts w:ascii="Courier New" w:hAnsi="Courier New" w:cs="Courier New"/>
                <w:b/>
                <w:bCs/>
              </w:rPr>
            </w:pPr>
            <w:proofErr w:type="spellStart"/>
            <w:r w:rsidRPr="00972077">
              <w:rPr>
                <w:rFonts w:ascii="Courier New" w:hAnsi="Courier New" w:cs="Courier New"/>
                <w:bCs/>
              </w:rPr>
              <w:lastRenderedPageBreak/>
              <w:t>a+b</w:t>
            </w:r>
            <w:proofErr w:type="spellEnd"/>
            <w:r w:rsidRPr="00972077">
              <w:rPr>
                <w:rFonts w:ascii="Courier New" w:hAnsi="Courier New" w:cs="Courier New"/>
                <w:bCs/>
              </w:rPr>
              <w:t>*c-d/d*</w:t>
            </w:r>
            <w:proofErr w:type="spellStart"/>
            <w:r w:rsidRPr="00972077">
              <w:rPr>
                <w:rFonts w:ascii="Courier New" w:hAnsi="Courier New" w:cs="Courier New"/>
                <w:bCs/>
              </w:rPr>
              <w:t>e%f</w:t>
            </w:r>
            <w:proofErr w:type="spellEnd"/>
          </w:p>
          <w:p w14:paraId="15AD5404" w14:textId="77777777" w:rsidR="00621B37" w:rsidRDefault="00621B37" w:rsidP="00621B37">
            <w:pPr>
              <w:pStyle w:val="BodyText"/>
              <w:tabs>
                <w:tab w:val="left" w:pos="900"/>
              </w:tabs>
              <w:spacing w:after="0"/>
              <w:rPr>
                <w:rFonts w:ascii="Courier New" w:hAnsi="Courier New" w:cs="Courier New"/>
                <w:bCs/>
              </w:rPr>
            </w:pPr>
            <w:r>
              <w:rPr>
                <w:rFonts w:ascii="Courier New" w:hAnsi="Courier New" w:cs="Courier New"/>
                <w:bCs/>
              </w:rPr>
              <w:t>5**1000</w:t>
            </w:r>
          </w:p>
          <w:p w14:paraId="357CDC2B" w14:textId="77777777" w:rsidR="00621B37" w:rsidRPr="00972077" w:rsidRDefault="00621B37" w:rsidP="00621B37">
            <w:pPr>
              <w:pStyle w:val="BodyText"/>
              <w:tabs>
                <w:tab w:val="left" w:pos="900"/>
              </w:tabs>
              <w:spacing w:after="0"/>
              <w:rPr>
                <w:rFonts w:ascii="Courier New" w:hAnsi="Courier New" w:cs="Courier New"/>
                <w:bCs/>
              </w:rPr>
            </w:pPr>
            <w:r>
              <w:rPr>
                <w:rFonts w:ascii="Courier New" w:hAnsi="Courier New" w:cs="Courier New"/>
                <w:bCs/>
              </w:rPr>
              <w:lastRenderedPageBreak/>
              <w:t>sin(theta)**2</w:t>
            </w:r>
          </w:p>
        </w:tc>
      </w:tr>
    </w:tbl>
    <w:p w14:paraId="1FE85958" w14:textId="77777777" w:rsidR="00621B37" w:rsidRPr="006A58C5" w:rsidRDefault="00621B37" w:rsidP="00621B37">
      <w:pPr>
        <w:pStyle w:val="BodyText"/>
        <w:tabs>
          <w:tab w:val="left" w:pos="900"/>
        </w:tabs>
        <w:rPr>
          <w:rFonts w:ascii="Century725 Cn BT" w:hAnsi="Century725 Cn BT" w:cs="Baskerville Old Face"/>
          <w:bCs/>
          <w:sz w:val="22"/>
          <w:szCs w:val="22"/>
        </w:rPr>
      </w:pPr>
      <w:r w:rsidRPr="006A58C5">
        <w:rPr>
          <w:rFonts w:ascii="Century725 Cn BT" w:hAnsi="Century725 Cn BT" w:cs="Baskerville Old Face"/>
          <w:bCs/>
          <w:sz w:val="22"/>
          <w:szCs w:val="22"/>
        </w:rPr>
        <w:lastRenderedPageBreak/>
        <w:t xml:space="preserve">However, there are some rules to be followed on such occasions. Suppose we want to calculate </w:t>
      </w:r>
    </w:p>
    <w:p w14:paraId="2FB83EAA" w14:textId="77777777" w:rsidR="00621B37" w:rsidRPr="006A58C5" w:rsidRDefault="00621B37" w:rsidP="00621B37">
      <w:pPr>
        <w:pStyle w:val="BodyText"/>
        <w:tabs>
          <w:tab w:val="left" w:pos="900"/>
        </w:tabs>
        <w:spacing w:after="0"/>
        <w:rPr>
          <w:rFonts w:ascii="Century725 Cn BT" w:hAnsi="Century725 Cn BT" w:cs="Baskerville Old Face"/>
          <w:b/>
          <w:bCs/>
          <w:sz w:val="22"/>
          <w:szCs w:val="22"/>
        </w:rPr>
      </w:pPr>
      <w:r w:rsidRPr="006A58C5">
        <w:rPr>
          <w:rFonts w:ascii="Century725 Cn BT" w:hAnsi="Century725 Cn BT" w:cs="Baskerville Old Face"/>
          <w:bCs/>
          <w:sz w:val="22"/>
          <w:szCs w:val="22"/>
          <w:u w:val="single"/>
        </w:rPr>
        <w:t>a+b</w:t>
      </w:r>
    </w:p>
    <w:p w14:paraId="4A48D45A" w14:textId="77777777" w:rsidR="00621B37" w:rsidRPr="006A58C5" w:rsidRDefault="00621B37" w:rsidP="00621B37">
      <w:pPr>
        <w:pStyle w:val="BodyText"/>
        <w:tabs>
          <w:tab w:val="left" w:pos="1008"/>
        </w:tabs>
        <w:spacing w:after="0"/>
        <w:rPr>
          <w:rFonts w:ascii="Century725 Cn BT" w:hAnsi="Century725 Cn BT" w:cs="Baskerville Old Face"/>
          <w:b/>
          <w:bCs/>
          <w:sz w:val="22"/>
          <w:szCs w:val="22"/>
        </w:rPr>
      </w:pPr>
      <w:r w:rsidRPr="006A58C5">
        <w:rPr>
          <w:rFonts w:ascii="Century725 Cn BT" w:hAnsi="Century725 Cn BT" w:cs="Baskerville Old Face"/>
          <w:bCs/>
          <w:sz w:val="22"/>
          <w:szCs w:val="22"/>
        </w:rPr>
        <w:t xml:space="preserve">  c</w:t>
      </w:r>
    </w:p>
    <w:p w14:paraId="67075D4E" w14:textId="77777777" w:rsidR="006A58C5" w:rsidRDefault="00621B37" w:rsidP="006A58C5">
      <w:pPr>
        <w:pStyle w:val="BodyText"/>
        <w:spacing w:after="0"/>
        <w:jc w:val="both"/>
        <w:rPr>
          <w:rFonts w:ascii="Century725 Cn BT" w:hAnsi="Century725 Cn BT" w:cs="Baskerville Old Face"/>
          <w:bCs/>
          <w:sz w:val="22"/>
          <w:szCs w:val="22"/>
        </w:rPr>
      </w:pPr>
      <w:r w:rsidRPr="006A58C5">
        <w:rPr>
          <w:rFonts w:ascii="Century725 Cn BT" w:hAnsi="Century725 Cn BT" w:cs="Baskerville Old Face"/>
          <w:bCs/>
          <w:sz w:val="22"/>
          <w:szCs w:val="22"/>
        </w:rPr>
        <w:t xml:space="preserve">We may naturally write a+b/c. However this may be confused (by you, not Python !) with an expression such as </w:t>
      </w:r>
    </w:p>
    <w:p w14:paraId="209366A9" w14:textId="77777777" w:rsidR="006A58C5" w:rsidRDefault="00621B37" w:rsidP="006A58C5">
      <w:pPr>
        <w:pStyle w:val="BodyText"/>
        <w:spacing w:after="0"/>
        <w:jc w:val="both"/>
        <w:rPr>
          <w:rFonts w:ascii="Baskerville Old Face" w:hAnsi="Baskerville Old Face" w:cs="Baskerville Old Face"/>
          <w:b/>
          <w:bCs/>
        </w:rPr>
      </w:pPr>
      <w:r w:rsidRPr="006A58C5">
        <w:rPr>
          <w:rFonts w:ascii="Century725 Cn BT" w:hAnsi="Century725 Cn BT" w:cs="Baskerville Old Face"/>
          <w:bCs/>
          <w:sz w:val="22"/>
          <w:szCs w:val="22"/>
        </w:rPr>
        <w:t>a +</w:t>
      </w:r>
      <w:r w:rsidRPr="006A58C5">
        <w:rPr>
          <w:rFonts w:ascii="Century725 Cn BT" w:hAnsi="Century725 Cn BT" w:cs="Baskerville Old Face"/>
          <w:bCs/>
          <w:sz w:val="22"/>
          <w:szCs w:val="22"/>
          <w:u w:val="single"/>
        </w:rPr>
        <w:t xml:space="preserve"> b </w:t>
      </w:r>
      <w:r w:rsidRPr="006A58C5">
        <w:rPr>
          <w:rFonts w:ascii="Century725 Cn BT" w:hAnsi="Century725 Cn BT" w:cs="Baskerville Old Face"/>
          <w:bCs/>
          <w:sz w:val="22"/>
          <w:szCs w:val="22"/>
        </w:rPr>
        <w:t>which has a different meaning.</w:t>
      </w:r>
      <w:r w:rsidR="006A58C5">
        <w:rPr>
          <w:rFonts w:ascii="Century725 Cn BT" w:hAnsi="Century725 Cn BT" w:cs="Baskerville Old Face"/>
          <w:bCs/>
          <w:sz w:val="22"/>
          <w:szCs w:val="22"/>
        </w:rPr>
        <w:t xml:space="preserve"> </w:t>
      </w:r>
      <w:r w:rsidR="006A58C5">
        <w:rPr>
          <w:rFonts w:ascii="Baskerville Old Face" w:hAnsi="Baskerville Old Face" w:cs="Baskerville Old Face"/>
          <w:bCs/>
        </w:rPr>
        <w:t xml:space="preserve">For </w:t>
      </w:r>
      <w:r w:rsidR="006A58C5" w:rsidRPr="006A58C5">
        <w:rPr>
          <w:rFonts w:ascii="Courier New" w:hAnsi="Courier New" w:cs="Courier New"/>
          <w:bCs/>
          <w:sz w:val="20"/>
          <w:szCs w:val="20"/>
        </w:rPr>
        <w:t>a = 6, b=4, c=2</w:t>
      </w:r>
      <w:r>
        <w:rPr>
          <w:rFonts w:ascii="Baskerville Old Face" w:hAnsi="Baskerville Old Face" w:cs="Baskerville Old Face"/>
          <w:bCs/>
        </w:rPr>
        <w:t xml:space="preserve"> </w:t>
      </w:r>
      <w:r>
        <w:rPr>
          <w:rFonts w:ascii="Baskerville Old Face" w:hAnsi="Baskerville Old Face" w:cs="Baskerville Old Face"/>
          <w:bCs/>
        </w:rPr>
        <w:tab/>
      </w:r>
      <w:r>
        <w:rPr>
          <w:rFonts w:ascii="Baskerville Old Face" w:hAnsi="Baskerville Old Face" w:cs="Baskerville Old Face"/>
          <w:bCs/>
        </w:rPr>
        <w:tab/>
        <w:t xml:space="preserve">                                 </w:t>
      </w:r>
    </w:p>
    <w:p w14:paraId="51D61565" w14:textId="77777777" w:rsidR="00621B37" w:rsidRPr="006A58C5" w:rsidRDefault="006A58C5" w:rsidP="006A58C5">
      <w:pPr>
        <w:pStyle w:val="BodyText"/>
        <w:spacing w:after="0"/>
        <w:jc w:val="both"/>
        <w:rPr>
          <w:rFonts w:ascii="Baskerville Old Face" w:hAnsi="Baskerville Old Face" w:cs="Baskerville Old Face"/>
          <w:b/>
          <w:bCs/>
        </w:rPr>
      </w:pPr>
      <w:r>
        <w:rPr>
          <w:rFonts w:ascii="Baskerville Old Face" w:hAnsi="Baskerville Old Face" w:cs="Baskerville Old Face"/>
          <w:b/>
          <w:bCs/>
        </w:rPr>
        <w:t xml:space="preserve">      </w:t>
      </w:r>
      <w:r w:rsidR="00621B37">
        <w:rPr>
          <w:rFonts w:ascii="Baskerville Old Face" w:hAnsi="Baskerville Old Face" w:cs="Baskerville Old Face"/>
          <w:bCs/>
        </w:rPr>
        <w:t>c</w:t>
      </w:r>
    </w:p>
    <w:tbl>
      <w:tblPr>
        <w:tblStyle w:val="TableGrid"/>
        <w:tblW w:w="0" w:type="auto"/>
        <w:tblLook w:val="04A0" w:firstRow="1" w:lastRow="0" w:firstColumn="1" w:lastColumn="0" w:noHBand="0" w:noVBand="1"/>
      </w:tblPr>
      <w:tblGrid>
        <w:gridCol w:w="5035"/>
        <w:gridCol w:w="4315"/>
      </w:tblGrid>
      <w:tr w:rsidR="00621B37" w14:paraId="213EDFF3" w14:textId="77777777" w:rsidTr="00621B37">
        <w:tc>
          <w:tcPr>
            <w:tcW w:w="5035" w:type="dxa"/>
          </w:tcPr>
          <w:p w14:paraId="1CFF9FC8" w14:textId="73771A4C" w:rsidR="00621B37" w:rsidRDefault="00621B37" w:rsidP="00621B37">
            <w:pPr>
              <w:pStyle w:val="BodyText"/>
              <w:spacing w:after="0"/>
              <w:rPr>
                <w:rFonts w:ascii="Baskerville Old Face" w:eastAsia="Baskerville Old Face" w:hAnsi="Baskerville Old Face" w:cs="Baskerville Old Face"/>
                <w:b/>
                <w:bCs/>
              </w:rPr>
            </w:pPr>
            <w:r>
              <w:rPr>
                <w:rFonts w:ascii="Baskerville Old Face" w:hAnsi="Baskerville Old Face" w:cs="Baskerville Old Face"/>
                <w:bCs/>
                <w:u w:val="single"/>
              </w:rPr>
              <w:t xml:space="preserve">a+b </w:t>
            </w:r>
            <w:r>
              <w:rPr>
                <w:rFonts w:ascii="Baskerville Old Face" w:hAnsi="Baskerville Old Face" w:cs="Baskerville Old Face"/>
                <w:bCs/>
              </w:rPr>
              <w:t xml:space="preserve">     =</w:t>
            </w:r>
            <w:r>
              <w:rPr>
                <w:rFonts w:ascii="Baskerville Old Face" w:hAnsi="Baskerville Old Face" w:cs="Baskerville Old Face"/>
                <w:bCs/>
                <w:u w:val="single"/>
              </w:rPr>
              <w:t xml:space="preserve"> 6+4 </w:t>
            </w:r>
            <w:r>
              <w:rPr>
                <w:rFonts w:ascii="Baskerville Old Face" w:hAnsi="Baskerville Old Face" w:cs="Baskerville Old Face"/>
                <w:bCs/>
              </w:rPr>
              <w:t xml:space="preserve">      = </w:t>
            </w:r>
            <w:r>
              <w:rPr>
                <w:rFonts w:ascii="Baskerville Old Face" w:hAnsi="Baskerville Old Face" w:cs="Baskerville Old Face"/>
                <w:bCs/>
                <w:u w:val="single"/>
              </w:rPr>
              <w:t xml:space="preserve">10 </w:t>
            </w:r>
            <w:r w:rsidRPr="00360F2E">
              <w:rPr>
                <w:rFonts w:ascii="Baskerville Old Face" w:hAnsi="Baskerville Old Face" w:cs="Baskerville Old Face"/>
                <w:bCs/>
              </w:rPr>
              <w:t xml:space="preserve">  </w:t>
            </w:r>
            <w:r>
              <w:rPr>
                <w:rFonts w:ascii="Baskerville Old Face" w:hAnsi="Baskerville Old Face" w:cs="Baskerville Old Face"/>
                <w:bCs/>
              </w:rPr>
              <w:t>= 5</w:t>
            </w:r>
            <w:r>
              <w:rPr>
                <w:rFonts w:ascii="Baskerville Old Face" w:hAnsi="Baskerville Old Face" w:cs="Baskerville Old Face"/>
                <w:bCs/>
              </w:rPr>
              <w:tab/>
            </w:r>
          </w:p>
          <w:p w14:paraId="15A17834" w14:textId="77777777" w:rsidR="00621B37" w:rsidRDefault="00621B37" w:rsidP="00621B37">
            <w:pPr>
              <w:pStyle w:val="BodyText"/>
              <w:spacing w:after="0"/>
              <w:rPr>
                <w:rFonts w:ascii="Baskerville Old Face" w:eastAsia="Baskerville Old Face" w:hAnsi="Baskerville Old Face" w:cs="Baskerville Old Face"/>
                <w:b/>
                <w:bCs/>
              </w:rPr>
            </w:pPr>
            <w:r>
              <w:rPr>
                <w:rFonts w:ascii="Baskerville Old Face" w:eastAsia="Baskerville Old Face" w:hAnsi="Baskerville Old Face" w:cs="Baskerville Old Face"/>
                <w:bCs/>
              </w:rPr>
              <w:t xml:space="preserve">   </w:t>
            </w:r>
            <w:r>
              <w:rPr>
                <w:rFonts w:ascii="Baskerville Old Face" w:hAnsi="Baskerville Old Face" w:cs="Baskerville Old Face"/>
                <w:bCs/>
              </w:rPr>
              <w:t>c</w:t>
            </w:r>
            <w:r>
              <w:rPr>
                <w:rFonts w:ascii="Baskerville Old Face" w:hAnsi="Baskerville Old Face" w:cs="Baskerville Old Face"/>
                <w:bCs/>
              </w:rPr>
              <w:tab/>
              <w:t xml:space="preserve">     2</w:t>
            </w:r>
            <w:r>
              <w:rPr>
                <w:rFonts w:ascii="Baskerville Old Face" w:hAnsi="Baskerville Old Face" w:cs="Baskerville Old Face"/>
                <w:bCs/>
              </w:rPr>
              <w:tab/>
              <w:t xml:space="preserve">        2</w:t>
            </w:r>
            <w:r>
              <w:rPr>
                <w:rFonts w:ascii="Baskerville Old Face" w:hAnsi="Baskerville Old Face" w:cs="Baskerville Old Face"/>
                <w:bCs/>
              </w:rPr>
              <w:tab/>
            </w:r>
          </w:p>
        </w:tc>
        <w:tc>
          <w:tcPr>
            <w:tcW w:w="4315" w:type="dxa"/>
          </w:tcPr>
          <w:p w14:paraId="6E8D0D5F" w14:textId="77777777" w:rsidR="00621B37" w:rsidRDefault="00621B37" w:rsidP="00621B37">
            <w:pPr>
              <w:pStyle w:val="BodyText"/>
              <w:spacing w:after="0"/>
              <w:rPr>
                <w:rFonts w:ascii="Baskerville Old Face" w:hAnsi="Baskerville Old Face" w:cs="Baskerville Old Face"/>
                <w:bCs/>
              </w:rPr>
            </w:pPr>
            <w:r>
              <w:rPr>
                <w:rFonts w:ascii="Baskerville Old Face" w:hAnsi="Baskerville Old Face" w:cs="Baskerville Old Face"/>
                <w:bCs/>
              </w:rPr>
              <w:t xml:space="preserve">  a+</w:t>
            </w:r>
            <w:r>
              <w:rPr>
                <w:rFonts w:ascii="Baskerville Old Face" w:hAnsi="Baskerville Old Face" w:cs="Baskerville Old Face"/>
                <w:bCs/>
                <w:u w:val="single"/>
              </w:rPr>
              <w:t xml:space="preserve"> b </w:t>
            </w:r>
            <w:r>
              <w:rPr>
                <w:rFonts w:ascii="Baskerville Old Face" w:hAnsi="Baskerville Old Face" w:cs="Baskerville Old Face"/>
                <w:bCs/>
              </w:rPr>
              <w:t xml:space="preserve">   =  6+ </w:t>
            </w:r>
            <w:r>
              <w:rPr>
                <w:rFonts w:ascii="Baskerville Old Face" w:hAnsi="Baskerville Old Face" w:cs="Baskerville Old Face"/>
                <w:bCs/>
                <w:u w:val="single"/>
              </w:rPr>
              <w:t xml:space="preserve">4 </w:t>
            </w:r>
            <w:r>
              <w:rPr>
                <w:rFonts w:ascii="Baskerville Old Face" w:hAnsi="Baskerville Old Face" w:cs="Baskerville Old Face"/>
                <w:bCs/>
              </w:rPr>
              <w:t xml:space="preserve">     =    6+2     = 8</w:t>
            </w:r>
          </w:p>
          <w:p w14:paraId="3446F557" w14:textId="77777777" w:rsidR="00621B37" w:rsidRPr="00972077" w:rsidRDefault="00621B37" w:rsidP="00621B37">
            <w:pPr>
              <w:pStyle w:val="BodyText"/>
              <w:spacing w:after="0"/>
              <w:rPr>
                <w:rFonts w:ascii="Baskerville Old Face" w:hAnsi="Baskerville Old Face" w:cs="Baskerville Old Face"/>
                <w:bCs/>
              </w:rPr>
            </w:pPr>
            <w:r>
              <w:rPr>
                <w:rFonts w:ascii="Baskerville Old Face" w:hAnsi="Baskerville Old Face" w:cs="Baskerville Old Face"/>
                <w:bCs/>
              </w:rPr>
              <w:t xml:space="preserve">       c             2</w:t>
            </w:r>
            <w:r>
              <w:rPr>
                <w:rFonts w:ascii="Baskerville Old Face" w:hAnsi="Baskerville Old Face" w:cs="Baskerville Old Face"/>
                <w:bCs/>
              </w:rPr>
              <w:tab/>
            </w:r>
            <w:r>
              <w:rPr>
                <w:rFonts w:ascii="Baskerville Old Face" w:hAnsi="Baskerville Old Face" w:cs="Baskerville Old Face"/>
                <w:bCs/>
              </w:rPr>
              <w:tab/>
            </w:r>
          </w:p>
        </w:tc>
      </w:tr>
    </w:tbl>
    <w:p w14:paraId="042242D9" w14:textId="3B38D5E3" w:rsidR="00621B37" w:rsidRDefault="00621B37" w:rsidP="00621B37">
      <w:pPr>
        <w:pStyle w:val="BodyText"/>
        <w:spacing w:before="100" w:after="100"/>
        <w:jc w:val="both"/>
        <w:rPr>
          <w:rFonts w:ascii="Baskerville Old Face" w:hAnsi="Baskerville Old Face" w:cs="Baskerville Old Face"/>
          <w:b/>
          <w:bCs/>
        </w:rPr>
      </w:pPr>
      <w:r>
        <w:rPr>
          <w:rFonts w:ascii="Baskerville Old Face" w:hAnsi="Baskerville Old Face" w:cs="Baskerville Old Face"/>
          <w:bCs/>
        </w:rPr>
        <w:t xml:space="preserve">So, in Python, if we write a+b/c as in the above case, what could be the result ? 5 or 8? Before we answer that, we will learn how to avoid the confusion. Always put </w:t>
      </w:r>
      <w:r w:rsidRPr="00972077">
        <w:rPr>
          <w:rFonts w:ascii="Baskerville Old Face" w:hAnsi="Baskerville Old Face" w:cs="Baskerville Old Face"/>
          <w:b/>
          <w:bCs/>
        </w:rPr>
        <w:t>parenthesis</w:t>
      </w:r>
      <w:r>
        <w:rPr>
          <w:rFonts w:ascii="Baskerville Old Face" w:hAnsi="Baskerville Old Face" w:cs="Baskerville Old Face"/>
          <w:bCs/>
        </w:rPr>
        <w:t xml:space="preserve"> to make clear to Python what you mean.</w:t>
      </w:r>
    </w:p>
    <w:tbl>
      <w:tblPr>
        <w:tblStyle w:val="TableGrid"/>
        <w:tblW w:w="0" w:type="auto"/>
        <w:tblLook w:val="04A0" w:firstRow="1" w:lastRow="0" w:firstColumn="1" w:lastColumn="0" w:noHBand="0" w:noVBand="1"/>
      </w:tblPr>
      <w:tblGrid>
        <w:gridCol w:w="4675"/>
        <w:gridCol w:w="4675"/>
      </w:tblGrid>
      <w:tr w:rsidR="00621B37" w14:paraId="32F3CE0F" w14:textId="77777777" w:rsidTr="00621B37">
        <w:tc>
          <w:tcPr>
            <w:tcW w:w="4675" w:type="dxa"/>
          </w:tcPr>
          <w:p w14:paraId="316B42F1" w14:textId="77777777" w:rsidR="00621B37" w:rsidRDefault="00621B37" w:rsidP="00621B37">
            <w:pPr>
              <w:pStyle w:val="BodyText"/>
              <w:spacing w:after="0"/>
              <w:rPr>
                <w:rFonts w:ascii="Baskerville Old Face" w:eastAsia="Baskerville Old Face" w:hAnsi="Baskerville Old Face" w:cs="Baskerville Old Face"/>
                <w:b/>
                <w:bCs/>
              </w:rPr>
            </w:pPr>
            <w:proofErr w:type="spellStart"/>
            <w:r>
              <w:rPr>
                <w:rFonts w:ascii="Baskerville Old Face" w:hAnsi="Baskerville Old Face" w:cs="Baskerville Old Face"/>
                <w:bCs/>
              </w:rPr>
              <w:t>i</w:t>
            </w:r>
            <w:proofErr w:type="spellEnd"/>
            <w:r>
              <w:rPr>
                <w:rFonts w:ascii="Baskerville Old Face" w:hAnsi="Baskerville Old Face" w:cs="Baskerville Old Face"/>
                <w:bCs/>
              </w:rPr>
              <w:t xml:space="preserve">) </w:t>
            </w:r>
            <w:r>
              <w:rPr>
                <w:rFonts w:ascii="Baskerville Old Face" w:hAnsi="Baskerville Old Face" w:cs="Baskerville Old Face"/>
                <w:bCs/>
                <w:u w:val="single"/>
              </w:rPr>
              <w:t>(</w:t>
            </w:r>
            <w:proofErr w:type="spellStart"/>
            <w:r>
              <w:rPr>
                <w:rFonts w:ascii="Baskerville Old Face" w:hAnsi="Baskerville Old Face" w:cs="Baskerville Old Face"/>
                <w:bCs/>
                <w:u w:val="single"/>
              </w:rPr>
              <w:t>a+b</w:t>
            </w:r>
            <w:proofErr w:type="spellEnd"/>
            <w:r>
              <w:rPr>
                <w:rFonts w:ascii="Baskerville Old Face" w:hAnsi="Baskerville Old Face" w:cs="Baskerville Old Face"/>
                <w:bCs/>
                <w:u w:val="single"/>
              </w:rPr>
              <w:t>)</w:t>
            </w:r>
            <w:r>
              <w:rPr>
                <w:rFonts w:ascii="Baskerville Old Face" w:hAnsi="Baskerville Old Face" w:cs="Baskerville Old Face"/>
                <w:bCs/>
              </w:rPr>
              <w:t xml:space="preserve"> can be written as (a+b)/c</w:t>
            </w:r>
          </w:p>
          <w:p w14:paraId="7AF3F5A8" w14:textId="77777777" w:rsidR="00621B37" w:rsidRPr="00972077" w:rsidRDefault="00621B37" w:rsidP="00621B37">
            <w:pPr>
              <w:pStyle w:val="BodyText"/>
              <w:spacing w:after="0"/>
              <w:rPr>
                <w:rFonts w:ascii="Baskerville Old Face" w:hAnsi="Baskerville Old Face" w:cs="Baskerville Old Face"/>
                <w:b/>
                <w:bCs/>
              </w:rPr>
            </w:pPr>
            <w:r>
              <w:rPr>
                <w:rFonts w:ascii="Baskerville Old Face" w:eastAsia="Baskerville Old Face" w:hAnsi="Baskerville Old Face" w:cs="Baskerville Old Face"/>
                <w:bCs/>
              </w:rPr>
              <w:t xml:space="preserve">       </w:t>
            </w:r>
            <w:r>
              <w:rPr>
                <w:rFonts w:ascii="Baskerville Old Face" w:hAnsi="Baskerville Old Face" w:cs="Baskerville Old Face"/>
                <w:bCs/>
              </w:rPr>
              <w:t>c</w:t>
            </w:r>
          </w:p>
        </w:tc>
        <w:tc>
          <w:tcPr>
            <w:tcW w:w="4675" w:type="dxa"/>
          </w:tcPr>
          <w:p w14:paraId="7C2433A0" w14:textId="77777777" w:rsidR="00621B37" w:rsidRDefault="00621B37" w:rsidP="00621B37">
            <w:pPr>
              <w:pStyle w:val="BodyText"/>
              <w:spacing w:after="0"/>
              <w:rPr>
                <w:rFonts w:ascii="Baskerville Old Face" w:eastAsia="Baskerville Old Face" w:hAnsi="Baskerville Old Face" w:cs="Baskerville Old Face"/>
                <w:b/>
                <w:bCs/>
              </w:rPr>
            </w:pPr>
            <w:r>
              <w:rPr>
                <w:rFonts w:ascii="Baskerville Old Face" w:hAnsi="Baskerville Old Face" w:cs="Baskerville Old Face"/>
                <w:bCs/>
              </w:rPr>
              <w:t xml:space="preserve">ii) a+ </w:t>
            </w:r>
            <w:r>
              <w:rPr>
                <w:rFonts w:ascii="Baskerville Old Face" w:hAnsi="Baskerville Old Face" w:cs="Baskerville Old Face"/>
                <w:bCs/>
                <w:u w:val="single"/>
              </w:rPr>
              <w:t>b</w:t>
            </w:r>
            <w:r>
              <w:rPr>
                <w:rFonts w:ascii="Baskerville Old Face" w:hAnsi="Baskerville Old Face" w:cs="Baskerville Old Face"/>
                <w:bCs/>
              </w:rPr>
              <w:t xml:space="preserve"> can be written as a+(b/c)                                                                  </w:t>
            </w:r>
          </w:p>
          <w:p w14:paraId="13DD7C3C" w14:textId="77777777" w:rsidR="00621B37" w:rsidRDefault="00621B37" w:rsidP="00621B37">
            <w:pPr>
              <w:pStyle w:val="BodyText"/>
              <w:spacing w:after="0"/>
              <w:rPr>
                <w:rFonts w:ascii="Baskerville Old Face" w:hAnsi="Baskerville Old Face" w:cs="Baskerville Old Face"/>
                <w:bCs/>
              </w:rPr>
            </w:pPr>
            <w:r>
              <w:rPr>
                <w:rFonts w:ascii="Baskerville Old Face" w:eastAsia="Baskerville Old Face" w:hAnsi="Baskerville Old Face" w:cs="Baskerville Old Face"/>
                <w:bCs/>
              </w:rPr>
              <w:t xml:space="preserve">         </w:t>
            </w:r>
            <w:r>
              <w:rPr>
                <w:rFonts w:ascii="Baskerville Old Face" w:hAnsi="Baskerville Old Face" w:cs="Baskerville Old Face"/>
                <w:bCs/>
              </w:rPr>
              <w:t>c</w:t>
            </w:r>
          </w:p>
        </w:tc>
      </w:tr>
    </w:tbl>
    <w:p w14:paraId="4E34DB22" w14:textId="77777777" w:rsidR="00621B37" w:rsidRPr="00A129F7" w:rsidRDefault="0037216D" w:rsidP="00621B37">
      <w:pPr>
        <w:pStyle w:val="BodyText"/>
        <w:widowControl/>
        <w:tabs>
          <w:tab w:val="left" w:pos="2610"/>
        </w:tabs>
        <w:spacing w:after="0"/>
        <w:jc w:val="both"/>
        <w:rPr>
          <w:rFonts w:ascii="Baskerville Old Face" w:hAnsi="Baskerville Old Face" w:cs="Baskerville Old Face"/>
          <w:b/>
          <w:bCs/>
        </w:rPr>
      </w:pPr>
      <w:r w:rsidRPr="0037216D">
        <w:rPr>
          <w:rFonts w:ascii="Arial Rounded MT Bold" w:hAnsi="Arial Rounded MT Bold" w:cs="Baskerville Old Face"/>
          <w:b/>
          <w:iCs/>
          <w:color w:val="FFFFFF" w:themeColor="background1"/>
          <w:shd w:val="clear" w:color="auto" w:fill="000000" w:themeFill="text1"/>
        </w:rPr>
        <w:t>Exercise 3</w:t>
      </w:r>
      <w:r w:rsidRPr="00292EBE">
        <w:rPr>
          <w:rFonts w:ascii="Baskerville Old Face" w:hAnsi="Baskerville Old Face" w:cs="Baskerville Old Face"/>
          <w:i/>
          <w:iCs/>
          <w:color w:val="FFFFFF" w:themeColor="background1"/>
        </w:rPr>
        <w:t xml:space="preserve"> </w:t>
      </w:r>
      <w:r w:rsidR="00C75161" w:rsidRPr="00C75161">
        <w:rPr>
          <w:rFonts w:ascii="Baskerville Old Face" w:hAnsi="Baskerville Old Face" w:cs="Baskerville Old Face"/>
          <w:i/>
          <w:iCs/>
          <w:color w:val="auto"/>
        </w:rPr>
        <w:t>(a)</w:t>
      </w:r>
      <w:r w:rsidR="00621B37" w:rsidRPr="00C75161">
        <w:rPr>
          <w:rFonts w:ascii="Baskerville Old Face" w:hAnsi="Baskerville Old Face" w:cs="Baskerville Old Face"/>
          <w:bCs/>
          <w:iCs/>
          <w:color w:val="auto"/>
        </w:rPr>
        <w:t xml:space="preserve"> </w:t>
      </w:r>
      <w:r w:rsidR="00621B37">
        <w:rPr>
          <w:rFonts w:ascii="Baskerville Old Face" w:hAnsi="Baskerville Old Face" w:cs="Baskerville Old Face"/>
          <w:bCs/>
          <w:iCs/>
        </w:rPr>
        <w:t>Write the Python expression for each of the following mathematical expressions. (Use parenthesis to ensure correctness, if required)</w:t>
      </w:r>
    </w:p>
    <w:tbl>
      <w:tblPr>
        <w:tblStyle w:val="TableGrid"/>
        <w:tblW w:w="0" w:type="auto"/>
        <w:tblInd w:w="-5" w:type="dxa"/>
        <w:tblLook w:val="04A0" w:firstRow="1" w:lastRow="0" w:firstColumn="1" w:lastColumn="0" w:noHBand="0" w:noVBand="1"/>
      </w:tblPr>
      <w:tblGrid>
        <w:gridCol w:w="900"/>
        <w:gridCol w:w="1800"/>
        <w:gridCol w:w="1440"/>
        <w:gridCol w:w="1440"/>
        <w:gridCol w:w="1620"/>
        <w:gridCol w:w="2155"/>
      </w:tblGrid>
      <w:tr w:rsidR="0037216D" w14:paraId="2B39AA68" w14:textId="77777777" w:rsidTr="00621B37">
        <w:tc>
          <w:tcPr>
            <w:tcW w:w="900" w:type="dxa"/>
          </w:tcPr>
          <w:p w14:paraId="5CC77E58" w14:textId="77777777" w:rsidR="0037216D" w:rsidRPr="0037216D" w:rsidRDefault="0037216D" w:rsidP="00DC4F54">
            <w:pPr>
              <w:pStyle w:val="BodyText"/>
              <w:widowControl/>
              <w:tabs>
                <w:tab w:val="left" w:pos="2664"/>
              </w:tabs>
              <w:spacing w:after="0"/>
              <w:jc w:val="both"/>
              <w:rPr>
                <w:rFonts w:ascii="Baskerville Old Face" w:hAnsi="Baskerville Old Face" w:cs="Baskerville Old Face"/>
                <w:bCs/>
              </w:rPr>
            </w:pPr>
            <w:r w:rsidRPr="0037216D">
              <w:rPr>
                <w:rFonts w:ascii="Baskerville Old Face" w:hAnsi="Baskerville Old Face" w:cs="Baskerville Old Face"/>
                <w:bCs/>
              </w:rPr>
              <w:t>1</w:t>
            </w:r>
          </w:p>
        </w:tc>
        <w:tc>
          <w:tcPr>
            <w:tcW w:w="1800" w:type="dxa"/>
          </w:tcPr>
          <w:p w14:paraId="6C46CB62" w14:textId="77777777" w:rsidR="0037216D" w:rsidRPr="0037216D" w:rsidRDefault="0037216D" w:rsidP="00621B37">
            <w:pPr>
              <w:pStyle w:val="BodyText"/>
              <w:tabs>
                <w:tab w:val="left" w:pos="360"/>
              </w:tabs>
              <w:rPr>
                <w:rFonts w:ascii="Baskerville Old Face" w:hAnsi="Baskerville Old Face" w:cs="Baskerville Old Face"/>
                <w:bCs/>
              </w:rPr>
            </w:pPr>
            <w:r w:rsidRPr="0037216D">
              <w:rPr>
                <w:rFonts w:ascii="Baskerville Old Face" w:hAnsi="Baskerville Old Face" w:cs="Baskerville Old Face"/>
                <w:bCs/>
              </w:rPr>
              <w:t>2</w:t>
            </w:r>
          </w:p>
        </w:tc>
        <w:tc>
          <w:tcPr>
            <w:tcW w:w="1440" w:type="dxa"/>
          </w:tcPr>
          <w:p w14:paraId="72F57180" w14:textId="77777777" w:rsidR="0037216D" w:rsidRPr="0037216D" w:rsidRDefault="0037216D" w:rsidP="00DC4F54">
            <w:pPr>
              <w:pStyle w:val="BodyText"/>
              <w:tabs>
                <w:tab w:val="left" w:pos="360"/>
              </w:tabs>
              <w:rPr>
                <w:rFonts w:ascii="Baskerville Old Face" w:hAnsi="Baskerville Old Face" w:cs="Baskerville Old Face"/>
                <w:bCs/>
              </w:rPr>
            </w:pPr>
            <w:r w:rsidRPr="0037216D">
              <w:rPr>
                <w:rFonts w:ascii="Baskerville Old Face" w:hAnsi="Baskerville Old Face" w:cs="Baskerville Old Face"/>
                <w:bCs/>
              </w:rPr>
              <w:t>3</w:t>
            </w:r>
          </w:p>
        </w:tc>
        <w:tc>
          <w:tcPr>
            <w:tcW w:w="1440" w:type="dxa"/>
          </w:tcPr>
          <w:p w14:paraId="4D1021ED" w14:textId="77777777" w:rsidR="0037216D" w:rsidRPr="0037216D" w:rsidRDefault="0037216D" w:rsidP="00621B37">
            <w:pPr>
              <w:pStyle w:val="BodyText"/>
              <w:tabs>
                <w:tab w:val="left" w:pos="360"/>
              </w:tabs>
              <w:rPr>
                <w:rFonts w:ascii="Baskerville Old Face" w:hAnsi="Baskerville Old Face" w:cs="Baskerville Old Face"/>
                <w:bCs/>
              </w:rPr>
            </w:pPr>
            <w:r w:rsidRPr="0037216D">
              <w:rPr>
                <w:rFonts w:ascii="Baskerville Old Face" w:hAnsi="Baskerville Old Face" w:cs="Baskerville Old Face"/>
                <w:bCs/>
              </w:rPr>
              <w:t>4</w:t>
            </w:r>
          </w:p>
        </w:tc>
        <w:tc>
          <w:tcPr>
            <w:tcW w:w="1620" w:type="dxa"/>
          </w:tcPr>
          <w:p w14:paraId="7EF2669F" w14:textId="77777777" w:rsidR="0037216D" w:rsidRPr="0037216D" w:rsidRDefault="0037216D" w:rsidP="00621B37">
            <w:pPr>
              <w:pStyle w:val="BodyText"/>
              <w:widowControl/>
              <w:tabs>
                <w:tab w:val="left" w:pos="2610"/>
              </w:tabs>
              <w:spacing w:after="0"/>
              <w:jc w:val="both"/>
              <w:rPr>
                <w:rFonts w:ascii="Baskerville Old Face" w:hAnsi="Baskerville Old Face" w:cs="Baskerville Old Face"/>
                <w:bCs/>
              </w:rPr>
            </w:pPr>
            <w:r w:rsidRPr="0037216D">
              <w:rPr>
                <w:rFonts w:ascii="Baskerville Old Face" w:hAnsi="Baskerville Old Face" w:cs="Baskerville Old Face"/>
                <w:bCs/>
              </w:rPr>
              <w:t>5</w:t>
            </w:r>
          </w:p>
        </w:tc>
        <w:tc>
          <w:tcPr>
            <w:tcW w:w="2155" w:type="dxa"/>
          </w:tcPr>
          <w:p w14:paraId="3457E6B0" w14:textId="77777777" w:rsidR="0037216D" w:rsidRPr="0037216D" w:rsidRDefault="0037216D" w:rsidP="00621B37">
            <w:pPr>
              <w:pStyle w:val="BodyText"/>
              <w:tabs>
                <w:tab w:val="left" w:pos="720"/>
              </w:tabs>
              <w:rPr>
                <w:rFonts w:ascii="Baskerville Old Face" w:hAnsi="Baskerville Old Face" w:cs="Baskerville Old Face"/>
                <w:bCs/>
              </w:rPr>
            </w:pPr>
            <w:r w:rsidRPr="0037216D">
              <w:rPr>
                <w:rFonts w:ascii="Baskerville Old Face" w:hAnsi="Baskerville Old Face" w:cs="Baskerville Old Face"/>
                <w:bCs/>
              </w:rPr>
              <w:t>6</w:t>
            </w:r>
          </w:p>
        </w:tc>
      </w:tr>
      <w:tr w:rsidR="00621B37" w14:paraId="487FD60D" w14:textId="77777777" w:rsidTr="00621B37">
        <w:tc>
          <w:tcPr>
            <w:tcW w:w="900" w:type="dxa"/>
          </w:tcPr>
          <w:p w14:paraId="5E4B21A9" w14:textId="77777777" w:rsidR="00621B37" w:rsidRDefault="00621B37" w:rsidP="00C75161">
            <w:pPr>
              <w:pStyle w:val="BodyText"/>
              <w:widowControl/>
              <w:tabs>
                <w:tab w:val="left" w:pos="2664"/>
              </w:tabs>
              <w:spacing w:after="0"/>
              <w:rPr>
                <w:rFonts w:ascii="Baskerville Old Face" w:hAnsi="Baskerville Old Face" w:cs="Baskerville Old Face"/>
                <w:b/>
                <w:bCs/>
              </w:rPr>
            </w:pPr>
            <w:r>
              <w:rPr>
                <w:rFonts w:ascii="Baskerville Old Face" w:hAnsi="Baskerville Old Face" w:cs="Baskerville Old Face"/>
                <w:bCs/>
              </w:rPr>
              <w:t>r</w:t>
            </w:r>
            <w:r>
              <w:rPr>
                <w:rFonts w:ascii="Baskerville Old Face" w:hAnsi="Baskerville Old Face" w:cs="Baskerville Old Face"/>
                <w:bCs/>
                <w:vertAlign w:val="superscript"/>
              </w:rPr>
              <w:t>2</w:t>
            </w:r>
          </w:p>
        </w:tc>
        <w:tc>
          <w:tcPr>
            <w:tcW w:w="1800" w:type="dxa"/>
          </w:tcPr>
          <w:p w14:paraId="03572DFC" w14:textId="77777777" w:rsidR="00621B37" w:rsidRDefault="00621B37" w:rsidP="00360F2E">
            <w:pPr>
              <w:pStyle w:val="BodyText"/>
              <w:tabs>
                <w:tab w:val="left" w:pos="360"/>
              </w:tabs>
              <w:spacing w:after="0"/>
              <w:rPr>
                <w:rFonts w:ascii="Baskerville Old Face" w:hAnsi="Baskerville Old Face" w:cs="Baskerville Old Face"/>
                <w:b/>
                <w:bCs/>
              </w:rPr>
            </w:pPr>
            <w:r>
              <w:rPr>
                <w:rFonts w:ascii="Baskerville Old Face" w:hAnsi="Baskerville Old Face" w:cs="Baskerville Old Face"/>
                <w:bCs/>
                <w:u w:val="single"/>
              </w:rPr>
              <w:t xml:space="preserve">a </w:t>
            </w:r>
            <w:r>
              <w:rPr>
                <w:rFonts w:ascii="Baskerville Old Face" w:hAnsi="Baskerville Old Face" w:cs="Baskerville Old Face"/>
                <w:bCs/>
                <w:sz w:val="32"/>
                <w:u w:val="single"/>
              </w:rPr>
              <w:t>.</w:t>
            </w:r>
            <w:r>
              <w:rPr>
                <w:rFonts w:ascii="Baskerville Old Face" w:hAnsi="Baskerville Old Face" w:cs="Baskerville Old Face"/>
                <w:bCs/>
                <w:u w:val="single"/>
              </w:rPr>
              <w:t>b</w:t>
            </w:r>
          </w:p>
          <w:p w14:paraId="428BCB01" w14:textId="77777777" w:rsidR="00621B37" w:rsidRDefault="00621B37" w:rsidP="00C75161">
            <w:pPr>
              <w:pStyle w:val="BodyText"/>
              <w:tabs>
                <w:tab w:val="left" w:pos="360"/>
              </w:tabs>
              <w:rPr>
                <w:rFonts w:ascii="Baskerville Old Face" w:hAnsi="Baskerville Old Face" w:cs="Baskerville Old Face"/>
                <w:b/>
                <w:bCs/>
              </w:rPr>
            </w:pPr>
            <w:r>
              <w:rPr>
                <w:rFonts w:ascii="Baskerville Old Face" w:hAnsi="Baskerville Old Face" w:cs="Baskerville Old Face"/>
                <w:bCs/>
              </w:rPr>
              <w:t>a+b</w:t>
            </w:r>
          </w:p>
        </w:tc>
        <w:tc>
          <w:tcPr>
            <w:tcW w:w="1440" w:type="dxa"/>
          </w:tcPr>
          <w:p w14:paraId="07F7B085" w14:textId="77777777" w:rsidR="00621B37" w:rsidRDefault="00621B37" w:rsidP="00C75161">
            <w:pPr>
              <w:pStyle w:val="BodyText"/>
              <w:tabs>
                <w:tab w:val="left" w:pos="360"/>
              </w:tabs>
              <w:rPr>
                <w:rFonts w:ascii="Baskerville Old Face" w:hAnsi="Baskerville Old Face" w:cs="Baskerville Old Face"/>
                <w:b/>
                <w:bCs/>
              </w:rPr>
            </w:pPr>
            <w:r>
              <w:rPr>
                <w:rFonts w:ascii="Baskerville Old Face" w:hAnsi="Baskerville Old Face" w:cs="Baskerville Old Face"/>
                <w:bCs/>
              </w:rPr>
              <w:t xml:space="preserve">p + </w:t>
            </w:r>
            <w:r>
              <w:rPr>
                <w:rFonts w:ascii="Baskerville Old Face" w:hAnsi="Baskerville Old Face" w:cs="Baskerville Old Face"/>
                <w:bCs/>
                <w:u w:val="single"/>
              </w:rPr>
              <w:t xml:space="preserve">q </w:t>
            </w:r>
            <w:r>
              <w:rPr>
                <w:rFonts w:ascii="Baskerville Old Face" w:hAnsi="Baskerville Old Face" w:cs="Baskerville Old Face"/>
                <w:bCs/>
              </w:rPr>
              <w:tab/>
            </w:r>
            <w:r>
              <w:rPr>
                <w:rFonts w:ascii="Baskerville Old Face" w:eastAsia="Baskerville Old Face" w:hAnsi="Baskerville Old Face" w:cs="Baskerville Old Face"/>
                <w:bCs/>
              </w:rPr>
              <w:t xml:space="preserve"> </w:t>
            </w:r>
            <w:r>
              <w:rPr>
                <w:rFonts w:ascii="Baskerville Old Face" w:hAnsi="Baskerville Old Face" w:cs="Baskerville Old Face"/>
                <w:bCs/>
              </w:rPr>
              <w:tab/>
              <w:t xml:space="preserve"> r</w:t>
            </w:r>
            <w:r>
              <w:rPr>
                <w:rFonts w:ascii="Baskerville Old Face" w:hAnsi="Baskerville Old Face" w:cs="Baskerville Old Face"/>
                <w:bCs/>
                <w:vertAlign w:val="superscript"/>
              </w:rPr>
              <w:t>2</w:t>
            </w:r>
          </w:p>
        </w:tc>
        <w:tc>
          <w:tcPr>
            <w:tcW w:w="1440" w:type="dxa"/>
          </w:tcPr>
          <w:p w14:paraId="443B98E9" w14:textId="77777777" w:rsidR="00621B37" w:rsidRDefault="00621B37" w:rsidP="00360F2E">
            <w:pPr>
              <w:pStyle w:val="BodyText"/>
              <w:tabs>
                <w:tab w:val="left" w:pos="360"/>
              </w:tabs>
              <w:spacing w:after="0"/>
              <w:rPr>
                <w:rFonts w:ascii="Baskerville Old Face" w:hAnsi="Baskerville Old Face" w:cs="Baskerville Old Face"/>
                <w:b/>
                <w:bCs/>
              </w:rPr>
            </w:pPr>
            <w:r>
              <w:rPr>
                <w:rFonts w:ascii="Baskerville Old Face" w:hAnsi="Baskerville Old Face" w:cs="Baskerville Old Face"/>
                <w:bCs/>
                <w:u w:val="single"/>
              </w:rPr>
              <w:t>a – b</w:t>
            </w:r>
            <w:r>
              <w:rPr>
                <w:rFonts w:ascii="Baskerville Old Face" w:hAnsi="Baskerville Old Face" w:cs="Baskerville Old Face"/>
                <w:bCs/>
              </w:rPr>
              <w:t xml:space="preserve"> </w:t>
            </w:r>
          </w:p>
          <w:p w14:paraId="3D65FE22" w14:textId="77777777" w:rsidR="00621B37" w:rsidRDefault="00621B37" w:rsidP="00C75161">
            <w:pPr>
              <w:pStyle w:val="BodyText"/>
              <w:tabs>
                <w:tab w:val="left" w:pos="360"/>
              </w:tabs>
              <w:rPr>
                <w:rFonts w:ascii="Baskerville Old Face" w:hAnsi="Baskerville Old Face" w:cs="Baskerville Old Face"/>
                <w:b/>
                <w:bCs/>
              </w:rPr>
            </w:pPr>
            <w:r>
              <w:rPr>
                <w:rFonts w:ascii="Baskerville Old Face" w:hAnsi="Baskerville Old Face" w:cs="Baskerville Old Face"/>
                <w:bCs/>
              </w:rPr>
              <w:t>a . b</w:t>
            </w:r>
          </w:p>
        </w:tc>
        <w:tc>
          <w:tcPr>
            <w:tcW w:w="1620" w:type="dxa"/>
          </w:tcPr>
          <w:p w14:paraId="0CD32FE1" w14:textId="77777777" w:rsidR="00621B37" w:rsidRDefault="00621B37" w:rsidP="00C75161">
            <w:pPr>
              <w:pStyle w:val="BodyText"/>
              <w:widowControl/>
              <w:tabs>
                <w:tab w:val="left" w:pos="2610"/>
              </w:tabs>
              <w:spacing w:after="0"/>
              <w:rPr>
                <w:rFonts w:ascii="Baskerville Old Face" w:hAnsi="Baskerville Old Face" w:cs="Baskerville Old Face"/>
                <w:b/>
                <w:bCs/>
              </w:rPr>
            </w:pPr>
            <w:r>
              <w:rPr>
                <w:rFonts w:ascii="Baskerville Old Face" w:hAnsi="Baskerville Old Face" w:cs="Baskerville Old Face"/>
                <w:bCs/>
              </w:rPr>
              <w:t>(a+b)</w:t>
            </w:r>
            <w:r>
              <w:rPr>
                <w:rFonts w:ascii="Baskerville Old Face" w:hAnsi="Baskerville Old Face" w:cs="Baskerville Old Face"/>
                <w:bCs/>
                <w:vertAlign w:val="superscript"/>
              </w:rPr>
              <w:t>2</w:t>
            </w:r>
          </w:p>
        </w:tc>
        <w:tc>
          <w:tcPr>
            <w:tcW w:w="2155" w:type="dxa"/>
          </w:tcPr>
          <w:p w14:paraId="1CE06FD5" w14:textId="77777777" w:rsidR="00621B37" w:rsidRDefault="00621B37" w:rsidP="00360F2E">
            <w:pPr>
              <w:pStyle w:val="BodyText"/>
              <w:tabs>
                <w:tab w:val="left" w:pos="720"/>
              </w:tabs>
              <w:spacing w:after="0"/>
              <w:rPr>
                <w:rFonts w:ascii="Baskerville Old Face" w:hAnsi="Baskerville Old Face" w:cs="Baskerville Old Face"/>
                <w:b/>
                <w:bCs/>
              </w:rPr>
            </w:pPr>
            <w:r>
              <w:rPr>
                <w:rFonts w:ascii="Baskerville Old Face" w:hAnsi="Baskerville Old Face" w:cs="Baskerville Old Face"/>
                <w:bCs/>
                <w:u w:val="single"/>
              </w:rPr>
              <w:t>a + b+ c</w:t>
            </w:r>
          </w:p>
          <w:p w14:paraId="692EEE7B" w14:textId="77777777" w:rsidR="00621B37" w:rsidRDefault="00621B37" w:rsidP="00C75161">
            <w:pPr>
              <w:pStyle w:val="BodyText"/>
              <w:tabs>
                <w:tab w:val="left" w:pos="720"/>
              </w:tabs>
              <w:rPr>
                <w:rFonts w:ascii="Baskerville Old Face" w:hAnsi="Baskerville Old Face" w:cs="Baskerville Old Face"/>
                <w:b/>
                <w:bCs/>
              </w:rPr>
            </w:pPr>
            <w:r>
              <w:rPr>
                <w:rFonts w:ascii="Baskerville Old Face" w:hAnsi="Baskerville Old Face" w:cs="Baskerville Old Face"/>
                <w:bCs/>
              </w:rPr>
              <w:t>a . b . c</w:t>
            </w:r>
          </w:p>
        </w:tc>
      </w:tr>
    </w:tbl>
    <w:p w14:paraId="6B4383BE" w14:textId="77777777" w:rsidR="00621B37" w:rsidRDefault="00621B37" w:rsidP="00C75161">
      <w:pPr>
        <w:pStyle w:val="BodyText"/>
        <w:widowControl/>
        <w:tabs>
          <w:tab w:val="left" w:pos="2610"/>
        </w:tabs>
        <w:spacing w:after="0"/>
        <w:jc w:val="both"/>
        <w:rPr>
          <w:rFonts w:ascii="Baskerville Old Face" w:hAnsi="Baskerville Old Face" w:cs="Baskerville Old Face"/>
          <w:b/>
          <w:bCs/>
        </w:rPr>
      </w:pPr>
      <w:r>
        <w:rPr>
          <w:rFonts w:ascii="Baskerville Old Face" w:hAnsi="Baskerville Old Face" w:cs="Baskerville Old Face"/>
          <w:b/>
          <w:bCs/>
        </w:rPr>
        <w:t xml:space="preserve">The answers may be written in coding sheet </w:t>
      </w:r>
      <w:r w:rsidR="00C75161">
        <w:rPr>
          <w:rFonts w:ascii="Baskerville Old Face" w:hAnsi="Baskerville Old Face" w:cs="Baskerville Old Face"/>
          <w:b/>
          <w:bCs/>
        </w:rPr>
        <w:t xml:space="preserve"> (one character per box)</w:t>
      </w:r>
    </w:p>
    <w:tbl>
      <w:tblPr>
        <w:tblStyle w:val="TableGrid"/>
        <w:tblW w:w="0" w:type="auto"/>
        <w:tblInd w:w="-5" w:type="dxa"/>
        <w:tblLook w:val="04A0" w:firstRow="1" w:lastRow="0" w:firstColumn="1" w:lastColumn="0" w:noHBand="0" w:noVBand="1"/>
      </w:tblPr>
      <w:tblGrid>
        <w:gridCol w:w="724"/>
        <w:gridCol w:w="360"/>
        <w:gridCol w:w="359"/>
        <w:gridCol w:w="360"/>
        <w:gridCol w:w="360"/>
        <w:gridCol w:w="359"/>
        <w:gridCol w:w="360"/>
        <w:gridCol w:w="359"/>
        <w:gridCol w:w="360"/>
        <w:gridCol w:w="360"/>
        <w:gridCol w:w="359"/>
        <w:gridCol w:w="360"/>
        <w:gridCol w:w="359"/>
        <w:gridCol w:w="360"/>
        <w:gridCol w:w="360"/>
        <w:gridCol w:w="359"/>
        <w:gridCol w:w="360"/>
        <w:gridCol w:w="359"/>
        <w:gridCol w:w="360"/>
        <w:gridCol w:w="360"/>
        <w:gridCol w:w="359"/>
        <w:gridCol w:w="360"/>
        <w:gridCol w:w="359"/>
        <w:gridCol w:w="360"/>
        <w:gridCol w:w="360"/>
      </w:tblGrid>
      <w:tr w:rsidR="00621B37" w14:paraId="6B20982E" w14:textId="77777777" w:rsidTr="00621B37">
        <w:tc>
          <w:tcPr>
            <w:tcW w:w="724" w:type="dxa"/>
          </w:tcPr>
          <w:p w14:paraId="1821F3C1" w14:textId="77777777" w:rsidR="00621B37" w:rsidRDefault="00621B37" w:rsidP="00621B37">
            <w:pPr>
              <w:pStyle w:val="BodyText"/>
              <w:widowControl/>
              <w:tabs>
                <w:tab w:val="left" w:pos="2610"/>
              </w:tabs>
              <w:spacing w:after="0"/>
              <w:jc w:val="both"/>
              <w:rPr>
                <w:rFonts w:ascii="Baskerville Old Face" w:hAnsi="Baskerville Old Face" w:cs="Baskerville Old Face"/>
                <w:b/>
                <w:bCs/>
              </w:rPr>
            </w:pPr>
            <w:r>
              <w:rPr>
                <w:rFonts w:ascii="Baskerville Old Face" w:hAnsi="Baskerville Old Face" w:cs="Baskerville Old Face"/>
                <w:b/>
                <w:bCs/>
              </w:rPr>
              <w:t>1</w:t>
            </w:r>
          </w:p>
        </w:tc>
        <w:tc>
          <w:tcPr>
            <w:tcW w:w="360" w:type="dxa"/>
          </w:tcPr>
          <w:p w14:paraId="699103F5" w14:textId="77777777" w:rsidR="00621B37" w:rsidRDefault="00621B37" w:rsidP="00621B37">
            <w:pPr>
              <w:pStyle w:val="BodyText"/>
              <w:widowControl/>
              <w:tabs>
                <w:tab w:val="left" w:pos="2610"/>
              </w:tabs>
              <w:spacing w:after="0"/>
              <w:jc w:val="both"/>
              <w:rPr>
                <w:rFonts w:ascii="Baskerville Old Face" w:hAnsi="Baskerville Old Face" w:cs="Baskerville Old Face"/>
                <w:b/>
                <w:bCs/>
              </w:rPr>
            </w:pPr>
          </w:p>
        </w:tc>
        <w:tc>
          <w:tcPr>
            <w:tcW w:w="359" w:type="dxa"/>
          </w:tcPr>
          <w:p w14:paraId="7B51CDD4" w14:textId="77777777" w:rsidR="00621B37" w:rsidRDefault="00621B37" w:rsidP="00621B37">
            <w:pPr>
              <w:pStyle w:val="BodyText"/>
              <w:widowControl/>
              <w:tabs>
                <w:tab w:val="left" w:pos="2610"/>
              </w:tabs>
              <w:spacing w:after="0"/>
              <w:jc w:val="both"/>
              <w:rPr>
                <w:rFonts w:ascii="Baskerville Old Face" w:hAnsi="Baskerville Old Face" w:cs="Baskerville Old Face"/>
                <w:b/>
                <w:bCs/>
              </w:rPr>
            </w:pPr>
          </w:p>
        </w:tc>
        <w:tc>
          <w:tcPr>
            <w:tcW w:w="360" w:type="dxa"/>
          </w:tcPr>
          <w:p w14:paraId="0C523993" w14:textId="77777777" w:rsidR="00621B37" w:rsidRDefault="00621B37" w:rsidP="00621B37">
            <w:pPr>
              <w:pStyle w:val="BodyText"/>
              <w:widowControl/>
              <w:tabs>
                <w:tab w:val="left" w:pos="2610"/>
              </w:tabs>
              <w:spacing w:after="0"/>
              <w:jc w:val="both"/>
              <w:rPr>
                <w:rFonts w:ascii="Baskerville Old Face" w:hAnsi="Baskerville Old Face" w:cs="Baskerville Old Face"/>
                <w:b/>
                <w:bCs/>
              </w:rPr>
            </w:pPr>
          </w:p>
        </w:tc>
        <w:tc>
          <w:tcPr>
            <w:tcW w:w="360" w:type="dxa"/>
          </w:tcPr>
          <w:p w14:paraId="4977841C" w14:textId="77777777" w:rsidR="00621B37" w:rsidRDefault="00621B37" w:rsidP="00621B37">
            <w:pPr>
              <w:pStyle w:val="BodyText"/>
              <w:widowControl/>
              <w:tabs>
                <w:tab w:val="left" w:pos="2610"/>
              </w:tabs>
              <w:spacing w:after="0"/>
              <w:jc w:val="both"/>
              <w:rPr>
                <w:rFonts w:ascii="Baskerville Old Face" w:hAnsi="Baskerville Old Face" w:cs="Baskerville Old Face"/>
                <w:b/>
                <w:bCs/>
              </w:rPr>
            </w:pPr>
          </w:p>
        </w:tc>
        <w:tc>
          <w:tcPr>
            <w:tcW w:w="359" w:type="dxa"/>
          </w:tcPr>
          <w:p w14:paraId="0913F97F" w14:textId="77777777" w:rsidR="00621B37" w:rsidRDefault="00621B37" w:rsidP="00621B37">
            <w:pPr>
              <w:pStyle w:val="BodyText"/>
              <w:widowControl/>
              <w:tabs>
                <w:tab w:val="left" w:pos="2610"/>
              </w:tabs>
              <w:spacing w:after="0"/>
              <w:jc w:val="both"/>
              <w:rPr>
                <w:rFonts w:ascii="Baskerville Old Face" w:hAnsi="Baskerville Old Face" w:cs="Baskerville Old Face"/>
                <w:b/>
                <w:bCs/>
              </w:rPr>
            </w:pPr>
          </w:p>
        </w:tc>
        <w:tc>
          <w:tcPr>
            <w:tcW w:w="360" w:type="dxa"/>
          </w:tcPr>
          <w:p w14:paraId="5E573003" w14:textId="77777777" w:rsidR="00621B37" w:rsidRDefault="00621B37" w:rsidP="00621B37">
            <w:pPr>
              <w:pStyle w:val="BodyText"/>
              <w:widowControl/>
              <w:tabs>
                <w:tab w:val="left" w:pos="2610"/>
              </w:tabs>
              <w:spacing w:after="0"/>
              <w:jc w:val="both"/>
              <w:rPr>
                <w:rFonts w:ascii="Baskerville Old Face" w:hAnsi="Baskerville Old Face" w:cs="Baskerville Old Face"/>
                <w:b/>
                <w:bCs/>
              </w:rPr>
            </w:pPr>
          </w:p>
        </w:tc>
        <w:tc>
          <w:tcPr>
            <w:tcW w:w="359" w:type="dxa"/>
          </w:tcPr>
          <w:p w14:paraId="51D9C9BE" w14:textId="77777777" w:rsidR="00621B37" w:rsidRDefault="00621B37" w:rsidP="00621B37">
            <w:pPr>
              <w:pStyle w:val="BodyText"/>
              <w:widowControl/>
              <w:tabs>
                <w:tab w:val="left" w:pos="2610"/>
              </w:tabs>
              <w:spacing w:after="0"/>
              <w:jc w:val="both"/>
              <w:rPr>
                <w:rFonts w:ascii="Baskerville Old Face" w:hAnsi="Baskerville Old Face" w:cs="Baskerville Old Face"/>
                <w:b/>
                <w:bCs/>
              </w:rPr>
            </w:pPr>
          </w:p>
        </w:tc>
        <w:tc>
          <w:tcPr>
            <w:tcW w:w="360" w:type="dxa"/>
          </w:tcPr>
          <w:p w14:paraId="2B1D5205" w14:textId="77777777" w:rsidR="00621B37" w:rsidRDefault="00621B37" w:rsidP="00621B37">
            <w:pPr>
              <w:pStyle w:val="BodyText"/>
              <w:widowControl/>
              <w:tabs>
                <w:tab w:val="left" w:pos="2610"/>
              </w:tabs>
              <w:spacing w:after="0"/>
              <w:jc w:val="both"/>
              <w:rPr>
                <w:rFonts w:ascii="Baskerville Old Face" w:hAnsi="Baskerville Old Face" w:cs="Baskerville Old Face"/>
                <w:b/>
                <w:bCs/>
              </w:rPr>
            </w:pPr>
          </w:p>
        </w:tc>
        <w:tc>
          <w:tcPr>
            <w:tcW w:w="360" w:type="dxa"/>
          </w:tcPr>
          <w:p w14:paraId="1EE0550C" w14:textId="77777777" w:rsidR="00621B37" w:rsidRDefault="00621B37" w:rsidP="00621B37">
            <w:pPr>
              <w:pStyle w:val="BodyText"/>
              <w:widowControl/>
              <w:tabs>
                <w:tab w:val="left" w:pos="2610"/>
              </w:tabs>
              <w:spacing w:after="0"/>
              <w:jc w:val="both"/>
              <w:rPr>
                <w:rFonts w:ascii="Baskerville Old Face" w:hAnsi="Baskerville Old Face" w:cs="Baskerville Old Face"/>
                <w:b/>
                <w:bCs/>
              </w:rPr>
            </w:pPr>
          </w:p>
        </w:tc>
        <w:tc>
          <w:tcPr>
            <w:tcW w:w="359" w:type="dxa"/>
          </w:tcPr>
          <w:p w14:paraId="1F2B6EED" w14:textId="77777777" w:rsidR="00621B37" w:rsidRDefault="00621B37" w:rsidP="00621B37">
            <w:pPr>
              <w:pStyle w:val="BodyText"/>
              <w:widowControl/>
              <w:tabs>
                <w:tab w:val="left" w:pos="2610"/>
              </w:tabs>
              <w:spacing w:after="0"/>
              <w:jc w:val="both"/>
              <w:rPr>
                <w:rFonts w:ascii="Baskerville Old Face" w:hAnsi="Baskerville Old Face" w:cs="Baskerville Old Face"/>
                <w:b/>
                <w:bCs/>
              </w:rPr>
            </w:pPr>
          </w:p>
        </w:tc>
        <w:tc>
          <w:tcPr>
            <w:tcW w:w="360" w:type="dxa"/>
          </w:tcPr>
          <w:p w14:paraId="604B2B19" w14:textId="77777777" w:rsidR="00621B37" w:rsidRDefault="00621B37" w:rsidP="00621B37">
            <w:pPr>
              <w:pStyle w:val="BodyText"/>
              <w:widowControl/>
              <w:tabs>
                <w:tab w:val="left" w:pos="2610"/>
              </w:tabs>
              <w:spacing w:after="0"/>
              <w:jc w:val="both"/>
              <w:rPr>
                <w:rFonts w:ascii="Baskerville Old Face" w:hAnsi="Baskerville Old Face" w:cs="Baskerville Old Face"/>
                <w:b/>
                <w:bCs/>
              </w:rPr>
            </w:pPr>
          </w:p>
        </w:tc>
        <w:tc>
          <w:tcPr>
            <w:tcW w:w="359" w:type="dxa"/>
          </w:tcPr>
          <w:p w14:paraId="3EC15658" w14:textId="77777777" w:rsidR="00621B37" w:rsidRDefault="00621B37" w:rsidP="00621B37">
            <w:pPr>
              <w:pStyle w:val="BodyText"/>
              <w:widowControl/>
              <w:tabs>
                <w:tab w:val="left" w:pos="2610"/>
              </w:tabs>
              <w:spacing w:after="0"/>
              <w:jc w:val="both"/>
              <w:rPr>
                <w:rFonts w:ascii="Baskerville Old Face" w:hAnsi="Baskerville Old Face" w:cs="Baskerville Old Face"/>
                <w:b/>
                <w:bCs/>
              </w:rPr>
            </w:pPr>
          </w:p>
        </w:tc>
        <w:tc>
          <w:tcPr>
            <w:tcW w:w="360" w:type="dxa"/>
          </w:tcPr>
          <w:p w14:paraId="1A1A35E7" w14:textId="77777777" w:rsidR="00621B37" w:rsidRDefault="00621B37" w:rsidP="00621B37">
            <w:pPr>
              <w:pStyle w:val="BodyText"/>
              <w:widowControl/>
              <w:tabs>
                <w:tab w:val="left" w:pos="2610"/>
              </w:tabs>
              <w:spacing w:after="0"/>
              <w:jc w:val="both"/>
              <w:rPr>
                <w:rFonts w:ascii="Baskerville Old Face" w:hAnsi="Baskerville Old Face" w:cs="Baskerville Old Face"/>
                <w:b/>
                <w:bCs/>
              </w:rPr>
            </w:pPr>
          </w:p>
        </w:tc>
        <w:tc>
          <w:tcPr>
            <w:tcW w:w="360" w:type="dxa"/>
          </w:tcPr>
          <w:p w14:paraId="7A92A0C7" w14:textId="77777777" w:rsidR="00621B37" w:rsidRDefault="00621B37" w:rsidP="00621B37">
            <w:pPr>
              <w:pStyle w:val="BodyText"/>
              <w:widowControl/>
              <w:tabs>
                <w:tab w:val="left" w:pos="2610"/>
              </w:tabs>
              <w:spacing w:after="0"/>
              <w:jc w:val="both"/>
              <w:rPr>
                <w:rFonts w:ascii="Baskerville Old Face" w:hAnsi="Baskerville Old Face" w:cs="Baskerville Old Face"/>
                <w:b/>
                <w:bCs/>
              </w:rPr>
            </w:pPr>
          </w:p>
        </w:tc>
        <w:tc>
          <w:tcPr>
            <w:tcW w:w="359" w:type="dxa"/>
          </w:tcPr>
          <w:p w14:paraId="662EE588" w14:textId="77777777" w:rsidR="00621B37" w:rsidRDefault="00621B37" w:rsidP="00621B37">
            <w:pPr>
              <w:pStyle w:val="BodyText"/>
              <w:widowControl/>
              <w:tabs>
                <w:tab w:val="left" w:pos="2610"/>
              </w:tabs>
              <w:spacing w:after="0"/>
              <w:jc w:val="both"/>
              <w:rPr>
                <w:rFonts w:ascii="Baskerville Old Face" w:hAnsi="Baskerville Old Face" w:cs="Baskerville Old Face"/>
                <w:b/>
                <w:bCs/>
              </w:rPr>
            </w:pPr>
          </w:p>
        </w:tc>
        <w:tc>
          <w:tcPr>
            <w:tcW w:w="360" w:type="dxa"/>
          </w:tcPr>
          <w:p w14:paraId="30287A55" w14:textId="77777777" w:rsidR="00621B37" w:rsidRDefault="00621B37" w:rsidP="00621B37">
            <w:pPr>
              <w:pStyle w:val="BodyText"/>
              <w:widowControl/>
              <w:tabs>
                <w:tab w:val="left" w:pos="2610"/>
              </w:tabs>
              <w:spacing w:after="0"/>
              <w:jc w:val="both"/>
              <w:rPr>
                <w:rFonts w:ascii="Baskerville Old Face" w:hAnsi="Baskerville Old Face" w:cs="Baskerville Old Face"/>
                <w:b/>
                <w:bCs/>
              </w:rPr>
            </w:pPr>
          </w:p>
        </w:tc>
        <w:tc>
          <w:tcPr>
            <w:tcW w:w="359" w:type="dxa"/>
          </w:tcPr>
          <w:p w14:paraId="1BE9E63F" w14:textId="77777777" w:rsidR="00621B37" w:rsidRDefault="00621B37" w:rsidP="00621B37">
            <w:pPr>
              <w:pStyle w:val="BodyText"/>
              <w:widowControl/>
              <w:tabs>
                <w:tab w:val="left" w:pos="2610"/>
              </w:tabs>
              <w:spacing w:after="0"/>
              <w:jc w:val="both"/>
              <w:rPr>
                <w:rFonts w:ascii="Baskerville Old Face" w:hAnsi="Baskerville Old Face" w:cs="Baskerville Old Face"/>
                <w:b/>
                <w:bCs/>
              </w:rPr>
            </w:pPr>
          </w:p>
        </w:tc>
        <w:tc>
          <w:tcPr>
            <w:tcW w:w="360" w:type="dxa"/>
          </w:tcPr>
          <w:p w14:paraId="7732D0C8" w14:textId="77777777" w:rsidR="00621B37" w:rsidRDefault="00621B37" w:rsidP="00621B37">
            <w:pPr>
              <w:pStyle w:val="BodyText"/>
              <w:widowControl/>
              <w:tabs>
                <w:tab w:val="left" w:pos="2610"/>
              </w:tabs>
              <w:spacing w:after="0"/>
              <w:jc w:val="both"/>
              <w:rPr>
                <w:rFonts w:ascii="Baskerville Old Face" w:hAnsi="Baskerville Old Face" w:cs="Baskerville Old Face"/>
                <w:b/>
                <w:bCs/>
              </w:rPr>
            </w:pPr>
          </w:p>
        </w:tc>
        <w:tc>
          <w:tcPr>
            <w:tcW w:w="360" w:type="dxa"/>
          </w:tcPr>
          <w:p w14:paraId="738076F3" w14:textId="77777777" w:rsidR="00621B37" w:rsidRDefault="00621B37" w:rsidP="00621B37">
            <w:pPr>
              <w:pStyle w:val="BodyText"/>
              <w:widowControl/>
              <w:tabs>
                <w:tab w:val="left" w:pos="2610"/>
              </w:tabs>
              <w:spacing w:after="0"/>
              <w:jc w:val="both"/>
              <w:rPr>
                <w:rFonts w:ascii="Baskerville Old Face" w:hAnsi="Baskerville Old Face" w:cs="Baskerville Old Face"/>
                <w:b/>
                <w:bCs/>
              </w:rPr>
            </w:pPr>
          </w:p>
        </w:tc>
        <w:tc>
          <w:tcPr>
            <w:tcW w:w="359" w:type="dxa"/>
          </w:tcPr>
          <w:p w14:paraId="22603081" w14:textId="77777777" w:rsidR="00621B37" w:rsidRDefault="00621B37" w:rsidP="00621B37">
            <w:pPr>
              <w:pStyle w:val="BodyText"/>
              <w:widowControl/>
              <w:tabs>
                <w:tab w:val="left" w:pos="2610"/>
              </w:tabs>
              <w:spacing w:after="0"/>
              <w:jc w:val="both"/>
              <w:rPr>
                <w:rFonts w:ascii="Baskerville Old Face" w:hAnsi="Baskerville Old Face" w:cs="Baskerville Old Face"/>
                <w:b/>
                <w:bCs/>
              </w:rPr>
            </w:pPr>
          </w:p>
        </w:tc>
        <w:tc>
          <w:tcPr>
            <w:tcW w:w="360" w:type="dxa"/>
          </w:tcPr>
          <w:p w14:paraId="5F3191D0" w14:textId="77777777" w:rsidR="00621B37" w:rsidRDefault="00621B37" w:rsidP="00621B37">
            <w:pPr>
              <w:pStyle w:val="BodyText"/>
              <w:widowControl/>
              <w:tabs>
                <w:tab w:val="left" w:pos="2610"/>
              </w:tabs>
              <w:spacing w:after="0"/>
              <w:jc w:val="both"/>
              <w:rPr>
                <w:rFonts w:ascii="Baskerville Old Face" w:hAnsi="Baskerville Old Face" w:cs="Baskerville Old Face"/>
                <w:b/>
                <w:bCs/>
              </w:rPr>
            </w:pPr>
          </w:p>
        </w:tc>
        <w:tc>
          <w:tcPr>
            <w:tcW w:w="359" w:type="dxa"/>
          </w:tcPr>
          <w:p w14:paraId="0BB3C74F" w14:textId="77777777" w:rsidR="00621B37" w:rsidRDefault="00621B37" w:rsidP="00621B37">
            <w:pPr>
              <w:pStyle w:val="BodyText"/>
              <w:widowControl/>
              <w:tabs>
                <w:tab w:val="left" w:pos="2610"/>
              </w:tabs>
              <w:spacing w:after="0"/>
              <w:jc w:val="both"/>
              <w:rPr>
                <w:rFonts w:ascii="Baskerville Old Face" w:hAnsi="Baskerville Old Face" w:cs="Baskerville Old Face"/>
                <w:b/>
                <w:bCs/>
              </w:rPr>
            </w:pPr>
          </w:p>
        </w:tc>
        <w:tc>
          <w:tcPr>
            <w:tcW w:w="360" w:type="dxa"/>
          </w:tcPr>
          <w:p w14:paraId="0AF1E703" w14:textId="77777777" w:rsidR="00621B37" w:rsidRDefault="00621B37" w:rsidP="00621B37">
            <w:pPr>
              <w:pStyle w:val="BodyText"/>
              <w:widowControl/>
              <w:tabs>
                <w:tab w:val="left" w:pos="2610"/>
              </w:tabs>
              <w:spacing w:after="0"/>
              <w:jc w:val="both"/>
              <w:rPr>
                <w:rFonts w:ascii="Baskerville Old Face" w:hAnsi="Baskerville Old Face" w:cs="Baskerville Old Face"/>
                <w:b/>
                <w:bCs/>
              </w:rPr>
            </w:pPr>
          </w:p>
        </w:tc>
        <w:tc>
          <w:tcPr>
            <w:tcW w:w="360" w:type="dxa"/>
          </w:tcPr>
          <w:p w14:paraId="7D38123D" w14:textId="77777777" w:rsidR="00621B37" w:rsidRDefault="00621B37" w:rsidP="00621B37">
            <w:pPr>
              <w:pStyle w:val="BodyText"/>
              <w:widowControl/>
              <w:tabs>
                <w:tab w:val="left" w:pos="2610"/>
              </w:tabs>
              <w:spacing w:after="0"/>
              <w:jc w:val="both"/>
              <w:rPr>
                <w:rFonts w:ascii="Baskerville Old Face" w:hAnsi="Baskerville Old Face" w:cs="Baskerville Old Face"/>
                <w:b/>
                <w:bCs/>
              </w:rPr>
            </w:pPr>
          </w:p>
        </w:tc>
      </w:tr>
      <w:tr w:rsidR="00621B37" w14:paraId="10FCFBEC" w14:textId="77777777" w:rsidTr="00621B37">
        <w:tc>
          <w:tcPr>
            <w:tcW w:w="724" w:type="dxa"/>
          </w:tcPr>
          <w:p w14:paraId="5C7B1DD0" w14:textId="77777777" w:rsidR="00621B37" w:rsidRDefault="00621B37" w:rsidP="00621B37">
            <w:pPr>
              <w:pStyle w:val="BodyText"/>
              <w:widowControl/>
              <w:tabs>
                <w:tab w:val="left" w:pos="2610"/>
              </w:tabs>
              <w:spacing w:after="0"/>
              <w:jc w:val="both"/>
              <w:rPr>
                <w:rFonts w:ascii="Baskerville Old Face" w:hAnsi="Baskerville Old Face" w:cs="Baskerville Old Face"/>
                <w:b/>
                <w:bCs/>
              </w:rPr>
            </w:pPr>
            <w:r>
              <w:rPr>
                <w:rFonts w:ascii="Baskerville Old Face" w:hAnsi="Baskerville Old Face" w:cs="Baskerville Old Face"/>
                <w:b/>
                <w:bCs/>
              </w:rPr>
              <w:t>2</w:t>
            </w:r>
          </w:p>
        </w:tc>
        <w:tc>
          <w:tcPr>
            <w:tcW w:w="360" w:type="dxa"/>
          </w:tcPr>
          <w:p w14:paraId="7A338D33" w14:textId="77777777" w:rsidR="00621B37" w:rsidRDefault="00621B37" w:rsidP="00621B37">
            <w:pPr>
              <w:pStyle w:val="BodyText"/>
              <w:widowControl/>
              <w:tabs>
                <w:tab w:val="left" w:pos="2610"/>
              </w:tabs>
              <w:spacing w:after="0"/>
              <w:jc w:val="both"/>
              <w:rPr>
                <w:rFonts w:ascii="Baskerville Old Face" w:hAnsi="Baskerville Old Face" w:cs="Baskerville Old Face"/>
                <w:b/>
                <w:bCs/>
              </w:rPr>
            </w:pPr>
          </w:p>
        </w:tc>
        <w:tc>
          <w:tcPr>
            <w:tcW w:w="359" w:type="dxa"/>
          </w:tcPr>
          <w:p w14:paraId="26BCD929" w14:textId="77777777" w:rsidR="00621B37" w:rsidRDefault="00621B37" w:rsidP="00621B37">
            <w:pPr>
              <w:pStyle w:val="BodyText"/>
              <w:widowControl/>
              <w:tabs>
                <w:tab w:val="left" w:pos="2610"/>
              </w:tabs>
              <w:spacing w:after="0"/>
              <w:jc w:val="both"/>
              <w:rPr>
                <w:rFonts w:ascii="Baskerville Old Face" w:hAnsi="Baskerville Old Face" w:cs="Baskerville Old Face"/>
                <w:b/>
                <w:bCs/>
              </w:rPr>
            </w:pPr>
          </w:p>
        </w:tc>
        <w:tc>
          <w:tcPr>
            <w:tcW w:w="360" w:type="dxa"/>
          </w:tcPr>
          <w:p w14:paraId="35E3C8A5" w14:textId="77777777" w:rsidR="00621B37" w:rsidRDefault="00621B37" w:rsidP="00621B37">
            <w:pPr>
              <w:pStyle w:val="BodyText"/>
              <w:widowControl/>
              <w:tabs>
                <w:tab w:val="left" w:pos="2610"/>
              </w:tabs>
              <w:spacing w:after="0"/>
              <w:jc w:val="both"/>
              <w:rPr>
                <w:rFonts w:ascii="Baskerville Old Face" w:hAnsi="Baskerville Old Face" w:cs="Baskerville Old Face"/>
                <w:b/>
                <w:bCs/>
              </w:rPr>
            </w:pPr>
          </w:p>
        </w:tc>
        <w:tc>
          <w:tcPr>
            <w:tcW w:w="360" w:type="dxa"/>
          </w:tcPr>
          <w:p w14:paraId="7E95381B" w14:textId="77777777" w:rsidR="00621B37" w:rsidRDefault="00621B37" w:rsidP="00621B37">
            <w:pPr>
              <w:pStyle w:val="BodyText"/>
              <w:widowControl/>
              <w:tabs>
                <w:tab w:val="left" w:pos="2610"/>
              </w:tabs>
              <w:spacing w:after="0"/>
              <w:jc w:val="both"/>
              <w:rPr>
                <w:rFonts w:ascii="Baskerville Old Face" w:hAnsi="Baskerville Old Face" w:cs="Baskerville Old Face"/>
                <w:b/>
                <w:bCs/>
              </w:rPr>
            </w:pPr>
          </w:p>
        </w:tc>
        <w:tc>
          <w:tcPr>
            <w:tcW w:w="359" w:type="dxa"/>
          </w:tcPr>
          <w:p w14:paraId="3D965FAA" w14:textId="77777777" w:rsidR="00621B37" w:rsidRDefault="00621B37" w:rsidP="00621B37">
            <w:pPr>
              <w:pStyle w:val="BodyText"/>
              <w:widowControl/>
              <w:tabs>
                <w:tab w:val="left" w:pos="2610"/>
              </w:tabs>
              <w:spacing w:after="0"/>
              <w:jc w:val="both"/>
              <w:rPr>
                <w:rFonts w:ascii="Baskerville Old Face" w:hAnsi="Baskerville Old Face" w:cs="Baskerville Old Face"/>
                <w:b/>
                <w:bCs/>
              </w:rPr>
            </w:pPr>
          </w:p>
        </w:tc>
        <w:tc>
          <w:tcPr>
            <w:tcW w:w="360" w:type="dxa"/>
          </w:tcPr>
          <w:p w14:paraId="4CE0E056" w14:textId="77777777" w:rsidR="00621B37" w:rsidRDefault="00621B37" w:rsidP="00621B37">
            <w:pPr>
              <w:pStyle w:val="BodyText"/>
              <w:widowControl/>
              <w:tabs>
                <w:tab w:val="left" w:pos="2610"/>
              </w:tabs>
              <w:spacing w:after="0"/>
              <w:jc w:val="both"/>
              <w:rPr>
                <w:rFonts w:ascii="Baskerville Old Face" w:hAnsi="Baskerville Old Face" w:cs="Baskerville Old Face"/>
                <w:b/>
                <w:bCs/>
              </w:rPr>
            </w:pPr>
          </w:p>
        </w:tc>
        <w:tc>
          <w:tcPr>
            <w:tcW w:w="359" w:type="dxa"/>
          </w:tcPr>
          <w:p w14:paraId="6A0B2C70" w14:textId="77777777" w:rsidR="00621B37" w:rsidRDefault="00621B37" w:rsidP="00621B37">
            <w:pPr>
              <w:pStyle w:val="BodyText"/>
              <w:widowControl/>
              <w:tabs>
                <w:tab w:val="left" w:pos="2610"/>
              </w:tabs>
              <w:spacing w:after="0"/>
              <w:jc w:val="both"/>
              <w:rPr>
                <w:rFonts w:ascii="Baskerville Old Face" w:hAnsi="Baskerville Old Face" w:cs="Baskerville Old Face"/>
                <w:b/>
                <w:bCs/>
              </w:rPr>
            </w:pPr>
          </w:p>
        </w:tc>
        <w:tc>
          <w:tcPr>
            <w:tcW w:w="360" w:type="dxa"/>
          </w:tcPr>
          <w:p w14:paraId="49B4C5CA" w14:textId="77777777" w:rsidR="00621B37" w:rsidRDefault="00621B37" w:rsidP="00621B37">
            <w:pPr>
              <w:pStyle w:val="BodyText"/>
              <w:widowControl/>
              <w:tabs>
                <w:tab w:val="left" w:pos="2610"/>
              </w:tabs>
              <w:spacing w:after="0"/>
              <w:jc w:val="both"/>
              <w:rPr>
                <w:rFonts w:ascii="Baskerville Old Face" w:hAnsi="Baskerville Old Face" w:cs="Baskerville Old Face"/>
                <w:b/>
                <w:bCs/>
              </w:rPr>
            </w:pPr>
          </w:p>
        </w:tc>
        <w:tc>
          <w:tcPr>
            <w:tcW w:w="360" w:type="dxa"/>
          </w:tcPr>
          <w:p w14:paraId="3714AEF3" w14:textId="77777777" w:rsidR="00621B37" w:rsidRDefault="00621B37" w:rsidP="00621B37">
            <w:pPr>
              <w:pStyle w:val="BodyText"/>
              <w:widowControl/>
              <w:tabs>
                <w:tab w:val="left" w:pos="2610"/>
              </w:tabs>
              <w:spacing w:after="0"/>
              <w:jc w:val="both"/>
              <w:rPr>
                <w:rFonts w:ascii="Baskerville Old Face" w:hAnsi="Baskerville Old Face" w:cs="Baskerville Old Face"/>
                <w:b/>
                <w:bCs/>
              </w:rPr>
            </w:pPr>
          </w:p>
        </w:tc>
        <w:tc>
          <w:tcPr>
            <w:tcW w:w="359" w:type="dxa"/>
          </w:tcPr>
          <w:p w14:paraId="2F886E94" w14:textId="77777777" w:rsidR="00621B37" w:rsidRDefault="00621B37" w:rsidP="00621B37">
            <w:pPr>
              <w:pStyle w:val="BodyText"/>
              <w:widowControl/>
              <w:tabs>
                <w:tab w:val="left" w:pos="2610"/>
              </w:tabs>
              <w:spacing w:after="0"/>
              <w:jc w:val="both"/>
              <w:rPr>
                <w:rFonts w:ascii="Baskerville Old Face" w:hAnsi="Baskerville Old Face" w:cs="Baskerville Old Face"/>
                <w:b/>
                <w:bCs/>
              </w:rPr>
            </w:pPr>
          </w:p>
        </w:tc>
        <w:tc>
          <w:tcPr>
            <w:tcW w:w="360" w:type="dxa"/>
          </w:tcPr>
          <w:p w14:paraId="2006F67D" w14:textId="77777777" w:rsidR="00621B37" w:rsidRDefault="00621B37" w:rsidP="00621B37">
            <w:pPr>
              <w:pStyle w:val="BodyText"/>
              <w:widowControl/>
              <w:tabs>
                <w:tab w:val="left" w:pos="2610"/>
              </w:tabs>
              <w:spacing w:after="0"/>
              <w:jc w:val="both"/>
              <w:rPr>
                <w:rFonts w:ascii="Baskerville Old Face" w:hAnsi="Baskerville Old Face" w:cs="Baskerville Old Face"/>
                <w:b/>
                <w:bCs/>
              </w:rPr>
            </w:pPr>
          </w:p>
        </w:tc>
        <w:tc>
          <w:tcPr>
            <w:tcW w:w="359" w:type="dxa"/>
          </w:tcPr>
          <w:p w14:paraId="462AE144" w14:textId="77777777" w:rsidR="00621B37" w:rsidRDefault="00621B37" w:rsidP="00621B37">
            <w:pPr>
              <w:pStyle w:val="BodyText"/>
              <w:widowControl/>
              <w:tabs>
                <w:tab w:val="left" w:pos="2610"/>
              </w:tabs>
              <w:spacing w:after="0"/>
              <w:jc w:val="both"/>
              <w:rPr>
                <w:rFonts w:ascii="Baskerville Old Face" w:hAnsi="Baskerville Old Face" w:cs="Baskerville Old Face"/>
                <w:b/>
                <w:bCs/>
              </w:rPr>
            </w:pPr>
          </w:p>
        </w:tc>
        <w:tc>
          <w:tcPr>
            <w:tcW w:w="360" w:type="dxa"/>
          </w:tcPr>
          <w:p w14:paraId="7610CEF5" w14:textId="77777777" w:rsidR="00621B37" w:rsidRDefault="00621B37" w:rsidP="00621B37">
            <w:pPr>
              <w:pStyle w:val="BodyText"/>
              <w:widowControl/>
              <w:tabs>
                <w:tab w:val="left" w:pos="2610"/>
              </w:tabs>
              <w:spacing w:after="0"/>
              <w:jc w:val="both"/>
              <w:rPr>
                <w:rFonts w:ascii="Baskerville Old Face" w:hAnsi="Baskerville Old Face" w:cs="Baskerville Old Face"/>
                <w:b/>
                <w:bCs/>
              </w:rPr>
            </w:pPr>
          </w:p>
        </w:tc>
        <w:tc>
          <w:tcPr>
            <w:tcW w:w="360" w:type="dxa"/>
          </w:tcPr>
          <w:p w14:paraId="7DE0845C" w14:textId="77777777" w:rsidR="00621B37" w:rsidRDefault="00621B37" w:rsidP="00621B37">
            <w:pPr>
              <w:pStyle w:val="BodyText"/>
              <w:widowControl/>
              <w:tabs>
                <w:tab w:val="left" w:pos="2610"/>
              </w:tabs>
              <w:spacing w:after="0"/>
              <w:jc w:val="both"/>
              <w:rPr>
                <w:rFonts w:ascii="Baskerville Old Face" w:hAnsi="Baskerville Old Face" w:cs="Baskerville Old Face"/>
                <w:b/>
                <w:bCs/>
              </w:rPr>
            </w:pPr>
          </w:p>
        </w:tc>
        <w:tc>
          <w:tcPr>
            <w:tcW w:w="359" w:type="dxa"/>
          </w:tcPr>
          <w:p w14:paraId="2942CB43" w14:textId="77777777" w:rsidR="00621B37" w:rsidRDefault="00621B37" w:rsidP="00621B37">
            <w:pPr>
              <w:pStyle w:val="BodyText"/>
              <w:widowControl/>
              <w:tabs>
                <w:tab w:val="left" w:pos="2610"/>
              </w:tabs>
              <w:spacing w:after="0"/>
              <w:jc w:val="both"/>
              <w:rPr>
                <w:rFonts w:ascii="Baskerville Old Face" w:hAnsi="Baskerville Old Face" w:cs="Baskerville Old Face"/>
                <w:b/>
                <w:bCs/>
              </w:rPr>
            </w:pPr>
          </w:p>
        </w:tc>
        <w:tc>
          <w:tcPr>
            <w:tcW w:w="360" w:type="dxa"/>
          </w:tcPr>
          <w:p w14:paraId="027C9D57" w14:textId="77777777" w:rsidR="00621B37" w:rsidRDefault="00621B37" w:rsidP="00621B37">
            <w:pPr>
              <w:pStyle w:val="BodyText"/>
              <w:widowControl/>
              <w:tabs>
                <w:tab w:val="left" w:pos="2610"/>
              </w:tabs>
              <w:spacing w:after="0"/>
              <w:jc w:val="both"/>
              <w:rPr>
                <w:rFonts w:ascii="Baskerville Old Face" w:hAnsi="Baskerville Old Face" w:cs="Baskerville Old Face"/>
                <w:b/>
                <w:bCs/>
              </w:rPr>
            </w:pPr>
          </w:p>
        </w:tc>
        <w:tc>
          <w:tcPr>
            <w:tcW w:w="359" w:type="dxa"/>
          </w:tcPr>
          <w:p w14:paraId="01ACB779" w14:textId="77777777" w:rsidR="00621B37" w:rsidRDefault="00621B37" w:rsidP="00621B37">
            <w:pPr>
              <w:pStyle w:val="BodyText"/>
              <w:widowControl/>
              <w:tabs>
                <w:tab w:val="left" w:pos="2610"/>
              </w:tabs>
              <w:spacing w:after="0"/>
              <w:jc w:val="both"/>
              <w:rPr>
                <w:rFonts w:ascii="Baskerville Old Face" w:hAnsi="Baskerville Old Face" w:cs="Baskerville Old Face"/>
                <w:b/>
                <w:bCs/>
              </w:rPr>
            </w:pPr>
          </w:p>
        </w:tc>
        <w:tc>
          <w:tcPr>
            <w:tcW w:w="360" w:type="dxa"/>
          </w:tcPr>
          <w:p w14:paraId="5A075E85" w14:textId="77777777" w:rsidR="00621B37" w:rsidRDefault="00621B37" w:rsidP="00621B37">
            <w:pPr>
              <w:pStyle w:val="BodyText"/>
              <w:widowControl/>
              <w:tabs>
                <w:tab w:val="left" w:pos="2610"/>
              </w:tabs>
              <w:spacing w:after="0"/>
              <w:jc w:val="both"/>
              <w:rPr>
                <w:rFonts w:ascii="Baskerville Old Face" w:hAnsi="Baskerville Old Face" w:cs="Baskerville Old Face"/>
                <w:b/>
                <w:bCs/>
              </w:rPr>
            </w:pPr>
          </w:p>
        </w:tc>
        <w:tc>
          <w:tcPr>
            <w:tcW w:w="360" w:type="dxa"/>
          </w:tcPr>
          <w:p w14:paraId="67C202AE" w14:textId="77777777" w:rsidR="00621B37" w:rsidRDefault="00621B37" w:rsidP="00621B37">
            <w:pPr>
              <w:pStyle w:val="BodyText"/>
              <w:widowControl/>
              <w:tabs>
                <w:tab w:val="left" w:pos="2610"/>
              </w:tabs>
              <w:spacing w:after="0"/>
              <w:jc w:val="both"/>
              <w:rPr>
                <w:rFonts w:ascii="Baskerville Old Face" w:hAnsi="Baskerville Old Face" w:cs="Baskerville Old Face"/>
                <w:b/>
                <w:bCs/>
              </w:rPr>
            </w:pPr>
          </w:p>
        </w:tc>
        <w:tc>
          <w:tcPr>
            <w:tcW w:w="359" w:type="dxa"/>
          </w:tcPr>
          <w:p w14:paraId="18EDB4C4" w14:textId="77777777" w:rsidR="00621B37" w:rsidRDefault="00621B37" w:rsidP="00621B37">
            <w:pPr>
              <w:pStyle w:val="BodyText"/>
              <w:widowControl/>
              <w:tabs>
                <w:tab w:val="left" w:pos="2610"/>
              </w:tabs>
              <w:spacing w:after="0"/>
              <w:jc w:val="both"/>
              <w:rPr>
                <w:rFonts w:ascii="Baskerville Old Face" w:hAnsi="Baskerville Old Face" w:cs="Baskerville Old Face"/>
                <w:b/>
                <w:bCs/>
              </w:rPr>
            </w:pPr>
          </w:p>
        </w:tc>
        <w:tc>
          <w:tcPr>
            <w:tcW w:w="360" w:type="dxa"/>
          </w:tcPr>
          <w:p w14:paraId="723C77BA" w14:textId="77777777" w:rsidR="00621B37" w:rsidRDefault="00621B37" w:rsidP="00621B37">
            <w:pPr>
              <w:pStyle w:val="BodyText"/>
              <w:widowControl/>
              <w:tabs>
                <w:tab w:val="left" w:pos="2610"/>
              </w:tabs>
              <w:spacing w:after="0"/>
              <w:jc w:val="both"/>
              <w:rPr>
                <w:rFonts w:ascii="Baskerville Old Face" w:hAnsi="Baskerville Old Face" w:cs="Baskerville Old Face"/>
                <w:b/>
                <w:bCs/>
              </w:rPr>
            </w:pPr>
          </w:p>
        </w:tc>
        <w:tc>
          <w:tcPr>
            <w:tcW w:w="359" w:type="dxa"/>
          </w:tcPr>
          <w:p w14:paraId="14CA0113" w14:textId="77777777" w:rsidR="00621B37" w:rsidRDefault="00621B37" w:rsidP="00621B37">
            <w:pPr>
              <w:pStyle w:val="BodyText"/>
              <w:widowControl/>
              <w:tabs>
                <w:tab w:val="left" w:pos="2610"/>
              </w:tabs>
              <w:spacing w:after="0"/>
              <w:jc w:val="both"/>
              <w:rPr>
                <w:rFonts w:ascii="Baskerville Old Face" w:hAnsi="Baskerville Old Face" w:cs="Baskerville Old Face"/>
                <w:b/>
                <w:bCs/>
              </w:rPr>
            </w:pPr>
          </w:p>
        </w:tc>
        <w:tc>
          <w:tcPr>
            <w:tcW w:w="360" w:type="dxa"/>
          </w:tcPr>
          <w:p w14:paraId="2497FBF6" w14:textId="77777777" w:rsidR="00621B37" w:rsidRDefault="00621B37" w:rsidP="00621B37">
            <w:pPr>
              <w:pStyle w:val="BodyText"/>
              <w:widowControl/>
              <w:tabs>
                <w:tab w:val="left" w:pos="2610"/>
              </w:tabs>
              <w:spacing w:after="0"/>
              <w:jc w:val="both"/>
              <w:rPr>
                <w:rFonts w:ascii="Baskerville Old Face" w:hAnsi="Baskerville Old Face" w:cs="Baskerville Old Face"/>
                <w:b/>
                <w:bCs/>
              </w:rPr>
            </w:pPr>
          </w:p>
        </w:tc>
        <w:tc>
          <w:tcPr>
            <w:tcW w:w="360" w:type="dxa"/>
          </w:tcPr>
          <w:p w14:paraId="75A9DFD6" w14:textId="77777777" w:rsidR="00621B37" w:rsidRDefault="00621B37" w:rsidP="00621B37">
            <w:pPr>
              <w:pStyle w:val="BodyText"/>
              <w:widowControl/>
              <w:tabs>
                <w:tab w:val="left" w:pos="2610"/>
              </w:tabs>
              <w:spacing w:after="0"/>
              <w:jc w:val="both"/>
              <w:rPr>
                <w:rFonts w:ascii="Baskerville Old Face" w:hAnsi="Baskerville Old Face" w:cs="Baskerville Old Face"/>
                <w:b/>
                <w:bCs/>
              </w:rPr>
            </w:pPr>
          </w:p>
        </w:tc>
      </w:tr>
      <w:tr w:rsidR="00621B37" w14:paraId="58B352DF" w14:textId="77777777" w:rsidTr="00621B37">
        <w:tc>
          <w:tcPr>
            <w:tcW w:w="724" w:type="dxa"/>
          </w:tcPr>
          <w:p w14:paraId="545944DB" w14:textId="77777777" w:rsidR="00621B37" w:rsidRDefault="00621B37" w:rsidP="00621B37">
            <w:pPr>
              <w:pStyle w:val="BodyText"/>
              <w:widowControl/>
              <w:tabs>
                <w:tab w:val="left" w:pos="2610"/>
              </w:tabs>
              <w:spacing w:after="0"/>
              <w:jc w:val="both"/>
              <w:rPr>
                <w:rFonts w:ascii="Baskerville Old Face" w:hAnsi="Baskerville Old Face" w:cs="Baskerville Old Face"/>
                <w:b/>
                <w:bCs/>
              </w:rPr>
            </w:pPr>
            <w:r>
              <w:rPr>
                <w:rFonts w:ascii="Baskerville Old Face" w:hAnsi="Baskerville Old Face" w:cs="Baskerville Old Face"/>
                <w:b/>
                <w:bCs/>
              </w:rPr>
              <w:t>3</w:t>
            </w:r>
          </w:p>
        </w:tc>
        <w:tc>
          <w:tcPr>
            <w:tcW w:w="360" w:type="dxa"/>
          </w:tcPr>
          <w:p w14:paraId="7FB36144" w14:textId="77777777" w:rsidR="00621B37" w:rsidRDefault="00621B37" w:rsidP="00621B37">
            <w:pPr>
              <w:pStyle w:val="BodyText"/>
              <w:widowControl/>
              <w:tabs>
                <w:tab w:val="left" w:pos="2610"/>
              </w:tabs>
              <w:spacing w:after="0"/>
              <w:jc w:val="both"/>
              <w:rPr>
                <w:rFonts w:ascii="Baskerville Old Face" w:hAnsi="Baskerville Old Face" w:cs="Baskerville Old Face"/>
                <w:b/>
                <w:bCs/>
              </w:rPr>
            </w:pPr>
          </w:p>
        </w:tc>
        <w:tc>
          <w:tcPr>
            <w:tcW w:w="359" w:type="dxa"/>
          </w:tcPr>
          <w:p w14:paraId="1FA77A7F" w14:textId="77777777" w:rsidR="00621B37" w:rsidRDefault="00621B37" w:rsidP="00621B37">
            <w:pPr>
              <w:pStyle w:val="BodyText"/>
              <w:widowControl/>
              <w:tabs>
                <w:tab w:val="left" w:pos="2610"/>
              </w:tabs>
              <w:spacing w:after="0"/>
              <w:jc w:val="both"/>
              <w:rPr>
                <w:rFonts w:ascii="Baskerville Old Face" w:hAnsi="Baskerville Old Face" w:cs="Baskerville Old Face"/>
                <w:b/>
                <w:bCs/>
              </w:rPr>
            </w:pPr>
          </w:p>
        </w:tc>
        <w:tc>
          <w:tcPr>
            <w:tcW w:w="360" w:type="dxa"/>
          </w:tcPr>
          <w:p w14:paraId="7713194C" w14:textId="77777777" w:rsidR="00621B37" w:rsidRDefault="00621B37" w:rsidP="00621B37">
            <w:pPr>
              <w:pStyle w:val="BodyText"/>
              <w:widowControl/>
              <w:tabs>
                <w:tab w:val="left" w:pos="2610"/>
              </w:tabs>
              <w:spacing w:after="0"/>
              <w:jc w:val="both"/>
              <w:rPr>
                <w:rFonts w:ascii="Baskerville Old Face" w:hAnsi="Baskerville Old Face" w:cs="Baskerville Old Face"/>
                <w:b/>
                <w:bCs/>
              </w:rPr>
            </w:pPr>
          </w:p>
        </w:tc>
        <w:tc>
          <w:tcPr>
            <w:tcW w:w="360" w:type="dxa"/>
          </w:tcPr>
          <w:p w14:paraId="32BE7D89" w14:textId="77777777" w:rsidR="00621B37" w:rsidRDefault="00621B37" w:rsidP="00621B37">
            <w:pPr>
              <w:pStyle w:val="BodyText"/>
              <w:widowControl/>
              <w:tabs>
                <w:tab w:val="left" w:pos="2610"/>
              </w:tabs>
              <w:spacing w:after="0"/>
              <w:jc w:val="both"/>
              <w:rPr>
                <w:rFonts w:ascii="Baskerville Old Face" w:hAnsi="Baskerville Old Face" w:cs="Baskerville Old Face"/>
                <w:b/>
                <w:bCs/>
              </w:rPr>
            </w:pPr>
          </w:p>
        </w:tc>
        <w:tc>
          <w:tcPr>
            <w:tcW w:w="359" w:type="dxa"/>
          </w:tcPr>
          <w:p w14:paraId="50E2AD3C" w14:textId="77777777" w:rsidR="00621B37" w:rsidRDefault="00621B37" w:rsidP="00621B37">
            <w:pPr>
              <w:pStyle w:val="BodyText"/>
              <w:widowControl/>
              <w:tabs>
                <w:tab w:val="left" w:pos="2610"/>
              </w:tabs>
              <w:spacing w:after="0"/>
              <w:jc w:val="both"/>
              <w:rPr>
                <w:rFonts w:ascii="Baskerville Old Face" w:hAnsi="Baskerville Old Face" w:cs="Baskerville Old Face"/>
                <w:b/>
                <w:bCs/>
              </w:rPr>
            </w:pPr>
          </w:p>
        </w:tc>
        <w:tc>
          <w:tcPr>
            <w:tcW w:w="360" w:type="dxa"/>
          </w:tcPr>
          <w:p w14:paraId="231CC70B" w14:textId="77777777" w:rsidR="00621B37" w:rsidRDefault="00621B37" w:rsidP="00621B37">
            <w:pPr>
              <w:pStyle w:val="BodyText"/>
              <w:widowControl/>
              <w:tabs>
                <w:tab w:val="left" w:pos="2610"/>
              </w:tabs>
              <w:spacing w:after="0"/>
              <w:jc w:val="both"/>
              <w:rPr>
                <w:rFonts w:ascii="Baskerville Old Face" w:hAnsi="Baskerville Old Face" w:cs="Baskerville Old Face"/>
                <w:b/>
                <w:bCs/>
              </w:rPr>
            </w:pPr>
          </w:p>
        </w:tc>
        <w:tc>
          <w:tcPr>
            <w:tcW w:w="359" w:type="dxa"/>
          </w:tcPr>
          <w:p w14:paraId="220CA838" w14:textId="77777777" w:rsidR="00621B37" w:rsidRDefault="00621B37" w:rsidP="00621B37">
            <w:pPr>
              <w:pStyle w:val="BodyText"/>
              <w:widowControl/>
              <w:tabs>
                <w:tab w:val="left" w:pos="2610"/>
              </w:tabs>
              <w:spacing w:after="0"/>
              <w:jc w:val="both"/>
              <w:rPr>
                <w:rFonts w:ascii="Baskerville Old Face" w:hAnsi="Baskerville Old Face" w:cs="Baskerville Old Face"/>
                <w:b/>
                <w:bCs/>
              </w:rPr>
            </w:pPr>
          </w:p>
        </w:tc>
        <w:tc>
          <w:tcPr>
            <w:tcW w:w="360" w:type="dxa"/>
          </w:tcPr>
          <w:p w14:paraId="5A9E4129" w14:textId="77777777" w:rsidR="00621B37" w:rsidRDefault="00621B37" w:rsidP="00621B37">
            <w:pPr>
              <w:pStyle w:val="BodyText"/>
              <w:widowControl/>
              <w:tabs>
                <w:tab w:val="left" w:pos="2610"/>
              </w:tabs>
              <w:spacing w:after="0"/>
              <w:jc w:val="both"/>
              <w:rPr>
                <w:rFonts w:ascii="Baskerville Old Face" w:hAnsi="Baskerville Old Face" w:cs="Baskerville Old Face"/>
                <w:b/>
                <w:bCs/>
              </w:rPr>
            </w:pPr>
          </w:p>
        </w:tc>
        <w:tc>
          <w:tcPr>
            <w:tcW w:w="360" w:type="dxa"/>
          </w:tcPr>
          <w:p w14:paraId="0436B36A" w14:textId="77777777" w:rsidR="00621B37" w:rsidRDefault="00621B37" w:rsidP="00621B37">
            <w:pPr>
              <w:pStyle w:val="BodyText"/>
              <w:widowControl/>
              <w:tabs>
                <w:tab w:val="left" w:pos="2610"/>
              </w:tabs>
              <w:spacing w:after="0"/>
              <w:jc w:val="both"/>
              <w:rPr>
                <w:rFonts w:ascii="Baskerville Old Face" w:hAnsi="Baskerville Old Face" w:cs="Baskerville Old Face"/>
                <w:b/>
                <w:bCs/>
              </w:rPr>
            </w:pPr>
          </w:p>
        </w:tc>
        <w:tc>
          <w:tcPr>
            <w:tcW w:w="359" w:type="dxa"/>
          </w:tcPr>
          <w:p w14:paraId="418DA41A" w14:textId="77777777" w:rsidR="00621B37" w:rsidRDefault="00621B37" w:rsidP="00621B37">
            <w:pPr>
              <w:pStyle w:val="BodyText"/>
              <w:widowControl/>
              <w:tabs>
                <w:tab w:val="left" w:pos="2610"/>
              </w:tabs>
              <w:spacing w:after="0"/>
              <w:jc w:val="both"/>
              <w:rPr>
                <w:rFonts w:ascii="Baskerville Old Face" w:hAnsi="Baskerville Old Face" w:cs="Baskerville Old Face"/>
                <w:b/>
                <w:bCs/>
              </w:rPr>
            </w:pPr>
          </w:p>
        </w:tc>
        <w:tc>
          <w:tcPr>
            <w:tcW w:w="360" w:type="dxa"/>
          </w:tcPr>
          <w:p w14:paraId="71DD54EE" w14:textId="77777777" w:rsidR="00621B37" w:rsidRDefault="00621B37" w:rsidP="00621B37">
            <w:pPr>
              <w:pStyle w:val="BodyText"/>
              <w:widowControl/>
              <w:tabs>
                <w:tab w:val="left" w:pos="2610"/>
              </w:tabs>
              <w:spacing w:after="0"/>
              <w:jc w:val="both"/>
              <w:rPr>
                <w:rFonts w:ascii="Baskerville Old Face" w:hAnsi="Baskerville Old Face" w:cs="Baskerville Old Face"/>
                <w:b/>
                <w:bCs/>
              </w:rPr>
            </w:pPr>
          </w:p>
        </w:tc>
        <w:tc>
          <w:tcPr>
            <w:tcW w:w="359" w:type="dxa"/>
          </w:tcPr>
          <w:p w14:paraId="53102658" w14:textId="77777777" w:rsidR="00621B37" w:rsidRDefault="00621B37" w:rsidP="00621B37">
            <w:pPr>
              <w:pStyle w:val="BodyText"/>
              <w:widowControl/>
              <w:tabs>
                <w:tab w:val="left" w:pos="2610"/>
              </w:tabs>
              <w:spacing w:after="0"/>
              <w:jc w:val="both"/>
              <w:rPr>
                <w:rFonts w:ascii="Baskerville Old Face" w:hAnsi="Baskerville Old Face" w:cs="Baskerville Old Face"/>
                <w:b/>
                <w:bCs/>
              </w:rPr>
            </w:pPr>
          </w:p>
        </w:tc>
        <w:tc>
          <w:tcPr>
            <w:tcW w:w="360" w:type="dxa"/>
          </w:tcPr>
          <w:p w14:paraId="2D9BEFC9" w14:textId="77777777" w:rsidR="00621B37" w:rsidRDefault="00621B37" w:rsidP="00621B37">
            <w:pPr>
              <w:pStyle w:val="BodyText"/>
              <w:widowControl/>
              <w:tabs>
                <w:tab w:val="left" w:pos="2610"/>
              </w:tabs>
              <w:spacing w:after="0"/>
              <w:jc w:val="both"/>
              <w:rPr>
                <w:rFonts w:ascii="Baskerville Old Face" w:hAnsi="Baskerville Old Face" w:cs="Baskerville Old Face"/>
                <w:b/>
                <w:bCs/>
              </w:rPr>
            </w:pPr>
          </w:p>
        </w:tc>
        <w:tc>
          <w:tcPr>
            <w:tcW w:w="360" w:type="dxa"/>
          </w:tcPr>
          <w:p w14:paraId="524AC87C" w14:textId="77777777" w:rsidR="00621B37" w:rsidRDefault="00621B37" w:rsidP="00621B37">
            <w:pPr>
              <w:pStyle w:val="BodyText"/>
              <w:widowControl/>
              <w:tabs>
                <w:tab w:val="left" w:pos="2610"/>
              </w:tabs>
              <w:spacing w:after="0"/>
              <w:jc w:val="both"/>
              <w:rPr>
                <w:rFonts w:ascii="Baskerville Old Face" w:hAnsi="Baskerville Old Face" w:cs="Baskerville Old Face"/>
                <w:b/>
                <w:bCs/>
              </w:rPr>
            </w:pPr>
          </w:p>
        </w:tc>
        <w:tc>
          <w:tcPr>
            <w:tcW w:w="359" w:type="dxa"/>
          </w:tcPr>
          <w:p w14:paraId="19FA2E6B" w14:textId="77777777" w:rsidR="00621B37" w:rsidRDefault="00621B37" w:rsidP="00621B37">
            <w:pPr>
              <w:pStyle w:val="BodyText"/>
              <w:widowControl/>
              <w:tabs>
                <w:tab w:val="left" w:pos="2610"/>
              </w:tabs>
              <w:spacing w:after="0"/>
              <w:jc w:val="both"/>
              <w:rPr>
                <w:rFonts w:ascii="Baskerville Old Face" w:hAnsi="Baskerville Old Face" w:cs="Baskerville Old Face"/>
                <w:b/>
                <w:bCs/>
              </w:rPr>
            </w:pPr>
          </w:p>
        </w:tc>
        <w:tc>
          <w:tcPr>
            <w:tcW w:w="360" w:type="dxa"/>
          </w:tcPr>
          <w:p w14:paraId="2DD36B88" w14:textId="77777777" w:rsidR="00621B37" w:rsidRDefault="00621B37" w:rsidP="00621B37">
            <w:pPr>
              <w:pStyle w:val="BodyText"/>
              <w:widowControl/>
              <w:tabs>
                <w:tab w:val="left" w:pos="2610"/>
              </w:tabs>
              <w:spacing w:after="0"/>
              <w:jc w:val="both"/>
              <w:rPr>
                <w:rFonts w:ascii="Baskerville Old Face" w:hAnsi="Baskerville Old Face" w:cs="Baskerville Old Face"/>
                <w:b/>
                <w:bCs/>
              </w:rPr>
            </w:pPr>
          </w:p>
        </w:tc>
        <w:tc>
          <w:tcPr>
            <w:tcW w:w="359" w:type="dxa"/>
          </w:tcPr>
          <w:p w14:paraId="22D0FDC6" w14:textId="77777777" w:rsidR="00621B37" w:rsidRDefault="00621B37" w:rsidP="00621B37">
            <w:pPr>
              <w:pStyle w:val="BodyText"/>
              <w:widowControl/>
              <w:tabs>
                <w:tab w:val="left" w:pos="2610"/>
              </w:tabs>
              <w:spacing w:after="0"/>
              <w:jc w:val="both"/>
              <w:rPr>
                <w:rFonts w:ascii="Baskerville Old Face" w:hAnsi="Baskerville Old Face" w:cs="Baskerville Old Face"/>
                <w:b/>
                <w:bCs/>
              </w:rPr>
            </w:pPr>
          </w:p>
        </w:tc>
        <w:tc>
          <w:tcPr>
            <w:tcW w:w="360" w:type="dxa"/>
          </w:tcPr>
          <w:p w14:paraId="46A465B4" w14:textId="77777777" w:rsidR="00621B37" w:rsidRDefault="00621B37" w:rsidP="00621B37">
            <w:pPr>
              <w:pStyle w:val="BodyText"/>
              <w:widowControl/>
              <w:tabs>
                <w:tab w:val="left" w:pos="2610"/>
              </w:tabs>
              <w:spacing w:after="0"/>
              <w:jc w:val="both"/>
              <w:rPr>
                <w:rFonts w:ascii="Baskerville Old Face" w:hAnsi="Baskerville Old Face" w:cs="Baskerville Old Face"/>
                <w:b/>
                <w:bCs/>
              </w:rPr>
            </w:pPr>
          </w:p>
        </w:tc>
        <w:tc>
          <w:tcPr>
            <w:tcW w:w="360" w:type="dxa"/>
          </w:tcPr>
          <w:p w14:paraId="2BDE7CE3" w14:textId="77777777" w:rsidR="00621B37" w:rsidRDefault="00621B37" w:rsidP="00621B37">
            <w:pPr>
              <w:pStyle w:val="BodyText"/>
              <w:widowControl/>
              <w:tabs>
                <w:tab w:val="left" w:pos="2610"/>
              </w:tabs>
              <w:spacing w:after="0"/>
              <w:jc w:val="both"/>
              <w:rPr>
                <w:rFonts w:ascii="Baskerville Old Face" w:hAnsi="Baskerville Old Face" w:cs="Baskerville Old Face"/>
                <w:b/>
                <w:bCs/>
              </w:rPr>
            </w:pPr>
          </w:p>
        </w:tc>
        <w:tc>
          <w:tcPr>
            <w:tcW w:w="359" w:type="dxa"/>
          </w:tcPr>
          <w:p w14:paraId="1169E9C8" w14:textId="77777777" w:rsidR="00621B37" w:rsidRDefault="00621B37" w:rsidP="00621B37">
            <w:pPr>
              <w:pStyle w:val="BodyText"/>
              <w:widowControl/>
              <w:tabs>
                <w:tab w:val="left" w:pos="2610"/>
              </w:tabs>
              <w:spacing w:after="0"/>
              <w:jc w:val="both"/>
              <w:rPr>
                <w:rFonts w:ascii="Baskerville Old Face" w:hAnsi="Baskerville Old Face" w:cs="Baskerville Old Face"/>
                <w:b/>
                <w:bCs/>
              </w:rPr>
            </w:pPr>
          </w:p>
        </w:tc>
        <w:tc>
          <w:tcPr>
            <w:tcW w:w="360" w:type="dxa"/>
          </w:tcPr>
          <w:p w14:paraId="273A64EA" w14:textId="77777777" w:rsidR="00621B37" w:rsidRDefault="00621B37" w:rsidP="00621B37">
            <w:pPr>
              <w:pStyle w:val="BodyText"/>
              <w:widowControl/>
              <w:tabs>
                <w:tab w:val="left" w:pos="2610"/>
              </w:tabs>
              <w:spacing w:after="0"/>
              <w:jc w:val="both"/>
              <w:rPr>
                <w:rFonts w:ascii="Baskerville Old Face" w:hAnsi="Baskerville Old Face" w:cs="Baskerville Old Face"/>
                <w:b/>
                <w:bCs/>
              </w:rPr>
            </w:pPr>
          </w:p>
        </w:tc>
        <w:tc>
          <w:tcPr>
            <w:tcW w:w="359" w:type="dxa"/>
          </w:tcPr>
          <w:p w14:paraId="063E34E3" w14:textId="77777777" w:rsidR="00621B37" w:rsidRDefault="00621B37" w:rsidP="00621B37">
            <w:pPr>
              <w:pStyle w:val="BodyText"/>
              <w:widowControl/>
              <w:tabs>
                <w:tab w:val="left" w:pos="2610"/>
              </w:tabs>
              <w:spacing w:after="0"/>
              <w:jc w:val="both"/>
              <w:rPr>
                <w:rFonts w:ascii="Baskerville Old Face" w:hAnsi="Baskerville Old Face" w:cs="Baskerville Old Face"/>
                <w:b/>
                <w:bCs/>
              </w:rPr>
            </w:pPr>
          </w:p>
        </w:tc>
        <w:tc>
          <w:tcPr>
            <w:tcW w:w="360" w:type="dxa"/>
          </w:tcPr>
          <w:p w14:paraId="1B7F8DB5" w14:textId="77777777" w:rsidR="00621B37" w:rsidRDefault="00621B37" w:rsidP="00621B37">
            <w:pPr>
              <w:pStyle w:val="BodyText"/>
              <w:widowControl/>
              <w:tabs>
                <w:tab w:val="left" w:pos="2610"/>
              </w:tabs>
              <w:spacing w:after="0"/>
              <w:jc w:val="both"/>
              <w:rPr>
                <w:rFonts w:ascii="Baskerville Old Face" w:hAnsi="Baskerville Old Face" w:cs="Baskerville Old Face"/>
                <w:b/>
                <w:bCs/>
              </w:rPr>
            </w:pPr>
          </w:p>
        </w:tc>
        <w:tc>
          <w:tcPr>
            <w:tcW w:w="360" w:type="dxa"/>
          </w:tcPr>
          <w:p w14:paraId="076C16CC" w14:textId="77777777" w:rsidR="00621B37" w:rsidRDefault="00621B37" w:rsidP="00621B37">
            <w:pPr>
              <w:pStyle w:val="BodyText"/>
              <w:widowControl/>
              <w:tabs>
                <w:tab w:val="left" w:pos="2610"/>
              </w:tabs>
              <w:spacing w:after="0"/>
              <w:jc w:val="both"/>
              <w:rPr>
                <w:rFonts w:ascii="Baskerville Old Face" w:hAnsi="Baskerville Old Face" w:cs="Baskerville Old Face"/>
                <w:b/>
                <w:bCs/>
              </w:rPr>
            </w:pPr>
          </w:p>
        </w:tc>
      </w:tr>
      <w:tr w:rsidR="00621B37" w14:paraId="71644D6D" w14:textId="77777777" w:rsidTr="00621B37">
        <w:tc>
          <w:tcPr>
            <w:tcW w:w="724" w:type="dxa"/>
          </w:tcPr>
          <w:p w14:paraId="727F08C7" w14:textId="77777777" w:rsidR="00621B37" w:rsidRDefault="00621B37" w:rsidP="00621B37">
            <w:pPr>
              <w:pStyle w:val="BodyText"/>
              <w:widowControl/>
              <w:tabs>
                <w:tab w:val="left" w:pos="2610"/>
              </w:tabs>
              <w:spacing w:after="0"/>
              <w:jc w:val="both"/>
              <w:rPr>
                <w:rFonts w:ascii="Baskerville Old Face" w:hAnsi="Baskerville Old Face" w:cs="Baskerville Old Face"/>
                <w:b/>
                <w:bCs/>
              </w:rPr>
            </w:pPr>
            <w:r>
              <w:rPr>
                <w:rFonts w:ascii="Baskerville Old Face" w:hAnsi="Baskerville Old Face" w:cs="Baskerville Old Face"/>
                <w:b/>
                <w:bCs/>
              </w:rPr>
              <w:t>4</w:t>
            </w:r>
          </w:p>
        </w:tc>
        <w:tc>
          <w:tcPr>
            <w:tcW w:w="360" w:type="dxa"/>
          </w:tcPr>
          <w:p w14:paraId="0E80BD59" w14:textId="77777777" w:rsidR="00621B37" w:rsidRDefault="00621B37" w:rsidP="00621B37">
            <w:pPr>
              <w:pStyle w:val="BodyText"/>
              <w:widowControl/>
              <w:tabs>
                <w:tab w:val="left" w:pos="2610"/>
              </w:tabs>
              <w:spacing w:after="0"/>
              <w:jc w:val="both"/>
              <w:rPr>
                <w:rFonts w:ascii="Baskerville Old Face" w:hAnsi="Baskerville Old Face" w:cs="Baskerville Old Face"/>
                <w:b/>
                <w:bCs/>
              </w:rPr>
            </w:pPr>
          </w:p>
        </w:tc>
        <w:tc>
          <w:tcPr>
            <w:tcW w:w="359" w:type="dxa"/>
          </w:tcPr>
          <w:p w14:paraId="7BECA6F7" w14:textId="77777777" w:rsidR="00621B37" w:rsidRDefault="00621B37" w:rsidP="00621B37">
            <w:pPr>
              <w:pStyle w:val="BodyText"/>
              <w:widowControl/>
              <w:tabs>
                <w:tab w:val="left" w:pos="2610"/>
              </w:tabs>
              <w:spacing w:after="0"/>
              <w:jc w:val="both"/>
              <w:rPr>
                <w:rFonts w:ascii="Baskerville Old Face" w:hAnsi="Baskerville Old Face" w:cs="Baskerville Old Face"/>
                <w:b/>
                <w:bCs/>
              </w:rPr>
            </w:pPr>
          </w:p>
        </w:tc>
        <w:tc>
          <w:tcPr>
            <w:tcW w:w="360" w:type="dxa"/>
          </w:tcPr>
          <w:p w14:paraId="40CE554E" w14:textId="77777777" w:rsidR="00621B37" w:rsidRDefault="00621B37" w:rsidP="00621B37">
            <w:pPr>
              <w:pStyle w:val="BodyText"/>
              <w:widowControl/>
              <w:tabs>
                <w:tab w:val="left" w:pos="2610"/>
              </w:tabs>
              <w:spacing w:after="0"/>
              <w:jc w:val="both"/>
              <w:rPr>
                <w:rFonts w:ascii="Baskerville Old Face" w:hAnsi="Baskerville Old Face" w:cs="Baskerville Old Face"/>
                <w:b/>
                <w:bCs/>
              </w:rPr>
            </w:pPr>
          </w:p>
        </w:tc>
        <w:tc>
          <w:tcPr>
            <w:tcW w:w="360" w:type="dxa"/>
          </w:tcPr>
          <w:p w14:paraId="46AB69AD" w14:textId="77777777" w:rsidR="00621B37" w:rsidRDefault="00621B37" w:rsidP="00621B37">
            <w:pPr>
              <w:pStyle w:val="BodyText"/>
              <w:widowControl/>
              <w:tabs>
                <w:tab w:val="left" w:pos="2610"/>
              </w:tabs>
              <w:spacing w:after="0"/>
              <w:jc w:val="both"/>
              <w:rPr>
                <w:rFonts w:ascii="Baskerville Old Face" w:hAnsi="Baskerville Old Face" w:cs="Baskerville Old Face"/>
                <w:b/>
                <w:bCs/>
              </w:rPr>
            </w:pPr>
          </w:p>
        </w:tc>
        <w:tc>
          <w:tcPr>
            <w:tcW w:w="359" w:type="dxa"/>
          </w:tcPr>
          <w:p w14:paraId="3901F19B" w14:textId="77777777" w:rsidR="00621B37" w:rsidRDefault="00621B37" w:rsidP="00621B37">
            <w:pPr>
              <w:pStyle w:val="BodyText"/>
              <w:widowControl/>
              <w:tabs>
                <w:tab w:val="left" w:pos="2610"/>
              </w:tabs>
              <w:spacing w:after="0"/>
              <w:jc w:val="both"/>
              <w:rPr>
                <w:rFonts w:ascii="Baskerville Old Face" w:hAnsi="Baskerville Old Face" w:cs="Baskerville Old Face"/>
                <w:b/>
                <w:bCs/>
              </w:rPr>
            </w:pPr>
          </w:p>
        </w:tc>
        <w:tc>
          <w:tcPr>
            <w:tcW w:w="360" w:type="dxa"/>
          </w:tcPr>
          <w:p w14:paraId="1A9EA665" w14:textId="77777777" w:rsidR="00621B37" w:rsidRDefault="00621B37" w:rsidP="00621B37">
            <w:pPr>
              <w:pStyle w:val="BodyText"/>
              <w:widowControl/>
              <w:tabs>
                <w:tab w:val="left" w:pos="2610"/>
              </w:tabs>
              <w:spacing w:after="0"/>
              <w:jc w:val="both"/>
              <w:rPr>
                <w:rFonts w:ascii="Baskerville Old Face" w:hAnsi="Baskerville Old Face" w:cs="Baskerville Old Face"/>
                <w:b/>
                <w:bCs/>
              </w:rPr>
            </w:pPr>
          </w:p>
        </w:tc>
        <w:tc>
          <w:tcPr>
            <w:tcW w:w="359" w:type="dxa"/>
          </w:tcPr>
          <w:p w14:paraId="5362376C" w14:textId="77777777" w:rsidR="00621B37" w:rsidRDefault="00621B37" w:rsidP="00621B37">
            <w:pPr>
              <w:pStyle w:val="BodyText"/>
              <w:widowControl/>
              <w:tabs>
                <w:tab w:val="left" w:pos="2610"/>
              </w:tabs>
              <w:spacing w:after="0"/>
              <w:jc w:val="both"/>
              <w:rPr>
                <w:rFonts w:ascii="Baskerville Old Face" w:hAnsi="Baskerville Old Face" w:cs="Baskerville Old Face"/>
                <w:b/>
                <w:bCs/>
              </w:rPr>
            </w:pPr>
          </w:p>
        </w:tc>
        <w:tc>
          <w:tcPr>
            <w:tcW w:w="360" w:type="dxa"/>
          </w:tcPr>
          <w:p w14:paraId="79F5160E" w14:textId="77777777" w:rsidR="00621B37" w:rsidRDefault="00621B37" w:rsidP="00621B37">
            <w:pPr>
              <w:pStyle w:val="BodyText"/>
              <w:widowControl/>
              <w:tabs>
                <w:tab w:val="left" w:pos="2610"/>
              </w:tabs>
              <w:spacing w:after="0"/>
              <w:jc w:val="both"/>
              <w:rPr>
                <w:rFonts w:ascii="Baskerville Old Face" w:hAnsi="Baskerville Old Face" w:cs="Baskerville Old Face"/>
                <w:b/>
                <w:bCs/>
              </w:rPr>
            </w:pPr>
          </w:p>
        </w:tc>
        <w:tc>
          <w:tcPr>
            <w:tcW w:w="360" w:type="dxa"/>
          </w:tcPr>
          <w:p w14:paraId="4A5BFF89" w14:textId="77777777" w:rsidR="00621B37" w:rsidRDefault="00621B37" w:rsidP="00621B37">
            <w:pPr>
              <w:pStyle w:val="BodyText"/>
              <w:widowControl/>
              <w:tabs>
                <w:tab w:val="left" w:pos="2610"/>
              </w:tabs>
              <w:spacing w:after="0"/>
              <w:jc w:val="both"/>
              <w:rPr>
                <w:rFonts w:ascii="Baskerville Old Face" w:hAnsi="Baskerville Old Face" w:cs="Baskerville Old Face"/>
                <w:b/>
                <w:bCs/>
              </w:rPr>
            </w:pPr>
          </w:p>
        </w:tc>
        <w:tc>
          <w:tcPr>
            <w:tcW w:w="359" w:type="dxa"/>
          </w:tcPr>
          <w:p w14:paraId="46670CB3" w14:textId="77777777" w:rsidR="00621B37" w:rsidRDefault="00621B37" w:rsidP="00621B37">
            <w:pPr>
              <w:pStyle w:val="BodyText"/>
              <w:widowControl/>
              <w:tabs>
                <w:tab w:val="left" w:pos="2610"/>
              </w:tabs>
              <w:spacing w:after="0"/>
              <w:jc w:val="both"/>
              <w:rPr>
                <w:rFonts w:ascii="Baskerville Old Face" w:hAnsi="Baskerville Old Face" w:cs="Baskerville Old Face"/>
                <w:b/>
                <w:bCs/>
              </w:rPr>
            </w:pPr>
          </w:p>
        </w:tc>
        <w:tc>
          <w:tcPr>
            <w:tcW w:w="360" w:type="dxa"/>
          </w:tcPr>
          <w:p w14:paraId="7A5F1860" w14:textId="77777777" w:rsidR="00621B37" w:rsidRDefault="00621B37" w:rsidP="00621B37">
            <w:pPr>
              <w:pStyle w:val="BodyText"/>
              <w:widowControl/>
              <w:tabs>
                <w:tab w:val="left" w:pos="2610"/>
              </w:tabs>
              <w:spacing w:after="0"/>
              <w:jc w:val="both"/>
              <w:rPr>
                <w:rFonts w:ascii="Baskerville Old Face" w:hAnsi="Baskerville Old Face" w:cs="Baskerville Old Face"/>
                <w:b/>
                <w:bCs/>
              </w:rPr>
            </w:pPr>
          </w:p>
        </w:tc>
        <w:tc>
          <w:tcPr>
            <w:tcW w:w="359" w:type="dxa"/>
          </w:tcPr>
          <w:p w14:paraId="2D37038D" w14:textId="77777777" w:rsidR="00621B37" w:rsidRDefault="00621B37" w:rsidP="00621B37">
            <w:pPr>
              <w:pStyle w:val="BodyText"/>
              <w:widowControl/>
              <w:tabs>
                <w:tab w:val="left" w:pos="2610"/>
              </w:tabs>
              <w:spacing w:after="0"/>
              <w:jc w:val="both"/>
              <w:rPr>
                <w:rFonts w:ascii="Baskerville Old Face" w:hAnsi="Baskerville Old Face" w:cs="Baskerville Old Face"/>
                <w:b/>
                <w:bCs/>
              </w:rPr>
            </w:pPr>
          </w:p>
        </w:tc>
        <w:tc>
          <w:tcPr>
            <w:tcW w:w="360" w:type="dxa"/>
          </w:tcPr>
          <w:p w14:paraId="3290089F" w14:textId="77777777" w:rsidR="00621B37" w:rsidRDefault="00621B37" w:rsidP="00621B37">
            <w:pPr>
              <w:pStyle w:val="BodyText"/>
              <w:widowControl/>
              <w:tabs>
                <w:tab w:val="left" w:pos="2610"/>
              </w:tabs>
              <w:spacing w:after="0"/>
              <w:jc w:val="both"/>
              <w:rPr>
                <w:rFonts w:ascii="Baskerville Old Face" w:hAnsi="Baskerville Old Face" w:cs="Baskerville Old Face"/>
                <w:b/>
                <w:bCs/>
              </w:rPr>
            </w:pPr>
          </w:p>
        </w:tc>
        <w:tc>
          <w:tcPr>
            <w:tcW w:w="360" w:type="dxa"/>
          </w:tcPr>
          <w:p w14:paraId="5AA791C7" w14:textId="77777777" w:rsidR="00621B37" w:rsidRDefault="00621B37" w:rsidP="00621B37">
            <w:pPr>
              <w:pStyle w:val="BodyText"/>
              <w:widowControl/>
              <w:tabs>
                <w:tab w:val="left" w:pos="2610"/>
              </w:tabs>
              <w:spacing w:after="0"/>
              <w:jc w:val="both"/>
              <w:rPr>
                <w:rFonts w:ascii="Baskerville Old Face" w:hAnsi="Baskerville Old Face" w:cs="Baskerville Old Face"/>
                <w:b/>
                <w:bCs/>
              </w:rPr>
            </w:pPr>
          </w:p>
        </w:tc>
        <w:tc>
          <w:tcPr>
            <w:tcW w:w="359" w:type="dxa"/>
          </w:tcPr>
          <w:p w14:paraId="69906D36" w14:textId="77777777" w:rsidR="00621B37" w:rsidRDefault="00621B37" w:rsidP="00621B37">
            <w:pPr>
              <w:pStyle w:val="BodyText"/>
              <w:widowControl/>
              <w:tabs>
                <w:tab w:val="left" w:pos="2610"/>
              </w:tabs>
              <w:spacing w:after="0"/>
              <w:jc w:val="both"/>
              <w:rPr>
                <w:rFonts w:ascii="Baskerville Old Face" w:hAnsi="Baskerville Old Face" w:cs="Baskerville Old Face"/>
                <w:b/>
                <w:bCs/>
              </w:rPr>
            </w:pPr>
          </w:p>
        </w:tc>
        <w:tc>
          <w:tcPr>
            <w:tcW w:w="360" w:type="dxa"/>
          </w:tcPr>
          <w:p w14:paraId="64BA9C5D" w14:textId="77777777" w:rsidR="00621B37" w:rsidRDefault="00621B37" w:rsidP="00621B37">
            <w:pPr>
              <w:pStyle w:val="BodyText"/>
              <w:widowControl/>
              <w:tabs>
                <w:tab w:val="left" w:pos="2610"/>
              </w:tabs>
              <w:spacing w:after="0"/>
              <w:jc w:val="both"/>
              <w:rPr>
                <w:rFonts w:ascii="Baskerville Old Face" w:hAnsi="Baskerville Old Face" w:cs="Baskerville Old Face"/>
                <w:b/>
                <w:bCs/>
              </w:rPr>
            </w:pPr>
          </w:p>
        </w:tc>
        <w:tc>
          <w:tcPr>
            <w:tcW w:w="359" w:type="dxa"/>
          </w:tcPr>
          <w:p w14:paraId="660D7D44" w14:textId="77777777" w:rsidR="00621B37" w:rsidRDefault="00621B37" w:rsidP="00621B37">
            <w:pPr>
              <w:pStyle w:val="BodyText"/>
              <w:widowControl/>
              <w:tabs>
                <w:tab w:val="left" w:pos="2610"/>
              </w:tabs>
              <w:spacing w:after="0"/>
              <w:jc w:val="both"/>
              <w:rPr>
                <w:rFonts w:ascii="Baskerville Old Face" w:hAnsi="Baskerville Old Face" w:cs="Baskerville Old Face"/>
                <w:b/>
                <w:bCs/>
              </w:rPr>
            </w:pPr>
          </w:p>
        </w:tc>
        <w:tc>
          <w:tcPr>
            <w:tcW w:w="360" w:type="dxa"/>
          </w:tcPr>
          <w:p w14:paraId="2E8B7F9B" w14:textId="77777777" w:rsidR="00621B37" w:rsidRDefault="00621B37" w:rsidP="00621B37">
            <w:pPr>
              <w:pStyle w:val="BodyText"/>
              <w:widowControl/>
              <w:tabs>
                <w:tab w:val="left" w:pos="2610"/>
              </w:tabs>
              <w:spacing w:after="0"/>
              <w:jc w:val="both"/>
              <w:rPr>
                <w:rFonts w:ascii="Baskerville Old Face" w:hAnsi="Baskerville Old Face" w:cs="Baskerville Old Face"/>
                <w:b/>
                <w:bCs/>
              </w:rPr>
            </w:pPr>
          </w:p>
        </w:tc>
        <w:tc>
          <w:tcPr>
            <w:tcW w:w="360" w:type="dxa"/>
          </w:tcPr>
          <w:p w14:paraId="38AB3859" w14:textId="77777777" w:rsidR="00621B37" w:rsidRDefault="00621B37" w:rsidP="00621B37">
            <w:pPr>
              <w:pStyle w:val="BodyText"/>
              <w:widowControl/>
              <w:tabs>
                <w:tab w:val="left" w:pos="2610"/>
              </w:tabs>
              <w:spacing w:after="0"/>
              <w:jc w:val="both"/>
              <w:rPr>
                <w:rFonts w:ascii="Baskerville Old Face" w:hAnsi="Baskerville Old Face" w:cs="Baskerville Old Face"/>
                <w:b/>
                <w:bCs/>
              </w:rPr>
            </w:pPr>
          </w:p>
        </w:tc>
        <w:tc>
          <w:tcPr>
            <w:tcW w:w="359" w:type="dxa"/>
          </w:tcPr>
          <w:p w14:paraId="1B9D7C69" w14:textId="77777777" w:rsidR="00621B37" w:rsidRDefault="00621B37" w:rsidP="00621B37">
            <w:pPr>
              <w:pStyle w:val="BodyText"/>
              <w:widowControl/>
              <w:tabs>
                <w:tab w:val="left" w:pos="2610"/>
              </w:tabs>
              <w:spacing w:after="0"/>
              <w:jc w:val="both"/>
              <w:rPr>
                <w:rFonts w:ascii="Baskerville Old Face" w:hAnsi="Baskerville Old Face" w:cs="Baskerville Old Face"/>
                <w:b/>
                <w:bCs/>
              </w:rPr>
            </w:pPr>
          </w:p>
        </w:tc>
        <w:tc>
          <w:tcPr>
            <w:tcW w:w="360" w:type="dxa"/>
          </w:tcPr>
          <w:p w14:paraId="03BA85F7" w14:textId="77777777" w:rsidR="00621B37" w:rsidRDefault="00621B37" w:rsidP="00621B37">
            <w:pPr>
              <w:pStyle w:val="BodyText"/>
              <w:widowControl/>
              <w:tabs>
                <w:tab w:val="left" w:pos="2610"/>
              </w:tabs>
              <w:spacing w:after="0"/>
              <w:jc w:val="both"/>
              <w:rPr>
                <w:rFonts w:ascii="Baskerville Old Face" w:hAnsi="Baskerville Old Face" w:cs="Baskerville Old Face"/>
                <w:b/>
                <w:bCs/>
              </w:rPr>
            </w:pPr>
          </w:p>
        </w:tc>
        <w:tc>
          <w:tcPr>
            <w:tcW w:w="359" w:type="dxa"/>
          </w:tcPr>
          <w:p w14:paraId="25B20297" w14:textId="77777777" w:rsidR="00621B37" w:rsidRDefault="00621B37" w:rsidP="00621B37">
            <w:pPr>
              <w:pStyle w:val="BodyText"/>
              <w:widowControl/>
              <w:tabs>
                <w:tab w:val="left" w:pos="2610"/>
              </w:tabs>
              <w:spacing w:after="0"/>
              <w:jc w:val="both"/>
              <w:rPr>
                <w:rFonts w:ascii="Baskerville Old Face" w:hAnsi="Baskerville Old Face" w:cs="Baskerville Old Face"/>
                <w:b/>
                <w:bCs/>
              </w:rPr>
            </w:pPr>
          </w:p>
        </w:tc>
        <w:tc>
          <w:tcPr>
            <w:tcW w:w="360" w:type="dxa"/>
          </w:tcPr>
          <w:p w14:paraId="391A14A0" w14:textId="77777777" w:rsidR="00621B37" w:rsidRDefault="00621B37" w:rsidP="00621B37">
            <w:pPr>
              <w:pStyle w:val="BodyText"/>
              <w:widowControl/>
              <w:tabs>
                <w:tab w:val="left" w:pos="2610"/>
              </w:tabs>
              <w:spacing w:after="0"/>
              <w:jc w:val="both"/>
              <w:rPr>
                <w:rFonts w:ascii="Baskerville Old Face" w:hAnsi="Baskerville Old Face" w:cs="Baskerville Old Face"/>
                <w:b/>
                <w:bCs/>
              </w:rPr>
            </w:pPr>
          </w:p>
        </w:tc>
        <w:tc>
          <w:tcPr>
            <w:tcW w:w="360" w:type="dxa"/>
          </w:tcPr>
          <w:p w14:paraId="389619B0" w14:textId="77777777" w:rsidR="00621B37" w:rsidRDefault="00621B37" w:rsidP="00621B37">
            <w:pPr>
              <w:pStyle w:val="BodyText"/>
              <w:widowControl/>
              <w:tabs>
                <w:tab w:val="left" w:pos="2610"/>
              </w:tabs>
              <w:spacing w:after="0"/>
              <w:jc w:val="both"/>
              <w:rPr>
                <w:rFonts w:ascii="Baskerville Old Face" w:hAnsi="Baskerville Old Face" w:cs="Baskerville Old Face"/>
                <w:b/>
                <w:bCs/>
              </w:rPr>
            </w:pPr>
          </w:p>
        </w:tc>
      </w:tr>
      <w:tr w:rsidR="00621B37" w14:paraId="6FAD3212" w14:textId="77777777" w:rsidTr="00621B37">
        <w:tc>
          <w:tcPr>
            <w:tcW w:w="724" w:type="dxa"/>
          </w:tcPr>
          <w:p w14:paraId="2FFB3C4B" w14:textId="77777777" w:rsidR="00621B37" w:rsidRDefault="00621B37" w:rsidP="00621B37">
            <w:pPr>
              <w:pStyle w:val="BodyText"/>
              <w:widowControl/>
              <w:tabs>
                <w:tab w:val="left" w:pos="2610"/>
              </w:tabs>
              <w:spacing w:after="0"/>
              <w:jc w:val="both"/>
              <w:rPr>
                <w:rFonts w:ascii="Baskerville Old Face" w:hAnsi="Baskerville Old Face" w:cs="Baskerville Old Face"/>
                <w:b/>
                <w:bCs/>
              </w:rPr>
            </w:pPr>
            <w:r>
              <w:rPr>
                <w:rFonts w:ascii="Baskerville Old Face" w:hAnsi="Baskerville Old Face" w:cs="Baskerville Old Face"/>
                <w:b/>
                <w:bCs/>
              </w:rPr>
              <w:t>5</w:t>
            </w:r>
          </w:p>
        </w:tc>
        <w:tc>
          <w:tcPr>
            <w:tcW w:w="360" w:type="dxa"/>
          </w:tcPr>
          <w:p w14:paraId="5444E016" w14:textId="77777777" w:rsidR="00621B37" w:rsidRDefault="00621B37" w:rsidP="00621B37">
            <w:pPr>
              <w:pStyle w:val="BodyText"/>
              <w:widowControl/>
              <w:tabs>
                <w:tab w:val="left" w:pos="2610"/>
              </w:tabs>
              <w:spacing w:after="0"/>
              <w:jc w:val="both"/>
              <w:rPr>
                <w:rFonts w:ascii="Baskerville Old Face" w:hAnsi="Baskerville Old Face" w:cs="Baskerville Old Face"/>
                <w:b/>
                <w:bCs/>
              </w:rPr>
            </w:pPr>
          </w:p>
        </w:tc>
        <w:tc>
          <w:tcPr>
            <w:tcW w:w="359" w:type="dxa"/>
          </w:tcPr>
          <w:p w14:paraId="715599D6" w14:textId="77777777" w:rsidR="00621B37" w:rsidRDefault="00621B37" w:rsidP="00621B37">
            <w:pPr>
              <w:pStyle w:val="BodyText"/>
              <w:widowControl/>
              <w:tabs>
                <w:tab w:val="left" w:pos="2610"/>
              </w:tabs>
              <w:spacing w:after="0"/>
              <w:jc w:val="both"/>
              <w:rPr>
                <w:rFonts w:ascii="Baskerville Old Face" w:hAnsi="Baskerville Old Face" w:cs="Baskerville Old Face"/>
                <w:b/>
                <w:bCs/>
              </w:rPr>
            </w:pPr>
          </w:p>
        </w:tc>
        <w:tc>
          <w:tcPr>
            <w:tcW w:w="360" w:type="dxa"/>
          </w:tcPr>
          <w:p w14:paraId="7BFB8B84" w14:textId="77777777" w:rsidR="00621B37" w:rsidRDefault="00621B37" w:rsidP="00621B37">
            <w:pPr>
              <w:pStyle w:val="BodyText"/>
              <w:widowControl/>
              <w:tabs>
                <w:tab w:val="left" w:pos="2610"/>
              </w:tabs>
              <w:spacing w:after="0"/>
              <w:jc w:val="both"/>
              <w:rPr>
                <w:rFonts w:ascii="Baskerville Old Face" w:hAnsi="Baskerville Old Face" w:cs="Baskerville Old Face"/>
                <w:b/>
                <w:bCs/>
              </w:rPr>
            </w:pPr>
          </w:p>
        </w:tc>
        <w:tc>
          <w:tcPr>
            <w:tcW w:w="360" w:type="dxa"/>
          </w:tcPr>
          <w:p w14:paraId="7C2452FE" w14:textId="77777777" w:rsidR="00621B37" w:rsidRDefault="00621B37" w:rsidP="00621B37">
            <w:pPr>
              <w:pStyle w:val="BodyText"/>
              <w:widowControl/>
              <w:tabs>
                <w:tab w:val="left" w:pos="2610"/>
              </w:tabs>
              <w:spacing w:after="0"/>
              <w:jc w:val="both"/>
              <w:rPr>
                <w:rFonts w:ascii="Baskerville Old Face" w:hAnsi="Baskerville Old Face" w:cs="Baskerville Old Face"/>
                <w:b/>
                <w:bCs/>
              </w:rPr>
            </w:pPr>
          </w:p>
        </w:tc>
        <w:tc>
          <w:tcPr>
            <w:tcW w:w="359" w:type="dxa"/>
          </w:tcPr>
          <w:p w14:paraId="1890C6D9" w14:textId="77777777" w:rsidR="00621B37" w:rsidRDefault="00621B37" w:rsidP="00621B37">
            <w:pPr>
              <w:pStyle w:val="BodyText"/>
              <w:widowControl/>
              <w:tabs>
                <w:tab w:val="left" w:pos="2610"/>
              </w:tabs>
              <w:spacing w:after="0"/>
              <w:jc w:val="both"/>
              <w:rPr>
                <w:rFonts w:ascii="Baskerville Old Face" w:hAnsi="Baskerville Old Face" w:cs="Baskerville Old Face"/>
                <w:b/>
                <w:bCs/>
              </w:rPr>
            </w:pPr>
          </w:p>
        </w:tc>
        <w:tc>
          <w:tcPr>
            <w:tcW w:w="360" w:type="dxa"/>
          </w:tcPr>
          <w:p w14:paraId="05292DF4" w14:textId="77777777" w:rsidR="00621B37" w:rsidRDefault="00621B37" w:rsidP="00621B37">
            <w:pPr>
              <w:pStyle w:val="BodyText"/>
              <w:widowControl/>
              <w:tabs>
                <w:tab w:val="left" w:pos="2610"/>
              </w:tabs>
              <w:spacing w:after="0"/>
              <w:jc w:val="both"/>
              <w:rPr>
                <w:rFonts w:ascii="Baskerville Old Face" w:hAnsi="Baskerville Old Face" w:cs="Baskerville Old Face"/>
                <w:b/>
                <w:bCs/>
              </w:rPr>
            </w:pPr>
          </w:p>
        </w:tc>
        <w:tc>
          <w:tcPr>
            <w:tcW w:w="359" w:type="dxa"/>
          </w:tcPr>
          <w:p w14:paraId="17D4A92F" w14:textId="77777777" w:rsidR="00621B37" w:rsidRDefault="00621B37" w:rsidP="00621B37">
            <w:pPr>
              <w:pStyle w:val="BodyText"/>
              <w:widowControl/>
              <w:tabs>
                <w:tab w:val="left" w:pos="2610"/>
              </w:tabs>
              <w:spacing w:after="0"/>
              <w:jc w:val="both"/>
              <w:rPr>
                <w:rFonts w:ascii="Baskerville Old Face" w:hAnsi="Baskerville Old Face" w:cs="Baskerville Old Face"/>
                <w:b/>
                <w:bCs/>
              </w:rPr>
            </w:pPr>
          </w:p>
        </w:tc>
        <w:tc>
          <w:tcPr>
            <w:tcW w:w="360" w:type="dxa"/>
          </w:tcPr>
          <w:p w14:paraId="546B24BF" w14:textId="77777777" w:rsidR="00621B37" w:rsidRDefault="00621B37" w:rsidP="00621B37">
            <w:pPr>
              <w:pStyle w:val="BodyText"/>
              <w:widowControl/>
              <w:tabs>
                <w:tab w:val="left" w:pos="2610"/>
              </w:tabs>
              <w:spacing w:after="0"/>
              <w:jc w:val="both"/>
              <w:rPr>
                <w:rFonts w:ascii="Baskerville Old Face" w:hAnsi="Baskerville Old Face" w:cs="Baskerville Old Face"/>
                <w:b/>
                <w:bCs/>
              </w:rPr>
            </w:pPr>
          </w:p>
        </w:tc>
        <w:tc>
          <w:tcPr>
            <w:tcW w:w="360" w:type="dxa"/>
          </w:tcPr>
          <w:p w14:paraId="2D6DA7D4" w14:textId="77777777" w:rsidR="00621B37" w:rsidRDefault="00621B37" w:rsidP="00621B37">
            <w:pPr>
              <w:pStyle w:val="BodyText"/>
              <w:widowControl/>
              <w:tabs>
                <w:tab w:val="left" w:pos="2610"/>
              </w:tabs>
              <w:spacing w:after="0"/>
              <w:jc w:val="both"/>
              <w:rPr>
                <w:rFonts w:ascii="Baskerville Old Face" w:hAnsi="Baskerville Old Face" w:cs="Baskerville Old Face"/>
                <w:b/>
                <w:bCs/>
              </w:rPr>
            </w:pPr>
          </w:p>
        </w:tc>
        <w:tc>
          <w:tcPr>
            <w:tcW w:w="359" w:type="dxa"/>
          </w:tcPr>
          <w:p w14:paraId="62CC2DD4" w14:textId="77777777" w:rsidR="00621B37" w:rsidRDefault="00621B37" w:rsidP="00621B37">
            <w:pPr>
              <w:pStyle w:val="BodyText"/>
              <w:widowControl/>
              <w:tabs>
                <w:tab w:val="left" w:pos="2610"/>
              </w:tabs>
              <w:spacing w:after="0"/>
              <w:jc w:val="both"/>
              <w:rPr>
                <w:rFonts w:ascii="Baskerville Old Face" w:hAnsi="Baskerville Old Face" w:cs="Baskerville Old Face"/>
                <w:b/>
                <w:bCs/>
              </w:rPr>
            </w:pPr>
          </w:p>
        </w:tc>
        <w:tc>
          <w:tcPr>
            <w:tcW w:w="360" w:type="dxa"/>
          </w:tcPr>
          <w:p w14:paraId="4E071899" w14:textId="77777777" w:rsidR="00621B37" w:rsidRDefault="00621B37" w:rsidP="00621B37">
            <w:pPr>
              <w:pStyle w:val="BodyText"/>
              <w:widowControl/>
              <w:tabs>
                <w:tab w:val="left" w:pos="2610"/>
              </w:tabs>
              <w:spacing w:after="0"/>
              <w:jc w:val="both"/>
              <w:rPr>
                <w:rFonts w:ascii="Baskerville Old Face" w:hAnsi="Baskerville Old Face" w:cs="Baskerville Old Face"/>
                <w:b/>
                <w:bCs/>
              </w:rPr>
            </w:pPr>
          </w:p>
        </w:tc>
        <w:tc>
          <w:tcPr>
            <w:tcW w:w="359" w:type="dxa"/>
          </w:tcPr>
          <w:p w14:paraId="014785B8" w14:textId="77777777" w:rsidR="00621B37" w:rsidRDefault="00621B37" w:rsidP="00621B37">
            <w:pPr>
              <w:pStyle w:val="BodyText"/>
              <w:widowControl/>
              <w:tabs>
                <w:tab w:val="left" w:pos="2610"/>
              </w:tabs>
              <w:spacing w:after="0"/>
              <w:jc w:val="both"/>
              <w:rPr>
                <w:rFonts w:ascii="Baskerville Old Face" w:hAnsi="Baskerville Old Face" w:cs="Baskerville Old Face"/>
                <w:b/>
                <w:bCs/>
              </w:rPr>
            </w:pPr>
          </w:p>
        </w:tc>
        <w:tc>
          <w:tcPr>
            <w:tcW w:w="360" w:type="dxa"/>
          </w:tcPr>
          <w:p w14:paraId="2FE1990B" w14:textId="77777777" w:rsidR="00621B37" w:rsidRDefault="00621B37" w:rsidP="00621B37">
            <w:pPr>
              <w:pStyle w:val="BodyText"/>
              <w:widowControl/>
              <w:tabs>
                <w:tab w:val="left" w:pos="2610"/>
              </w:tabs>
              <w:spacing w:after="0"/>
              <w:jc w:val="both"/>
              <w:rPr>
                <w:rFonts w:ascii="Baskerville Old Face" w:hAnsi="Baskerville Old Face" w:cs="Baskerville Old Face"/>
                <w:b/>
                <w:bCs/>
              </w:rPr>
            </w:pPr>
          </w:p>
        </w:tc>
        <w:tc>
          <w:tcPr>
            <w:tcW w:w="360" w:type="dxa"/>
          </w:tcPr>
          <w:p w14:paraId="7CB9137C" w14:textId="77777777" w:rsidR="00621B37" w:rsidRDefault="00621B37" w:rsidP="00621B37">
            <w:pPr>
              <w:pStyle w:val="BodyText"/>
              <w:widowControl/>
              <w:tabs>
                <w:tab w:val="left" w:pos="2610"/>
              </w:tabs>
              <w:spacing w:after="0"/>
              <w:jc w:val="both"/>
              <w:rPr>
                <w:rFonts w:ascii="Baskerville Old Face" w:hAnsi="Baskerville Old Face" w:cs="Baskerville Old Face"/>
                <w:b/>
                <w:bCs/>
              </w:rPr>
            </w:pPr>
          </w:p>
        </w:tc>
        <w:tc>
          <w:tcPr>
            <w:tcW w:w="359" w:type="dxa"/>
          </w:tcPr>
          <w:p w14:paraId="632D753E" w14:textId="77777777" w:rsidR="00621B37" w:rsidRDefault="00621B37" w:rsidP="00621B37">
            <w:pPr>
              <w:pStyle w:val="BodyText"/>
              <w:widowControl/>
              <w:tabs>
                <w:tab w:val="left" w:pos="2610"/>
              </w:tabs>
              <w:spacing w:after="0"/>
              <w:jc w:val="both"/>
              <w:rPr>
                <w:rFonts w:ascii="Baskerville Old Face" w:hAnsi="Baskerville Old Face" w:cs="Baskerville Old Face"/>
                <w:b/>
                <w:bCs/>
              </w:rPr>
            </w:pPr>
          </w:p>
        </w:tc>
        <w:tc>
          <w:tcPr>
            <w:tcW w:w="360" w:type="dxa"/>
          </w:tcPr>
          <w:p w14:paraId="61F7B10D" w14:textId="77777777" w:rsidR="00621B37" w:rsidRDefault="00621B37" w:rsidP="00621B37">
            <w:pPr>
              <w:pStyle w:val="BodyText"/>
              <w:widowControl/>
              <w:tabs>
                <w:tab w:val="left" w:pos="2610"/>
              </w:tabs>
              <w:spacing w:after="0"/>
              <w:jc w:val="both"/>
              <w:rPr>
                <w:rFonts w:ascii="Baskerville Old Face" w:hAnsi="Baskerville Old Face" w:cs="Baskerville Old Face"/>
                <w:b/>
                <w:bCs/>
              </w:rPr>
            </w:pPr>
          </w:p>
        </w:tc>
        <w:tc>
          <w:tcPr>
            <w:tcW w:w="359" w:type="dxa"/>
          </w:tcPr>
          <w:p w14:paraId="76501E47" w14:textId="77777777" w:rsidR="00621B37" w:rsidRDefault="00621B37" w:rsidP="00621B37">
            <w:pPr>
              <w:pStyle w:val="BodyText"/>
              <w:widowControl/>
              <w:tabs>
                <w:tab w:val="left" w:pos="2610"/>
              </w:tabs>
              <w:spacing w:after="0"/>
              <w:jc w:val="both"/>
              <w:rPr>
                <w:rFonts w:ascii="Baskerville Old Face" w:hAnsi="Baskerville Old Face" w:cs="Baskerville Old Face"/>
                <w:b/>
                <w:bCs/>
              </w:rPr>
            </w:pPr>
          </w:p>
        </w:tc>
        <w:tc>
          <w:tcPr>
            <w:tcW w:w="360" w:type="dxa"/>
          </w:tcPr>
          <w:p w14:paraId="7AA692D5" w14:textId="77777777" w:rsidR="00621B37" w:rsidRDefault="00621B37" w:rsidP="00621B37">
            <w:pPr>
              <w:pStyle w:val="BodyText"/>
              <w:widowControl/>
              <w:tabs>
                <w:tab w:val="left" w:pos="2610"/>
              </w:tabs>
              <w:spacing w:after="0"/>
              <w:jc w:val="both"/>
              <w:rPr>
                <w:rFonts w:ascii="Baskerville Old Face" w:hAnsi="Baskerville Old Face" w:cs="Baskerville Old Face"/>
                <w:b/>
                <w:bCs/>
              </w:rPr>
            </w:pPr>
          </w:p>
        </w:tc>
        <w:tc>
          <w:tcPr>
            <w:tcW w:w="360" w:type="dxa"/>
          </w:tcPr>
          <w:p w14:paraId="635BFE1F" w14:textId="77777777" w:rsidR="00621B37" w:rsidRDefault="00621B37" w:rsidP="00621B37">
            <w:pPr>
              <w:pStyle w:val="BodyText"/>
              <w:widowControl/>
              <w:tabs>
                <w:tab w:val="left" w:pos="2610"/>
              </w:tabs>
              <w:spacing w:after="0"/>
              <w:jc w:val="both"/>
              <w:rPr>
                <w:rFonts w:ascii="Baskerville Old Face" w:hAnsi="Baskerville Old Face" w:cs="Baskerville Old Face"/>
                <w:b/>
                <w:bCs/>
              </w:rPr>
            </w:pPr>
          </w:p>
        </w:tc>
        <w:tc>
          <w:tcPr>
            <w:tcW w:w="359" w:type="dxa"/>
          </w:tcPr>
          <w:p w14:paraId="5B30D822" w14:textId="77777777" w:rsidR="00621B37" w:rsidRDefault="00621B37" w:rsidP="00621B37">
            <w:pPr>
              <w:pStyle w:val="BodyText"/>
              <w:widowControl/>
              <w:tabs>
                <w:tab w:val="left" w:pos="2610"/>
              </w:tabs>
              <w:spacing w:after="0"/>
              <w:jc w:val="both"/>
              <w:rPr>
                <w:rFonts w:ascii="Baskerville Old Face" w:hAnsi="Baskerville Old Face" w:cs="Baskerville Old Face"/>
                <w:b/>
                <w:bCs/>
              </w:rPr>
            </w:pPr>
          </w:p>
        </w:tc>
        <w:tc>
          <w:tcPr>
            <w:tcW w:w="360" w:type="dxa"/>
          </w:tcPr>
          <w:p w14:paraId="7BE06744" w14:textId="77777777" w:rsidR="00621B37" w:rsidRDefault="00621B37" w:rsidP="00621B37">
            <w:pPr>
              <w:pStyle w:val="BodyText"/>
              <w:widowControl/>
              <w:tabs>
                <w:tab w:val="left" w:pos="2610"/>
              </w:tabs>
              <w:spacing w:after="0"/>
              <w:jc w:val="both"/>
              <w:rPr>
                <w:rFonts w:ascii="Baskerville Old Face" w:hAnsi="Baskerville Old Face" w:cs="Baskerville Old Face"/>
                <w:b/>
                <w:bCs/>
              </w:rPr>
            </w:pPr>
          </w:p>
        </w:tc>
        <w:tc>
          <w:tcPr>
            <w:tcW w:w="359" w:type="dxa"/>
          </w:tcPr>
          <w:p w14:paraId="6AE69084" w14:textId="77777777" w:rsidR="00621B37" w:rsidRDefault="00621B37" w:rsidP="00621B37">
            <w:pPr>
              <w:pStyle w:val="BodyText"/>
              <w:widowControl/>
              <w:tabs>
                <w:tab w:val="left" w:pos="2610"/>
              </w:tabs>
              <w:spacing w:after="0"/>
              <w:jc w:val="both"/>
              <w:rPr>
                <w:rFonts w:ascii="Baskerville Old Face" w:hAnsi="Baskerville Old Face" w:cs="Baskerville Old Face"/>
                <w:b/>
                <w:bCs/>
              </w:rPr>
            </w:pPr>
          </w:p>
        </w:tc>
        <w:tc>
          <w:tcPr>
            <w:tcW w:w="360" w:type="dxa"/>
          </w:tcPr>
          <w:p w14:paraId="2A42F8B0" w14:textId="77777777" w:rsidR="00621B37" w:rsidRDefault="00621B37" w:rsidP="00621B37">
            <w:pPr>
              <w:pStyle w:val="BodyText"/>
              <w:widowControl/>
              <w:tabs>
                <w:tab w:val="left" w:pos="2610"/>
              </w:tabs>
              <w:spacing w:after="0"/>
              <w:jc w:val="both"/>
              <w:rPr>
                <w:rFonts w:ascii="Baskerville Old Face" w:hAnsi="Baskerville Old Face" w:cs="Baskerville Old Face"/>
                <w:b/>
                <w:bCs/>
              </w:rPr>
            </w:pPr>
          </w:p>
        </w:tc>
        <w:tc>
          <w:tcPr>
            <w:tcW w:w="360" w:type="dxa"/>
          </w:tcPr>
          <w:p w14:paraId="664B3E98" w14:textId="77777777" w:rsidR="00621B37" w:rsidRDefault="00621B37" w:rsidP="00621B37">
            <w:pPr>
              <w:pStyle w:val="BodyText"/>
              <w:widowControl/>
              <w:tabs>
                <w:tab w:val="left" w:pos="2610"/>
              </w:tabs>
              <w:spacing w:after="0"/>
              <w:jc w:val="both"/>
              <w:rPr>
                <w:rFonts w:ascii="Baskerville Old Face" w:hAnsi="Baskerville Old Face" w:cs="Baskerville Old Face"/>
                <w:b/>
                <w:bCs/>
              </w:rPr>
            </w:pPr>
          </w:p>
        </w:tc>
      </w:tr>
      <w:tr w:rsidR="00621B37" w14:paraId="6B09C3F4" w14:textId="77777777" w:rsidTr="00621B37">
        <w:tc>
          <w:tcPr>
            <w:tcW w:w="724" w:type="dxa"/>
          </w:tcPr>
          <w:p w14:paraId="6266C91C" w14:textId="77777777" w:rsidR="00621B37" w:rsidRDefault="00621B37" w:rsidP="00621B37">
            <w:pPr>
              <w:pStyle w:val="BodyText"/>
              <w:widowControl/>
              <w:tabs>
                <w:tab w:val="left" w:pos="2610"/>
              </w:tabs>
              <w:spacing w:after="0"/>
              <w:jc w:val="both"/>
              <w:rPr>
                <w:rFonts w:ascii="Baskerville Old Face" w:hAnsi="Baskerville Old Face" w:cs="Baskerville Old Face"/>
                <w:b/>
                <w:bCs/>
              </w:rPr>
            </w:pPr>
            <w:r>
              <w:rPr>
                <w:rFonts w:ascii="Baskerville Old Face" w:hAnsi="Baskerville Old Face" w:cs="Baskerville Old Face"/>
                <w:b/>
                <w:bCs/>
              </w:rPr>
              <w:t>6</w:t>
            </w:r>
          </w:p>
        </w:tc>
        <w:tc>
          <w:tcPr>
            <w:tcW w:w="360" w:type="dxa"/>
          </w:tcPr>
          <w:p w14:paraId="1C3E18A8" w14:textId="77777777" w:rsidR="00621B37" w:rsidRDefault="00621B37" w:rsidP="00621B37">
            <w:pPr>
              <w:pStyle w:val="BodyText"/>
              <w:widowControl/>
              <w:tabs>
                <w:tab w:val="left" w:pos="2610"/>
              </w:tabs>
              <w:spacing w:after="0"/>
              <w:jc w:val="both"/>
              <w:rPr>
                <w:rFonts w:ascii="Baskerville Old Face" w:hAnsi="Baskerville Old Face" w:cs="Baskerville Old Face"/>
                <w:b/>
                <w:bCs/>
              </w:rPr>
            </w:pPr>
          </w:p>
        </w:tc>
        <w:tc>
          <w:tcPr>
            <w:tcW w:w="359" w:type="dxa"/>
          </w:tcPr>
          <w:p w14:paraId="1544A493" w14:textId="77777777" w:rsidR="00621B37" w:rsidRDefault="00621B37" w:rsidP="00621B37">
            <w:pPr>
              <w:pStyle w:val="BodyText"/>
              <w:widowControl/>
              <w:tabs>
                <w:tab w:val="left" w:pos="2610"/>
              </w:tabs>
              <w:spacing w:after="0"/>
              <w:jc w:val="both"/>
              <w:rPr>
                <w:rFonts w:ascii="Baskerville Old Face" w:hAnsi="Baskerville Old Face" w:cs="Baskerville Old Face"/>
                <w:b/>
                <w:bCs/>
              </w:rPr>
            </w:pPr>
          </w:p>
        </w:tc>
        <w:tc>
          <w:tcPr>
            <w:tcW w:w="360" w:type="dxa"/>
          </w:tcPr>
          <w:p w14:paraId="056A5015" w14:textId="77777777" w:rsidR="00621B37" w:rsidRDefault="00621B37" w:rsidP="00621B37">
            <w:pPr>
              <w:pStyle w:val="BodyText"/>
              <w:widowControl/>
              <w:tabs>
                <w:tab w:val="left" w:pos="2610"/>
              </w:tabs>
              <w:spacing w:after="0"/>
              <w:jc w:val="both"/>
              <w:rPr>
                <w:rFonts w:ascii="Baskerville Old Face" w:hAnsi="Baskerville Old Face" w:cs="Baskerville Old Face"/>
                <w:b/>
                <w:bCs/>
              </w:rPr>
            </w:pPr>
          </w:p>
        </w:tc>
        <w:tc>
          <w:tcPr>
            <w:tcW w:w="360" w:type="dxa"/>
          </w:tcPr>
          <w:p w14:paraId="5A8EDD57" w14:textId="77777777" w:rsidR="00621B37" w:rsidRDefault="00621B37" w:rsidP="00621B37">
            <w:pPr>
              <w:pStyle w:val="BodyText"/>
              <w:widowControl/>
              <w:tabs>
                <w:tab w:val="left" w:pos="2610"/>
              </w:tabs>
              <w:spacing w:after="0"/>
              <w:jc w:val="both"/>
              <w:rPr>
                <w:rFonts w:ascii="Baskerville Old Face" w:hAnsi="Baskerville Old Face" w:cs="Baskerville Old Face"/>
                <w:b/>
                <w:bCs/>
              </w:rPr>
            </w:pPr>
          </w:p>
        </w:tc>
        <w:tc>
          <w:tcPr>
            <w:tcW w:w="359" w:type="dxa"/>
          </w:tcPr>
          <w:p w14:paraId="35CE36C9" w14:textId="77777777" w:rsidR="00621B37" w:rsidRDefault="00621B37" w:rsidP="00621B37">
            <w:pPr>
              <w:pStyle w:val="BodyText"/>
              <w:widowControl/>
              <w:tabs>
                <w:tab w:val="left" w:pos="2610"/>
              </w:tabs>
              <w:spacing w:after="0"/>
              <w:jc w:val="both"/>
              <w:rPr>
                <w:rFonts w:ascii="Baskerville Old Face" w:hAnsi="Baskerville Old Face" w:cs="Baskerville Old Face"/>
                <w:b/>
                <w:bCs/>
              </w:rPr>
            </w:pPr>
          </w:p>
        </w:tc>
        <w:tc>
          <w:tcPr>
            <w:tcW w:w="360" w:type="dxa"/>
          </w:tcPr>
          <w:p w14:paraId="4318913D" w14:textId="77777777" w:rsidR="00621B37" w:rsidRDefault="00621B37" w:rsidP="00621B37">
            <w:pPr>
              <w:pStyle w:val="BodyText"/>
              <w:widowControl/>
              <w:tabs>
                <w:tab w:val="left" w:pos="2610"/>
              </w:tabs>
              <w:spacing w:after="0"/>
              <w:jc w:val="both"/>
              <w:rPr>
                <w:rFonts w:ascii="Baskerville Old Face" w:hAnsi="Baskerville Old Face" w:cs="Baskerville Old Face"/>
                <w:b/>
                <w:bCs/>
              </w:rPr>
            </w:pPr>
          </w:p>
        </w:tc>
        <w:tc>
          <w:tcPr>
            <w:tcW w:w="359" w:type="dxa"/>
          </w:tcPr>
          <w:p w14:paraId="2088B14C" w14:textId="77777777" w:rsidR="00621B37" w:rsidRDefault="00621B37" w:rsidP="00621B37">
            <w:pPr>
              <w:pStyle w:val="BodyText"/>
              <w:widowControl/>
              <w:tabs>
                <w:tab w:val="left" w:pos="2610"/>
              </w:tabs>
              <w:spacing w:after="0"/>
              <w:jc w:val="both"/>
              <w:rPr>
                <w:rFonts w:ascii="Baskerville Old Face" w:hAnsi="Baskerville Old Face" w:cs="Baskerville Old Face"/>
                <w:b/>
                <w:bCs/>
              </w:rPr>
            </w:pPr>
          </w:p>
        </w:tc>
        <w:tc>
          <w:tcPr>
            <w:tcW w:w="360" w:type="dxa"/>
          </w:tcPr>
          <w:p w14:paraId="370665CF" w14:textId="77777777" w:rsidR="00621B37" w:rsidRDefault="00621B37" w:rsidP="00621B37">
            <w:pPr>
              <w:pStyle w:val="BodyText"/>
              <w:widowControl/>
              <w:tabs>
                <w:tab w:val="left" w:pos="2610"/>
              </w:tabs>
              <w:spacing w:after="0"/>
              <w:jc w:val="both"/>
              <w:rPr>
                <w:rFonts w:ascii="Baskerville Old Face" w:hAnsi="Baskerville Old Face" w:cs="Baskerville Old Face"/>
                <w:b/>
                <w:bCs/>
              </w:rPr>
            </w:pPr>
          </w:p>
        </w:tc>
        <w:tc>
          <w:tcPr>
            <w:tcW w:w="360" w:type="dxa"/>
          </w:tcPr>
          <w:p w14:paraId="0B7C8EB1" w14:textId="77777777" w:rsidR="00621B37" w:rsidRDefault="00621B37" w:rsidP="00621B37">
            <w:pPr>
              <w:pStyle w:val="BodyText"/>
              <w:widowControl/>
              <w:tabs>
                <w:tab w:val="left" w:pos="2610"/>
              </w:tabs>
              <w:spacing w:after="0"/>
              <w:jc w:val="both"/>
              <w:rPr>
                <w:rFonts w:ascii="Baskerville Old Face" w:hAnsi="Baskerville Old Face" w:cs="Baskerville Old Face"/>
                <w:b/>
                <w:bCs/>
              </w:rPr>
            </w:pPr>
          </w:p>
        </w:tc>
        <w:tc>
          <w:tcPr>
            <w:tcW w:w="359" w:type="dxa"/>
          </w:tcPr>
          <w:p w14:paraId="447AE3A2" w14:textId="77777777" w:rsidR="00621B37" w:rsidRDefault="00621B37" w:rsidP="00621B37">
            <w:pPr>
              <w:pStyle w:val="BodyText"/>
              <w:widowControl/>
              <w:tabs>
                <w:tab w:val="left" w:pos="2610"/>
              </w:tabs>
              <w:spacing w:after="0"/>
              <w:jc w:val="both"/>
              <w:rPr>
                <w:rFonts w:ascii="Baskerville Old Face" w:hAnsi="Baskerville Old Face" w:cs="Baskerville Old Face"/>
                <w:b/>
                <w:bCs/>
              </w:rPr>
            </w:pPr>
          </w:p>
        </w:tc>
        <w:tc>
          <w:tcPr>
            <w:tcW w:w="360" w:type="dxa"/>
          </w:tcPr>
          <w:p w14:paraId="397B94B2" w14:textId="77777777" w:rsidR="00621B37" w:rsidRDefault="00621B37" w:rsidP="00621B37">
            <w:pPr>
              <w:pStyle w:val="BodyText"/>
              <w:widowControl/>
              <w:tabs>
                <w:tab w:val="left" w:pos="2610"/>
              </w:tabs>
              <w:spacing w:after="0"/>
              <w:jc w:val="both"/>
              <w:rPr>
                <w:rFonts w:ascii="Baskerville Old Face" w:hAnsi="Baskerville Old Face" w:cs="Baskerville Old Face"/>
                <w:b/>
                <w:bCs/>
              </w:rPr>
            </w:pPr>
          </w:p>
        </w:tc>
        <w:tc>
          <w:tcPr>
            <w:tcW w:w="359" w:type="dxa"/>
          </w:tcPr>
          <w:p w14:paraId="55043825" w14:textId="77777777" w:rsidR="00621B37" w:rsidRDefault="00621B37" w:rsidP="00621B37">
            <w:pPr>
              <w:pStyle w:val="BodyText"/>
              <w:widowControl/>
              <w:tabs>
                <w:tab w:val="left" w:pos="2610"/>
              </w:tabs>
              <w:spacing w:after="0"/>
              <w:jc w:val="both"/>
              <w:rPr>
                <w:rFonts w:ascii="Baskerville Old Face" w:hAnsi="Baskerville Old Face" w:cs="Baskerville Old Face"/>
                <w:b/>
                <w:bCs/>
              </w:rPr>
            </w:pPr>
          </w:p>
        </w:tc>
        <w:tc>
          <w:tcPr>
            <w:tcW w:w="360" w:type="dxa"/>
          </w:tcPr>
          <w:p w14:paraId="1DEAC839" w14:textId="77777777" w:rsidR="00621B37" w:rsidRDefault="00621B37" w:rsidP="00621B37">
            <w:pPr>
              <w:pStyle w:val="BodyText"/>
              <w:widowControl/>
              <w:tabs>
                <w:tab w:val="left" w:pos="2610"/>
              </w:tabs>
              <w:spacing w:after="0"/>
              <w:jc w:val="both"/>
              <w:rPr>
                <w:rFonts w:ascii="Baskerville Old Face" w:hAnsi="Baskerville Old Face" w:cs="Baskerville Old Face"/>
                <w:b/>
                <w:bCs/>
              </w:rPr>
            </w:pPr>
          </w:p>
        </w:tc>
        <w:tc>
          <w:tcPr>
            <w:tcW w:w="360" w:type="dxa"/>
          </w:tcPr>
          <w:p w14:paraId="530FF1F2" w14:textId="77777777" w:rsidR="00621B37" w:rsidRDefault="00621B37" w:rsidP="00621B37">
            <w:pPr>
              <w:pStyle w:val="BodyText"/>
              <w:widowControl/>
              <w:tabs>
                <w:tab w:val="left" w:pos="2610"/>
              </w:tabs>
              <w:spacing w:after="0"/>
              <w:jc w:val="both"/>
              <w:rPr>
                <w:rFonts w:ascii="Baskerville Old Face" w:hAnsi="Baskerville Old Face" w:cs="Baskerville Old Face"/>
                <w:b/>
                <w:bCs/>
              </w:rPr>
            </w:pPr>
          </w:p>
        </w:tc>
        <w:tc>
          <w:tcPr>
            <w:tcW w:w="359" w:type="dxa"/>
          </w:tcPr>
          <w:p w14:paraId="25C1B672" w14:textId="77777777" w:rsidR="00621B37" w:rsidRDefault="00621B37" w:rsidP="00621B37">
            <w:pPr>
              <w:pStyle w:val="BodyText"/>
              <w:widowControl/>
              <w:tabs>
                <w:tab w:val="left" w:pos="2610"/>
              </w:tabs>
              <w:spacing w:after="0"/>
              <w:jc w:val="both"/>
              <w:rPr>
                <w:rFonts w:ascii="Baskerville Old Face" w:hAnsi="Baskerville Old Face" w:cs="Baskerville Old Face"/>
                <w:b/>
                <w:bCs/>
              </w:rPr>
            </w:pPr>
          </w:p>
        </w:tc>
        <w:tc>
          <w:tcPr>
            <w:tcW w:w="360" w:type="dxa"/>
          </w:tcPr>
          <w:p w14:paraId="1380EB9D" w14:textId="77777777" w:rsidR="00621B37" w:rsidRDefault="00621B37" w:rsidP="00621B37">
            <w:pPr>
              <w:pStyle w:val="BodyText"/>
              <w:widowControl/>
              <w:tabs>
                <w:tab w:val="left" w:pos="2610"/>
              </w:tabs>
              <w:spacing w:after="0"/>
              <w:jc w:val="both"/>
              <w:rPr>
                <w:rFonts w:ascii="Baskerville Old Face" w:hAnsi="Baskerville Old Face" w:cs="Baskerville Old Face"/>
                <w:b/>
                <w:bCs/>
              </w:rPr>
            </w:pPr>
          </w:p>
        </w:tc>
        <w:tc>
          <w:tcPr>
            <w:tcW w:w="359" w:type="dxa"/>
          </w:tcPr>
          <w:p w14:paraId="53DBA25A" w14:textId="77777777" w:rsidR="00621B37" w:rsidRDefault="00621B37" w:rsidP="00621B37">
            <w:pPr>
              <w:pStyle w:val="BodyText"/>
              <w:widowControl/>
              <w:tabs>
                <w:tab w:val="left" w:pos="2610"/>
              </w:tabs>
              <w:spacing w:after="0"/>
              <w:jc w:val="both"/>
              <w:rPr>
                <w:rFonts w:ascii="Baskerville Old Face" w:hAnsi="Baskerville Old Face" w:cs="Baskerville Old Face"/>
                <w:b/>
                <w:bCs/>
              </w:rPr>
            </w:pPr>
          </w:p>
        </w:tc>
        <w:tc>
          <w:tcPr>
            <w:tcW w:w="360" w:type="dxa"/>
          </w:tcPr>
          <w:p w14:paraId="2BF03901" w14:textId="77777777" w:rsidR="00621B37" w:rsidRDefault="00621B37" w:rsidP="00621B37">
            <w:pPr>
              <w:pStyle w:val="BodyText"/>
              <w:widowControl/>
              <w:tabs>
                <w:tab w:val="left" w:pos="2610"/>
              </w:tabs>
              <w:spacing w:after="0"/>
              <w:jc w:val="both"/>
              <w:rPr>
                <w:rFonts w:ascii="Baskerville Old Face" w:hAnsi="Baskerville Old Face" w:cs="Baskerville Old Face"/>
                <w:b/>
                <w:bCs/>
              </w:rPr>
            </w:pPr>
          </w:p>
        </w:tc>
        <w:tc>
          <w:tcPr>
            <w:tcW w:w="360" w:type="dxa"/>
          </w:tcPr>
          <w:p w14:paraId="39C79AD4" w14:textId="77777777" w:rsidR="00621B37" w:rsidRDefault="00621B37" w:rsidP="00621B37">
            <w:pPr>
              <w:pStyle w:val="BodyText"/>
              <w:widowControl/>
              <w:tabs>
                <w:tab w:val="left" w:pos="2610"/>
              </w:tabs>
              <w:spacing w:after="0"/>
              <w:jc w:val="both"/>
              <w:rPr>
                <w:rFonts w:ascii="Baskerville Old Face" w:hAnsi="Baskerville Old Face" w:cs="Baskerville Old Face"/>
                <w:b/>
                <w:bCs/>
              </w:rPr>
            </w:pPr>
          </w:p>
        </w:tc>
        <w:tc>
          <w:tcPr>
            <w:tcW w:w="359" w:type="dxa"/>
          </w:tcPr>
          <w:p w14:paraId="398B8B16" w14:textId="77777777" w:rsidR="00621B37" w:rsidRDefault="00621B37" w:rsidP="00621B37">
            <w:pPr>
              <w:pStyle w:val="BodyText"/>
              <w:widowControl/>
              <w:tabs>
                <w:tab w:val="left" w:pos="2610"/>
              </w:tabs>
              <w:spacing w:after="0"/>
              <w:jc w:val="both"/>
              <w:rPr>
                <w:rFonts w:ascii="Baskerville Old Face" w:hAnsi="Baskerville Old Face" w:cs="Baskerville Old Face"/>
                <w:b/>
                <w:bCs/>
              </w:rPr>
            </w:pPr>
          </w:p>
        </w:tc>
        <w:tc>
          <w:tcPr>
            <w:tcW w:w="360" w:type="dxa"/>
          </w:tcPr>
          <w:p w14:paraId="39639D30" w14:textId="77777777" w:rsidR="00621B37" w:rsidRDefault="00621B37" w:rsidP="00621B37">
            <w:pPr>
              <w:pStyle w:val="BodyText"/>
              <w:widowControl/>
              <w:tabs>
                <w:tab w:val="left" w:pos="2610"/>
              </w:tabs>
              <w:spacing w:after="0"/>
              <w:jc w:val="both"/>
              <w:rPr>
                <w:rFonts w:ascii="Baskerville Old Face" w:hAnsi="Baskerville Old Face" w:cs="Baskerville Old Face"/>
                <w:b/>
                <w:bCs/>
              </w:rPr>
            </w:pPr>
          </w:p>
        </w:tc>
        <w:tc>
          <w:tcPr>
            <w:tcW w:w="359" w:type="dxa"/>
          </w:tcPr>
          <w:p w14:paraId="3D921E3E" w14:textId="77777777" w:rsidR="00621B37" w:rsidRDefault="00621B37" w:rsidP="00621B37">
            <w:pPr>
              <w:pStyle w:val="BodyText"/>
              <w:widowControl/>
              <w:tabs>
                <w:tab w:val="left" w:pos="2610"/>
              </w:tabs>
              <w:spacing w:after="0"/>
              <w:jc w:val="both"/>
              <w:rPr>
                <w:rFonts w:ascii="Baskerville Old Face" w:hAnsi="Baskerville Old Face" w:cs="Baskerville Old Face"/>
                <w:b/>
                <w:bCs/>
              </w:rPr>
            </w:pPr>
          </w:p>
        </w:tc>
        <w:tc>
          <w:tcPr>
            <w:tcW w:w="360" w:type="dxa"/>
          </w:tcPr>
          <w:p w14:paraId="299F0844" w14:textId="77777777" w:rsidR="00621B37" w:rsidRDefault="00621B37" w:rsidP="00621B37">
            <w:pPr>
              <w:pStyle w:val="BodyText"/>
              <w:widowControl/>
              <w:tabs>
                <w:tab w:val="left" w:pos="2610"/>
              </w:tabs>
              <w:spacing w:after="0"/>
              <w:jc w:val="both"/>
              <w:rPr>
                <w:rFonts w:ascii="Baskerville Old Face" w:hAnsi="Baskerville Old Face" w:cs="Baskerville Old Face"/>
                <w:b/>
                <w:bCs/>
              </w:rPr>
            </w:pPr>
          </w:p>
        </w:tc>
        <w:tc>
          <w:tcPr>
            <w:tcW w:w="360" w:type="dxa"/>
          </w:tcPr>
          <w:p w14:paraId="550CE714" w14:textId="77777777" w:rsidR="00621B37" w:rsidRDefault="00621B37" w:rsidP="00621B37">
            <w:pPr>
              <w:pStyle w:val="BodyText"/>
              <w:widowControl/>
              <w:tabs>
                <w:tab w:val="left" w:pos="2610"/>
              </w:tabs>
              <w:spacing w:after="0"/>
              <w:jc w:val="both"/>
              <w:rPr>
                <w:rFonts w:ascii="Baskerville Old Face" w:hAnsi="Baskerville Old Face" w:cs="Baskerville Old Face"/>
                <w:b/>
                <w:bCs/>
              </w:rPr>
            </w:pPr>
          </w:p>
        </w:tc>
      </w:tr>
    </w:tbl>
    <w:p w14:paraId="70AF51BD" w14:textId="77777777" w:rsidR="00621B37" w:rsidRDefault="00621B37" w:rsidP="00621B37">
      <w:pPr>
        <w:pStyle w:val="BodyText"/>
        <w:widowControl/>
        <w:tabs>
          <w:tab w:val="left" w:pos="2610"/>
        </w:tabs>
        <w:spacing w:after="0"/>
        <w:ind w:left="360"/>
        <w:jc w:val="both"/>
        <w:rPr>
          <w:rFonts w:ascii="Baskerville Old Face" w:hAnsi="Baskerville Old Face" w:cs="Baskerville Old Face"/>
          <w:b/>
          <w:bCs/>
        </w:rPr>
      </w:pPr>
    </w:p>
    <w:p w14:paraId="10DFA14C" w14:textId="77777777" w:rsidR="00621B37" w:rsidRDefault="00C75161" w:rsidP="00621B37">
      <w:pPr>
        <w:pStyle w:val="BodyText"/>
        <w:tabs>
          <w:tab w:val="left" w:pos="720"/>
        </w:tabs>
        <w:rPr>
          <w:rFonts w:ascii="Baskerville Old Face" w:hAnsi="Baskerville Old Face" w:cs="Baskerville Old Face"/>
          <w:bCs/>
          <w:iCs/>
        </w:rPr>
      </w:pPr>
      <w:r w:rsidRPr="0037216D">
        <w:rPr>
          <w:rFonts w:ascii="Arial Rounded MT Bold" w:hAnsi="Arial Rounded MT Bold" w:cs="Baskerville Old Face"/>
          <w:b/>
          <w:iCs/>
          <w:color w:val="FFFFFF" w:themeColor="background1"/>
          <w:shd w:val="clear" w:color="auto" w:fill="000000" w:themeFill="text1"/>
        </w:rPr>
        <w:t>Exercise 3</w:t>
      </w:r>
      <w:r w:rsidRPr="00292EBE">
        <w:rPr>
          <w:rFonts w:ascii="Baskerville Old Face" w:hAnsi="Baskerville Old Face" w:cs="Baskerville Old Face"/>
          <w:i/>
          <w:iCs/>
          <w:color w:val="FFFFFF" w:themeColor="background1"/>
        </w:rPr>
        <w:t xml:space="preserve"> </w:t>
      </w:r>
      <w:r>
        <w:rPr>
          <w:rFonts w:ascii="Baskerville Old Face" w:hAnsi="Baskerville Old Face" w:cs="Baskerville Old Face"/>
          <w:i/>
          <w:iCs/>
          <w:color w:val="auto"/>
        </w:rPr>
        <w:t>(b</w:t>
      </w:r>
      <w:r w:rsidRPr="00C75161">
        <w:rPr>
          <w:rFonts w:ascii="Baskerville Old Face" w:hAnsi="Baskerville Old Face" w:cs="Baskerville Old Face"/>
          <w:i/>
          <w:iCs/>
          <w:color w:val="auto"/>
        </w:rPr>
        <w:t>)</w:t>
      </w:r>
      <w:r w:rsidRPr="00C75161">
        <w:rPr>
          <w:rFonts w:ascii="Baskerville Old Face" w:hAnsi="Baskerville Old Face" w:cs="Baskerville Old Face"/>
          <w:bCs/>
          <w:iCs/>
          <w:color w:val="auto"/>
        </w:rPr>
        <w:t xml:space="preserve"> </w:t>
      </w:r>
      <w:r w:rsidR="00621B37">
        <w:rPr>
          <w:rFonts w:ascii="Baskerville Old Face" w:hAnsi="Baskerville Old Face" w:cs="Baskerville Old Face"/>
          <w:bCs/>
          <w:iCs/>
        </w:rPr>
        <w:t>Predict the output  of each of the following expressions:</w:t>
      </w:r>
    </w:p>
    <w:tbl>
      <w:tblPr>
        <w:tblStyle w:val="TableGrid"/>
        <w:tblW w:w="0" w:type="auto"/>
        <w:tblLook w:val="04A0" w:firstRow="1" w:lastRow="0" w:firstColumn="1" w:lastColumn="0" w:noHBand="0" w:noVBand="1"/>
      </w:tblPr>
      <w:tblGrid>
        <w:gridCol w:w="2695"/>
        <w:gridCol w:w="1979"/>
        <w:gridCol w:w="2338"/>
        <w:gridCol w:w="2338"/>
      </w:tblGrid>
      <w:tr w:rsidR="00621B37" w14:paraId="52D2C9CB" w14:textId="77777777" w:rsidTr="00621B37">
        <w:tc>
          <w:tcPr>
            <w:tcW w:w="2695" w:type="dxa"/>
          </w:tcPr>
          <w:p w14:paraId="6E3B87CB" w14:textId="77777777" w:rsidR="00621B37" w:rsidRPr="00972077" w:rsidRDefault="00621B37" w:rsidP="00621B37">
            <w:pPr>
              <w:pStyle w:val="BodyText"/>
              <w:widowControl/>
              <w:tabs>
                <w:tab w:val="left" w:pos="360"/>
                <w:tab w:val="left" w:pos="1476"/>
              </w:tabs>
              <w:spacing w:after="0"/>
              <w:jc w:val="both"/>
              <w:rPr>
                <w:rFonts w:ascii="Courier New" w:hAnsi="Courier New" w:cs="Courier New"/>
                <w:b/>
                <w:bCs/>
              </w:rPr>
            </w:pPr>
            <w:r w:rsidRPr="00972077">
              <w:rPr>
                <w:rFonts w:ascii="Courier New" w:hAnsi="Courier New" w:cs="Courier New"/>
                <w:bCs/>
              </w:rPr>
              <w:t>((1+2) * (3 – 4))</w:t>
            </w:r>
          </w:p>
        </w:tc>
        <w:tc>
          <w:tcPr>
            <w:tcW w:w="1979" w:type="dxa"/>
          </w:tcPr>
          <w:p w14:paraId="7CD576DF" w14:textId="77777777" w:rsidR="00621B37" w:rsidRPr="00972077" w:rsidRDefault="00621B37" w:rsidP="00621B37">
            <w:pPr>
              <w:pStyle w:val="BodyText"/>
              <w:tabs>
                <w:tab w:val="left" w:pos="720"/>
              </w:tabs>
              <w:rPr>
                <w:rFonts w:ascii="Courier New" w:hAnsi="Courier New" w:cs="Courier New"/>
                <w:b/>
                <w:bCs/>
              </w:rPr>
            </w:pPr>
            <w:r w:rsidRPr="00972077">
              <w:rPr>
                <w:rFonts w:ascii="Courier New" w:hAnsi="Courier New" w:cs="Courier New"/>
                <w:bCs/>
              </w:rPr>
              <w:t>( (3+2)%5)</w:t>
            </w:r>
          </w:p>
        </w:tc>
        <w:tc>
          <w:tcPr>
            <w:tcW w:w="2338" w:type="dxa"/>
          </w:tcPr>
          <w:p w14:paraId="243E3A3B" w14:textId="77777777" w:rsidR="00621B37" w:rsidRPr="00972077" w:rsidRDefault="00621B37" w:rsidP="00621B37">
            <w:pPr>
              <w:pStyle w:val="BodyText"/>
              <w:widowControl/>
              <w:tabs>
                <w:tab w:val="left" w:pos="360"/>
                <w:tab w:val="left" w:pos="1476"/>
              </w:tabs>
              <w:spacing w:after="0"/>
              <w:jc w:val="both"/>
              <w:rPr>
                <w:rFonts w:ascii="Courier New" w:hAnsi="Courier New" w:cs="Courier New"/>
                <w:b/>
                <w:bCs/>
              </w:rPr>
            </w:pPr>
            <w:r w:rsidRPr="00972077">
              <w:rPr>
                <w:rFonts w:ascii="Courier New" w:hAnsi="Courier New" w:cs="Courier New"/>
                <w:bCs/>
              </w:rPr>
              <w:t>(-13/2)%(-3*2)</w:t>
            </w:r>
          </w:p>
        </w:tc>
        <w:tc>
          <w:tcPr>
            <w:tcW w:w="2338" w:type="dxa"/>
          </w:tcPr>
          <w:p w14:paraId="024CAE99" w14:textId="77777777" w:rsidR="00621B37" w:rsidRPr="00972077" w:rsidRDefault="00621B37" w:rsidP="00621B37">
            <w:pPr>
              <w:pStyle w:val="BodyText"/>
              <w:tabs>
                <w:tab w:val="left" w:pos="720"/>
              </w:tabs>
              <w:rPr>
                <w:rFonts w:ascii="Courier New" w:hAnsi="Courier New" w:cs="Courier New"/>
                <w:b/>
                <w:bCs/>
              </w:rPr>
            </w:pPr>
            <w:r w:rsidRPr="00972077">
              <w:rPr>
                <w:rFonts w:ascii="Courier New" w:hAnsi="Courier New" w:cs="Courier New"/>
                <w:bCs/>
              </w:rPr>
              <w:t>(3%5)+(5%3)</w:t>
            </w:r>
          </w:p>
        </w:tc>
      </w:tr>
      <w:tr w:rsidR="00621B37" w14:paraId="2FC46798" w14:textId="77777777" w:rsidTr="00621B37">
        <w:tc>
          <w:tcPr>
            <w:tcW w:w="2695" w:type="dxa"/>
          </w:tcPr>
          <w:p w14:paraId="7B946303" w14:textId="77777777" w:rsidR="00621B37" w:rsidRDefault="00621B37" w:rsidP="00621B37">
            <w:pPr>
              <w:pStyle w:val="BodyText"/>
              <w:tabs>
                <w:tab w:val="left" w:pos="720"/>
              </w:tabs>
              <w:rPr>
                <w:rFonts w:ascii="Baskerville Old Face" w:hAnsi="Baskerville Old Face" w:cs="Baskerville Old Face"/>
                <w:b/>
                <w:bCs/>
              </w:rPr>
            </w:pPr>
          </w:p>
        </w:tc>
        <w:tc>
          <w:tcPr>
            <w:tcW w:w="1979" w:type="dxa"/>
          </w:tcPr>
          <w:p w14:paraId="06A75B03" w14:textId="77777777" w:rsidR="00621B37" w:rsidRDefault="00621B37" w:rsidP="00621B37">
            <w:pPr>
              <w:pStyle w:val="BodyText"/>
              <w:tabs>
                <w:tab w:val="left" w:pos="720"/>
              </w:tabs>
              <w:rPr>
                <w:rFonts w:ascii="Baskerville Old Face" w:hAnsi="Baskerville Old Face" w:cs="Baskerville Old Face"/>
                <w:b/>
                <w:bCs/>
              </w:rPr>
            </w:pPr>
          </w:p>
        </w:tc>
        <w:tc>
          <w:tcPr>
            <w:tcW w:w="2338" w:type="dxa"/>
          </w:tcPr>
          <w:p w14:paraId="5D5B2B60" w14:textId="77777777" w:rsidR="00621B37" w:rsidRDefault="00621B37" w:rsidP="00621B37">
            <w:pPr>
              <w:pStyle w:val="BodyText"/>
              <w:tabs>
                <w:tab w:val="left" w:pos="720"/>
              </w:tabs>
              <w:rPr>
                <w:rFonts w:ascii="Baskerville Old Face" w:hAnsi="Baskerville Old Face" w:cs="Baskerville Old Face"/>
                <w:b/>
                <w:bCs/>
              </w:rPr>
            </w:pPr>
          </w:p>
        </w:tc>
        <w:tc>
          <w:tcPr>
            <w:tcW w:w="2338" w:type="dxa"/>
          </w:tcPr>
          <w:p w14:paraId="0D9BDEF0" w14:textId="77777777" w:rsidR="00621B37" w:rsidRDefault="00621B37" w:rsidP="00621B37">
            <w:pPr>
              <w:pStyle w:val="BodyText"/>
              <w:tabs>
                <w:tab w:val="left" w:pos="720"/>
              </w:tabs>
              <w:rPr>
                <w:rFonts w:ascii="Baskerville Old Face" w:hAnsi="Baskerville Old Face" w:cs="Baskerville Old Face"/>
                <w:b/>
                <w:bCs/>
              </w:rPr>
            </w:pPr>
          </w:p>
        </w:tc>
      </w:tr>
    </w:tbl>
    <w:p w14:paraId="1CC6F3DC" w14:textId="0E723E1C" w:rsidR="00621B37" w:rsidRDefault="00621B37" w:rsidP="00621B37">
      <w:pPr>
        <w:pStyle w:val="BodyText"/>
        <w:spacing w:after="0"/>
        <w:rPr>
          <w:rFonts w:ascii="Baskerville Old Face" w:eastAsia="Baskerville Old Face" w:hAnsi="Baskerville Old Face" w:cs="Baskerville Old Face"/>
          <w:b/>
          <w:bCs/>
        </w:rPr>
      </w:pPr>
      <w:r>
        <w:rPr>
          <w:rFonts w:ascii="Baskerville Old Face" w:hAnsi="Baskerville Old Face" w:cs="Baskerville Old Face"/>
          <w:bCs/>
        </w:rPr>
        <w:t xml:space="preserve">Let us now go back to the question what Python will do with the expression a+b/c. If given without brackets will Python take it as </w:t>
      </w:r>
      <w:proofErr w:type="spellStart"/>
      <w:r>
        <w:rPr>
          <w:rFonts w:ascii="Baskerville Old Face" w:hAnsi="Baskerville Old Face" w:cs="Baskerville Old Face"/>
          <w:bCs/>
          <w:u w:val="single"/>
        </w:rPr>
        <w:t>a+b</w:t>
      </w:r>
      <w:proofErr w:type="spellEnd"/>
      <w:r>
        <w:rPr>
          <w:rFonts w:ascii="Baskerville Old Face" w:hAnsi="Baskerville Old Face" w:cs="Baskerville Old Face"/>
          <w:bCs/>
        </w:rPr>
        <w:t xml:space="preserve"> or a+ </w:t>
      </w:r>
      <w:r>
        <w:rPr>
          <w:rFonts w:ascii="Baskerville Old Face" w:hAnsi="Baskerville Old Face" w:cs="Baskerville Old Face"/>
          <w:bCs/>
          <w:u w:val="single"/>
        </w:rPr>
        <w:t>b</w:t>
      </w:r>
      <w:r w:rsidR="00360F2E">
        <w:rPr>
          <w:rFonts w:ascii="Baskerville Old Face" w:hAnsi="Baskerville Old Face" w:cs="Baskerville Old Face"/>
          <w:bCs/>
          <w:u w:val="single"/>
        </w:rPr>
        <w:t xml:space="preserve"> </w:t>
      </w:r>
      <w:r>
        <w:rPr>
          <w:rFonts w:ascii="Baskerville Old Face" w:hAnsi="Baskerville Old Face" w:cs="Baskerville Old Face"/>
          <w:bCs/>
        </w:rPr>
        <w:t xml:space="preserve">?     </w:t>
      </w:r>
    </w:p>
    <w:p w14:paraId="1785F6E5" w14:textId="77777777" w:rsidR="00621B37" w:rsidRDefault="00621B37" w:rsidP="00621B37">
      <w:pPr>
        <w:pStyle w:val="BodyText"/>
        <w:tabs>
          <w:tab w:val="left" w:pos="3326"/>
        </w:tabs>
        <w:spacing w:after="0"/>
        <w:rPr>
          <w:rFonts w:ascii="Baskerville Old Face" w:hAnsi="Baskerville Old Face" w:cs="Baskerville Old Face"/>
          <w:b/>
          <w:bCs/>
        </w:rPr>
      </w:pPr>
      <w:r>
        <w:rPr>
          <w:rFonts w:ascii="Baskerville Old Face" w:eastAsia="Baskerville Old Face" w:hAnsi="Baskerville Old Face" w:cs="Baskerville Old Face"/>
          <w:bCs/>
        </w:rPr>
        <w:t xml:space="preserve"> </w:t>
      </w:r>
      <w:r>
        <w:rPr>
          <w:rFonts w:ascii="Baskerville Old Face" w:hAnsi="Baskerville Old Face" w:cs="Baskerville Old Face"/>
          <w:bCs/>
        </w:rPr>
        <w:t xml:space="preserve">                                                c             </w:t>
      </w:r>
      <w:proofErr w:type="spellStart"/>
      <w:r>
        <w:rPr>
          <w:rFonts w:ascii="Baskerville Old Face" w:hAnsi="Baskerville Old Face" w:cs="Baskerville Old Face"/>
          <w:bCs/>
        </w:rPr>
        <w:t>c</w:t>
      </w:r>
      <w:proofErr w:type="spellEnd"/>
      <w:r>
        <w:rPr>
          <w:rFonts w:ascii="Baskerville Old Face" w:hAnsi="Baskerville Old Face" w:cs="Baskerville Old Face"/>
          <w:bCs/>
        </w:rPr>
        <w:t xml:space="preserve">          </w:t>
      </w:r>
    </w:p>
    <w:p w14:paraId="095D7CF8" w14:textId="77777777" w:rsidR="00621B37" w:rsidRDefault="00621B37" w:rsidP="00621B37">
      <w:pPr>
        <w:pStyle w:val="BodyText"/>
        <w:tabs>
          <w:tab w:val="left" w:pos="3326"/>
        </w:tabs>
        <w:jc w:val="both"/>
        <w:rPr>
          <w:rFonts w:ascii="Baskerville Old Face" w:hAnsi="Baskerville Old Face" w:cs="Baskerville Old Face"/>
          <w:b/>
          <w:bCs/>
        </w:rPr>
      </w:pPr>
      <w:r>
        <w:rPr>
          <w:rFonts w:ascii="Baskerville Old Face" w:hAnsi="Baskerville Old Face" w:cs="Baskerville Old Face"/>
          <w:bCs/>
        </w:rPr>
        <w:t xml:space="preserve">Python  will take it as the second one. This is because Python has a standard order in which operators are applied. This standard order of arranging operators is known as  </w:t>
      </w:r>
      <w:r>
        <w:rPr>
          <w:rFonts w:ascii="Baskerville Old Face" w:hAnsi="Baskerville Old Face" w:cs="Baskerville Old Face"/>
        </w:rPr>
        <w:t>precedence of operators</w:t>
      </w:r>
      <w:r>
        <w:rPr>
          <w:rFonts w:ascii="Baskerville Old Face" w:hAnsi="Baskerville Old Face" w:cs="Baskerville Old Face"/>
          <w:bCs/>
        </w:rPr>
        <w:t xml:space="preserve">. </w:t>
      </w:r>
    </w:p>
    <w:tbl>
      <w:tblPr>
        <w:tblW w:w="9247" w:type="dxa"/>
        <w:tblInd w:w="108" w:type="dxa"/>
        <w:tblLayout w:type="fixed"/>
        <w:tblLook w:val="0000" w:firstRow="0" w:lastRow="0" w:firstColumn="0" w:lastColumn="0" w:noHBand="0" w:noVBand="0"/>
      </w:tblPr>
      <w:tblGrid>
        <w:gridCol w:w="3127"/>
        <w:gridCol w:w="6120"/>
      </w:tblGrid>
      <w:tr w:rsidR="00621B37" w14:paraId="56A8B81C" w14:textId="77777777" w:rsidTr="00621B37">
        <w:tc>
          <w:tcPr>
            <w:tcW w:w="3127" w:type="dxa"/>
            <w:tcBorders>
              <w:top w:val="single" w:sz="4" w:space="0" w:color="000000"/>
              <w:left w:val="single" w:sz="4" w:space="0" w:color="000000"/>
              <w:bottom w:val="single" w:sz="4" w:space="0" w:color="000000"/>
            </w:tcBorders>
          </w:tcPr>
          <w:p w14:paraId="628FFE66" w14:textId="77777777" w:rsidR="00621B37" w:rsidRPr="00FF7EB3" w:rsidRDefault="00621B37" w:rsidP="00DC4F54">
            <w:pPr>
              <w:pStyle w:val="BodyText"/>
              <w:spacing w:after="0"/>
              <w:rPr>
                <w:rFonts w:ascii="Courier New" w:hAnsi="Courier New" w:cs="Courier New"/>
                <w:b/>
                <w:bCs/>
              </w:rPr>
            </w:pPr>
            <w:r w:rsidRPr="00FF7EB3">
              <w:rPr>
                <w:rFonts w:ascii="Courier New" w:hAnsi="Courier New" w:cs="Courier New"/>
                <w:bCs/>
              </w:rPr>
              <w:t>( )</w:t>
            </w:r>
          </w:p>
        </w:tc>
        <w:tc>
          <w:tcPr>
            <w:tcW w:w="6120" w:type="dxa"/>
            <w:tcBorders>
              <w:top w:val="single" w:sz="4" w:space="0" w:color="000000"/>
              <w:left w:val="single" w:sz="4" w:space="0" w:color="000000"/>
              <w:bottom w:val="single" w:sz="4" w:space="0" w:color="000000"/>
              <w:right w:val="single" w:sz="4" w:space="0" w:color="000000"/>
            </w:tcBorders>
          </w:tcPr>
          <w:p w14:paraId="491F73C2" w14:textId="4A164CDB" w:rsidR="00621B37" w:rsidRPr="00FF7EB3" w:rsidRDefault="00621B37" w:rsidP="00DC4F54">
            <w:pPr>
              <w:pStyle w:val="BodyText"/>
              <w:spacing w:after="0"/>
              <w:rPr>
                <w:rFonts w:ascii="Courier New" w:hAnsi="Courier New" w:cs="Courier New"/>
                <w:sz w:val="20"/>
                <w:szCs w:val="20"/>
              </w:rPr>
            </w:pPr>
            <w:r w:rsidRPr="00FF7EB3">
              <w:rPr>
                <w:rFonts w:ascii="Courier New" w:hAnsi="Courier New" w:cs="Courier New"/>
                <w:bCs/>
                <w:sz w:val="20"/>
                <w:szCs w:val="20"/>
              </w:rPr>
              <w:t>Whatever is inside</w:t>
            </w:r>
            <w:r w:rsidR="00360F2E">
              <w:rPr>
                <w:rFonts w:ascii="Courier New" w:hAnsi="Courier New" w:cs="Courier New"/>
                <w:bCs/>
                <w:sz w:val="20"/>
                <w:szCs w:val="20"/>
              </w:rPr>
              <w:t xml:space="preserve"> </w:t>
            </w:r>
            <w:r w:rsidRPr="00FF7EB3">
              <w:rPr>
                <w:rFonts w:ascii="Courier New" w:hAnsi="Courier New" w:cs="Courier New"/>
                <w:bCs/>
                <w:sz w:val="20"/>
                <w:szCs w:val="20"/>
              </w:rPr>
              <w:t>( )</w:t>
            </w:r>
            <w:r w:rsidR="00360F2E">
              <w:rPr>
                <w:rFonts w:ascii="Courier New" w:hAnsi="Courier New" w:cs="Courier New"/>
                <w:bCs/>
                <w:sz w:val="20"/>
                <w:szCs w:val="20"/>
              </w:rPr>
              <w:t xml:space="preserve"> </w:t>
            </w:r>
            <w:r w:rsidRPr="00FF7EB3">
              <w:rPr>
                <w:rFonts w:ascii="Courier New" w:hAnsi="Courier New" w:cs="Courier New"/>
                <w:bCs/>
                <w:sz w:val="20"/>
                <w:szCs w:val="20"/>
              </w:rPr>
              <w:t>will be calculated first</w:t>
            </w:r>
          </w:p>
        </w:tc>
      </w:tr>
      <w:tr w:rsidR="00621B37" w14:paraId="3E671129" w14:textId="77777777" w:rsidTr="00621B37">
        <w:tc>
          <w:tcPr>
            <w:tcW w:w="3127" w:type="dxa"/>
            <w:tcBorders>
              <w:top w:val="single" w:sz="4" w:space="0" w:color="000000"/>
              <w:left w:val="single" w:sz="4" w:space="0" w:color="000000"/>
              <w:bottom w:val="single" w:sz="4" w:space="0" w:color="000000"/>
            </w:tcBorders>
          </w:tcPr>
          <w:p w14:paraId="21ABF3D3" w14:textId="77777777" w:rsidR="00621B37" w:rsidRPr="00FF7EB3" w:rsidRDefault="00621B37" w:rsidP="00DC4F54">
            <w:pPr>
              <w:pStyle w:val="BodyText"/>
              <w:spacing w:after="0"/>
              <w:rPr>
                <w:rFonts w:ascii="Courier New" w:hAnsi="Courier New" w:cs="Courier New"/>
                <w:bCs/>
              </w:rPr>
            </w:pPr>
            <w:r w:rsidRPr="00FF7EB3">
              <w:rPr>
                <w:rFonts w:ascii="Courier New" w:hAnsi="Courier New" w:cs="Courier New"/>
                <w:bCs/>
              </w:rPr>
              <w:t xml:space="preserve">** </w:t>
            </w:r>
          </w:p>
        </w:tc>
        <w:tc>
          <w:tcPr>
            <w:tcW w:w="6120" w:type="dxa"/>
            <w:tcBorders>
              <w:top w:val="single" w:sz="4" w:space="0" w:color="000000"/>
              <w:left w:val="single" w:sz="4" w:space="0" w:color="000000"/>
              <w:bottom w:val="single" w:sz="4" w:space="0" w:color="000000"/>
              <w:right w:val="single" w:sz="4" w:space="0" w:color="000000"/>
            </w:tcBorders>
          </w:tcPr>
          <w:p w14:paraId="5CB59D79" w14:textId="77777777" w:rsidR="00621B37" w:rsidRPr="00FF7EB3" w:rsidRDefault="00621B37" w:rsidP="00DC4F54">
            <w:pPr>
              <w:pStyle w:val="BodyText"/>
              <w:spacing w:after="0"/>
              <w:rPr>
                <w:rFonts w:ascii="Courier New" w:hAnsi="Courier New" w:cs="Courier New"/>
                <w:bCs/>
                <w:sz w:val="20"/>
                <w:szCs w:val="20"/>
              </w:rPr>
            </w:pPr>
            <w:r w:rsidRPr="00FF7EB3">
              <w:rPr>
                <w:rFonts w:ascii="Courier New" w:hAnsi="Courier New" w:cs="Courier New"/>
                <w:bCs/>
                <w:sz w:val="20"/>
                <w:szCs w:val="20"/>
              </w:rPr>
              <w:t>Exponentiation</w:t>
            </w:r>
          </w:p>
        </w:tc>
      </w:tr>
      <w:tr w:rsidR="00621B37" w14:paraId="2E43650B" w14:textId="77777777" w:rsidTr="00621B37">
        <w:tc>
          <w:tcPr>
            <w:tcW w:w="3127" w:type="dxa"/>
            <w:tcBorders>
              <w:top w:val="single" w:sz="4" w:space="0" w:color="000000"/>
              <w:left w:val="single" w:sz="4" w:space="0" w:color="000000"/>
              <w:bottom w:val="single" w:sz="4" w:space="0" w:color="000000"/>
            </w:tcBorders>
          </w:tcPr>
          <w:p w14:paraId="130A2272" w14:textId="77777777" w:rsidR="00621B37" w:rsidRPr="00FF7EB3" w:rsidRDefault="00621B37" w:rsidP="00DC4F54">
            <w:pPr>
              <w:spacing w:after="0"/>
              <w:rPr>
                <w:rFonts w:ascii="Courier New" w:hAnsi="Courier New" w:cs="Courier New"/>
              </w:rPr>
            </w:pPr>
            <w:r w:rsidRPr="00FF7EB3">
              <w:rPr>
                <w:rStyle w:val="HTMLCode"/>
                <w:rFonts w:eastAsia="Droid Sans Fallback"/>
                <w:sz w:val="21"/>
                <w:szCs w:val="21"/>
                <w:bdr w:val="single" w:sz="6" w:space="0" w:color="D3DCE6" w:frame="1"/>
                <w:shd w:val="clear" w:color="auto" w:fill="F5F5F5"/>
              </w:rPr>
              <w:t>Unary +, -</w:t>
            </w:r>
          </w:p>
        </w:tc>
        <w:tc>
          <w:tcPr>
            <w:tcW w:w="6120" w:type="dxa"/>
            <w:tcBorders>
              <w:top w:val="single" w:sz="4" w:space="0" w:color="000000"/>
              <w:left w:val="single" w:sz="4" w:space="0" w:color="000000"/>
              <w:bottom w:val="single" w:sz="4" w:space="0" w:color="000000"/>
              <w:right w:val="single" w:sz="4" w:space="0" w:color="000000"/>
            </w:tcBorders>
          </w:tcPr>
          <w:p w14:paraId="06D82D02" w14:textId="77777777" w:rsidR="00621B37" w:rsidRPr="00FF7EB3" w:rsidRDefault="00621B37" w:rsidP="00DC4F54">
            <w:pPr>
              <w:spacing w:after="0"/>
              <w:rPr>
                <w:rFonts w:ascii="Courier New" w:hAnsi="Courier New" w:cs="Courier New"/>
                <w:sz w:val="20"/>
                <w:szCs w:val="20"/>
              </w:rPr>
            </w:pPr>
            <w:r w:rsidRPr="00FF7EB3">
              <w:rPr>
                <w:rStyle w:val="HTMLCode"/>
                <w:rFonts w:eastAsia="Droid Sans Fallback"/>
                <w:bdr w:val="single" w:sz="6" w:space="0" w:color="D3DCE6" w:frame="1"/>
                <w:shd w:val="clear" w:color="auto" w:fill="F5F5F5"/>
              </w:rPr>
              <w:t>+x</w:t>
            </w:r>
            <w:r w:rsidRPr="00FF7EB3">
              <w:rPr>
                <w:rFonts w:ascii="Courier New" w:hAnsi="Courier New" w:cs="Courier New"/>
                <w:sz w:val="20"/>
                <w:szCs w:val="20"/>
                <w:shd w:val="clear" w:color="auto" w:fill="F8FAFF"/>
              </w:rPr>
              <w:t xml:space="preserve">, </w:t>
            </w:r>
            <w:r w:rsidRPr="00FF7EB3">
              <w:rPr>
                <w:rStyle w:val="HTMLCode"/>
                <w:rFonts w:eastAsia="Droid Sans Fallback"/>
                <w:bdr w:val="single" w:sz="6" w:space="0" w:color="D3DCE6" w:frame="1"/>
                <w:shd w:val="clear" w:color="auto" w:fill="F5F5F5"/>
              </w:rPr>
              <w:t>-y</w:t>
            </w:r>
          </w:p>
        </w:tc>
      </w:tr>
      <w:tr w:rsidR="00621B37" w14:paraId="5A2419A7" w14:textId="77777777" w:rsidTr="00621B37">
        <w:tc>
          <w:tcPr>
            <w:tcW w:w="3127" w:type="dxa"/>
            <w:tcBorders>
              <w:top w:val="single" w:sz="4" w:space="0" w:color="000000"/>
              <w:left w:val="single" w:sz="4" w:space="0" w:color="000000"/>
              <w:bottom w:val="single" w:sz="4" w:space="0" w:color="000000"/>
            </w:tcBorders>
          </w:tcPr>
          <w:p w14:paraId="6A881D20" w14:textId="77777777" w:rsidR="00621B37" w:rsidRPr="00FF7EB3" w:rsidRDefault="00621B37" w:rsidP="00DC4F54">
            <w:pPr>
              <w:pStyle w:val="BodyText"/>
              <w:spacing w:after="0"/>
              <w:rPr>
                <w:rFonts w:ascii="Courier New" w:hAnsi="Courier New" w:cs="Courier New"/>
                <w:b/>
                <w:bCs/>
              </w:rPr>
            </w:pPr>
            <w:r w:rsidRPr="00FF7EB3">
              <w:rPr>
                <w:rFonts w:ascii="Courier New" w:hAnsi="Courier New" w:cs="Courier New"/>
                <w:bCs/>
              </w:rPr>
              <w:t>*   /     %</w:t>
            </w:r>
          </w:p>
        </w:tc>
        <w:tc>
          <w:tcPr>
            <w:tcW w:w="6120" w:type="dxa"/>
            <w:tcBorders>
              <w:top w:val="single" w:sz="4" w:space="0" w:color="000000"/>
              <w:left w:val="single" w:sz="4" w:space="0" w:color="000000"/>
              <w:bottom w:val="single" w:sz="4" w:space="0" w:color="000000"/>
              <w:right w:val="single" w:sz="4" w:space="0" w:color="000000"/>
            </w:tcBorders>
          </w:tcPr>
          <w:p w14:paraId="02D2556E" w14:textId="77777777" w:rsidR="00621B37" w:rsidRPr="00FF7EB3" w:rsidRDefault="00621B37" w:rsidP="00DC4F54">
            <w:pPr>
              <w:pStyle w:val="BodyText"/>
              <w:spacing w:after="0"/>
              <w:rPr>
                <w:rFonts w:ascii="Courier New" w:hAnsi="Courier New" w:cs="Courier New"/>
                <w:sz w:val="20"/>
                <w:szCs w:val="20"/>
              </w:rPr>
            </w:pPr>
            <w:r w:rsidRPr="00FF7EB3">
              <w:rPr>
                <w:rFonts w:ascii="Courier New" w:hAnsi="Courier New" w:cs="Courier New"/>
                <w:bCs/>
                <w:sz w:val="20"/>
                <w:szCs w:val="20"/>
              </w:rPr>
              <w:t>Among these, whichever comes first from left</w:t>
            </w:r>
          </w:p>
        </w:tc>
      </w:tr>
      <w:tr w:rsidR="00621B37" w14:paraId="2B260F07" w14:textId="77777777" w:rsidTr="00621B37">
        <w:tc>
          <w:tcPr>
            <w:tcW w:w="3127" w:type="dxa"/>
            <w:tcBorders>
              <w:top w:val="single" w:sz="4" w:space="0" w:color="000000"/>
              <w:left w:val="single" w:sz="4" w:space="0" w:color="000000"/>
              <w:bottom w:val="single" w:sz="4" w:space="0" w:color="000000"/>
            </w:tcBorders>
          </w:tcPr>
          <w:p w14:paraId="35F8FA75" w14:textId="77777777" w:rsidR="00621B37" w:rsidRPr="00FF7EB3" w:rsidRDefault="00621B37" w:rsidP="00DC4F54">
            <w:pPr>
              <w:pStyle w:val="BodyText"/>
              <w:spacing w:after="0"/>
              <w:rPr>
                <w:rFonts w:ascii="Courier New" w:hAnsi="Courier New" w:cs="Courier New"/>
                <w:b/>
                <w:bCs/>
              </w:rPr>
            </w:pPr>
            <w:r w:rsidRPr="00FF7EB3">
              <w:rPr>
                <w:rFonts w:ascii="Courier New" w:hAnsi="Courier New" w:cs="Courier New"/>
                <w:bCs/>
              </w:rPr>
              <w:t xml:space="preserve">+    –   </w:t>
            </w:r>
          </w:p>
        </w:tc>
        <w:tc>
          <w:tcPr>
            <w:tcW w:w="6120" w:type="dxa"/>
            <w:tcBorders>
              <w:top w:val="single" w:sz="4" w:space="0" w:color="000000"/>
              <w:left w:val="single" w:sz="4" w:space="0" w:color="000000"/>
              <w:bottom w:val="single" w:sz="4" w:space="0" w:color="000000"/>
              <w:right w:val="single" w:sz="4" w:space="0" w:color="000000"/>
            </w:tcBorders>
          </w:tcPr>
          <w:p w14:paraId="2BAD1C5E" w14:textId="77777777" w:rsidR="00621B37" w:rsidRPr="00FF7EB3" w:rsidRDefault="00621B37" w:rsidP="00DC4F54">
            <w:pPr>
              <w:pStyle w:val="BodyText"/>
              <w:spacing w:after="0"/>
              <w:rPr>
                <w:rFonts w:ascii="Courier New" w:hAnsi="Courier New" w:cs="Courier New"/>
                <w:sz w:val="20"/>
                <w:szCs w:val="20"/>
              </w:rPr>
            </w:pPr>
            <w:r w:rsidRPr="00FF7EB3">
              <w:rPr>
                <w:rFonts w:ascii="Courier New" w:hAnsi="Courier New" w:cs="Courier New"/>
                <w:bCs/>
                <w:sz w:val="20"/>
                <w:szCs w:val="20"/>
              </w:rPr>
              <w:t>Among these, whichever comes first from left</w:t>
            </w:r>
          </w:p>
        </w:tc>
      </w:tr>
      <w:tr w:rsidR="00621B37" w14:paraId="26BE3C77" w14:textId="77777777" w:rsidTr="00621B37">
        <w:tc>
          <w:tcPr>
            <w:tcW w:w="3127" w:type="dxa"/>
            <w:tcBorders>
              <w:top w:val="single" w:sz="4" w:space="0" w:color="000000"/>
              <w:left w:val="single" w:sz="4" w:space="0" w:color="000000"/>
              <w:bottom w:val="single" w:sz="4" w:space="0" w:color="000000"/>
            </w:tcBorders>
          </w:tcPr>
          <w:p w14:paraId="6E1B40F4" w14:textId="77777777" w:rsidR="00621B37" w:rsidRPr="00FF7EB3" w:rsidRDefault="00621B37" w:rsidP="00DC4F54">
            <w:pPr>
              <w:pStyle w:val="BodyText"/>
              <w:spacing w:after="0"/>
              <w:rPr>
                <w:rFonts w:ascii="Courier New" w:hAnsi="Courier New" w:cs="Courier New"/>
                <w:bCs/>
              </w:rPr>
            </w:pPr>
            <w:r w:rsidRPr="00FF7EB3">
              <w:rPr>
                <w:rFonts w:ascii="Courier New" w:eastAsia="Times New Roman" w:hAnsi="Courier New" w:cs="Courier New"/>
                <w:color w:val="25265E"/>
                <w:sz w:val="21"/>
                <w:bdr w:val="single" w:sz="6" w:space="0" w:color="D3DCE6" w:frame="1"/>
                <w:shd w:val="clear" w:color="auto" w:fill="F5F5F5"/>
                <w:lang w:val="en-US" w:eastAsia="en-US" w:bidi="ar-SA"/>
              </w:rPr>
              <w:t>==</w:t>
            </w:r>
            <w:proofErr w:type="gramStart"/>
            <w:r w:rsidRPr="00972077">
              <w:rPr>
                <w:rFonts w:ascii="Courier New" w:eastAsia="Times New Roman" w:hAnsi="Courier New" w:cs="Courier New"/>
                <w:color w:val="25265E"/>
                <w:lang w:val="en-US" w:eastAsia="en-US" w:bidi="ar-SA"/>
              </w:rPr>
              <w:t xml:space="preserve">, </w:t>
            </w:r>
            <w:r w:rsidRPr="00FF7EB3">
              <w:rPr>
                <w:rFonts w:ascii="Courier New" w:eastAsia="Times New Roman" w:hAnsi="Courier New" w:cs="Courier New"/>
                <w:color w:val="25265E"/>
                <w:sz w:val="21"/>
                <w:bdr w:val="single" w:sz="6" w:space="0" w:color="D3DCE6" w:frame="1"/>
                <w:shd w:val="clear" w:color="auto" w:fill="F5F5F5"/>
                <w:lang w:val="en-US" w:eastAsia="en-US" w:bidi="ar-SA"/>
              </w:rPr>
              <w:t>!</w:t>
            </w:r>
            <w:proofErr w:type="gramEnd"/>
            <w:r w:rsidRPr="00FF7EB3">
              <w:rPr>
                <w:rFonts w:ascii="Courier New" w:eastAsia="Times New Roman" w:hAnsi="Courier New" w:cs="Courier New"/>
                <w:color w:val="25265E"/>
                <w:sz w:val="21"/>
                <w:bdr w:val="single" w:sz="6" w:space="0" w:color="D3DCE6" w:frame="1"/>
                <w:shd w:val="clear" w:color="auto" w:fill="F5F5F5"/>
                <w:lang w:val="en-US" w:eastAsia="en-US" w:bidi="ar-SA"/>
              </w:rPr>
              <w:t>=</w:t>
            </w:r>
            <w:r w:rsidRPr="00972077">
              <w:rPr>
                <w:rFonts w:ascii="Courier New" w:eastAsia="Times New Roman" w:hAnsi="Courier New" w:cs="Courier New"/>
                <w:color w:val="25265E"/>
                <w:lang w:val="en-US" w:eastAsia="en-US" w:bidi="ar-SA"/>
              </w:rPr>
              <w:t xml:space="preserve">, </w:t>
            </w:r>
            <w:r w:rsidRPr="00FF7EB3">
              <w:rPr>
                <w:rFonts w:ascii="Courier New" w:eastAsia="Times New Roman" w:hAnsi="Courier New" w:cs="Courier New"/>
                <w:color w:val="25265E"/>
                <w:sz w:val="21"/>
                <w:bdr w:val="single" w:sz="6" w:space="0" w:color="D3DCE6" w:frame="1"/>
                <w:shd w:val="clear" w:color="auto" w:fill="F5F5F5"/>
                <w:lang w:val="en-US" w:eastAsia="en-US" w:bidi="ar-SA"/>
              </w:rPr>
              <w:t>&gt;</w:t>
            </w:r>
            <w:r w:rsidRPr="00972077">
              <w:rPr>
                <w:rFonts w:ascii="Courier New" w:eastAsia="Times New Roman" w:hAnsi="Courier New" w:cs="Courier New"/>
                <w:color w:val="25265E"/>
                <w:lang w:val="en-US" w:eastAsia="en-US" w:bidi="ar-SA"/>
              </w:rPr>
              <w:t xml:space="preserve">, </w:t>
            </w:r>
            <w:r w:rsidRPr="00FF7EB3">
              <w:rPr>
                <w:rFonts w:ascii="Courier New" w:eastAsia="Times New Roman" w:hAnsi="Courier New" w:cs="Courier New"/>
                <w:color w:val="25265E"/>
                <w:sz w:val="21"/>
                <w:bdr w:val="single" w:sz="6" w:space="0" w:color="D3DCE6" w:frame="1"/>
                <w:shd w:val="clear" w:color="auto" w:fill="F5F5F5"/>
                <w:lang w:val="en-US" w:eastAsia="en-US" w:bidi="ar-SA"/>
              </w:rPr>
              <w:t>&gt;=</w:t>
            </w:r>
            <w:r w:rsidRPr="00972077">
              <w:rPr>
                <w:rFonts w:ascii="Courier New" w:eastAsia="Times New Roman" w:hAnsi="Courier New" w:cs="Courier New"/>
                <w:color w:val="25265E"/>
                <w:lang w:val="en-US" w:eastAsia="en-US" w:bidi="ar-SA"/>
              </w:rPr>
              <w:t xml:space="preserve">, </w:t>
            </w:r>
            <w:r w:rsidRPr="00FF7EB3">
              <w:rPr>
                <w:rFonts w:ascii="Courier New" w:eastAsia="Times New Roman" w:hAnsi="Courier New" w:cs="Courier New"/>
                <w:color w:val="25265E"/>
                <w:sz w:val="21"/>
                <w:bdr w:val="single" w:sz="6" w:space="0" w:color="D3DCE6" w:frame="1"/>
                <w:shd w:val="clear" w:color="auto" w:fill="F5F5F5"/>
                <w:lang w:val="en-US" w:eastAsia="en-US" w:bidi="ar-SA"/>
              </w:rPr>
              <w:t>&lt;</w:t>
            </w:r>
            <w:r w:rsidRPr="00972077">
              <w:rPr>
                <w:rFonts w:ascii="Courier New" w:eastAsia="Times New Roman" w:hAnsi="Courier New" w:cs="Courier New"/>
                <w:color w:val="25265E"/>
                <w:lang w:val="en-US" w:eastAsia="en-US" w:bidi="ar-SA"/>
              </w:rPr>
              <w:t xml:space="preserve">, </w:t>
            </w:r>
            <w:r w:rsidRPr="00FF7EB3">
              <w:rPr>
                <w:rFonts w:ascii="Courier New" w:eastAsia="Times New Roman" w:hAnsi="Courier New" w:cs="Courier New"/>
                <w:color w:val="25265E"/>
                <w:sz w:val="21"/>
                <w:bdr w:val="single" w:sz="6" w:space="0" w:color="D3DCE6" w:frame="1"/>
                <w:shd w:val="clear" w:color="auto" w:fill="F5F5F5"/>
                <w:lang w:val="en-US" w:eastAsia="en-US" w:bidi="ar-SA"/>
              </w:rPr>
              <w:lastRenderedPageBreak/>
              <w:t>&lt;=</w:t>
            </w:r>
            <w:r w:rsidRPr="00972077">
              <w:rPr>
                <w:rFonts w:ascii="Courier New" w:eastAsia="Times New Roman" w:hAnsi="Courier New" w:cs="Courier New"/>
                <w:color w:val="25265E"/>
                <w:lang w:val="en-US" w:eastAsia="en-US" w:bidi="ar-SA"/>
              </w:rPr>
              <w:t xml:space="preserve">, </w:t>
            </w:r>
            <w:r w:rsidRPr="00FF7EB3">
              <w:rPr>
                <w:rFonts w:ascii="Courier New" w:eastAsia="Times New Roman" w:hAnsi="Courier New" w:cs="Courier New"/>
                <w:color w:val="25265E"/>
                <w:sz w:val="21"/>
                <w:bdr w:val="single" w:sz="6" w:space="0" w:color="D3DCE6" w:frame="1"/>
                <w:shd w:val="clear" w:color="auto" w:fill="F5F5F5"/>
                <w:lang w:val="en-US" w:eastAsia="en-US" w:bidi="ar-SA"/>
              </w:rPr>
              <w:t>is</w:t>
            </w:r>
            <w:r w:rsidRPr="00972077">
              <w:rPr>
                <w:rFonts w:ascii="Courier New" w:eastAsia="Times New Roman" w:hAnsi="Courier New" w:cs="Courier New"/>
                <w:color w:val="25265E"/>
                <w:lang w:val="en-US" w:eastAsia="en-US" w:bidi="ar-SA"/>
              </w:rPr>
              <w:t xml:space="preserve">, </w:t>
            </w:r>
            <w:r w:rsidRPr="00FF7EB3">
              <w:rPr>
                <w:rFonts w:ascii="Courier New" w:eastAsia="Times New Roman" w:hAnsi="Courier New" w:cs="Courier New"/>
                <w:color w:val="25265E"/>
                <w:sz w:val="21"/>
                <w:bdr w:val="single" w:sz="6" w:space="0" w:color="D3DCE6" w:frame="1"/>
                <w:shd w:val="clear" w:color="auto" w:fill="F5F5F5"/>
                <w:lang w:val="en-US" w:eastAsia="en-US" w:bidi="ar-SA"/>
              </w:rPr>
              <w:t>is not</w:t>
            </w:r>
            <w:r w:rsidRPr="00972077">
              <w:rPr>
                <w:rFonts w:ascii="Courier New" w:eastAsia="Times New Roman" w:hAnsi="Courier New" w:cs="Courier New"/>
                <w:color w:val="25265E"/>
                <w:lang w:val="en-US" w:eastAsia="en-US" w:bidi="ar-SA"/>
              </w:rPr>
              <w:t xml:space="preserve">, </w:t>
            </w:r>
            <w:r w:rsidRPr="00FF7EB3">
              <w:rPr>
                <w:rFonts w:ascii="Courier New" w:eastAsia="Times New Roman" w:hAnsi="Courier New" w:cs="Courier New"/>
                <w:color w:val="25265E"/>
                <w:sz w:val="21"/>
                <w:bdr w:val="single" w:sz="6" w:space="0" w:color="D3DCE6" w:frame="1"/>
                <w:shd w:val="clear" w:color="auto" w:fill="F5F5F5"/>
                <w:lang w:val="en-US" w:eastAsia="en-US" w:bidi="ar-SA"/>
              </w:rPr>
              <w:t>in</w:t>
            </w:r>
            <w:r w:rsidRPr="00972077">
              <w:rPr>
                <w:rFonts w:ascii="Courier New" w:eastAsia="Times New Roman" w:hAnsi="Courier New" w:cs="Courier New"/>
                <w:color w:val="25265E"/>
                <w:lang w:val="en-US" w:eastAsia="en-US" w:bidi="ar-SA"/>
              </w:rPr>
              <w:t xml:space="preserve">, </w:t>
            </w:r>
            <w:r w:rsidRPr="00FF7EB3">
              <w:rPr>
                <w:rFonts w:ascii="Courier New" w:eastAsia="Times New Roman" w:hAnsi="Courier New" w:cs="Courier New"/>
                <w:color w:val="25265E"/>
                <w:sz w:val="21"/>
                <w:bdr w:val="single" w:sz="6" w:space="0" w:color="D3DCE6" w:frame="1"/>
                <w:shd w:val="clear" w:color="auto" w:fill="F5F5F5"/>
                <w:lang w:val="en-US" w:eastAsia="en-US" w:bidi="ar-SA"/>
              </w:rPr>
              <w:t>not in</w:t>
            </w:r>
          </w:p>
        </w:tc>
        <w:tc>
          <w:tcPr>
            <w:tcW w:w="6120" w:type="dxa"/>
            <w:tcBorders>
              <w:top w:val="single" w:sz="4" w:space="0" w:color="000000"/>
              <w:left w:val="single" w:sz="4" w:space="0" w:color="000000"/>
              <w:bottom w:val="single" w:sz="4" w:space="0" w:color="000000"/>
              <w:right w:val="single" w:sz="4" w:space="0" w:color="000000"/>
            </w:tcBorders>
          </w:tcPr>
          <w:p w14:paraId="2697C06F" w14:textId="77777777" w:rsidR="00621B37" w:rsidRPr="00FF7EB3" w:rsidRDefault="00215B97" w:rsidP="00DC4F54">
            <w:pPr>
              <w:pStyle w:val="BodyText"/>
              <w:spacing w:after="0"/>
              <w:rPr>
                <w:rFonts w:ascii="Courier New" w:hAnsi="Courier New" w:cs="Courier New"/>
                <w:bCs/>
                <w:sz w:val="20"/>
                <w:szCs w:val="20"/>
              </w:rPr>
            </w:pPr>
            <w:r w:rsidRPr="00FF7EB3">
              <w:rPr>
                <w:rFonts w:ascii="Courier New" w:hAnsi="Courier New" w:cs="Courier New"/>
                <w:sz w:val="20"/>
                <w:szCs w:val="20"/>
                <w:shd w:val="clear" w:color="auto" w:fill="F8FAFF"/>
              </w:rPr>
              <w:lastRenderedPageBreak/>
              <w:t>Comparisons, Identity, Membership operat</w:t>
            </w:r>
            <w:r>
              <w:rPr>
                <w:rFonts w:ascii="Courier New" w:hAnsi="Courier New" w:cs="Courier New"/>
                <w:sz w:val="20"/>
                <w:szCs w:val="20"/>
                <w:shd w:val="clear" w:color="auto" w:fill="F8FAFF"/>
              </w:rPr>
              <w:t>ors</w:t>
            </w:r>
          </w:p>
        </w:tc>
      </w:tr>
    </w:tbl>
    <w:p w14:paraId="6B226869" w14:textId="77777777" w:rsidR="00621B37" w:rsidRDefault="00621B37" w:rsidP="00621B37">
      <w:pPr>
        <w:pStyle w:val="BodyText"/>
        <w:spacing w:before="100" w:after="100"/>
        <w:rPr>
          <w:rFonts w:ascii="Baskerville Old Face" w:hAnsi="Baskerville Old Face" w:cs="Baskerville Old Face"/>
          <w:b/>
          <w:bCs/>
          <w:iCs/>
        </w:rPr>
      </w:pPr>
      <w:r>
        <w:rPr>
          <w:rFonts w:ascii="Baskerville Old Face" w:hAnsi="Baskerville Old Face" w:cs="Baskerville Old Face"/>
          <w:caps/>
        </w:rPr>
        <w:t xml:space="preserve">Example: </w:t>
      </w:r>
      <w:r>
        <w:rPr>
          <w:rFonts w:ascii="Baskerville Old Face" w:hAnsi="Baskerville Old Face" w:cs="Baskerville Old Face"/>
          <w:bCs/>
          <w:iCs/>
        </w:rPr>
        <w:t>Consider the following expression and see how the evaluation is taking place.</w:t>
      </w:r>
    </w:p>
    <w:p w14:paraId="220C736A" w14:textId="77777777" w:rsidR="00621B37" w:rsidRDefault="00621B37" w:rsidP="00621B37">
      <w:pPr>
        <w:pStyle w:val="BodyText"/>
        <w:spacing w:after="0"/>
        <w:rPr>
          <w:rFonts w:ascii="Baskerville Old Face" w:hAnsi="Baskerville Old Face" w:cs="Baskerville Old Face"/>
          <w:b/>
          <w:bCs/>
        </w:rPr>
      </w:pPr>
      <w:r>
        <w:rPr>
          <w:noProof/>
          <w:lang w:val="en-US" w:eastAsia="en-US" w:bidi="ar-SA"/>
        </w:rPr>
        <mc:AlternateContent>
          <mc:Choice Requires="wpg">
            <w:drawing>
              <wp:anchor distT="0" distB="0" distL="0" distR="0" simplePos="0" relativeHeight="251671552" behindDoc="0" locked="0" layoutInCell="1" allowOverlap="1" wp14:anchorId="20B89057" wp14:editId="63862967">
                <wp:simplePos x="0" y="0"/>
                <wp:positionH relativeFrom="column">
                  <wp:posOffset>783590</wp:posOffset>
                </wp:positionH>
                <wp:positionV relativeFrom="paragraph">
                  <wp:posOffset>165735</wp:posOffset>
                </wp:positionV>
                <wp:extent cx="2164080" cy="1116330"/>
                <wp:effectExtent l="5715" t="12700" r="11430" b="4445"/>
                <wp:wrapNone/>
                <wp:docPr id="54" name="Group 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164080" cy="1116330"/>
                          <a:chOff x="1242" y="182"/>
                          <a:chExt cx="3407" cy="1757"/>
                        </a:xfrm>
                      </wpg:grpSpPr>
                      <wpg:grpSp>
                        <wpg:cNvPr id="55" name="Group 11"/>
                        <wpg:cNvGrpSpPr>
                          <a:grpSpLocks/>
                        </wpg:cNvGrpSpPr>
                        <wpg:grpSpPr bwMode="auto">
                          <a:xfrm>
                            <a:off x="1482" y="182"/>
                            <a:ext cx="287" cy="437"/>
                            <a:chOff x="1482" y="182"/>
                            <a:chExt cx="287" cy="437"/>
                          </a:xfrm>
                        </wpg:grpSpPr>
                        <wps:wsp>
                          <wps:cNvPr id="56" name="Line 12"/>
                          <wps:cNvCnPr>
                            <a:cxnSpLocks noChangeShapeType="1"/>
                          </wps:cNvCnPr>
                          <wps:spPr bwMode="auto">
                            <a:xfrm flipH="1">
                              <a:off x="1626" y="182"/>
                              <a:ext cx="143" cy="143"/>
                            </a:xfrm>
                            <a:prstGeom prst="line">
                              <a:avLst/>
                            </a:prstGeom>
                            <a:noFill/>
                            <a:ln w="9360" cap="sq">
                              <a:solidFill>
                                <a:srgbClr val="000000"/>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7" name="Line 13"/>
                          <wps:cNvCnPr>
                            <a:cxnSpLocks noChangeShapeType="1"/>
                          </wps:cNvCnPr>
                          <wps:spPr bwMode="auto">
                            <a:xfrm>
                              <a:off x="1482" y="182"/>
                              <a:ext cx="143" cy="143"/>
                            </a:xfrm>
                            <a:prstGeom prst="line">
                              <a:avLst/>
                            </a:prstGeom>
                            <a:noFill/>
                            <a:ln w="9360" cap="sq">
                              <a:solidFill>
                                <a:srgbClr val="000000"/>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8" name="Line 14"/>
                          <wps:cNvCnPr>
                            <a:cxnSpLocks noChangeShapeType="1"/>
                          </wps:cNvCnPr>
                          <wps:spPr bwMode="auto">
                            <a:xfrm>
                              <a:off x="1626" y="332"/>
                              <a:ext cx="0" cy="287"/>
                            </a:xfrm>
                            <a:prstGeom prst="line">
                              <a:avLst/>
                            </a:prstGeom>
                            <a:noFill/>
                            <a:ln w="9360" cap="sq">
                              <a:solidFill>
                                <a:srgbClr val="000000"/>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s:wsp>
                        <wps:cNvPr id="59" name="Line 15"/>
                        <wps:cNvCnPr>
                          <a:cxnSpLocks noChangeShapeType="1"/>
                        </wps:cNvCnPr>
                        <wps:spPr bwMode="auto">
                          <a:xfrm>
                            <a:off x="2634" y="332"/>
                            <a:ext cx="575" cy="0"/>
                          </a:xfrm>
                          <a:prstGeom prst="line">
                            <a:avLst/>
                          </a:prstGeom>
                          <a:noFill/>
                          <a:ln w="9360" cap="sq">
                            <a:solidFill>
                              <a:srgbClr val="000000"/>
                            </a:solidFill>
                            <a:miter lim="800000"/>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0" name="Text Box 16"/>
                        <wps:cNvSpPr txBox="1">
                          <a:spLocks noChangeArrowheads="1"/>
                        </wps:cNvSpPr>
                        <wps:spPr bwMode="auto">
                          <a:xfrm>
                            <a:off x="3354" y="182"/>
                            <a:ext cx="1295" cy="431"/>
                          </a:xfrm>
                          <a:prstGeom prst="rect">
                            <a:avLst/>
                          </a:prstGeom>
                          <a:noFill/>
                          <a:ln w="9360" cap="sq">
                            <a:solidFill>
                              <a:srgbClr val="FFFFFF"/>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300271D5" w14:textId="77777777" w:rsidR="00E11132" w:rsidRDefault="00E11132" w:rsidP="00621B37">
                              <w:r>
                                <w:t xml:space="preserve"> * First</w:t>
                              </w:r>
                            </w:p>
                          </w:txbxContent>
                        </wps:txbx>
                        <wps:bodyPr rot="0" vert="horz" wrap="square" lIns="91440" tIns="45720" rIns="91440" bIns="45720" anchor="t" anchorCtr="0">
                          <a:noAutofit/>
                        </wps:bodyPr>
                      </wps:wsp>
                      <wps:wsp>
                        <wps:cNvPr id="61" name="Text Box 17"/>
                        <wps:cNvSpPr txBox="1">
                          <a:spLocks noChangeArrowheads="1"/>
                        </wps:cNvSpPr>
                        <wps:spPr bwMode="auto">
                          <a:xfrm>
                            <a:off x="3354" y="920"/>
                            <a:ext cx="1295" cy="431"/>
                          </a:xfrm>
                          <a:prstGeom prst="rect">
                            <a:avLst/>
                          </a:prstGeom>
                          <a:noFill/>
                          <a:ln w="9360" cap="sq">
                            <a:solidFill>
                              <a:srgbClr val="FFFFFF"/>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6953F509" w14:textId="77777777" w:rsidR="00E11132" w:rsidRDefault="00E11132" w:rsidP="00621B37">
                              <w:r>
                                <w:t>+ Second</w:t>
                              </w:r>
                            </w:p>
                          </w:txbxContent>
                        </wps:txbx>
                        <wps:bodyPr rot="0" vert="horz" wrap="square" lIns="91440" tIns="45720" rIns="91440" bIns="45720" anchor="t" anchorCtr="0">
                          <a:noAutofit/>
                        </wps:bodyPr>
                      </wps:wsp>
                      <wps:wsp>
                        <wps:cNvPr id="62" name="Text Box 18"/>
                        <wps:cNvSpPr txBox="1">
                          <a:spLocks noChangeArrowheads="1"/>
                        </wps:cNvSpPr>
                        <wps:spPr bwMode="auto">
                          <a:xfrm>
                            <a:off x="3354" y="1508"/>
                            <a:ext cx="1295" cy="431"/>
                          </a:xfrm>
                          <a:prstGeom prst="rect">
                            <a:avLst/>
                          </a:prstGeom>
                          <a:noFill/>
                          <a:ln w="9360" cap="sq">
                            <a:solidFill>
                              <a:srgbClr val="FFFFFF"/>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A85A390" w14:textId="77777777" w:rsidR="00E11132" w:rsidRDefault="00E11132" w:rsidP="00621B37">
                              <w:r>
                                <w:t xml:space="preserve"> – Third</w:t>
                              </w:r>
                            </w:p>
                          </w:txbxContent>
                        </wps:txbx>
                        <wps:bodyPr rot="0" vert="horz" wrap="square" lIns="91440" tIns="45720" rIns="91440" bIns="45720" anchor="t" anchorCtr="0">
                          <a:noAutofit/>
                        </wps:bodyPr>
                      </wps:wsp>
                      <wps:wsp>
                        <wps:cNvPr id="63" name="Line 19"/>
                        <wps:cNvCnPr>
                          <a:cxnSpLocks noChangeShapeType="1"/>
                        </wps:cNvCnPr>
                        <wps:spPr bwMode="auto">
                          <a:xfrm>
                            <a:off x="1770" y="1064"/>
                            <a:ext cx="1439" cy="0"/>
                          </a:xfrm>
                          <a:prstGeom prst="line">
                            <a:avLst/>
                          </a:prstGeom>
                          <a:noFill/>
                          <a:ln w="9360" cap="sq">
                            <a:solidFill>
                              <a:srgbClr val="000000"/>
                            </a:solidFill>
                            <a:miter lim="800000"/>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4" name="Line 20"/>
                        <wps:cNvCnPr>
                          <a:cxnSpLocks noChangeShapeType="1"/>
                        </wps:cNvCnPr>
                        <wps:spPr bwMode="auto">
                          <a:xfrm>
                            <a:off x="2346" y="1658"/>
                            <a:ext cx="863" cy="0"/>
                          </a:xfrm>
                          <a:prstGeom prst="line">
                            <a:avLst/>
                          </a:prstGeom>
                          <a:noFill/>
                          <a:ln w="9360" cap="sq">
                            <a:solidFill>
                              <a:srgbClr val="000000"/>
                            </a:solidFill>
                            <a:miter lim="800000"/>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cNvPr id="65" name="Group 21"/>
                        <wpg:cNvGrpSpPr>
                          <a:grpSpLocks/>
                        </wpg:cNvGrpSpPr>
                        <wpg:grpSpPr bwMode="auto">
                          <a:xfrm>
                            <a:off x="1242" y="756"/>
                            <a:ext cx="287" cy="437"/>
                            <a:chOff x="1242" y="756"/>
                            <a:chExt cx="287" cy="437"/>
                          </a:xfrm>
                        </wpg:grpSpPr>
                        <wps:wsp>
                          <wps:cNvPr id="66" name="Line 22"/>
                          <wps:cNvCnPr>
                            <a:cxnSpLocks noChangeShapeType="1"/>
                          </wps:cNvCnPr>
                          <wps:spPr bwMode="auto">
                            <a:xfrm flipH="1">
                              <a:off x="1386" y="756"/>
                              <a:ext cx="143" cy="143"/>
                            </a:xfrm>
                            <a:prstGeom prst="line">
                              <a:avLst/>
                            </a:prstGeom>
                            <a:noFill/>
                            <a:ln w="9360" cap="sq">
                              <a:solidFill>
                                <a:srgbClr val="000000"/>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7" name="Line 23"/>
                          <wps:cNvCnPr>
                            <a:cxnSpLocks noChangeShapeType="1"/>
                          </wps:cNvCnPr>
                          <wps:spPr bwMode="auto">
                            <a:xfrm>
                              <a:off x="1242" y="756"/>
                              <a:ext cx="143" cy="143"/>
                            </a:xfrm>
                            <a:prstGeom prst="line">
                              <a:avLst/>
                            </a:prstGeom>
                            <a:noFill/>
                            <a:ln w="9360" cap="sq">
                              <a:solidFill>
                                <a:srgbClr val="000000"/>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8" name="Line 24"/>
                          <wps:cNvCnPr>
                            <a:cxnSpLocks noChangeShapeType="1"/>
                          </wps:cNvCnPr>
                          <wps:spPr bwMode="auto">
                            <a:xfrm>
                              <a:off x="1386" y="906"/>
                              <a:ext cx="0" cy="287"/>
                            </a:xfrm>
                            <a:prstGeom prst="line">
                              <a:avLst/>
                            </a:prstGeom>
                            <a:noFill/>
                            <a:ln w="9360" cap="sq">
                              <a:solidFill>
                                <a:srgbClr val="000000"/>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grpSp>
                        <wpg:cNvPr id="69" name="Group 25"/>
                        <wpg:cNvGrpSpPr>
                          <a:grpSpLocks/>
                        </wpg:cNvGrpSpPr>
                        <wpg:grpSpPr bwMode="auto">
                          <a:xfrm>
                            <a:off x="1500" y="1311"/>
                            <a:ext cx="287" cy="437"/>
                            <a:chOff x="1500" y="1311"/>
                            <a:chExt cx="287" cy="437"/>
                          </a:xfrm>
                        </wpg:grpSpPr>
                        <wps:wsp>
                          <wps:cNvPr id="70" name="Line 26"/>
                          <wps:cNvCnPr>
                            <a:cxnSpLocks noChangeShapeType="1"/>
                          </wps:cNvCnPr>
                          <wps:spPr bwMode="auto">
                            <a:xfrm flipH="1">
                              <a:off x="1644" y="1311"/>
                              <a:ext cx="143" cy="143"/>
                            </a:xfrm>
                            <a:prstGeom prst="line">
                              <a:avLst/>
                            </a:prstGeom>
                            <a:noFill/>
                            <a:ln w="9360" cap="sq">
                              <a:solidFill>
                                <a:srgbClr val="000000"/>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1" name="Line 27"/>
                          <wps:cNvCnPr>
                            <a:cxnSpLocks noChangeShapeType="1"/>
                          </wps:cNvCnPr>
                          <wps:spPr bwMode="auto">
                            <a:xfrm>
                              <a:off x="1500" y="1311"/>
                              <a:ext cx="143" cy="143"/>
                            </a:xfrm>
                            <a:prstGeom prst="line">
                              <a:avLst/>
                            </a:prstGeom>
                            <a:noFill/>
                            <a:ln w="9360" cap="sq">
                              <a:solidFill>
                                <a:srgbClr val="000000"/>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2" name="Line 28"/>
                          <wps:cNvCnPr>
                            <a:cxnSpLocks noChangeShapeType="1"/>
                          </wps:cNvCnPr>
                          <wps:spPr bwMode="auto">
                            <a:xfrm>
                              <a:off x="1644" y="1461"/>
                              <a:ext cx="0" cy="287"/>
                            </a:xfrm>
                            <a:prstGeom prst="line">
                              <a:avLst/>
                            </a:prstGeom>
                            <a:noFill/>
                            <a:ln w="9360" cap="sq">
                              <a:solidFill>
                                <a:srgbClr val="000000"/>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wgp>
                  </a:graphicData>
                </a:graphic>
                <wp14:sizeRelH relativeFrom="page">
                  <wp14:pctWidth>0</wp14:pctWidth>
                </wp14:sizeRelH>
                <wp14:sizeRelV relativeFrom="page">
                  <wp14:pctHeight>0</wp14:pctHeight>
                </wp14:sizeRelV>
              </wp:anchor>
            </w:drawing>
          </mc:Choice>
          <mc:Fallback>
            <w:pict>
              <v:group w14:anchorId="20B89057" id="Group 54" o:spid="_x0000_s1026" style="position:absolute;margin-left:61.7pt;margin-top:13.05pt;width:170.4pt;height:87.9pt;z-index:251671552;mso-wrap-distance-left:0;mso-wrap-distance-right:0" coordorigin="1242,182" coordsize="3407,175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">
                <v:group id="Group 11" o:spid="_x0000_s1027" style="position:absolute;left:1482;top:182;width:287;height:437" coordorigin="1482,182" coordsize="287,43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">
                  <v:line id="Line 12" o:spid="_x0000_s1028" style="position:absolute;flip:x;visibility:visible;mso-wrap-style:square" from="1626,182" to="1769,32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" strokeweight=".26mm">
                    <v:stroke joinstyle="miter" endcap="square"/>
                  </v:line>
                  <v:line id="Line 13" o:spid="_x0000_s1029" style="position:absolute;visibility:visible;mso-wrap-style:square" from="1482,182" to="1625,32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" strokeweight=".26mm">
                    <v:stroke joinstyle="miter" endcap="square"/>
                  </v:line>
                  <v:line id="Line 14" o:spid="_x0000_s1030" style="position:absolute;visibility:visible;mso-wrap-style:square" from="1626,332" to="1626,61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" strokeweight=".26mm">
                    <v:stroke joinstyle="miter" endcap="square"/>
                  </v:line>
                </v:group>
                <v:line id="Line 15" o:spid="_x0000_s1031" style="position:absolute;visibility:visible;mso-wrap-style:square" from="2634,332" to="3209,33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" strokeweight=".26mm">
                  <v:stroke endarrow="block" joinstyle="miter" endcap="square"/>
                </v:line>
                <v:shapetype id="_x0000_t202" coordsize="21600,21600" o:spt="202" path="m,l,21600r21600,l21600,xe">
                  <v:stroke joinstyle="miter"/>
                  <v:path gradientshapeok="t" o:connecttype="rect"/>
                </v:shapetype>
                <v:shape id="Text Box 16" o:spid="_x0000_s1032" type="#_x0000_t202" style="position:absolute;left:3354;top:182;width:1295;height:43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" filled="f" strokecolor="white" strokeweight=".26mm">
                  <v:stroke endcap="square"/>
                  <v:textbox>
                    <w:txbxContent>
                      <w:p w14:paraId="300271D5" w14:textId="77777777" w:rsidR="00E11132" w:rsidRDefault="00E11132" w:rsidP="00621B37">
                        <w:r>
                          <w:t xml:space="preserve"> * First</w:t>
                        </w:r>
                      </w:p>
                    </w:txbxContent>
                  </v:textbox>
                </v:shape>
                <v:shape id="Text Box 17" o:spid="_x0000_s1033" type="#_x0000_t202" style="position:absolute;left:3354;top:920;width:1295;height:43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" filled="f" strokecolor="white" strokeweight=".26mm">
                  <v:stroke endcap="square"/>
                  <v:textbox>
                    <w:txbxContent>
                      <w:p w14:paraId="6953F509" w14:textId="77777777" w:rsidR="00E11132" w:rsidRDefault="00E11132" w:rsidP="00621B37">
                        <w:r>
                          <w:t>+ Second</w:t>
                        </w:r>
                      </w:p>
                    </w:txbxContent>
                  </v:textbox>
                </v:shape>
                <v:shape id="Text Box 18" o:spid="_x0000_s1034" type="#_x0000_t202" style="position:absolute;left:3354;top:1508;width:1295;height:43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" filled="f" strokecolor="white" strokeweight=".26mm">
                  <v:stroke endcap="square"/>
                  <v:textbox>
                    <w:txbxContent>
                      <w:p w14:paraId="0A85A390" w14:textId="77777777" w:rsidR="00E11132" w:rsidRDefault="00E11132" w:rsidP="00621B37">
                        <w:r>
                          <w:t xml:space="preserve"> – Third</w:t>
                        </w:r>
                      </w:p>
                    </w:txbxContent>
                  </v:textbox>
                </v:shape>
                <v:line id="Line 19" o:spid="_x0000_s1035" style="position:absolute;visibility:visible;mso-wrap-style:square" from="1770,1064" to="3209,106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" strokeweight=".26mm">
                  <v:stroke endarrow="block" joinstyle="miter" endcap="square"/>
                </v:line>
                <v:line id="Line 20" o:spid="_x0000_s1036" style="position:absolute;visibility:visible;mso-wrap-style:square" from="2346,1658" to="3209,165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" strokeweight=".26mm">
                  <v:stroke endarrow="block" joinstyle="miter" endcap="square"/>
                </v:line>
                <v:group id="Group 21" o:spid="_x0000_s1037" style="position:absolute;left:1242;top:756;width:287;height:437" coordorigin="1242,756" coordsize="287,43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">
                  <v:line id="Line 22" o:spid="_x0000_s1038" style="position:absolute;flip:x;visibility:visible;mso-wrap-style:square" from="1386,756" to="1529,89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" strokeweight=".26mm">
                    <v:stroke joinstyle="miter" endcap="square"/>
                  </v:line>
                  <v:line id="Line 23" o:spid="_x0000_s1039" style="position:absolute;visibility:visible;mso-wrap-style:square" from="1242,756" to="1385,89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" strokeweight=".26mm">
                    <v:stroke joinstyle="miter" endcap="square"/>
                  </v:line>
                  <v:line id="Line 24" o:spid="_x0000_s1040" style="position:absolute;visibility:visible;mso-wrap-style:square" from="1386,906" to="1386,119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" strokeweight=".26mm">
                    <v:stroke joinstyle="miter" endcap="square"/>
                  </v:line>
                </v:group>
                <v:group id="Group 25" o:spid="_x0000_s1041" style="position:absolute;left:1500;top:1311;width:287;height:437" coordorigin="1500,1311" coordsize="287,43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">
                  <v:line id="Line 26" o:spid="_x0000_s1042" style="position:absolute;flip:x;visibility:visible;mso-wrap-style:square" from="1644,1311" to="1787,145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" strokeweight=".26mm">
                    <v:stroke joinstyle="miter" endcap="square"/>
                  </v:line>
                  <v:line id="Line 27" o:spid="_x0000_s1043" style="position:absolute;visibility:visible;mso-wrap-style:square" from="1500,1311" to="1643,145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" strokeweight=".26mm">
                    <v:stroke joinstyle="miter" endcap="square"/>
                  </v:line>
                  <v:line id="Line 28" o:spid="_x0000_s1044" style="position:absolute;visibility:visible;mso-wrap-style:square" from="1644,1461" to="1644,174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" strokeweight=".26mm">
                    <v:stroke joinstyle="miter" endcap="square"/>
                  </v:line>
                </v:group>
              </v:group>
            </w:pict>
          </mc:Fallback>
        </mc:AlternateContent>
      </w:r>
      <w:r>
        <w:rPr>
          <w:rFonts w:ascii="Baskerville Old Face" w:hAnsi="Baskerville Old Face" w:cs="Baskerville Old Face"/>
          <w:bCs/>
        </w:rPr>
        <w:tab/>
        <w:t xml:space="preserve">       5+6 * 2 – 4</w:t>
      </w:r>
    </w:p>
    <w:p w14:paraId="52B4794E" w14:textId="77777777" w:rsidR="00621B37" w:rsidRDefault="00621B37" w:rsidP="00621B37">
      <w:pPr>
        <w:pStyle w:val="BodyText"/>
        <w:spacing w:after="0"/>
        <w:rPr>
          <w:rFonts w:ascii="Baskerville Old Face" w:hAnsi="Baskerville Old Face" w:cs="Baskerville Old Face"/>
          <w:bCs/>
        </w:rPr>
      </w:pPr>
      <w:r>
        <w:rPr>
          <w:rFonts w:ascii="Baskerville Old Face" w:hAnsi="Baskerville Old Face" w:cs="Baskerville Old Face"/>
          <w:bCs/>
        </w:rPr>
        <w:tab/>
      </w:r>
    </w:p>
    <w:p w14:paraId="709E9055" w14:textId="77777777" w:rsidR="00621B37" w:rsidRPr="009D12A8" w:rsidRDefault="00621B37" w:rsidP="00621B37">
      <w:pPr>
        <w:pStyle w:val="BodyText"/>
        <w:spacing w:after="0"/>
        <w:rPr>
          <w:rFonts w:ascii="Baskerville Old Face" w:eastAsia="Baskerville Old Face" w:hAnsi="Baskerville Old Face" w:cs="Baskerville Old Face"/>
          <w:b/>
          <w:bCs/>
        </w:rPr>
      </w:pPr>
      <w:r>
        <w:rPr>
          <w:rFonts w:ascii="Baskerville Old Face" w:hAnsi="Baskerville Old Face" w:cs="Baskerville Old Face"/>
          <w:bCs/>
        </w:rPr>
        <w:t xml:space="preserve">                  5 + 12 – 4</w:t>
      </w:r>
    </w:p>
    <w:p w14:paraId="0E13F568" w14:textId="77777777" w:rsidR="00621B37" w:rsidRDefault="00621B37" w:rsidP="00621B37">
      <w:pPr>
        <w:pStyle w:val="BodyText"/>
        <w:spacing w:after="0"/>
        <w:rPr>
          <w:rFonts w:ascii="Baskerville Old Face" w:hAnsi="Baskerville Old Face" w:cs="Baskerville Old Face"/>
          <w:bCs/>
        </w:rPr>
      </w:pPr>
      <w:r>
        <w:rPr>
          <w:rFonts w:ascii="Baskerville Old Face" w:hAnsi="Baskerville Old Face" w:cs="Baskerville Old Face"/>
          <w:bCs/>
        </w:rPr>
        <w:tab/>
      </w:r>
    </w:p>
    <w:p w14:paraId="2EBA593E" w14:textId="77777777" w:rsidR="00621B37" w:rsidRDefault="00621B37" w:rsidP="00621B37">
      <w:pPr>
        <w:pStyle w:val="BodyText"/>
        <w:spacing w:after="0"/>
        <w:rPr>
          <w:rFonts w:ascii="Baskerville Old Face" w:hAnsi="Baskerville Old Face" w:cs="Baskerville Old Face"/>
          <w:b/>
          <w:bCs/>
        </w:rPr>
      </w:pPr>
      <w:r>
        <w:rPr>
          <w:rFonts w:ascii="Baskerville Old Face" w:hAnsi="Baskerville Old Face" w:cs="Baskerville Old Face"/>
          <w:b/>
          <w:bCs/>
        </w:rPr>
        <w:t xml:space="preserve">                      </w:t>
      </w:r>
      <w:r>
        <w:rPr>
          <w:rFonts w:ascii="Baskerville Old Face" w:hAnsi="Baskerville Old Face" w:cs="Baskerville Old Face"/>
          <w:bCs/>
        </w:rPr>
        <w:t>17 – 4</w:t>
      </w:r>
    </w:p>
    <w:p w14:paraId="3DFE7DC9" w14:textId="77777777" w:rsidR="00621B37" w:rsidRDefault="00621B37" w:rsidP="00621B37">
      <w:pPr>
        <w:pStyle w:val="BodyText"/>
        <w:spacing w:after="0"/>
        <w:rPr>
          <w:rFonts w:ascii="Baskerville Old Face" w:eastAsia="Baskerville Old Face" w:hAnsi="Baskerville Old Face" w:cs="Baskerville Old Face"/>
          <w:b/>
          <w:bCs/>
        </w:rPr>
      </w:pPr>
      <w:r>
        <w:rPr>
          <w:rFonts w:ascii="Baskerville Old Face" w:hAnsi="Baskerville Old Face" w:cs="Baskerville Old Face"/>
          <w:bCs/>
        </w:rPr>
        <w:tab/>
      </w:r>
      <w:r>
        <w:rPr>
          <w:rFonts w:ascii="Baskerville Old Face" w:eastAsia="Baskerville Old Face" w:hAnsi="Baskerville Old Face" w:cs="Baskerville Old Face"/>
          <w:bCs/>
        </w:rPr>
        <w:t xml:space="preserve"> </w:t>
      </w:r>
      <w:r>
        <w:rPr>
          <w:rFonts w:ascii="Baskerville Old Face" w:hAnsi="Baskerville Old Face" w:cs="Baskerville Old Face"/>
          <w:bCs/>
        </w:rPr>
        <w:tab/>
        <w:t xml:space="preserve"> </w:t>
      </w:r>
    </w:p>
    <w:p w14:paraId="672C4ED3" w14:textId="77777777" w:rsidR="00621B37" w:rsidRDefault="00621B37" w:rsidP="00621B37">
      <w:pPr>
        <w:pStyle w:val="BodyText"/>
        <w:spacing w:after="0"/>
        <w:rPr>
          <w:rFonts w:ascii="Baskerville Old Face" w:hAnsi="Baskerville Old Face" w:cs="Baskerville Old Face"/>
          <w:bCs/>
        </w:rPr>
      </w:pPr>
      <w:r>
        <w:rPr>
          <w:rFonts w:ascii="Baskerville Old Face" w:eastAsia="Baskerville Old Face" w:hAnsi="Baskerville Old Face" w:cs="Baskerville Old Face"/>
          <w:bCs/>
        </w:rPr>
        <w:t xml:space="preserve">            </w:t>
      </w:r>
      <w:r>
        <w:rPr>
          <w:rFonts w:ascii="Baskerville Old Face" w:hAnsi="Baskerville Old Face" w:cs="Baskerville Old Face"/>
          <w:bCs/>
        </w:rPr>
        <w:tab/>
        <w:t xml:space="preserve"> </w:t>
      </w:r>
    </w:p>
    <w:p w14:paraId="29D8E772" w14:textId="77777777" w:rsidR="00621B37" w:rsidRDefault="00621B37" w:rsidP="00621B37">
      <w:pPr>
        <w:pStyle w:val="BodyText"/>
        <w:spacing w:after="0"/>
        <w:rPr>
          <w:rFonts w:ascii="Baskerville Old Face" w:hAnsi="Baskerville Old Face" w:cs="Baskerville Old Face"/>
          <w:b/>
          <w:bCs/>
        </w:rPr>
      </w:pPr>
      <w:r>
        <w:rPr>
          <w:rFonts w:ascii="Baskerville Old Face" w:hAnsi="Baskerville Old Face" w:cs="Baskerville Old Face"/>
          <w:bCs/>
        </w:rPr>
        <w:t xml:space="preserve">                          13</w:t>
      </w:r>
      <w:r>
        <w:rPr>
          <w:rFonts w:ascii="Baskerville Old Face" w:hAnsi="Baskerville Old Face" w:cs="Baskerville Old Face"/>
          <w:bCs/>
        </w:rPr>
        <w:tab/>
      </w:r>
    </w:p>
    <w:p w14:paraId="0133BE62" w14:textId="77777777" w:rsidR="00621B37" w:rsidRDefault="00C75161" w:rsidP="00C75161">
      <w:pPr>
        <w:pStyle w:val="BodyText"/>
        <w:jc w:val="both"/>
        <w:rPr>
          <w:rFonts w:ascii="Baskerville Old Face" w:hAnsi="Baskerville Old Face" w:cs="Baskerville Old Face"/>
          <w:bCs/>
          <w:iCs/>
        </w:rPr>
      </w:pPr>
      <w:r w:rsidRPr="0037216D">
        <w:rPr>
          <w:rFonts w:ascii="Arial Rounded MT Bold" w:hAnsi="Arial Rounded MT Bold" w:cs="Baskerville Old Face"/>
          <w:b/>
          <w:iCs/>
          <w:color w:val="FFFFFF" w:themeColor="background1"/>
          <w:shd w:val="clear" w:color="auto" w:fill="000000" w:themeFill="text1"/>
        </w:rPr>
        <w:t>Exerci</w:t>
      </w:r>
      <w:r>
        <w:rPr>
          <w:rFonts w:ascii="Arial Rounded MT Bold" w:hAnsi="Arial Rounded MT Bold" w:cs="Baskerville Old Face"/>
          <w:b/>
          <w:iCs/>
          <w:color w:val="FFFFFF" w:themeColor="background1"/>
          <w:shd w:val="clear" w:color="auto" w:fill="000000" w:themeFill="text1"/>
        </w:rPr>
        <w:t>se 4</w:t>
      </w:r>
      <w:r w:rsidRPr="00292EBE">
        <w:rPr>
          <w:rFonts w:ascii="Baskerville Old Face" w:hAnsi="Baskerville Old Face" w:cs="Baskerville Old Face"/>
          <w:i/>
          <w:iCs/>
          <w:color w:val="FFFFFF" w:themeColor="background1"/>
        </w:rPr>
        <w:t xml:space="preserve"> </w:t>
      </w:r>
      <w:r w:rsidRPr="00C75161">
        <w:rPr>
          <w:rFonts w:ascii="Baskerville Old Face" w:hAnsi="Baskerville Old Face" w:cs="Baskerville Old Face"/>
          <w:bCs/>
          <w:iCs/>
          <w:color w:val="auto"/>
        </w:rPr>
        <w:t xml:space="preserve"> </w:t>
      </w:r>
      <w:r w:rsidR="00621B37">
        <w:rPr>
          <w:rFonts w:ascii="Baskerville Old Face" w:hAnsi="Baskerville Old Face" w:cs="Baskerville Old Face"/>
          <w:bCs/>
          <w:iCs/>
        </w:rPr>
        <w:t xml:space="preserve">Predict  the value of each of the following Python </w:t>
      </w:r>
      <w:r w:rsidR="00621B37" w:rsidRPr="00402947">
        <w:rPr>
          <w:rFonts w:ascii="Baskerville Old Face" w:hAnsi="Baskerville Old Face" w:cs="Baskerville Old Face"/>
          <w:b/>
          <w:bCs/>
          <w:iCs/>
        </w:rPr>
        <w:t>arithmetic expressions</w:t>
      </w:r>
      <w:r w:rsidR="00621B37">
        <w:rPr>
          <w:rFonts w:ascii="Baskerville Old Face" w:hAnsi="Baskerville Old Face" w:cs="Baskerville Old Face"/>
          <w:bCs/>
          <w:iCs/>
        </w:rPr>
        <w:t xml:space="preserve"> using the precedence of operators.</w:t>
      </w:r>
    </w:p>
    <w:tbl>
      <w:tblPr>
        <w:tblStyle w:val="TableGrid"/>
        <w:tblW w:w="0" w:type="auto"/>
        <w:tblLook w:val="04A0" w:firstRow="1" w:lastRow="0" w:firstColumn="1" w:lastColumn="0" w:noHBand="0" w:noVBand="1"/>
      </w:tblPr>
      <w:tblGrid>
        <w:gridCol w:w="3116"/>
        <w:gridCol w:w="3117"/>
        <w:gridCol w:w="3117"/>
      </w:tblGrid>
      <w:tr w:rsidR="00C75161" w14:paraId="59187BC9" w14:textId="77777777" w:rsidTr="00C75161">
        <w:tc>
          <w:tcPr>
            <w:tcW w:w="3116" w:type="dxa"/>
          </w:tcPr>
          <w:p w14:paraId="391B7165" w14:textId="77777777" w:rsidR="00C75161" w:rsidRDefault="00C75161" w:rsidP="00C75161">
            <w:pPr>
              <w:pStyle w:val="BodyText"/>
              <w:jc w:val="both"/>
              <w:rPr>
                <w:rFonts w:ascii="Baskerville Old Face" w:hAnsi="Baskerville Old Face" w:cs="Baskerville Old Face"/>
                <w:b/>
                <w:bCs/>
              </w:rPr>
            </w:pPr>
            <w:r w:rsidRPr="00FF7EB3">
              <w:rPr>
                <w:rFonts w:ascii="Courier New" w:hAnsi="Courier New" w:cs="Courier New"/>
                <w:bCs/>
              </w:rPr>
              <w:t xml:space="preserve">(a) 1 + 2 * 3 – 4   </w:t>
            </w:r>
          </w:p>
        </w:tc>
        <w:tc>
          <w:tcPr>
            <w:tcW w:w="3117" w:type="dxa"/>
          </w:tcPr>
          <w:p w14:paraId="6CDA0795" w14:textId="77777777" w:rsidR="00C75161" w:rsidRDefault="00C75161" w:rsidP="00C75161">
            <w:pPr>
              <w:pStyle w:val="BodyText"/>
              <w:jc w:val="both"/>
              <w:rPr>
                <w:rFonts w:ascii="Baskerville Old Face" w:hAnsi="Baskerville Old Face" w:cs="Baskerville Old Face"/>
                <w:b/>
                <w:bCs/>
              </w:rPr>
            </w:pPr>
            <w:r w:rsidRPr="00FF7EB3">
              <w:rPr>
                <w:rFonts w:ascii="Courier New" w:hAnsi="Courier New" w:cs="Courier New"/>
                <w:bCs/>
              </w:rPr>
              <w:t>(b) 1 +</w:t>
            </w:r>
            <w:r w:rsidRPr="00FF7EB3">
              <w:rPr>
                <w:rFonts w:ascii="Courier New" w:hAnsi="Courier New" w:cs="Courier New"/>
                <w:bCs/>
                <w:i/>
              </w:rPr>
              <w:t xml:space="preserve"> </w:t>
            </w:r>
            <w:r w:rsidRPr="00FF7EB3">
              <w:rPr>
                <w:rFonts w:ascii="Courier New" w:hAnsi="Courier New" w:cs="Courier New"/>
                <w:bCs/>
              </w:rPr>
              <w:t xml:space="preserve">2 % 3 – 4   </w:t>
            </w:r>
          </w:p>
        </w:tc>
        <w:tc>
          <w:tcPr>
            <w:tcW w:w="3117" w:type="dxa"/>
          </w:tcPr>
          <w:p w14:paraId="0361C6E9" w14:textId="77777777" w:rsidR="00C75161" w:rsidRDefault="00C75161" w:rsidP="00C75161">
            <w:pPr>
              <w:pStyle w:val="BodyText"/>
              <w:jc w:val="both"/>
              <w:rPr>
                <w:rFonts w:ascii="Baskerville Old Face" w:hAnsi="Baskerville Old Face" w:cs="Baskerville Old Face"/>
                <w:b/>
                <w:bCs/>
              </w:rPr>
            </w:pPr>
            <w:r w:rsidRPr="00FF7EB3">
              <w:rPr>
                <w:rFonts w:ascii="Courier New" w:hAnsi="Courier New" w:cs="Courier New"/>
                <w:bCs/>
              </w:rPr>
              <w:t xml:space="preserve">(c) 13/2 % 3 – 4   </w:t>
            </w:r>
            <w:r>
              <w:rPr>
                <w:rFonts w:ascii="Courier New" w:hAnsi="Courier New" w:cs="Courier New"/>
                <w:bCs/>
              </w:rPr>
              <w:t xml:space="preserve"> </w:t>
            </w:r>
          </w:p>
        </w:tc>
      </w:tr>
      <w:tr w:rsidR="00C75161" w14:paraId="1427C691" w14:textId="77777777" w:rsidTr="00C75161">
        <w:tc>
          <w:tcPr>
            <w:tcW w:w="3116" w:type="dxa"/>
          </w:tcPr>
          <w:p w14:paraId="1B51AF21" w14:textId="77777777" w:rsidR="00C75161" w:rsidRDefault="00C75161" w:rsidP="00C75161">
            <w:pPr>
              <w:pStyle w:val="BodyText"/>
              <w:jc w:val="both"/>
              <w:rPr>
                <w:rFonts w:ascii="Baskerville Old Face" w:hAnsi="Baskerville Old Face" w:cs="Baskerville Old Face"/>
                <w:b/>
                <w:bCs/>
              </w:rPr>
            </w:pPr>
          </w:p>
        </w:tc>
        <w:tc>
          <w:tcPr>
            <w:tcW w:w="3117" w:type="dxa"/>
          </w:tcPr>
          <w:p w14:paraId="27B8480D" w14:textId="77777777" w:rsidR="00C75161" w:rsidRDefault="00C75161" w:rsidP="00C75161">
            <w:pPr>
              <w:pStyle w:val="BodyText"/>
              <w:jc w:val="both"/>
              <w:rPr>
                <w:rFonts w:ascii="Baskerville Old Face" w:hAnsi="Baskerville Old Face" w:cs="Baskerville Old Face"/>
                <w:b/>
                <w:bCs/>
              </w:rPr>
            </w:pPr>
          </w:p>
        </w:tc>
        <w:tc>
          <w:tcPr>
            <w:tcW w:w="3117" w:type="dxa"/>
          </w:tcPr>
          <w:p w14:paraId="63B0E400" w14:textId="77777777" w:rsidR="00C75161" w:rsidRDefault="00C75161" w:rsidP="00C75161">
            <w:pPr>
              <w:pStyle w:val="BodyText"/>
              <w:jc w:val="both"/>
              <w:rPr>
                <w:rFonts w:ascii="Baskerville Old Face" w:hAnsi="Baskerville Old Face" w:cs="Baskerville Old Face"/>
                <w:b/>
                <w:bCs/>
              </w:rPr>
            </w:pPr>
          </w:p>
        </w:tc>
      </w:tr>
      <w:tr w:rsidR="00C75161" w14:paraId="65605BFE" w14:textId="77777777" w:rsidTr="00C75161">
        <w:tc>
          <w:tcPr>
            <w:tcW w:w="3116" w:type="dxa"/>
          </w:tcPr>
          <w:p w14:paraId="54F97819" w14:textId="77777777" w:rsidR="00C75161" w:rsidRDefault="00C75161" w:rsidP="00C75161">
            <w:pPr>
              <w:pStyle w:val="BodyText"/>
              <w:jc w:val="both"/>
              <w:rPr>
                <w:rFonts w:ascii="Baskerville Old Face" w:hAnsi="Baskerville Old Face" w:cs="Baskerville Old Face"/>
                <w:b/>
                <w:bCs/>
              </w:rPr>
            </w:pPr>
            <w:r>
              <w:rPr>
                <w:rFonts w:ascii="Courier New" w:hAnsi="Courier New" w:cs="Courier New"/>
                <w:bCs/>
              </w:rPr>
              <w:t>(</w:t>
            </w:r>
            <w:r w:rsidRPr="00FF7EB3">
              <w:rPr>
                <w:rFonts w:ascii="Courier New" w:hAnsi="Courier New" w:cs="Courier New"/>
                <w:bCs/>
              </w:rPr>
              <w:t xml:space="preserve">d) 100/10/2 % 3  </w:t>
            </w:r>
            <w:r>
              <w:rPr>
                <w:rFonts w:ascii="Courier New" w:hAnsi="Courier New" w:cs="Courier New"/>
                <w:bCs/>
              </w:rPr>
              <w:t xml:space="preserve">     </w:t>
            </w:r>
          </w:p>
        </w:tc>
        <w:tc>
          <w:tcPr>
            <w:tcW w:w="3117" w:type="dxa"/>
          </w:tcPr>
          <w:p w14:paraId="0181459B" w14:textId="77777777" w:rsidR="00C75161" w:rsidRPr="00C75161" w:rsidRDefault="00C75161" w:rsidP="00C75161">
            <w:pPr>
              <w:pStyle w:val="BodyText"/>
              <w:rPr>
                <w:rFonts w:ascii="Courier New" w:hAnsi="Courier New" w:cs="Courier New"/>
              </w:rPr>
            </w:pPr>
            <w:r>
              <w:rPr>
                <w:rFonts w:ascii="Courier New" w:hAnsi="Courier New" w:cs="Courier New"/>
                <w:bCs/>
              </w:rPr>
              <w:t>(e)</w:t>
            </w:r>
            <w:r w:rsidRPr="00FF7EB3">
              <w:rPr>
                <w:rFonts w:ascii="Courier New" w:hAnsi="Courier New" w:cs="Courier New"/>
                <w:bCs/>
              </w:rPr>
              <w:t>(10+2)*3</w:t>
            </w:r>
          </w:p>
        </w:tc>
        <w:tc>
          <w:tcPr>
            <w:tcW w:w="3117" w:type="dxa"/>
          </w:tcPr>
          <w:p w14:paraId="5757FBB6" w14:textId="77777777" w:rsidR="00C75161" w:rsidRDefault="00C75161" w:rsidP="00C75161">
            <w:pPr>
              <w:pStyle w:val="BodyText"/>
              <w:jc w:val="both"/>
              <w:rPr>
                <w:rFonts w:ascii="Baskerville Old Face" w:hAnsi="Baskerville Old Face" w:cs="Baskerville Old Face"/>
                <w:b/>
                <w:bCs/>
              </w:rPr>
            </w:pPr>
          </w:p>
        </w:tc>
      </w:tr>
      <w:tr w:rsidR="00C75161" w14:paraId="6EC7A8F1" w14:textId="77777777" w:rsidTr="00C75161">
        <w:tc>
          <w:tcPr>
            <w:tcW w:w="3116" w:type="dxa"/>
          </w:tcPr>
          <w:p w14:paraId="3CB613A3" w14:textId="77777777" w:rsidR="00C75161" w:rsidRDefault="00C75161" w:rsidP="00C75161">
            <w:pPr>
              <w:pStyle w:val="BodyText"/>
              <w:jc w:val="both"/>
              <w:rPr>
                <w:rFonts w:ascii="Baskerville Old Face" w:hAnsi="Baskerville Old Face" w:cs="Baskerville Old Face"/>
                <w:b/>
                <w:bCs/>
              </w:rPr>
            </w:pPr>
          </w:p>
        </w:tc>
        <w:tc>
          <w:tcPr>
            <w:tcW w:w="3117" w:type="dxa"/>
          </w:tcPr>
          <w:p w14:paraId="301C316D" w14:textId="77777777" w:rsidR="00C75161" w:rsidRDefault="00C75161" w:rsidP="00C75161">
            <w:pPr>
              <w:pStyle w:val="BodyText"/>
              <w:jc w:val="both"/>
              <w:rPr>
                <w:rFonts w:ascii="Baskerville Old Face" w:hAnsi="Baskerville Old Face" w:cs="Baskerville Old Face"/>
                <w:b/>
                <w:bCs/>
              </w:rPr>
            </w:pPr>
          </w:p>
        </w:tc>
        <w:tc>
          <w:tcPr>
            <w:tcW w:w="3117" w:type="dxa"/>
          </w:tcPr>
          <w:p w14:paraId="44A0FAF0" w14:textId="77777777" w:rsidR="00C75161" w:rsidRDefault="00C75161" w:rsidP="00C75161">
            <w:pPr>
              <w:pStyle w:val="BodyText"/>
              <w:jc w:val="both"/>
              <w:rPr>
                <w:rFonts w:ascii="Baskerville Old Face" w:hAnsi="Baskerville Old Face" w:cs="Baskerville Old Face"/>
                <w:b/>
                <w:bCs/>
              </w:rPr>
            </w:pPr>
          </w:p>
        </w:tc>
      </w:tr>
    </w:tbl>
    <w:p w14:paraId="7CA92AFF" w14:textId="77777777" w:rsidR="00C75161" w:rsidRDefault="00C75161" w:rsidP="00C75161">
      <w:pPr>
        <w:pStyle w:val="BodyText"/>
        <w:jc w:val="both"/>
        <w:rPr>
          <w:rFonts w:ascii="Baskerville Old Face" w:hAnsi="Baskerville Old Face" w:cs="Baskerville Old Face"/>
          <w:b/>
          <w:bCs/>
        </w:rPr>
      </w:pPr>
    </w:p>
    <w:p w14:paraId="00E365D0" w14:textId="77777777" w:rsidR="00621B37" w:rsidRDefault="00C75161" w:rsidP="00621B37">
      <w:pPr>
        <w:pStyle w:val="BodyText3"/>
        <w:rPr>
          <w:rFonts w:ascii="Baskerville Old Face" w:eastAsia="Baskerville Old Face" w:hAnsi="Baskerville Old Face" w:cs="Baskerville Old Face"/>
          <w:iCs/>
        </w:rPr>
      </w:pPr>
      <w:r w:rsidRPr="00C75161">
        <w:rPr>
          <w:rFonts w:ascii="Arial Rounded MT Bold" w:hAnsi="Arial Rounded MT Bold" w:cs="Baskerville Old Face"/>
          <w:b/>
          <w:i w:val="0"/>
          <w:iCs/>
          <w:color w:val="FFFFFF" w:themeColor="background1"/>
          <w:shd w:val="clear" w:color="auto" w:fill="000000" w:themeFill="text1"/>
        </w:rPr>
        <w:t xml:space="preserve">Exercise </w:t>
      </w:r>
      <w:proofErr w:type="gramStart"/>
      <w:r w:rsidRPr="00C75161">
        <w:rPr>
          <w:rFonts w:ascii="Arial Rounded MT Bold" w:hAnsi="Arial Rounded MT Bold" w:cs="Baskerville Old Face"/>
          <w:b/>
          <w:i w:val="0"/>
          <w:iCs/>
          <w:color w:val="FFFFFF" w:themeColor="background1"/>
          <w:shd w:val="clear" w:color="auto" w:fill="000000" w:themeFill="text1"/>
        </w:rPr>
        <w:t>5</w:t>
      </w:r>
      <w:r w:rsidRPr="00292EBE">
        <w:rPr>
          <w:rFonts w:ascii="Baskerville Old Face" w:hAnsi="Baskerville Old Face" w:cs="Baskerville Old Face"/>
          <w:i w:val="0"/>
          <w:iCs/>
          <w:color w:val="FFFFFF" w:themeColor="background1"/>
        </w:rPr>
        <w:t xml:space="preserve"> </w:t>
      </w:r>
      <w:r w:rsidRPr="00C75161">
        <w:rPr>
          <w:rFonts w:ascii="Baskerville Old Face" w:hAnsi="Baskerville Old Face" w:cs="Baskerville Old Face"/>
          <w:bCs/>
          <w:iCs/>
        </w:rPr>
        <w:t xml:space="preserve"> </w:t>
      </w:r>
      <w:r w:rsidR="00621B37">
        <w:rPr>
          <w:rFonts w:ascii="Baskerville Old Face" w:hAnsi="Baskerville Old Face" w:cs="Baskerville Old Face"/>
          <w:i w:val="0"/>
        </w:rPr>
        <w:t>Predict</w:t>
      </w:r>
      <w:proofErr w:type="gramEnd"/>
      <w:r w:rsidR="00621B37">
        <w:rPr>
          <w:rFonts w:ascii="Baskerville Old Face" w:hAnsi="Baskerville Old Face" w:cs="Baskerville Old Face"/>
          <w:i w:val="0"/>
        </w:rPr>
        <w:t xml:space="preserve">  the value of the following Python comparison/logical expressions given below </w:t>
      </w:r>
    </w:p>
    <w:tbl>
      <w:tblPr>
        <w:tblStyle w:val="TableGrid"/>
        <w:tblW w:w="0" w:type="auto"/>
        <w:tblLook w:val="04A0" w:firstRow="1" w:lastRow="0" w:firstColumn="1" w:lastColumn="0" w:noHBand="0" w:noVBand="1"/>
      </w:tblPr>
      <w:tblGrid>
        <w:gridCol w:w="4675"/>
        <w:gridCol w:w="4675"/>
      </w:tblGrid>
      <w:tr w:rsidR="00621B37" w14:paraId="66CA71B0" w14:textId="77777777" w:rsidTr="00621B37">
        <w:tc>
          <w:tcPr>
            <w:tcW w:w="4675" w:type="dxa"/>
          </w:tcPr>
          <w:p w14:paraId="2EC582B4" w14:textId="77777777" w:rsidR="00621B37" w:rsidRPr="009D12A8" w:rsidRDefault="00621B37" w:rsidP="00621B37">
            <w:pPr>
              <w:tabs>
                <w:tab w:val="left" w:pos="360"/>
              </w:tabs>
              <w:rPr>
                <w:rFonts w:ascii="Courier New" w:hAnsi="Courier New" w:cs="Courier New"/>
                <w:iCs/>
              </w:rPr>
            </w:pPr>
            <w:r>
              <w:rPr>
                <w:rFonts w:ascii="Courier New" w:hAnsi="Courier New" w:cs="Courier New"/>
                <w:iCs/>
              </w:rPr>
              <w:t>p=5, q=10, r=15, s=0</w:t>
            </w:r>
          </w:p>
        </w:tc>
        <w:tc>
          <w:tcPr>
            <w:tcW w:w="4675" w:type="dxa"/>
          </w:tcPr>
          <w:p w14:paraId="6A33F853" w14:textId="77777777" w:rsidR="00621B37" w:rsidRDefault="00621B37" w:rsidP="00621B37">
            <w:pPr>
              <w:tabs>
                <w:tab w:val="left" w:pos="360"/>
              </w:tabs>
              <w:spacing w:after="120"/>
              <w:rPr>
                <w:rFonts w:ascii="Courier New" w:hAnsi="Courier New" w:cs="Courier New"/>
                <w:iCs/>
              </w:rPr>
            </w:pPr>
            <w:r>
              <w:rPr>
                <w:rFonts w:ascii="Courier New" w:hAnsi="Courier New" w:cs="Courier New"/>
                <w:iCs/>
              </w:rPr>
              <w:t xml:space="preserve">x= </w:t>
            </w:r>
            <w:r w:rsidR="00215B97" w:rsidRPr="003F21EB">
              <w:rPr>
                <w:rFonts w:ascii="Courier New" w:eastAsia="Times New Roman" w:hAnsi="Courier New" w:cs="Courier New"/>
                <w:sz w:val="21"/>
                <w:szCs w:val="21"/>
                <w:lang w:val="en-US" w:eastAsia="en-US" w:bidi="ar-SA"/>
              </w:rPr>
              <w:t>'</w:t>
            </w:r>
            <w:r>
              <w:rPr>
                <w:rFonts w:ascii="Courier New" w:hAnsi="Courier New" w:cs="Courier New"/>
                <w:iCs/>
              </w:rPr>
              <w:t>A</w:t>
            </w:r>
            <w:r w:rsidR="00215B97" w:rsidRPr="003F21EB">
              <w:rPr>
                <w:rFonts w:ascii="Courier New" w:eastAsia="Times New Roman" w:hAnsi="Courier New" w:cs="Courier New"/>
                <w:sz w:val="21"/>
                <w:szCs w:val="21"/>
                <w:lang w:val="en-US" w:eastAsia="en-US" w:bidi="ar-SA"/>
              </w:rPr>
              <w:t>'</w:t>
            </w:r>
            <w:r>
              <w:rPr>
                <w:rFonts w:ascii="Courier New" w:hAnsi="Courier New" w:cs="Courier New"/>
                <w:iCs/>
              </w:rPr>
              <w:t xml:space="preserve">, y= </w:t>
            </w:r>
            <w:r w:rsidR="00215B97" w:rsidRPr="003F21EB">
              <w:rPr>
                <w:rFonts w:ascii="Courier New" w:eastAsia="Times New Roman" w:hAnsi="Courier New" w:cs="Courier New"/>
                <w:sz w:val="21"/>
                <w:szCs w:val="21"/>
                <w:lang w:val="en-US" w:eastAsia="en-US" w:bidi="ar-SA"/>
              </w:rPr>
              <w:t>'</w:t>
            </w:r>
            <w:r>
              <w:rPr>
                <w:rFonts w:ascii="Courier New" w:hAnsi="Courier New" w:cs="Courier New"/>
                <w:iCs/>
              </w:rPr>
              <w:t>B</w:t>
            </w:r>
            <w:r w:rsidR="00215B97" w:rsidRPr="003F21EB">
              <w:rPr>
                <w:rFonts w:ascii="Courier New" w:eastAsia="Times New Roman" w:hAnsi="Courier New" w:cs="Courier New"/>
                <w:sz w:val="21"/>
                <w:szCs w:val="21"/>
                <w:lang w:val="en-US" w:eastAsia="en-US" w:bidi="ar-SA"/>
              </w:rPr>
              <w:t>'</w:t>
            </w:r>
            <w:r>
              <w:rPr>
                <w:rFonts w:ascii="Courier New" w:hAnsi="Courier New" w:cs="Courier New"/>
                <w:iCs/>
              </w:rPr>
              <w:t xml:space="preserve">, z= </w:t>
            </w:r>
            <w:r w:rsidR="00215B97" w:rsidRPr="003F21EB">
              <w:rPr>
                <w:rFonts w:ascii="Courier New" w:eastAsia="Times New Roman" w:hAnsi="Courier New" w:cs="Courier New"/>
                <w:sz w:val="21"/>
                <w:szCs w:val="21"/>
                <w:lang w:val="en-US" w:eastAsia="en-US" w:bidi="ar-SA"/>
              </w:rPr>
              <w:t>'</w:t>
            </w:r>
            <w:r>
              <w:rPr>
                <w:rFonts w:ascii="Courier New" w:hAnsi="Courier New" w:cs="Courier New"/>
                <w:iCs/>
              </w:rPr>
              <w:t>C</w:t>
            </w:r>
            <w:r w:rsidR="00215B97" w:rsidRPr="003F21EB">
              <w:rPr>
                <w:rFonts w:ascii="Courier New" w:eastAsia="Times New Roman" w:hAnsi="Courier New" w:cs="Courier New"/>
                <w:sz w:val="21"/>
                <w:szCs w:val="21"/>
                <w:lang w:val="en-US" w:eastAsia="en-US" w:bidi="ar-SA"/>
              </w:rPr>
              <w:t>'</w:t>
            </w:r>
          </w:p>
        </w:tc>
      </w:tr>
      <w:tr w:rsidR="00621B37" w14:paraId="052E0BED" w14:textId="77777777" w:rsidTr="00621B37">
        <w:tc>
          <w:tcPr>
            <w:tcW w:w="4675" w:type="dxa"/>
          </w:tcPr>
          <w:p w14:paraId="7F7853E3" w14:textId="41737CA1" w:rsidR="00621B37" w:rsidRPr="009D12A8" w:rsidRDefault="00621B37" w:rsidP="00D40D6A">
            <w:pPr>
              <w:numPr>
                <w:ilvl w:val="0"/>
                <w:numId w:val="7"/>
              </w:numPr>
              <w:tabs>
                <w:tab w:val="left" w:pos="360"/>
              </w:tabs>
              <w:suppressAutoHyphens/>
              <w:ind w:left="0" w:firstLine="0"/>
              <w:rPr>
                <w:rFonts w:ascii="Courier New" w:hAnsi="Courier New" w:cs="Courier New"/>
                <w:iCs/>
              </w:rPr>
            </w:pPr>
            <w:r w:rsidRPr="009D12A8">
              <w:rPr>
                <w:rFonts w:ascii="Courier New" w:hAnsi="Courier New" w:cs="Courier New"/>
                <w:iCs/>
              </w:rPr>
              <w:t>(</w:t>
            </w:r>
            <w:proofErr w:type="spellStart"/>
            <w:r w:rsidRPr="009D12A8">
              <w:rPr>
                <w:rFonts w:ascii="Courier New" w:hAnsi="Courier New" w:cs="Courier New"/>
                <w:iCs/>
              </w:rPr>
              <w:t>p+q</w:t>
            </w:r>
            <w:proofErr w:type="spellEnd"/>
            <w:r w:rsidRPr="009D12A8">
              <w:rPr>
                <w:rFonts w:ascii="Courier New" w:hAnsi="Courier New" w:cs="Courier New"/>
                <w:iCs/>
              </w:rPr>
              <w:t>)&gt;(</w:t>
            </w:r>
            <w:proofErr w:type="spellStart"/>
            <w:r w:rsidRPr="009D12A8">
              <w:rPr>
                <w:rFonts w:ascii="Courier New" w:hAnsi="Courier New" w:cs="Courier New"/>
                <w:iCs/>
              </w:rPr>
              <w:t>r+s</w:t>
            </w:r>
            <w:proofErr w:type="spellEnd"/>
            <w:r w:rsidRPr="009D12A8">
              <w:rPr>
                <w:rFonts w:ascii="Courier New" w:hAnsi="Courier New" w:cs="Courier New"/>
                <w:iCs/>
              </w:rPr>
              <w:t>)</w:t>
            </w:r>
          </w:p>
          <w:p w14:paraId="46371B55" w14:textId="77777777" w:rsidR="00621B37" w:rsidRPr="009D12A8" w:rsidRDefault="00621B37" w:rsidP="00D40D6A">
            <w:pPr>
              <w:numPr>
                <w:ilvl w:val="0"/>
                <w:numId w:val="7"/>
              </w:numPr>
              <w:tabs>
                <w:tab w:val="left" w:pos="360"/>
                <w:tab w:val="left" w:pos="1440"/>
              </w:tabs>
              <w:suppressAutoHyphens/>
              <w:ind w:left="0" w:firstLine="0"/>
              <w:rPr>
                <w:rFonts w:ascii="Courier New" w:hAnsi="Courier New" w:cs="Courier New"/>
                <w:iCs/>
              </w:rPr>
            </w:pPr>
            <w:r w:rsidRPr="009D12A8">
              <w:rPr>
                <w:rFonts w:ascii="Courier New" w:hAnsi="Courier New" w:cs="Courier New"/>
                <w:iCs/>
              </w:rPr>
              <w:t>(p/q)&lt;(s/r)</w:t>
            </w:r>
          </w:p>
          <w:p w14:paraId="4B206D0F" w14:textId="77777777" w:rsidR="00621B37" w:rsidRPr="009D12A8" w:rsidRDefault="00621B37" w:rsidP="00D40D6A">
            <w:pPr>
              <w:numPr>
                <w:ilvl w:val="0"/>
                <w:numId w:val="7"/>
              </w:numPr>
              <w:tabs>
                <w:tab w:val="left" w:pos="360"/>
                <w:tab w:val="left" w:pos="1440"/>
              </w:tabs>
              <w:suppressAutoHyphens/>
              <w:ind w:left="0" w:firstLine="0"/>
              <w:rPr>
                <w:rFonts w:ascii="Courier New" w:hAnsi="Courier New" w:cs="Courier New"/>
                <w:iCs/>
              </w:rPr>
            </w:pPr>
            <w:r w:rsidRPr="009D12A8">
              <w:rPr>
                <w:rFonts w:ascii="Courier New" w:hAnsi="Courier New" w:cs="Courier New"/>
                <w:iCs/>
              </w:rPr>
              <w:t>(p*q)==(r*s)</w:t>
            </w:r>
          </w:p>
          <w:p w14:paraId="3604C8D8" w14:textId="77777777" w:rsidR="00621B37" w:rsidRPr="009D12A8" w:rsidRDefault="00621B37" w:rsidP="00D40D6A">
            <w:pPr>
              <w:numPr>
                <w:ilvl w:val="0"/>
                <w:numId w:val="7"/>
              </w:numPr>
              <w:tabs>
                <w:tab w:val="left" w:pos="360"/>
                <w:tab w:val="left" w:pos="1440"/>
              </w:tabs>
              <w:suppressAutoHyphens/>
              <w:ind w:left="0" w:firstLine="0"/>
              <w:rPr>
                <w:rFonts w:ascii="Courier New" w:hAnsi="Courier New" w:cs="Courier New"/>
                <w:iCs/>
              </w:rPr>
            </w:pPr>
            <w:r w:rsidRPr="009D12A8">
              <w:rPr>
                <w:rFonts w:ascii="Courier New" w:hAnsi="Courier New" w:cs="Courier New"/>
                <w:iCs/>
              </w:rPr>
              <w:t>(</w:t>
            </w:r>
            <w:proofErr w:type="spellStart"/>
            <w:r w:rsidRPr="009D12A8">
              <w:rPr>
                <w:rFonts w:ascii="Courier New" w:hAnsi="Courier New" w:cs="Courier New"/>
                <w:iCs/>
              </w:rPr>
              <w:t>p+q+r</w:t>
            </w:r>
            <w:proofErr w:type="spellEnd"/>
            <w:r w:rsidRPr="009D12A8">
              <w:rPr>
                <w:rFonts w:ascii="Courier New" w:hAnsi="Courier New" w:cs="Courier New"/>
                <w:iCs/>
              </w:rPr>
              <w:t>)!=(</w:t>
            </w:r>
            <w:proofErr w:type="spellStart"/>
            <w:r w:rsidRPr="009D12A8">
              <w:rPr>
                <w:rFonts w:ascii="Courier New" w:hAnsi="Courier New" w:cs="Courier New"/>
                <w:iCs/>
              </w:rPr>
              <w:t>r+q+p</w:t>
            </w:r>
            <w:proofErr w:type="spellEnd"/>
            <w:r w:rsidRPr="009D12A8">
              <w:rPr>
                <w:rFonts w:ascii="Courier New" w:hAnsi="Courier New" w:cs="Courier New"/>
                <w:iCs/>
              </w:rPr>
              <w:t>)</w:t>
            </w:r>
          </w:p>
          <w:p w14:paraId="7099CBA0" w14:textId="77777777" w:rsidR="00621B37" w:rsidRPr="009D12A8" w:rsidRDefault="00621B37" w:rsidP="00D40D6A">
            <w:pPr>
              <w:numPr>
                <w:ilvl w:val="0"/>
                <w:numId w:val="7"/>
              </w:numPr>
              <w:tabs>
                <w:tab w:val="left" w:pos="360"/>
                <w:tab w:val="left" w:pos="1440"/>
              </w:tabs>
              <w:suppressAutoHyphens/>
              <w:ind w:left="0" w:firstLine="0"/>
              <w:rPr>
                <w:rFonts w:ascii="Courier New" w:hAnsi="Courier New" w:cs="Courier New"/>
                <w:iCs/>
              </w:rPr>
            </w:pPr>
            <w:r w:rsidRPr="009D12A8">
              <w:rPr>
                <w:rFonts w:ascii="Courier New" w:hAnsi="Courier New" w:cs="Courier New"/>
                <w:iCs/>
              </w:rPr>
              <w:t>(</w:t>
            </w:r>
            <w:proofErr w:type="spellStart"/>
            <w:r w:rsidRPr="009D12A8">
              <w:rPr>
                <w:rFonts w:ascii="Courier New" w:hAnsi="Courier New" w:cs="Courier New"/>
                <w:iCs/>
              </w:rPr>
              <w:t>p+q</w:t>
            </w:r>
            <w:proofErr w:type="spellEnd"/>
            <w:r w:rsidRPr="009D12A8">
              <w:rPr>
                <w:rFonts w:ascii="Courier New" w:hAnsi="Courier New" w:cs="Courier New"/>
                <w:iCs/>
              </w:rPr>
              <w:t>)&gt;=(s/r)</w:t>
            </w:r>
          </w:p>
          <w:p w14:paraId="5725AC10" w14:textId="77777777" w:rsidR="00621B37" w:rsidRPr="009D12A8" w:rsidRDefault="00621B37" w:rsidP="00D40D6A">
            <w:pPr>
              <w:numPr>
                <w:ilvl w:val="0"/>
                <w:numId w:val="7"/>
              </w:numPr>
              <w:tabs>
                <w:tab w:val="left" w:pos="360"/>
                <w:tab w:val="left" w:pos="1440"/>
              </w:tabs>
              <w:suppressAutoHyphens/>
              <w:spacing w:after="120"/>
              <w:ind w:left="0" w:firstLine="0"/>
              <w:rPr>
                <w:rFonts w:ascii="Courier New" w:eastAsia="Baskerville Old Face" w:hAnsi="Courier New" w:cs="Courier New"/>
                <w:iCs/>
              </w:rPr>
            </w:pPr>
            <w:r>
              <w:rPr>
                <w:rFonts w:ascii="Courier New" w:hAnsi="Courier New" w:cs="Courier New"/>
                <w:iCs/>
              </w:rPr>
              <w:t>((</w:t>
            </w:r>
            <w:proofErr w:type="spellStart"/>
            <w:r>
              <w:rPr>
                <w:rFonts w:ascii="Courier New" w:hAnsi="Courier New" w:cs="Courier New"/>
                <w:iCs/>
              </w:rPr>
              <w:t>p+q</w:t>
            </w:r>
            <w:proofErr w:type="spellEnd"/>
            <w:r>
              <w:rPr>
                <w:rFonts w:ascii="Courier New" w:hAnsi="Courier New" w:cs="Courier New"/>
                <w:iCs/>
              </w:rPr>
              <w:t>)&gt;2) or</w:t>
            </w:r>
            <w:r w:rsidRPr="009D12A8">
              <w:rPr>
                <w:rFonts w:ascii="Courier New" w:hAnsi="Courier New" w:cs="Courier New"/>
                <w:iCs/>
              </w:rPr>
              <w:t xml:space="preserve"> ((</w:t>
            </w:r>
            <w:proofErr w:type="spellStart"/>
            <w:r w:rsidRPr="009D12A8">
              <w:rPr>
                <w:rFonts w:ascii="Courier New" w:hAnsi="Courier New" w:cs="Courier New"/>
                <w:iCs/>
              </w:rPr>
              <w:t>p+r</w:t>
            </w:r>
            <w:proofErr w:type="spellEnd"/>
            <w:r w:rsidRPr="009D12A8">
              <w:rPr>
                <w:rFonts w:ascii="Courier New" w:hAnsi="Courier New" w:cs="Courier New"/>
                <w:iCs/>
              </w:rPr>
              <w:t>)&gt;q)</w:t>
            </w:r>
          </w:p>
        </w:tc>
        <w:tc>
          <w:tcPr>
            <w:tcW w:w="4675" w:type="dxa"/>
          </w:tcPr>
          <w:p w14:paraId="5B46D43A" w14:textId="1F2A32B3" w:rsidR="00621B37" w:rsidRPr="009D12A8" w:rsidRDefault="00621B37" w:rsidP="00D40D6A">
            <w:pPr>
              <w:numPr>
                <w:ilvl w:val="0"/>
                <w:numId w:val="7"/>
              </w:numPr>
              <w:tabs>
                <w:tab w:val="left" w:pos="360"/>
                <w:tab w:val="left" w:pos="3150"/>
              </w:tabs>
              <w:suppressAutoHyphens/>
              <w:ind w:left="360"/>
              <w:rPr>
                <w:rFonts w:ascii="Courier New" w:hAnsi="Courier New" w:cs="Courier New"/>
                <w:iCs/>
              </w:rPr>
            </w:pPr>
            <w:r w:rsidRPr="009D12A8">
              <w:rPr>
                <w:rFonts w:ascii="Courier New" w:hAnsi="Courier New" w:cs="Courier New"/>
                <w:iCs/>
              </w:rPr>
              <w:t>x&gt;y</w:t>
            </w:r>
          </w:p>
          <w:p w14:paraId="47489CEC" w14:textId="77777777" w:rsidR="00621B37" w:rsidRPr="009D12A8" w:rsidRDefault="00621B37" w:rsidP="00D40D6A">
            <w:pPr>
              <w:numPr>
                <w:ilvl w:val="0"/>
                <w:numId w:val="7"/>
              </w:numPr>
              <w:tabs>
                <w:tab w:val="left" w:pos="360"/>
                <w:tab w:val="left" w:pos="3150"/>
              </w:tabs>
              <w:suppressAutoHyphens/>
              <w:ind w:left="0" w:firstLine="0"/>
              <w:rPr>
                <w:rFonts w:ascii="Courier New" w:hAnsi="Courier New" w:cs="Courier New"/>
                <w:iCs/>
              </w:rPr>
            </w:pPr>
            <w:r>
              <w:rPr>
                <w:rFonts w:ascii="Courier New" w:hAnsi="Courier New" w:cs="Courier New"/>
                <w:iCs/>
              </w:rPr>
              <w:t>(x&lt;y) and</w:t>
            </w:r>
            <w:r w:rsidRPr="009D12A8">
              <w:rPr>
                <w:rFonts w:ascii="Courier New" w:hAnsi="Courier New" w:cs="Courier New"/>
                <w:iCs/>
              </w:rPr>
              <w:t xml:space="preserve"> (y&lt;z)</w:t>
            </w:r>
          </w:p>
          <w:p w14:paraId="47B8DA22" w14:textId="77777777" w:rsidR="00621B37" w:rsidRPr="009D12A8" w:rsidRDefault="00621B37" w:rsidP="00D40D6A">
            <w:pPr>
              <w:numPr>
                <w:ilvl w:val="0"/>
                <w:numId w:val="7"/>
              </w:numPr>
              <w:tabs>
                <w:tab w:val="left" w:pos="360"/>
              </w:tabs>
              <w:suppressAutoHyphens/>
              <w:ind w:left="0" w:firstLine="0"/>
              <w:rPr>
                <w:rFonts w:ascii="Courier New" w:hAnsi="Courier New" w:cs="Courier New"/>
                <w:iCs/>
              </w:rPr>
            </w:pPr>
            <w:r>
              <w:rPr>
                <w:rFonts w:ascii="Courier New" w:hAnsi="Courier New" w:cs="Courier New"/>
                <w:iCs/>
              </w:rPr>
              <w:t>(x&lt;y) or</w:t>
            </w:r>
            <w:r w:rsidRPr="009D12A8">
              <w:rPr>
                <w:rFonts w:ascii="Courier New" w:hAnsi="Courier New" w:cs="Courier New"/>
                <w:iCs/>
              </w:rPr>
              <w:t xml:space="preserve"> (y&gt;z)</w:t>
            </w:r>
          </w:p>
          <w:p w14:paraId="1995205F" w14:textId="77777777" w:rsidR="00621B37" w:rsidRPr="009D12A8" w:rsidRDefault="00621B37" w:rsidP="00D40D6A">
            <w:pPr>
              <w:numPr>
                <w:ilvl w:val="0"/>
                <w:numId w:val="7"/>
              </w:numPr>
              <w:tabs>
                <w:tab w:val="left" w:pos="360"/>
                <w:tab w:val="left" w:pos="3150"/>
              </w:tabs>
              <w:suppressAutoHyphens/>
              <w:ind w:left="0" w:firstLine="0"/>
              <w:rPr>
                <w:rFonts w:ascii="Courier New" w:hAnsi="Courier New" w:cs="Courier New"/>
                <w:iCs/>
              </w:rPr>
            </w:pPr>
            <w:r>
              <w:rPr>
                <w:rFonts w:ascii="Courier New" w:hAnsi="Courier New" w:cs="Courier New"/>
                <w:iCs/>
              </w:rPr>
              <w:t>(x==y) or</w:t>
            </w:r>
            <w:r w:rsidRPr="009D12A8">
              <w:rPr>
                <w:rFonts w:ascii="Courier New" w:hAnsi="Courier New" w:cs="Courier New"/>
                <w:iCs/>
              </w:rPr>
              <w:t xml:space="preserve"> (y== </w:t>
            </w:r>
            <w:r w:rsidR="00215B97" w:rsidRPr="003F21EB">
              <w:rPr>
                <w:rFonts w:ascii="Courier New" w:eastAsia="Times New Roman" w:hAnsi="Courier New" w:cs="Courier New"/>
                <w:sz w:val="21"/>
                <w:szCs w:val="21"/>
                <w:lang w:val="en-US" w:eastAsia="en-US" w:bidi="ar-SA"/>
              </w:rPr>
              <w:t>'</w:t>
            </w:r>
            <w:r w:rsidRPr="009D12A8">
              <w:rPr>
                <w:rFonts w:ascii="Courier New" w:hAnsi="Courier New" w:cs="Courier New"/>
                <w:iCs/>
              </w:rPr>
              <w:t>B</w:t>
            </w:r>
            <w:r w:rsidR="00215B97" w:rsidRPr="003F21EB">
              <w:rPr>
                <w:rFonts w:ascii="Courier New" w:eastAsia="Times New Roman" w:hAnsi="Courier New" w:cs="Courier New"/>
                <w:sz w:val="21"/>
                <w:szCs w:val="21"/>
                <w:lang w:val="en-US" w:eastAsia="en-US" w:bidi="ar-SA"/>
              </w:rPr>
              <w:t>'</w:t>
            </w:r>
            <w:r w:rsidRPr="009D12A8">
              <w:rPr>
                <w:rFonts w:ascii="Courier New" w:hAnsi="Courier New" w:cs="Courier New"/>
                <w:iCs/>
              </w:rPr>
              <w:t>)</w:t>
            </w:r>
          </w:p>
          <w:p w14:paraId="0907A412" w14:textId="77777777" w:rsidR="00621B37" w:rsidRPr="009D12A8" w:rsidRDefault="00621B37" w:rsidP="00D40D6A">
            <w:pPr>
              <w:numPr>
                <w:ilvl w:val="0"/>
                <w:numId w:val="7"/>
              </w:numPr>
              <w:tabs>
                <w:tab w:val="left" w:pos="360"/>
              </w:tabs>
              <w:suppressAutoHyphens/>
              <w:ind w:left="0" w:firstLine="0"/>
              <w:rPr>
                <w:rFonts w:ascii="Courier New" w:eastAsia="Baskerville Old Face" w:hAnsi="Courier New" w:cs="Courier New"/>
                <w:iCs/>
              </w:rPr>
            </w:pPr>
            <w:r w:rsidRPr="009D12A8">
              <w:rPr>
                <w:rFonts w:ascii="Courier New" w:hAnsi="Courier New" w:cs="Courier New"/>
                <w:iCs/>
              </w:rPr>
              <w:t>((x+1)==y)</w:t>
            </w:r>
          </w:p>
        </w:tc>
      </w:tr>
    </w:tbl>
    <w:p w14:paraId="528C3E37" w14:textId="77777777" w:rsidR="00621B37" w:rsidRDefault="0037216D" w:rsidP="0037216D">
      <w:pPr>
        <w:tabs>
          <w:tab w:val="left" w:pos="180"/>
        </w:tabs>
        <w:jc w:val="center"/>
        <w:rPr>
          <w:rFonts w:ascii="Baskerville Old Face" w:hAnsi="Baskerville Old Face" w:cs="Baskerville Old Face"/>
          <w:b/>
          <w:bCs/>
        </w:rPr>
      </w:pPr>
      <w:r>
        <w:rPr>
          <w:rFonts w:ascii="Baskerville Old Face" w:hAnsi="Baskerville Old Face" w:cs="Baskerville Old Face"/>
          <w:b/>
          <w:bCs/>
        </w:rPr>
        <w:t>There is no need to be an expert in precedence of operators. Just use brackets to make things clear</w:t>
      </w:r>
    </w:p>
    <w:p w14:paraId="693BA9E1" w14:textId="77777777" w:rsidR="006A58C5" w:rsidRDefault="006A58C5">
      <w:pPr>
        <w:rPr>
          <w:b/>
          <w:bCs/>
          <w:sz w:val="36"/>
          <w:szCs w:val="36"/>
        </w:rPr>
      </w:pPr>
      <w:r>
        <w:rPr>
          <w:b/>
          <w:bCs/>
          <w:sz w:val="36"/>
          <w:szCs w:val="36"/>
        </w:rPr>
        <w:br w:type="page"/>
      </w:r>
    </w:p>
    <w:p w14:paraId="30F11E24" w14:textId="77777777" w:rsidR="00621B37" w:rsidRDefault="0037216D" w:rsidP="00621B37">
      <w:pPr>
        <w:jc w:val="center"/>
        <w:rPr>
          <w:rFonts w:ascii="Century725 Cn BT" w:hAnsi="Century725 Cn BT"/>
          <w:b/>
          <w:bCs/>
          <w:sz w:val="40"/>
          <w:szCs w:val="40"/>
        </w:rPr>
      </w:pPr>
      <w:proofErr w:type="gramStart"/>
      <w:r w:rsidRPr="00087088">
        <w:rPr>
          <w:rFonts w:ascii="Century725 Cn BT" w:hAnsi="Century725 Cn BT"/>
          <w:b/>
          <w:bCs/>
          <w:sz w:val="40"/>
          <w:szCs w:val="40"/>
        </w:rPr>
        <w:lastRenderedPageBreak/>
        <w:t>Chapter-4</w:t>
      </w:r>
      <w:proofErr w:type="gramEnd"/>
      <w:r w:rsidRPr="00087088">
        <w:rPr>
          <w:rFonts w:ascii="Century725 Cn BT" w:hAnsi="Century725 Cn BT"/>
          <w:b/>
          <w:bCs/>
          <w:sz w:val="40"/>
          <w:szCs w:val="40"/>
        </w:rPr>
        <w:t>:</w:t>
      </w:r>
      <w:r w:rsidR="00621B37" w:rsidRPr="00087088">
        <w:rPr>
          <w:rFonts w:ascii="Century725 Cn BT" w:hAnsi="Century725 Cn BT"/>
          <w:b/>
          <w:bCs/>
          <w:sz w:val="40"/>
          <w:szCs w:val="40"/>
        </w:rPr>
        <w:t xml:space="preserve"> Python Control Statements</w:t>
      </w:r>
    </w:p>
    <w:p w14:paraId="2D1E1928" w14:textId="3C20DB39" w:rsidR="00C330AA" w:rsidRPr="00C330AA" w:rsidRDefault="00C330AA" w:rsidP="00621B37">
      <w:pPr>
        <w:jc w:val="center"/>
        <w:rPr>
          <w:rFonts w:ascii="Century725 Cn BT" w:hAnsi="Century725 Cn BT"/>
          <w:b/>
          <w:bCs/>
          <w:sz w:val="24"/>
          <w:szCs w:val="24"/>
        </w:rPr>
      </w:pPr>
      <w:r>
        <w:rPr>
          <w:rFonts w:ascii="Century725 Cn BT" w:hAnsi="Century725 Cn BT"/>
          <w:b/>
          <w:bCs/>
          <w:sz w:val="24"/>
          <w:szCs w:val="24"/>
        </w:rPr>
        <w:t xml:space="preserve">Keywords: if, if-else, </w:t>
      </w:r>
      <w:proofErr w:type="spellStart"/>
      <w:r>
        <w:rPr>
          <w:rFonts w:ascii="Century725 Cn BT" w:hAnsi="Century725 Cn BT"/>
          <w:b/>
          <w:bCs/>
          <w:sz w:val="24"/>
          <w:szCs w:val="24"/>
        </w:rPr>
        <w:t>elif</w:t>
      </w:r>
      <w:proofErr w:type="spellEnd"/>
      <w:r>
        <w:rPr>
          <w:rFonts w:ascii="Century725 Cn BT" w:hAnsi="Century725 Cn BT"/>
          <w:b/>
          <w:bCs/>
          <w:sz w:val="24"/>
          <w:szCs w:val="24"/>
        </w:rPr>
        <w:t xml:space="preserve">, for, iteration, </w:t>
      </w:r>
      <w:proofErr w:type="spellStart"/>
      <w:r>
        <w:rPr>
          <w:rFonts w:ascii="Century725 Cn BT" w:hAnsi="Century725 Cn BT"/>
          <w:b/>
          <w:bCs/>
          <w:sz w:val="24"/>
          <w:szCs w:val="24"/>
        </w:rPr>
        <w:t>iterables</w:t>
      </w:r>
      <w:proofErr w:type="spellEnd"/>
      <w:r>
        <w:rPr>
          <w:rFonts w:ascii="Century725 Cn BT" w:hAnsi="Century725 Cn BT"/>
          <w:b/>
          <w:bCs/>
          <w:sz w:val="24"/>
          <w:szCs w:val="24"/>
        </w:rPr>
        <w:t>, loops, block/suite, index, while, break, cont</w:t>
      </w:r>
      <w:r w:rsidR="00C7626B">
        <w:rPr>
          <w:rFonts w:ascii="Century725 Cn BT" w:hAnsi="Century725 Cn BT"/>
          <w:b/>
          <w:bCs/>
          <w:sz w:val="24"/>
          <w:szCs w:val="24"/>
        </w:rPr>
        <w:t>i</w:t>
      </w:r>
      <w:r>
        <w:rPr>
          <w:rFonts w:ascii="Century725 Cn BT" w:hAnsi="Century725 Cn BT"/>
          <w:b/>
          <w:bCs/>
          <w:sz w:val="24"/>
          <w:szCs w:val="24"/>
        </w:rPr>
        <w:t>n</w:t>
      </w:r>
      <w:r w:rsidR="00C7626B">
        <w:rPr>
          <w:rFonts w:ascii="Century725 Cn BT" w:hAnsi="Century725 Cn BT"/>
          <w:b/>
          <w:bCs/>
          <w:sz w:val="24"/>
          <w:szCs w:val="24"/>
        </w:rPr>
        <w:t>u</w:t>
      </w:r>
      <w:r>
        <w:rPr>
          <w:rFonts w:ascii="Century725 Cn BT" w:hAnsi="Century725 Cn BT"/>
          <w:b/>
          <w:bCs/>
          <w:sz w:val="24"/>
          <w:szCs w:val="24"/>
        </w:rPr>
        <w:t>e, pass</w:t>
      </w:r>
    </w:p>
    <w:p w14:paraId="76B7D158" w14:textId="77777777" w:rsidR="00621B37" w:rsidRPr="006A58C5" w:rsidRDefault="0037216D" w:rsidP="005E010E">
      <w:pPr>
        <w:pStyle w:val="Heading1"/>
      </w:pPr>
      <w:r w:rsidRPr="006A58C5">
        <w:t>4.1 Control Statements</w:t>
      </w:r>
    </w:p>
    <w:p w14:paraId="04E7178E" w14:textId="77777777" w:rsidR="00621B37" w:rsidRPr="006A58C5" w:rsidRDefault="006A58C5" w:rsidP="00621B37">
      <w:pPr>
        <w:pStyle w:val="BodyText"/>
        <w:jc w:val="both"/>
        <w:rPr>
          <w:rFonts w:ascii="Century725 Cn BT" w:hAnsi="Century725 Cn BT" w:cs="Baskerville Old Face"/>
          <w:bCs/>
        </w:rPr>
      </w:pPr>
      <w:r w:rsidRPr="006A58C5">
        <w:rPr>
          <w:rFonts w:ascii="Century725 Cn BT" w:hAnsi="Century725 Cn BT" w:cs="Baskerville Old Face"/>
          <w:bCs/>
        </w:rPr>
        <w:t>Typically,</w:t>
      </w:r>
      <w:r w:rsidR="00621B37" w:rsidRPr="006A58C5">
        <w:rPr>
          <w:rFonts w:ascii="Century725 Cn BT" w:hAnsi="Century725 Cn BT" w:cs="Baskerville Old Face"/>
          <w:bCs/>
        </w:rPr>
        <w:t xml:space="preserve"> statements in a program are executed one after the other, in the order in which they appear in the program.  Python permits this order to be changed, if desired.  Python features used for this are known as branching statements or conditionals or control statements/structures.  We are already familiar with for loop and if-else statement in this category. We will learn all control statements systematically in this session.</w:t>
      </w:r>
    </w:p>
    <w:p w14:paraId="307F5C5B" w14:textId="77777777" w:rsidR="00621B37" w:rsidRPr="006A58C5" w:rsidRDefault="009F67BB" w:rsidP="005E010E">
      <w:pPr>
        <w:pStyle w:val="Heading1"/>
        <w:rPr>
          <w:bCs/>
        </w:rPr>
      </w:pPr>
      <w:r w:rsidRPr="006A58C5">
        <w:t>4</w:t>
      </w:r>
      <w:r w:rsidR="0037216D" w:rsidRPr="006A58C5">
        <w:t xml:space="preserve">.2 </w:t>
      </w:r>
      <w:r w:rsidR="00C330AA" w:rsidRPr="00C330AA">
        <w:rPr>
          <w:rFonts w:ascii="Courier New" w:hAnsi="Courier New" w:cs="Courier New"/>
        </w:rPr>
        <w:t>i</w:t>
      </w:r>
      <w:r w:rsidR="0037216D" w:rsidRPr="00C330AA">
        <w:rPr>
          <w:rFonts w:ascii="Courier New" w:hAnsi="Courier New" w:cs="Courier New"/>
        </w:rPr>
        <w:t xml:space="preserve">f </w:t>
      </w:r>
      <w:r w:rsidR="0037216D" w:rsidRPr="006A58C5">
        <w:t>Statement</w:t>
      </w:r>
    </w:p>
    <w:p w14:paraId="2106EAA0" w14:textId="77777777" w:rsidR="00621B37" w:rsidRPr="006A58C5" w:rsidRDefault="00621B37" w:rsidP="00621B37">
      <w:pPr>
        <w:pStyle w:val="BodyText"/>
        <w:spacing w:after="0"/>
        <w:rPr>
          <w:rFonts w:ascii="Century725 Cn BT" w:hAnsi="Century725 Cn BT" w:cs="Baskerville Old Face"/>
          <w:bCs/>
          <w:sz w:val="22"/>
          <w:szCs w:val="22"/>
        </w:rPr>
      </w:pPr>
      <w:r w:rsidRPr="006A58C5">
        <w:rPr>
          <w:rFonts w:ascii="Century725 Cn BT" w:hAnsi="Century725 Cn BT" w:cs="Baskerville Old Face"/>
          <w:bCs/>
          <w:sz w:val="22"/>
          <w:szCs w:val="22"/>
        </w:rPr>
        <w:t xml:space="preserve">Whenever you face a situation where you need to say: </w:t>
      </w:r>
      <w:r w:rsidRPr="006A58C5">
        <w:rPr>
          <w:rFonts w:ascii="Century725 Cn BT" w:hAnsi="Century725 Cn BT" w:cs="Baskerville Old Face"/>
          <w:bCs/>
          <w:i/>
          <w:iCs/>
          <w:sz w:val="22"/>
          <w:szCs w:val="22"/>
        </w:rPr>
        <w:t>Do these only if such-and-such a condition is true</w:t>
      </w:r>
      <w:r w:rsidRPr="006A58C5">
        <w:rPr>
          <w:rFonts w:ascii="Century725 Cn BT" w:hAnsi="Century725 Cn BT" w:cs="Baskerville Old Face"/>
          <w:bCs/>
          <w:sz w:val="22"/>
          <w:szCs w:val="22"/>
        </w:rPr>
        <w:t>, you will find an if statement appropriate. The form of an if statement is as follows:</w:t>
      </w:r>
    </w:p>
    <w:p w14:paraId="2163AE41" w14:textId="77777777" w:rsidR="00621B37" w:rsidRPr="009F67BB" w:rsidRDefault="00621B37" w:rsidP="00C75161">
      <w:pPr>
        <w:spacing w:after="0"/>
        <w:ind w:firstLine="720"/>
        <w:jc w:val="both"/>
        <w:rPr>
          <w:rFonts w:ascii="Courier New" w:hAnsi="Courier New" w:cs="Courier New"/>
          <w:bCs/>
        </w:rPr>
      </w:pPr>
      <w:r w:rsidRPr="009F67BB">
        <w:rPr>
          <w:rFonts w:ascii="Courier New" w:hAnsi="Courier New" w:cs="Courier New"/>
          <w:bCs/>
        </w:rPr>
        <w:t>if (condition):</w:t>
      </w:r>
    </w:p>
    <w:p w14:paraId="0820BAF3" w14:textId="77777777" w:rsidR="00621B37" w:rsidRPr="009F67BB" w:rsidRDefault="00621B37" w:rsidP="00C75161">
      <w:pPr>
        <w:tabs>
          <w:tab w:val="left" w:pos="374"/>
        </w:tabs>
        <w:spacing w:after="0"/>
        <w:ind w:firstLine="540"/>
        <w:jc w:val="both"/>
        <w:rPr>
          <w:rFonts w:ascii="Courier New" w:hAnsi="Courier New" w:cs="Courier New"/>
          <w:bCs/>
        </w:rPr>
      </w:pPr>
      <w:r w:rsidRPr="009F67BB">
        <w:rPr>
          <w:rFonts w:ascii="Courier New" w:hAnsi="Courier New" w:cs="Courier New"/>
          <w:bCs/>
        </w:rPr>
        <w:tab/>
      </w:r>
      <w:r w:rsidRPr="009F67BB">
        <w:rPr>
          <w:rFonts w:ascii="Courier New" w:hAnsi="Courier New" w:cs="Courier New"/>
          <w:bCs/>
        </w:rPr>
        <w:tab/>
        <w:t>statement 1</w:t>
      </w:r>
    </w:p>
    <w:p w14:paraId="6AB0ACC1" w14:textId="77777777" w:rsidR="00621B37" w:rsidRPr="009F67BB" w:rsidRDefault="00621B37" w:rsidP="00C75161">
      <w:pPr>
        <w:tabs>
          <w:tab w:val="left" w:pos="374"/>
        </w:tabs>
        <w:spacing w:after="0"/>
        <w:ind w:firstLine="540"/>
        <w:jc w:val="both"/>
        <w:rPr>
          <w:rFonts w:ascii="Courier New" w:hAnsi="Courier New" w:cs="Courier New"/>
          <w:bCs/>
        </w:rPr>
      </w:pPr>
      <w:r w:rsidRPr="009F67BB">
        <w:rPr>
          <w:rFonts w:ascii="Courier New" w:hAnsi="Courier New" w:cs="Courier New"/>
          <w:bCs/>
        </w:rPr>
        <w:tab/>
      </w:r>
      <w:r w:rsidRPr="009F67BB">
        <w:rPr>
          <w:rFonts w:ascii="Courier New" w:hAnsi="Courier New" w:cs="Courier New"/>
          <w:bCs/>
        </w:rPr>
        <w:tab/>
        <w:t>statement 2</w:t>
      </w:r>
    </w:p>
    <w:p w14:paraId="16E055F6" w14:textId="77777777" w:rsidR="00621B37" w:rsidRPr="009F67BB" w:rsidRDefault="00621B37" w:rsidP="00C75161">
      <w:pPr>
        <w:tabs>
          <w:tab w:val="left" w:pos="374"/>
        </w:tabs>
        <w:spacing w:after="0"/>
        <w:ind w:firstLine="540"/>
        <w:jc w:val="both"/>
        <w:rPr>
          <w:rFonts w:ascii="Courier New" w:hAnsi="Courier New" w:cs="Courier New"/>
          <w:bCs/>
        </w:rPr>
      </w:pPr>
      <w:r w:rsidRPr="009F67BB">
        <w:rPr>
          <w:rFonts w:ascii="Courier New" w:hAnsi="Courier New" w:cs="Courier New"/>
          <w:bCs/>
        </w:rPr>
        <w:tab/>
      </w:r>
      <w:r w:rsidRPr="009F67BB">
        <w:rPr>
          <w:rFonts w:ascii="Courier New" w:hAnsi="Courier New" w:cs="Courier New"/>
          <w:bCs/>
        </w:rPr>
        <w:tab/>
        <w:t>:</w:t>
      </w:r>
    </w:p>
    <w:p w14:paraId="374E7CC9" w14:textId="77777777" w:rsidR="00621B37" w:rsidRPr="009F67BB" w:rsidRDefault="00621B37" w:rsidP="00C75161">
      <w:pPr>
        <w:tabs>
          <w:tab w:val="left" w:pos="374"/>
        </w:tabs>
        <w:spacing w:after="0"/>
        <w:ind w:firstLine="540"/>
        <w:jc w:val="both"/>
        <w:rPr>
          <w:rFonts w:ascii="Courier New" w:hAnsi="Courier New" w:cs="Courier New"/>
          <w:bCs/>
        </w:rPr>
      </w:pPr>
      <w:r w:rsidRPr="009F67BB">
        <w:rPr>
          <w:rFonts w:ascii="Courier New" w:hAnsi="Courier New" w:cs="Courier New"/>
          <w:bCs/>
        </w:rPr>
        <w:tab/>
      </w:r>
      <w:r w:rsidRPr="009F67BB">
        <w:rPr>
          <w:rFonts w:ascii="Courier New" w:hAnsi="Courier New" w:cs="Courier New"/>
          <w:bCs/>
        </w:rPr>
        <w:tab/>
        <w:t>statement n</w:t>
      </w:r>
    </w:p>
    <w:p w14:paraId="5915EA42" w14:textId="1CFA0D0F" w:rsidR="00621B37" w:rsidRPr="009F67BB" w:rsidRDefault="00621B37" w:rsidP="00621B37">
      <w:pPr>
        <w:tabs>
          <w:tab w:val="left" w:pos="374"/>
        </w:tabs>
        <w:jc w:val="both"/>
        <w:rPr>
          <w:rFonts w:ascii="Baskerville Old Face" w:hAnsi="Baskerville Old Face" w:cs="Baskerville Old Face"/>
          <w:bCs/>
        </w:rPr>
      </w:pPr>
      <w:r w:rsidRPr="006A58C5">
        <w:rPr>
          <w:rFonts w:ascii="Century725 Cn BT" w:hAnsi="Century725 Cn BT" w:cs="Baskerville Old Face"/>
        </w:rPr>
        <w:t xml:space="preserve">The if statement starts with the keyword ‘if’ followed by a condition, followed by a colon </w:t>
      </w:r>
      <w:r w:rsidR="00C7626B" w:rsidRPr="006A58C5">
        <w:rPr>
          <w:rFonts w:ascii="Century725 Cn BT" w:hAnsi="Century725 Cn BT" w:cs="Baskerville Old Face"/>
        </w:rPr>
        <w:t>and any</w:t>
      </w:r>
      <w:r w:rsidRPr="006A58C5">
        <w:rPr>
          <w:rFonts w:ascii="Century725 Cn BT" w:hAnsi="Century725 Cn BT" w:cs="Baskerville Old Face"/>
        </w:rPr>
        <w:t xml:space="preserve"> number of Python statements (a </w:t>
      </w:r>
      <w:r w:rsidR="0037216D" w:rsidRPr="006A58C5">
        <w:rPr>
          <w:rFonts w:ascii="Century725 Cn BT" w:hAnsi="Century725 Cn BT" w:cs="Baskerville Old Face"/>
        </w:rPr>
        <w:t xml:space="preserve">suite / </w:t>
      </w:r>
      <w:r w:rsidRPr="006A58C5">
        <w:rPr>
          <w:rFonts w:ascii="Century725 Cn BT" w:hAnsi="Century725 Cn BT" w:cs="Baskerville Old Face"/>
        </w:rPr>
        <w:t>block), all indented.  The condition is a relational or logical expression like</w:t>
      </w:r>
      <w:r w:rsidRPr="009F67BB">
        <w:rPr>
          <w:rFonts w:ascii="Baskerville Old Face" w:hAnsi="Baskerville Old Face" w:cs="Baskerville Old Face"/>
        </w:rPr>
        <w:t xml:space="preserve"> </w:t>
      </w:r>
      <w:r w:rsidRPr="009F67BB">
        <w:rPr>
          <w:rFonts w:ascii="Courier New" w:hAnsi="Courier New" w:cs="Courier New"/>
        </w:rPr>
        <w:t>(a&gt;5</w:t>
      </w:r>
      <w:proofErr w:type="gramStart"/>
      <w:r w:rsidRPr="009F67BB">
        <w:rPr>
          <w:rFonts w:ascii="Courier New" w:hAnsi="Courier New" w:cs="Courier New"/>
        </w:rPr>
        <w:t>),(</w:t>
      </w:r>
      <w:proofErr w:type="gramEnd"/>
      <w:r w:rsidRPr="009F67BB">
        <w:rPr>
          <w:rFonts w:ascii="Courier New" w:hAnsi="Courier New" w:cs="Courier New"/>
        </w:rPr>
        <w:t>(c&gt;</w:t>
      </w:r>
      <w:proofErr w:type="gramStart"/>
      <w:r w:rsidRPr="009F67BB">
        <w:rPr>
          <w:rFonts w:ascii="Courier New" w:hAnsi="Courier New" w:cs="Courier New"/>
        </w:rPr>
        <w:t>100)and</w:t>
      </w:r>
      <w:proofErr w:type="gramEnd"/>
      <w:r w:rsidRPr="009F67BB">
        <w:rPr>
          <w:rFonts w:ascii="Courier New" w:hAnsi="Courier New" w:cs="Courier New"/>
        </w:rPr>
        <w:t>(b==k)</w:t>
      </w:r>
      <w:r w:rsidR="00C7626B">
        <w:rPr>
          <w:rFonts w:ascii="Courier New" w:hAnsi="Courier New" w:cs="Courier New"/>
        </w:rPr>
        <w:t>)</w:t>
      </w:r>
      <w:r w:rsidRPr="009F67BB">
        <w:rPr>
          <w:rFonts w:ascii="Baskerville Old Face" w:hAnsi="Baskerville Old Face" w:cs="Baskerville Old Face"/>
        </w:rPr>
        <w:t xml:space="preserve"> etc.  </w:t>
      </w:r>
      <w:r w:rsidRPr="006A58C5">
        <w:rPr>
          <w:rFonts w:ascii="Century725 Cn BT" w:hAnsi="Century725 Cn BT" w:cs="Baskerville Old Face"/>
        </w:rPr>
        <w:t>If the condition</w:t>
      </w:r>
      <w:r w:rsidRPr="009F67BB">
        <w:rPr>
          <w:rFonts w:ascii="Baskerville Old Face" w:hAnsi="Baskerville Old Face" w:cs="Baskerville Old Face"/>
        </w:rPr>
        <w:t xml:space="preserve"> is </w:t>
      </w:r>
      <w:r w:rsidRPr="009F67BB">
        <w:rPr>
          <w:rFonts w:ascii="Courier New" w:hAnsi="Courier New" w:cs="Courier New"/>
        </w:rPr>
        <w:t>True</w:t>
      </w:r>
      <w:r w:rsidRPr="009F67BB">
        <w:rPr>
          <w:rFonts w:ascii="Baskerville Old Face" w:hAnsi="Baskerville Old Face" w:cs="Baskerville Old Face"/>
        </w:rPr>
        <w:t xml:space="preserve">, </w:t>
      </w:r>
      <w:r w:rsidRPr="006A58C5">
        <w:rPr>
          <w:rFonts w:ascii="Century725 Cn BT" w:hAnsi="Century725 Cn BT" w:cs="Baskerville Old Face"/>
        </w:rPr>
        <w:t xml:space="preserve">then the statements in the block are executed, and if </w:t>
      </w:r>
      <w:r w:rsidRPr="009F67BB">
        <w:rPr>
          <w:rFonts w:ascii="Courier New" w:hAnsi="Courier New" w:cs="Courier New"/>
        </w:rPr>
        <w:t>False</w:t>
      </w:r>
      <w:r w:rsidRPr="009F67BB">
        <w:rPr>
          <w:rFonts w:ascii="Baskerville Old Face" w:hAnsi="Baskerville Old Face" w:cs="Baskerville Old Face"/>
        </w:rPr>
        <w:t xml:space="preserve">, </w:t>
      </w:r>
      <w:r w:rsidRPr="006A58C5">
        <w:rPr>
          <w:rFonts w:ascii="Century725 Cn BT" w:hAnsi="Century725 Cn BT" w:cs="Baskerville Old Face"/>
        </w:rPr>
        <w:t>the statements are ignored.</w:t>
      </w:r>
      <w:r w:rsidRPr="009F67BB">
        <w:rPr>
          <w:rFonts w:ascii="Baskerville Old Face" w:hAnsi="Baskerville Old Face" w:cs="Baskerville Old Face"/>
          <w:b/>
          <w:bCs/>
        </w:rPr>
        <w:t xml:space="preserve"> </w:t>
      </w:r>
    </w:p>
    <w:tbl>
      <w:tblPr>
        <w:tblStyle w:val="TableGrid"/>
        <w:tblW w:w="9366" w:type="dxa"/>
        <w:tblLook w:val="04A0" w:firstRow="1" w:lastRow="0" w:firstColumn="1" w:lastColumn="0" w:noHBand="0" w:noVBand="1"/>
      </w:tblPr>
      <w:tblGrid>
        <w:gridCol w:w="2515"/>
        <w:gridCol w:w="3420"/>
        <w:gridCol w:w="3431"/>
      </w:tblGrid>
      <w:tr w:rsidR="00621B37" w14:paraId="0781ABC1" w14:textId="77777777" w:rsidTr="00621B37">
        <w:trPr>
          <w:trHeight w:val="482"/>
        </w:trPr>
        <w:tc>
          <w:tcPr>
            <w:tcW w:w="2515" w:type="dxa"/>
          </w:tcPr>
          <w:p w14:paraId="38C8CB81" w14:textId="77777777" w:rsidR="00621B37" w:rsidRPr="00DC1A82" w:rsidRDefault="00621B37" w:rsidP="00621B37">
            <w:pPr>
              <w:tabs>
                <w:tab w:val="left" w:pos="374"/>
              </w:tabs>
              <w:jc w:val="both"/>
              <w:rPr>
                <w:rFonts w:ascii="Courier New" w:hAnsi="Courier New" w:cs="Courier New"/>
                <w:bCs/>
                <w:sz w:val="20"/>
                <w:szCs w:val="20"/>
              </w:rPr>
            </w:pPr>
            <w:r w:rsidRPr="00DC1A82">
              <w:rPr>
                <w:rFonts w:ascii="Courier New" w:hAnsi="Courier New" w:cs="Courier New"/>
                <w:bCs/>
                <w:sz w:val="20"/>
                <w:szCs w:val="20"/>
              </w:rPr>
              <w:t>if (m&lt;</w:t>
            </w:r>
            <w:r>
              <w:rPr>
                <w:rFonts w:ascii="Courier New" w:hAnsi="Courier New" w:cs="Courier New"/>
                <w:bCs/>
                <w:sz w:val="20"/>
                <w:szCs w:val="20"/>
              </w:rPr>
              <w:t>=</w:t>
            </w:r>
            <w:r w:rsidRPr="00DC1A82">
              <w:rPr>
                <w:rFonts w:ascii="Courier New" w:hAnsi="Courier New" w:cs="Courier New"/>
                <w:bCs/>
                <w:sz w:val="20"/>
                <w:szCs w:val="20"/>
              </w:rPr>
              <w:t>39):</w:t>
            </w:r>
          </w:p>
          <w:p w14:paraId="0A33F26D" w14:textId="77777777" w:rsidR="00621B37" w:rsidRPr="00DC1A82" w:rsidRDefault="00C330AA" w:rsidP="00621B37">
            <w:pPr>
              <w:tabs>
                <w:tab w:val="left" w:pos="374"/>
              </w:tabs>
              <w:jc w:val="both"/>
              <w:rPr>
                <w:rFonts w:ascii="Courier New" w:hAnsi="Courier New" w:cs="Courier New"/>
                <w:bCs/>
                <w:sz w:val="20"/>
                <w:szCs w:val="20"/>
              </w:rPr>
            </w:pPr>
            <w:r>
              <w:rPr>
                <w:rFonts w:ascii="Courier New" w:hAnsi="Courier New" w:cs="Courier New"/>
                <w:bCs/>
                <w:sz w:val="20"/>
                <w:szCs w:val="20"/>
              </w:rPr>
              <w:t xml:space="preserve">  print(‘Failed’</w:t>
            </w:r>
            <w:r w:rsidR="00621B37" w:rsidRPr="00DC1A82">
              <w:rPr>
                <w:rFonts w:ascii="Courier New" w:hAnsi="Courier New" w:cs="Courier New"/>
                <w:bCs/>
                <w:sz w:val="20"/>
                <w:szCs w:val="20"/>
              </w:rPr>
              <w:t>)</w:t>
            </w:r>
          </w:p>
          <w:p w14:paraId="05E7FBEB" w14:textId="77777777" w:rsidR="00621B37" w:rsidRPr="00DC1A82" w:rsidRDefault="00C330AA" w:rsidP="00621B37">
            <w:pPr>
              <w:tabs>
                <w:tab w:val="left" w:pos="374"/>
              </w:tabs>
              <w:jc w:val="both"/>
              <w:rPr>
                <w:rFonts w:ascii="Courier New" w:hAnsi="Courier New" w:cs="Courier New"/>
                <w:bCs/>
                <w:sz w:val="20"/>
                <w:szCs w:val="20"/>
              </w:rPr>
            </w:pPr>
            <w:r>
              <w:rPr>
                <w:rFonts w:ascii="Courier New" w:hAnsi="Courier New" w:cs="Courier New"/>
                <w:bCs/>
                <w:sz w:val="20"/>
                <w:szCs w:val="20"/>
              </w:rPr>
              <w:t xml:space="preserve">  print(‘</w:t>
            </w:r>
            <w:r w:rsidR="00621B37">
              <w:rPr>
                <w:rFonts w:ascii="Courier New" w:hAnsi="Courier New" w:cs="Courier New"/>
                <w:bCs/>
                <w:sz w:val="20"/>
                <w:szCs w:val="20"/>
              </w:rPr>
              <w:t xml:space="preserve">Bad </w:t>
            </w:r>
            <w:r>
              <w:rPr>
                <w:rFonts w:ascii="Courier New" w:hAnsi="Courier New" w:cs="Courier New"/>
                <w:bCs/>
                <w:sz w:val="20"/>
                <w:szCs w:val="20"/>
              </w:rPr>
              <w:t>luck’</w:t>
            </w:r>
            <w:r w:rsidR="00621B37" w:rsidRPr="00DC1A82">
              <w:rPr>
                <w:rFonts w:ascii="Courier New" w:hAnsi="Courier New" w:cs="Courier New"/>
                <w:bCs/>
                <w:sz w:val="20"/>
                <w:szCs w:val="20"/>
              </w:rPr>
              <w:t>)</w:t>
            </w:r>
          </w:p>
        </w:tc>
        <w:tc>
          <w:tcPr>
            <w:tcW w:w="3420" w:type="dxa"/>
          </w:tcPr>
          <w:p w14:paraId="2FB82251" w14:textId="77777777" w:rsidR="00621B37" w:rsidRPr="00DC1A82" w:rsidRDefault="00621B37" w:rsidP="00621B37">
            <w:pPr>
              <w:tabs>
                <w:tab w:val="left" w:pos="374"/>
              </w:tabs>
              <w:jc w:val="both"/>
              <w:rPr>
                <w:rFonts w:ascii="Courier New" w:hAnsi="Courier New" w:cs="Courier New"/>
                <w:bCs/>
                <w:sz w:val="20"/>
                <w:szCs w:val="20"/>
              </w:rPr>
            </w:pPr>
            <w:r w:rsidRPr="00DC1A82">
              <w:rPr>
                <w:rFonts w:ascii="Courier New" w:hAnsi="Courier New" w:cs="Courier New"/>
                <w:bCs/>
                <w:sz w:val="20"/>
                <w:szCs w:val="20"/>
              </w:rPr>
              <w:t>if (m&gt;39): print(“Passed”)</w:t>
            </w:r>
          </w:p>
          <w:p w14:paraId="46093CE4" w14:textId="77777777" w:rsidR="00621B37" w:rsidRPr="00DC1A82" w:rsidRDefault="00621B37" w:rsidP="00621B37">
            <w:pPr>
              <w:tabs>
                <w:tab w:val="left" w:pos="374"/>
              </w:tabs>
              <w:jc w:val="both"/>
              <w:rPr>
                <w:rFonts w:ascii="Courier New" w:hAnsi="Courier New" w:cs="Courier New"/>
                <w:bCs/>
                <w:sz w:val="20"/>
                <w:szCs w:val="20"/>
              </w:rPr>
            </w:pPr>
          </w:p>
        </w:tc>
        <w:tc>
          <w:tcPr>
            <w:tcW w:w="3431" w:type="dxa"/>
          </w:tcPr>
          <w:p w14:paraId="6B71CAE5" w14:textId="77777777" w:rsidR="00621B37" w:rsidRPr="00DC1A82" w:rsidRDefault="00621B37" w:rsidP="00621B37">
            <w:pPr>
              <w:tabs>
                <w:tab w:val="left" w:pos="374"/>
              </w:tabs>
              <w:jc w:val="both"/>
              <w:rPr>
                <w:rFonts w:ascii="Courier New" w:hAnsi="Courier New" w:cs="Courier New"/>
                <w:bCs/>
                <w:sz w:val="20"/>
                <w:szCs w:val="20"/>
              </w:rPr>
            </w:pPr>
            <w:r w:rsidRPr="00DC1A82">
              <w:rPr>
                <w:rFonts w:ascii="Courier New" w:hAnsi="Courier New" w:cs="Courier New"/>
                <w:bCs/>
                <w:sz w:val="20"/>
                <w:szCs w:val="20"/>
              </w:rPr>
              <w:t>if (</w:t>
            </w:r>
            <w:proofErr w:type="spellStart"/>
            <w:r w:rsidRPr="00DC1A82">
              <w:rPr>
                <w:rFonts w:ascii="Courier New" w:hAnsi="Courier New" w:cs="Courier New"/>
                <w:bCs/>
                <w:sz w:val="20"/>
                <w:szCs w:val="20"/>
              </w:rPr>
              <w:t>ans</w:t>
            </w:r>
            <w:proofErr w:type="spellEnd"/>
            <w:r w:rsidRPr="00DC1A82">
              <w:rPr>
                <w:rFonts w:ascii="Courier New" w:hAnsi="Courier New" w:cs="Courier New"/>
                <w:bCs/>
                <w:sz w:val="20"/>
                <w:szCs w:val="20"/>
              </w:rPr>
              <w:t>==’Y’): print (“OK”)</w:t>
            </w:r>
          </w:p>
        </w:tc>
      </w:tr>
      <w:tr w:rsidR="00621B37" w14:paraId="66BBE7B8" w14:textId="77777777" w:rsidTr="00621B37">
        <w:trPr>
          <w:trHeight w:val="177"/>
        </w:trPr>
        <w:tc>
          <w:tcPr>
            <w:tcW w:w="2515" w:type="dxa"/>
          </w:tcPr>
          <w:p w14:paraId="14A6C8A2" w14:textId="77777777" w:rsidR="00621B37" w:rsidRDefault="00621B37" w:rsidP="00621B37">
            <w:pPr>
              <w:tabs>
                <w:tab w:val="left" w:pos="374"/>
              </w:tabs>
              <w:jc w:val="both"/>
              <w:rPr>
                <w:rFonts w:ascii="Baskerville Old Face" w:hAnsi="Baskerville Old Face" w:cs="Baskerville Old Face"/>
                <w:bCs/>
              </w:rPr>
            </w:pPr>
          </w:p>
        </w:tc>
        <w:tc>
          <w:tcPr>
            <w:tcW w:w="3420" w:type="dxa"/>
          </w:tcPr>
          <w:p w14:paraId="5D6BA732" w14:textId="77777777" w:rsidR="00621B37" w:rsidRDefault="00621B37" w:rsidP="00621B37">
            <w:pPr>
              <w:tabs>
                <w:tab w:val="left" w:pos="374"/>
              </w:tabs>
              <w:jc w:val="both"/>
              <w:rPr>
                <w:rFonts w:ascii="Baskerville Old Face" w:hAnsi="Baskerville Old Face" w:cs="Baskerville Old Face"/>
                <w:bCs/>
              </w:rPr>
            </w:pPr>
          </w:p>
        </w:tc>
        <w:tc>
          <w:tcPr>
            <w:tcW w:w="3431" w:type="dxa"/>
          </w:tcPr>
          <w:p w14:paraId="05FA19C9" w14:textId="77777777" w:rsidR="00621B37" w:rsidRDefault="00621B37" w:rsidP="00621B37">
            <w:pPr>
              <w:tabs>
                <w:tab w:val="left" w:pos="374"/>
              </w:tabs>
              <w:jc w:val="both"/>
              <w:rPr>
                <w:rFonts w:ascii="Baskerville Old Face" w:hAnsi="Baskerville Old Face" w:cs="Baskerville Old Face"/>
                <w:bCs/>
              </w:rPr>
            </w:pPr>
          </w:p>
        </w:tc>
      </w:tr>
    </w:tbl>
    <w:p w14:paraId="51B5646B" w14:textId="77777777" w:rsidR="00621B37" w:rsidRDefault="00621B37" w:rsidP="00621B37">
      <w:pPr>
        <w:tabs>
          <w:tab w:val="left" w:pos="374"/>
        </w:tabs>
        <w:jc w:val="both"/>
        <w:rPr>
          <w:rFonts w:ascii="Baskerville Old Face" w:hAnsi="Baskerville Old Face" w:cs="Baskerville Old Face"/>
          <w:bCs/>
        </w:rPr>
      </w:pPr>
      <w:r>
        <w:rPr>
          <w:rFonts w:ascii="Baskerville Old Face" w:hAnsi="Baskerville Old Face" w:cs="Baskerville Old Face"/>
          <w:bCs/>
        </w:rPr>
        <w:t xml:space="preserve">Here are some examples of how </w:t>
      </w:r>
      <w:r>
        <w:rPr>
          <w:rFonts w:ascii="Baskerville Old Face" w:hAnsi="Baskerville Old Face" w:cs="Baskerville Old Face"/>
        </w:rPr>
        <w:t>if</w:t>
      </w:r>
      <w:r>
        <w:rPr>
          <w:rFonts w:ascii="Baskerville Old Face" w:hAnsi="Baskerville Old Face" w:cs="Baskerville Old Face"/>
          <w:bCs/>
        </w:rPr>
        <w:t xml:space="preserve"> statements could begin</w:t>
      </w:r>
      <w:r w:rsidR="00215B97">
        <w:rPr>
          <w:rFonts w:ascii="Baskerville Old Face" w:hAnsi="Baskerville Old Face" w:cs="Baskerville Old Face"/>
          <w:bCs/>
        </w:rPr>
        <w:t xml:space="preserve"> (the brackets are not mandatory)</w:t>
      </w:r>
      <w:r>
        <w:rPr>
          <w:rFonts w:ascii="Baskerville Old Face" w:hAnsi="Baskerville Old Face" w:cs="Baskerville Old Face"/>
          <w:bCs/>
        </w:rPr>
        <w:t>:</w:t>
      </w:r>
    </w:p>
    <w:tbl>
      <w:tblPr>
        <w:tblStyle w:val="TableGrid"/>
        <w:tblW w:w="0" w:type="auto"/>
        <w:tblLook w:val="04A0" w:firstRow="1" w:lastRow="0" w:firstColumn="1" w:lastColumn="0" w:noHBand="0" w:noVBand="1"/>
      </w:tblPr>
      <w:tblGrid>
        <w:gridCol w:w="3116"/>
        <w:gridCol w:w="3117"/>
        <w:gridCol w:w="3117"/>
      </w:tblGrid>
      <w:tr w:rsidR="00621B37" w14:paraId="67D75272" w14:textId="77777777" w:rsidTr="00621B37">
        <w:tc>
          <w:tcPr>
            <w:tcW w:w="3116" w:type="dxa"/>
          </w:tcPr>
          <w:p w14:paraId="36DA5043" w14:textId="77777777" w:rsidR="00621B37" w:rsidRPr="00215B97" w:rsidRDefault="00621B37" w:rsidP="00621B37">
            <w:pPr>
              <w:tabs>
                <w:tab w:val="left" w:pos="374"/>
              </w:tabs>
              <w:jc w:val="both"/>
              <w:rPr>
                <w:rFonts w:ascii="Courier New" w:hAnsi="Courier New" w:cs="Courier New"/>
                <w:bCs/>
                <w:sz w:val="20"/>
                <w:szCs w:val="20"/>
              </w:rPr>
            </w:pPr>
            <w:r w:rsidRPr="00A27E2B">
              <w:rPr>
                <w:rFonts w:ascii="Courier New" w:hAnsi="Courier New" w:cs="Courier New"/>
                <w:bCs/>
                <w:sz w:val="20"/>
                <w:szCs w:val="20"/>
              </w:rPr>
              <w:t>if ((a+b)==</w:t>
            </w:r>
            <w:r>
              <w:rPr>
                <w:rFonts w:ascii="Courier New" w:hAnsi="Courier New" w:cs="Courier New"/>
                <w:bCs/>
                <w:sz w:val="20"/>
                <w:szCs w:val="20"/>
              </w:rPr>
              <w:t xml:space="preserve"> </w:t>
            </w:r>
            <w:r w:rsidRPr="00A27E2B">
              <w:rPr>
                <w:rFonts w:ascii="Courier New" w:hAnsi="Courier New" w:cs="Courier New"/>
                <w:bCs/>
                <w:sz w:val="20"/>
                <w:szCs w:val="20"/>
              </w:rPr>
              <w:t>x)</w:t>
            </w:r>
            <w:r w:rsidR="00215B97">
              <w:rPr>
                <w:rFonts w:ascii="Courier New" w:hAnsi="Courier New" w:cs="Courier New"/>
                <w:bCs/>
                <w:sz w:val="20"/>
                <w:szCs w:val="20"/>
              </w:rPr>
              <w:t>:</w:t>
            </w:r>
          </w:p>
        </w:tc>
        <w:tc>
          <w:tcPr>
            <w:tcW w:w="3117" w:type="dxa"/>
          </w:tcPr>
          <w:p w14:paraId="7045E9B0" w14:textId="77777777" w:rsidR="00621B37" w:rsidRPr="00215B97" w:rsidRDefault="00215B97" w:rsidP="00621B37">
            <w:pPr>
              <w:tabs>
                <w:tab w:val="left" w:pos="374"/>
              </w:tabs>
              <w:jc w:val="both"/>
              <w:rPr>
                <w:rFonts w:ascii="Courier New" w:hAnsi="Courier New" w:cs="Courier New"/>
                <w:bCs/>
                <w:sz w:val="20"/>
                <w:szCs w:val="20"/>
              </w:rPr>
            </w:pPr>
            <w:r>
              <w:rPr>
                <w:rFonts w:ascii="Courier New" w:hAnsi="Courier New" w:cs="Courier New"/>
                <w:bCs/>
                <w:sz w:val="20"/>
                <w:szCs w:val="20"/>
              </w:rPr>
              <w:t>if ((a&gt;b) and (b&gt;c)):</w:t>
            </w:r>
          </w:p>
        </w:tc>
        <w:tc>
          <w:tcPr>
            <w:tcW w:w="3117" w:type="dxa"/>
          </w:tcPr>
          <w:p w14:paraId="4522EC7D" w14:textId="77777777" w:rsidR="00621B37" w:rsidRPr="00215B97" w:rsidRDefault="00215B97" w:rsidP="00621B37">
            <w:pPr>
              <w:tabs>
                <w:tab w:val="left" w:pos="374"/>
              </w:tabs>
              <w:jc w:val="both"/>
              <w:rPr>
                <w:rFonts w:ascii="Courier New" w:hAnsi="Courier New" w:cs="Courier New"/>
                <w:bCs/>
                <w:sz w:val="20"/>
                <w:szCs w:val="20"/>
              </w:rPr>
            </w:pPr>
            <w:r>
              <w:rPr>
                <w:rFonts w:ascii="Courier New" w:hAnsi="Courier New" w:cs="Courier New"/>
                <w:bCs/>
                <w:sz w:val="20"/>
                <w:szCs w:val="20"/>
              </w:rPr>
              <w:t>if ((a&gt;b) or (c==d)):</w:t>
            </w:r>
          </w:p>
        </w:tc>
      </w:tr>
      <w:tr w:rsidR="00215B97" w14:paraId="3ADBD9DA" w14:textId="77777777" w:rsidTr="00621B37">
        <w:tc>
          <w:tcPr>
            <w:tcW w:w="3116" w:type="dxa"/>
          </w:tcPr>
          <w:p w14:paraId="4A82D3DA" w14:textId="77777777" w:rsidR="00215B97" w:rsidRPr="00A27E2B" w:rsidRDefault="00215B97" w:rsidP="00621B37">
            <w:pPr>
              <w:tabs>
                <w:tab w:val="left" w:pos="374"/>
              </w:tabs>
              <w:jc w:val="both"/>
              <w:rPr>
                <w:rFonts w:ascii="Courier New" w:hAnsi="Courier New" w:cs="Courier New"/>
                <w:bCs/>
                <w:sz w:val="20"/>
                <w:szCs w:val="20"/>
              </w:rPr>
            </w:pPr>
            <w:r>
              <w:rPr>
                <w:rFonts w:ascii="Courier New" w:hAnsi="Courier New" w:cs="Courier New"/>
                <w:bCs/>
                <w:sz w:val="20"/>
                <w:szCs w:val="20"/>
              </w:rPr>
              <w:t>if a+b == x:</w:t>
            </w:r>
          </w:p>
        </w:tc>
        <w:tc>
          <w:tcPr>
            <w:tcW w:w="3117" w:type="dxa"/>
          </w:tcPr>
          <w:p w14:paraId="18063661" w14:textId="77777777" w:rsidR="00215B97" w:rsidRPr="00A27E2B" w:rsidRDefault="00215B97" w:rsidP="00621B37">
            <w:pPr>
              <w:tabs>
                <w:tab w:val="left" w:pos="374"/>
              </w:tabs>
              <w:jc w:val="both"/>
              <w:rPr>
                <w:rFonts w:ascii="Courier New" w:hAnsi="Courier New" w:cs="Courier New"/>
                <w:bCs/>
                <w:sz w:val="20"/>
                <w:szCs w:val="20"/>
              </w:rPr>
            </w:pPr>
            <w:r w:rsidRPr="00A27E2B">
              <w:rPr>
                <w:rFonts w:ascii="Courier New" w:hAnsi="Courier New" w:cs="Courier New"/>
                <w:bCs/>
                <w:sz w:val="20"/>
                <w:szCs w:val="20"/>
              </w:rPr>
              <w:t>if (!(a&gt;b))</w:t>
            </w:r>
            <w:r>
              <w:rPr>
                <w:rFonts w:ascii="Courier New" w:hAnsi="Courier New" w:cs="Courier New"/>
                <w:bCs/>
                <w:sz w:val="20"/>
                <w:szCs w:val="20"/>
              </w:rPr>
              <w:t>:</w:t>
            </w:r>
          </w:p>
        </w:tc>
        <w:tc>
          <w:tcPr>
            <w:tcW w:w="3117" w:type="dxa"/>
          </w:tcPr>
          <w:p w14:paraId="4160D518" w14:textId="77777777" w:rsidR="00215B97" w:rsidRPr="00A27E2B" w:rsidRDefault="00215B97" w:rsidP="00621B37">
            <w:pPr>
              <w:tabs>
                <w:tab w:val="left" w:pos="374"/>
              </w:tabs>
              <w:jc w:val="both"/>
              <w:rPr>
                <w:rFonts w:ascii="Courier New" w:hAnsi="Courier New" w:cs="Courier New"/>
                <w:bCs/>
                <w:sz w:val="20"/>
                <w:szCs w:val="20"/>
              </w:rPr>
            </w:pPr>
            <w:r w:rsidRPr="00A27E2B">
              <w:rPr>
                <w:rFonts w:ascii="Courier New" w:hAnsi="Courier New" w:cs="Courier New"/>
                <w:bCs/>
                <w:sz w:val="20"/>
                <w:szCs w:val="20"/>
              </w:rPr>
              <w:t>if (x%2==0)</w:t>
            </w:r>
            <w:r>
              <w:rPr>
                <w:rFonts w:ascii="Courier New" w:hAnsi="Courier New" w:cs="Courier New"/>
                <w:bCs/>
                <w:sz w:val="20"/>
                <w:szCs w:val="20"/>
              </w:rPr>
              <w:t>:</w:t>
            </w:r>
          </w:p>
        </w:tc>
      </w:tr>
    </w:tbl>
    <w:p w14:paraId="1F415BC3" w14:textId="77777777" w:rsidR="005244FE" w:rsidRDefault="005244FE" w:rsidP="005244FE">
      <w:pPr>
        <w:pStyle w:val="BodyText"/>
        <w:widowControl/>
        <w:tabs>
          <w:tab w:val="left" w:pos="748"/>
          <w:tab w:val="left" w:pos="1122"/>
        </w:tabs>
        <w:spacing w:after="0"/>
        <w:ind w:right="252"/>
        <w:jc w:val="both"/>
        <w:rPr>
          <w:rFonts w:ascii="Baskerville Old Face" w:hAnsi="Baskerville Old Face" w:cs="Baskerville Old Face"/>
          <w:bCs/>
        </w:rPr>
      </w:pPr>
      <w:r>
        <w:rPr>
          <w:rFonts w:ascii="Arial Rounded MT Bold" w:hAnsi="Arial Rounded MT Bold" w:cs="Baskerville Old Face"/>
          <w:b/>
          <w:iCs/>
          <w:color w:val="FFFFFF" w:themeColor="background1"/>
          <w:shd w:val="clear" w:color="auto" w:fill="000000" w:themeFill="text1"/>
        </w:rPr>
        <w:t xml:space="preserve">EXAMPLE: </w:t>
      </w:r>
      <w:r w:rsidRPr="00A27E2B">
        <w:rPr>
          <w:rFonts w:ascii="Baskerville Old Face" w:hAnsi="Baskerville Old Face" w:cs="Baskerville Old Face"/>
          <w:bCs/>
        </w:rPr>
        <w:t>Write a program to accept the age and print out if t</w:t>
      </w:r>
      <w:r>
        <w:rPr>
          <w:rFonts w:ascii="Baskerville Old Face" w:hAnsi="Baskerville Old Face" w:cs="Baskerville Old Face"/>
          <w:bCs/>
        </w:rPr>
        <w:t>he person is an adult (over 18)</w:t>
      </w:r>
      <w:r w:rsidRPr="00A27E2B">
        <w:rPr>
          <w:rFonts w:ascii="Baskerville Old Face" w:hAnsi="Baskerville Old Face" w:cs="Baskerville Old Face"/>
          <w:bCs/>
        </w:rPr>
        <w:t>.</w:t>
      </w:r>
      <w:r>
        <w:rPr>
          <w:rFonts w:ascii="Baskerville Old Face" w:hAnsi="Baskerville Old Face" w:cs="Baskerville Old Face"/>
          <w:bCs/>
        </w:rPr>
        <w:t xml:space="preserve"> Note that you are not required to print out minor status, there will be no output in that case. We will address it in the next section.</w:t>
      </w:r>
    </w:p>
    <w:p w14:paraId="2969F9F8" w14:textId="77777777" w:rsidR="005244FE" w:rsidRPr="005244FE" w:rsidRDefault="005244FE" w:rsidP="005244FE">
      <w:pPr>
        <w:pStyle w:val="BodyText"/>
        <w:widowControl/>
        <w:tabs>
          <w:tab w:val="left" w:pos="748"/>
          <w:tab w:val="left" w:pos="1122"/>
        </w:tabs>
        <w:spacing w:after="0"/>
        <w:ind w:right="252"/>
        <w:jc w:val="both"/>
        <w:rPr>
          <w:rFonts w:ascii="Courier New" w:hAnsi="Courier New" w:cs="Courier New"/>
          <w:bCs/>
        </w:rPr>
      </w:pPr>
      <w:r>
        <w:rPr>
          <w:rFonts w:ascii="Courier New" w:hAnsi="Courier New" w:cs="Courier New"/>
          <w:bCs/>
        </w:rPr>
        <w:tab/>
      </w:r>
      <w:r w:rsidRPr="005244FE">
        <w:rPr>
          <w:rFonts w:ascii="Courier New" w:hAnsi="Courier New" w:cs="Courier New"/>
          <w:bCs/>
        </w:rPr>
        <w:t>age=input(‘give your age’)</w:t>
      </w:r>
    </w:p>
    <w:p w14:paraId="61A7666C" w14:textId="77777777" w:rsidR="005244FE" w:rsidRPr="005244FE" w:rsidRDefault="005244FE" w:rsidP="005244FE">
      <w:pPr>
        <w:pStyle w:val="BodyText"/>
        <w:widowControl/>
        <w:tabs>
          <w:tab w:val="left" w:pos="748"/>
          <w:tab w:val="left" w:pos="1122"/>
        </w:tabs>
        <w:spacing w:after="0"/>
        <w:ind w:right="252"/>
        <w:jc w:val="both"/>
        <w:rPr>
          <w:rFonts w:ascii="Courier New" w:hAnsi="Courier New" w:cs="Courier New"/>
          <w:bCs/>
        </w:rPr>
      </w:pPr>
      <w:r>
        <w:rPr>
          <w:rFonts w:ascii="Courier New" w:hAnsi="Courier New" w:cs="Courier New"/>
          <w:bCs/>
        </w:rPr>
        <w:tab/>
      </w:r>
      <w:r w:rsidRPr="005244FE">
        <w:rPr>
          <w:rFonts w:ascii="Courier New" w:hAnsi="Courier New" w:cs="Courier New"/>
          <w:bCs/>
        </w:rPr>
        <w:t>if age&gt;=18: print(</w:t>
      </w:r>
      <w:r>
        <w:rPr>
          <w:rFonts w:ascii="Courier New" w:hAnsi="Courier New" w:cs="Courier New"/>
          <w:bCs/>
        </w:rPr>
        <w:t>‘</w:t>
      </w:r>
      <w:r w:rsidRPr="005244FE">
        <w:rPr>
          <w:rFonts w:ascii="Courier New" w:hAnsi="Courier New" w:cs="Courier New"/>
          <w:bCs/>
        </w:rPr>
        <w:t>You are an adult</w:t>
      </w:r>
      <w:r>
        <w:rPr>
          <w:rFonts w:ascii="Courier New" w:hAnsi="Courier New" w:cs="Courier New"/>
          <w:bCs/>
        </w:rPr>
        <w:t>’</w:t>
      </w:r>
      <w:r w:rsidRPr="005244FE">
        <w:rPr>
          <w:rFonts w:ascii="Courier New" w:hAnsi="Courier New" w:cs="Courier New"/>
          <w:bCs/>
        </w:rPr>
        <w:t>)</w:t>
      </w:r>
    </w:p>
    <w:p w14:paraId="6E113A70" w14:textId="77777777" w:rsidR="00621B37" w:rsidRPr="00C75161" w:rsidRDefault="00C75161" w:rsidP="00621B37">
      <w:pPr>
        <w:pStyle w:val="BodyText"/>
        <w:tabs>
          <w:tab w:val="left" w:pos="748"/>
          <w:tab w:val="left" w:pos="1122"/>
        </w:tabs>
        <w:rPr>
          <w:rFonts w:ascii="Baskerville Old Face" w:hAnsi="Baskerville Old Face" w:cs="Baskerville Old Face"/>
          <w:b/>
          <w:bCs/>
        </w:rPr>
      </w:pPr>
      <w:r w:rsidRPr="00C75161">
        <w:rPr>
          <w:rFonts w:ascii="Arial Rounded MT Bold" w:hAnsi="Arial Rounded MT Bold" w:cs="Baskerville Old Face"/>
          <w:b/>
          <w:iCs/>
          <w:color w:val="FFFFFF" w:themeColor="background1"/>
          <w:shd w:val="clear" w:color="auto" w:fill="000000" w:themeFill="text1"/>
        </w:rPr>
        <w:t>Exercise 1</w:t>
      </w:r>
      <w:r w:rsidR="005244FE">
        <w:rPr>
          <w:rFonts w:ascii="Arial Rounded MT Bold" w:hAnsi="Arial Rounded MT Bold" w:cs="Baskerville Old Face"/>
          <w:b/>
          <w:iCs/>
          <w:color w:val="FFFFFF" w:themeColor="background1"/>
          <w:shd w:val="clear" w:color="auto" w:fill="000000" w:themeFill="text1"/>
        </w:rPr>
        <w:t xml:space="preserve"> </w:t>
      </w:r>
      <w:r w:rsidR="005244FE">
        <w:rPr>
          <w:rFonts w:ascii="Baskerville Old Face" w:hAnsi="Baskerville Old Face" w:cs="Baskerville Old Face"/>
          <w:bCs/>
        </w:rPr>
        <w:t>In all the tasks given below, you may note that only one condition is considered. No action is suggested if the condition is false. This will be addressed in the next section.</w:t>
      </w:r>
    </w:p>
    <w:tbl>
      <w:tblPr>
        <w:tblStyle w:val="TableGrid"/>
        <w:tblW w:w="0" w:type="auto"/>
        <w:tblLook w:val="04A0" w:firstRow="1" w:lastRow="0" w:firstColumn="1" w:lastColumn="0" w:noHBand="0" w:noVBand="1"/>
      </w:tblPr>
      <w:tblGrid>
        <w:gridCol w:w="4855"/>
        <w:gridCol w:w="4495"/>
      </w:tblGrid>
      <w:tr w:rsidR="00621B37" w14:paraId="53EC266B" w14:textId="77777777" w:rsidTr="006F078F">
        <w:tc>
          <w:tcPr>
            <w:tcW w:w="4855" w:type="dxa"/>
          </w:tcPr>
          <w:p w14:paraId="25FBC889" w14:textId="77777777" w:rsidR="00621B37" w:rsidRDefault="00621B37" w:rsidP="00621B37">
            <w:pPr>
              <w:ind w:left="67" w:right="252"/>
              <w:jc w:val="both"/>
              <w:rPr>
                <w:rFonts w:ascii="Baskerville Old Face" w:hAnsi="Baskerville Old Face" w:cs="Baskerville Old Face"/>
                <w:b/>
                <w:bCs/>
              </w:rPr>
            </w:pPr>
            <w:r>
              <w:rPr>
                <w:rFonts w:ascii="Baskerville Old Face" w:hAnsi="Baskerville Old Face" w:cs="Baskerville Old Face"/>
                <w:bCs/>
              </w:rPr>
              <w:t>Write a program to ask the year of birth of a person and calculate the age in the year 2075 and if the result (age) is more than 90 then give message that “It is likely that you may not be alive then”.</w:t>
            </w:r>
          </w:p>
        </w:tc>
        <w:tc>
          <w:tcPr>
            <w:tcW w:w="4495" w:type="dxa"/>
          </w:tcPr>
          <w:p w14:paraId="4748EE56" w14:textId="77777777" w:rsidR="00621B37" w:rsidRDefault="00621B37" w:rsidP="00621B37">
            <w:pPr>
              <w:pStyle w:val="BodyText"/>
              <w:tabs>
                <w:tab w:val="left" w:pos="748"/>
                <w:tab w:val="left" w:pos="1122"/>
              </w:tabs>
              <w:rPr>
                <w:rFonts w:ascii="Baskerville Old Face" w:hAnsi="Baskerville Old Face" w:cs="Baskerville Old Face"/>
                <w:b/>
                <w:bCs/>
              </w:rPr>
            </w:pPr>
          </w:p>
        </w:tc>
      </w:tr>
      <w:tr w:rsidR="00621B37" w14:paraId="6AA0B0BE" w14:textId="77777777" w:rsidTr="006F078F">
        <w:tc>
          <w:tcPr>
            <w:tcW w:w="4855" w:type="dxa"/>
          </w:tcPr>
          <w:p w14:paraId="258AB429" w14:textId="77777777" w:rsidR="006F078F" w:rsidRDefault="00621B37" w:rsidP="005244FE">
            <w:pPr>
              <w:pStyle w:val="BodyText"/>
              <w:widowControl/>
              <w:tabs>
                <w:tab w:val="left" w:pos="748"/>
                <w:tab w:val="left" w:pos="1122"/>
              </w:tabs>
              <w:spacing w:after="0"/>
              <w:ind w:right="252"/>
              <w:jc w:val="both"/>
              <w:rPr>
                <w:rFonts w:ascii="Baskerville Old Face" w:hAnsi="Baskerville Old Face" w:cs="Baskerville Old Face"/>
                <w:b/>
                <w:bCs/>
              </w:rPr>
            </w:pPr>
            <w:r>
              <w:rPr>
                <w:rFonts w:ascii="Baskerville Old Face" w:hAnsi="Baskerville Old Face" w:cs="Baskerville Old Face"/>
                <w:bCs/>
              </w:rPr>
              <w:lastRenderedPageBreak/>
              <w:t xml:space="preserve">Write a program to accept two integers and </w:t>
            </w:r>
            <w:r w:rsidR="005244FE">
              <w:rPr>
                <w:rFonts w:ascii="Baskerville Old Face" w:hAnsi="Baskerville Old Face" w:cs="Baskerville Old Face"/>
                <w:bCs/>
              </w:rPr>
              <w:t xml:space="preserve">when </w:t>
            </w:r>
            <w:r>
              <w:rPr>
                <w:rFonts w:ascii="Baskerville Old Face" w:hAnsi="Baskerville Old Face" w:cs="Baskerville Old Face"/>
                <w:bCs/>
              </w:rPr>
              <w:t>the numbers are equal</w:t>
            </w:r>
            <w:r w:rsidR="005244FE">
              <w:rPr>
                <w:rFonts w:ascii="Baskerville Old Face" w:hAnsi="Baskerville Old Face" w:cs="Baskerville Old Face"/>
                <w:bCs/>
              </w:rPr>
              <w:t>, then print out  “EQUAL”.</w:t>
            </w:r>
          </w:p>
        </w:tc>
        <w:tc>
          <w:tcPr>
            <w:tcW w:w="4495" w:type="dxa"/>
          </w:tcPr>
          <w:p w14:paraId="552E41D7" w14:textId="77777777" w:rsidR="00621B37" w:rsidRDefault="00621B37" w:rsidP="00621B37">
            <w:pPr>
              <w:pStyle w:val="BodyText"/>
              <w:tabs>
                <w:tab w:val="left" w:pos="748"/>
                <w:tab w:val="left" w:pos="1122"/>
              </w:tabs>
              <w:rPr>
                <w:rFonts w:ascii="Baskerville Old Face" w:hAnsi="Baskerville Old Face" w:cs="Baskerville Old Face"/>
                <w:b/>
                <w:bCs/>
              </w:rPr>
            </w:pPr>
          </w:p>
        </w:tc>
      </w:tr>
      <w:tr w:rsidR="00621B37" w14:paraId="38A9E8CD" w14:textId="77777777" w:rsidTr="006F078F">
        <w:tc>
          <w:tcPr>
            <w:tcW w:w="4855" w:type="dxa"/>
          </w:tcPr>
          <w:p w14:paraId="31A9487C" w14:textId="77777777" w:rsidR="00621B37" w:rsidRDefault="00621B37" w:rsidP="00621B37">
            <w:pPr>
              <w:pStyle w:val="BodyText"/>
              <w:widowControl/>
              <w:tabs>
                <w:tab w:val="left" w:pos="748"/>
                <w:tab w:val="left" w:pos="1122"/>
              </w:tabs>
              <w:spacing w:after="0"/>
              <w:ind w:right="252"/>
              <w:jc w:val="both"/>
              <w:rPr>
                <w:rFonts w:ascii="Baskerville Old Face" w:hAnsi="Baskerville Old Face" w:cs="Baskerville Old Face"/>
                <w:bCs/>
              </w:rPr>
            </w:pPr>
            <w:r w:rsidRPr="00EC5650">
              <w:rPr>
                <w:rFonts w:ascii="Baskerville Old Face" w:hAnsi="Baskerville Old Face" w:cs="Baskerville Old Face"/>
                <w:bCs/>
              </w:rPr>
              <w:t xml:space="preserve">Write a program to accept the grade of a student and print out </w:t>
            </w:r>
            <w:r w:rsidR="005244FE">
              <w:rPr>
                <w:rFonts w:ascii="Baskerville Old Face" w:hAnsi="Baskerville Old Face" w:cs="Baskerville Old Face"/>
                <w:bCs/>
              </w:rPr>
              <w:t xml:space="preserve">if </w:t>
            </w:r>
            <w:r w:rsidRPr="00EC5650">
              <w:rPr>
                <w:rFonts w:ascii="Baskerville Old Face" w:hAnsi="Baskerville Old Face" w:cs="Baskerville Old Face"/>
                <w:bCs/>
              </w:rPr>
              <w:t>the student has a first class. (Only grade ‘A’ is first class).</w:t>
            </w:r>
          </w:p>
          <w:p w14:paraId="4C9B3B31" w14:textId="77777777" w:rsidR="006F078F" w:rsidRDefault="006F078F" w:rsidP="00621B37">
            <w:pPr>
              <w:pStyle w:val="BodyText"/>
              <w:widowControl/>
              <w:tabs>
                <w:tab w:val="left" w:pos="748"/>
                <w:tab w:val="left" w:pos="1122"/>
              </w:tabs>
              <w:spacing w:after="0"/>
              <w:ind w:right="252"/>
              <w:jc w:val="both"/>
              <w:rPr>
                <w:rFonts w:ascii="Baskerville Old Face" w:hAnsi="Baskerville Old Face" w:cs="Baskerville Old Face"/>
                <w:b/>
                <w:bCs/>
              </w:rPr>
            </w:pPr>
          </w:p>
        </w:tc>
        <w:tc>
          <w:tcPr>
            <w:tcW w:w="4495" w:type="dxa"/>
          </w:tcPr>
          <w:p w14:paraId="7A3AB11F" w14:textId="77777777" w:rsidR="00621B37" w:rsidRDefault="00621B37" w:rsidP="00621B37">
            <w:pPr>
              <w:pStyle w:val="BodyText"/>
              <w:tabs>
                <w:tab w:val="left" w:pos="748"/>
                <w:tab w:val="left" w:pos="1122"/>
              </w:tabs>
              <w:rPr>
                <w:rFonts w:ascii="Baskerville Old Face" w:hAnsi="Baskerville Old Face" w:cs="Baskerville Old Face"/>
                <w:b/>
                <w:bCs/>
              </w:rPr>
            </w:pPr>
          </w:p>
        </w:tc>
      </w:tr>
      <w:tr w:rsidR="00621B37" w14:paraId="258D3CBB" w14:textId="77777777" w:rsidTr="006F078F">
        <w:tc>
          <w:tcPr>
            <w:tcW w:w="4855" w:type="dxa"/>
          </w:tcPr>
          <w:p w14:paraId="6954C1BC" w14:textId="77777777" w:rsidR="00621B37" w:rsidRDefault="00621B37" w:rsidP="00621B37">
            <w:pPr>
              <w:pStyle w:val="BodyText"/>
              <w:widowControl/>
              <w:tabs>
                <w:tab w:val="left" w:pos="748"/>
                <w:tab w:val="left" w:pos="1122"/>
              </w:tabs>
              <w:spacing w:after="0"/>
              <w:ind w:right="252"/>
              <w:jc w:val="both"/>
              <w:rPr>
                <w:rFonts w:ascii="Baskerville Old Face" w:hAnsi="Baskerville Old Face" w:cs="Baskerville Old Face"/>
                <w:bCs/>
              </w:rPr>
            </w:pPr>
            <w:r w:rsidRPr="00281BDF">
              <w:rPr>
                <w:rFonts w:ascii="Baskerville Old Face" w:hAnsi="Baskerville Old Face" w:cs="Baskerville Old Face"/>
                <w:bCs/>
              </w:rPr>
              <w:t xml:space="preserve">Write a program that reads in two integers and </w:t>
            </w:r>
            <w:r>
              <w:rPr>
                <w:rFonts w:ascii="Baskerville Old Face" w:hAnsi="Baskerville Old Face" w:cs="Baskerville Old Face"/>
                <w:bCs/>
              </w:rPr>
              <w:t>display “Multiple”</w:t>
            </w:r>
            <w:r w:rsidRPr="00281BDF">
              <w:rPr>
                <w:rFonts w:ascii="Baskerville Old Face" w:hAnsi="Baskerville Old Face" w:cs="Baskerville Old Face"/>
                <w:bCs/>
              </w:rPr>
              <w:t xml:space="preserve"> if the first is a multiple of the second.  (Hint :use the modulus operator).</w:t>
            </w:r>
            <w:r>
              <w:rPr>
                <w:rFonts w:ascii="Baskerville Old Face" w:hAnsi="Baskerville Old Face" w:cs="Baskerville Old Face"/>
                <w:bCs/>
              </w:rPr>
              <w:t xml:space="preserve"> Test the program for different Use-cases.</w:t>
            </w:r>
          </w:p>
          <w:p w14:paraId="73992B27" w14:textId="77777777" w:rsidR="006F078F" w:rsidRDefault="006F078F" w:rsidP="00621B37">
            <w:pPr>
              <w:pStyle w:val="BodyText"/>
              <w:widowControl/>
              <w:tabs>
                <w:tab w:val="left" w:pos="748"/>
                <w:tab w:val="left" w:pos="1122"/>
              </w:tabs>
              <w:spacing w:after="0"/>
              <w:ind w:right="252"/>
              <w:jc w:val="both"/>
              <w:rPr>
                <w:rFonts w:ascii="Baskerville Old Face" w:hAnsi="Baskerville Old Face" w:cs="Baskerville Old Face"/>
                <w:b/>
                <w:bCs/>
              </w:rPr>
            </w:pPr>
          </w:p>
        </w:tc>
        <w:tc>
          <w:tcPr>
            <w:tcW w:w="4495" w:type="dxa"/>
          </w:tcPr>
          <w:p w14:paraId="5619598C" w14:textId="77777777" w:rsidR="00621B37" w:rsidRDefault="00621B37" w:rsidP="00621B37">
            <w:pPr>
              <w:pStyle w:val="BodyText"/>
              <w:tabs>
                <w:tab w:val="left" w:pos="748"/>
                <w:tab w:val="left" w:pos="1122"/>
              </w:tabs>
              <w:rPr>
                <w:rFonts w:ascii="Baskerville Old Face" w:hAnsi="Baskerville Old Face" w:cs="Baskerville Old Face"/>
                <w:b/>
                <w:bCs/>
              </w:rPr>
            </w:pPr>
          </w:p>
        </w:tc>
      </w:tr>
      <w:tr w:rsidR="00621B37" w14:paraId="751331F5" w14:textId="77777777" w:rsidTr="006F078F">
        <w:tc>
          <w:tcPr>
            <w:tcW w:w="4855" w:type="dxa"/>
          </w:tcPr>
          <w:p w14:paraId="365FA8DA" w14:textId="77777777" w:rsidR="00621B37" w:rsidRDefault="00621B37" w:rsidP="00621B37">
            <w:pPr>
              <w:pStyle w:val="BodyText"/>
              <w:widowControl/>
              <w:tabs>
                <w:tab w:val="left" w:pos="748"/>
                <w:tab w:val="left" w:pos="1122"/>
              </w:tabs>
              <w:spacing w:after="0"/>
              <w:ind w:right="252"/>
              <w:jc w:val="both"/>
              <w:rPr>
                <w:rFonts w:ascii="Baskerville Old Face" w:hAnsi="Baskerville Old Face" w:cs="Baskerville Old Face"/>
                <w:bCs/>
              </w:rPr>
            </w:pPr>
            <w:r w:rsidRPr="00A27E2B">
              <w:rPr>
                <w:rFonts w:ascii="Baskerville Old Face" w:hAnsi="Baskerville Old Face" w:cs="Baskerville Old Face"/>
                <w:bCs/>
              </w:rPr>
              <w:t>Write a program to accept 3 integer numbers and print out whether they are all equal.</w:t>
            </w:r>
          </w:p>
          <w:p w14:paraId="0EDD81A6" w14:textId="77777777" w:rsidR="006F078F" w:rsidRDefault="006F078F" w:rsidP="00621B37">
            <w:pPr>
              <w:pStyle w:val="BodyText"/>
              <w:widowControl/>
              <w:tabs>
                <w:tab w:val="left" w:pos="748"/>
                <w:tab w:val="left" w:pos="1122"/>
              </w:tabs>
              <w:spacing w:after="0"/>
              <w:ind w:right="252"/>
              <w:jc w:val="both"/>
              <w:rPr>
                <w:rFonts w:ascii="Baskerville Old Face" w:hAnsi="Baskerville Old Face" w:cs="Baskerville Old Face"/>
                <w:bCs/>
              </w:rPr>
            </w:pPr>
          </w:p>
          <w:p w14:paraId="62C37799" w14:textId="77777777" w:rsidR="006F078F" w:rsidRDefault="006F078F" w:rsidP="00621B37">
            <w:pPr>
              <w:pStyle w:val="BodyText"/>
              <w:widowControl/>
              <w:tabs>
                <w:tab w:val="left" w:pos="748"/>
                <w:tab w:val="left" w:pos="1122"/>
              </w:tabs>
              <w:spacing w:after="0"/>
              <w:ind w:right="252"/>
              <w:jc w:val="both"/>
              <w:rPr>
                <w:rFonts w:ascii="Baskerville Old Face" w:hAnsi="Baskerville Old Face" w:cs="Baskerville Old Face"/>
                <w:bCs/>
              </w:rPr>
            </w:pPr>
          </w:p>
          <w:p w14:paraId="7FD00E8E" w14:textId="77777777" w:rsidR="006F078F" w:rsidRPr="00A27E2B" w:rsidRDefault="006F078F" w:rsidP="00621B37">
            <w:pPr>
              <w:pStyle w:val="BodyText"/>
              <w:widowControl/>
              <w:tabs>
                <w:tab w:val="left" w:pos="748"/>
                <w:tab w:val="left" w:pos="1122"/>
              </w:tabs>
              <w:spacing w:after="0"/>
              <w:ind w:right="252"/>
              <w:jc w:val="both"/>
              <w:rPr>
                <w:rFonts w:ascii="Baskerville Old Face" w:hAnsi="Baskerville Old Face" w:cs="Baskerville Old Face"/>
                <w:bCs/>
              </w:rPr>
            </w:pPr>
          </w:p>
        </w:tc>
        <w:tc>
          <w:tcPr>
            <w:tcW w:w="4495" w:type="dxa"/>
          </w:tcPr>
          <w:p w14:paraId="6BCB65F4" w14:textId="77777777" w:rsidR="00621B37" w:rsidRDefault="00621B37" w:rsidP="00621B37">
            <w:pPr>
              <w:pStyle w:val="BodyText"/>
              <w:tabs>
                <w:tab w:val="left" w:pos="748"/>
                <w:tab w:val="left" w:pos="1122"/>
              </w:tabs>
              <w:rPr>
                <w:rFonts w:ascii="Baskerville Old Face" w:hAnsi="Baskerville Old Face" w:cs="Baskerville Old Face"/>
                <w:b/>
                <w:bCs/>
              </w:rPr>
            </w:pPr>
          </w:p>
        </w:tc>
      </w:tr>
      <w:tr w:rsidR="00621B37" w14:paraId="4FEE37DA" w14:textId="77777777" w:rsidTr="006F078F">
        <w:tc>
          <w:tcPr>
            <w:tcW w:w="4855" w:type="dxa"/>
          </w:tcPr>
          <w:p w14:paraId="7C7068A1" w14:textId="77777777" w:rsidR="006F078F" w:rsidRDefault="00621B37" w:rsidP="00621B37">
            <w:pPr>
              <w:pStyle w:val="BodyText"/>
              <w:widowControl/>
              <w:tabs>
                <w:tab w:val="left" w:pos="748"/>
                <w:tab w:val="left" w:pos="1122"/>
              </w:tabs>
              <w:spacing w:after="0"/>
              <w:ind w:right="252"/>
              <w:jc w:val="both"/>
              <w:rPr>
                <w:rFonts w:ascii="Baskerville Old Face" w:hAnsi="Baskerville Old Face" w:cs="Baskerville Old Face"/>
                <w:bCs/>
              </w:rPr>
            </w:pPr>
            <w:r w:rsidRPr="00A27E2B">
              <w:rPr>
                <w:rFonts w:ascii="Baskerville Old Face" w:hAnsi="Baskerville Old Face" w:cs="Baskerville Old Face"/>
                <w:bCs/>
              </w:rPr>
              <w:t>Write a program to accept the choice of the user (0 or 1) and sho</w:t>
            </w:r>
            <w:r w:rsidR="005244FE">
              <w:rPr>
                <w:rFonts w:ascii="Baskerville Old Face" w:hAnsi="Baskerville Old Face" w:cs="Baskerville Old Face"/>
                <w:bCs/>
              </w:rPr>
              <w:t>w a happy face :-) for choice 0.</w:t>
            </w:r>
          </w:p>
          <w:p w14:paraId="7F6AE697" w14:textId="77777777" w:rsidR="006F078F" w:rsidRPr="00A27E2B" w:rsidRDefault="006F078F" w:rsidP="00621B37">
            <w:pPr>
              <w:pStyle w:val="BodyText"/>
              <w:widowControl/>
              <w:tabs>
                <w:tab w:val="left" w:pos="748"/>
                <w:tab w:val="left" w:pos="1122"/>
              </w:tabs>
              <w:spacing w:after="0"/>
              <w:ind w:right="252"/>
              <w:jc w:val="both"/>
              <w:rPr>
                <w:rFonts w:ascii="Baskerville Old Face" w:hAnsi="Baskerville Old Face" w:cs="Baskerville Old Face"/>
                <w:bCs/>
              </w:rPr>
            </w:pPr>
          </w:p>
        </w:tc>
        <w:tc>
          <w:tcPr>
            <w:tcW w:w="4495" w:type="dxa"/>
          </w:tcPr>
          <w:p w14:paraId="431D23AB" w14:textId="77777777" w:rsidR="00621B37" w:rsidRDefault="00621B37" w:rsidP="00621B37">
            <w:pPr>
              <w:pStyle w:val="BodyText"/>
              <w:tabs>
                <w:tab w:val="left" w:pos="748"/>
                <w:tab w:val="left" w:pos="1122"/>
              </w:tabs>
              <w:rPr>
                <w:rFonts w:ascii="Baskerville Old Face" w:hAnsi="Baskerville Old Face" w:cs="Baskerville Old Face"/>
                <w:b/>
                <w:bCs/>
              </w:rPr>
            </w:pPr>
          </w:p>
        </w:tc>
      </w:tr>
    </w:tbl>
    <w:p w14:paraId="00E19325" w14:textId="77777777" w:rsidR="00621B37" w:rsidRPr="009F67BB" w:rsidRDefault="009F67BB" w:rsidP="005E010E">
      <w:pPr>
        <w:pStyle w:val="Heading1"/>
        <w:rPr>
          <w:bCs/>
        </w:rPr>
      </w:pPr>
      <w:r w:rsidRPr="009F67BB">
        <w:t xml:space="preserve">4.3 </w:t>
      </w:r>
      <w:r w:rsidRPr="009F67BB">
        <w:rPr>
          <w:rFonts w:ascii="Courier New" w:hAnsi="Courier New" w:cs="Courier New"/>
        </w:rPr>
        <w:t>if-else</w:t>
      </w:r>
      <w:r w:rsidRPr="009F67BB">
        <w:t xml:space="preserve"> statement</w:t>
      </w:r>
    </w:p>
    <w:p w14:paraId="68D6A9F6" w14:textId="77777777" w:rsidR="00621B37" w:rsidRDefault="00621B37" w:rsidP="00C75161">
      <w:pPr>
        <w:pStyle w:val="BodyText"/>
        <w:tabs>
          <w:tab w:val="left" w:pos="374"/>
        </w:tabs>
        <w:spacing w:after="0"/>
        <w:rPr>
          <w:rFonts w:ascii="Baskerville Old Face" w:hAnsi="Baskerville Old Face" w:cs="Baskerville Old Face"/>
          <w:b/>
          <w:bCs/>
        </w:rPr>
      </w:pPr>
      <w:r>
        <w:rPr>
          <w:rFonts w:ascii="Baskerville Old Face" w:hAnsi="Baskerville Old Face" w:cs="Baskerville Old Face"/>
          <w:bCs/>
        </w:rPr>
        <w:t>The form of an if-else statement is:</w:t>
      </w:r>
    </w:p>
    <w:p w14:paraId="0E433310" w14:textId="77777777" w:rsidR="00621B37" w:rsidRPr="00D96D0C" w:rsidRDefault="00621B37" w:rsidP="00C75161">
      <w:pPr>
        <w:pStyle w:val="BodyText"/>
        <w:tabs>
          <w:tab w:val="left" w:pos="374"/>
        </w:tabs>
        <w:spacing w:after="0"/>
        <w:rPr>
          <w:rFonts w:ascii="Courier New" w:hAnsi="Courier New" w:cs="Courier New"/>
        </w:rPr>
      </w:pPr>
      <w:r>
        <w:rPr>
          <w:rFonts w:ascii="Baskerville Old Face" w:hAnsi="Baskerville Old Face" w:cs="Baskerville Old Face"/>
          <w:bCs/>
        </w:rPr>
        <w:tab/>
      </w:r>
      <w:r w:rsidRPr="00D96D0C">
        <w:rPr>
          <w:rFonts w:ascii="Courier New" w:hAnsi="Courier New" w:cs="Courier New"/>
          <w:bCs/>
        </w:rPr>
        <w:t>if (condition):</w:t>
      </w:r>
    </w:p>
    <w:p w14:paraId="430AB2F2" w14:textId="77777777" w:rsidR="00621B37" w:rsidRPr="00D96D0C" w:rsidRDefault="00621B37" w:rsidP="00C75161">
      <w:pPr>
        <w:tabs>
          <w:tab w:val="left" w:pos="374"/>
        </w:tabs>
        <w:spacing w:after="0"/>
        <w:jc w:val="both"/>
        <w:rPr>
          <w:rFonts w:ascii="Courier New" w:hAnsi="Courier New" w:cs="Courier New"/>
          <w:bCs/>
          <w:sz w:val="20"/>
        </w:rPr>
      </w:pPr>
      <w:r w:rsidRPr="00D96D0C">
        <w:rPr>
          <w:rFonts w:ascii="Courier New" w:hAnsi="Courier New" w:cs="Courier New"/>
          <w:noProof/>
        </w:rPr>
        <mc:AlternateContent>
          <mc:Choice Requires="wps">
            <w:drawing>
              <wp:anchor distT="0" distB="0" distL="114935" distR="114935" simplePos="0" relativeHeight="251673600" behindDoc="0" locked="0" layoutInCell="1" allowOverlap="1" wp14:anchorId="2CEF3F6B" wp14:editId="7160AE08">
                <wp:simplePos x="0" y="0"/>
                <wp:positionH relativeFrom="column">
                  <wp:posOffset>457200</wp:posOffset>
                </wp:positionH>
                <wp:positionV relativeFrom="paragraph">
                  <wp:posOffset>13336</wp:posOffset>
                </wp:positionV>
                <wp:extent cx="1713865" cy="556260"/>
                <wp:effectExtent l="0" t="0" r="19685" b="15240"/>
                <wp:wrapNone/>
                <wp:docPr id="44" name="Text 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13865" cy="556260"/>
                        </a:xfrm>
                        <a:prstGeom prst="rect">
                          <a:avLst/>
                        </a:prstGeom>
                        <a:solidFill>
                          <a:srgbClr val="FFFFFF"/>
                        </a:solidFill>
                        <a:ln w="9525" cmpd="sng">
                          <a:solidFill>
                            <a:srgbClr val="000000"/>
                          </a:solidFill>
                          <a:prstDash val="solid"/>
                          <a:miter lim="800000"/>
                          <a:headEnd/>
                          <a:tailEnd/>
                        </a:ln>
                      </wps:spPr>
                      <wps:txbx>
                        <w:txbxContent>
                          <w:p w14:paraId="17F98B36" w14:textId="77777777" w:rsidR="00E11132" w:rsidRPr="00D96D0C" w:rsidRDefault="00E11132" w:rsidP="00DC4F54">
                            <w:pPr>
                              <w:tabs>
                                <w:tab w:val="left" w:pos="374"/>
                              </w:tabs>
                              <w:spacing w:after="0"/>
                              <w:jc w:val="both"/>
                              <w:rPr>
                                <w:rFonts w:ascii="Courier New" w:hAnsi="Courier New" w:cs="Courier New"/>
                                <w:bCs/>
                              </w:rPr>
                            </w:pPr>
                            <w:r w:rsidRPr="00D96D0C">
                              <w:rPr>
                                <w:rFonts w:ascii="Courier New" w:hAnsi="Courier New" w:cs="Courier New"/>
                                <w:bCs/>
                              </w:rPr>
                              <w:t>statement 1</w:t>
                            </w:r>
                          </w:p>
                          <w:p w14:paraId="5B5E5063" w14:textId="77777777" w:rsidR="00E11132" w:rsidRPr="00D96D0C" w:rsidRDefault="00E11132" w:rsidP="00DC4F54">
                            <w:pPr>
                              <w:tabs>
                                <w:tab w:val="left" w:pos="374"/>
                              </w:tabs>
                              <w:spacing w:after="0"/>
                              <w:jc w:val="both"/>
                              <w:rPr>
                                <w:rFonts w:ascii="Courier New" w:hAnsi="Courier New" w:cs="Courier New"/>
                                <w:bCs/>
                              </w:rPr>
                            </w:pPr>
                            <w:r w:rsidRPr="00D96D0C">
                              <w:rPr>
                                <w:rFonts w:ascii="Courier New" w:hAnsi="Courier New" w:cs="Courier New"/>
                                <w:bCs/>
                              </w:rPr>
                              <w:t>statement 2</w:t>
                            </w:r>
                          </w:p>
                          <w:p w14:paraId="4C3EC187" w14:textId="77777777" w:rsidR="00E11132" w:rsidRPr="00D96D0C" w:rsidRDefault="00E11132" w:rsidP="00621B37">
                            <w:pPr>
                              <w:tabs>
                                <w:tab w:val="left" w:pos="374"/>
                              </w:tabs>
                              <w:jc w:val="both"/>
                              <w:rPr>
                                <w:rFonts w:ascii="Courier New" w:hAnsi="Courier New" w:cs="Courier New"/>
                                <w:bCs/>
                              </w:rPr>
                            </w:pPr>
                            <w:r w:rsidRPr="00D96D0C">
                              <w:rPr>
                                <w:rFonts w:ascii="Courier New" w:hAnsi="Courier New" w:cs="Courier New"/>
                                <w:bCs/>
                              </w:rPr>
                              <w:t>:</w:t>
                            </w:r>
                          </w:p>
                          <w:p w14:paraId="1E933089" w14:textId="77777777" w:rsidR="00E11132" w:rsidRDefault="00E11132" w:rsidP="00621B37">
                            <w:pPr>
                              <w:tabs>
                                <w:tab w:val="left" w:pos="374"/>
                              </w:tabs>
                              <w:jc w:val="both"/>
                            </w:pPr>
                          </w:p>
                          <w:p w14:paraId="0FB9BF1B" w14:textId="77777777" w:rsidR="00E11132" w:rsidRDefault="00E11132" w:rsidP="00621B37"/>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CEF3F6B" id="Text Box 44" o:spid="_x0000_s1045" type="#_x0000_t202" style="position:absolute;left:0;text-align:left;margin-left:36pt;margin-top:1.05pt;width:134.95pt;height:43.8pt;z-index:251673600;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">
                <v:textbox>
                  <w:txbxContent>
                    <w:p w14:paraId="17F98B36" w14:textId="77777777" w:rsidR="00E11132" w:rsidRPr="00D96D0C" w:rsidRDefault="00E11132" w:rsidP="00DC4F54">
                      <w:pPr>
                        <w:tabs>
                          <w:tab w:val="left" w:pos="374"/>
                        </w:tabs>
                        <w:spacing w:after="0"/>
                        <w:jc w:val="both"/>
                        <w:rPr>
                          <w:rFonts w:ascii="Courier New" w:hAnsi="Courier New" w:cs="Courier New"/>
                          <w:bCs/>
                        </w:rPr>
                      </w:pPr>
                      <w:r w:rsidRPr="00D96D0C">
                        <w:rPr>
                          <w:rFonts w:ascii="Courier New" w:hAnsi="Courier New" w:cs="Courier New"/>
                          <w:bCs/>
                        </w:rPr>
                        <w:t>statement 1</w:t>
                      </w:r>
                    </w:p>
                    <w:p w14:paraId="5B5E5063" w14:textId="77777777" w:rsidR="00E11132" w:rsidRPr="00D96D0C" w:rsidRDefault="00E11132" w:rsidP="00DC4F54">
                      <w:pPr>
                        <w:tabs>
                          <w:tab w:val="left" w:pos="374"/>
                        </w:tabs>
                        <w:spacing w:after="0"/>
                        <w:jc w:val="both"/>
                        <w:rPr>
                          <w:rFonts w:ascii="Courier New" w:hAnsi="Courier New" w:cs="Courier New"/>
                          <w:bCs/>
                        </w:rPr>
                      </w:pPr>
                      <w:r w:rsidRPr="00D96D0C">
                        <w:rPr>
                          <w:rFonts w:ascii="Courier New" w:hAnsi="Courier New" w:cs="Courier New"/>
                          <w:bCs/>
                        </w:rPr>
                        <w:t>statement 2</w:t>
                      </w:r>
                    </w:p>
                    <w:p w14:paraId="4C3EC187" w14:textId="77777777" w:rsidR="00E11132" w:rsidRPr="00D96D0C" w:rsidRDefault="00E11132" w:rsidP="00621B37">
                      <w:pPr>
                        <w:tabs>
                          <w:tab w:val="left" w:pos="374"/>
                        </w:tabs>
                        <w:jc w:val="both"/>
                        <w:rPr>
                          <w:rFonts w:ascii="Courier New" w:hAnsi="Courier New" w:cs="Courier New"/>
                          <w:bCs/>
                        </w:rPr>
                      </w:pPr>
                      <w:r w:rsidRPr="00D96D0C">
                        <w:rPr>
                          <w:rFonts w:ascii="Courier New" w:hAnsi="Courier New" w:cs="Courier New"/>
                          <w:bCs/>
                        </w:rPr>
                        <w:t>:</w:t>
                      </w:r>
                    </w:p>
                    <w:p w14:paraId="1E933089" w14:textId="77777777" w:rsidR="00E11132" w:rsidRDefault="00E11132" w:rsidP="00621B37">
                      <w:pPr>
                        <w:tabs>
                          <w:tab w:val="left" w:pos="374"/>
                        </w:tabs>
                        <w:jc w:val="both"/>
                      </w:pPr>
                    </w:p>
                    <w:p w14:paraId="0FB9BF1B" w14:textId="77777777" w:rsidR="00E11132" w:rsidRDefault="00E11132" w:rsidP="00621B37"/>
                  </w:txbxContent>
                </v:textbox>
              </v:shape>
            </w:pict>
          </mc:Fallback>
        </mc:AlternateContent>
      </w:r>
    </w:p>
    <w:p w14:paraId="0C7FC85B" w14:textId="77777777" w:rsidR="00621B37" w:rsidRPr="005E42AB" w:rsidRDefault="00621B37" w:rsidP="00C75161">
      <w:pPr>
        <w:pStyle w:val="Heading9"/>
        <w:tabs>
          <w:tab w:val="clear" w:pos="1584"/>
          <w:tab w:val="left" w:pos="3780"/>
          <w:tab w:val="num" w:pos="3828"/>
        </w:tabs>
        <w:rPr>
          <w:rFonts w:ascii="Courier New" w:hAnsi="Courier New" w:cs="Courier New"/>
          <w:bCs/>
          <w:i w:val="0"/>
        </w:rPr>
      </w:pPr>
      <w:r>
        <w:rPr>
          <w:rFonts w:ascii="Courier New" w:hAnsi="Courier New" w:cs="Courier New"/>
          <w:bCs/>
          <w:iCs/>
          <w:szCs w:val="24"/>
        </w:rPr>
        <w:tab/>
      </w:r>
      <w:r>
        <w:rPr>
          <w:rFonts w:ascii="Courier New" w:hAnsi="Courier New" w:cs="Courier New"/>
          <w:bCs/>
          <w:iCs/>
          <w:szCs w:val="24"/>
        </w:rPr>
        <w:tab/>
      </w:r>
      <w:r>
        <w:rPr>
          <w:rFonts w:ascii="Symbol" w:hAnsi="Symbol"/>
          <w:bCs/>
          <w:iCs/>
        </w:rPr>
        <w:t></w:t>
      </w:r>
      <w:r w:rsidRPr="00D96D0C">
        <w:rPr>
          <w:rFonts w:ascii="Century Schoolbook" w:hAnsi="Century Schoolbook" w:cs="Courier New"/>
          <w:bCs/>
          <w:iCs/>
          <w:szCs w:val="24"/>
        </w:rPr>
        <w:t xml:space="preserve">Do this if the </w:t>
      </w:r>
      <w:proofErr w:type="gramStart"/>
      <w:r w:rsidRPr="00D96D0C">
        <w:rPr>
          <w:rFonts w:ascii="Century Schoolbook" w:hAnsi="Century Schoolbook" w:cs="Courier New"/>
          <w:bCs/>
          <w:iCs/>
          <w:szCs w:val="24"/>
        </w:rPr>
        <w:t>condition  is</w:t>
      </w:r>
      <w:proofErr w:type="gramEnd"/>
      <w:r w:rsidRPr="00D96D0C">
        <w:rPr>
          <w:rFonts w:ascii="Courier New" w:hAnsi="Courier New" w:cs="Courier New"/>
          <w:bCs/>
          <w:iCs/>
          <w:szCs w:val="24"/>
        </w:rPr>
        <w:t xml:space="preserve"> </w:t>
      </w:r>
      <w:r w:rsidRPr="005E42AB">
        <w:rPr>
          <w:rFonts w:ascii="Courier New" w:hAnsi="Courier New" w:cs="Courier New"/>
          <w:bCs/>
          <w:i w:val="0"/>
          <w:iCs/>
          <w:szCs w:val="24"/>
        </w:rPr>
        <w:t>True</w:t>
      </w:r>
    </w:p>
    <w:p w14:paraId="1D3607C1" w14:textId="77777777" w:rsidR="00621B37" w:rsidRPr="00D96D0C" w:rsidRDefault="00621B37" w:rsidP="00C75161">
      <w:pPr>
        <w:tabs>
          <w:tab w:val="left" w:pos="374"/>
        </w:tabs>
        <w:spacing w:after="0"/>
        <w:jc w:val="both"/>
        <w:rPr>
          <w:rFonts w:ascii="Courier New" w:hAnsi="Courier New" w:cs="Courier New"/>
          <w:bCs/>
        </w:rPr>
      </w:pPr>
    </w:p>
    <w:p w14:paraId="516D3677" w14:textId="77777777" w:rsidR="00AE24B7" w:rsidRDefault="00AE24B7" w:rsidP="00C75161">
      <w:pPr>
        <w:tabs>
          <w:tab w:val="left" w:pos="374"/>
        </w:tabs>
        <w:spacing w:after="0"/>
        <w:ind w:firstLine="374"/>
        <w:jc w:val="both"/>
        <w:rPr>
          <w:rFonts w:ascii="Courier New" w:hAnsi="Courier New" w:cs="Courier New"/>
          <w:bCs/>
        </w:rPr>
      </w:pPr>
    </w:p>
    <w:p w14:paraId="3CD42F89" w14:textId="03CC5889" w:rsidR="00621B37" w:rsidRPr="00D96D0C" w:rsidRDefault="00621B37" w:rsidP="00C75161">
      <w:pPr>
        <w:tabs>
          <w:tab w:val="left" w:pos="374"/>
        </w:tabs>
        <w:spacing w:after="0"/>
        <w:ind w:firstLine="374"/>
        <w:jc w:val="both"/>
        <w:rPr>
          <w:rFonts w:ascii="Courier New" w:hAnsi="Courier New" w:cs="Courier New"/>
          <w:bCs/>
        </w:rPr>
      </w:pPr>
      <w:r w:rsidRPr="00D96D0C">
        <w:rPr>
          <w:rFonts w:ascii="Courier New" w:hAnsi="Courier New" w:cs="Courier New"/>
          <w:bCs/>
        </w:rPr>
        <w:t>else:</w:t>
      </w:r>
    </w:p>
    <w:p w14:paraId="33306BFE" w14:textId="77777777" w:rsidR="00621B37" w:rsidRDefault="00621B37" w:rsidP="00C75161">
      <w:pPr>
        <w:tabs>
          <w:tab w:val="left" w:pos="374"/>
        </w:tabs>
        <w:spacing w:after="0"/>
        <w:jc w:val="both"/>
        <w:rPr>
          <w:rFonts w:ascii="Baskerville Old Face" w:hAnsi="Baskerville Old Face" w:cs="Baskerville Old Face"/>
          <w:bCs/>
        </w:rPr>
      </w:pPr>
      <w:r w:rsidRPr="00D96D0C">
        <w:rPr>
          <w:rFonts w:ascii="Courier New" w:hAnsi="Courier New" w:cs="Courier New"/>
          <w:noProof/>
        </w:rPr>
        <mc:AlternateContent>
          <mc:Choice Requires="wps">
            <w:drawing>
              <wp:anchor distT="0" distB="0" distL="114935" distR="114935" simplePos="0" relativeHeight="251674624" behindDoc="0" locked="0" layoutInCell="1" allowOverlap="1" wp14:anchorId="250151A8" wp14:editId="3EA67179">
                <wp:simplePos x="0" y="0"/>
                <wp:positionH relativeFrom="column">
                  <wp:posOffset>457200</wp:posOffset>
                </wp:positionH>
                <wp:positionV relativeFrom="paragraph">
                  <wp:posOffset>33655</wp:posOffset>
                </wp:positionV>
                <wp:extent cx="1713865" cy="640080"/>
                <wp:effectExtent l="0" t="0" r="19685" b="26670"/>
                <wp:wrapNone/>
                <wp:docPr id="43"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13865" cy="640080"/>
                        </a:xfrm>
                        <a:prstGeom prst="rect">
                          <a:avLst/>
                        </a:prstGeom>
                        <a:solidFill>
                          <a:srgbClr val="FFFFFF"/>
                        </a:solidFill>
                        <a:ln w="9525" cmpd="sng">
                          <a:solidFill>
                            <a:srgbClr val="000000"/>
                          </a:solidFill>
                          <a:prstDash val="solid"/>
                          <a:miter lim="800000"/>
                          <a:headEnd/>
                          <a:tailEnd/>
                        </a:ln>
                      </wps:spPr>
                      <wps:txbx>
                        <w:txbxContent>
                          <w:p w14:paraId="67EE215D" w14:textId="77777777" w:rsidR="00E11132" w:rsidRPr="00D96D0C" w:rsidRDefault="00E11132" w:rsidP="00DC4F54">
                            <w:pPr>
                              <w:tabs>
                                <w:tab w:val="left" w:pos="374"/>
                              </w:tabs>
                              <w:spacing w:after="0"/>
                              <w:jc w:val="both"/>
                              <w:rPr>
                                <w:rFonts w:ascii="Courier New" w:hAnsi="Courier New" w:cs="Courier New"/>
                                <w:bCs/>
                              </w:rPr>
                            </w:pPr>
                            <w:r w:rsidRPr="00D96D0C">
                              <w:rPr>
                                <w:rFonts w:ascii="Courier New" w:hAnsi="Courier New" w:cs="Courier New"/>
                                <w:bCs/>
                              </w:rPr>
                              <w:t>statement 1</w:t>
                            </w:r>
                          </w:p>
                          <w:p w14:paraId="3582D191" w14:textId="77777777" w:rsidR="00E11132" w:rsidRPr="00D96D0C" w:rsidRDefault="00E11132" w:rsidP="00DC4F54">
                            <w:pPr>
                              <w:tabs>
                                <w:tab w:val="left" w:pos="374"/>
                              </w:tabs>
                              <w:spacing w:after="0"/>
                              <w:jc w:val="both"/>
                              <w:rPr>
                                <w:rFonts w:ascii="Courier New" w:hAnsi="Courier New" w:cs="Courier New"/>
                                <w:bCs/>
                              </w:rPr>
                            </w:pPr>
                            <w:r w:rsidRPr="00D96D0C">
                              <w:rPr>
                                <w:rFonts w:ascii="Courier New" w:hAnsi="Courier New" w:cs="Courier New"/>
                                <w:bCs/>
                              </w:rPr>
                              <w:t>statement 2</w:t>
                            </w:r>
                          </w:p>
                          <w:p w14:paraId="76AE66EA" w14:textId="77777777" w:rsidR="00E11132" w:rsidRDefault="00E11132" w:rsidP="00621B37">
                            <w:r w:rsidRPr="00D96D0C">
                              <w:rPr>
                                <w:rFonts w:ascii="Courier New" w:hAnsi="Courier New" w:cs="Courier New"/>
                                <w:bCs/>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50151A8" id="Text Box 43" o:spid="_x0000_s1046" type="#_x0000_t202" style="position:absolute;left:0;text-align:left;margin-left:36pt;margin-top:2.65pt;width:134.95pt;height:50.4pt;z-index:251674624;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">
                <v:textbox>
                  <w:txbxContent>
                    <w:p w14:paraId="67EE215D" w14:textId="77777777" w:rsidR="00E11132" w:rsidRPr="00D96D0C" w:rsidRDefault="00E11132" w:rsidP="00DC4F54">
                      <w:pPr>
                        <w:tabs>
                          <w:tab w:val="left" w:pos="374"/>
                        </w:tabs>
                        <w:spacing w:after="0"/>
                        <w:jc w:val="both"/>
                        <w:rPr>
                          <w:rFonts w:ascii="Courier New" w:hAnsi="Courier New" w:cs="Courier New"/>
                          <w:bCs/>
                        </w:rPr>
                      </w:pPr>
                      <w:r w:rsidRPr="00D96D0C">
                        <w:rPr>
                          <w:rFonts w:ascii="Courier New" w:hAnsi="Courier New" w:cs="Courier New"/>
                          <w:bCs/>
                        </w:rPr>
                        <w:t>statement 1</w:t>
                      </w:r>
                    </w:p>
                    <w:p w14:paraId="3582D191" w14:textId="77777777" w:rsidR="00E11132" w:rsidRPr="00D96D0C" w:rsidRDefault="00E11132" w:rsidP="00DC4F54">
                      <w:pPr>
                        <w:tabs>
                          <w:tab w:val="left" w:pos="374"/>
                        </w:tabs>
                        <w:spacing w:after="0"/>
                        <w:jc w:val="both"/>
                        <w:rPr>
                          <w:rFonts w:ascii="Courier New" w:hAnsi="Courier New" w:cs="Courier New"/>
                          <w:bCs/>
                        </w:rPr>
                      </w:pPr>
                      <w:r w:rsidRPr="00D96D0C">
                        <w:rPr>
                          <w:rFonts w:ascii="Courier New" w:hAnsi="Courier New" w:cs="Courier New"/>
                          <w:bCs/>
                        </w:rPr>
                        <w:t>statement 2</w:t>
                      </w:r>
                    </w:p>
                    <w:p w14:paraId="76AE66EA" w14:textId="77777777" w:rsidR="00E11132" w:rsidRDefault="00E11132" w:rsidP="00621B37">
                      <w:r w:rsidRPr="00D96D0C">
                        <w:rPr>
                          <w:rFonts w:ascii="Courier New" w:hAnsi="Courier New" w:cs="Courier New"/>
                          <w:bCs/>
                        </w:rPr>
                        <w:t>:</w:t>
                      </w:r>
                    </w:p>
                  </w:txbxContent>
                </v:textbox>
              </v:shape>
            </w:pict>
          </mc:Fallback>
        </mc:AlternateContent>
      </w:r>
    </w:p>
    <w:p w14:paraId="63ABC537" w14:textId="77777777" w:rsidR="00621B37" w:rsidRDefault="00621B37" w:rsidP="00C75161">
      <w:pPr>
        <w:tabs>
          <w:tab w:val="left" w:pos="374"/>
          <w:tab w:val="left" w:pos="3780"/>
        </w:tabs>
        <w:spacing w:after="0"/>
        <w:jc w:val="both"/>
        <w:rPr>
          <w:rFonts w:ascii="Baskerville Old Face" w:hAnsi="Baskerville Old Face" w:cs="Baskerville Old Face"/>
          <w:bCs/>
        </w:rPr>
      </w:pPr>
      <w:r>
        <w:rPr>
          <w:rFonts w:ascii="Baskerville Old Face" w:hAnsi="Baskerville Old Face" w:cs="Baskerville Old Face"/>
          <w:bCs/>
        </w:rPr>
        <w:tab/>
      </w:r>
      <w:r>
        <w:rPr>
          <w:rFonts w:ascii="Baskerville Old Face" w:hAnsi="Baskerville Old Face" w:cs="Baskerville Old Face"/>
          <w:bCs/>
        </w:rPr>
        <w:tab/>
      </w:r>
      <w:r>
        <w:rPr>
          <w:rFonts w:ascii="Symbol" w:hAnsi="Symbol"/>
          <w:bCs/>
          <w:iCs/>
        </w:rPr>
        <w:t></w:t>
      </w:r>
      <w:r w:rsidRPr="00D96D0C">
        <w:rPr>
          <w:rFonts w:ascii="Century Schoolbook" w:hAnsi="Century Schoolbook" w:cs="Baskerville Old Face"/>
          <w:bCs/>
          <w:i/>
          <w:iCs/>
        </w:rPr>
        <w:t xml:space="preserve">Do this if </w:t>
      </w:r>
      <w:proofErr w:type="gramStart"/>
      <w:r w:rsidRPr="00D96D0C">
        <w:rPr>
          <w:rFonts w:ascii="Century Schoolbook" w:hAnsi="Century Schoolbook" w:cs="Baskerville Old Face"/>
          <w:bCs/>
          <w:i/>
          <w:iCs/>
        </w:rPr>
        <w:t>the  condition</w:t>
      </w:r>
      <w:proofErr w:type="gramEnd"/>
      <w:r w:rsidRPr="00D96D0C">
        <w:rPr>
          <w:rFonts w:ascii="Century Schoolbook" w:hAnsi="Century Schoolbook" w:cs="Baskerville Old Face"/>
          <w:bCs/>
          <w:i/>
          <w:iCs/>
        </w:rPr>
        <w:t xml:space="preserve"> </w:t>
      </w:r>
      <w:r>
        <w:rPr>
          <w:rFonts w:ascii="Century Schoolbook" w:hAnsi="Century Schoolbook" w:cs="Baskerville Old Face"/>
          <w:bCs/>
          <w:i/>
          <w:iCs/>
        </w:rPr>
        <w:t xml:space="preserve"> is </w:t>
      </w:r>
      <w:r w:rsidRPr="005E42AB">
        <w:rPr>
          <w:rFonts w:ascii="Courier New" w:hAnsi="Courier New" w:cs="Courier New"/>
          <w:bCs/>
          <w:iCs/>
        </w:rPr>
        <w:t>False</w:t>
      </w:r>
    </w:p>
    <w:p w14:paraId="4FB9B5EE" w14:textId="77777777" w:rsidR="00215B97" w:rsidRDefault="00215B97" w:rsidP="00621B37">
      <w:pPr>
        <w:tabs>
          <w:tab w:val="left" w:pos="374"/>
        </w:tabs>
        <w:jc w:val="both"/>
        <w:rPr>
          <w:rFonts w:ascii="Baskerville Old Face" w:hAnsi="Baskerville Old Face" w:cs="Baskerville Old Face"/>
          <w:bCs/>
          <w:sz w:val="24"/>
          <w:szCs w:val="24"/>
        </w:rPr>
      </w:pPr>
    </w:p>
    <w:p w14:paraId="22855B55" w14:textId="525A6654" w:rsidR="00621B37" w:rsidRDefault="00621B37" w:rsidP="00621B37">
      <w:pPr>
        <w:tabs>
          <w:tab w:val="left" w:pos="374"/>
        </w:tabs>
        <w:jc w:val="both"/>
        <w:rPr>
          <w:rFonts w:ascii="Baskerville Old Face" w:hAnsi="Baskerville Old Face" w:cs="Baskerville Old Face"/>
          <w:bCs/>
          <w:sz w:val="24"/>
          <w:szCs w:val="24"/>
        </w:rPr>
      </w:pPr>
      <w:r w:rsidRPr="009F67BB">
        <w:rPr>
          <w:rFonts w:ascii="Baskerville Old Face" w:hAnsi="Baskerville Old Face" w:cs="Baskerville Old Face"/>
          <w:bCs/>
          <w:sz w:val="24"/>
          <w:szCs w:val="24"/>
        </w:rPr>
        <w:t xml:space="preserve">This simply says that if the expression given after </w:t>
      </w:r>
      <w:proofErr w:type="spellStart"/>
      <w:r w:rsidR="005943D1" w:rsidRPr="009F67BB">
        <w:rPr>
          <w:rFonts w:ascii="Courier New" w:hAnsi="Courier New" w:cs="Courier New"/>
          <w:bCs/>
          <w:sz w:val="24"/>
          <w:szCs w:val="24"/>
        </w:rPr>
        <w:t>if</w:t>
      </w:r>
      <w:proofErr w:type="spellEnd"/>
      <w:r w:rsidR="005943D1" w:rsidRPr="009F67BB">
        <w:rPr>
          <w:rFonts w:ascii="Courier New" w:hAnsi="Courier New" w:cs="Courier New"/>
          <w:bCs/>
          <w:sz w:val="24"/>
          <w:szCs w:val="24"/>
        </w:rPr>
        <w:t xml:space="preserve"> </w:t>
      </w:r>
      <w:r w:rsidR="005943D1" w:rsidRPr="009F67BB">
        <w:rPr>
          <w:rFonts w:ascii="Baskerville Old Face" w:hAnsi="Baskerville Old Face" w:cs="Baskerville Old Face"/>
          <w:bCs/>
          <w:sz w:val="24"/>
          <w:szCs w:val="24"/>
        </w:rPr>
        <w:t>is</w:t>
      </w:r>
      <w:r w:rsidRPr="009F67BB">
        <w:rPr>
          <w:rFonts w:ascii="Baskerville Old Face" w:hAnsi="Baskerville Old Face" w:cs="Baskerville Old Face"/>
          <w:bCs/>
          <w:sz w:val="24"/>
          <w:szCs w:val="24"/>
        </w:rPr>
        <w:t xml:space="preserve"> true, then the first group of statement(s) is to be executed and if </w:t>
      </w:r>
      <w:r w:rsidR="005943D1" w:rsidRPr="009F67BB">
        <w:rPr>
          <w:rFonts w:ascii="Baskerville Old Face" w:hAnsi="Baskerville Old Face" w:cs="Baskerville Old Face"/>
          <w:bCs/>
          <w:sz w:val="24"/>
          <w:szCs w:val="24"/>
        </w:rPr>
        <w:t>false, the</w:t>
      </w:r>
      <w:r w:rsidRPr="009F67BB">
        <w:rPr>
          <w:rFonts w:ascii="Baskerville Old Face" w:hAnsi="Baskerville Old Face" w:cs="Baskerville Old Face"/>
          <w:bCs/>
          <w:sz w:val="24"/>
          <w:szCs w:val="24"/>
        </w:rPr>
        <w:t xml:space="preserve"> second group of </w:t>
      </w:r>
      <w:r w:rsidR="005943D1" w:rsidRPr="009F67BB">
        <w:rPr>
          <w:rFonts w:ascii="Baskerville Old Face" w:hAnsi="Baskerville Old Face" w:cs="Baskerville Old Face"/>
          <w:bCs/>
          <w:sz w:val="24"/>
          <w:szCs w:val="24"/>
        </w:rPr>
        <w:t>statements is</w:t>
      </w:r>
      <w:r w:rsidRPr="009F67BB">
        <w:rPr>
          <w:rFonts w:ascii="Baskerville Old Face" w:hAnsi="Baskerville Old Face" w:cs="Baskerville Old Face"/>
          <w:bCs/>
          <w:sz w:val="24"/>
          <w:szCs w:val="24"/>
        </w:rPr>
        <w:t xml:space="preserve"> to be executed.  Thus, one of the two set of statements will always be executed, whereas in the simple if statement, the statements inside the if-block were either executed or skipped.</w:t>
      </w:r>
    </w:p>
    <w:p w14:paraId="710D869F" w14:textId="77777777" w:rsidR="005244FE" w:rsidRDefault="005244FE" w:rsidP="005244FE">
      <w:pPr>
        <w:pStyle w:val="BodyText"/>
        <w:widowControl/>
        <w:tabs>
          <w:tab w:val="left" w:pos="748"/>
          <w:tab w:val="left" w:pos="1122"/>
        </w:tabs>
        <w:spacing w:after="0"/>
        <w:ind w:right="252"/>
        <w:jc w:val="both"/>
        <w:rPr>
          <w:rFonts w:ascii="Baskerville Old Face" w:hAnsi="Baskerville Old Face" w:cs="Baskerville Old Face"/>
          <w:bCs/>
        </w:rPr>
      </w:pPr>
      <w:r>
        <w:rPr>
          <w:rFonts w:ascii="Arial Rounded MT Bold" w:hAnsi="Arial Rounded MT Bold" w:cs="Baskerville Old Face"/>
          <w:b/>
          <w:iCs/>
          <w:color w:val="FFFFFF" w:themeColor="background1"/>
          <w:shd w:val="clear" w:color="auto" w:fill="000000" w:themeFill="text1"/>
        </w:rPr>
        <w:t xml:space="preserve">EXAMPLE: </w:t>
      </w:r>
      <w:r w:rsidR="00847651">
        <w:rPr>
          <w:rFonts w:ascii="Baskerville Old Face" w:hAnsi="Baskerville Old Face" w:cs="Baskerville Old Face"/>
          <w:bCs/>
        </w:rPr>
        <w:t>|I</w:t>
      </w:r>
      <w:r>
        <w:rPr>
          <w:rFonts w:ascii="Baskerville Old Face" w:hAnsi="Baskerville Old Face" w:cs="Baskerville Old Face"/>
          <w:bCs/>
        </w:rPr>
        <w:t>n the section above, we w</w:t>
      </w:r>
      <w:r w:rsidRPr="00A27E2B">
        <w:rPr>
          <w:rFonts w:ascii="Baskerville Old Face" w:hAnsi="Baskerville Old Face" w:cs="Baskerville Old Face"/>
          <w:bCs/>
        </w:rPr>
        <w:t>r</w:t>
      </w:r>
      <w:r>
        <w:rPr>
          <w:rFonts w:ascii="Baskerville Old Face" w:hAnsi="Baskerville Old Face" w:cs="Baskerville Old Face"/>
          <w:bCs/>
        </w:rPr>
        <w:t>o</w:t>
      </w:r>
      <w:r w:rsidRPr="00A27E2B">
        <w:rPr>
          <w:rFonts w:ascii="Baskerville Old Face" w:hAnsi="Baskerville Old Face" w:cs="Baskerville Old Face"/>
          <w:bCs/>
        </w:rPr>
        <w:t>te a program to accept the age and print out if t</w:t>
      </w:r>
      <w:r>
        <w:rPr>
          <w:rFonts w:ascii="Baskerville Old Face" w:hAnsi="Baskerville Old Face" w:cs="Baskerville Old Face"/>
          <w:bCs/>
        </w:rPr>
        <w:t>he person is an adult (over 18)</w:t>
      </w:r>
      <w:r w:rsidRPr="00A27E2B">
        <w:rPr>
          <w:rFonts w:ascii="Baskerville Old Face" w:hAnsi="Baskerville Old Face" w:cs="Baskerville Old Face"/>
          <w:bCs/>
        </w:rPr>
        <w:t>.</w:t>
      </w:r>
      <w:r>
        <w:rPr>
          <w:rFonts w:ascii="Baskerville Old Face" w:hAnsi="Baskerville Old Face" w:cs="Baskerville Old Face"/>
          <w:bCs/>
        </w:rPr>
        <w:t xml:space="preserve"> We now modify it to also print out minor status, using if-else.</w:t>
      </w:r>
    </w:p>
    <w:p w14:paraId="2EF26B30" w14:textId="77777777" w:rsidR="005244FE" w:rsidRPr="005244FE" w:rsidRDefault="005244FE" w:rsidP="005244FE">
      <w:pPr>
        <w:pStyle w:val="BodyText"/>
        <w:widowControl/>
        <w:tabs>
          <w:tab w:val="left" w:pos="748"/>
          <w:tab w:val="left" w:pos="1122"/>
        </w:tabs>
        <w:spacing w:after="0"/>
        <w:ind w:right="252"/>
        <w:jc w:val="both"/>
        <w:rPr>
          <w:rFonts w:ascii="Courier New" w:hAnsi="Courier New" w:cs="Courier New"/>
          <w:bCs/>
        </w:rPr>
      </w:pPr>
      <w:r>
        <w:rPr>
          <w:rFonts w:ascii="Courier New" w:hAnsi="Courier New" w:cs="Courier New"/>
          <w:bCs/>
        </w:rPr>
        <w:tab/>
      </w:r>
      <w:r w:rsidRPr="005244FE">
        <w:rPr>
          <w:rFonts w:ascii="Courier New" w:hAnsi="Courier New" w:cs="Courier New"/>
          <w:bCs/>
        </w:rPr>
        <w:t>age=input(‘give your age’)</w:t>
      </w:r>
    </w:p>
    <w:p w14:paraId="2506D9CB" w14:textId="77777777" w:rsidR="005244FE" w:rsidRDefault="005244FE" w:rsidP="005244FE">
      <w:pPr>
        <w:pStyle w:val="BodyText"/>
        <w:widowControl/>
        <w:tabs>
          <w:tab w:val="left" w:pos="748"/>
          <w:tab w:val="left" w:pos="1122"/>
        </w:tabs>
        <w:spacing w:after="0"/>
        <w:ind w:right="252"/>
        <w:jc w:val="both"/>
        <w:rPr>
          <w:rFonts w:ascii="Courier New" w:hAnsi="Courier New" w:cs="Courier New"/>
          <w:bCs/>
        </w:rPr>
      </w:pPr>
      <w:r>
        <w:rPr>
          <w:rFonts w:ascii="Courier New" w:hAnsi="Courier New" w:cs="Courier New"/>
          <w:bCs/>
        </w:rPr>
        <w:tab/>
      </w:r>
      <w:r w:rsidRPr="005244FE">
        <w:rPr>
          <w:rFonts w:ascii="Courier New" w:hAnsi="Courier New" w:cs="Courier New"/>
          <w:bCs/>
        </w:rPr>
        <w:t>if age&gt;=18: print(</w:t>
      </w:r>
      <w:r>
        <w:rPr>
          <w:rFonts w:ascii="Courier New" w:hAnsi="Courier New" w:cs="Courier New"/>
          <w:bCs/>
        </w:rPr>
        <w:t>‘</w:t>
      </w:r>
      <w:r w:rsidRPr="005244FE">
        <w:rPr>
          <w:rFonts w:ascii="Courier New" w:hAnsi="Courier New" w:cs="Courier New"/>
          <w:bCs/>
        </w:rPr>
        <w:t>You are an adult</w:t>
      </w:r>
      <w:r>
        <w:rPr>
          <w:rFonts w:ascii="Courier New" w:hAnsi="Courier New" w:cs="Courier New"/>
          <w:bCs/>
        </w:rPr>
        <w:t>’</w:t>
      </w:r>
      <w:r w:rsidRPr="005244FE">
        <w:rPr>
          <w:rFonts w:ascii="Courier New" w:hAnsi="Courier New" w:cs="Courier New"/>
          <w:bCs/>
        </w:rPr>
        <w:t>)</w:t>
      </w:r>
    </w:p>
    <w:p w14:paraId="12DE13EB" w14:textId="77777777" w:rsidR="005244FE" w:rsidRDefault="005244FE" w:rsidP="005244FE">
      <w:pPr>
        <w:pStyle w:val="BodyText"/>
        <w:widowControl/>
        <w:tabs>
          <w:tab w:val="left" w:pos="748"/>
          <w:tab w:val="left" w:pos="1122"/>
        </w:tabs>
        <w:spacing w:after="0"/>
        <w:ind w:right="252"/>
        <w:jc w:val="both"/>
        <w:rPr>
          <w:rFonts w:ascii="Courier New" w:hAnsi="Courier New" w:cs="Courier New"/>
          <w:bCs/>
        </w:rPr>
      </w:pPr>
      <w:r>
        <w:rPr>
          <w:rFonts w:ascii="Courier New" w:hAnsi="Courier New" w:cs="Courier New"/>
          <w:bCs/>
        </w:rPr>
        <w:tab/>
        <w:t>else:</w:t>
      </w:r>
      <w:r w:rsidRPr="005244FE">
        <w:rPr>
          <w:rFonts w:ascii="Courier New" w:hAnsi="Courier New" w:cs="Courier New"/>
          <w:bCs/>
        </w:rPr>
        <w:t xml:space="preserve"> print(</w:t>
      </w:r>
      <w:r>
        <w:rPr>
          <w:rFonts w:ascii="Courier New" w:hAnsi="Courier New" w:cs="Courier New"/>
          <w:bCs/>
        </w:rPr>
        <w:t>‘</w:t>
      </w:r>
      <w:r w:rsidRPr="005244FE">
        <w:rPr>
          <w:rFonts w:ascii="Courier New" w:hAnsi="Courier New" w:cs="Courier New"/>
          <w:bCs/>
        </w:rPr>
        <w:t>You are a</w:t>
      </w:r>
      <w:r>
        <w:rPr>
          <w:rFonts w:ascii="Courier New" w:hAnsi="Courier New" w:cs="Courier New"/>
          <w:bCs/>
        </w:rPr>
        <w:t xml:space="preserve"> minor’</w:t>
      </w:r>
      <w:r w:rsidRPr="005244FE">
        <w:rPr>
          <w:rFonts w:ascii="Courier New" w:hAnsi="Courier New" w:cs="Courier New"/>
          <w:bCs/>
        </w:rPr>
        <w:t>)</w:t>
      </w:r>
    </w:p>
    <w:p w14:paraId="6CAEE9AC" w14:textId="77777777" w:rsidR="005244FE" w:rsidRDefault="00847651" w:rsidP="005244FE">
      <w:pPr>
        <w:pStyle w:val="BodyText"/>
        <w:widowControl/>
        <w:tabs>
          <w:tab w:val="left" w:pos="748"/>
          <w:tab w:val="left" w:pos="1122"/>
        </w:tabs>
        <w:spacing w:after="0"/>
        <w:ind w:right="252"/>
        <w:jc w:val="both"/>
        <w:rPr>
          <w:rFonts w:ascii="Baskerville Old Face" w:hAnsi="Baskerville Old Face" w:cs="Baskerville Old Face"/>
          <w:bCs/>
        </w:rPr>
      </w:pPr>
      <w:r>
        <w:rPr>
          <w:rFonts w:ascii="Baskerville Old Face" w:hAnsi="Baskerville Old Face" w:cs="Baskerville Old Face"/>
          <w:bCs/>
        </w:rPr>
        <w:t xml:space="preserve">We can also achieve this with </w:t>
      </w:r>
      <w:r w:rsidRPr="00847651">
        <w:rPr>
          <w:rFonts w:ascii="Baskerville Old Face" w:hAnsi="Baskerville Old Face" w:cs="Baskerville Old Face"/>
          <w:b/>
          <w:bCs/>
        </w:rPr>
        <w:t>two if statements</w:t>
      </w:r>
      <w:r>
        <w:rPr>
          <w:rFonts w:ascii="Baskerville Old Face" w:hAnsi="Baskerville Old Face" w:cs="Baskerville Old Face"/>
          <w:bCs/>
        </w:rPr>
        <w:t>. Compare the two. Isn’t the first one more compact ?</w:t>
      </w:r>
    </w:p>
    <w:p w14:paraId="0D475A62" w14:textId="77777777" w:rsidR="00847651" w:rsidRPr="005244FE" w:rsidRDefault="00847651" w:rsidP="00847651">
      <w:pPr>
        <w:pStyle w:val="BodyText"/>
        <w:widowControl/>
        <w:tabs>
          <w:tab w:val="left" w:pos="748"/>
          <w:tab w:val="left" w:pos="1122"/>
        </w:tabs>
        <w:spacing w:after="0"/>
        <w:ind w:right="252"/>
        <w:jc w:val="both"/>
        <w:rPr>
          <w:rFonts w:ascii="Courier New" w:hAnsi="Courier New" w:cs="Courier New"/>
          <w:bCs/>
        </w:rPr>
      </w:pPr>
      <w:r>
        <w:rPr>
          <w:rFonts w:ascii="Courier New" w:hAnsi="Courier New" w:cs="Courier New"/>
          <w:bCs/>
        </w:rPr>
        <w:lastRenderedPageBreak/>
        <w:t xml:space="preserve">     </w:t>
      </w:r>
      <w:r w:rsidRPr="005244FE">
        <w:rPr>
          <w:rFonts w:ascii="Courier New" w:hAnsi="Courier New" w:cs="Courier New"/>
          <w:bCs/>
        </w:rPr>
        <w:t>age=input(‘give your age’)</w:t>
      </w:r>
    </w:p>
    <w:p w14:paraId="05630E7D" w14:textId="77777777" w:rsidR="00847651" w:rsidRDefault="00847651" w:rsidP="00847651">
      <w:pPr>
        <w:pStyle w:val="BodyText"/>
        <w:widowControl/>
        <w:tabs>
          <w:tab w:val="left" w:pos="748"/>
          <w:tab w:val="left" w:pos="1122"/>
        </w:tabs>
        <w:spacing w:after="0"/>
        <w:ind w:right="252"/>
        <w:jc w:val="both"/>
        <w:rPr>
          <w:rFonts w:ascii="Courier New" w:hAnsi="Courier New" w:cs="Courier New"/>
          <w:bCs/>
        </w:rPr>
      </w:pPr>
      <w:r>
        <w:rPr>
          <w:rFonts w:ascii="Courier New" w:hAnsi="Courier New" w:cs="Courier New"/>
          <w:bCs/>
        </w:rPr>
        <w:tab/>
      </w:r>
      <w:r w:rsidRPr="005244FE">
        <w:rPr>
          <w:rFonts w:ascii="Courier New" w:hAnsi="Courier New" w:cs="Courier New"/>
          <w:bCs/>
        </w:rPr>
        <w:t>if age&gt;=18: print(</w:t>
      </w:r>
      <w:r>
        <w:rPr>
          <w:rFonts w:ascii="Courier New" w:hAnsi="Courier New" w:cs="Courier New"/>
          <w:bCs/>
        </w:rPr>
        <w:t>‘</w:t>
      </w:r>
      <w:r w:rsidRPr="005244FE">
        <w:rPr>
          <w:rFonts w:ascii="Courier New" w:hAnsi="Courier New" w:cs="Courier New"/>
          <w:bCs/>
        </w:rPr>
        <w:t>You are an adult</w:t>
      </w:r>
      <w:r>
        <w:rPr>
          <w:rFonts w:ascii="Courier New" w:hAnsi="Courier New" w:cs="Courier New"/>
          <w:bCs/>
        </w:rPr>
        <w:t>’</w:t>
      </w:r>
      <w:r w:rsidRPr="005244FE">
        <w:rPr>
          <w:rFonts w:ascii="Courier New" w:hAnsi="Courier New" w:cs="Courier New"/>
          <w:bCs/>
        </w:rPr>
        <w:t>)</w:t>
      </w:r>
    </w:p>
    <w:p w14:paraId="442F7D51" w14:textId="77777777" w:rsidR="00847651" w:rsidRDefault="00847651" w:rsidP="00847651">
      <w:pPr>
        <w:pStyle w:val="BodyText"/>
        <w:widowControl/>
        <w:tabs>
          <w:tab w:val="left" w:pos="748"/>
          <w:tab w:val="left" w:pos="1122"/>
        </w:tabs>
        <w:spacing w:after="0"/>
        <w:ind w:right="252"/>
        <w:jc w:val="both"/>
        <w:rPr>
          <w:rFonts w:ascii="Courier New" w:hAnsi="Courier New" w:cs="Courier New"/>
          <w:bCs/>
        </w:rPr>
      </w:pPr>
      <w:r>
        <w:rPr>
          <w:rFonts w:ascii="Courier New" w:hAnsi="Courier New" w:cs="Courier New"/>
          <w:bCs/>
        </w:rPr>
        <w:tab/>
        <w:t>if age&lt;18 :</w:t>
      </w:r>
      <w:r w:rsidRPr="005244FE">
        <w:rPr>
          <w:rFonts w:ascii="Courier New" w:hAnsi="Courier New" w:cs="Courier New"/>
          <w:bCs/>
        </w:rPr>
        <w:t xml:space="preserve"> print(</w:t>
      </w:r>
      <w:r>
        <w:rPr>
          <w:rFonts w:ascii="Courier New" w:hAnsi="Courier New" w:cs="Courier New"/>
          <w:bCs/>
        </w:rPr>
        <w:t>‘</w:t>
      </w:r>
      <w:r w:rsidRPr="005244FE">
        <w:rPr>
          <w:rFonts w:ascii="Courier New" w:hAnsi="Courier New" w:cs="Courier New"/>
          <w:bCs/>
        </w:rPr>
        <w:t>You are a</w:t>
      </w:r>
      <w:r>
        <w:rPr>
          <w:rFonts w:ascii="Courier New" w:hAnsi="Courier New" w:cs="Courier New"/>
          <w:bCs/>
        </w:rPr>
        <w:t xml:space="preserve"> minor’</w:t>
      </w:r>
      <w:r w:rsidRPr="005244FE">
        <w:rPr>
          <w:rFonts w:ascii="Courier New" w:hAnsi="Courier New" w:cs="Courier New"/>
          <w:bCs/>
        </w:rPr>
        <w:t>)</w:t>
      </w:r>
    </w:p>
    <w:p w14:paraId="6CE77732" w14:textId="77777777" w:rsidR="005244FE" w:rsidRPr="00C75161" w:rsidRDefault="005244FE" w:rsidP="005244FE">
      <w:pPr>
        <w:pStyle w:val="BodyText"/>
        <w:tabs>
          <w:tab w:val="left" w:pos="748"/>
          <w:tab w:val="left" w:pos="1122"/>
        </w:tabs>
        <w:rPr>
          <w:rFonts w:ascii="Baskerville Old Face" w:hAnsi="Baskerville Old Face" w:cs="Baskerville Old Face"/>
          <w:b/>
          <w:bCs/>
        </w:rPr>
      </w:pPr>
      <w:r w:rsidRPr="00C75161">
        <w:rPr>
          <w:rFonts w:ascii="Arial Rounded MT Bold" w:hAnsi="Arial Rounded MT Bold" w:cs="Baskerville Old Face"/>
          <w:b/>
          <w:iCs/>
          <w:color w:val="FFFFFF" w:themeColor="background1"/>
          <w:shd w:val="clear" w:color="auto" w:fill="000000" w:themeFill="text1"/>
        </w:rPr>
        <w:t xml:space="preserve">Exercise </w:t>
      </w:r>
      <w:r w:rsidR="00847651">
        <w:rPr>
          <w:rFonts w:ascii="Arial Rounded MT Bold" w:hAnsi="Arial Rounded MT Bold" w:cs="Baskerville Old Face"/>
          <w:b/>
          <w:iCs/>
          <w:color w:val="FFFFFF" w:themeColor="background1"/>
          <w:shd w:val="clear" w:color="auto" w:fill="000000" w:themeFill="text1"/>
        </w:rPr>
        <w:t>2</w:t>
      </w:r>
      <w:r>
        <w:rPr>
          <w:rFonts w:ascii="Arial Rounded MT Bold" w:hAnsi="Arial Rounded MT Bold" w:cs="Baskerville Old Face"/>
          <w:b/>
          <w:iCs/>
          <w:color w:val="FFFFFF" w:themeColor="background1"/>
          <w:shd w:val="clear" w:color="auto" w:fill="000000" w:themeFill="text1"/>
        </w:rPr>
        <w:t xml:space="preserve"> </w:t>
      </w:r>
      <w:r>
        <w:rPr>
          <w:rFonts w:ascii="Baskerville Old Face" w:hAnsi="Baskerville Old Face" w:cs="Baskerville Old Face"/>
          <w:bCs/>
        </w:rPr>
        <w:t xml:space="preserve">In the tasks </w:t>
      </w:r>
      <w:r w:rsidR="00847651">
        <w:rPr>
          <w:rFonts w:ascii="Baskerville Old Face" w:hAnsi="Baskerville Old Face" w:cs="Baskerville Old Face"/>
          <w:bCs/>
        </w:rPr>
        <w:t>in exercise-1</w:t>
      </w:r>
      <w:r>
        <w:rPr>
          <w:rFonts w:ascii="Baskerville Old Face" w:hAnsi="Baskerville Old Face" w:cs="Baskerville Old Face"/>
          <w:bCs/>
        </w:rPr>
        <w:t xml:space="preserve">, only one condition is considered. No action </w:t>
      </w:r>
      <w:r w:rsidR="00847651">
        <w:rPr>
          <w:rFonts w:ascii="Baskerville Old Face" w:hAnsi="Baskerville Old Face" w:cs="Baskerville Old Face"/>
          <w:bCs/>
        </w:rPr>
        <w:t>was</w:t>
      </w:r>
      <w:r>
        <w:rPr>
          <w:rFonts w:ascii="Baskerville Old Face" w:hAnsi="Baskerville Old Face" w:cs="Baskerville Old Face"/>
          <w:bCs/>
        </w:rPr>
        <w:t xml:space="preserve"> suggested if the condition </w:t>
      </w:r>
      <w:r w:rsidR="00847651">
        <w:rPr>
          <w:rFonts w:ascii="Baskerville Old Face" w:hAnsi="Baskerville Old Face" w:cs="Baskerville Old Face"/>
          <w:bCs/>
        </w:rPr>
        <w:t xml:space="preserve">considered was </w:t>
      </w:r>
      <w:r>
        <w:rPr>
          <w:rFonts w:ascii="Baskerville Old Face" w:hAnsi="Baskerville Old Face" w:cs="Baskerville Old Face"/>
          <w:bCs/>
        </w:rPr>
        <w:t xml:space="preserve">false. </w:t>
      </w:r>
      <w:r w:rsidR="00847651">
        <w:rPr>
          <w:rFonts w:ascii="Baskerville Old Face" w:hAnsi="Baskerville Old Face" w:cs="Baskerville Old Face"/>
          <w:bCs/>
        </w:rPr>
        <w:t>This exercise requires you to address cases when  condition is true and also when it is false. You can use if-else(or two separate if statements, which will be less compact).</w:t>
      </w:r>
    </w:p>
    <w:tbl>
      <w:tblPr>
        <w:tblStyle w:val="TableGrid"/>
        <w:tblW w:w="0" w:type="auto"/>
        <w:tblLook w:val="04A0" w:firstRow="1" w:lastRow="0" w:firstColumn="1" w:lastColumn="0" w:noHBand="0" w:noVBand="1"/>
      </w:tblPr>
      <w:tblGrid>
        <w:gridCol w:w="5395"/>
        <w:gridCol w:w="3955"/>
      </w:tblGrid>
      <w:tr w:rsidR="005244FE" w14:paraId="220228C1" w14:textId="77777777" w:rsidTr="00847651">
        <w:tc>
          <w:tcPr>
            <w:tcW w:w="5395" w:type="dxa"/>
          </w:tcPr>
          <w:p w14:paraId="06D4B327" w14:textId="77777777" w:rsidR="005244FE" w:rsidRDefault="005244FE" w:rsidP="005244FE">
            <w:pPr>
              <w:ind w:left="67" w:right="252"/>
              <w:jc w:val="both"/>
              <w:rPr>
                <w:rFonts w:ascii="Baskerville Old Face" w:hAnsi="Baskerville Old Face" w:cs="Baskerville Old Face"/>
                <w:b/>
                <w:bCs/>
              </w:rPr>
            </w:pPr>
            <w:r>
              <w:rPr>
                <w:rFonts w:ascii="Baskerville Old Face" w:hAnsi="Baskerville Old Face" w:cs="Baskerville Old Face"/>
                <w:bCs/>
              </w:rPr>
              <w:t xml:space="preserve">Write a program to ask the year of birth of a person and calculate the age in the year 2075 and if the result (age) is more than 90 then give message that “It is likely </w:t>
            </w:r>
            <w:r w:rsidR="00847651">
              <w:rPr>
                <w:rFonts w:ascii="Baskerville Old Face" w:hAnsi="Baskerville Old Face" w:cs="Baskerville Old Face"/>
                <w:bCs/>
              </w:rPr>
              <w:t>that you may not be alive then” and otherwise print out “Your age in 2075 will be ….”</w:t>
            </w:r>
          </w:p>
        </w:tc>
        <w:tc>
          <w:tcPr>
            <w:tcW w:w="3955" w:type="dxa"/>
          </w:tcPr>
          <w:p w14:paraId="28E9878E" w14:textId="77777777" w:rsidR="005244FE" w:rsidRDefault="005244FE" w:rsidP="005244FE">
            <w:pPr>
              <w:pStyle w:val="BodyText"/>
              <w:tabs>
                <w:tab w:val="left" w:pos="748"/>
                <w:tab w:val="left" w:pos="1122"/>
              </w:tabs>
              <w:rPr>
                <w:rFonts w:ascii="Baskerville Old Face" w:hAnsi="Baskerville Old Face" w:cs="Baskerville Old Face"/>
                <w:b/>
                <w:bCs/>
              </w:rPr>
            </w:pPr>
          </w:p>
        </w:tc>
      </w:tr>
      <w:tr w:rsidR="005244FE" w14:paraId="4B28E7CB" w14:textId="77777777" w:rsidTr="00847651">
        <w:tc>
          <w:tcPr>
            <w:tcW w:w="5395" w:type="dxa"/>
          </w:tcPr>
          <w:p w14:paraId="47E2499B" w14:textId="77777777" w:rsidR="005244FE" w:rsidRPr="00847651" w:rsidRDefault="005244FE" w:rsidP="005244FE">
            <w:pPr>
              <w:pStyle w:val="BodyText"/>
              <w:widowControl/>
              <w:tabs>
                <w:tab w:val="left" w:pos="748"/>
                <w:tab w:val="left" w:pos="1122"/>
              </w:tabs>
              <w:spacing w:after="0"/>
              <w:ind w:right="252"/>
              <w:jc w:val="both"/>
              <w:rPr>
                <w:rFonts w:ascii="Baskerville Old Face" w:hAnsi="Baskerville Old Face" w:cs="Baskerville Old Face"/>
                <w:bCs/>
              </w:rPr>
            </w:pPr>
            <w:r>
              <w:rPr>
                <w:rFonts w:ascii="Baskerville Old Face" w:hAnsi="Baskerville Old Face" w:cs="Baskerville Old Face"/>
                <w:bCs/>
              </w:rPr>
              <w:t>Write a program to accept two integers and then print out either “the numbers are equal” or “the numbers are not equal”.</w:t>
            </w:r>
          </w:p>
        </w:tc>
        <w:tc>
          <w:tcPr>
            <w:tcW w:w="3955" w:type="dxa"/>
          </w:tcPr>
          <w:p w14:paraId="4F2EA2D0" w14:textId="77777777" w:rsidR="005244FE" w:rsidRDefault="005244FE" w:rsidP="005244FE">
            <w:pPr>
              <w:pStyle w:val="BodyText"/>
              <w:tabs>
                <w:tab w:val="left" w:pos="748"/>
                <w:tab w:val="left" w:pos="1122"/>
              </w:tabs>
              <w:rPr>
                <w:rFonts w:ascii="Baskerville Old Face" w:hAnsi="Baskerville Old Face" w:cs="Baskerville Old Face"/>
                <w:b/>
                <w:bCs/>
              </w:rPr>
            </w:pPr>
          </w:p>
        </w:tc>
      </w:tr>
      <w:tr w:rsidR="005244FE" w14:paraId="23CA2766" w14:textId="77777777" w:rsidTr="00847651">
        <w:tc>
          <w:tcPr>
            <w:tcW w:w="5395" w:type="dxa"/>
          </w:tcPr>
          <w:p w14:paraId="7B51359A" w14:textId="77777777" w:rsidR="005244FE" w:rsidRDefault="005244FE" w:rsidP="00847651">
            <w:pPr>
              <w:pStyle w:val="BodyText"/>
              <w:widowControl/>
              <w:tabs>
                <w:tab w:val="left" w:pos="748"/>
                <w:tab w:val="left" w:pos="1122"/>
              </w:tabs>
              <w:spacing w:after="0"/>
              <w:ind w:right="252"/>
              <w:jc w:val="both"/>
              <w:rPr>
                <w:rFonts w:ascii="Baskerville Old Face" w:hAnsi="Baskerville Old Face" w:cs="Baskerville Old Face"/>
                <w:b/>
                <w:bCs/>
              </w:rPr>
            </w:pPr>
            <w:r w:rsidRPr="00EC5650">
              <w:rPr>
                <w:rFonts w:ascii="Baskerville Old Face" w:hAnsi="Baskerville Old Face" w:cs="Baskerville Old Face"/>
                <w:bCs/>
              </w:rPr>
              <w:t>Write a program to accept the grade of a student and print out whethe</w:t>
            </w:r>
            <w:r w:rsidR="00847651">
              <w:rPr>
                <w:rFonts w:ascii="Baskerville Old Face" w:hAnsi="Baskerville Old Face" w:cs="Baskerville Old Face"/>
                <w:bCs/>
              </w:rPr>
              <w:t>r the student has a first class or not.</w:t>
            </w:r>
            <w:r w:rsidRPr="00EC5650">
              <w:rPr>
                <w:rFonts w:ascii="Baskerville Old Face" w:hAnsi="Baskerville Old Face" w:cs="Baskerville Old Face"/>
                <w:bCs/>
              </w:rPr>
              <w:t xml:space="preserve"> (Only grade ‘A’ is first class).</w:t>
            </w:r>
          </w:p>
        </w:tc>
        <w:tc>
          <w:tcPr>
            <w:tcW w:w="3955" w:type="dxa"/>
          </w:tcPr>
          <w:p w14:paraId="7582537F" w14:textId="77777777" w:rsidR="005244FE" w:rsidRDefault="005244FE" w:rsidP="005244FE">
            <w:pPr>
              <w:pStyle w:val="BodyText"/>
              <w:tabs>
                <w:tab w:val="left" w:pos="748"/>
                <w:tab w:val="left" w:pos="1122"/>
              </w:tabs>
              <w:rPr>
                <w:rFonts w:ascii="Baskerville Old Face" w:hAnsi="Baskerville Old Face" w:cs="Baskerville Old Face"/>
                <w:b/>
                <w:bCs/>
              </w:rPr>
            </w:pPr>
          </w:p>
        </w:tc>
      </w:tr>
      <w:tr w:rsidR="005244FE" w14:paraId="277E54B3" w14:textId="77777777" w:rsidTr="00847651">
        <w:tc>
          <w:tcPr>
            <w:tcW w:w="5395" w:type="dxa"/>
          </w:tcPr>
          <w:p w14:paraId="1D563C10" w14:textId="77777777" w:rsidR="005244FE" w:rsidRDefault="005244FE" w:rsidP="00847651">
            <w:pPr>
              <w:pStyle w:val="BodyText"/>
              <w:widowControl/>
              <w:tabs>
                <w:tab w:val="left" w:pos="748"/>
                <w:tab w:val="left" w:pos="1122"/>
              </w:tabs>
              <w:spacing w:after="0"/>
              <w:ind w:right="252"/>
              <w:jc w:val="both"/>
              <w:rPr>
                <w:rFonts w:ascii="Baskerville Old Face" w:hAnsi="Baskerville Old Face" w:cs="Baskerville Old Face"/>
                <w:b/>
                <w:bCs/>
              </w:rPr>
            </w:pPr>
            <w:r w:rsidRPr="00281BDF">
              <w:rPr>
                <w:rFonts w:ascii="Baskerville Old Face" w:hAnsi="Baskerville Old Face" w:cs="Baskerville Old Face"/>
                <w:bCs/>
              </w:rPr>
              <w:t xml:space="preserve">Write a program that reads in two integers and </w:t>
            </w:r>
            <w:r>
              <w:rPr>
                <w:rFonts w:ascii="Baskerville Old Face" w:hAnsi="Baskerville Old Face" w:cs="Baskerville Old Face"/>
                <w:bCs/>
              </w:rPr>
              <w:t>display “Multiple”</w:t>
            </w:r>
            <w:r w:rsidR="00847651">
              <w:rPr>
                <w:rFonts w:ascii="Baskerville Old Face" w:hAnsi="Baskerville Old Face" w:cs="Baskerville Old Face"/>
                <w:bCs/>
              </w:rPr>
              <w:t>/”Not Multiple”</w:t>
            </w:r>
            <w:r w:rsidRPr="00281BDF">
              <w:rPr>
                <w:rFonts w:ascii="Baskerville Old Face" w:hAnsi="Baskerville Old Face" w:cs="Baskerville Old Face"/>
                <w:bCs/>
              </w:rPr>
              <w:t xml:space="preserve"> if the first is a multiple of the second.  (Hint :use the modulus operator).</w:t>
            </w:r>
            <w:r>
              <w:rPr>
                <w:rFonts w:ascii="Baskerville Old Face" w:hAnsi="Baskerville Old Face" w:cs="Baskerville Old Face"/>
                <w:bCs/>
              </w:rPr>
              <w:t xml:space="preserve"> Test the program for different Use-cases.</w:t>
            </w:r>
          </w:p>
        </w:tc>
        <w:tc>
          <w:tcPr>
            <w:tcW w:w="3955" w:type="dxa"/>
          </w:tcPr>
          <w:p w14:paraId="104AFAA5" w14:textId="77777777" w:rsidR="005244FE" w:rsidRDefault="005244FE" w:rsidP="005244FE">
            <w:pPr>
              <w:pStyle w:val="BodyText"/>
              <w:tabs>
                <w:tab w:val="left" w:pos="748"/>
                <w:tab w:val="left" w:pos="1122"/>
              </w:tabs>
              <w:rPr>
                <w:rFonts w:ascii="Baskerville Old Face" w:hAnsi="Baskerville Old Face" w:cs="Baskerville Old Face"/>
                <w:b/>
                <w:bCs/>
              </w:rPr>
            </w:pPr>
          </w:p>
        </w:tc>
      </w:tr>
      <w:tr w:rsidR="005244FE" w14:paraId="2F390ED9" w14:textId="77777777" w:rsidTr="00847651">
        <w:tc>
          <w:tcPr>
            <w:tcW w:w="5395" w:type="dxa"/>
          </w:tcPr>
          <w:p w14:paraId="348418D1" w14:textId="77777777" w:rsidR="005244FE" w:rsidRDefault="005244FE" w:rsidP="005244FE">
            <w:pPr>
              <w:pStyle w:val="BodyText"/>
              <w:widowControl/>
              <w:tabs>
                <w:tab w:val="left" w:pos="748"/>
                <w:tab w:val="left" w:pos="1122"/>
              </w:tabs>
              <w:spacing w:after="0"/>
              <w:ind w:right="252"/>
              <w:jc w:val="both"/>
              <w:rPr>
                <w:rFonts w:ascii="Baskerville Old Face" w:hAnsi="Baskerville Old Face" w:cs="Baskerville Old Face"/>
                <w:bCs/>
              </w:rPr>
            </w:pPr>
            <w:r w:rsidRPr="00A27E2B">
              <w:rPr>
                <w:rFonts w:ascii="Baskerville Old Face" w:hAnsi="Baskerville Old Face" w:cs="Baskerville Old Face"/>
                <w:bCs/>
              </w:rPr>
              <w:t>Write a program to accept the age and print out if the person is an adult (over 18) or a minor.</w:t>
            </w:r>
          </w:p>
          <w:p w14:paraId="4AB8CFD5" w14:textId="77777777" w:rsidR="005244FE" w:rsidRDefault="005244FE" w:rsidP="005244FE">
            <w:pPr>
              <w:pStyle w:val="BodyText"/>
              <w:widowControl/>
              <w:tabs>
                <w:tab w:val="left" w:pos="748"/>
                <w:tab w:val="left" w:pos="1122"/>
              </w:tabs>
              <w:spacing w:after="0"/>
              <w:ind w:right="252"/>
              <w:jc w:val="both"/>
              <w:rPr>
                <w:rFonts w:ascii="Baskerville Old Face" w:hAnsi="Baskerville Old Face" w:cs="Baskerville Old Face"/>
                <w:b/>
                <w:bCs/>
              </w:rPr>
            </w:pPr>
          </w:p>
        </w:tc>
        <w:tc>
          <w:tcPr>
            <w:tcW w:w="3955" w:type="dxa"/>
          </w:tcPr>
          <w:p w14:paraId="2F0A0A47" w14:textId="77777777" w:rsidR="005244FE" w:rsidRDefault="005244FE" w:rsidP="005244FE">
            <w:pPr>
              <w:pStyle w:val="BodyText"/>
              <w:tabs>
                <w:tab w:val="left" w:pos="748"/>
                <w:tab w:val="left" w:pos="1122"/>
              </w:tabs>
              <w:rPr>
                <w:rFonts w:ascii="Baskerville Old Face" w:hAnsi="Baskerville Old Face" w:cs="Baskerville Old Face"/>
                <w:b/>
                <w:bCs/>
              </w:rPr>
            </w:pPr>
          </w:p>
        </w:tc>
      </w:tr>
      <w:tr w:rsidR="005244FE" w14:paraId="511AAAF0" w14:textId="77777777" w:rsidTr="00847651">
        <w:tc>
          <w:tcPr>
            <w:tcW w:w="5395" w:type="dxa"/>
          </w:tcPr>
          <w:p w14:paraId="3AFB787E" w14:textId="77777777" w:rsidR="005244FE" w:rsidRDefault="005244FE" w:rsidP="005244FE">
            <w:pPr>
              <w:pStyle w:val="BodyText"/>
              <w:widowControl/>
              <w:tabs>
                <w:tab w:val="left" w:pos="748"/>
                <w:tab w:val="left" w:pos="1122"/>
              </w:tabs>
              <w:spacing w:after="0"/>
              <w:ind w:right="252"/>
              <w:jc w:val="both"/>
              <w:rPr>
                <w:rFonts w:ascii="Baskerville Old Face" w:hAnsi="Baskerville Old Face" w:cs="Baskerville Old Face"/>
                <w:bCs/>
              </w:rPr>
            </w:pPr>
            <w:r w:rsidRPr="00A27E2B">
              <w:rPr>
                <w:rFonts w:ascii="Baskerville Old Face" w:hAnsi="Baskerville Old Face" w:cs="Baskerville Old Face"/>
                <w:bCs/>
              </w:rPr>
              <w:t>Write a program to accept 3 integer numbers and print</w:t>
            </w:r>
            <w:r w:rsidR="00847651">
              <w:rPr>
                <w:rFonts w:ascii="Baskerville Old Face" w:hAnsi="Baskerville Old Face" w:cs="Baskerville Old Face"/>
                <w:bCs/>
              </w:rPr>
              <w:t xml:space="preserve"> out whether they are all equal or not</w:t>
            </w:r>
          </w:p>
          <w:p w14:paraId="5C4A558F" w14:textId="77777777" w:rsidR="005244FE" w:rsidRDefault="005244FE" w:rsidP="005244FE">
            <w:pPr>
              <w:pStyle w:val="BodyText"/>
              <w:widowControl/>
              <w:tabs>
                <w:tab w:val="left" w:pos="748"/>
                <w:tab w:val="left" w:pos="1122"/>
              </w:tabs>
              <w:spacing w:after="0"/>
              <w:ind w:right="252"/>
              <w:jc w:val="both"/>
              <w:rPr>
                <w:rFonts w:ascii="Baskerville Old Face" w:hAnsi="Baskerville Old Face" w:cs="Baskerville Old Face"/>
                <w:bCs/>
              </w:rPr>
            </w:pPr>
          </w:p>
          <w:p w14:paraId="2AC13C59" w14:textId="77777777" w:rsidR="005244FE" w:rsidRPr="00A27E2B" w:rsidRDefault="005244FE" w:rsidP="005244FE">
            <w:pPr>
              <w:pStyle w:val="BodyText"/>
              <w:widowControl/>
              <w:tabs>
                <w:tab w:val="left" w:pos="748"/>
                <w:tab w:val="left" w:pos="1122"/>
              </w:tabs>
              <w:spacing w:after="0"/>
              <w:ind w:right="252"/>
              <w:jc w:val="both"/>
              <w:rPr>
                <w:rFonts w:ascii="Baskerville Old Face" w:hAnsi="Baskerville Old Face" w:cs="Baskerville Old Face"/>
                <w:bCs/>
              </w:rPr>
            </w:pPr>
          </w:p>
        </w:tc>
        <w:tc>
          <w:tcPr>
            <w:tcW w:w="3955" w:type="dxa"/>
          </w:tcPr>
          <w:p w14:paraId="5234DD4D" w14:textId="77777777" w:rsidR="005244FE" w:rsidRDefault="005244FE" w:rsidP="005244FE">
            <w:pPr>
              <w:pStyle w:val="BodyText"/>
              <w:tabs>
                <w:tab w:val="left" w:pos="748"/>
                <w:tab w:val="left" w:pos="1122"/>
              </w:tabs>
              <w:rPr>
                <w:rFonts w:ascii="Baskerville Old Face" w:hAnsi="Baskerville Old Face" w:cs="Baskerville Old Face"/>
                <w:b/>
                <w:bCs/>
              </w:rPr>
            </w:pPr>
          </w:p>
        </w:tc>
      </w:tr>
      <w:tr w:rsidR="005244FE" w14:paraId="6EEE0C5C" w14:textId="77777777" w:rsidTr="00847651">
        <w:tc>
          <w:tcPr>
            <w:tcW w:w="5395" w:type="dxa"/>
          </w:tcPr>
          <w:p w14:paraId="071C9C79" w14:textId="711488D8" w:rsidR="005244FE" w:rsidRPr="00847651" w:rsidRDefault="005244FE" w:rsidP="005244FE">
            <w:pPr>
              <w:pStyle w:val="BodyText"/>
              <w:widowControl/>
              <w:tabs>
                <w:tab w:val="left" w:pos="748"/>
                <w:tab w:val="left" w:pos="1122"/>
              </w:tabs>
              <w:spacing w:after="0"/>
              <w:ind w:right="252"/>
              <w:jc w:val="both"/>
              <w:rPr>
                <w:rFonts w:ascii="Baskerville Old Face" w:hAnsi="Baskerville Old Face" w:cs="Baskerville Old Face"/>
                <w:bCs/>
                <w:i/>
              </w:rPr>
            </w:pPr>
            <w:r w:rsidRPr="00A27E2B">
              <w:rPr>
                <w:rFonts w:ascii="Baskerville Old Face" w:hAnsi="Baskerville Old Face" w:cs="Baskerville Old Face"/>
                <w:bCs/>
              </w:rPr>
              <w:t xml:space="preserve">Write a program to accept </w:t>
            </w:r>
            <w:r w:rsidRPr="004A3393">
              <w:rPr>
                <w:rFonts w:ascii="Baskerville Old Face" w:hAnsi="Baskerville Old Face" w:cs="Baskerville Old Face"/>
                <w:bCs/>
              </w:rPr>
              <w:t>the</w:t>
            </w:r>
            <w:r w:rsidRPr="00A27E2B">
              <w:rPr>
                <w:rFonts w:ascii="Baskerville Old Face" w:hAnsi="Baskerville Old Face" w:cs="Baskerville Old Face"/>
                <w:bCs/>
              </w:rPr>
              <w:t xml:space="preserve"> choice of the user (0 or 1) and show a happy face :-</w:t>
            </w:r>
            <w:r w:rsidR="00847651">
              <w:rPr>
                <w:rFonts w:ascii="Baskerville Old Face" w:hAnsi="Baskerville Old Face" w:cs="Baskerville Old Face"/>
                <w:bCs/>
              </w:rPr>
              <w:t>)</w:t>
            </w:r>
            <w:r w:rsidRPr="00A27E2B">
              <w:rPr>
                <w:rFonts w:ascii="Baskerville Old Face" w:hAnsi="Baskerville Old Face" w:cs="Baskerville Old Face"/>
                <w:bCs/>
              </w:rPr>
              <w:t xml:space="preserve"> for choice 0 and sad face :-( for choice 1.</w:t>
            </w:r>
            <w:r w:rsidR="00847651">
              <w:rPr>
                <w:rFonts w:ascii="Baskerville Old Face" w:hAnsi="Baskerville Old Face" w:cs="Baskerville Old Face"/>
                <w:bCs/>
              </w:rPr>
              <w:t xml:space="preserve"> </w:t>
            </w:r>
            <w:r w:rsidR="00847651" w:rsidRPr="00847651">
              <w:rPr>
                <w:rFonts w:ascii="Baskerville Old Face" w:hAnsi="Baskerville Old Face" w:cs="Baskerville Old Face"/>
                <w:bCs/>
                <w:i/>
              </w:rPr>
              <w:t>(you can research on printing a smil</w:t>
            </w:r>
            <w:r w:rsidR="005943D1">
              <w:rPr>
                <w:rFonts w:ascii="Baskerville Old Face" w:hAnsi="Baskerville Old Face" w:cs="Baskerville Old Face"/>
                <w:bCs/>
                <w:i/>
              </w:rPr>
              <w:t>e</w:t>
            </w:r>
            <w:r w:rsidR="00847651" w:rsidRPr="00847651">
              <w:rPr>
                <w:rFonts w:ascii="Baskerville Old Face" w:hAnsi="Baskerville Old Face" w:cs="Baskerville Old Face"/>
                <w:bCs/>
                <w:i/>
              </w:rPr>
              <w:t>y itself)</w:t>
            </w:r>
          </w:p>
          <w:p w14:paraId="6FAB74EB" w14:textId="77777777" w:rsidR="005244FE" w:rsidRPr="00A27E2B" w:rsidRDefault="005244FE" w:rsidP="005244FE">
            <w:pPr>
              <w:pStyle w:val="BodyText"/>
              <w:widowControl/>
              <w:tabs>
                <w:tab w:val="left" w:pos="748"/>
                <w:tab w:val="left" w:pos="1122"/>
              </w:tabs>
              <w:spacing w:after="0"/>
              <w:ind w:right="252"/>
              <w:jc w:val="both"/>
              <w:rPr>
                <w:rFonts w:ascii="Baskerville Old Face" w:hAnsi="Baskerville Old Face" w:cs="Baskerville Old Face"/>
                <w:bCs/>
              </w:rPr>
            </w:pPr>
          </w:p>
        </w:tc>
        <w:tc>
          <w:tcPr>
            <w:tcW w:w="3955" w:type="dxa"/>
          </w:tcPr>
          <w:p w14:paraId="1FB14699" w14:textId="77777777" w:rsidR="005244FE" w:rsidRDefault="005244FE" w:rsidP="005244FE">
            <w:pPr>
              <w:pStyle w:val="BodyText"/>
              <w:tabs>
                <w:tab w:val="left" w:pos="748"/>
                <w:tab w:val="left" w:pos="1122"/>
              </w:tabs>
              <w:rPr>
                <w:rFonts w:ascii="Baskerville Old Face" w:hAnsi="Baskerville Old Face" w:cs="Baskerville Old Face"/>
                <w:b/>
                <w:bCs/>
              </w:rPr>
            </w:pPr>
          </w:p>
        </w:tc>
      </w:tr>
    </w:tbl>
    <w:p w14:paraId="3D5D08C7" w14:textId="77777777" w:rsidR="00847651" w:rsidRPr="00847651" w:rsidRDefault="00847651" w:rsidP="005E010E">
      <w:pPr>
        <w:pStyle w:val="Heading1"/>
      </w:pPr>
      <w:r w:rsidRPr="00847651">
        <w:t>4.4 Nested if-else</w:t>
      </w:r>
    </w:p>
    <w:p w14:paraId="35268EBD" w14:textId="12623B0E" w:rsidR="00621B37" w:rsidRDefault="00621B37" w:rsidP="00847651">
      <w:pPr>
        <w:pStyle w:val="ListParagraph"/>
        <w:tabs>
          <w:tab w:val="num" w:pos="720"/>
        </w:tabs>
        <w:ind w:left="0"/>
        <w:jc w:val="both"/>
        <w:rPr>
          <w:rFonts w:ascii="Baskerville Old Face" w:hAnsi="Baskerville Old Face" w:cs="Baskerville Old Face"/>
          <w:bCs/>
        </w:rPr>
      </w:pPr>
      <w:r w:rsidRPr="00281BDF">
        <w:rPr>
          <w:rFonts w:ascii="Courier New" w:hAnsi="Courier New" w:cs="Courier New"/>
          <w:bCs/>
        </w:rPr>
        <w:t>if-else</w:t>
      </w:r>
      <w:r>
        <w:rPr>
          <w:rFonts w:ascii="Courier New" w:hAnsi="Courier New" w:cs="Courier New"/>
          <w:bCs/>
        </w:rPr>
        <w:t xml:space="preserve"> </w:t>
      </w:r>
      <w:r w:rsidRPr="004A3393">
        <w:rPr>
          <w:rFonts w:ascii="Baskerville Old Face" w:hAnsi="Baskerville Old Face" w:cs="Baskerville Old Face"/>
          <w:bCs/>
        </w:rPr>
        <w:t>can be used in a nested manner as follows: Let us write</w:t>
      </w:r>
      <w:r>
        <w:rPr>
          <w:rFonts w:ascii="Baskerville Old Face" w:hAnsi="Baskerville Old Face" w:cs="Baskerville Old Face"/>
          <w:bCs/>
        </w:rPr>
        <w:t xml:space="preserve"> a program to ask for two numbers and let the user choose an arithmetic operator and then print out the result of applying the operator</w:t>
      </w:r>
    </w:p>
    <w:p w14:paraId="233EB756" w14:textId="77777777" w:rsidR="00621B37" w:rsidRPr="00D10CA2" w:rsidRDefault="00621B37" w:rsidP="00D10CA2">
      <w:pPr>
        <w:pStyle w:val="BodyText"/>
        <w:tabs>
          <w:tab w:val="left" w:pos="748"/>
          <w:tab w:val="left" w:pos="1122"/>
        </w:tabs>
        <w:spacing w:after="0"/>
        <w:ind w:left="540"/>
        <w:rPr>
          <w:rFonts w:ascii="Courier New" w:hAnsi="Courier New" w:cs="Courier New"/>
          <w:bCs/>
          <w:color w:val="auto"/>
          <w:sz w:val="22"/>
          <w:szCs w:val="22"/>
        </w:rPr>
      </w:pPr>
      <w:r w:rsidRPr="00D10CA2">
        <w:rPr>
          <w:rFonts w:ascii="Courier New" w:hAnsi="Courier New" w:cs="Courier New"/>
          <w:bCs/>
          <w:color w:val="auto"/>
          <w:sz w:val="22"/>
          <w:szCs w:val="22"/>
        </w:rPr>
        <w:t>a=input(‘first number’)</w:t>
      </w:r>
      <w:r w:rsidR="009F67BB">
        <w:rPr>
          <w:rFonts w:ascii="Courier New" w:hAnsi="Courier New" w:cs="Courier New"/>
          <w:bCs/>
          <w:color w:val="auto"/>
          <w:sz w:val="22"/>
          <w:szCs w:val="22"/>
        </w:rPr>
        <w:t xml:space="preserve">; </w:t>
      </w:r>
      <w:r w:rsidRPr="00D10CA2">
        <w:rPr>
          <w:rFonts w:ascii="Courier New" w:hAnsi="Courier New" w:cs="Courier New"/>
          <w:bCs/>
          <w:color w:val="auto"/>
          <w:sz w:val="22"/>
          <w:szCs w:val="22"/>
        </w:rPr>
        <w:t>b=input(‘second number’)</w:t>
      </w:r>
    </w:p>
    <w:p w14:paraId="380C2D71" w14:textId="77777777" w:rsidR="00621B37" w:rsidRPr="00D10CA2" w:rsidRDefault="00621B37" w:rsidP="00D10CA2">
      <w:pPr>
        <w:shd w:val="clear" w:color="auto" w:fill="FFFFFE"/>
        <w:spacing w:after="0" w:line="240" w:lineRule="auto"/>
        <w:ind w:left="540"/>
        <w:rPr>
          <w:rFonts w:ascii="Courier New" w:eastAsia="Times New Roman" w:hAnsi="Courier New" w:cs="Courier New"/>
        </w:rPr>
      </w:pPr>
      <w:r w:rsidRPr="00D10CA2">
        <w:rPr>
          <w:rFonts w:ascii="Courier New" w:eastAsia="Times New Roman" w:hAnsi="Courier New" w:cs="Courier New"/>
        </w:rPr>
        <w:t>c=</w:t>
      </w:r>
      <w:proofErr w:type="gramStart"/>
      <w:r w:rsidRPr="00D10CA2">
        <w:rPr>
          <w:rFonts w:ascii="Courier New" w:eastAsia="Times New Roman" w:hAnsi="Courier New" w:cs="Courier New"/>
        </w:rPr>
        <w:t>input(</w:t>
      </w:r>
      <w:proofErr w:type="gramEnd"/>
      <w:r w:rsidRPr="00D10CA2">
        <w:rPr>
          <w:rFonts w:ascii="Courier New" w:eastAsia="Times New Roman" w:hAnsi="Courier New" w:cs="Courier New"/>
        </w:rPr>
        <w:t>'1 for +, 2 for -, 3 for * and 4 for /')</w:t>
      </w:r>
    </w:p>
    <w:p w14:paraId="463821AA" w14:textId="77777777" w:rsidR="00621B37" w:rsidRPr="00D10CA2" w:rsidRDefault="000D18C4" w:rsidP="00D10CA2">
      <w:pPr>
        <w:shd w:val="clear" w:color="auto" w:fill="FFFFFE"/>
        <w:spacing w:after="0" w:line="240" w:lineRule="auto"/>
        <w:ind w:left="540"/>
        <w:rPr>
          <w:rFonts w:ascii="Courier New" w:eastAsia="Times New Roman" w:hAnsi="Courier New" w:cs="Courier New"/>
        </w:rPr>
      </w:pPr>
      <w:r>
        <w:rPr>
          <w:rFonts w:ascii="Courier New" w:eastAsia="Times New Roman" w:hAnsi="Courier New" w:cs="Courier New"/>
        </w:rPr>
        <w:t xml:space="preserve">a=int(a); b=int(b); </w:t>
      </w:r>
      <w:r w:rsidR="00621B37" w:rsidRPr="00D10CA2">
        <w:rPr>
          <w:rFonts w:ascii="Courier New" w:eastAsia="Times New Roman" w:hAnsi="Courier New" w:cs="Courier New"/>
        </w:rPr>
        <w:t>c=int(c)</w:t>
      </w:r>
    </w:p>
    <w:p w14:paraId="727059E3" w14:textId="77777777" w:rsidR="00621B37" w:rsidRPr="00D10CA2" w:rsidRDefault="00621B37" w:rsidP="00D10CA2">
      <w:pPr>
        <w:shd w:val="clear" w:color="auto" w:fill="FFFFFE"/>
        <w:spacing w:after="0" w:line="240" w:lineRule="auto"/>
        <w:ind w:left="540"/>
        <w:rPr>
          <w:rFonts w:ascii="Courier New" w:eastAsia="Times New Roman" w:hAnsi="Courier New" w:cs="Courier New"/>
        </w:rPr>
      </w:pPr>
      <w:r w:rsidRPr="00D10CA2">
        <w:rPr>
          <w:rFonts w:ascii="Courier New" w:eastAsia="Times New Roman" w:hAnsi="Courier New" w:cs="Courier New"/>
        </w:rPr>
        <w:t>if (c==1):print(a+b)</w:t>
      </w:r>
    </w:p>
    <w:p w14:paraId="5B353F37" w14:textId="77777777" w:rsidR="00621B37" w:rsidRPr="00D10CA2" w:rsidRDefault="00621B37" w:rsidP="00D10CA2">
      <w:pPr>
        <w:shd w:val="clear" w:color="auto" w:fill="FFFFFE"/>
        <w:spacing w:after="0" w:line="240" w:lineRule="auto"/>
        <w:ind w:left="540"/>
        <w:rPr>
          <w:rFonts w:ascii="Courier New" w:eastAsia="Times New Roman" w:hAnsi="Courier New" w:cs="Courier New"/>
        </w:rPr>
      </w:pPr>
      <w:r w:rsidRPr="00D10CA2">
        <w:rPr>
          <w:rFonts w:ascii="Courier New" w:eastAsia="Times New Roman" w:hAnsi="Courier New" w:cs="Courier New"/>
        </w:rPr>
        <w:t>else: </w:t>
      </w:r>
    </w:p>
    <w:p w14:paraId="24C71499" w14:textId="77777777" w:rsidR="00621B37" w:rsidRPr="00D10CA2" w:rsidRDefault="00621B37" w:rsidP="00D10CA2">
      <w:pPr>
        <w:shd w:val="clear" w:color="auto" w:fill="FFFFFE"/>
        <w:spacing w:after="0" w:line="240" w:lineRule="auto"/>
        <w:ind w:left="540"/>
        <w:rPr>
          <w:rFonts w:ascii="Courier New" w:eastAsia="Times New Roman" w:hAnsi="Courier New" w:cs="Courier New"/>
        </w:rPr>
      </w:pPr>
      <w:r w:rsidRPr="00D10CA2">
        <w:rPr>
          <w:rFonts w:ascii="Courier New" w:eastAsia="Times New Roman" w:hAnsi="Courier New" w:cs="Courier New"/>
        </w:rPr>
        <w:t>  if (c==2):print(a-b)</w:t>
      </w:r>
    </w:p>
    <w:p w14:paraId="046DEF7A" w14:textId="77777777" w:rsidR="00621B37" w:rsidRPr="00D10CA2" w:rsidRDefault="00621B37" w:rsidP="00D10CA2">
      <w:pPr>
        <w:shd w:val="clear" w:color="auto" w:fill="FFFFFE"/>
        <w:spacing w:after="0" w:line="240" w:lineRule="auto"/>
        <w:ind w:left="540"/>
        <w:rPr>
          <w:rFonts w:ascii="Courier New" w:eastAsia="Times New Roman" w:hAnsi="Courier New" w:cs="Courier New"/>
        </w:rPr>
      </w:pPr>
      <w:r w:rsidRPr="00D10CA2">
        <w:rPr>
          <w:rFonts w:ascii="Courier New" w:eastAsia="Times New Roman" w:hAnsi="Courier New" w:cs="Courier New"/>
        </w:rPr>
        <w:t>  else:</w:t>
      </w:r>
    </w:p>
    <w:p w14:paraId="0888D026" w14:textId="77777777" w:rsidR="00621B37" w:rsidRPr="00D10CA2" w:rsidRDefault="00621B37" w:rsidP="00D10CA2">
      <w:pPr>
        <w:shd w:val="clear" w:color="auto" w:fill="FFFFFE"/>
        <w:spacing w:after="0" w:line="240" w:lineRule="auto"/>
        <w:ind w:left="540"/>
        <w:rPr>
          <w:rFonts w:ascii="Courier New" w:eastAsia="Times New Roman" w:hAnsi="Courier New" w:cs="Courier New"/>
        </w:rPr>
      </w:pPr>
      <w:r w:rsidRPr="00D10CA2">
        <w:rPr>
          <w:rFonts w:ascii="Courier New" w:eastAsia="Times New Roman" w:hAnsi="Courier New" w:cs="Courier New"/>
        </w:rPr>
        <w:t>    if (c==3):print(a*b)</w:t>
      </w:r>
    </w:p>
    <w:p w14:paraId="03A5F775" w14:textId="77777777" w:rsidR="00621B37" w:rsidRPr="00D10CA2" w:rsidRDefault="00621B37" w:rsidP="00D10CA2">
      <w:pPr>
        <w:shd w:val="clear" w:color="auto" w:fill="FFFFFE"/>
        <w:spacing w:after="0" w:line="240" w:lineRule="auto"/>
        <w:ind w:left="540"/>
        <w:rPr>
          <w:rFonts w:ascii="Courier New" w:eastAsia="Times New Roman" w:hAnsi="Courier New" w:cs="Courier New"/>
        </w:rPr>
      </w:pPr>
      <w:r w:rsidRPr="00D10CA2">
        <w:rPr>
          <w:rFonts w:ascii="Courier New" w:eastAsia="Times New Roman" w:hAnsi="Courier New" w:cs="Courier New"/>
        </w:rPr>
        <w:lastRenderedPageBreak/>
        <w:t>    else:</w:t>
      </w:r>
    </w:p>
    <w:p w14:paraId="1112F915" w14:textId="77777777" w:rsidR="00621B37" w:rsidRPr="00D10CA2" w:rsidRDefault="00621B37" w:rsidP="00D10CA2">
      <w:pPr>
        <w:shd w:val="clear" w:color="auto" w:fill="FFFFFE"/>
        <w:spacing w:after="0" w:line="240" w:lineRule="auto"/>
        <w:ind w:left="540"/>
        <w:rPr>
          <w:rFonts w:ascii="Courier New" w:eastAsia="Times New Roman" w:hAnsi="Courier New" w:cs="Courier New"/>
        </w:rPr>
      </w:pPr>
      <w:r w:rsidRPr="00D10CA2">
        <w:rPr>
          <w:rFonts w:ascii="Courier New" w:eastAsia="Times New Roman" w:hAnsi="Courier New" w:cs="Courier New"/>
        </w:rPr>
        <w:t>      if (c==4):print(a/b)</w:t>
      </w:r>
    </w:p>
    <w:p w14:paraId="1FEA493D" w14:textId="77777777" w:rsidR="00621B37" w:rsidRDefault="00621B37" w:rsidP="00621B37">
      <w:pPr>
        <w:pStyle w:val="ListParagraph"/>
        <w:tabs>
          <w:tab w:val="left" w:pos="540"/>
          <w:tab w:val="num" w:pos="720"/>
        </w:tabs>
        <w:ind w:left="67"/>
        <w:jc w:val="both"/>
        <w:rPr>
          <w:rFonts w:ascii="Palatino Linotype" w:hAnsi="Palatino Linotype" w:cs="Courier New"/>
          <w:bCs/>
          <w:sz w:val="22"/>
          <w:szCs w:val="22"/>
        </w:rPr>
      </w:pPr>
      <w:r>
        <w:rPr>
          <w:rFonts w:ascii="Palatino Linotype" w:hAnsi="Palatino Linotype" w:cs="Courier New"/>
          <w:bCs/>
          <w:sz w:val="22"/>
          <w:szCs w:val="22"/>
        </w:rPr>
        <w:t>Test the program with following use-cases.</w:t>
      </w:r>
    </w:p>
    <w:tbl>
      <w:tblPr>
        <w:tblStyle w:val="TableGrid"/>
        <w:tblW w:w="0" w:type="auto"/>
        <w:tblInd w:w="67" w:type="dxa"/>
        <w:tblLook w:val="04A0" w:firstRow="1" w:lastRow="0" w:firstColumn="1" w:lastColumn="0" w:noHBand="0" w:noVBand="1"/>
      </w:tblPr>
      <w:tblGrid>
        <w:gridCol w:w="2321"/>
        <w:gridCol w:w="2320"/>
        <w:gridCol w:w="2321"/>
        <w:gridCol w:w="2321"/>
      </w:tblGrid>
      <w:tr w:rsidR="00621B37" w14:paraId="0A051B16" w14:textId="77777777" w:rsidTr="009F67BB">
        <w:tc>
          <w:tcPr>
            <w:tcW w:w="2321" w:type="dxa"/>
          </w:tcPr>
          <w:p w14:paraId="7A085BE2" w14:textId="77777777" w:rsidR="00621B37" w:rsidRPr="000D18C4" w:rsidRDefault="00621B37" w:rsidP="00621B37">
            <w:pPr>
              <w:pStyle w:val="ListParagraph"/>
              <w:tabs>
                <w:tab w:val="left" w:pos="540"/>
                <w:tab w:val="num" w:pos="720"/>
              </w:tabs>
              <w:ind w:left="0"/>
              <w:jc w:val="both"/>
              <w:rPr>
                <w:rFonts w:ascii="Courier New" w:hAnsi="Courier New" w:cs="Courier New"/>
                <w:bCs/>
                <w:sz w:val="22"/>
                <w:szCs w:val="22"/>
              </w:rPr>
            </w:pPr>
            <w:r w:rsidRPr="000D18C4">
              <w:rPr>
                <w:rFonts w:ascii="Courier New" w:hAnsi="Courier New" w:cs="Courier New"/>
                <w:bCs/>
                <w:sz w:val="22"/>
                <w:szCs w:val="22"/>
              </w:rPr>
              <w:t>a=7, b=3, c=1</w:t>
            </w:r>
          </w:p>
        </w:tc>
        <w:tc>
          <w:tcPr>
            <w:tcW w:w="2320" w:type="dxa"/>
          </w:tcPr>
          <w:p w14:paraId="2DB9EC2E" w14:textId="77777777" w:rsidR="00621B37" w:rsidRPr="000D18C4" w:rsidRDefault="00621B37" w:rsidP="00621B37">
            <w:pPr>
              <w:pStyle w:val="ListParagraph"/>
              <w:tabs>
                <w:tab w:val="left" w:pos="540"/>
                <w:tab w:val="num" w:pos="720"/>
              </w:tabs>
              <w:ind w:left="0"/>
              <w:jc w:val="both"/>
              <w:rPr>
                <w:rFonts w:ascii="Courier New" w:hAnsi="Courier New" w:cs="Courier New"/>
                <w:bCs/>
                <w:sz w:val="22"/>
                <w:szCs w:val="22"/>
              </w:rPr>
            </w:pPr>
            <w:r w:rsidRPr="000D18C4">
              <w:rPr>
                <w:rFonts w:ascii="Courier New" w:hAnsi="Courier New" w:cs="Courier New"/>
                <w:bCs/>
                <w:sz w:val="22"/>
                <w:szCs w:val="22"/>
              </w:rPr>
              <w:t>a=7, b=3, c=3</w:t>
            </w:r>
          </w:p>
        </w:tc>
        <w:tc>
          <w:tcPr>
            <w:tcW w:w="2321" w:type="dxa"/>
          </w:tcPr>
          <w:p w14:paraId="50A67CF2" w14:textId="77777777" w:rsidR="00621B37" w:rsidRPr="000D18C4" w:rsidRDefault="00621B37" w:rsidP="00621B37">
            <w:pPr>
              <w:pStyle w:val="ListParagraph"/>
              <w:tabs>
                <w:tab w:val="left" w:pos="540"/>
                <w:tab w:val="num" w:pos="720"/>
              </w:tabs>
              <w:ind w:left="0"/>
              <w:jc w:val="both"/>
              <w:rPr>
                <w:rFonts w:ascii="Courier New" w:hAnsi="Courier New" w:cs="Courier New"/>
                <w:bCs/>
                <w:sz w:val="22"/>
                <w:szCs w:val="22"/>
              </w:rPr>
            </w:pPr>
            <w:r w:rsidRPr="000D18C4">
              <w:rPr>
                <w:rFonts w:ascii="Courier New" w:hAnsi="Courier New" w:cs="Courier New"/>
                <w:bCs/>
                <w:sz w:val="22"/>
                <w:szCs w:val="22"/>
              </w:rPr>
              <w:t>a=7, b=3, c=4</w:t>
            </w:r>
          </w:p>
        </w:tc>
        <w:tc>
          <w:tcPr>
            <w:tcW w:w="2321" w:type="dxa"/>
          </w:tcPr>
          <w:p w14:paraId="1E1440C2" w14:textId="77777777" w:rsidR="00621B37" w:rsidRPr="000D18C4" w:rsidRDefault="00621B37" w:rsidP="00621B37">
            <w:pPr>
              <w:pStyle w:val="ListParagraph"/>
              <w:tabs>
                <w:tab w:val="left" w:pos="540"/>
                <w:tab w:val="num" w:pos="720"/>
              </w:tabs>
              <w:ind w:left="0"/>
              <w:jc w:val="both"/>
              <w:rPr>
                <w:rFonts w:ascii="Courier New" w:hAnsi="Courier New" w:cs="Courier New"/>
                <w:bCs/>
                <w:sz w:val="22"/>
                <w:szCs w:val="22"/>
              </w:rPr>
            </w:pPr>
            <w:r w:rsidRPr="000D18C4">
              <w:rPr>
                <w:rFonts w:ascii="Courier New" w:hAnsi="Courier New" w:cs="Courier New"/>
                <w:bCs/>
                <w:sz w:val="22"/>
                <w:szCs w:val="22"/>
              </w:rPr>
              <w:t>a=7, b=3, c=77</w:t>
            </w:r>
          </w:p>
        </w:tc>
      </w:tr>
      <w:tr w:rsidR="00621B37" w14:paraId="169897C6" w14:textId="77777777" w:rsidTr="009F67BB">
        <w:tc>
          <w:tcPr>
            <w:tcW w:w="2321" w:type="dxa"/>
          </w:tcPr>
          <w:p w14:paraId="00ECCED9" w14:textId="77777777" w:rsidR="00621B37" w:rsidRDefault="00621B37" w:rsidP="00621B37">
            <w:pPr>
              <w:pStyle w:val="ListParagraph"/>
              <w:tabs>
                <w:tab w:val="left" w:pos="540"/>
                <w:tab w:val="num" w:pos="720"/>
              </w:tabs>
              <w:ind w:left="0"/>
              <w:jc w:val="both"/>
              <w:rPr>
                <w:rFonts w:ascii="Palatino Linotype" w:hAnsi="Palatino Linotype" w:cs="Courier New"/>
                <w:bCs/>
                <w:sz w:val="22"/>
                <w:szCs w:val="22"/>
              </w:rPr>
            </w:pPr>
          </w:p>
        </w:tc>
        <w:tc>
          <w:tcPr>
            <w:tcW w:w="2320" w:type="dxa"/>
          </w:tcPr>
          <w:p w14:paraId="17C8029F" w14:textId="77777777" w:rsidR="00621B37" w:rsidRDefault="00621B37" w:rsidP="00621B37">
            <w:pPr>
              <w:pStyle w:val="ListParagraph"/>
              <w:tabs>
                <w:tab w:val="left" w:pos="540"/>
                <w:tab w:val="num" w:pos="720"/>
              </w:tabs>
              <w:ind w:left="0"/>
              <w:jc w:val="both"/>
              <w:rPr>
                <w:rFonts w:ascii="Palatino Linotype" w:hAnsi="Palatino Linotype" w:cs="Courier New"/>
                <w:bCs/>
                <w:sz w:val="22"/>
                <w:szCs w:val="22"/>
              </w:rPr>
            </w:pPr>
          </w:p>
        </w:tc>
        <w:tc>
          <w:tcPr>
            <w:tcW w:w="2321" w:type="dxa"/>
          </w:tcPr>
          <w:p w14:paraId="6F19528B" w14:textId="77777777" w:rsidR="00621B37" w:rsidRDefault="00621B37" w:rsidP="00621B37">
            <w:pPr>
              <w:pStyle w:val="ListParagraph"/>
              <w:tabs>
                <w:tab w:val="left" w:pos="540"/>
                <w:tab w:val="num" w:pos="720"/>
              </w:tabs>
              <w:ind w:left="0"/>
              <w:jc w:val="both"/>
              <w:rPr>
                <w:rFonts w:ascii="Palatino Linotype" w:hAnsi="Palatino Linotype" w:cs="Courier New"/>
                <w:bCs/>
                <w:sz w:val="22"/>
                <w:szCs w:val="22"/>
              </w:rPr>
            </w:pPr>
          </w:p>
        </w:tc>
        <w:tc>
          <w:tcPr>
            <w:tcW w:w="2321" w:type="dxa"/>
          </w:tcPr>
          <w:p w14:paraId="3980A076" w14:textId="77777777" w:rsidR="00621B37" w:rsidRDefault="00621B37" w:rsidP="00621B37">
            <w:pPr>
              <w:pStyle w:val="ListParagraph"/>
              <w:tabs>
                <w:tab w:val="left" w:pos="540"/>
                <w:tab w:val="num" w:pos="720"/>
              </w:tabs>
              <w:ind w:left="0"/>
              <w:jc w:val="both"/>
              <w:rPr>
                <w:rFonts w:ascii="Palatino Linotype" w:hAnsi="Palatino Linotype" w:cs="Courier New"/>
                <w:bCs/>
                <w:sz w:val="22"/>
                <w:szCs w:val="22"/>
              </w:rPr>
            </w:pPr>
          </w:p>
        </w:tc>
      </w:tr>
    </w:tbl>
    <w:p w14:paraId="770356A6" w14:textId="77777777" w:rsidR="009F67BB" w:rsidRDefault="009F67BB" w:rsidP="009F67BB">
      <w:pPr>
        <w:pStyle w:val="BodyText"/>
        <w:tabs>
          <w:tab w:val="left" w:pos="748"/>
          <w:tab w:val="left" w:pos="1122"/>
        </w:tabs>
        <w:spacing w:after="0"/>
        <w:rPr>
          <w:rFonts w:ascii="Baskerville Old Face" w:hAnsi="Baskerville Old Face" w:cs="Baskerville Old Face"/>
          <w:b/>
          <w:bCs/>
        </w:rPr>
      </w:pPr>
      <w:r w:rsidRPr="00C75161">
        <w:rPr>
          <w:rFonts w:ascii="Arial Rounded MT Bold" w:hAnsi="Arial Rounded MT Bold" w:cs="Baskerville Old Face"/>
          <w:b/>
          <w:iCs/>
          <w:color w:val="FFFFFF" w:themeColor="background1"/>
          <w:shd w:val="clear" w:color="auto" w:fill="000000" w:themeFill="text1"/>
        </w:rPr>
        <w:t xml:space="preserve">Exercise </w:t>
      </w:r>
      <w:r w:rsidR="00847651">
        <w:rPr>
          <w:rFonts w:ascii="Arial Rounded MT Bold" w:hAnsi="Arial Rounded MT Bold" w:cs="Baskerville Old Face"/>
          <w:b/>
          <w:iCs/>
          <w:color w:val="FFFFFF" w:themeColor="background1"/>
          <w:shd w:val="clear" w:color="auto" w:fill="000000" w:themeFill="text1"/>
        </w:rPr>
        <w:t>3</w:t>
      </w:r>
      <w:r>
        <w:rPr>
          <w:rFonts w:ascii="Arial Rounded MT Bold" w:hAnsi="Arial Rounded MT Bold" w:cs="Baskerville Old Face"/>
          <w:b/>
          <w:iCs/>
          <w:color w:val="FFFFFF" w:themeColor="background1"/>
          <w:shd w:val="clear" w:color="auto" w:fill="000000" w:themeFill="text1"/>
        </w:rPr>
        <w:t xml:space="preserve"> </w:t>
      </w:r>
      <w:r w:rsidR="0051543B">
        <w:rPr>
          <w:rFonts w:ascii="Arial Rounded MT Bold" w:hAnsi="Arial Rounded MT Bold" w:cs="Baskerville Old Face"/>
          <w:b/>
          <w:iCs/>
          <w:color w:val="FFFFFF" w:themeColor="background1"/>
          <w:shd w:val="clear" w:color="auto" w:fill="000000" w:themeFill="text1"/>
        </w:rPr>
        <w:t xml:space="preserve"> </w:t>
      </w:r>
      <w:r w:rsidR="0051543B">
        <w:rPr>
          <w:rFonts w:ascii="Baskerville Old Face" w:hAnsi="Baskerville Old Face" w:cs="Baskerville Old Face"/>
          <w:bCs/>
        </w:rPr>
        <w:t xml:space="preserve"> (a) W</w:t>
      </w:r>
      <w:r>
        <w:rPr>
          <w:rFonts w:ascii="Baskerville Old Face" w:hAnsi="Baskerville Old Face" w:cs="Baskerville Old Face"/>
          <w:bCs/>
        </w:rPr>
        <w:t>rite a program to accept the number of telephone calls made by a customer and then print out the rate as per the following tariff:</w:t>
      </w:r>
    </w:p>
    <w:tbl>
      <w:tblPr>
        <w:tblpPr w:leftFromText="180" w:rightFromText="180" w:vertAnchor="text" w:horzAnchor="page" w:tblpX="1436" w:tblpY="127"/>
        <w:tblW w:w="9355" w:type="dxa"/>
        <w:tblLayout w:type="fixed"/>
        <w:tblLook w:val="0000" w:firstRow="0" w:lastRow="0" w:firstColumn="0" w:lastColumn="0" w:noHBand="0" w:noVBand="0"/>
      </w:tblPr>
      <w:tblGrid>
        <w:gridCol w:w="1615"/>
        <w:gridCol w:w="900"/>
        <w:gridCol w:w="6840"/>
      </w:tblGrid>
      <w:tr w:rsidR="009F67BB" w14:paraId="089A699C" w14:textId="77777777" w:rsidTr="003A62F7">
        <w:tc>
          <w:tcPr>
            <w:tcW w:w="1615" w:type="dxa"/>
            <w:tcBorders>
              <w:top w:val="single" w:sz="4" w:space="0" w:color="000000"/>
              <w:left w:val="single" w:sz="4" w:space="0" w:color="000000"/>
              <w:bottom w:val="single" w:sz="4" w:space="0" w:color="000000"/>
            </w:tcBorders>
          </w:tcPr>
          <w:p w14:paraId="562028B2" w14:textId="77777777" w:rsidR="009F67BB" w:rsidRDefault="009F67BB" w:rsidP="009F67BB">
            <w:pPr>
              <w:pStyle w:val="BodyText"/>
              <w:tabs>
                <w:tab w:val="left" w:pos="748"/>
                <w:tab w:val="left" w:pos="1122"/>
              </w:tabs>
              <w:spacing w:after="0"/>
              <w:rPr>
                <w:rFonts w:ascii="Baskerville Old Face" w:hAnsi="Baskerville Old Face" w:cs="Baskerville Old Face"/>
                <w:b/>
                <w:bCs/>
              </w:rPr>
            </w:pPr>
            <w:r>
              <w:rPr>
                <w:rFonts w:ascii="Baskerville Old Face" w:hAnsi="Baskerville Old Face" w:cs="Baskerville Old Face"/>
                <w:bCs/>
              </w:rPr>
              <w:t>No of Calls</w:t>
            </w:r>
          </w:p>
        </w:tc>
        <w:tc>
          <w:tcPr>
            <w:tcW w:w="900" w:type="dxa"/>
            <w:tcBorders>
              <w:top w:val="single" w:sz="4" w:space="0" w:color="000000"/>
              <w:left w:val="single" w:sz="4" w:space="0" w:color="000000"/>
              <w:bottom w:val="single" w:sz="4" w:space="0" w:color="000000"/>
              <w:right w:val="single" w:sz="4" w:space="0" w:color="000000"/>
            </w:tcBorders>
          </w:tcPr>
          <w:p w14:paraId="2AC62163" w14:textId="77777777" w:rsidR="009F67BB" w:rsidRDefault="009F67BB" w:rsidP="009F67BB">
            <w:pPr>
              <w:pStyle w:val="BodyText"/>
              <w:tabs>
                <w:tab w:val="left" w:pos="748"/>
                <w:tab w:val="left" w:pos="1122"/>
              </w:tabs>
              <w:spacing w:after="0"/>
            </w:pPr>
            <w:r>
              <w:rPr>
                <w:rFonts w:ascii="Baskerville Old Face" w:hAnsi="Baskerville Old Face" w:cs="Baskerville Old Face"/>
                <w:bCs/>
              </w:rPr>
              <w:t>Rs/call</w:t>
            </w:r>
          </w:p>
        </w:tc>
        <w:tc>
          <w:tcPr>
            <w:tcW w:w="6840" w:type="dxa"/>
            <w:vMerge w:val="restart"/>
            <w:tcBorders>
              <w:top w:val="single" w:sz="4" w:space="0" w:color="000000"/>
              <w:left w:val="single" w:sz="4" w:space="0" w:color="000000"/>
              <w:right w:val="single" w:sz="4" w:space="0" w:color="000000"/>
            </w:tcBorders>
          </w:tcPr>
          <w:p w14:paraId="0DFB9BF3" w14:textId="77777777" w:rsidR="009F67BB" w:rsidRDefault="009F67BB" w:rsidP="009F67BB">
            <w:pPr>
              <w:pStyle w:val="BodyText"/>
              <w:tabs>
                <w:tab w:val="left" w:pos="748"/>
                <w:tab w:val="left" w:pos="1122"/>
              </w:tabs>
              <w:spacing w:after="0"/>
              <w:rPr>
                <w:rFonts w:ascii="Baskerville Old Face" w:hAnsi="Baskerville Old Face" w:cs="Baskerville Old Face"/>
                <w:bCs/>
              </w:rPr>
            </w:pPr>
          </w:p>
        </w:tc>
      </w:tr>
      <w:tr w:rsidR="009F67BB" w14:paraId="426569EB" w14:textId="77777777" w:rsidTr="003A62F7">
        <w:tc>
          <w:tcPr>
            <w:tcW w:w="1615" w:type="dxa"/>
            <w:tcBorders>
              <w:top w:val="single" w:sz="4" w:space="0" w:color="000000"/>
              <w:left w:val="single" w:sz="4" w:space="0" w:color="000000"/>
              <w:bottom w:val="single" w:sz="4" w:space="0" w:color="000000"/>
            </w:tcBorders>
          </w:tcPr>
          <w:p w14:paraId="26D23F38" w14:textId="77777777" w:rsidR="009F67BB" w:rsidRDefault="009F67BB" w:rsidP="003A62F7">
            <w:pPr>
              <w:pStyle w:val="BodyText"/>
              <w:tabs>
                <w:tab w:val="left" w:pos="748"/>
                <w:tab w:val="left" w:pos="1122"/>
              </w:tabs>
              <w:spacing w:after="0"/>
              <w:rPr>
                <w:rFonts w:ascii="Baskerville Old Face" w:hAnsi="Baskerville Old Face" w:cs="Baskerville Old Face"/>
                <w:b/>
                <w:bCs/>
              </w:rPr>
            </w:pPr>
            <w:r>
              <w:rPr>
                <w:rFonts w:ascii="Baskerville Old Face" w:hAnsi="Baskerville Old Face" w:cs="Baskerville Old Face"/>
                <w:bCs/>
              </w:rPr>
              <w:t>Up to 100</w:t>
            </w:r>
          </w:p>
        </w:tc>
        <w:tc>
          <w:tcPr>
            <w:tcW w:w="900" w:type="dxa"/>
            <w:tcBorders>
              <w:top w:val="single" w:sz="4" w:space="0" w:color="000000"/>
              <w:left w:val="single" w:sz="4" w:space="0" w:color="000000"/>
              <w:bottom w:val="single" w:sz="4" w:space="0" w:color="000000"/>
              <w:right w:val="single" w:sz="4" w:space="0" w:color="000000"/>
            </w:tcBorders>
          </w:tcPr>
          <w:p w14:paraId="6AD00E00" w14:textId="77777777" w:rsidR="009F67BB" w:rsidRDefault="009F67BB" w:rsidP="003A62F7">
            <w:pPr>
              <w:pStyle w:val="BodyText"/>
              <w:tabs>
                <w:tab w:val="left" w:pos="748"/>
                <w:tab w:val="left" w:pos="1122"/>
              </w:tabs>
              <w:spacing w:after="0"/>
            </w:pPr>
            <w:r>
              <w:rPr>
                <w:rFonts w:ascii="Baskerville Old Face" w:hAnsi="Baskerville Old Face" w:cs="Baskerville Old Face"/>
                <w:bCs/>
              </w:rPr>
              <w:t>1.0</w:t>
            </w:r>
          </w:p>
        </w:tc>
        <w:tc>
          <w:tcPr>
            <w:tcW w:w="6840" w:type="dxa"/>
            <w:vMerge/>
            <w:tcBorders>
              <w:left w:val="single" w:sz="4" w:space="0" w:color="000000"/>
              <w:right w:val="single" w:sz="4" w:space="0" w:color="000000"/>
            </w:tcBorders>
          </w:tcPr>
          <w:p w14:paraId="4AB5FADA" w14:textId="77777777" w:rsidR="009F67BB" w:rsidRDefault="009F67BB" w:rsidP="003A62F7">
            <w:pPr>
              <w:pStyle w:val="BodyText"/>
              <w:tabs>
                <w:tab w:val="left" w:pos="748"/>
                <w:tab w:val="left" w:pos="1122"/>
              </w:tabs>
              <w:spacing w:after="0"/>
              <w:rPr>
                <w:rFonts w:ascii="Baskerville Old Face" w:hAnsi="Baskerville Old Face" w:cs="Baskerville Old Face"/>
                <w:bCs/>
              </w:rPr>
            </w:pPr>
          </w:p>
        </w:tc>
      </w:tr>
      <w:tr w:rsidR="009F67BB" w14:paraId="5F08FD08" w14:textId="77777777" w:rsidTr="003A62F7">
        <w:tc>
          <w:tcPr>
            <w:tcW w:w="1615" w:type="dxa"/>
            <w:tcBorders>
              <w:top w:val="single" w:sz="4" w:space="0" w:color="000000"/>
              <w:left w:val="single" w:sz="4" w:space="0" w:color="000000"/>
              <w:bottom w:val="single" w:sz="4" w:space="0" w:color="000000"/>
            </w:tcBorders>
          </w:tcPr>
          <w:p w14:paraId="479D255A" w14:textId="77777777" w:rsidR="009F67BB" w:rsidRDefault="009F67BB" w:rsidP="003A62F7">
            <w:pPr>
              <w:pStyle w:val="BodyText"/>
              <w:tabs>
                <w:tab w:val="left" w:pos="748"/>
                <w:tab w:val="left" w:pos="1122"/>
              </w:tabs>
              <w:spacing w:after="0"/>
              <w:rPr>
                <w:rFonts w:ascii="Baskerville Old Face" w:hAnsi="Baskerville Old Face" w:cs="Baskerville Old Face"/>
                <w:b/>
                <w:bCs/>
              </w:rPr>
            </w:pPr>
            <w:r>
              <w:rPr>
                <w:rFonts w:ascii="Baskerville Old Face" w:hAnsi="Baskerville Old Face" w:cs="Baskerville Old Face"/>
                <w:bCs/>
              </w:rPr>
              <w:t>100-300</w:t>
            </w:r>
          </w:p>
        </w:tc>
        <w:tc>
          <w:tcPr>
            <w:tcW w:w="900" w:type="dxa"/>
            <w:tcBorders>
              <w:top w:val="single" w:sz="4" w:space="0" w:color="000000"/>
              <w:left w:val="single" w:sz="4" w:space="0" w:color="000000"/>
              <w:bottom w:val="single" w:sz="4" w:space="0" w:color="000000"/>
              <w:right w:val="single" w:sz="4" w:space="0" w:color="000000"/>
            </w:tcBorders>
          </w:tcPr>
          <w:p w14:paraId="72AEC462" w14:textId="77777777" w:rsidR="009F67BB" w:rsidRDefault="009F67BB" w:rsidP="003A62F7">
            <w:pPr>
              <w:pStyle w:val="BodyText"/>
              <w:tabs>
                <w:tab w:val="left" w:pos="748"/>
                <w:tab w:val="left" w:pos="1122"/>
              </w:tabs>
              <w:spacing w:after="0"/>
            </w:pPr>
            <w:r>
              <w:rPr>
                <w:rFonts w:ascii="Baskerville Old Face" w:hAnsi="Baskerville Old Face" w:cs="Baskerville Old Face"/>
                <w:bCs/>
              </w:rPr>
              <w:t>0.9</w:t>
            </w:r>
          </w:p>
        </w:tc>
        <w:tc>
          <w:tcPr>
            <w:tcW w:w="6840" w:type="dxa"/>
            <w:vMerge/>
            <w:tcBorders>
              <w:left w:val="single" w:sz="4" w:space="0" w:color="000000"/>
              <w:right w:val="single" w:sz="4" w:space="0" w:color="000000"/>
            </w:tcBorders>
          </w:tcPr>
          <w:p w14:paraId="35B0E9E0" w14:textId="77777777" w:rsidR="009F67BB" w:rsidRDefault="009F67BB" w:rsidP="003A62F7">
            <w:pPr>
              <w:pStyle w:val="BodyText"/>
              <w:tabs>
                <w:tab w:val="left" w:pos="748"/>
                <w:tab w:val="left" w:pos="1122"/>
              </w:tabs>
              <w:spacing w:after="0"/>
              <w:rPr>
                <w:rFonts w:ascii="Baskerville Old Face" w:hAnsi="Baskerville Old Face" w:cs="Baskerville Old Face"/>
                <w:bCs/>
              </w:rPr>
            </w:pPr>
          </w:p>
        </w:tc>
      </w:tr>
      <w:tr w:rsidR="009F67BB" w14:paraId="05CC2E03" w14:textId="77777777" w:rsidTr="003A62F7">
        <w:tc>
          <w:tcPr>
            <w:tcW w:w="1615" w:type="dxa"/>
            <w:tcBorders>
              <w:top w:val="single" w:sz="4" w:space="0" w:color="000000"/>
              <w:left w:val="single" w:sz="4" w:space="0" w:color="000000"/>
              <w:bottom w:val="single" w:sz="4" w:space="0" w:color="000000"/>
            </w:tcBorders>
          </w:tcPr>
          <w:p w14:paraId="76E000C2" w14:textId="77777777" w:rsidR="009F67BB" w:rsidRDefault="009F67BB" w:rsidP="003A62F7">
            <w:pPr>
              <w:pStyle w:val="BodyText"/>
              <w:tabs>
                <w:tab w:val="left" w:pos="748"/>
                <w:tab w:val="left" w:pos="1122"/>
              </w:tabs>
              <w:spacing w:after="0"/>
              <w:rPr>
                <w:rFonts w:ascii="Baskerville Old Face" w:hAnsi="Baskerville Old Face" w:cs="Baskerville Old Face"/>
                <w:b/>
                <w:bCs/>
              </w:rPr>
            </w:pPr>
            <w:r>
              <w:rPr>
                <w:rFonts w:ascii="Baskerville Old Face" w:hAnsi="Baskerville Old Face" w:cs="Baskerville Old Face"/>
                <w:bCs/>
              </w:rPr>
              <w:t>301 and above</w:t>
            </w:r>
          </w:p>
        </w:tc>
        <w:tc>
          <w:tcPr>
            <w:tcW w:w="900" w:type="dxa"/>
            <w:tcBorders>
              <w:top w:val="single" w:sz="4" w:space="0" w:color="000000"/>
              <w:left w:val="single" w:sz="4" w:space="0" w:color="000000"/>
              <w:bottom w:val="single" w:sz="4" w:space="0" w:color="000000"/>
              <w:right w:val="single" w:sz="4" w:space="0" w:color="000000"/>
            </w:tcBorders>
          </w:tcPr>
          <w:p w14:paraId="0A89FF0D" w14:textId="77777777" w:rsidR="009F67BB" w:rsidRDefault="009F67BB" w:rsidP="003A62F7">
            <w:pPr>
              <w:pStyle w:val="BodyText"/>
              <w:tabs>
                <w:tab w:val="left" w:pos="748"/>
                <w:tab w:val="left" w:pos="1122"/>
              </w:tabs>
              <w:spacing w:after="0"/>
            </w:pPr>
            <w:r>
              <w:rPr>
                <w:rFonts w:ascii="Baskerville Old Face" w:hAnsi="Baskerville Old Face" w:cs="Baskerville Old Face"/>
                <w:bCs/>
              </w:rPr>
              <w:t>0.6</w:t>
            </w:r>
          </w:p>
        </w:tc>
        <w:tc>
          <w:tcPr>
            <w:tcW w:w="6840" w:type="dxa"/>
            <w:vMerge/>
            <w:tcBorders>
              <w:left w:val="single" w:sz="4" w:space="0" w:color="000000"/>
              <w:bottom w:val="single" w:sz="4" w:space="0" w:color="000000"/>
              <w:right w:val="single" w:sz="4" w:space="0" w:color="000000"/>
            </w:tcBorders>
          </w:tcPr>
          <w:p w14:paraId="6B0A50D7" w14:textId="77777777" w:rsidR="009F67BB" w:rsidRDefault="009F67BB" w:rsidP="003A62F7">
            <w:pPr>
              <w:pStyle w:val="BodyText"/>
              <w:tabs>
                <w:tab w:val="left" w:pos="748"/>
                <w:tab w:val="left" w:pos="1122"/>
              </w:tabs>
              <w:spacing w:after="0"/>
              <w:rPr>
                <w:rFonts w:ascii="Baskerville Old Face" w:hAnsi="Baskerville Old Face" w:cs="Baskerville Old Face"/>
                <w:bCs/>
              </w:rPr>
            </w:pPr>
          </w:p>
        </w:tc>
      </w:tr>
    </w:tbl>
    <w:p w14:paraId="050DDDC5" w14:textId="127F19C8" w:rsidR="00621B37" w:rsidRDefault="0051543B" w:rsidP="00621B37">
      <w:pPr>
        <w:pStyle w:val="ListParagraph"/>
        <w:tabs>
          <w:tab w:val="num" w:pos="720"/>
        </w:tabs>
        <w:ind w:left="0"/>
        <w:jc w:val="both"/>
        <w:rPr>
          <w:rFonts w:ascii="Century725 Cn BT" w:hAnsi="Century725 Cn BT" w:cs="Courier New"/>
          <w:bCs/>
          <w:szCs w:val="24"/>
        </w:rPr>
      </w:pPr>
      <w:r w:rsidRPr="00C067BB">
        <w:rPr>
          <w:rFonts w:ascii="Century725 Cn BT" w:hAnsi="Century725 Cn BT" w:cs="Courier New"/>
          <w:bCs/>
          <w:szCs w:val="24"/>
        </w:rPr>
        <w:t>(b) Predict output of the following code snippet</w:t>
      </w:r>
    </w:p>
    <w:tbl>
      <w:tblPr>
        <w:tblStyle w:val="TableGrid"/>
        <w:tblW w:w="0" w:type="auto"/>
        <w:tblLook w:val="04A0" w:firstRow="1" w:lastRow="0" w:firstColumn="1" w:lastColumn="0" w:noHBand="0" w:noVBand="1"/>
      </w:tblPr>
      <w:tblGrid>
        <w:gridCol w:w="4712"/>
        <w:gridCol w:w="4638"/>
      </w:tblGrid>
      <w:tr w:rsidR="00C067BB" w14:paraId="0EDBDC48" w14:textId="77777777" w:rsidTr="00CE456B">
        <w:tc>
          <w:tcPr>
            <w:tcW w:w="4712" w:type="dxa"/>
          </w:tcPr>
          <w:p w14:paraId="00017648" w14:textId="77777777" w:rsidR="00C067BB" w:rsidRDefault="00C067BB" w:rsidP="00621B37">
            <w:pPr>
              <w:pStyle w:val="ListParagraph"/>
              <w:tabs>
                <w:tab w:val="num" w:pos="720"/>
              </w:tabs>
              <w:ind w:left="0"/>
              <w:jc w:val="both"/>
              <w:rPr>
                <w:rFonts w:ascii="Century725 Cn BT" w:hAnsi="Century725 Cn BT" w:cs="Courier New"/>
                <w:bCs/>
                <w:szCs w:val="24"/>
              </w:rPr>
            </w:pPr>
            <w:r>
              <w:rPr>
                <w:rFonts w:ascii="Century725 Cn BT" w:hAnsi="Century725 Cn BT" w:cs="Courier New"/>
                <w:bCs/>
                <w:szCs w:val="24"/>
              </w:rPr>
              <w:t>N=input(‘a positive integer’)</w:t>
            </w:r>
          </w:p>
          <w:p w14:paraId="532365F9" w14:textId="77777777" w:rsidR="00C067BB" w:rsidRDefault="00C067BB" w:rsidP="00621B37">
            <w:pPr>
              <w:pStyle w:val="ListParagraph"/>
              <w:tabs>
                <w:tab w:val="num" w:pos="720"/>
              </w:tabs>
              <w:ind w:left="0"/>
              <w:jc w:val="both"/>
              <w:rPr>
                <w:rFonts w:ascii="Century725 Cn BT" w:hAnsi="Century725 Cn BT" w:cs="Courier New"/>
                <w:bCs/>
                <w:szCs w:val="24"/>
              </w:rPr>
            </w:pPr>
            <w:r>
              <w:rPr>
                <w:rFonts w:ascii="Century725 Cn BT" w:hAnsi="Century725 Cn BT" w:cs="Courier New"/>
                <w:bCs/>
                <w:szCs w:val="24"/>
              </w:rPr>
              <w:t>if (n==0): print(“ganga”)</w:t>
            </w:r>
          </w:p>
          <w:p w14:paraId="100BD5AE" w14:textId="77777777" w:rsidR="00C067BB" w:rsidRDefault="00C067BB" w:rsidP="00C067BB">
            <w:pPr>
              <w:pStyle w:val="ListParagraph"/>
              <w:tabs>
                <w:tab w:val="num" w:pos="720"/>
              </w:tabs>
              <w:ind w:left="0"/>
              <w:jc w:val="both"/>
              <w:rPr>
                <w:rFonts w:ascii="Century725 Cn BT" w:hAnsi="Century725 Cn BT" w:cs="Courier New"/>
                <w:bCs/>
                <w:szCs w:val="24"/>
              </w:rPr>
            </w:pPr>
            <w:r>
              <w:rPr>
                <w:rFonts w:ascii="Century725 Cn BT" w:hAnsi="Century725 Cn BT" w:cs="Courier New"/>
                <w:bCs/>
                <w:szCs w:val="24"/>
              </w:rPr>
              <w:t xml:space="preserve">else if (n==1  ): print(“ </w:t>
            </w:r>
            <w:proofErr w:type="spellStart"/>
            <w:r>
              <w:rPr>
                <w:rFonts w:ascii="Century725 Cn BT" w:hAnsi="Century725 Cn BT" w:cs="Courier New"/>
                <w:bCs/>
                <w:szCs w:val="24"/>
              </w:rPr>
              <w:t>volga</w:t>
            </w:r>
            <w:proofErr w:type="spellEnd"/>
            <w:r>
              <w:rPr>
                <w:rFonts w:ascii="Century725 Cn BT" w:hAnsi="Century725 Cn BT" w:cs="Courier New"/>
                <w:bCs/>
                <w:szCs w:val="24"/>
              </w:rPr>
              <w:t>”)</w:t>
            </w:r>
          </w:p>
          <w:p w14:paraId="31113BD8" w14:textId="77777777" w:rsidR="00C067BB" w:rsidRDefault="00C067BB" w:rsidP="00C067BB">
            <w:pPr>
              <w:pStyle w:val="ListParagraph"/>
              <w:tabs>
                <w:tab w:val="num" w:pos="720"/>
              </w:tabs>
              <w:ind w:left="0"/>
              <w:jc w:val="both"/>
              <w:rPr>
                <w:rFonts w:ascii="Century725 Cn BT" w:hAnsi="Century725 Cn BT" w:cs="Courier New"/>
                <w:bCs/>
                <w:szCs w:val="24"/>
              </w:rPr>
            </w:pPr>
            <w:r>
              <w:rPr>
                <w:rFonts w:ascii="Century725 Cn BT" w:hAnsi="Century725 Cn BT" w:cs="Courier New"/>
                <w:bCs/>
                <w:szCs w:val="24"/>
              </w:rPr>
              <w:t xml:space="preserve">else if (n== 2 ): print(“ </w:t>
            </w:r>
            <w:proofErr w:type="spellStart"/>
            <w:r>
              <w:rPr>
                <w:rFonts w:ascii="Century725 Cn BT" w:hAnsi="Century725 Cn BT" w:cs="Courier New"/>
                <w:bCs/>
                <w:szCs w:val="24"/>
              </w:rPr>
              <w:t>yamuna</w:t>
            </w:r>
            <w:proofErr w:type="spellEnd"/>
            <w:r>
              <w:rPr>
                <w:rFonts w:ascii="Century725 Cn BT" w:hAnsi="Century725 Cn BT" w:cs="Courier New"/>
                <w:bCs/>
                <w:szCs w:val="24"/>
              </w:rPr>
              <w:t>”)</w:t>
            </w:r>
          </w:p>
          <w:p w14:paraId="7D3199D1" w14:textId="77777777" w:rsidR="00C067BB" w:rsidRDefault="00C067BB" w:rsidP="00C067BB">
            <w:pPr>
              <w:pStyle w:val="ListParagraph"/>
              <w:tabs>
                <w:tab w:val="num" w:pos="720"/>
              </w:tabs>
              <w:ind w:left="0"/>
              <w:jc w:val="both"/>
              <w:rPr>
                <w:rFonts w:ascii="Century725 Cn BT" w:hAnsi="Century725 Cn BT" w:cs="Courier New"/>
                <w:bCs/>
                <w:szCs w:val="24"/>
              </w:rPr>
            </w:pPr>
            <w:r>
              <w:rPr>
                <w:rFonts w:ascii="Century725 Cn BT" w:hAnsi="Century725 Cn BT" w:cs="Courier New"/>
                <w:bCs/>
                <w:szCs w:val="24"/>
              </w:rPr>
              <w:t>else if (n==3  ): print(“</w:t>
            </w:r>
            <w:proofErr w:type="spellStart"/>
            <w:r>
              <w:rPr>
                <w:rFonts w:ascii="Century725 Cn BT" w:hAnsi="Century725 Cn BT" w:cs="Courier New"/>
                <w:bCs/>
                <w:szCs w:val="24"/>
              </w:rPr>
              <w:t>kaveri</w:t>
            </w:r>
            <w:proofErr w:type="spellEnd"/>
            <w:r>
              <w:rPr>
                <w:rFonts w:ascii="Century725 Cn BT" w:hAnsi="Century725 Cn BT" w:cs="Courier New"/>
                <w:bCs/>
                <w:szCs w:val="24"/>
              </w:rPr>
              <w:t xml:space="preserve"> ”)</w:t>
            </w:r>
          </w:p>
          <w:p w14:paraId="72E6EAA6" w14:textId="77777777" w:rsidR="00C067BB" w:rsidRDefault="00C067BB" w:rsidP="00C067BB">
            <w:pPr>
              <w:pStyle w:val="ListParagraph"/>
              <w:tabs>
                <w:tab w:val="num" w:pos="720"/>
              </w:tabs>
              <w:ind w:left="0"/>
              <w:jc w:val="both"/>
              <w:rPr>
                <w:rFonts w:ascii="Century725 Cn BT" w:hAnsi="Century725 Cn BT" w:cs="Courier New"/>
                <w:bCs/>
                <w:szCs w:val="24"/>
              </w:rPr>
            </w:pPr>
            <w:r>
              <w:rPr>
                <w:rFonts w:ascii="Century725 Cn BT" w:hAnsi="Century725 Cn BT" w:cs="Courier New"/>
                <w:bCs/>
                <w:szCs w:val="24"/>
              </w:rPr>
              <w:t xml:space="preserve">else if (n==4  ): print(“ </w:t>
            </w:r>
            <w:proofErr w:type="spellStart"/>
            <w:r>
              <w:rPr>
                <w:rFonts w:ascii="Century725 Cn BT" w:hAnsi="Century725 Cn BT" w:cs="Courier New"/>
                <w:bCs/>
                <w:szCs w:val="24"/>
              </w:rPr>
              <w:t>hubli</w:t>
            </w:r>
            <w:proofErr w:type="spellEnd"/>
            <w:r>
              <w:rPr>
                <w:rFonts w:ascii="Century725 Cn BT" w:hAnsi="Century725 Cn BT" w:cs="Courier New"/>
                <w:bCs/>
                <w:szCs w:val="24"/>
              </w:rPr>
              <w:t>”)</w:t>
            </w:r>
          </w:p>
          <w:p w14:paraId="1FC4C8BC" w14:textId="77777777" w:rsidR="00C067BB" w:rsidRDefault="00C067BB" w:rsidP="00C067BB">
            <w:pPr>
              <w:pStyle w:val="ListParagraph"/>
              <w:tabs>
                <w:tab w:val="num" w:pos="720"/>
              </w:tabs>
              <w:ind w:left="0"/>
              <w:jc w:val="both"/>
              <w:rPr>
                <w:rFonts w:ascii="Century725 Cn BT" w:hAnsi="Century725 Cn BT" w:cs="Courier New"/>
                <w:bCs/>
                <w:szCs w:val="24"/>
              </w:rPr>
            </w:pPr>
            <w:r>
              <w:rPr>
                <w:rFonts w:ascii="Century725 Cn BT" w:hAnsi="Century725 Cn BT" w:cs="Courier New"/>
                <w:bCs/>
                <w:szCs w:val="24"/>
              </w:rPr>
              <w:t xml:space="preserve">else if (n==5  ): print(“ </w:t>
            </w:r>
            <w:proofErr w:type="spellStart"/>
            <w:r>
              <w:rPr>
                <w:rFonts w:ascii="Century725 Cn BT" w:hAnsi="Century725 Cn BT" w:cs="Courier New"/>
                <w:bCs/>
                <w:szCs w:val="24"/>
              </w:rPr>
              <w:t>nila</w:t>
            </w:r>
            <w:proofErr w:type="spellEnd"/>
            <w:r>
              <w:rPr>
                <w:rFonts w:ascii="Century725 Cn BT" w:hAnsi="Century725 Cn BT" w:cs="Courier New"/>
                <w:bCs/>
                <w:szCs w:val="24"/>
              </w:rPr>
              <w:t>”)</w:t>
            </w:r>
          </w:p>
          <w:p w14:paraId="5B559376" w14:textId="77777777" w:rsidR="00C067BB" w:rsidRDefault="00C067BB" w:rsidP="00621B37">
            <w:pPr>
              <w:pStyle w:val="ListParagraph"/>
              <w:tabs>
                <w:tab w:val="num" w:pos="720"/>
              </w:tabs>
              <w:ind w:left="0"/>
              <w:jc w:val="both"/>
              <w:rPr>
                <w:rFonts w:ascii="Century725 Cn BT" w:hAnsi="Century725 Cn BT" w:cs="Courier New"/>
                <w:bCs/>
                <w:szCs w:val="24"/>
              </w:rPr>
            </w:pPr>
            <w:r>
              <w:rPr>
                <w:rFonts w:ascii="Century725 Cn BT" w:hAnsi="Century725 Cn BT" w:cs="Courier New"/>
                <w:bCs/>
                <w:szCs w:val="24"/>
              </w:rPr>
              <w:t>else :print(“None”)</w:t>
            </w:r>
          </w:p>
        </w:tc>
        <w:tc>
          <w:tcPr>
            <w:tcW w:w="4638" w:type="dxa"/>
          </w:tcPr>
          <w:p w14:paraId="7D06F46C" w14:textId="77777777" w:rsidR="00C067BB" w:rsidRDefault="00C067BB" w:rsidP="00621B37">
            <w:pPr>
              <w:pStyle w:val="ListParagraph"/>
              <w:tabs>
                <w:tab w:val="num" w:pos="720"/>
              </w:tabs>
              <w:ind w:left="0"/>
              <w:jc w:val="both"/>
              <w:rPr>
                <w:rFonts w:ascii="Century725 Cn BT" w:hAnsi="Century725 Cn BT" w:cs="Courier New"/>
                <w:bCs/>
                <w:szCs w:val="24"/>
              </w:rPr>
            </w:pPr>
          </w:p>
        </w:tc>
      </w:tr>
    </w:tbl>
    <w:p w14:paraId="31C88877" w14:textId="77777777" w:rsidR="00C067BB" w:rsidRPr="00C067BB" w:rsidRDefault="00C067BB" w:rsidP="00621B37">
      <w:pPr>
        <w:pStyle w:val="ListParagraph"/>
        <w:tabs>
          <w:tab w:val="num" w:pos="720"/>
        </w:tabs>
        <w:ind w:left="0"/>
        <w:jc w:val="both"/>
        <w:rPr>
          <w:rFonts w:ascii="Century725 Cn BT" w:hAnsi="Century725 Cn BT" w:cs="Courier New"/>
          <w:bCs/>
          <w:szCs w:val="24"/>
        </w:rPr>
      </w:pPr>
    </w:p>
    <w:p w14:paraId="7527FE57" w14:textId="167DAB00" w:rsidR="00621B37" w:rsidRDefault="009F67BB" w:rsidP="00621B37">
      <w:pPr>
        <w:pStyle w:val="ListParagraph"/>
        <w:tabs>
          <w:tab w:val="num" w:pos="720"/>
        </w:tabs>
        <w:ind w:left="0"/>
        <w:jc w:val="both"/>
        <w:rPr>
          <w:rFonts w:asciiTheme="minorHAnsi" w:hAnsiTheme="minorHAnsi" w:cs="Courier New"/>
          <w:b/>
          <w:bCs/>
          <w:sz w:val="28"/>
          <w:szCs w:val="28"/>
        </w:rPr>
      </w:pPr>
      <w:r w:rsidRPr="009F67BB">
        <w:rPr>
          <w:rFonts w:asciiTheme="minorHAnsi" w:hAnsiTheme="minorHAnsi" w:cs="Courier New"/>
          <w:b/>
          <w:bCs/>
          <w:sz w:val="28"/>
          <w:szCs w:val="28"/>
        </w:rPr>
        <w:t xml:space="preserve">Finding biggest/smallest       </w:t>
      </w:r>
    </w:p>
    <w:p w14:paraId="1A5549E4" w14:textId="77777777" w:rsidR="00C330AA" w:rsidRDefault="00621B37" w:rsidP="009F67BB">
      <w:pPr>
        <w:pStyle w:val="BodyText"/>
        <w:tabs>
          <w:tab w:val="num" w:pos="720"/>
          <w:tab w:val="left" w:pos="1122"/>
        </w:tabs>
        <w:jc w:val="both"/>
        <w:rPr>
          <w:rFonts w:ascii="Baskerville Old Face" w:hAnsi="Baskerville Old Face" w:cs="Baskerville Old Face"/>
          <w:bCs/>
        </w:rPr>
      </w:pPr>
      <w:r w:rsidRPr="004465E5">
        <w:rPr>
          <w:rFonts w:ascii="Baskerville Old Face" w:hAnsi="Baskerville Old Face" w:cs="Baskerville Old Face"/>
          <w:bCs/>
        </w:rPr>
        <w:t xml:space="preserve">Let us develop a method to find the biggest or smallest of given numbers. </w:t>
      </w:r>
      <w:r>
        <w:rPr>
          <w:rFonts w:ascii="Baskerville Old Face" w:hAnsi="Baskerville Old Face" w:cs="Baskerville Old Face"/>
          <w:bCs/>
        </w:rPr>
        <w:t xml:space="preserve">We will develop this fully in later stages, here we will understand basic logic. </w:t>
      </w:r>
    </w:p>
    <w:p w14:paraId="55007416" w14:textId="77777777" w:rsidR="00C330AA" w:rsidRDefault="00C330AA" w:rsidP="00C330AA">
      <w:pPr>
        <w:pStyle w:val="BodyText"/>
        <w:widowControl/>
        <w:tabs>
          <w:tab w:val="left" w:pos="748"/>
          <w:tab w:val="left" w:pos="1122"/>
        </w:tabs>
        <w:spacing w:after="0"/>
        <w:jc w:val="both"/>
        <w:rPr>
          <w:rFonts w:ascii="Baskerville Old Face" w:hAnsi="Baskerville Old Face" w:cs="Baskerville Old Face"/>
          <w:b/>
          <w:bCs/>
        </w:rPr>
      </w:pPr>
      <w:r>
        <w:rPr>
          <w:rFonts w:ascii="Baskerville Old Face" w:hAnsi="Baskerville Old Face" w:cs="Baskerville Old Face"/>
          <w:bCs/>
        </w:rPr>
        <w:t xml:space="preserve">Let us </w:t>
      </w:r>
      <w:r w:rsidR="0063393C">
        <w:rPr>
          <w:rFonts w:ascii="Baskerville Old Face" w:hAnsi="Baskerville Old Face" w:cs="Baskerville Old Face"/>
          <w:bCs/>
        </w:rPr>
        <w:t xml:space="preserve">first </w:t>
      </w:r>
      <w:r>
        <w:rPr>
          <w:rFonts w:ascii="Baskerville Old Face" w:hAnsi="Baskerville Old Face" w:cs="Baskerville Old Face"/>
          <w:bCs/>
        </w:rPr>
        <w:t>try to read two numbers and print out the biggest. Here is an innocent first attempt:</w:t>
      </w:r>
    </w:p>
    <w:p w14:paraId="0D725C0B" w14:textId="77777777" w:rsidR="0063393C" w:rsidRPr="006F078F" w:rsidRDefault="00C330AA" w:rsidP="0063393C">
      <w:pPr>
        <w:pStyle w:val="BodyText"/>
        <w:tabs>
          <w:tab w:val="left" w:pos="748"/>
          <w:tab w:val="left" w:pos="1122"/>
        </w:tabs>
        <w:spacing w:after="0"/>
        <w:ind w:left="540"/>
        <w:rPr>
          <w:rFonts w:ascii="Courier New" w:hAnsi="Courier New" w:cs="Courier New"/>
          <w:bCs/>
          <w:sz w:val="22"/>
          <w:szCs w:val="22"/>
        </w:rPr>
      </w:pPr>
      <w:r w:rsidRPr="006F078F">
        <w:rPr>
          <w:rFonts w:ascii="Courier New" w:hAnsi="Courier New" w:cs="Courier New"/>
          <w:bCs/>
          <w:sz w:val="22"/>
          <w:szCs w:val="22"/>
        </w:rPr>
        <w:t>a=input();    b=input()</w:t>
      </w:r>
      <w:r w:rsidR="0063393C">
        <w:rPr>
          <w:rFonts w:ascii="Courier New" w:hAnsi="Courier New" w:cs="Courier New"/>
          <w:bCs/>
          <w:sz w:val="22"/>
          <w:szCs w:val="22"/>
        </w:rPr>
        <w:t xml:space="preserve">;        a=int(a);     </w:t>
      </w:r>
      <w:r w:rsidR="0063393C" w:rsidRPr="006F078F">
        <w:rPr>
          <w:rFonts w:ascii="Courier New" w:hAnsi="Courier New" w:cs="Courier New"/>
          <w:bCs/>
          <w:sz w:val="22"/>
          <w:szCs w:val="22"/>
        </w:rPr>
        <w:t>b=int(b);</w:t>
      </w:r>
    </w:p>
    <w:p w14:paraId="7741C29F" w14:textId="77777777" w:rsidR="00C330AA" w:rsidRPr="006F078F" w:rsidRDefault="00C330AA" w:rsidP="00C330AA">
      <w:pPr>
        <w:pStyle w:val="BodyText"/>
        <w:tabs>
          <w:tab w:val="left" w:pos="748"/>
          <w:tab w:val="left" w:pos="1122"/>
        </w:tabs>
        <w:spacing w:after="0"/>
        <w:ind w:left="540"/>
        <w:rPr>
          <w:rFonts w:ascii="Courier New" w:hAnsi="Courier New" w:cs="Courier New"/>
          <w:bCs/>
          <w:sz w:val="22"/>
          <w:szCs w:val="22"/>
        </w:rPr>
      </w:pPr>
      <w:r w:rsidRPr="006F078F">
        <w:rPr>
          <w:rFonts w:ascii="Courier New" w:hAnsi="Courier New" w:cs="Courier New"/>
          <w:bCs/>
          <w:sz w:val="22"/>
          <w:szCs w:val="22"/>
        </w:rPr>
        <w:t>if (a&gt;b): print('Biggest=',a)</w:t>
      </w:r>
    </w:p>
    <w:p w14:paraId="30D4498B" w14:textId="77777777" w:rsidR="00C330AA" w:rsidRPr="006F078F" w:rsidRDefault="00C330AA" w:rsidP="00C330AA">
      <w:pPr>
        <w:pStyle w:val="BodyText"/>
        <w:tabs>
          <w:tab w:val="left" w:pos="748"/>
          <w:tab w:val="left" w:pos="1122"/>
        </w:tabs>
        <w:spacing w:after="0"/>
        <w:ind w:left="540"/>
        <w:rPr>
          <w:rFonts w:ascii="Courier New" w:hAnsi="Courier New" w:cs="Courier New"/>
          <w:bCs/>
          <w:sz w:val="22"/>
          <w:szCs w:val="22"/>
        </w:rPr>
      </w:pPr>
      <w:r w:rsidRPr="006F078F">
        <w:rPr>
          <w:rFonts w:ascii="Courier New" w:hAnsi="Courier New" w:cs="Courier New"/>
          <w:bCs/>
          <w:sz w:val="22"/>
          <w:szCs w:val="22"/>
        </w:rPr>
        <w:t>if (b&gt;a): print('Biggest=',b)</w:t>
      </w:r>
    </w:p>
    <w:tbl>
      <w:tblPr>
        <w:tblStyle w:val="TableGrid"/>
        <w:tblW w:w="0" w:type="auto"/>
        <w:tblLook w:val="04A0" w:firstRow="1" w:lastRow="0" w:firstColumn="1" w:lastColumn="0" w:noHBand="0" w:noVBand="1"/>
      </w:tblPr>
      <w:tblGrid>
        <w:gridCol w:w="3116"/>
        <w:gridCol w:w="3117"/>
        <w:gridCol w:w="3117"/>
      </w:tblGrid>
      <w:tr w:rsidR="00C330AA" w14:paraId="4454B3A8" w14:textId="77777777" w:rsidTr="005244FE">
        <w:tc>
          <w:tcPr>
            <w:tcW w:w="3116" w:type="dxa"/>
          </w:tcPr>
          <w:p w14:paraId="5B163608" w14:textId="77777777" w:rsidR="00C330AA" w:rsidRDefault="00C330AA" w:rsidP="005244FE">
            <w:pPr>
              <w:pStyle w:val="BodyText"/>
              <w:tabs>
                <w:tab w:val="left" w:pos="748"/>
                <w:tab w:val="left" w:pos="1122"/>
              </w:tabs>
              <w:spacing w:after="0"/>
              <w:jc w:val="center"/>
              <w:rPr>
                <w:rFonts w:ascii="Courier New" w:hAnsi="Courier New" w:cs="Courier New"/>
                <w:bCs/>
                <w:sz w:val="20"/>
                <w:szCs w:val="20"/>
              </w:rPr>
            </w:pPr>
            <w:r>
              <w:rPr>
                <w:rFonts w:ascii="Baskerville Old Face" w:hAnsi="Baskerville Old Face" w:cs="Baskerville Old Face"/>
                <w:bCs/>
              </w:rPr>
              <w:t>Test Case (</w:t>
            </w:r>
            <w:proofErr w:type="spellStart"/>
            <w:r>
              <w:rPr>
                <w:rFonts w:ascii="Baskerville Old Face" w:hAnsi="Baskerville Old Face" w:cs="Baskerville Old Face"/>
                <w:bCs/>
              </w:rPr>
              <w:t>i</w:t>
            </w:r>
            <w:proofErr w:type="spellEnd"/>
            <w:r>
              <w:rPr>
                <w:rFonts w:ascii="Baskerville Old Face" w:hAnsi="Baskerville Old Face" w:cs="Baskerville Old Face"/>
                <w:bCs/>
              </w:rPr>
              <w:t>) a=15, b=11</w:t>
            </w:r>
          </w:p>
        </w:tc>
        <w:tc>
          <w:tcPr>
            <w:tcW w:w="3117" w:type="dxa"/>
          </w:tcPr>
          <w:p w14:paraId="7E23B741" w14:textId="77777777" w:rsidR="00C330AA" w:rsidRDefault="00C330AA" w:rsidP="005244FE">
            <w:pPr>
              <w:pStyle w:val="BodyText"/>
              <w:tabs>
                <w:tab w:val="left" w:pos="748"/>
                <w:tab w:val="left" w:pos="1122"/>
              </w:tabs>
              <w:spacing w:after="0"/>
              <w:jc w:val="center"/>
              <w:rPr>
                <w:rFonts w:ascii="Courier New" w:hAnsi="Courier New" w:cs="Courier New"/>
                <w:bCs/>
                <w:sz w:val="20"/>
                <w:szCs w:val="20"/>
              </w:rPr>
            </w:pPr>
            <w:r>
              <w:rPr>
                <w:rFonts w:ascii="Baskerville Old Face" w:hAnsi="Baskerville Old Face" w:cs="Baskerville Old Face"/>
                <w:bCs/>
              </w:rPr>
              <w:t>Test Case (ii) a=25, b=60</w:t>
            </w:r>
          </w:p>
        </w:tc>
        <w:tc>
          <w:tcPr>
            <w:tcW w:w="3117" w:type="dxa"/>
          </w:tcPr>
          <w:p w14:paraId="3B3A3D76" w14:textId="77777777" w:rsidR="00C330AA" w:rsidRDefault="00C330AA" w:rsidP="005244FE">
            <w:pPr>
              <w:pStyle w:val="BodyText"/>
              <w:tabs>
                <w:tab w:val="left" w:pos="748"/>
                <w:tab w:val="left" w:pos="1122"/>
              </w:tabs>
              <w:spacing w:after="0"/>
              <w:jc w:val="center"/>
              <w:rPr>
                <w:rFonts w:ascii="Courier New" w:hAnsi="Courier New" w:cs="Courier New"/>
                <w:bCs/>
                <w:sz w:val="20"/>
                <w:szCs w:val="20"/>
              </w:rPr>
            </w:pPr>
            <w:r>
              <w:rPr>
                <w:rFonts w:ascii="Baskerville Old Face" w:hAnsi="Baskerville Old Face" w:cs="Baskerville Old Face"/>
                <w:bCs/>
              </w:rPr>
              <w:t>Test Case  (iii) a=30,b=30</w:t>
            </w:r>
          </w:p>
        </w:tc>
      </w:tr>
      <w:tr w:rsidR="00C330AA" w14:paraId="326F2187" w14:textId="77777777" w:rsidTr="005244FE">
        <w:tc>
          <w:tcPr>
            <w:tcW w:w="3116" w:type="dxa"/>
          </w:tcPr>
          <w:p w14:paraId="007CFB11" w14:textId="77777777" w:rsidR="00C330AA" w:rsidRDefault="00C330AA" w:rsidP="005244FE">
            <w:pPr>
              <w:pStyle w:val="BodyText"/>
              <w:tabs>
                <w:tab w:val="left" w:pos="748"/>
                <w:tab w:val="left" w:pos="1122"/>
              </w:tabs>
              <w:spacing w:after="0"/>
              <w:jc w:val="center"/>
              <w:rPr>
                <w:rFonts w:ascii="Baskerville Old Face" w:hAnsi="Baskerville Old Face" w:cs="Baskerville Old Face"/>
                <w:bCs/>
              </w:rPr>
            </w:pPr>
          </w:p>
        </w:tc>
        <w:tc>
          <w:tcPr>
            <w:tcW w:w="3117" w:type="dxa"/>
          </w:tcPr>
          <w:p w14:paraId="55B87625" w14:textId="77777777" w:rsidR="00C330AA" w:rsidRDefault="00C330AA" w:rsidP="005244FE">
            <w:pPr>
              <w:pStyle w:val="BodyText"/>
              <w:tabs>
                <w:tab w:val="left" w:pos="748"/>
                <w:tab w:val="left" w:pos="1122"/>
              </w:tabs>
              <w:spacing w:after="0"/>
              <w:jc w:val="center"/>
              <w:rPr>
                <w:rFonts w:ascii="Baskerville Old Face" w:hAnsi="Baskerville Old Face" w:cs="Baskerville Old Face"/>
                <w:bCs/>
              </w:rPr>
            </w:pPr>
          </w:p>
        </w:tc>
        <w:tc>
          <w:tcPr>
            <w:tcW w:w="3117" w:type="dxa"/>
          </w:tcPr>
          <w:p w14:paraId="20994169" w14:textId="77777777" w:rsidR="00C330AA" w:rsidRDefault="00C330AA" w:rsidP="005244FE">
            <w:pPr>
              <w:pStyle w:val="BodyText"/>
              <w:tabs>
                <w:tab w:val="left" w:pos="748"/>
                <w:tab w:val="left" w:pos="1122"/>
              </w:tabs>
              <w:spacing w:after="0"/>
              <w:jc w:val="center"/>
              <w:rPr>
                <w:rFonts w:ascii="Baskerville Old Face" w:hAnsi="Baskerville Old Face" w:cs="Baskerville Old Face"/>
                <w:bCs/>
              </w:rPr>
            </w:pPr>
          </w:p>
        </w:tc>
      </w:tr>
    </w:tbl>
    <w:p w14:paraId="6C65FD59" w14:textId="77777777" w:rsidR="00C330AA" w:rsidRPr="00AA40DE" w:rsidRDefault="00C330AA" w:rsidP="00C330AA">
      <w:pPr>
        <w:pStyle w:val="BodyText"/>
        <w:tabs>
          <w:tab w:val="left" w:pos="748"/>
          <w:tab w:val="left" w:pos="1122"/>
        </w:tabs>
        <w:rPr>
          <w:rFonts w:ascii="Palatino Linotype" w:hAnsi="Palatino Linotype" w:cs="Courier New"/>
          <w:bCs/>
        </w:rPr>
      </w:pPr>
      <w:r>
        <w:rPr>
          <w:rFonts w:ascii="Baskerville Old Face" w:hAnsi="Baskerville Old Face" w:cs="Baskerville Old Face"/>
          <w:bCs/>
        </w:rPr>
        <w:t xml:space="preserve">What does the testing tell you ?  </w:t>
      </w:r>
      <w:r>
        <w:rPr>
          <w:rFonts w:ascii="Palatino Linotype" w:hAnsi="Palatino Linotype" w:cs="Courier New"/>
          <w:bCs/>
        </w:rPr>
        <w:t>Now try a slightly different one:</w:t>
      </w:r>
    </w:p>
    <w:p w14:paraId="1FB54036" w14:textId="77777777" w:rsidR="00C330AA" w:rsidRPr="006F078F" w:rsidRDefault="00C330AA" w:rsidP="00C330AA">
      <w:pPr>
        <w:pStyle w:val="BodyText"/>
        <w:tabs>
          <w:tab w:val="left" w:pos="748"/>
          <w:tab w:val="left" w:pos="1122"/>
        </w:tabs>
        <w:spacing w:after="0"/>
        <w:ind w:left="540"/>
        <w:rPr>
          <w:rFonts w:ascii="Courier New" w:hAnsi="Courier New" w:cs="Courier New"/>
          <w:bCs/>
          <w:sz w:val="22"/>
          <w:szCs w:val="22"/>
        </w:rPr>
      </w:pPr>
      <w:r w:rsidRPr="006F078F">
        <w:rPr>
          <w:rFonts w:ascii="Courier New" w:hAnsi="Courier New" w:cs="Courier New"/>
          <w:bCs/>
          <w:sz w:val="22"/>
          <w:szCs w:val="22"/>
        </w:rPr>
        <w:t>a=input();    b=input()</w:t>
      </w:r>
    </w:p>
    <w:p w14:paraId="076D1B48" w14:textId="77777777" w:rsidR="00C330AA" w:rsidRPr="006F078F" w:rsidRDefault="00C330AA" w:rsidP="00C330AA">
      <w:pPr>
        <w:pStyle w:val="BodyText"/>
        <w:tabs>
          <w:tab w:val="left" w:pos="748"/>
          <w:tab w:val="left" w:pos="1122"/>
        </w:tabs>
        <w:spacing w:after="0"/>
        <w:ind w:left="540"/>
        <w:rPr>
          <w:rFonts w:ascii="Courier New" w:hAnsi="Courier New" w:cs="Courier New"/>
          <w:bCs/>
          <w:sz w:val="22"/>
          <w:szCs w:val="22"/>
        </w:rPr>
      </w:pPr>
      <w:r>
        <w:rPr>
          <w:rFonts w:ascii="Courier New" w:hAnsi="Courier New" w:cs="Courier New"/>
          <w:bCs/>
          <w:sz w:val="22"/>
          <w:szCs w:val="22"/>
        </w:rPr>
        <w:t xml:space="preserve">a=int(a);     </w:t>
      </w:r>
      <w:r w:rsidRPr="006F078F">
        <w:rPr>
          <w:rFonts w:ascii="Courier New" w:hAnsi="Courier New" w:cs="Courier New"/>
          <w:bCs/>
          <w:sz w:val="22"/>
          <w:szCs w:val="22"/>
        </w:rPr>
        <w:t>b=int(b);</w:t>
      </w:r>
    </w:p>
    <w:p w14:paraId="7FBC4D74" w14:textId="77777777" w:rsidR="00C330AA" w:rsidRPr="006F078F" w:rsidRDefault="00C330AA" w:rsidP="00C330AA">
      <w:pPr>
        <w:pStyle w:val="BodyText"/>
        <w:tabs>
          <w:tab w:val="left" w:pos="748"/>
          <w:tab w:val="left" w:pos="1122"/>
        </w:tabs>
        <w:spacing w:after="0"/>
        <w:ind w:left="540"/>
        <w:rPr>
          <w:rFonts w:ascii="Courier New" w:hAnsi="Courier New" w:cs="Courier New"/>
          <w:bCs/>
          <w:sz w:val="22"/>
          <w:szCs w:val="22"/>
        </w:rPr>
      </w:pPr>
      <w:r w:rsidRPr="006F078F">
        <w:rPr>
          <w:rFonts w:ascii="Courier New" w:hAnsi="Courier New" w:cs="Courier New"/>
          <w:bCs/>
          <w:sz w:val="22"/>
          <w:szCs w:val="22"/>
        </w:rPr>
        <w:t>if (a</w:t>
      </w:r>
      <w:r w:rsidRPr="000D18C4">
        <w:rPr>
          <w:rFonts w:ascii="Courier New" w:hAnsi="Courier New" w:cs="Courier New"/>
          <w:b/>
          <w:bCs/>
          <w:sz w:val="22"/>
          <w:szCs w:val="22"/>
        </w:rPr>
        <w:t>&gt;=</w:t>
      </w:r>
      <w:r w:rsidRPr="006F078F">
        <w:rPr>
          <w:rFonts w:ascii="Courier New" w:hAnsi="Courier New" w:cs="Courier New"/>
          <w:bCs/>
          <w:sz w:val="22"/>
          <w:szCs w:val="22"/>
        </w:rPr>
        <w:t>b): print('Biggest=',a)</w:t>
      </w:r>
    </w:p>
    <w:p w14:paraId="75F45319" w14:textId="77777777" w:rsidR="00C330AA" w:rsidRPr="006F078F" w:rsidRDefault="00C330AA" w:rsidP="00C330AA">
      <w:pPr>
        <w:pStyle w:val="BodyText"/>
        <w:tabs>
          <w:tab w:val="left" w:pos="748"/>
          <w:tab w:val="left" w:pos="1122"/>
        </w:tabs>
        <w:spacing w:after="0"/>
        <w:ind w:left="540"/>
        <w:rPr>
          <w:rFonts w:ascii="Courier New" w:hAnsi="Courier New" w:cs="Courier New"/>
          <w:bCs/>
          <w:sz w:val="22"/>
          <w:szCs w:val="22"/>
        </w:rPr>
      </w:pPr>
      <w:r w:rsidRPr="006F078F">
        <w:rPr>
          <w:rFonts w:ascii="Courier New" w:hAnsi="Courier New" w:cs="Courier New"/>
          <w:bCs/>
          <w:sz w:val="22"/>
          <w:szCs w:val="22"/>
        </w:rPr>
        <w:t>if (b</w:t>
      </w:r>
      <w:r w:rsidRPr="000D18C4">
        <w:rPr>
          <w:rFonts w:ascii="Courier New" w:hAnsi="Courier New" w:cs="Courier New"/>
          <w:b/>
          <w:bCs/>
          <w:sz w:val="22"/>
          <w:szCs w:val="22"/>
        </w:rPr>
        <w:t>&gt;=</w:t>
      </w:r>
      <w:r w:rsidRPr="006F078F">
        <w:rPr>
          <w:rFonts w:ascii="Courier New" w:hAnsi="Courier New" w:cs="Courier New"/>
          <w:bCs/>
          <w:sz w:val="22"/>
          <w:szCs w:val="22"/>
        </w:rPr>
        <w:t>a): print('Biggest=',b)</w:t>
      </w:r>
    </w:p>
    <w:tbl>
      <w:tblPr>
        <w:tblStyle w:val="TableGrid"/>
        <w:tblW w:w="0" w:type="auto"/>
        <w:tblLook w:val="04A0" w:firstRow="1" w:lastRow="0" w:firstColumn="1" w:lastColumn="0" w:noHBand="0" w:noVBand="1"/>
      </w:tblPr>
      <w:tblGrid>
        <w:gridCol w:w="3116"/>
        <w:gridCol w:w="3117"/>
        <w:gridCol w:w="3117"/>
      </w:tblGrid>
      <w:tr w:rsidR="00C330AA" w14:paraId="2D09790C" w14:textId="77777777" w:rsidTr="005244FE">
        <w:tc>
          <w:tcPr>
            <w:tcW w:w="3116" w:type="dxa"/>
          </w:tcPr>
          <w:p w14:paraId="3924DEF1" w14:textId="77777777" w:rsidR="00C330AA" w:rsidRDefault="00C330AA" w:rsidP="005244FE">
            <w:pPr>
              <w:pStyle w:val="BodyText"/>
              <w:tabs>
                <w:tab w:val="left" w:pos="748"/>
                <w:tab w:val="left" w:pos="1122"/>
              </w:tabs>
              <w:spacing w:after="0"/>
              <w:jc w:val="center"/>
              <w:rPr>
                <w:rFonts w:ascii="Courier New" w:hAnsi="Courier New" w:cs="Courier New"/>
                <w:bCs/>
                <w:sz w:val="20"/>
                <w:szCs w:val="20"/>
              </w:rPr>
            </w:pPr>
            <w:r>
              <w:rPr>
                <w:rFonts w:ascii="Baskerville Old Face" w:hAnsi="Baskerville Old Face" w:cs="Baskerville Old Face"/>
                <w:bCs/>
              </w:rPr>
              <w:t>Test Case (</w:t>
            </w:r>
            <w:proofErr w:type="spellStart"/>
            <w:r>
              <w:rPr>
                <w:rFonts w:ascii="Baskerville Old Face" w:hAnsi="Baskerville Old Face" w:cs="Baskerville Old Face"/>
                <w:bCs/>
              </w:rPr>
              <w:t>i</w:t>
            </w:r>
            <w:proofErr w:type="spellEnd"/>
            <w:r>
              <w:rPr>
                <w:rFonts w:ascii="Baskerville Old Face" w:hAnsi="Baskerville Old Face" w:cs="Baskerville Old Face"/>
                <w:bCs/>
              </w:rPr>
              <w:t>) a=15, b=11</w:t>
            </w:r>
          </w:p>
        </w:tc>
        <w:tc>
          <w:tcPr>
            <w:tcW w:w="3117" w:type="dxa"/>
          </w:tcPr>
          <w:p w14:paraId="56899CF0" w14:textId="77777777" w:rsidR="00C330AA" w:rsidRDefault="00C330AA" w:rsidP="005244FE">
            <w:pPr>
              <w:pStyle w:val="BodyText"/>
              <w:tabs>
                <w:tab w:val="left" w:pos="748"/>
                <w:tab w:val="left" w:pos="1122"/>
              </w:tabs>
              <w:spacing w:after="0"/>
              <w:jc w:val="center"/>
              <w:rPr>
                <w:rFonts w:ascii="Courier New" w:hAnsi="Courier New" w:cs="Courier New"/>
                <w:bCs/>
                <w:sz w:val="20"/>
                <w:szCs w:val="20"/>
              </w:rPr>
            </w:pPr>
            <w:r>
              <w:rPr>
                <w:rFonts w:ascii="Baskerville Old Face" w:hAnsi="Baskerville Old Face" w:cs="Baskerville Old Face"/>
                <w:bCs/>
              </w:rPr>
              <w:t>Test Case (ii) a=25, b=60</w:t>
            </w:r>
          </w:p>
        </w:tc>
        <w:tc>
          <w:tcPr>
            <w:tcW w:w="3117" w:type="dxa"/>
          </w:tcPr>
          <w:p w14:paraId="785697C6" w14:textId="77777777" w:rsidR="00C330AA" w:rsidRDefault="00C330AA" w:rsidP="005244FE">
            <w:pPr>
              <w:pStyle w:val="BodyText"/>
              <w:tabs>
                <w:tab w:val="left" w:pos="748"/>
                <w:tab w:val="left" w:pos="1122"/>
              </w:tabs>
              <w:spacing w:after="0"/>
              <w:jc w:val="center"/>
              <w:rPr>
                <w:rFonts w:ascii="Courier New" w:hAnsi="Courier New" w:cs="Courier New"/>
                <w:bCs/>
                <w:sz w:val="20"/>
                <w:szCs w:val="20"/>
              </w:rPr>
            </w:pPr>
            <w:r>
              <w:rPr>
                <w:rFonts w:ascii="Baskerville Old Face" w:hAnsi="Baskerville Old Face" w:cs="Baskerville Old Face"/>
                <w:bCs/>
              </w:rPr>
              <w:t>Test Case  (iii) a=30,b=30</w:t>
            </w:r>
          </w:p>
        </w:tc>
      </w:tr>
      <w:tr w:rsidR="00C330AA" w14:paraId="04E8764B" w14:textId="77777777" w:rsidTr="005244FE">
        <w:tc>
          <w:tcPr>
            <w:tcW w:w="3116" w:type="dxa"/>
          </w:tcPr>
          <w:p w14:paraId="5F758D69" w14:textId="77777777" w:rsidR="00C330AA" w:rsidRDefault="00C330AA" w:rsidP="005244FE">
            <w:pPr>
              <w:pStyle w:val="BodyText"/>
              <w:tabs>
                <w:tab w:val="left" w:pos="748"/>
                <w:tab w:val="left" w:pos="1122"/>
              </w:tabs>
              <w:spacing w:after="0"/>
              <w:jc w:val="center"/>
              <w:rPr>
                <w:rFonts w:ascii="Baskerville Old Face" w:hAnsi="Baskerville Old Face" w:cs="Baskerville Old Face"/>
                <w:bCs/>
              </w:rPr>
            </w:pPr>
          </w:p>
        </w:tc>
        <w:tc>
          <w:tcPr>
            <w:tcW w:w="3117" w:type="dxa"/>
          </w:tcPr>
          <w:p w14:paraId="3BBEDCFF" w14:textId="77777777" w:rsidR="00C330AA" w:rsidRDefault="00C330AA" w:rsidP="005244FE">
            <w:pPr>
              <w:pStyle w:val="BodyText"/>
              <w:tabs>
                <w:tab w:val="left" w:pos="748"/>
                <w:tab w:val="left" w:pos="1122"/>
              </w:tabs>
              <w:spacing w:after="0"/>
              <w:jc w:val="center"/>
              <w:rPr>
                <w:rFonts w:ascii="Baskerville Old Face" w:hAnsi="Baskerville Old Face" w:cs="Baskerville Old Face"/>
                <w:bCs/>
              </w:rPr>
            </w:pPr>
          </w:p>
        </w:tc>
        <w:tc>
          <w:tcPr>
            <w:tcW w:w="3117" w:type="dxa"/>
          </w:tcPr>
          <w:p w14:paraId="2430F309" w14:textId="77777777" w:rsidR="00C330AA" w:rsidRDefault="00C330AA" w:rsidP="005244FE">
            <w:pPr>
              <w:pStyle w:val="BodyText"/>
              <w:tabs>
                <w:tab w:val="left" w:pos="748"/>
                <w:tab w:val="left" w:pos="1122"/>
              </w:tabs>
              <w:spacing w:after="0"/>
              <w:jc w:val="center"/>
              <w:rPr>
                <w:rFonts w:ascii="Baskerville Old Face" w:hAnsi="Baskerville Old Face" w:cs="Baskerville Old Face"/>
                <w:bCs/>
              </w:rPr>
            </w:pPr>
          </w:p>
        </w:tc>
      </w:tr>
    </w:tbl>
    <w:p w14:paraId="650EBC70" w14:textId="77777777" w:rsidR="00C330AA" w:rsidRDefault="00C330AA" w:rsidP="00C330AA">
      <w:pPr>
        <w:pStyle w:val="BodyText"/>
        <w:tabs>
          <w:tab w:val="left" w:pos="748"/>
          <w:tab w:val="left" w:pos="1122"/>
        </w:tabs>
        <w:spacing w:after="0"/>
        <w:rPr>
          <w:rFonts w:ascii="Courier New" w:hAnsi="Courier New" w:cs="Courier New"/>
          <w:bCs/>
          <w:sz w:val="20"/>
          <w:szCs w:val="20"/>
        </w:rPr>
      </w:pPr>
    </w:p>
    <w:p w14:paraId="01600070" w14:textId="68C2F176" w:rsidR="00C330AA" w:rsidRPr="009F67BB" w:rsidRDefault="00C330AA" w:rsidP="00C330AA">
      <w:pPr>
        <w:pStyle w:val="Heading2"/>
        <w:numPr>
          <w:ilvl w:val="0"/>
          <w:numId w:val="0"/>
        </w:numPr>
        <w:tabs>
          <w:tab w:val="left" w:pos="374"/>
        </w:tabs>
        <w:spacing w:before="100"/>
        <w:rPr>
          <w:rFonts w:ascii="Baskerville Old Face" w:hAnsi="Baskerville Old Face" w:cs="Baskerville Old Face"/>
          <w:b w:val="0"/>
          <w:bCs/>
          <w:szCs w:val="24"/>
        </w:rPr>
      </w:pPr>
      <w:r w:rsidRPr="009F67BB">
        <w:rPr>
          <w:rFonts w:ascii="Baskerville Old Face" w:hAnsi="Baskerville Old Face" w:cs="Baskerville Old Face"/>
          <w:b w:val="0"/>
          <w:szCs w:val="24"/>
        </w:rPr>
        <w:t xml:space="preserve">Let us improve the </w:t>
      </w:r>
      <w:r w:rsidR="00AE7457" w:rsidRPr="009F67BB">
        <w:rPr>
          <w:rFonts w:ascii="Baskerville Old Face" w:hAnsi="Baskerville Old Face" w:cs="Baskerville Old Face"/>
          <w:b w:val="0"/>
          <w:szCs w:val="24"/>
        </w:rPr>
        <w:t>program with</w:t>
      </w:r>
      <w:r w:rsidR="000B6477">
        <w:rPr>
          <w:rFonts w:ascii="Baskerville Old Face" w:hAnsi="Baskerville Old Face" w:cs="Baskerville Old Face"/>
          <w:b w:val="0"/>
          <w:bCs/>
          <w:szCs w:val="24"/>
        </w:rPr>
        <w:t xml:space="preserve"> if-else:</w:t>
      </w:r>
    </w:p>
    <w:tbl>
      <w:tblPr>
        <w:tblStyle w:val="TableGrid"/>
        <w:tblW w:w="9360" w:type="dxa"/>
        <w:tblInd w:w="-5" w:type="dxa"/>
        <w:tblLook w:val="04A0" w:firstRow="1" w:lastRow="0" w:firstColumn="1" w:lastColumn="0" w:noHBand="0" w:noVBand="1"/>
      </w:tblPr>
      <w:tblGrid>
        <w:gridCol w:w="4680"/>
        <w:gridCol w:w="4680"/>
      </w:tblGrid>
      <w:tr w:rsidR="00C330AA" w14:paraId="50EA4829" w14:textId="77777777" w:rsidTr="005244FE">
        <w:tc>
          <w:tcPr>
            <w:tcW w:w="4680" w:type="dxa"/>
          </w:tcPr>
          <w:p w14:paraId="5AFD83CE" w14:textId="77777777" w:rsidR="00C330AA" w:rsidRPr="005E42AB" w:rsidRDefault="00C330AA" w:rsidP="005244FE">
            <w:pPr>
              <w:pStyle w:val="BodyText"/>
              <w:tabs>
                <w:tab w:val="left" w:pos="748"/>
                <w:tab w:val="left" w:pos="1122"/>
              </w:tabs>
              <w:spacing w:after="0"/>
              <w:ind w:left="67"/>
              <w:rPr>
                <w:rFonts w:ascii="Palatino Linotype" w:hAnsi="Palatino Linotype" w:cs="Courier New"/>
                <w:b/>
                <w:bCs/>
                <w:sz w:val="22"/>
                <w:szCs w:val="22"/>
              </w:rPr>
            </w:pPr>
            <w:r>
              <w:rPr>
                <w:rFonts w:ascii="Palatino Linotype" w:hAnsi="Palatino Linotype" w:cs="Courier New"/>
                <w:b/>
                <w:bCs/>
                <w:sz w:val="22"/>
                <w:szCs w:val="22"/>
              </w:rPr>
              <w:t>Using if</w:t>
            </w:r>
          </w:p>
        </w:tc>
        <w:tc>
          <w:tcPr>
            <w:tcW w:w="4680" w:type="dxa"/>
          </w:tcPr>
          <w:p w14:paraId="4AB65BBD" w14:textId="77777777" w:rsidR="00C330AA" w:rsidRPr="005E42AB" w:rsidRDefault="00C330AA" w:rsidP="005244FE">
            <w:pPr>
              <w:pStyle w:val="BodyText"/>
              <w:tabs>
                <w:tab w:val="left" w:pos="748"/>
                <w:tab w:val="left" w:pos="1122"/>
              </w:tabs>
              <w:spacing w:after="0"/>
              <w:ind w:left="67"/>
              <w:rPr>
                <w:rFonts w:ascii="Palatino Linotype" w:hAnsi="Palatino Linotype" w:cs="Courier New"/>
                <w:b/>
                <w:bCs/>
                <w:sz w:val="22"/>
                <w:szCs w:val="22"/>
              </w:rPr>
            </w:pPr>
            <w:r w:rsidRPr="005E42AB">
              <w:rPr>
                <w:rFonts w:ascii="Palatino Linotype" w:hAnsi="Palatino Linotype" w:cs="Courier New"/>
                <w:b/>
                <w:bCs/>
                <w:sz w:val="22"/>
                <w:szCs w:val="22"/>
              </w:rPr>
              <w:t>Using if</w:t>
            </w:r>
            <w:r>
              <w:rPr>
                <w:rFonts w:ascii="Palatino Linotype" w:hAnsi="Palatino Linotype" w:cs="Courier New"/>
                <w:b/>
                <w:bCs/>
                <w:sz w:val="22"/>
                <w:szCs w:val="22"/>
              </w:rPr>
              <w:t>-else</w:t>
            </w:r>
          </w:p>
        </w:tc>
      </w:tr>
      <w:tr w:rsidR="00C330AA" w14:paraId="66D7612A" w14:textId="77777777" w:rsidTr="005244FE">
        <w:tc>
          <w:tcPr>
            <w:tcW w:w="4680" w:type="dxa"/>
          </w:tcPr>
          <w:p w14:paraId="46DF3951" w14:textId="77777777" w:rsidR="00C330AA" w:rsidRPr="006F078F" w:rsidRDefault="00C330AA" w:rsidP="005244FE">
            <w:pPr>
              <w:pStyle w:val="BodyText"/>
              <w:tabs>
                <w:tab w:val="left" w:pos="748"/>
                <w:tab w:val="left" w:pos="1122"/>
              </w:tabs>
              <w:spacing w:after="0"/>
              <w:rPr>
                <w:rFonts w:ascii="Courier New" w:hAnsi="Courier New" w:cs="Courier New"/>
                <w:bCs/>
                <w:sz w:val="22"/>
                <w:szCs w:val="22"/>
              </w:rPr>
            </w:pPr>
            <w:r w:rsidRPr="006F078F">
              <w:rPr>
                <w:rFonts w:ascii="Courier New" w:hAnsi="Courier New" w:cs="Courier New"/>
                <w:bCs/>
                <w:sz w:val="22"/>
                <w:szCs w:val="22"/>
              </w:rPr>
              <w:t>a=input();    b=input()</w:t>
            </w:r>
          </w:p>
          <w:p w14:paraId="7CA6ABE4" w14:textId="77777777" w:rsidR="00C330AA" w:rsidRPr="006F078F" w:rsidRDefault="00C330AA" w:rsidP="005244FE">
            <w:pPr>
              <w:pStyle w:val="BodyText"/>
              <w:tabs>
                <w:tab w:val="left" w:pos="748"/>
                <w:tab w:val="left" w:pos="1122"/>
              </w:tabs>
              <w:spacing w:after="0"/>
              <w:rPr>
                <w:rFonts w:ascii="Courier New" w:hAnsi="Courier New" w:cs="Courier New"/>
                <w:bCs/>
                <w:sz w:val="22"/>
                <w:szCs w:val="22"/>
              </w:rPr>
            </w:pPr>
            <w:r>
              <w:rPr>
                <w:rFonts w:ascii="Courier New" w:hAnsi="Courier New" w:cs="Courier New"/>
                <w:bCs/>
                <w:sz w:val="22"/>
                <w:szCs w:val="22"/>
              </w:rPr>
              <w:t xml:space="preserve">a=int(a);     </w:t>
            </w:r>
            <w:r w:rsidRPr="006F078F">
              <w:rPr>
                <w:rFonts w:ascii="Courier New" w:hAnsi="Courier New" w:cs="Courier New"/>
                <w:bCs/>
                <w:sz w:val="22"/>
                <w:szCs w:val="22"/>
              </w:rPr>
              <w:t>b=int(b);</w:t>
            </w:r>
          </w:p>
          <w:p w14:paraId="211D575F" w14:textId="77777777" w:rsidR="00C330AA" w:rsidRPr="006F078F" w:rsidRDefault="00C330AA" w:rsidP="005244FE">
            <w:pPr>
              <w:pStyle w:val="BodyText"/>
              <w:tabs>
                <w:tab w:val="left" w:pos="748"/>
                <w:tab w:val="left" w:pos="1122"/>
              </w:tabs>
              <w:spacing w:after="0"/>
              <w:rPr>
                <w:rFonts w:ascii="Courier New" w:hAnsi="Courier New" w:cs="Courier New"/>
                <w:bCs/>
                <w:sz w:val="22"/>
                <w:szCs w:val="22"/>
              </w:rPr>
            </w:pPr>
            <w:r w:rsidRPr="006F078F">
              <w:rPr>
                <w:rFonts w:ascii="Courier New" w:hAnsi="Courier New" w:cs="Courier New"/>
                <w:bCs/>
                <w:sz w:val="22"/>
                <w:szCs w:val="22"/>
              </w:rPr>
              <w:t>if (a&gt;</w:t>
            </w:r>
            <w:r>
              <w:rPr>
                <w:rFonts w:ascii="Courier New" w:hAnsi="Courier New" w:cs="Courier New"/>
                <w:bCs/>
                <w:sz w:val="22"/>
                <w:szCs w:val="22"/>
              </w:rPr>
              <w:t>=</w:t>
            </w:r>
            <w:r w:rsidRPr="006F078F">
              <w:rPr>
                <w:rFonts w:ascii="Courier New" w:hAnsi="Courier New" w:cs="Courier New"/>
                <w:bCs/>
                <w:sz w:val="22"/>
                <w:szCs w:val="22"/>
              </w:rPr>
              <w:t>b): print('Biggest=',a)</w:t>
            </w:r>
          </w:p>
          <w:p w14:paraId="7DAD8FA1" w14:textId="77777777" w:rsidR="00C330AA" w:rsidRPr="00535A93" w:rsidRDefault="00C330AA" w:rsidP="005244FE">
            <w:pPr>
              <w:pStyle w:val="BodyText"/>
              <w:tabs>
                <w:tab w:val="left" w:pos="748"/>
                <w:tab w:val="left" w:pos="1122"/>
              </w:tabs>
              <w:spacing w:after="0"/>
              <w:rPr>
                <w:rFonts w:ascii="Courier New" w:hAnsi="Courier New" w:cs="Courier New"/>
                <w:bCs/>
                <w:sz w:val="22"/>
                <w:szCs w:val="22"/>
              </w:rPr>
            </w:pPr>
            <w:r w:rsidRPr="006F078F">
              <w:rPr>
                <w:rFonts w:ascii="Courier New" w:hAnsi="Courier New" w:cs="Courier New"/>
                <w:bCs/>
                <w:sz w:val="22"/>
                <w:szCs w:val="22"/>
              </w:rPr>
              <w:t>if (b&gt;</w:t>
            </w:r>
            <w:r>
              <w:rPr>
                <w:rFonts w:ascii="Courier New" w:hAnsi="Courier New" w:cs="Courier New"/>
                <w:bCs/>
                <w:sz w:val="22"/>
                <w:szCs w:val="22"/>
              </w:rPr>
              <w:t>=</w:t>
            </w:r>
            <w:r w:rsidRPr="006F078F">
              <w:rPr>
                <w:rFonts w:ascii="Courier New" w:hAnsi="Courier New" w:cs="Courier New"/>
                <w:bCs/>
                <w:sz w:val="22"/>
                <w:szCs w:val="22"/>
              </w:rPr>
              <w:t>a): print('Biggest=',b)</w:t>
            </w:r>
          </w:p>
        </w:tc>
        <w:tc>
          <w:tcPr>
            <w:tcW w:w="4680" w:type="dxa"/>
          </w:tcPr>
          <w:p w14:paraId="066C1591" w14:textId="77777777" w:rsidR="00C330AA" w:rsidRPr="006F078F" w:rsidRDefault="00C330AA" w:rsidP="005244FE">
            <w:pPr>
              <w:pStyle w:val="BodyText"/>
              <w:tabs>
                <w:tab w:val="left" w:pos="748"/>
                <w:tab w:val="left" w:pos="1122"/>
              </w:tabs>
              <w:spacing w:after="0"/>
              <w:rPr>
                <w:rFonts w:ascii="Courier New" w:hAnsi="Courier New" w:cs="Courier New"/>
                <w:bCs/>
                <w:sz w:val="22"/>
                <w:szCs w:val="22"/>
              </w:rPr>
            </w:pPr>
            <w:r w:rsidRPr="006F078F">
              <w:rPr>
                <w:rFonts w:ascii="Courier New" w:hAnsi="Courier New" w:cs="Courier New"/>
                <w:bCs/>
                <w:sz w:val="22"/>
                <w:szCs w:val="22"/>
              </w:rPr>
              <w:t>a=input();    b=input()</w:t>
            </w:r>
          </w:p>
          <w:p w14:paraId="7B841BBC" w14:textId="77777777" w:rsidR="00C330AA" w:rsidRPr="006F078F" w:rsidRDefault="00C330AA" w:rsidP="005244FE">
            <w:pPr>
              <w:pStyle w:val="BodyText"/>
              <w:tabs>
                <w:tab w:val="left" w:pos="748"/>
                <w:tab w:val="left" w:pos="1122"/>
              </w:tabs>
              <w:spacing w:after="0"/>
              <w:rPr>
                <w:rFonts w:ascii="Courier New" w:hAnsi="Courier New" w:cs="Courier New"/>
                <w:bCs/>
                <w:sz w:val="22"/>
                <w:szCs w:val="22"/>
              </w:rPr>
            </w:pPr>
            <w:r>
              <w:rPr>
                <w:rFonts w:ascii="Courier New" w:hAnsi="Courier New" w:cs="Courier New"/>
                <w:bCs/>
                <w:sz w:val="22"/>
                <w:szCs w:val="22"/>
              </w:rPr>
              <w:t xml:space="preserve">a=int(a);     </w:t>
            </w:r>
            <w:r w:rsidRPr="006F078F">
              <w:rPr>
                <w:rFonts w:ascii="Courier New" w:hAnsi="Courier New" w:cs="Courier New"/>
                <w:bCs/>
                <w:sz w:val="22"/>
                <w:szCs w:val="22"/>
              </w:rPr>
              <w:t>b=int(b);</w:t>
            </w:r>
          </w:p>
          <w:p w14:paraId="1629071E" w14:textId="77777777" w:rsidR="00C330AA" w:rsidRPr="006F078F" w:rsidRDefault="00C330AA" w:rsidP="005244FE">
            <w:pPr>
              <w:pStyle w:val="BodyText"/>
              <w:tabs>
                <w:tab w:val="left" w:pos="748"/>
                <w:tab w:val="left" w:pos="1122"/>
              </w:tabs>
              <w:spacing w:after="0"/>
              <w:rPr>
                <w:rFonts w:ascii="Courier New" w:hAnsi="Courier New" w:cs="Courier New"/>
                <w:bCs/>
                <w:sz w:val="22"/>
                <w:szCs w:val="22"/>
              </w:rPr>
            </w:pPr>
            <w:r w:rsidRPr="006F078F">
              <w:rPr>
                <w:rFonts w:ascii="Courier New" w:hAnsi="Courier New" w:cs="Courier New"/>
                <w:bCs/>
                <w:sz w:val="22"/>
                <w:szCs w:val="22"/>
              </w:rPr>
              <w:t>if (a&gt;</w:t>
            </w:r>
            <w:r>
              <w:rPr>
                <w:rFonts w:ascii="Courier New" w:hAnsi="Courier New" w:cs="Courier New"/>
                <w:bCs/>
                <w:sz w:val="22"/>
                <w:szCs w:val="22"/>
              </w:rPr>
              <w:t>=</w:t>
            </w:r>
            <w:r w:rsidRPr="006F078F">
              <w:rPr>
                <w:rFonts w:ascii="Courier New" w:hAnsi="Courier New" w:cs="Courier New"/>
                <w:bCs/>
                <w:sz w:val="22"/>
                <w:szCs w:val="22"/>
              </w:rPr>
              <w:t>b): print('Biggest=',a)</w:t>
            </w:r>
          </w:p>
          <w:p w14:paraId="3F02BB47" w14:textId="77777777" w:rsidR="00C330AA" w:rsidRPr="00535A93" w:rsidRDefault="00C330AA" w:rsidP="005244FE">
            <w:pPr>
              <w:pStyle w:val="BodyText"/>
              <w:tabs>
                <w:tab w:val="left" w:pos="748"/>
                <w:tab w:val="left" w:pos="1122"/>
              </w:tabs>
              <w:spacing w:after="0"/>
              <w:rPr>
                <w:rFonts w:ascii="Courier New" w:hAnsi="Courier New" w:cs="Courier New"/>
                <w:bCs/>
                <w:sz w:val="22"/>
                <w:szCs w:val="22"/>
              </w:rPr>
            </w:pPr>
            <w:r>
              <w:rPr>
                <w:rFonts w:ascii="Courier New" w:hAnsi="Courier New" w:cs="Courier New"/>
                <w:b/>
                <w:bCs/>
                <w:sz w:val="22"/>
                <w:szCs w:val="22"/>
              </w:rPr>
              <w:t xml:space="preserve">else     </w:t>
            </w:r>
            <w:r w:rsidRPr="006F078F">
              <w:rPr>
                <w:rFonts w:ascii="Courier New" w:hAnsi="Courier New" w:cs="Courier New"/>
                <w:bCs/>
                <w:sz w:val="22"/>
                <w:szCs w:val="22"/>
              </w:rPr>
              <w:t>: print('Biggest=',b)</w:t>
            </w:r>
          </w:p>
        </w:tc>
      </w:tr>
    </w:tbl>
    <w:p w14:paraId="6FB7884F" w14:textId="77777777" w:rsidR="00C330AA" w:rsidRDefault="00C330AA" w:rsidP="00C330AA">
      <w:pPr>
        <w:pStyle w:val="ListParagraph"/>
        <w:tabs>
          <w:tab w:val="num" w:pos="720"/>
        </w:tabs>
        <w:ind w:left="0"/>
        <w:jc w:val="both"/>
        <w:rPr>
          <w:rFonts w:ascii="Courier New" w:hAnsi="Courier New" w:cs="Courier New"/>
          <w:bCs/>
        </w:rPr>
      </w:pPr>
    </w:p>
    <w:tbl>
      <w:tblPr>
        <w:tblStyle w:val="TableGrid"/>
        <w:tblW w:w="9360" w:type="dxa"/>
        <w:tblInd w:w="-5" w:type="dxa"/>
        <w:tblLook w:val="04A0" w:firstRow="1" w:lastRow="0" w:firstColumn="1" w:lastColumn="0" w:noHBand="0" w:noVBand="1"/>
      </w:tblPr>
      <w:tblGrid>
        <w:gridCol w:w="3120"/>
        <w:gridCol w:w="3120"/>
        <w:gridCol w:w="3120"/>
      </w:tblGrid>
      <w:tr w:rsidR="00C330AA" w14:paraId="7993622A" w14:textId="77777777" w:rsidTr="005244FE">
        <w:tc>
          <w:tcPr>
            <w:tcW w:w="3116" w:type="dxa"/>
          </w:tcPr>
          <w:p w14:paraId="6EF528CC" w14:textId="77777777" w:rsidR="00C330AA" w:rsidRDefault="00C330AA" w:rsidP="005244FE">
            <w:pPr>
              <w:pStyle w:val="BodyText"/>
              <w:tabs>
                <w:tab w:val="left" w:pos="748"/>
                <w:tab w:val="left" w:pos="1122"/>
              </w:tabs>
              <w:spacing w:after="0"/>
              <w:jc w:val="center"/>
              <w:rPr>
                <w:rFonts w:ascii="Courier New" w:hAnsi="Courier New" w:cs="Courier New"/>
                <w:bCs/>
                <w:sz w:val="20"/>
                <w:szCs w:val="20"/>
              </w:rPr>
            </w:pPr>
            <w:r>
              <w:rPr>
                <w:rFonts w:ascii="Baskerville Old Face" w:hAnsi="Baskerville Old Face" w:cs="Baskerville Old Face"/>
                <w:bCs/>
              </w:rPr>
              <w:lastRenderedPageBreak/>
              <w:t>Test Case (</w:t>
            </w:r>
            <w:proofErr w:type="spellStart"/>
            <w:r>
              <w:rPr>
                <w:rFonts w:ascii="Baskerville Old Face" w:hAnsi="Baskerville Old Face" w:cs="Baskerville Old Face"/>
                <w:bCs/>
              </w:rPr>
              <w:t>i</w:t>
            </w:r>
            <w:proofErr w:type="spellEnd"/>
            <w:r>
              <w:rPr>
                <w:rFonts w:ascii="Baskerville Old Face" w:hAnsi="Baskerville Old Face" w:cs="Baskerville Old Face"/>
                <w:bCs/>
              </w:rPr>
              <w:t>) a=15, b=11</w:t>
            </w:r>
          </w:p>
        </w:tc>
        <w:tc>
          <w:tcPr>
            <w:tcW w:w="3117" w:type="dxa"/>
          </w:tcPr>
          <w:p w14:paraId="4E2AFBBE" w14:textId="77777777" w:rsidR="00C330AA" w:rsidRDefault="00C330AA" w:rsidP="005244FE">
            <w:pPr>
              <w:pStyle w:val="BodyText"/>
              <w:tabs>
                <w:tab w:val="left" w:pos="748"/>
                <w:tab w:val="left" w:pos="1122"/>
              </w:tabs>
              <w:spacing w:after="0"/>
              <w:jc w:val="center"/>
              <w:rPr>
                <w:rFonts w:ascii="Courier New" w:hAnsi="Courier New" w:cs="Courier New"/>
                <w:bCs/>
                <w:sz w:val="20"/>
                <w:szCs w:val="20"/>
              </w:rPr>
            </w:pPr>
            <w:r>
              <w:rPr>
                <w:rFonts w:ascii="Baskerville Old Face" w:hAnsi="Baskerville Old Face" w:cs="Baskerville Old Face"/>
                <w:bCs/>
              </w:rPr>
              <w:t>Test Case (ii) a=25, b=60</w:t>
            </w:r>
          </w:p>
        </w:tc>
        <w:tc>
          <w:tcPr>
            <w:tcW w:w="3117" w:type="dxa"/>
          </w:tcPr>
          <w:p w14:paraId="62087593" w14:textId="77777777" w:rsidR="00C330AA" w:rsidRDefault="00C330AA" w:rsidP="005244FE">
            <w:pPr>
              <w:pStyle w:val="BodyText"/>
              <w:tabs>
                <w:tab w:val="left" w:pos="748"/>
                <w:tab w:val="left" w:pos="1122"/>
              </w:tabs>
              <w:spacing w:after="0"/>
              <w:jc w:val="center"/>
              <w:rPr>
                <w:rFonts w:ascii="Courier New" w:hAnsi="Courier New" w:cs="Courier New"/>
                <w:bCs/>
                <w:sz w:val="20"/>
                <w:szCs w:val="20"/>
              </w:rPr>
            </w:pPr>
            <w:r>
              <w:rPr>
                <w:rFonts w:ascii="Baskerville Old Face" w:hAnsi="Baskerville Old Face" w:cs="Baskerville Old Face"/>
                <w:bCs/>
              </w:rPr>
              <w:t>Test Case  (iii) a=30,b=30</w:t>
            </w:r>
          </w:p>
        </w:tc>
      </w:tr>
      <w:tr w:rsidR="00C330AA" w14:paraId="4C9407D6" w14:textId="77777777" w:rsidTr="005244FE">
        <w:tc>
          <w:tcPr>
            <w:tcW w:w="3116" w:type="dxa"/>
          </w:tcPr>
          <w:p w14:paraId="2629D654" w14:textId="77777777" w:rsidR="00C330AA" w:rsidRDefault="00C330AA" w:rsidP="005244FE">
            <w:pPr>
              <w:pStyle w:val="BodyText"/>
              <w:tabs>
                <w:tab w:val="left" w:pos="748"/>
                <w:tab w:val="left" w:pos="1122"/>
              </w:tabs>
              <w:spacing w:after="0"/>
              <w:jc w:val="center"/>
              <w:rPr>
                <w:rFonts w:ascii="Baskerville Old Face" w:hAnsi="Baskerville Old Face" w:cs="Baskerville Old Face"/>
                <w:bCs/>
              </w:rPr>
            </w:pPr>
          </w:p>
        </w:tc>
        <w:tc>
          <w:tcPr>
            <w:tcW w:w="3117" w:type="dxa"/>
          </w:tcPr>
          <w:p w14:paraId="2E100BBD" w14:textId="77777777" w:rsidR="00C330AA" w:rsidRDefault="00C330AA" w:rsidP="005244FE">
            <w:pPr>
              <w:pStyle w:val="BodyText"/>
              <w:tabs>
                <w:tab w:val="left" w:pos="748"/>
                <w:tab w:val="left" w:pos="1122"/>
              </w:tabs>
              <w:spacing w:after="0"/>
              <w:jc w:val="center"/>
              <w:rPr>
                <w:rFonts w:ascii="Baskerville Old Face" w:hAnsi="Baskerville Old Face" w:cs="Baskerville Old Face"/>
                <w:bCs/>
              </w:rPr>
            </w:pPr>
          </w:p>
        </w:tc>
        <w:tc>
          <w:tcPr>
            <w:tcW w:w="3117" w:type="dxa"/>
          </w:tcPr>
          <w:p w14:paraId="389F267B" w14:textId="77777777" w:rsidR="00C330AA" w:rsidRDefault="00C330AA" w:rsidP="005244FE">
            <w:pPr>
              <w:pStyle w:val="BodyText"/>
              <w:tabs>
                <w:tab w:val="left" w:pos="748"/>
                <w:tab w:val="left" w:pos="1122"/>
              </w:tabs>
              <w:spacing w:after="0"/>
              <w:jc w:val="center"/>
              <w:rPr>
                <w:rFonts w:ascii="Baskerville Old Face" w:hAnsi="Baskerville Old Face" w:cs="Baskerville Old Face"/>
                <w:bCs/>
              </w:rPr>
            </w:pPr>
          </w:p>
        </w:tc>
      </w:tr>
    </w:tbl>
    <w:p w14:paraId="65FD7DB3" w14:textId="77777777" w:rsidR="00C330AA" w:rsidRDefault="00C330AA" w:rsidP="00C330AA">
      <w:pPr>
        <w:pStyle w:val="ListParagraph"/>
        <w:tabs>
          <w:tab w:val="num" w:pos="720"/>
        </w:tabs>
        <w:ind w:left="0"/>
        <w:jc w:val="both"/>
        <w:rPr>
          <w:rFonts w:ascii="Courier New" w:hAnsi="Courier New" w:cs="Courier New"/>
          <w:bCs/>
        </w:rPr>
      </w:pPr>
    </w:p>
    <w:p w14:paraId="48CC1784" w14:textId="77777777" w:rsidR="000B6477" w:rsidRDefault="00621B37" w:rsidP="000B6477">
      <w:pPr>
        <w:pStyle w:val="BodyText"/>
        <w:tabs>
          <w:tab w:val="num" w:pos="720"/>
          <w:tab w:val="left" w:pos="1122"/>
        </w:tabs>
        <w:rPr>
          <w:rFonts w:ascii="Baskerville Old Face" w:hAnsi="Baskerville Old Face" w:cs="Baskerville Old Face"/>
          <w:bCs/>
        </w:rPr>
      </w:pPr>
      <w:r>
        <w:rPr>
          <w:rFonts w:ascii="Baskerville Old Face" w:hAnsi="Baskerville Old Face" w:cs="Baskerville Old Face"/>
          <w:bCs/>
        </w:rPr>
        <w:t xml:space="preserve">Let us </w:t>
      </w:r>
      <w:r w:rsidR="000B6477">
        <w:rPr>
          <w:rFonts w:ascii="Baskerville Old Face" w:hAnsi="Baskerville Old Face" w:cs="Baskerville Old Face"/>
          <w:bCs/>
        </w:rPr>
        <w:t xml:space="preserve">now consider  a program </w:t>
      </w:r>
      <w:r>
        <w:rPr>
          <w:rFonts w:ascii="Baskerville Old Face" w:hAnsi="Baskerville Old Face" w:cs="Baskerville Old Face"/>
          <w:bCs/>
        </w:rPr>
        <w:t xml:space="preserve">to find </w:t>
      </w:r>
      <w:r w:rsidR="009F67BB">
        <w:rPr>
          <w:rFonts w:ascii="Baskerville Old Face" w:hAnsi="Baskerville Old Face" w:cs="Baskerville Old Face"/>
          <w:bCs/>
        </w:rPr>
        <w:t>biggest of 3.</w:t>
      </w:r>
      <w:r w:rsidR="000B6477">
        <w:rPr>
          <w:rFonts w:ascii="Baskerville Old Face" w:hAnsi="Baskerville Old Face" w:cs="Baskerville Old Face"/>
          <w:bCs/>
        </w:rPr>
        <w:t xml:space="preserve"> See the code using if and also if-else. </w:t>
      </w:r>
      <w:r w:rsidR="000B6477" w:rsidRPr="00640C13">
        <w:rPr>
          <w:rFonts w:ascii="Century725 Cn BT" w:hAnsi="Century725 Cn BT" w:cs="Baskerville Old Face"/>
          <w:bCs/>
          <w:sz w:val="22"/>
          <w:szCs w:val="22"/>
        </w:rPr>
        <w:t xml:space="preserve">The </w:t>
      </w:r>
      <w:r w:rsidR="000B6477">
        <w:rPr>
          <w:rFonts w:ascii="Century725 Cn BT" w:hAnsi="Century725 Cn BT" w:cs="Baskerville Old Face"/>
          <w:bCs/>
          <w:sz w:val="22"/>
          <w:szCs w:val="22"/>
        </w:rPr>
        <w:t xml:space="preserve">first </w:t>
      </w:r>
      <w:r w:rsidR="000B6477" w:rsidRPr="00640C13">
        <w:rPr>
          <w:rFonts w:ascii="Century725 Cn BT" w:hAnsi="Century725 Cn BT" w:cs="Baskerville Old Face"/>
          <w:bCs/>
          <w:sz w:val="22"/>
          <w:szCs w:val="22"/>
        </w:rPr>
        <w:t xml:space="preserve">approach is to check the </w:t>
      </w:r>
      <w:r w:rsidR="000B6477">
        <w:rPr>
          <w:rFonts w:ascii="Century725 Cn BT" w:hAnsi="Century725 Cn BT" w:cs="Baskerville Old Face"/>
          <w:bCs/>
          <w:sz w:val="22"/>
          <w:szCs w:val="22"/>
        </w:rPr>
        <w:t xml:space="preserve">complete </w:t>
      </w:r>
      <w:r w:rsidR="000B6477" w:rsidRPr="00640C13">
        <w:rPr>
          <w:rFonts w:ascii="Century725 Cn BT" w:hAnsi="Century725 Cn BT" w:cs="Baskerville Old Face"/>
          <w:bCs/>
          <w:sz w:val="22"/>
          <w:szCs w:val="22"/>
        </w:rPr>
        <w:t xml:space="preserve">condition that each one is the biggest. But this is not required. If we know that a is not the biggest, then we need only test b and c. If b is not biggest then it has to be c. </w:t>
      </w:r>
      <w:r w:rsidR="000B6477">
        <w:rPr>
          <w:rFonts w:ascii="Century725 Cn BT" w:hAnsi="Century725 Cn BT" w:cs="Baskerville Old Face"/>
          <w:bCs/>
          <w:sz w:val="22"/>
          <w:szCs w:val="22"/>
        </w:rPr>
        <w:t>This is done with</w:t>
      </w:r>
      <w:r w:rsidR="000B6477">
        <w:rPr>
          <w:rFonts w:ascii="Baskerville Old Face" w:hAnsi="Baskerville Old Face" w:cs="Baskerville Old Face"/>
          <w:bCs/>
        </w:rPr>
        <w:t xml:space="preserve"> </w:t>
      </w:r>
      <w:r w:rsidR="000B6477" w:rsidRPr="00910ECB">
        <w:rPr>
          <w:rFonts w:ascii="Courier New" w:hAnsi="Courier New" w:cs="Courier New"/>
          <w:bCs/>
          <w:sz w:val="22"/>
          <w:szCs w:val="20"/>
        </w:rPr>
        <w:t>if else</w:t>
      </w:r>
      <w:r w:rsidR="000B6477" w:rsidRPr="00910ECB">
        <w:rPr>
          <w:rFonts w:ascii="Baskerville Old Face" w:hAnsi="Baskerville Old Face" w:cs="Baskerville Old Face"/>
          <w:bCs/>
          <w:sz w:val="22"/>
          <w:szCs w:val="20"/>
        </w:rPr>
        <w:t>.</w:t>
      </w:r>
    </w:p>
    <w:tbl>
      <w:tblPr>
        <w:tblStyle w:val="TableGrid"/>
        <w:tblW w:w="0" w:type="auto"/>
        <w:tblLook w:val="04A0" w:firstRow="1" w:lastRow="0" w:firstColumn="1" w:lastColumn="0" w:noHBand="0" w:noVBand="1"/>
      </w:tblPr>
      <w:tblGrid>
        <w:gridCol w:w="4675"/>
        <w:gridCol w:w="4675"/>
      </w:tblGrid>
      <w:tr w:rsidR="00621B37" w14:paraId="2A9E3DFF" w14:textId="77777777" w:rsidTr="000B6477">
        <w:tc>
          <w:tcPr>
            <w:tcW w:w="4675" w:type="dxa"/>
          </w:tcPr>
          <w:p w14:paraId="58AEF479" w14:textId="77777777" w:rsidR="000B6477" w:rsidRPr="000B6477" w:rsidRDefault="000B6477" w:rsidP="000B6477">
            <w:pPr>
              <w:pStyle w:val="BodyText"/>
              <w:tabs>
                <w:tab w:val="left" w:pos="748"/>
                <w:tab w:val="left" w:pos="1122"/>
              </w:tabs>
              <w:spacing w:after="0"/>
              <w:ind w:left="67"/>
              <w:rPr>
                <w:rFonts w:ascii="Courier New" w:hAnsi="Courier New" w:cs="Courier New"/>
                <w:bCs/>
                <w:sz w:val="19"/>
                <w:szCs w:val="19"/>
              </w:rPr>
            </w:pPr>
            <w:r w:rsidRPr="000B6477">
              <w:rPr>
                <w:rFonts w:ascii="Courier New" w:hAnsi="Courier New" w:cs="Courier New"/>
                <w:bCs/>
                <w:sz w:val="19"/>
                <w:szCs w:val="19"/>
              </w:rPr>
              <w:t>a=input( ); b=input( ); c=input( )</w:t>
            </w:r>
          </w:p>
          <w:p w14:paraId="4AE5B7C6" w14:textId="77777777" w:rsidR="000B6477" w:rsidRPr="000B6477" w:rsidRDefault="000B6477" w:rsidP="000B6477">
            <w:pPr>
              <w:pStyle w:val="BodyText"/>
              <w:tabs>
                <w:tab w:val="left" w:pos="748"/>
                <w:tab w:val="left" w:pos="1122"/>
              </w:tabs>
              <w:spacing w:after="0"/>
              <w:rPr>
                <w:rFonts w:ascii="Courier New" w:hAnsi="Courier New" w:cs="Courier New"/>
                <w:b/>
                <w:bCs/>
                <w:sz w:val="19"/>
                <w:szCs w:val="19"/>
              </w:rPr>
            </w:pPr>
            <w:r>
              <w:rPr>
                <w:rFonts w:ascii="Courier New" w:hAnsi="Courier New" w:cs="Courier New"/>
                <w:bCs/>
                <w:sz w:val="19"/>
                <w:szCs w:val="19"/>
              </w:rPr>
              <w:t xml:space="preserve"> </w:t>
            </w:r>
            <w:r w:rsidRPr="000B6477">
              <w:rPr>
                <w:rFonts w:ascii="Courier New" w:hAnsi="Courier New" w:cs="Courier New"/>
                <w:bCs/>
                <w:sz w:val="19"/>
                <w:szCs w:val="19"/>
              </w:rPr>
              <w:t>a=int(a);     b=int(b); c=int(c);</w:t>
            </w:r>
          </w:p>
          <w:p w14:paraId="69C7FD65" w14:textId="77777777" w:rsidR="000B6477" w:rsidRPr="000B6477" w:rsidRDefault="000B6477" w:rsidP="000B6477">
            <w:pPr>
              <w:pStyle w:val="BodyText"/>
              <w:tabs>
                <w:tab w:val="left" w:pos="748"/>
                <w:tab w:val="left" w:pos="1122"/>
              </w:tabs>
              <w:spacing w:after="0"/>
              <w:ind w:left="67"/>
              <w:rPr>
                <w:rFonts w:ascii="Courier New" w:hAnsi="Courier New" w:cs="Courier New"/>
                <w:b/>
                <w:bCs/>
                <w:sz w:val="19"/>
                <w:szCs w:val="19"/>
              </w:rPr>
            </w:pPr>
            <w:r w:rsidRPr="000B6477">
              <w:rPr>
                <w:rFonts w:ascii="Courier New" w:hAnsi="Courier New" w:cs="Courier New"/>
                <w:bCs/>
                <w:sz w:val="19"/>
                <w:szCs w:val="19"/>
              </w:rPr>
              <w:t>if (a&gt;=b)and(a&gt;=c):print('Biggest=',a)</w:t>
            </w:r>
          </w:p>
          <w:p w14:paraId="3850FD0F" w14:textId="77777777" w:rsidR="000B6477" w:rsidRPr="000B6477" w:rsidRDefault="000B6477" w:rsidP="000B6477">
            <w:pPr>
              <w:pStyle w:val="BodyText"/>
              <w:tabs>
                <w:tab w:val="left" w:pos="748"/>
                <w:tab w:val="left" w:pos="1122"/>
              </w:tabs>
              <w:spacing w:after="0"/>
              <w:ind w:left="67"/>
              <w:rPr>
                <w:rFonts w:ascii="Courier New" w:hAnsi="Courier New" w:cs="Courier New"/>
                <w:b/>
                <w:bCs/>
                <w:sz w:val="19"/>
                <w:szCs w:val="19"/>
              </w:rPr>
            </w:pPr>
            <w:r w:rsidRPr="000B6477">
              <w:rPr>
                <w:rFonts w:ascii="Courier New" w:hAnsi="Courier New" w:cs="Courier New"/>
                <w:bCs/>
                <w:sz w:val="19"/>
                <w:szCs w:val="19"/>
              </w:rPr>
              <w:t>if (b&gt;=a)and(b&gt;=c):print('Biggest=',b)</w:t>
            </w:r>
          </w:p>
          <w:p w14:paraId="1608FB79" w14:textId="77777777" w:rsidR="00621B37" w:rsidRDefault="000B6477" w:rsidP="000B6477">
            <w:pPr>
              <w:pStyle w:val="BodyText"/>
              <w:tabs>
                <w:tab w:val="left" w:pos="748"/>
                <w:tab w:val="left" w:pos="1122"/>
              </w:tabs>
              <w:spacing w:after="0"/>
              <w:rPr>
                <w:rFonts w:ascii="Baskerville Old Face" w:hAnsi="Baskerville Old Face" w:cs="Baskerville Old Face"/>
                <w:bCs/>
              </w:rPr>
            </w:pPr>
            <w:r>
              <w:rPr>
                <w:rFonts w:ascii="Courier New" w:hAnsi="Courier New" w:cs="Courier New"/>
                <w:bCs/>
                <w:sz w:val="19"/>
                <w:szCs w:val="19"/>
              </w:rPr>
              <w:t xml:space="preserve"> </w:t>
            </w:r>
            <w:r w:rsidRPr="000B6477">
              <w:rPr>
                <w:rFonts w:ascii="Courier New" w:hAnsi="Courier New" w:cs="Courier New"/>
                <w:bCs/>
                <w:sz w:val="19"/>
                <w:szCs w:val="19"/>
              </w:rPr>
              <w:t>if (c&gt;=b)and(c&gt;=a):print('Biggest=',c)</w:t>
            </w:r>
          </w:p>
        </w:tc>
        <w:tc>
          <w:tcPr>
            <w:tcW w:w="4675" w:type="dxa"/>
          </w:tcPr>
          <w:p w14:paraId="71A40E52" w14:textId="77777777" w:rsidR="000B6477" w:rsidRPr="000B6477" w:rsidRDefault="000B6477" w:rsidP="000B6477">
            <w:pPr>
              <w:pStyle w:val="BodyText"/>
              <w:tabs>
                <w:tab w:val="left" w:pos="748"/>
                <w:tab w:val="left" w:pos="1122"/>
              </w:tabs>
              <w:spacing w:after="0"/>
              <w:rPr>
                <w:rFonts w:ascii="Courier New" w:hAnsi="Courier New" w:cs="Courier New"/>
                <w:bCs/>
                <w:color w:val="auto"/>
                <w:sz w:val="19"/>
                <w:szCs w:val="19"/>
              </w:rPr>
            </w:pPr>
            <w:r w:rsidRPr="000B6477">
              <w:rPr>
                <w:rFonts w:ascii="Courier New" w:hAnsi="Courier New" w:cs="Courier New"/>
                <w:bCs/>
                <w:color w:val="auto"/>
                <w:sz w:val="19"/>
                <w:szCs w:val="19"/>
              </w:rPr>
              <w:t>a=input( ); b=input( ); c=input( )</w:t>
            </w:r>
          </w:p>
          <w:p w14:paraId="3DC656ED" w14:textId="77777777" w:rsidR="000B6477" w:rsidRPr="000B6477" w:rsidRDefault="000B6477" w:rsidP="000B6477">
            <w:pPr>
              <w:pStyle w:val="BodyText"/>
              <w:tabs>
                <w:tab w:val="left" w:pos="748"/>
                <w:tab w:val="left" w:pos="1122"/>
              </w:tabs>
              <w:spacing w:after="0"/>
              <w:rPr>
                <w:rFonts w:ascii="Courier New" w:hAnsi="Courier New" w:cs="Courier New"/>
                <w:b/>
                <w:bCs/>
                <w:color w:val="auto"/>
                <w:sz w:val="19"/>
                <w:szCs w:val="19"/>
              </w:rPr>
            </w:pPr>
            <w:r w:rsidRPr="000B6477">
              <w:rPr>
                <w:rFonts w:ascii="Courier New" w:hAnsi="Courier New" w:cs="Courier New"/>
                <w:bCs/>
                <w:color w:val="auto"/>
                <w:sz w:val="19"/>
                <w:szCs w:val="19"/>
              </w:rPr>
              <w:t>a=int(a);     b=int(b); c=int(c);</w:t>
            </w:r>
          </w:p>
          <w:p w14:paraId="7D0194BD" w14:textId="77777777" w:rsidR="000B6477" w:rsidRPr="000B6477" w:rsidRDefault="000B6477" w:rsidP="000B6477">
            <w:pPr>
              <w:shd w:val="clear" w:color="auto" w:fill="FFFFFE"/>
              <w:rPr>
                <w:rFonts w:ascii="Courier New" w:eastAsia="Times New Roman" w:hAnsi="Courier New" w:cs="Courier New"/>
                <w:sz w:val="19"/>
                <w:szCs w:val="19"/>
              </w:rPr>
            </w:pPr>
            <w:r w:rsidRPr="000B6477">
              <w:rPr>
                <w:rFonts w:ascii="Courier New" w:eastAsia="Times New Roman" w:hAnsi="Courier New" w:cs="Courier New"/>
                <w:sz w:val="19"/>
                <w:szCs w:val="19"/>
              </w:rPr>
              <w:t>if (a&gt;=b)&amp;(a&gt;=c)</w:t>
            </w:r>
            <w:r>
              <w:rPr>
                <w:rFonts w:ascii="Courier New" w:eastAsia="Times New Roman" w:hAnsi="Courier New" w:cs="Courier New"/>
                <w:sz w:val="19"/>
                <w:szCs w:val="19"/>
              </w:rPr>
              <w:t xml:space="preserve"> </w:t>
            </w:r>
            <w:r w:rsidRPr="000B6477">
              <w:rPr>
                <w:rFonts w:ascii="Courier New" w:eastAsia="Times New Roman" w:hAnsi="Courier New" w:cs="Courier New"/>
                <w:sz w:val="19"/>
                <w:szCs w:val="19"/>
              </w:rPr>
              <w:t>:print("Biggest=",a)</w:t>
            </w:r>
          </w:p>
          <w:p w14:paraId="40B42446" w14:textId="77777777" w:rsidR="000B6477" w:rsidRPr="000B6477" w:rsidRDefault="000B6477" w:rsidP="000B6477">
            <w:pPr>
              <w:shd w:val="clear" w:color="auto" w:fill="FFFFFE"/>
              <w:rPr>
                <w:rFonts w:ascii="Courier New" w:eastAsia="Times New Roman" w:hAnsi="Courier New" w:cs="Courier New"/>
                <w:sz w:val="19"/>
                <w:szCs w:val="19"/>
              </w:rPr>
            </w:pPr>
            <w:r w:rsidRPr="000B6477">
              <w:rPr>
                <w:rFonts w:ascii="Courier New" w:eastAsia="Times New Roman" w:hAnsi="Courier New" w:cs="Courier New"/>
                <w:sz w:val="19"/>
                <w:szCs w:val="19"/>
              </w:rPr>
              <w:t>else:</w:t>
            </w:r>
          </w:p>
          <w:p w14:paraId="59E076F5" w14:textId="77777777" w:rsidR="000B6477" w:rsidRPr="000B6477" w:rsidRDefault="000B6477" w:rsidP="000B6477">
            <w:pPr>
              <w:shd w:val="clear" w:color="auto" w:fill="FFFFFE"/>
              <w:rPr>
                <w:rFonts w:ascii="Courier New" w:eastAsia="Times New Roman" w:hAnsi="Courier New" w:cs="Courier New"/>
                <w:sz w:val="19"/>
                <w:szCs w:val="19"/>
              </w:rPr>
            </w:pPr>
            <w:r w:rsidRPr="000B6477">
              <w:rPr>
                <w:rFonts w:ascii="Courier New" w:eastAsia="Times New Roman" w:hAnsi="Courier New" w:cs="Courier New"/>
                <w:sz w:val="19"/>
                <w:szCs w:val="19"/>
              </w:rPr>
              <w:t>  if (b&gt;=c)</w:t>
            </w:r>
            <w:r>
              <w:rPr>
                <w:rFonts w:ascii="Courier New" w:eastAsia="Times New Roman" w:hAnsi="Courier New" w:cs="Courier New"/>
                <w:sz w:val="19"/>
                <w:szCs w:val="19"/>
              </w:rPr>
              <w:t xml:space="preserve">      </w:t>
            </w:r>
            <w:r w:rsidRPr="000B6477">
              <w:rPr>
                <w:rFonts w:ascii="Courier New" w:eastAsia="Times New Roman" w:hAnsi="Courier New" w:cs="Courier New"/>
                <w:sz w:val="19"/>
                <w:szCs w:val="19"/>
              </w:rPr>
              <w:t>:print("Biggest=",b)</w:t>
            </w:r>
          </w:p>
          <w:p w14:paraId="13407391" w14:textId="77777777" w:rsidR="00621B37" w:rsidRPr="00535A93" w:rsidRDefault="000B6477" w:rsidP="000B6477">
            <w:pPr>
              <w:shd w:val="clear" w:color="auto" w:fill="FFFFFE"/>
              <w:rPr>
                <w:rFonts w:ascii="Courier New" w:hAnsi="Courier New" w:cs="Courier New"/>
                <w:b/>
                <w:bCs/>
                <w:sz w:val="20"/>
                <w:szCs w:val="20"/>
              </w:rPr>
            </w:pPr>
            <w:r w:rsidRPr="000B6477">
              <w:rPr>
                <w:rFonts w:ascii="Courier New" w:eastAsia="Times New Roman" w:hAnsi="Courier New" w:cs="Courier New"/>
                <w:sz w:val="19"/>
                <w:szCs w:val="19"/>
              </w:rPr>
              <w:t>  else</w:t>
            </w:r>
            <w:r>
              <w:rPr>
                <w:rFonts w:ascii="Courier New" w:eastAsia="Times New Roman" w:hAnsi="Courier New" w:cs="Courier New"/>
                <w:sz w:val="19"/>
                <w:szCs w:val="19"/>
              </w:rPr>
              <w:t xml:space="preserve">           </w:t>
            </w:r>
            <w:r w:rsidRPr="000B6477">
              <w:rPr>
                <w:rFonts w:ascii="Courier New" w:eastAsia="Times New Roman" w:hAnsi="Courier New" w:cs="Courier New"/>
                <w:sz w:val="19"/>
                <w:szCs w:val="19"/>
              </w:rPr>
              <w:t>:print("Biggest=",c)</w:t>
            </w:r>
          </w:p>
        </w:tc>
      </w:tr>
    </w:tbl>
    <w:p w14:paraId="13BD1B95" w14:textId="77777777" w:rsidR="00621B37" w:rsidRDefault="00621B37" w:rsidP="00621B37">
      <w:pPr>
        <w:pStyle w:val="ListParagraph"/>
        <w:tabs>
          <w:tab w:val="left" w:pos="540"/>
          <w:tab w:val="num" w:pos="720"/>
        </w:tabs>
        <w:ind w:left="67"/>
        <w:jc w:val="both"/>
        <w:rPr>
          <w:rFonts w:ascii="Palatino Linotype" w:hAnsi="Palatino Linotype" w:cs="Courier New"/>
          <w:bCs/>
          <w:sz w:val="22"/>
          <w:szCs w:val="22"/>
        </w:rPr>
      </w:pPr>
      <w:r>
        <w:rPr>
          <w:rFonts w:ascii="Palatino Linotype" w:hAnsi="Palatino Linotype" w:cs="Courier New"/>
          <w:bCs/>
          <w:sz w:val="22"/>
          <w:szCs w:val="22"/>
        </w:rPr>
        <w:t>Test the program with following use-cases.</w:t>
      </w:r>
    </w:p>
    <w:tbl>
      <w:tblPr>
        <w:tblStyle w:val="TableGrid"/>
        <w:tblW w:w="9368" w:type="dxa"/>
        <w:tblInd w:w="-5" w:type="dxa"/>
        <w:tblLook w:val="04A0" w:firstRow="1" w:lastRow="0" w:firstColumn="1" w:lastColumn="0" w:noHBand="0" w:noVBand="1"/>
      </w:tblPr>
      <w:tblGrid>
        <w:gridCol w:w="1950"/>
        <w:gridCol w:w="1957"/>
        <w:gridCol w:w="1853"/>
        <w:gridCol w:w="1800"/>
        <w:gridCol w:w="1808"/>
      </w:tblGrid>
      <w:tr w:rsidR="00621B37" w14:paraId="0551BCE4" w14:textId="77777777" w:rsidTr="00621B37">
        <w:trPr>
          <w:trHeight w:val="343"/>
        </w:trPr>
        <w:tc>
          <w:tcPr>
            <w:tcW w:w="1950" w:type="dxa"/>
          </w:tcPr>
          <w:p w14:paraId="58D7E298" w14:textId="77777777" w:rsidR="00621B37" w:rsidRPr="00AD0DFB" w:rsidRDefault="00621B37" w:rsidP="00621B37">
            <w:pPr>
              <w:pStyle w:val="ListParagraph"/>
              <w:tabs>
                <w:tab w:val="left" w:pos="540"/>
                <w:tab w:val="num" w:pos="720"/>
              </w:tabs>
              <w:ind w:left="0"/>
              <w:jc w:val="both"/>
              <w:rPr>
                <w:rFonts w:ascii="Courier New" w:hAnsi="Courier New" w:cs="Courier New"/>
                <w:bCs/>
                <w:sz w:val="20"/>
                <w:szCs w:val="20"/>
              </w:rPr>
            </w:pPr>
            <w:r>
              <w:rPr>
                <w:rFonts w:ascii="Courier New" w:hAnsi="Courier New" w:cs="Courier New"/>
                <w:bCs/>
                <w:sz w:val="20"/>
                <w:szCs w:val="20"/>
              </w:rPr>
              <w:t>7,3,1</w:t>
            </w:r>
          </w:p>
        </w:tc>
        <w:tc>
          <w:tcPr>
            <w:tcW w:w="1957" w:type="dxa"/>
          </w:tcPr>
          <w:p w14:paraId="6D1CB549" w14:textId="77777777" w:rsidR="00621B37" w:rsidRPr="00AD0DFB" w:rsidRDefault="00621B37" w:rsidP="00621B37">
            <w:pPr>
              <w:pStyle w:val="ListParagraph"/>
              <w:tabs>
                <w:tab w:val="left" w:pos="540"/>
                <w:tab w:val="num" w:pos="720"/>
              </w:tabs>
              <w:ind w:left="0"/>
              <w:jc w:val="both"/>
              <w:rPr>
                <w:rFonts w:ascii="Courier New" w:hAnsi="Courier New" w:cs="Courier New"/>
                <w:bCs/>
                <w:sz w:val="20"/>
                <w:szCs w:val="20"/>
              </w:rPr>
            </w:pPr>
            <w:r>
              <w:rPr>
                <w:rFonts w:ascii="Courier New" w:hAnsi="Courier New" w:cs="Courier New"/>
                <w:bCs/>
                <w:sz w:val="20"/>
                <w:szCs w:val="20"/>
              </w:rPr>
              <w:t>2,4,6</w:t>
            </w:r>
          </w:p>
        </w:tc>
        <w:tc>
          <w:tcPr>
            <w:tcW w:w="1853" w:type="dxa"/>
          </w:tcPr>
          <w:p w14:paraId="0163AA15" w14:textId="77777777" w:rsidR="00621B37" w:rsidRPr="00AD0DFB" w:rsidRDefault="00621B37" w:rsidP="00621B37">
            <w:pPr>
              <w:pStyle w:val="ListParagraph"/>
              <w:tabs>
                <w:tab w:val="left" w:pos="540"/>
                <w:tab w:val="num" w:pos="720"/>
              </w:tabs>
              <w:ind w:left="0"/>
              <w:jc w:val="both"/>
              <w:rPr>
                <w:rFonts w:ascii="Courier New" w:hAnsi="Courier New" w:cs="Courier New"/>
                <w:bCs/>
                <w:sz w:val="20"/>
                <w:szCs w:val="20"/>
              </w:rPr>
            </w:pPr>
            <w:r>
              <w:rPr>
                <w:rFonts w:ascii="Courier New" w:hAnsi="Courier New" w:cs="Courier New"/>
                <w:bCs/>
                <w:sz w:val="20"/>
                <w:szCs w:val="20"/>
              </w:rPr>
              <w:t>-1,3,-7</w:t>
            </w:r>
          </w:p>
        </w:tc>
        <w:tc>
          <w:tcPr>
            <w:tcW w:w="1800" w:type="dxa"/>
          </w:tcPr>
          <w:p w14:paraId="6780A525" w14:textId="77777777" w:rsidR="00621B37" w:rsidRPr="00AD0DFB" w:rsidRDefault="00621B37" w:rsidP="00621B37">
            <w:pPr>
              <w:pStyle w:val="ListParagraph"/>
              <w:tabs>
                <w:tab w:val="left" w:pos="540"/>
                <w:tab w:val="num" w:pos="720"/>
              </w:tabs>
              <w:ind w:left="0"/>
              <w:jc w:val="both"/>
              <w:rPr>
                <w:rFonts w:ascii="Courier New" w:hAnsi="Courier New" w:cs="Courier New"/>
                <w:bCs/>
                <w:sz w:val="20"/>
                <w:szCs w:val="20"/>
              </w:rPr>
            </w:pPr>
            <w:r>
              <w:rPr>
                <w:rFonts w:ascii="Courier New" w:hAnsi="Courier New" w:cs="Courier New"/>
                <w:bCs/>
                <w:sz w:val="20"/>
                <w:szCs w:val="20"/>
              </w:rPr>
              <w:t>3,8,5</w:t>
            </w:r>
          </w:p>
        </w:tc>
        <w:tc>
          <w:tcPr>
            <w:tcW w:w="1808" w:type="dxa"/>
          </w:tcPr>
          <w:p w14:paraId="4D4C5B27" w14:textId="77777777" w:rsidR="00621B37" w:rsidRPr="00AD0DFB" w:rsidRDefault="00621B37" w:rsidP="00621B37">
            <w:pPr>
              <w:pStyle w:val="ListParagraph"/>
              <w:tabs>
                <w:tab w:val="left" w:pos="540"/>
                <w:tab w:val="num" w:pos="720"/>
              </w:tabs>
              <w:ind w:left="0"/>
              <w:jc w:val="both"/>
              <w:rPr>
                <w:rFonts w:ascii="Courier New" w:hAnsi="Courier New" w:cs="Courier New"/>
                <w:bCs/>
                <w:sz w:val="20"/>
                <w:szCs w:val="20"/>
              </w:rPr>
            </w:pPr>
            <w:r>
              <w:rPr>
                <w:rFonts w:ascii="Courier New" w:hAnsi="Courier New" w:cs="Courier New"/>
                <w:bCs/>
                <w:sz w:val="20"/>
                <w:szCs w:val="20"/>
              </w:rPr>
              <w:t>8,8,8</w:t>
            </w:r>
          </w:p>
        </w:tc>
      </w:tr>
      <w:tr w:rsidR="00621B37" w14:paraId="0A3538F3" w14:textId="77777777" w:rsidTr="00621B37">
        <w:trPr>
          <w:trHeight w:val="343"/>
        </w:trPr>
        <w:tc>
          <w:tcPr>
            <w:tcW w:w="1950" w:type="dxa"/>
          </w:tcPr>
          <w:p w14:paraId="2BC82283" w14:textId="77777777" w:rsidR="00621B37" w:rsidRDefault="00621B37" w:rsidP="00621B37">
            <w:pPr>
              <w:pStyle w:val="ListParagraph"/>
              <w:tabs>
                <w:tab w:val="left" w:pos="540"/>
                <w:tab w:val="num" w:pos="720"/>
              </w:tabs>
              <w:ind w:left="0"/>
              <w:jc w:val="both"/>
              <w:rPr>
                <w:rFonts w:ascii="Courier New" w:hAnsi="Courier New" w:cs="Courier New"/>
                <w:bCs/>
                <w:sz w:val="20"/>
                <w:szCs w:val="20"/>
              </w:rPr>
            </w:pPr>
          </w:p>
        </w:tc>
        <w:tc>
          <w:tcPr>
            <w:tcW w:w="1957" w:type="dxa"/>
          </w:tcPr>
          <w:p w14:paraId="37E0D175" w14:textId="77777777" w:rsidR="00621B37" w:rsidRDefault="00621B37" w:rsidP="00621B37">
            <w:pPr>
              <w:pStyle w:val="ListParagraph"/>
              <w:tabs>
                <w:tab w:val="left" w:pos="540"/>
                <w:tab w:val="num" w:pos="720"/>
              </w:tabs>
              <w:ind w:left="0"/>
              <w:jc w:val="both"/>
              <w:rPr>
                <w:rFonts w:ascii="Courier New" w:hAnsi="Courier New" w:cs="Courier New"/>
                <w:bCs/>
                <w:sz w:val="20"/>
                <w:szCs w:val="20"/>
              </w:rPr>
            </w:pPr>
          </w:p>
        </w:tc>
        <w:tc>
          <w:tcPr>
            <w:tcW w:w="1853" w:type="dxa"/>
          </w:tcPr>
          <w:p w14:paraId="46D0557D" w14:textId="77777777" w:rsidR="00621B37" w:rsidRDefault="00621B37" w:rsidP="00621B37">
            <w:pPr>
              <w:pStyle w:val="ListParagraph"/>
              <w:tabs>
                <w:tab w:val="left" w:pos="540"/>
                <w:tab w:val="num" w:pos="720"/>
              </w:tabs>
              <w:ind w:left="0"/>
              <w:jc w:val="both"/>
              <w:rPr>
                <w:rFonts w:ascii="Courier New" w:hAnsi="Courier New" w:cs="Courier New"/>
                <w:bCs/>
                <w:sz w:val="20"/>
                <w:szCs w:val="20"/>
              </w:rPr>
            </w:pPr>
          </w:p>
        </w:tc>
        <w:tc>
          <w:tcPr>
            <w:tcW w:w="1800" w:type="dxa"/>
          </w:tcPr>
          <w:p w14:paraId="416C6A09" w14:textId="77777777" w:rsidR="00621B37" w:rsidRDefault="00621B37" w:rsidP="00621B37">
            <w:pPr>
              <w:pStyle w:val="ListParagraph"/>
              <w:tabs>
                <w:tab w:val="left" w:pos="540"/>
                <w:tab w:val="num" w:pos="720"/>
              </w:tabs>
              <w:ind w:left="0"/>
              <w:jc w:val="both"/>
              <w:rPr>
                <w:rFonts w:ascii="Courier New" w:hAnsi="Courier New" w:cs="Courier New"/>
                <w:bCs/>
                <w:sz w:val="20"/>
                <w:szCs w:val="20"/>
              </w:rPr>
            </w:pPr>
          </w:p>
        </w:tc>
        <w:tc>
          <w:tcPr>
            <w:tcW w:w="1808" w:type="dxa"/>
          </w:tcPr>
          <w:p w14:paraId="772CBC00" w14:textId="77777777" w:rsidR="00621B37" w:rsidRDefault="00621B37" w:rsidP="00621B37">
            <w:pPr>
              <w:pStyle w:val="ListParagraph"/>
              <w:tabs>
                <w:tab w:val="left" w:pos="540"/>
                <w:tab w:val="num" w:pos="720"/>
              </w:tabs>
              <w:ind w:left="0"/>
              <w:jc w:val="both"/>
              <w:rPr>
                <w:rFonts w:ascii="Courier New" w:hAnsi="Courier New" w:cs="Courier New"/>
                <w:bCs/>
                <w:sz w:val="20"/>
                <w:szCs w:val="20"/>
              </w:rPr>
            </w:pPr>
          </w:p>
        </w:tc>
      </w:tr>
    </w:tbl>
    <w:p w14:paraId="36D679F3" w14:textId="77777777" w:rsidR="00621B37" w:rsidRDefault="00621B37" w:rsidP="00621B37">
      <w:pPr>
        <w:pStyle w:val="BodyText"/>
        <w:widowControl/>
        <w:tabs>
          <w:tab w:val="left" w:pos="748"/>
          <w:tab w:val="left" w:pos="1122"/>
        </w:tabs>
        <w:spacing w:after="0"/>
        <w:jc w:val="both"/>
        <w:rPr>
          <w:rFonts w:ascii="Courier New" w:hAnsi="Courier New" w:cs="Courier New"/>
          <w:bCs/>
          <w:sz w:val="20"/>
          <w:szCs w:val="20"/>
        </w:rPr>
      </w:pPr>
    </w:p>
    <w:p w14:paraId="5D11378B" w14:textId="77777777" w:rsidR="00621B37" w:rsidRPr="00640C13" w:rsidRDefault="00621B37" w:rsidP="009F67BB">
      <w:pPr>
        <w:pStyle w:val="BodyText"/>
        <w:tabs>
          <w:tab w:val="num" w:pos="0"/>
          <w:tab w:val="left" w:pos="748"/>
          <w:tab w:val="left" w:pos="1122"/>
        </w:tabs>
        <w:jc w:val="both"/>
        <w:rPr>
          <w:rFonts w:ascii="Baskerville Old Face" w:hAnsi="Baskerville Old Face" w:cs="Baskerville Old Face"/>
          <w:sz w:val="22"/>
          <w:szCs w:val="22"/>
        </w:rPr>
      </w:pPr>
      <w:r w:rsidRPr="00640C13">
        <w:rPr>
          <w:rFonts w:ascii="Century725 Cn BT" w:hAnsi="Century725 Cn BT" w:cs="Baskerville Old Face"/>
          <w:sz w:val="22"/>
          <w:szCs w:val="22"/>
        </w:rPr>
        <w:t>You may try finding biggest of 4 or 5 numbers in the above fashion. You will realise that the code becomes longer and longer. There is a better way. You can compare two at a time. The biggest you get in each comparison is kept in a special variable and all comparisons are done with that. Let us call this variable</w:t>
      </w:r>
      <w:r>
        <w:rPr>
          <w:rFonts w:ascii="Baskerville Old Face" w:hAnsi="Baskerville Old Face" w:cs="Baskerville Old Face"/>
        </w:rPr>
        <w:t xml:space="preserve"> </w:t>
      </w:r>
      <w:r w:rsidR="009F67BB" w:rsidRPr="009F67BB">
        <w:rPr>
          <w:rFonts w:ascii="Courier New" w:hAnsi="Courier New" w:cs="Courier New"/>
          <w:b/>
        </w:rPr>
        <w:t>big</w:t>
      </w:r>
      <w:r>
        <w:rPr>
          <w:rFonts w:ascii="Baskerville Old Face" w:hAnsi="Baskerville Old Face" w:cs="Baskerville Old Face"/>
        </w:rPr>
        <w:t>.</w:t>
      </w:r>
      <w:r w:rsidR="009F67BB">
        <w:rPr>
          <w:rFonts w:ascii="Baskerville Old Face" w:hAnsi="Baskerville Old Face" w:cs="Baskerville Old Face"/>
        </w:rPr>
        <w:t xml:space="preserve"> </w:t>
      </w:r>
      <w:r w:rsidR="009F67BB" w:rsidRPr="00640C13">
        <w:rPr>
          <w:rFonts w:ascii="Baskerville Old Face" w:hAnsi="Baskerville Old Face" w:cs="Baskerville Old Face"/>
          <w:sz w:val="22"/>
          <w:szCs w:val="22"/>
        </w:rPr>
        <w:t xml:space="preserve">Let us assume its value as a, to begin with. </w:t>
      </w:r>
    </w:p>
    <w:p w14:paraId="788CA848" w14:textId="77777777" w:rsidR="00621B37" w:rsidRDefault="009F67BB" w:rsidP="00E67654">
      <w:pPr>
        <w:shd w:val="clear" w:color="auto" w:fill="FFFFFE"/>
        <w:spacing w:after="0" w:line="240" w:lineRule="auto"/>
        <w:ind w:left="540"/>
        <w:rPr>
          <w:rFonts w:ascii="Courier New" w:eastAsia="Times New Roman" w:hAnsi="Courier New" w:cs="Courier New"/>
          <w:sz w:val="21"/>
        </w:rPr>
      </w:pPr>
      <w:r w:rsidRPr="009F67BB">
        <w:rPr>
          <w:rFonts w:ascii="Courier New" w:eastAsia="Times New Roman" w:hAnsi="Courier New" w:cs="Courier New"/>
          <w:sz w:val="21"/>
          <w:szCs w:val="21"/>
        </w:rPr>
        <w:t>a=</w:t>
      </w:r>
      <w:proofErr w:type="gramStart"/>
      <w:r w:rsidRPr="009F67BB">
        <w:rPr>
          <w:rFonts w:ascii="Courier New" w:eastAsia="Times New Roman" w:hAnsi="Courier New" w:cs="Courier New"/>
          <w:sz w:val="21"/>
          <w:szCs w:val="21"/>
        </w:rPr>
        <w:t>input( )</w:t>
      </w:r>
      <w:proofErr w:type="gramEnd"/>
      <w:r>
        <w:rPr>
          <w:rFonts w:ascii="Courier New" w:eastAsia="Times New Roman" w:hAnsi="Courier New" w:cs="Courier New"/>
          <w:sz w:val="21"/>
          <w:szCs w:val="21"/>
        </w:rPr>
        <w:t xml:space="preserve">; </w:t>
      </w:r>
      <w:r w:rsidRPr="009F67BB">
        <w:rPr>
          <w:rFonts w:ascii="Courier New" w:eastAsia="Times New Roman" w:hAnsi="Courier New" w:cs="Courier New"/>
          <w:sz w:val="21"/>
          <w:szCs w:val="21"/>
        </w:rPr>
        <w:t>b=</w:t>
      </w:r>
      <w:proofErr w:type="gramStart"/>
      <w:r w:rsidRPr="009F67BB">
        <w:rPr>
          <w:rFonts w:ascii="Courier New" w:eastAsia="Times New Roman" w:hAnsi="Courier New" w:cs="Courier New"/>
          <w:sz w:val="21"/>
          <w:szCs w:val="21"/>
        </w:rPr>
        <w:t>input( )</w:t>
      </w:r>
      <w:proofErr w:type="gramEnd"/>
      <w:r>
        <w:rPr>
          <w:rFonts w:ascii="Courier New" w:eastAsia="Times New Roman" w:hAnsi="Courier New" w:cs="Courier New"/>
          <w:sz w:val="21"/>
          <w:szCs w:val="21"/>
        </w:rPr>
        <w:t xml:space="preserve">; </w:t>
      </w:r>
      <w:r w:rsidRPr="009F67BB">
        <w:rPr>
          <w:rFonts w:ascii="Courier New" w:eastAsia="Times New Roman" w:hAnsi="Courier New" w:cs="Courier New"/>
          <w:sz w:val="21"/>
        </w:rPr>
        <w:t>c=</w:t>
      </w:r>
      <w:proofErr w:type="gramStart"/>
      <w:r w:rsidRPr="009F67BB">
        <w:rPr>
          <w:rFonts w:ascii="Courier New" w:eastAsia="Times New Roman" w:hAnsi="Courier New" w:cs="Courier New"/>
          <w:sz w:val="21"/>
        </w:rPr>
        <w:t>input( )</w:t>
      </w:r>
      <w:proofErr w:type="gramEnd"/>
    </w:p>
    <w:p w14:paraId="4720DBB9" w14:textId="77777777" w:rsidR="000D18C4" w:rsidRPr="009F67BB" w:rsidRDefault="000D18C4" w:rsidP="00E67654">
      <w:pPr>
        <w:shd w:val="clear" w:color="auto" w:fill="FFFFFE"/>
        <w:spacing w:after="0" w:line="240" w:lineRule="auto"/>
        <w:ind w:left="540"/>
        <w:rPr>
          <w:rFonts w:ascii="Courier New" w:eastAsia="Times New Roman" w:hAnsi="Courier New" w:cs="Courier New"/>
          <w:sz w:val="21"/>
        </w:rPr>
      </w:pPr>
      <w:r>
        <w:rPr>
          <w:rFonts w:ascii="Courier New" w:eastAsia="Times New Roman" w:hAnsi="Courier New" w:cs="Courier New"/>
          <w:sz w:val="21"/>
        </w:rPr>
        <w:t>a=int(a</w:t>
      </w:r>
      <w:proofErr w:type="gramStart"/>
      <w:r>
        <w:rPr>
          <w:rFonts w:ascii="Courier New" w:eastAsia="Times New Roman" w:hAnsi="Courier New" w:cs="Courier New"/>
          <w:sz w:val="21"/>
        </w:rPr>
        <w:t xml:space="preserve">);   </w:t>
      </w:r>
      <w:proofErr w:type="gramEnd"/>
      <w:r>
        <w:rPr>
          <w:rFonts w:ascii="Courier New" w:eastAsia="Times New Roman" w:hAnsi="Courier New" w:cs="Courier New"/>
          <w:sz w:val="21"/>
        </w:rPr>
        <w:t>b=int(b</w:t>
      </w:r>
      <w:proofErr w:type="gramStart"/>
      <w:r>
        <w:rPr>
          <w:rFonts w:ascii="Courier New" w:eastAsia="Times New Roman" w:hAnsi="Courier New" w:cs="Courier New"/>
          <w:sz w:val="21"/>
        </w:rPr>
        <w:t xml:space="preserve">);   </w:t>
      </w:r>
      <w:proofErr w:type="gramEnd"/>
      <w:r>
        <w:rPr>
          <w:rFonts w:ascii="Courier New" w:eastAsia="Times New Roman" w:hAnsi="Courier New" w:cs="Courier New"/>
          <w:sz w:val="21"/>
        </w:rPr>
        <w:t>c=int(c)</w:t>
      </w:r>
    </w:p>
    <w:p w14:paraId="529A34ED" w14:textId="77777777" w:rsidR="00621B37" w:rsidRPr="009F67BB" w:rsidRDefault="009F67BB" w:rsidP="00E67654">
      <w:pPr>
        <w:pStyle w:val="BodyText"/>
        <w:tabs>
          <w:tab w:val="num" w:pos="0"/>
          <w:tab w:val="left" w:pos="748"/>
          <w:tab w:val="left" w:pos="1122"/>
        </w:tabs>
        <w:spacing w:after="0"/>
        <w:ind w:left="540"/>
        <w:rPr>
          <w:rFonts w:ascii="Courier New" w:eastAsia="Times New Roman" w:hAnsi="Courier New" w:cs="Courier New"/>
          <w:color w:val="auto"/>
          <w:sz w:val="21"/>
          <w:lang w:val="en-US" w:eastAsia="en-US" w:bidi="ar-SA"/>
        </w:rPr>
      </w:pPr>
      <w:r w:rsidRPr="009F67BB">
        <w:rPr>
          <w:rFonts w:ascii="Courier New" w:eastAsia="Times New Roman" w:hAnsi="Courier New" w:cs="Courier New"/>
          <w:color w:val="auto"/>
          <w:sz w:val="21"/>
          <w:lang w:val="en-US" w:eastAsia="en-US" w:bidi="ar-SA"/>
        </w:rPr>
        <w:t>big=a</w:t>
      </w:r>
    </w:p>
    <w:p w14:paraId="00ED5772" w14:textId="77777777" w:rsidR="00621B37" w:rsidRPr="009F67BB" w:rsidRDefault="009F67BB" w:rsidP="00E67654">
      <w:pPr>
        <w:pStyle w:val="BodyText"/>
        <w:tabs>
          <w:tab w:val="num" w:pos="0"/>
          <w:tab w:val="left" w:pos="748"/>
          <w:tab w:val="left" w:pos="1122"/>
        </w:tabs>
        <w:spacing w:after="0"/>
        <w:ind w:left="540"/>
        <w:rPr>
          <w:rFonts w:ascii="Courier New" w:eastAsia="Times New Roman" w:hAnsi="Courier New" w:cs="Courier New"/>
          <w:color w:val="auto"/>
          <w:sz w:val="21"/>
          <w:lang w:val="en-US" w:eastAsia="en-US" w:bidi="ar-SA"/>
        </w:rPr>
      </w:pPr>
      <w:r w:rsidRPr="009F67BB">
        <w:rPr>
          <w:rFonts w:ascii="Courier New" w:eastAsia="Times New Roman" w:hAnsi="Courier New" w:cs="Courier New"/>
          <w:color w:val="auto"/>
          <w:sz w:val="21"/>
          <w:lang w:val="en-US" w:eastAsia="en-US" w:bidi="ar-SA"/>
        </w:rPr>
        <w:t>if b&gt;big, big=b</w:t>
      </w:r>
    </w:p>
    <w:p w14:paraId="2C4060BF" w14:textId="77777777" w:rsidR="00621B37" w:rsidRPr="009F67BB" w:rsidRDefault="009F67BB" w:rsidP="00E67654">
      <w:pPr>
        <w:pStyle w:val="BodyText"/>
        <w:tabs>
          <w:tab w:val="num" w:pos="0"/>
          <w:tab w:val="left" w:pos="748"/>
          <w:tab w:val="left" w:pos="1122"/>
        </w:tabs>
        <w:spacing w:after="0"/>
        <w:ind w:left="540"/>
        <w:rPr>
          <w:rFonts w:ascii="Courier New" w:eastAsia="Times New Roman" w:hAnsi="Courier New" w:cs="Courier New"/>
          <w:color w:val="auto"/>
          <w:sz w:val="21"/>
          <w:lang w:val="en-US" w:eastAsia="en-US" w:bidi="ar-SA"/>
        </w:rPr>
      </w:pPr>
      <w:r w:rsidRPr="009F67BB">
        <w:rPr>
          <w:rFonts w:ascii="Courier New" w:eastAsia="Times New Roman" w:hAnsi="Courier New" w:cs="Courier New"/>
          <w:color w:val="auto"/>
          <w:sz w:val="21"/>
          <w:lang w:val="en-US" w:eastAsia="en-US" w:bidi="ar-SA"/>
        </w:rPr>
        <w:t>if c&gt;big, big=c</w:t>
      </w:r>
    </w:p>
    <w:p w14:paraId="3CCC38EF" w14:textId="77777777" w:rsidR="00621B37" w:rsidRPr="009F67BB" w:rsidRDefault="009F67BB" w:rsidP="00E67654">
      <w:pPr>
        <w:pStyle w:val="BodyText"/>
        <w:tabs>
          <w:tab w:val="num" w:pos="0"/>
          <w:tab w:val="left" w:pos="748"/>
          <w:tab w:val="left" w:pos="1122"/>
        </w:tabs>
        <w:spacing w:after="0"/>
        <w:ind w:left="540"/>
        <w:rPr>
          <w:rFonts w:ascii="Courier New" w:hAnsi="Courier New" w:cs="Courier New"/>
          <w:color w:val="auto"/>
        </w:rPr>
      </w:pPr>
      <w:r w:rsidRPr="009F67BB">
        <w:rPr>
          <w:rFonts w:ascii="Courier New" w:eastAsia="Times New Roman" w:hAnsi="Courier New" w:cs="Courier New"/>
          <w:color w:val="auto"/>
          <w:sz w:val="21"/>
          <w:lang w:val="en-US" w:eastAsia="en-US" w:bidi="ar-SA"/>
        </w:rPr>
        <w:t>print(big)</w:t>
      </w:r>
    </w:p>
    <w:p w14:paraId="01B0FAFD" w14:textId="77777777" w:rsidR="00621B37" w:rsidRPr="00640C13" w:rsidRDefault="00621B37" w:rsidP="009F67BB">
      <w:pPr>
        <w:tabs>
          <w:tab w:val="left" w:pos="540"/>
          <w:tab w:val="num" w:pos="720"/>
        </w:tabs>
        <w:spacing w:after="0"/>
        <w:jc w:val="both"/>
        <w:rPr>
          <w:rFonts w:ascii="Century725 Cn BT" w:hAnsi="Century725 Cn BT" w:cs="Courier New"/>
          <w:bCs/>
        </w:rPr>
      </w:pPr>
      <w:r w:rsidRPr="00640C13">
        <w:rPr>
          <w:rFonts w:ascii="Century725 Cn BT" w:hAnsi="Century725 Cn BT" w:cs="Baskerville Old Face"/>
        </w:rPr>
        <w:t xml:space="preserve">Now also the code will be longer if more numbers are to be compared, but the logic is simpler. </w:t>
      </w:r>
      <w:r w:rsidRPr="00640C13">
        <w:rPr>
          <w:rFonts w:ascii="Century725 Cn BT" w:hAnsi="Century725 Cn BT" w:cs="Courier New"/>
          <w:bCs/>
        </w:rPr>
        <w:t>Test the p</w:t>
      </w:r>
      <w:r w:rsidR="00825A00">
        <w:rPr>
          <w:rFonts w:ascii="Century725 Cn BT" w:hAnsi="Century725 Cn BT" w:cs="Courier New"/>
          <w:bCs/>
        </w:rPr>
        <w:t>rogram with following use-cases.</w:t>
      </w:r>
    </w:p>
    <w:tbl>
      <w:tblPr>
        <w:tblStyle w:val="TableGrid"/>
        <w:tblW w:w="9297" w:type="dxa"/>
        <w:tblInd w:w="67" w:type="dxa"/>
        <w:tblLook w:val="04A0" w:firstRow="1" w:lastRow="0" w:firstColumn="1" w:lastColumn="0" w:noHBand="0" w:noVBand="1"/>
      </w:tblPr>
      <w:tblGrid>
        <w:gridCol w:w="1878"/>
        <w:gridCol w:w="1957"/>
        <w:gridCol w:w="1853"/>
        <w:gridCol w:w="1800"/>
        <w:gridCol w:w="1809"/>
      </w:tblGrid>
      <w:tr w:rsidR="000D18C4" w14:paraId="553B76E0" w14:textId="77777777" w:rsidTr="000D18C4">
        <w:trPr>
          <w:trHeight w:val="273"/>
        </w:trPr>
        <w:tc>
          <w:tcPr>
            <w:tcW w:w="1878" w:type="dxa"/>
          </w:tcPr>
          <w:p w14:paraId="7D9962B8" w14:textId="77777777" w:rsidR="000D18C4" w:rsidRPr="00AD0DFB" w:rsidRDefault="000D18C4" w:rsidP="000D18C4">
            <w:pPr>
              <w:pStyle w:val="ListParagraph"/>
              <w:tabs>
                <w:tab w:val="left" w:pos="540"/>
                <w:tab w:val="num" w:pos="720"/>
              </w:tabs>
              <w:ind w:left="0"/>
              <w:jc w:val="center"/>
              <w:rPr>
                <w:rFonts w:ascii="Courier New" w:hAnsi="Courier New" w:cs="Courier New"/>
                <w:bCs/>
                <w:sz w:val="20"/>
                <w:szCs w:val="20"/>
              </w:rPr>
            </w:pPr>
            <w:r>
              <w:rPr>
                <w:rFonts w:ascii="Courier New" w:hAnsi="Courier New" w:cs="Courier New"/>
                <w:bCs/>
                <w:sz w:val="20"/>
                <w:szCs w:val="20"/>
              </w:rPr>
              <w:t>7,3,1</w:t>
            </w:r>
          </w:p>
        </w:tc>
        <w:tc>
          <w:tcPr>
            <w:tcW w:w="1957" w:type="dxa"/>
          </w:tcPr>
          <w:p w14:paraId="006D3080" w14:textId="77777777" w:rsidR="000D18C4" w:rsidRPr="00AD0DFB" w:rsidRDefault="000D18C4" w:rsidP="000D18C4">
            <w:pPr>
              <w:pStyle w:val="ListParagraph"/>
              <w:tabs>
                <w:tab w:val="left" w:pos="540"/>
                <w:tab w:val="num" w:pos="720"/>
              </w:tabs>
              <w:ind w:left="0"/>
              <w:jc w:val="center"/>
              <w:rPr>
                <w:rFonts w:ascii="Courier New" w:hAnsi="Courier New" w:cs="Courier New"/>
                <w:bCs/>
                <w:sz w:val="20"/>
                <w:szCs w:val="20"/>
              </w:rPr>
            </w:pPr>
            <w:r>
              <w:rPr>
                <w:rFonts w:ascii="Courier New" w:hAnsi="Courier New" w:cs="Courier New"/>
                <w:bCs/>
                <w:sz w:val="20"/>
                <w:szCs w:val="20"/>
              </w:rPr>
              <w:t>2,4,6</w:t>
            </w:r>
          </w:p>
        </w:tc>
        <w:tc>
          <w:tcPr>
            <w:tcW w:w="1853" w:type="dxa"/>
          </w:tcPr>
          <w:p w14:paraId="77EA4815" w14:textId="77777777" w:rsidR="000D18C4" w:rsidRPr="00AD0DFB" w:rsidRDefault="000D18C4" w:rsidP="000D18C4">
            <w:pPr>
              <w:pStyle w:val="ListParagraph"/>
              <w:tabs>
                <w:tab w:val="left" w:pos="540"/>
                <w:tab w:val="num" w:pos="720"/>
              </w:tabs>
              <w:ind w:left="0"/>
              <w:jc w:val="center"/>
              <w:rPr>
                <w:rFonts w:ascii="Courier New" w:hAnsi="Courier New" w:cs="Courier New"/>
                <w:bCs/>
                <w:sz w:val="20"/>
                <w:szCs w:val="20"/>
              </w:rPr>
            </w:pPr>
            <w:r>
              <w:rPr>
                <w:rFonts w:ascii="Courier New" w:hAnsi="Courier New" w:cs="Courier New"/>
                <w:bCs/>
                <w:sz w:val="20"/>
                <w:szCs w:val="20"/>
              </w:rPr>
              <w:t>-1,3,-7</w:t>
            </w:r>
          </w:p>
        </w:tc>
        <w:tc>
          <w:tcPr>
            <w:tcW w:w="1800" w:type="dxa"/>
          </w:tcPr>
          <w:p w14:paraId="71DC4690" w14:textId="77777777" w:rsidR="000D18C4" w:rsidRPr="00AD0DFB" w:rsidRDefault="000D18C4" w:rsidP="000D18C4">
            <w:pPr>
              <w:pStyle w:val="ListParagraph"/>
              <w:tabs>
                <w:tab w:val="left" w:pos="540"/>
                <w:tab w:val="num" w:pos="720"/>
              </w:tabs>
              <w:ind w:left="0"/>
              <w:jc w:val="center"/>
              <w:rPr>
                <w:rFonts w:ascii="Courier New" w:hAnsi="Courier New" w:cs="Courier New"/>
                <w:bCs/>
                <w:sz w:val="20"/>
                <w:szCs w:val="20"/>
              </w:rPr>
            </w:pPr>
            <w:r>
              <w:rPr>
                <w:rFonts w:ascii="Courier New" w:hAnsi="Courier New" w:cs="Courier New"/>
                <w:bCs/>
                <w:sz w:val="20"/>
                <w:szCs w:val="20"/>
              </w:rPr>
              <w:t>3,8,5</w:t>
            </w:r>
          </w:p>
        </w:tc>
        <w:tc>
          <w:tcPr>
            <w:tcW w:w="1809" w:type="dxa"/>
          </w:tcPr>
          <w:p w14:paraId="2A8BEE23" w14:textId="77777777" w:rsidR="000D18C4" w:rsidRPr="00AD0DFB" w:rsidRDefault="000D18C4" w:rsidP="000D18C4">
            <w:pPr>
              <w:pStyle w:val="ListParagraph"/>
              <w:tabs>
                <w:tab w:val="left" w:pos="540"/>
                <w:tab w:val="num" w:pos="720"/>
              </w:tabs>
              <w:ind w:left="0"/>
              <w:jc w:val="center"/>
              <w:rPr>
                <w:rFonts w:ascii="Courier New" w:hAnsi="Courier New" w:cs="Courier New"/>
                <w:bCs/>
                <w:sz w:val="20"/>
                <w:szCs w:val="20"/>
              </w:rPr>
            </w:pPr>
            <w:r>
              <w:rPr>
                <w:rFonts w:ascii="Courier New" w:hAnsi="Courier New" w:cs="Courier New"/>
                <w:bCs/>
                <w:sz w:val="20"/>
                <w:szCs w:val="20"/>
              </w:rPr>
              <w:t>8,8,8</w:t>
            </w:r>
          </w:p>
        </w:tc>
      </w:tr>
      <w:tr w:rsidR="000D18C4" w14:paraId="2CA0234E" w14:textId="77777777" w:rsidTr="000D18C4">
        <w:trPr>
          <w:trHeight w:val="273"/>
        </w:trPr>
        <w:tc>
          <w:tcPr>
            <w:tcW w:w="1878" w:type="dxa"/>
          </w:tcPr>
          <w:p w14:paraId="654C581F" w14:textId="77777777" w:rsidR="000D18C4" w:rsidRDefault="000D18C4" w:rsidP="00621B37">
            <w:pPr>
              <w:pStyle w:val="ListParagraph"/>
              <w:tabs>
                <w:tab w:val="left" w:pos="540"/>
                <w:tab w:val="num" w:pos="720"/>
              </w:tabs>
              <w:ind w:left="0"/>
              <w:jc w:val="both"/>
              <w:rPr>
                <w:rFonts w:ascii="Courier New" w:hAnsi="Courier New" w:cs="Courier New"/>
                <w:bCs/>
                <w:sz w:val="20"/>
                <w:szCs w:val="20"/>
              </w:rPr>
            </w:pPr>
          </w:p>
        </w:tc>
        <w:tc>
          <w:tcPr>
            <w:tcW w:w="1957" w:type="dxa"/>
          </w:tcPr>
          <w:p w14:paraId="3CDD9AEB" w14:textId="77777777" w:rsidR="000D18C4" w:rsidRDefault="000D18C4" w:rsidP="00621B37">
            <w:pPr>
              <w:pStyle w:val="ListParagraph"/>
              <w:tabs>
                <w:tab w:val="left" w:pos="540"/>
                <w:tab w:val="num" w:pos="720"/>
              </w:tabs>
              <w:ind w:left="0"/>
              <w:jc w:val="both"/>
              <w:rPr>
                <w:rFonts w:ascii="Courier New" w:hAnsi="Courier New" w:cs="Courier New"/>
                <w:bCs/>
                <w:sz w:val="20"/>
                <w:szCs w:val="20"/>
              </w:rPr>
            </w:pPr>
          </w:p>
        </w:tc>
        <w:tc>
          <w:tcPr>
            <w:tcW w:w="1853" w:type="dxa"/>
          </w:tcPr>
          <w:p w14:paraId="1C8CF44D" w14:textId="77777777" w:rsidR="000D18C4" w:rsidRDefault="000D18C4" w:rsidP="00621B37">
            <w:pPr>
              <w:pStyle w:val="ListParagraph"/>
              <w:tabs>
                <w:tab w:val="left" w:pos="540"/>
                <w:tab w:val="num" w:pos="720"/>
              </w:tabs>
              <w:ind w:left="0"/>
              <w:jc w:val="both"/>
              <w:rPr>
                <w:rFonts w:ascii="Courier New" w:hAnsi="Courier New" w:cs="Courier New"/>
                <w:bCs/>
                <w:sz w:val="20"/>
                <w:szCs w:val="20"/>
              </w:rPr>
            </w:pPr>
          </w:p>
        </w:tc>
        <w:tc>
          <w:tcPr>
            <w:tcW w:w="1800" w:type="dxa"/>
          </w:tcPr>
          <w:p w14:paraId="6684FA06" w14:textId="77777777" w:rsidR="000D18C4" w:rsidRDefault="000D18C4" w:rsidP="00621B37">
            <w:pPr>
              <w:pStyle w:val="ListParagraph"/>
              <w:tabs>
                <w:tab w:val="left" w:pos="540"/>
                <w:tab w:val="num" w:pos="720"/>
              </w:tabs>
              <w:ind w:left="0"/>
              <w:jc w:val="both"/>
              <w:rPr>
                <w:rFonts w:ascii="Courier New" w:hAnsi="Courier New" w:cs="Courier New"/>
                <w:bCs/>
                <w:sz w:val="20"/>
                <w:szCs w:val="20"/>
              </w:rPr>
            </w:pPr>
          </w:p>
        </w:tc>
        <w:tc>
          <w:tcPr>
            <w:tcW w:w="1809" w:type="dxa"/>
          </w:tcPr>
          <w:p w14:paraId="1678A008" w14:textId="77777777" w:rsidR="000D18C4" w:rsidRDefault="000D18C4" w:rsidP="00621B37">
            <w:pPr>
              <w:pStyle w:val="ListParagraph"/>
              <w:tabs>
                <w:tab w:val="left" w:pos="540"/>
                <w:tab w:val="num" w:pos="720"/>
              </w:tabs>
              <w:ind w:left="0"/>
              <w:jc w:val="both"/>
              <w:rPr>
                <w:rFonts w:ascii="Courier New" w:hAnsi="Courier New" w:cs="Courier New"/>
                <w:bCs/>
                <w:sz w:val="20"/>
                <w:szCs w:val="20"/>
              </w:rPr>
            </w:pPr>
          </w:p>
        </w:tc>
      </w:tr>
    </w:tbl>
    <w:p w14:paraId="16773D5B" w14:textId="77777777" w:rsidR="00621B37" w:rsidRPr="00640C13" w:rsidRDefault="00621B37" w:rsidP="00621B37">
      <w:pPr>
        <w:pStyle w:val="BodyText"/>
        <w:tabs>
          <w:tab w:val="num" w:pos="0"/>
          <w:tab w:val="left" w:pos="748"/>
          <w:tab w:val="left" w:pos="1122"/>
        </w:tabs>
        <w:rPr>
          <w:rFonts w:ascii="Century725 Cn BT" w:hAnsi="Century725 Cn BT" w:cs="Baskerville Old Face"/>
          <w:sz w:val="22"/>
          <w:szCs w:val="22"/>
        </w:rPr>
      </w:pPr>
      <w:r w:rsidRPr="00640C13">
        <w:rPr>
          <w:rFonts w:ascii="Century725 Cn BT" w:hAnsi="Century725 Cn BT" w:cs="Baskerville Old Face"/>
          <w:sz w:val="22"/>
          <w:szCs w:val="22"/>
        </w:rPr>
        <w:t xml:space="preserve">We can use a loop to generalise the program for larger data set. We will see that </w:t>
      </w:r>
      <w:r w:rsidR="000D18C4" w:rsidRPr="00640C13">
        <w:rPr>
          <w:rFonts w:ascii="Century725 Cn BT" w:hAnsi="Century725 Cn BT" w:cs="Baskerville Old Face"/>
          <w:sz w:val="22"/>
          <w:szCs w:val="22"/>
        </w:rPr>
        <w:t>later</w:t>
      </w:r>
      <w:r w:rsidRPr="00640C13">
        <w:rPr>
          <w:rFonts w:ascii="Century725 Cn BT" w:hAnsi="Century725 Cn BT" w:cs="Baskerville Old Face"/>
          <w:sz w:val="22"/>
          <w:szCs w:val="22"/>
        </w:rPr>
        <w:t>.</w:t>
      </w:r>
    </w:p>
    <w:p w14:paraId="7779939D" w14:textId="77777777" w:rsidR="009F67BB" w:rsidRPr="00640C13" w:rsidRDefault="009F67BB" w:rsidP="009F67BB">
      <w:pPr>
        <w:pStyle w:val="BodyText"/>
        <w:tabs>
          <w:tab w:val="left" w:pos="748"/>
          <w:tab w:val="left" w:pos="1122"/>
        </w:tabs>
        <w:rPr>
          <w:rFonts w:ascii="Century725 Cn BT" w:hAnsi="Century725 Cn BT" w:cs="Baskerville Old Face"/>
        </w:rPr>
      </w:pPr>
      <w:r w:rsidRPr="00B338A8">
        <w:rPr>
          <w:rFonts w:ascii="Bodoni Bd BT" w:hAnsi="Bodoni Bd BT" w:cs="Baskerville Old Face"/>
          <w:b/>
          <w:iCs/>
          <w:color w:val="FFFFFF" w:themeColor="background1"/>
          <w:sz w:val="28"/>
          <w:szCs w:val="28"/>
          <w:shd w:val="clear" w:color="auto" w:fill="000000" w:themeFill="text1"/>
        </w:rPr>
        <w:t xml:space="preserve">Exercise </w:t>
      </w:r>
      <w:r w:rsidR="00B338A8" w:rsidRPr="00B338A8">
        <w:rPr>
          <w:rFonts w:ascii="Bodoni Bd BT" w:hAnsi="Bodoni Bd BT" w:cs="Baskerville Old Face"/>
          <w:b/>
          <w:iCs/>
          <w:color w:val="FFFFFF" w:themeColor="background1"/>
          <w:sz w:val="28"/>
          <w:szCs w:val="28"/>
          <w:shd w:val="clear" w:color="auto" w:fill="000000" w:themeFill="text1"/>
        </w:rPr>
        <w:t>4</w:t>
      </w:r>
      <w:r w:rsidRPr="00640C13">
        <w:rPr>
          <w:rFonts w:ascii="Century725 Cn BT" w:hAnsi="Century725 Cn BT" w:cs="Baskerville Old Face"/>
          <w:b/>
          <w:iCs/>
          <w:color w:val="FFFFFF" w:themeColor="background1"/>
          <w:shd w:val="clear" w:color="auto" w:fill="000000" w:themeFill="text1"/>
        </w:rPr>
        <w:t xml:space="preserve"> </w:t>
      </w:r>
      <w:r w:rsidR="000D18C4" w:rsidRPr="00640C13">
        <w:rPr>
          <w:rFonts w:ascii="Century725 Cn BT" w:hAnsi="Century725 Cn BT" w:cs="Baskerville Old Face"/>
          <w:b/>
          <w:iCs/>
          <w:color w:val="FFFFFF" w:themeColor="background1"/>
          <w:shd w:val="clear" w:color="auto" w:fill="000000" w:themeFill="text1"/>
        </w:rPr>
        <w:t xml:space="preserve"> </w:t>
      </w:r>
      <w:r w:rsidRPr="00640C13">
        <w:rPr>
          <w:rFonts w:ascii="Century725 Cn BT" w:hAnsi="Century725 Cn BT" w:cs="Baskerville Old Face"/>
        </w:rPr>
        <w:t>Write a program to read 4 numbers and print out the smallest.</w:t>
      </w:r>
    </w:p>
    <w:p w14:paraId="0E20D9C9" w14:textId="77777777" w:rsidR="00621B37" w:rsidRPr="009F67BB" w:rsidRDefault="009F67BB" w:rsidP="005E010E">
      <w:pPr>
        <w:pStyle w:val="Heading1"/>
      </w:pPr>
      <w:r w:rsidRPr="009F67BB">
        <w:t>4</w:t>
      </w:r>
      <w:r w:rsidR="00621B37" w:rsidRPr="009F67BB">
        <w:t xml:space="preserve">.5. </w:t>
      </w:r>
      <w:proofErr w:type="spellStart"/>
      <w:r w:rsidRPr="009F67BB">
        <w:rPr>
          <w:rFonts w:ascii="Courier New" w:hAnsi="Courier New" w:cs="Courier New"/>
        </w:rPr>
        <w:t>elif</w:t>
      </w:r>
      <w:proofErr w:type="spellEnd"/>
    </w:p>
    <w:p w14:paraId="1D4FAF4A" w14:textId="77777777" w:rsidR="008A1D8F" w:rsidRDefault="00621B37" w:rsidP="009F67BB">
      <w:pPr>
        <w:spacing w:after="0"/>
        <w:rPr>
          <w:rFonts w:ascii="Century725 Cn BT" w:hAnsi="Century725 Cn BT" w:cs="Courier New"/>
        </w:rPr>
      </w:pPr>
      <w:r w:rsidRPr="00640C13">
        <w:rPr>
          <w:rFonts w:ascii="Century725 Cn BT" w:hAnsi="Century725 Cn BT"/>
        </w:rPr>
        <w:t xml:space="preserve">Look again at the code </w:t>
      </w:r>
      <w:r w:rsidR="008A1D8F">
        <w:rPr>
          <w:rFonts w:ascii="Century725 Cn BT" w:hAnsi="Century725 Cn BT"/>
        </w:rPr>
        <w:t xml:space="preserve">for finding biggest of 3 numbers </w:t>
      </w:r>
      <w:r w:rsidRPr="00640C13">
        <w:rPr>
          <w:rFonts w:ascii="Century725 Cn BT" w:hAnsi="Century725 Cn BT"/>
        </w:rPr>
        <w:t xml:space="preserve">we discussed earlier. We find that else-if appearing repeatedly. Python lets you write </w:t>
      </w:r>
      <w:r w:rsidR="00640C13" w:rsidRPr="00640C13">
        <w:rPr>
          <w:rFonts w:ascii="Century725 Cn BT" w:hAnsi="Century725 Cn BT"/>
        </w:rPr>
        <w:t xml:space="preserve">in a single word - </w:t>
      </w:r>
      <w:proofErr w:type="spellStart"/>
      <w:r w:rsidRPr="00640C13">
        <w:rPr>
          <w:rFonts w:ascii="Century725 Cn BT" w:hAnsi="Century725 Cn BT" w:cs="Courier New"/>
        </w:rPr>
        <w:t>elif</w:t>
      </w:r>
      <w:proofErr w:type="spellEnd"/>
      <w:r w:rsidRPr="00640C13">
        <w:rPr>
          <w:rFonts w:ascii="Century725 Cn BT" w:hAnsi="Century725 Cn BT" w:cs="Courier New"/>
        </w:rPr>
        <w:t>. There is no difference in effect, but the code</w:t>
      </w:r>
      <w:r w:rsidR="00640C13" w:rsidRPr="00640C13">
        <w:rPr>
          <w:rFonts w:ascii="Century725 Cn BT" w:hAnsi="Century725 Cn BT" w:cs="Courier New"/>
        </w:rPr>
        <w:t xml:space="preserve"> can be made tidy and compact.</w:t>
      </w:r>
    </w:p>
    <w:tbl>
      <w:tblPr>
        <w:tblStyle w:val="TableGrid"/>
        <w:tblW w:w="0" w:type="auto"/>
        <w:tblLook w:val="04A0" w:firstRow="1" w:lastRow="0" w:firstColumn="1" w:lastColumn="0" w:noHBand="0" w:noVBand="1"/>
      </w:tblPr>
      <w:tblGrid>
        <w:gridCol w:w="4675"/>
        <w:gridCol w:w="4675"/>
      </w:tblGrid>
      <w:tr w:rsidR="008A1D8F" w14:paraId="6AFD68D8" w14:textId="77777777" w:rsidTr="008A1D8F">
        <w:tc>
          <w:tcPr>
            <w:tcW w:w="4814" w:type="dxa"/>
          </w:tcPr>
          <w:p w14:paraId="1504775D" w14:textId="77777777" w:rsidR="008A1D8F" w:rsidRPr="000B6477" w:rsidRDefault="008A1D8F" w:rsidP="008A1D8F">
            <w:pPr>
              <w:pStyle w:val="BodyText"/>
              <w:tabs>
                <w:tab w:val="left" w:pos="748"/>
                <w:tab w:val="left" w:pos="1122"/>
              </w:tabs>
              <w:spacing w:after="0"/>
              <w:rPr>
                <w:rFonts w:ascii="Courier New" w:hAnsi="Courier New" w:cs="Courier New"/>
                <w:bCs/>
                <w:color w:val="auto"/>
                <w:sz w:val="19"/>
                <w:szCs w:val="19"/>
              </w:rPr>
            </w:pPr>
            <w:r w:rsidRPr="000B6477">
              <w:rPr>
                <w:rFonts w:ascii="Courier New" w:hAnsi="Courier New" w:cs="Courier New"/>
                <w:bCs/>
                <w:color w:val="auto"/>
                <w:sz w:val="19"/>
                <w:szCs w:val="19"/>
              </w:rPr>
              <w:t>a=input( ); b=input( ); c=input( )</w:t>
            </w:r>
          </w:p>
          <w:p w14:paraId="6763D737" w14:textId="77777777" w:rsidR="008A1D8F" w:rsidRPr="000B6477" w:rsidRDefault="008A1D8F" w:rsidP="008A1D8F">
            <w:pPr>
              <w:pStyle w:val="BodyText"/>
              <w:tabs>
                <w:tab w:val="left" w:pos="748"/>
                <w:tab w:val="left" w:pos="1122"/>
              </w:tabs>
              <w:spacing w:after="0"/>
              <w:rPr>
                <w:rFonts w:ascii="Courier New" w:hAnsi="Courier New" w:cs="Courier New"/>
                <w:b/>
                <w:bCs/>
                <w:color w:val="auto"/>
                <w:sz w:val="19"/>
                <w:szCs w:val="19"/>
              </w:rPr>
            </w:pPr>
            <w:r w:rsidRPr="000B6477">
              <w:rPr>
                <w:rFonts w:ascii="Courier New" w:hAnsi="Courier New" w:cs="Courier New"/>
                <w:bCs/>
                <w:color w:val="auto"/>
                <w:sz w:val="19"/>
                <w:szCs w:val="19"/>
              </w:rPr>
              <w:t>a=int(a);     b=int(b); c=int(c);</w:t>
            </w:r>
          </w:p>
          <w:p w14:paraId="7C444E2A" w14:textId="77777777" w:rsidR="008A1D8F" w:rsidRPr="000B6477" w:rsidRDefault="008A1D8F" w:rsidP="008A1D8F">
            <w:pPr>
              <w:shd w:val="clear" w:color="auto" w:fill="FFFFFE"/>
              <w:rPr>
                <w:rFonts w:ascii="Courier New" w:eastAsia="Times New Roman" w:hAnsi="Courier New" w:cs="Courier New"/>
                <w:sz w:val="19"/>
                <w:szCs w:val="19"/>
              </w:rPr>
            </w:pPr>
            <w:r w:rsidRPr="000B6477">
              <w:rPr>
                <w:rFonts w:ascii="Courier New" w:eastAsia="Times New Roman" w:hAnsi="Courier New" w:cs="Courier New"/>
                <w:sz w:val="19"/>
                <w:szCs w:val="19"/>
              </w:rPr>
              <w:t>if (a&gt;=b)&amp;(a&gt;=c)</w:t>
            </w:r>
            <w:r>
              <w:rPr>
                <w:rFonts w:ascii="Courier New" w:eastAsia="Times New Roman" w:hAnsi="Courier New" w:cs="Courier New"/>
                <w:sz w:val="19"/>
                <w:szCs w:val="19"/>
              </w:rPr>
              <w:t xml:space="preserve"> </w:t>
            </w:r>
            <w:r w:rsidRPr="000B6477">
              <w:rPr>
                <w:rFonts w:ascii="Courier New" w:eastAsia="Times New Roman" w:hAnsi="Courier New" w:cs="Courier New"/>
                <w:sz w:val="19"/>
                <w:szCs w:val="19"/>
              </w:rPr>
              <w:t>:print("Biggest=",a)</w:t>
            </w:r>
          </w:p>
          <w:p w14:paraId="6377A4C1" w14:textId="77777777" w:rsidR="008A1D8F" w:rsidRPr="000B6477" w:rsidRDefault="008A1D8F" w:rsidP="008A1D8F">
            <w:pPr>
              <w:shd w:val="clear" w:color="auto" w:fill="FFFFFE"/>
              <w:rPr>
                <w:rFonts w:ascii="Courier New" w:eastAsia="Times New Roman" w:hAnsi="Courier New" w:cs="Courier New"/>
                <w:sz w:val="19"/>
                <w:szCs w:val="19"/>
              </w:rPr>
            </w:pPr>
            <w:r w:rsidRPr="000B6477">
              <w:rPr>
                <w:rFonts w:ascii="Courier New" w:eastAsia="Times New Roman" w:hAnsi="Courier New" w:cs="Courier New"/>
                <w:sz w:val="19"/>
                <w:szCs w:val="19"/>
              </w:rPr>
              <w:t>else:</w:t>
            </w:r>
          </w:p>
          <w:p w14:paraId="7FF877EC" w14:textId="77777777" w:rsidR="008A1D8F" w:rsidRPr="000B6477" w:rsidRDefault="008A1D8F" w:rsidP="008A1D8F">
            <w:pPr>
              <w:shd w:val="clear" w:color="auto" w:fill="FFFFFE"/>
              <w:rPr>
                <w:rFonts w:ascii="Courier New" w:eastAsia="Times New Roman" w:hAnsi="Courier New" w:cs="Courier New"/>
                <w:sz w:val="19"/>
                <w:szCs w:val="19"/>
              </w:rPr>
            </w:pPr>
            <w:r w:rsidRPr="000B6477">
              <w:rPr>
                <w:rFonts w:ascii="Courier New" w:eastAsia="Times New Roman" w:hAnsi="Courier New" w:cs="Courier New"/>
                <w:sz w:val="19"/>
                <w:szCs w:val="19"/>
              </w:rPr>
              <w:t>  if (b&gt;=c)</w:t>
            </w:r>
            <w:r>
              <w:rPr>
                <w:rFonts w:ascii="Courier New" w:eastAsia="Times New Roman" w:hAnsi="Courier New" w:cs="Courier New"/>
                <w:sz w:val="19"/>
                <w:szCs w:val="19"/>
              </w:rPr>
              <w:t xml:space="preserve">      </w:t>
            </w:r>
            <w:r w:rsidRPr="000B6477">
              <w:rPr>
                <w:rFonts w:ascii="Courier New" w:eastAsia="Times New Roman" w:hAnsi="Courier New" w:cs="Courier New"/>
                <w:sz w:val="19"/>
                <w:szCs w:val="19"/>
              </w:rPr>
              <w:t>:print("Biggest=",b)</w:t>
            </w:r>
          </w:p>
          <w:p w14:paraId="7A1D8394" w14:textId="77777777" w:rsidR="008A1D8F" w:rsidRDefault="008A1D8F" w:rsidP="008A1D8F">
            <w:pPr>
              <w:rPr>
                <w:rFonts w:ascii="Century725 Cn BT" w:hAnsi="Century725 Cn BT" w:cs="Courier New"/>
              </w:rPr>
            </w:pPr>
            <w:r w:rsidRPr="000B6477">
              <w:rPr>
                <w:rFonts w:ascii="Courier New" w:eastAsia="Times New Roman" w:hAnsi="Courier New" w:cs="Courier New"/>
                <w:sz w:val="19"/>
                <w:szCs w:val="19"/>
              </w:rPr>
              <w:t>  else</w:t>
            </w:r>
            <w:r>
              <w:rPr>
                <w:rFonts w:ascii="Courier New" w:eastAsia="Times New Roman" w:hAnsi="Courier New" w:cs="Courier New"/>
                <w:sz w:val="19"/>
                <w:szCs w:val="19"/>
              </w:rPr>
              <w:t xml:space="preserve">           </w:t>
            </w:r>
            <w:r w:rsidRPr="000B6477">
              <w:rPr>
                <w:rFonts w:ascii="Courier New" w:eastAsia="Times New Roman" w:hAnsi="Courier New" w:cs="Courier New"/>
                <w:sz w:val="19"/>
                <w:szCs w:val="19"/>
              </w:rPr>
              <w:t>:print("Biggest=",c)</w:t>
            </w:r>
          </w:p>
        </w:tc>
        <w:tc>
          <w:tcPr>
            <w:tcW w:w="4814" w:type="dxa"/>
          </w:tcPr>
          <w:p w14:paraId="594DC5DE" w14:textId="77777777" w:rsidR="008A1D8F" w:rsidRPr="000B6477" w:rsidRDefault="008A1D8F" w:rsidP="008A1D8F">
            <w:pPr>
              <w:pStyle w:val="BodyText"/>
              <w:tabs>
                <w:tab w:val="left" w:pos="748"/>
                <w:tab w:val="left" w:pos="1122"/>
              </w:tabs>
              <w:spacing w:after="0"/>
              <w:rPr>
                <w:rFonts w:ascii="Courier New" w:hAnsi="Courier New" w:cs="Courier New"/>
                <w:bCs/>
                <w:color w:val="auto"/>
                <w:sz w:val="19"/>
                <w:szCs w:val="19"/>
              </w:rPr>
            </w:pPr>
            <w:r w:rsidRPr="000B6477">
              <w:rPr>
                <w:rFonts w:ascii="Courier New" w:hAnsi="Courier New" w:cs="Courier New"/>
                <w:bCs/>
                <w:color w:val="auto"/>
                <w:sz w:val="19"/>
                <w:szCs w:val="19"/>
              </w:rPr>
              <w:t>a=input( ); b=input( ); c=input( )</w:t>
            </w:r>
          </w:p>
          <w:p w14:paraId="17ACAE4B" w14:textId="77777777" w:rsidR="008A1D8F" w:rsidRPr="000B6477" w:rsidRDefault="008A1D8F" w:rsidP="008A1D8F">
            <w:pPr>
              <w:pStyle w:val="BodyText"/>
              <w:tabs>
                <w:tab w:val="left" w:pos="748"/>
                <w:tab w:val="left" w:pos="1122"/>
              </w:tabs>
              <w:spacing w:after="0"/>
              <w:rPr>
                <w:rFonts w:ascii="Courier New" w:hAnsi="Courier New" w:cs="Courier New"/>
                <w:b/>
                <w:bCs/>
                <w:color w:val="auto"/>
                <w:sz w:val="19"/>
                <w:szCs w:val="19"/>
              </w:rPr>
            </w:pPr>
            <w:r w:rsidRPr="000B6477">
              <w:rPr>
                <w:rFonts w:ascii="Courier New" w:hAnsi="Courier New" w:cs="Courier New"/>
                <w:bCs/>
                <w:color w:val="auto"/>
                <w:sz w:val="19"/>
                <w:szCs w:val="19"/>
              </w:rPr>
              <w:t>a=int(a);     b=int(b); c=int(c);</w:t>
            </w:r>
          </w:p>
          <w:p w14:paraId="56A72226" w14:textId="77777777" w:rsidR="008A1D8F" w:rsidRPr="000B6477" w:rsidRDefault="008A1D8F" w:rsidP="008A1D8F">
            <w:pPr>
              <w:shd w:val="clear" w:color="auto" w:fill="FFFFFE"/>
              <w:rPr>
                <w:rFonts w:ascii="Courier New" w:eastAsia="Times New Roman" w:hAnsi="Courier New" w:cs="Courier New"/>
                <w:sz w:val="19"/>
                <w:szCs w:val="19"/>
              </w:rPr>
            </w:pPr>
            <w:r w:rsidRPr="000B6477">
              <w:rPr>
                <w:rFonts w:ascii="Courier New" w:eastAsia="Times New Roman" w:hAnsi="Courier New" w:cs="Courier New"/>
                <w:sz w:val="19"/>
                <w:szCs w:val="19"/>
              </w:rPr>
              <w:t>if (a&gt;=b)&amp;(a&gt;=c)</w:t>
            </w:r>
            <w:r>
              <w:rPr>
                <w:rFonts w:ascii="Courier New" w:eastAsia="Times New Roman" w:hAnsi="Courier New" w:cs="Courier New"/>
                <w:sz w:val="19"/>
                <w:szCs w:val="19"/>
              </w:rPr>
              <w:t xml:space="preserve"> </w:t>
            </w:r>
            <w:r w:rsidRPr="000B6477">
              <w:rPr>
                <w:rFonts w:ascii="Courier New" w:eastAsia="Times New Roman" w:hAnsi="Courier New" w:cs="Courier New"/>
                <w:sz w:val="19"/>
                <w:szCs w:val="19"/>
              </w:rPr>
              <w:t>:print("Biggest=",a)</w:t>
            </w:r>
          </w:p>
          <w:p w14:paraId="64D600C4" w14:textId="77777777" w:rsidR="008A1D8F" w:rsidRPr="000B6477" w:rsidRDefault="008A1D8F" w:rsidP="008A1D8F">
            <w:pPr>
              <w:shd w:val="clear" w:color="auto" w:fill="FFFFFE"/>
              <w:rPr>
                <w:rFonts w:ascii="Courier New" w:eastAsia="Times New Roman" w:hAnsi="Courier New" w:cs="Courier New"/>
                <w:sz w:val="19"/>
                <w:szCs w:val="19"/>
              </w:rPr>
            </w:pPr>
            <w:proofErr w:type="spellStart"/>
            <w:r w:rsidRPr="000B6477">
              <w:rPr>
                <w:rFonts w:ascii="Courier New" w:eastAsia="Times New Roman" w:hAnsi="Courier New" w:cs="Courier New"/>
                <w:sz w:val="19"/>
                <w:szCs w:val="19"/>
              </w:rPr>
              <w:t>el</w:t>
            </w:r>
            <w:r>
              <w:rPr>
                <w:rFonts w:ascii="Courier New" w:eastAsia="Times New Roman" w:hAnsi="Courier New" w:cs="Courier New"/>
                <w:sz w:val="19"/>
                <w:szCs w:val="19"/>
              </w:rPr>
              <w:t>if</w:t>
            </w:r>
            <w:proofErr w:type="spellEnd"/>
            <w:r w:rsidRPr="000B6477">
              <w:rPr>
                <w:rFonts w:ascii="Courier New" w:eastAsia="Times New Roman" w:hAnsi="Courier New" w:cs="Courier New"/>
                <w:sz w:val="19"/>
                <w:szCs w:val="19"/>
              </w:rPr>
              <w:t> (b&gt;=c)</w:t>
            </w:r>
            <w:r>
              <w:rPr>
                <w:rFonts w:ascii="Courier New" w:eastAsia="Times New Roman" w:hAnsi="Courier New" w:cs="Courier New"/>
                <w:sz w:val="19"/>
                <w:szCs w:val="19"/>
              </w:rPr>
              <w:t xml:space="preserve">      </w:t>
            </w:r>
            <w:r w:rsidRPr="000B6477">
              <w:rPr>
                <w:rFonts w:ascii="Courier New" w:eastAsia="Times New Roman" w:hAnsi="Courier New" w:cs="Courier New"/>
                <w:sz w:val="19"/>
                <w:szCs w:val="19"/>
              </w:rPr>
              <w:t>:print("Biggest=",b)</w:t>
            </w:r>
          </w:p>
          <w:p w14:paraId="00E84DCD" w14:textId="77777777" w:rsidR="008A1D8F" w:rsidRDefault="008A1D8F" w:rsidP="008A1D8F">
            <w:pPr>
              <w:rPr>
                <w:rFonts w:ascii="Century725 Cn BT" w:hAnsi="Century725 Cn BT" w:cs="Courier New"/>
              </w:rPr>
            </w:pPr>
            <w:r w:rsidRPr="000B6477">
              <w:rPr>
                <w:rFonts w:ascii="Courier New" w:eastAsia="Times New Roman" w:hAnsi="Courier New" w:cs="Courier New"/>
                <w:sz w:val="19"/>
                <w:szCs w:val="19"/>
              </w:rPr>
              <w:t>else</w:t>
            </w:r>
            <w:r>
              <w:rPr>
                <w:rFonts w:ascii="Courier New" w:eastAsia="Times New Roman" w:hAnsi="Courier New" w:cs="Courier New"/>
                <w:sz w:val="19"/>
                <w:szCs w:val="19"/>
              </w:rPr>
              <w:t xml:space="preserve">             </w:t>
            </w:r>
            <w:r w:rsidRPr="000B6477">
              <w:rPr>
                <w:rFonts w:ascii="Courier New" w:eastAsia="Times New Roman" w:hAnsi="Courier New" w:cs="Courier New"/>
                <w:sz w:val="19"/>
                <w:szCs w:val="19"/>
              </w:rPr>
              <w:t>:print("Biggest=",c)</w:t>
            </w:r>
          </w:p>
        </w:tc>
      </w:tr>
    </w:tbl>
    <w:p w14:paraId="16AC093A" w14:textId="77777777" w:rsidR="008A1D8F" w:rsidRDefault="008A1D8F" w:rsidP="009F67BB">
      <w:pPr>
        <w:spacing w:after="0"/>
        <w:rPr>
          <w:rFonts w:ascii="Century725 Cn BT" w:hAnsi="Century725 Cn BT" w:cs="Courier New"/>
        </w:rPr>
      </w:pPr>
    </w:p>
    <w:p w14:paraId="60EAC485" w14:textId="5076C05A" w:rsidR="00640C13" w:rsidRPr="00640C13" w:rsidRDefault="00640C13" w:rsidP="009F67BB">
      <w:pPr>
        <w:spacing w:after="0"/>
        <w:rPr>
          <w:rFonts w:ascii="Century725 Cn BT" w:hAnsi="Century725 Cn BT"/>
        </w:rPr>
      </w:pPr>
      <w:r w:rsidRPr="00640C13">
        <w:rPr>
          <w:rFonts w:ascii="Century725 Cn BT" w:hAnsi="Century725 Cn BT" w:cs="Courier New"/>
        </w:rPr>
        <w:t xml:space="preserve">Let us </w:t>
      </w:r>
      <w:r w:rsidR="008A1D8F">
        <w:rPr>
          <w:rFonts w:ascii="Century725 Cn BT" w:hAnsi="Century725 Cn BT" w:cs="Courier New"/>
        </w:rPr>
        <w:t xml:space="preserve">also use </w:t>
      </w:r>
      <w:proofErr w:type="spellStart"/>
      <w:r w:rsidR="008A1D8F">
        <w:rPr>
          <w:rFonts w:ascii="Century725 Cn BT" w:hAnsi="Century725 Cn BT" w:cs="Courier New"/>
        </w:rPr>
        <w:t>elif</w:t>
      </w:r>
      <w:proofErr w:type="spellEnd"/>
      <w:r w:rsidR="008A1D8F">
        <w:rPr>
          <w:rFonts w:ascii="Century725 Cn BT" w:hAnsi="Century725 Cn BT" w:cs="Courier New"/>
        </w:rPr>
        <w:t xml:space="preserve"> in the </w:t>
      </w:r>
      <w:r w:rsidRPr="00640C13">
        <w:rPr>
          <w:rFonts w:ascii="Century725 Cn BT" w:hAnsi="Century725 Cn BT" w:cs="Courier New"/>
        </w:rPr>
        <w:t>s</w:t>
      </w:r>
      <w:r w:rsidR="008A1D8F">
        <w:rPr>
          <w:rFonts w:ascii="Century725 Cn BT" w:hAnsi="Century725 Cn BT" w:cs="Courier New"/>
        </w:rPr>
        <w:t xml:space="preserve">imple </w:t>
      </w:r>
      <w:proofErr w:type="spellStart"/>
      <w:r w:rsidR="008A1D8F">
        <w:rPr>
          <w:rFonts w:ascii="Century725 Cn BT" w:hAnsi="Century725 Cn BT" w:cs="Courier New"/>
        </w:rPr>
        <w:t>caluculator</w:t>
      </w:r>
      <w:proofErr w:type="spellEnd"/>
      <w:r w:rsidR="008A1D8F">
        <w:rPr>
          <w:rFonts w:ascii="Century725 Cn BT" w:hAnsi="Century725 Cn BT" w:cs="Courier New"/>
        </w:rPr>
        <w:t xml:space="preserve"> program </w:t>
      </w:r>
      <w:r w:rsidR="00AE24B7">
        <w:rPr>
          <w:rFonts w:ascii="Century725 Cn BT" w:hAnsi="Century725 Cn BT" w:cs="Courier New"/>
        </w:rPr>
        <w:t xml:space="preserve">which </w:t>
      </w:r>
      <w:r w:rsidR="00AE24B7" w:rsidRPr="00640C13">
        <w:rPr>
          <w:rFonts w:ascii="Century725 Cn BT" w:hAnsi="Century725 Cn BT" w:cs="Courier New"/>
        </w:rPr>
        <w:t>accepts</w:t>
      </w:r>
      <w:r w:rsidRPr="00640C13">
        <w:rPr>
          <w:rFonts w:ascii="Century725 Cn BT" w:hAnsi="Century725 Cn BT" w:cs="Courier New"/>
        </w:rPr>
        <w:t xml:space="preserve"> a command for basic arithmetic: </w:t>
      </w:r>
      <w:r w:rsidRPr="00640C13">
        <w:rPr>
          <w:rFonts w:ascii="Century725 Cn BT" w:eastAsia="Times New Roman" w:hAnsi="Century725 Cn BT" w:cs="Courier New"/>
        </w:rPr>
        <w:t>1 for +,</w:t>
      </w:r>
      <w:r w:rsidR="00AE24B7">
        <w:rPr>
          <w:rFonts w:ascii="Century725 Cn BT" w:eastAsia="Times New Roman" w:hAnsi="Century725 Cn BT" w:cs="Courier New"/>
        </w:rPr>
        <w:t xml:space="preserve"> </w:t>
      </w:r>
      <w:r w:rsidRPr="00640C13">
        <w:rPr>
          <w:rFonts w:ascii="Century725 Cn BT" w:eastAsia="Times New Roman" w:hAnsi="Century725 Cn BT" w:cs="Courier New"/>
        </w:rPr>
        <w:t>2 for</w:t>
      </w:r>
      <w:r w:rsidR="00804D61">
        <w:rPr>
          <w:rFonts w:ascii="Century725 Cn BT" w:eastAsia="Times New Roman" w:hAnsi="Century725 Cn BT" w:cs="Courier New"/>
        </w:rPr>
        <w:t xml:space="preserve"> </w:t>
      </w:r>
      <w:proofErr w:type="gramStart"/>
      <w:r w:rsidR="00804D61">
        <w:rPr>
          <w:rFonts w:ascii="Century725 Cn BT" w:eastAsia="Times New Roman" w:hAnsi="Century725 Cn BT" w:cs="Courier New"/>
        </w:rPr>
        <w:t>-</w:t>
      </w:r>
      <w:r w:rsidRPr="00640C13">
        <w:rPr>
          <w:rFonts w:ascii="Century725 Cn BT" w:eastAsia="Times New Roman" w:hAnsi="Century725 Cn BT" w:cs="Courier New"/>
        </w:rPr>
        <w:t xml:space="preserve"> ,</w:t>
      </w:r>
      <w:proofErr w:type="gramEnd"/>
      <w:r w:rsidRPr="00640C13">
        <w:rPr>
          <w:rFonts w:ascii="Century725 Cn BT" w:eastAsia="Times New Roman" w:hAnsi="Century725 Cn BT" w:cs="Courier New"/>
        </w:rPr>
        <w:t xml:space="preserve"> 3 for * and 4 for / </w:t>
      </w:r>
    </w:p>
    <w:tbl>
      <w:tblPr>
        <w:tblStyle w:val="TableGrid"/>
        <w:tblW w:w="0" w:type="auto"/>
        <w:tblLook w:val="04A0" w:firstRow="1" w:lastRow="0" w:firstColumn="1" w:lastColumn="0" w:noHBand="0" w:noVBand="1"/>
      </w:tblPr>
      <w:tblGrid>
        <w:gridCol w:w="4675"/>
        <w:gridCol w:w="4675"/>
      </w:tblGrid>
      <w:tr w:rsidR="00621B37" w14:paraId="4C390977" w14:textId="77777777" w:rsidTr="00621B37">
        <w:tc>
          <w:tcPr>
            <w:tcW w:w="4675" w:type="dxa"/>
          </w:tcPr>
          <w:p w14:paraId="298202FA" w14:textId="77777777" w:rsidR="00621B37" w:rsidRPr="00640C13" w:rsidRDefault="00621B37" w:rsidP="00640C13">
            <w:pPr>
              <w:pStyle w:val="BodyText"/>
              <w:tabs>
                <w:tab w:val="left" w:pos="748"/>
                <w:tab w:val="left" w:pos="1122"/>
              </w:tabs>
              <w:spacing w:after="0"/>
              <w:ind w:left="67"/>
              <w:rPr>
                <w:rFonts w:ascii="Courier New" w:hAnsi="Courier New" w:cs="Courier New"/>
                <w:bCs/>
                <w:sz w:val="19"/>
                <w:szCs w:val="19"/>
              </w:rPr>
            </w:pPr>
            <w:r w:rsidRPr="00640C13">
              <w:rPr>
                <w:rFonts w:ascii="Courier New" w:hAnsi="Courier New" w:cs="Courier New"/>
                <w:bCs/>
                <w:sz w:val="19"/>
                <w:szCs w:val="19"/>
              </w:rPr>
              <w:t>a=input(‘first number’)</w:t>
            </w:r>
            <w:r w:rsidR="00640C13" w:rsidRPr="00640C13">
              <w:rPr>
                <w:rFonts w:ascii="Courier New" w:hAnsi="Courier New" w:cs="Courier New"/>
                <w:bCs/>
                <w:sz w:val="19"/>
                <w:szCs w:val="19"/>
              </w:rPr>
              <w:t>;  a=int(a)</w:t>
            </w:r>
          </w:p>
          <w:p w14:paraId="7BB8F06E" w14:textId="77777777" w:rsidR="00621B37" w:rsidRPr="00640C13" w:rsidRDefault="00621B37" w:rsidP="00640C13">
            <w:pPr>
              <w:pStyle w:val="BodyText"/>
              <w:tabs>
                <w:tab w:val="left" w:pos="748"/>
                <w:tab w:val="left" w:pos="1122"/>
              </w:tabs>
              <w:spacing w:after="0"/>
              <w:ind w:left="67"/>
              <w:rPr>
                <w:rFonts w:ascii="Courier New" w:hAnsi="Courier New" w:cs="Courier New"/>
                <w:b/>
                <w:bCs/>
                <w:sz w:val="19"/>
                <w:szCs w:val="19"/>
              </w:rPr>
            </w:pPr>
            <w:r w:rsidRPr="00640C13">
              <w:rPr>
                <w:rFonts w:ascii="Courier New" w:hAnsi="Courier New" w:cs="Courier New"/>
                <w:bCs/>
                <w:sz w:val="19"/>
                <w:szCs w:val="19"/>
              </w:rPr>
              <w:lastRenderedPageBreak/>
              <w:t>b=input(‘second number’)</w:t>
            </w:r>
            <w:r w:rsidR="00640C13" w:rsidRPr="00640C13">
              <w:rPr>
                <w:rFonts w:ascii="Courier New" w:hAnsi="Courier New" w:cs="Courier New"/>
                <w:bCs/>
                <w:sz w:val="19"/>
                <w:szCs w:val="19"/>
              </w:rPr>
              <w:t>; b=int(b)</w:t>
            </w:r>
          </w:p>
          <w:p w14:paraId="00ECB456" w14:textId="77777777" w:rsidR="00621B37" w:rsidRPr="00640C13" w:rsidRDefault="00621B37" w:rsidP="00640C13">
            <w:pPr>
              <w:shd w:val="clear" w:color="auto" w:fill="FFFFFE"/>
              <w:ind w:left="67"/>
              <w:rPr>
                <w:rFonts w:ascii="Courier New" w:eastAsia="Times New Roman" w:hAnsi="Courier New" w:cs="Courier New"/>
                <w:color w:val="000000"/>
                <w:sz w:val="19"/>
                <w:szCs w:val="19"/>
                <w:lang w:val="en-US" w:eastAsia="en-US" w:bidi="ar-SA"/>
              </w:rPr>
            </w:pPr>
            <w:r w:rsidRPr="00640C13">
              <w:rPr>
                <w:rFonts w:ascii="Courier New" w:eastAsia="Times New Roman" w:hAnsi="Courier New" w:cs="Courier New"/>
                <w:color w:val="000000"/>
                <w:sz w:val="19"/>
                <w:szCs w:val="19"/>
                <w:lang w:val="en-US" w:eastAsia="en-US" w:bidi="ar-SA"/>
              </w:rPr>
              <w:t>c=</w:t>
            </w:r>
            <w:proofErr w:type="gramStart"/>
            <w:r w:rsidRPr="00640C13">
              <w:rPr>
                <w:rFonts w:ascii="Courier New" w:eastAsia="Times New Roman" w:hAnsi="Courier New" w:cs="Courier New"/>
                <w:color w:val="795E26"/>
                <w:sz w:val="19"/>
                <w:szCs w:val="19"/>
                <w:lang w:val="en-US" w:eastAsia="en-US" w:bidi="ar-SA"/>
              </w:rPr>
              <w:t>input</w:t>
            </w:r>
            <w:r w:rsidRPr="00640C13">
              <w:rPr>
                <w:rFonts w:ascii="Courier New" w:eastAsia="Times New Roman" w:hAnsi="Courier New" w:cs="Courier New"/>
                <w:color w:val="000000"/>
                <w:sz w:val="19"/>
                <w:szCs w:val="19"/>
                <w:lang w:val="en-US" w:eastAsia="en-US" w:bidi="ar-SA"/>
              </w:rPr>
              <w:t>(</w:t>
            </w:r>
            <w:proofErr w:type="gramEnd"/>
            <w:r w:rsidRPr="00640C13">
              <w:rPr>
                <w:rFonts w:ascii="Courier New" w:eastAsia="Times New Roman" w:hAnsi="Courier New" w:cs="Courier New"/>
                <w:color w:val="A31515"/>
                <w:sz w:val="19"/>
                <w:szCs w:val="19"/>
                <w:lang w:val="en-US" w:eastAsia="en-US" w:bidi="ar-SA"/>
              </w:rPr>
              <w:t>'</w:t>
            </w:r>
            <w:r w:rsidR="00640C13" w:rsidRPr="00640C13">
              <w:rPr>
                <w:rFonts w:ascii="Courier New" w:eastAsia="Times New Roman" w:hAnsi="Courier New" w:cs="Courier New"/>
                <w:color w:val="A31515"/>
                <w:sz w:val="19"/>
                <w:szCs w:val="19"/>
                <w:lang w:val="en-US" w:eastAsia="en-US" w:bidi="ar-SA"/>
              </w:rPr>
              <w:t xml:space="preserve">Type </w:t>
            </w:r>
            <w:r w:rsidRPr="00640C13">
              <w:rPr>
                <w:rFonts w:ascii="Courier New" w:eastAsia="Times New Roman" w:hAnsi="Courier New" w:cs="Courier New"/>
                <w:color w:val="A31515"/>
                <w:sz w:val="19"/>
                <w:szCs w:val="19"/>
                <w:lang w:val="en-US" w:eastAsia="en-US" w:bidi="ar-SA"/>
              </w:rPr>
              <w:t>1for+,2for,3for*,4for/'</w:t>
            </w:r>
            <w:r w:rsidRPr="00640C13">
              <w:rPr>
                <w:rFonts w:ascii="Courier New" w:eastAsia="Times New Roman" w:hAnsi="Courier New" w:cs="Courier New"/>
                <w:color w:val="000000"/>
                <w:sz w:val="19"/>
                <w:szCs w:val="19"/>
                <w:lang w:val="en-US" w:eastAsia="en-US" w:bidi="ar-SA"/>
              </w:rPr>
              <w:t>)</w:t>
            </w:r>
          </w:p>
          <w:p w14:paraId="13CEEAD6" w14:textId="77777777" w:rsidR="00621B37" w:rsidRPr="00640C13" w:rsidRDefault="00621B37" w:rsidP="00640C13">
            <w:pPr>
              <w:shd w:val="clear" w:color="auto" w:fill="FFFFFE"/>
              <w:ind w:left="67"/>
              <w:rPr>
                <w:rFonts w:ascii="Courier New" w:eastAsia="Times New Roman" w:hAnsi="Courier New" w:cs="Courier New"/>
                <w:color w:val="000000"/>
                <w:sz w:val="19"/>
                <w:szCs w:val="19"/>
                <w:lang w:val="en-US" w:eastAsia="en-US" w:bidi="ar-SA"/>
              </w:rPr>
            </w:pPr>
            <w:r w:rsidRPr="00640C13">
              <w:rPr>
                <w:rFonts w:ascii="Courier New" w:eastAsia="Times New Roman" w:hAnsi="Courier New" w:cs="Courier New"/>
                <w:color w:val="000000"/>
                <w:sz w:val="19"/>
                <w:szCs w:val="19"/>
                <w:lang w:val="en-US" w:eastAsia="en-US" w:bidi="ar-SA"/>
              </w:rPr>
              <w:t>c=int(c)</w:t>
            </w:r>
          </w:p>
          <w:p w14:paraId="0413D1F0" w14:textId="77777777" w:rsidR="00621B37" w:rsidRPr="00640C13" w:rsidRDefault="00621B37" w:rsidP="00640C13">
            <w:pPr>
              <w:shd w:val="clear" w:color="auto" w:fill="FFFFFE"/>
              <w:ind w:left="67"/>
              <w:rPr>
                <w:rFonts w:ascii="Courier New" w:eastAsia="Times New Roman" w:hAnsi="Courier New" w:cs="Courier New"/>
                <w:color w:val="000000"/>
                <w:sz w:val="19"/>
                <w:szCs w:val="19"/>
                <w:lang w:val="en-US" w:eastAsia="en-US" w:bidi="ar-SA"/>
              </w:rPr>
            </w:pPr>
            <w:r w:rsidRPr="00640C13">
              <w:rPr>
                <w:rFonts w:ascii="Courier New" w:eastAsia="Times New Roman" w:hAnsi="Courier New" w:cs="Courier New"/>
                <w:color w:val="AF00DB"/>
                <w:sz w:val="19"/>
                <w:szCs w:val="19"/>
                <w:lang w:val="en-US" w:eastAsia="en-US" w:bidi="ar-SA"/>
              </w:rPr>
              <w:t>if</w:t>
            </w:r>
            <w:r w:rsidRPr="00640C13">
              <w:rPr>
                <w:rFonts w:ascii="Courier New" w:eastAsia="Times New Roman" w:hAnsi="Courier New" w:cs="Courier New"/>
                <w:color w:val="000000"/>
                <w:sz w:val="19"/>
                <w:szCs w:val="19"/>
                <w:lang w:val="en-US" w:eastAsia="en-US" w:bidi="ar-SA"/>
              </w:rPr>
              <w:t> (c==</w:t>
            </w:r>
            <w:r w:rsidRPr="00640C13">
              <w:rPr>
                <w:rFonts w:ascii="Courier New" w:eastAsia="Times New Roman" w:hAnsi="Courier New" w:cs="Courier New"/>
                <w:color w:val="09885A"/>
                <w:sz w:val="19"/>
                <w:szCs w:val="19"/>
                <w:lang w:val="en-US" w:eastAsia="en-US" w:bidi="ar-SA"/>
              </w:rPr>
              <w:t>1</w:t>
            </w:r>
            <w:r w:rsidRPr="00640C13">
              <w:rPr>
                <w:rFonts w:ascii="Courier New" w:eastAsia="Times New Roman" w:hAnsi="Courier New" w:cs="Courier New"/>
                <w:color w:val="000000"/>
                <w:sz w:val="19"/>
                <w:szCs w:val="19"/>
                <w:lang w:val="en-US" w:eastAsia="en-US" w:bidi="ar-SA"/>
              </w:rPr>
              <w:t>):</w:t>
            </w:r>
            <w:r w:rsidRPr="00640C13">
              <w:rPr>
                <w:rFonts w:ascii="Courier New" w:eastAsia="Times New Roman" w:hAnsi="Courier New" w:cs="Courier New"/>
                <w:color w:val="795E26"/>
                <w:sz w:val="19"/>
                <w:szCs w:val="19"/>
                <w:lang w:val="en-US" w:eastAsia="en-US" w:bidi="ar-SA"/>
              </w:rPr>
              <w:t>print</w:t>
            </w:r>
            <w:r w:rsidRPr="00640C13">
              <w:rPr>
                <w:rFonts w:ascii="Courier New" w:eastAsia="Times New Roman" w:hAnsi="Courier New" w:cs="Courier New"/>
                <w:color w:val="000000"/>
                <w:sz w:val="19"/>
                <w:szCs w:val="19"/>
                <w:lang w:val="en-US" w:eastAsia="en-US" w:bidi="ar-SA"/>
              </w:rPr>
              <w:t>(a+b)</w:t>
            </w:r>
          </w:p>
          <w:p w14:paraId="07699A07" w14:textId="77777777" w:rsidR="00621B37" w:rsidRPr="00640C13" w:rsidRDefault="00621B37" w:rsidP="00640C13">
            <w:pPr>
              <w:shd w:val="clear" w:color="auto" w:fill="FFFFFE"/>
              <w:ind w:left="67"/>
              <w:rPr>
                <w:rFonts w:ascii="Courier New" w:eastAsia="Times New Roman" w:hAnsi="Courier New" w:cs="Courier New"/>
                <w:color w:val="000000"/>
                <w:sz w:val="19"/>
                <w:szCs w:val="19"/>
                <w:lang w:val="en-US" w:eastAsia="en-US" w:bidi="ar-SA"/>
              </w:rPr>
            </w:pPr>
            <w:r w:rsidRPr="00640C13">
              <w:rPr>
                <w:rFonts w:ascii="Courier New" w:eastAsia="Times New Roman" w:hAnsi="Courier New" w:cs="Courier New"/>
                <w:color w:val="AF00DB"/>
                <w:sz w:val="19"/>
                <w:szCs w:val="19"/>
                <w:lang w:val="en-US" w:eastAsia="en-US" w:bidi="ar-SA"/>
              </w:rPr>
              <w:t>else</w:t>
            </w:r>
            <w:r w:rsidRPr="00640C13">
              <w:rPr>
                <w:rFonts w:ascii="Courier New" w:eastAsia="Times New Roman" w:hAnsi="Courier New" w:cs="Courier New"/>
                <w:color w:val="000000"/>
                <w:sz w:val="19"/>
                <w:szCs w:val="19"/>
                <w:lang w:val="en-US" w:eastAsia="en-US" w:bidi="ar-SA"/>
              </w:rPr>
              <w:t>: </w:t>
            </w:r>
          </w:p>
          <w:p w14:paraId="7946B25A" w14:textId="77777777" w:rsidR="00621B37" w:rsidRPr="00640C13" w:rsidRDefault="00621B37" w:rsidP="00621B37">
            <w:pPr>
              <w:shd w:val="clear" w:color="auto" w:fill="FFFFFE"/>
              <w:rPr>
                <w:rFonts w:ascii="Courier New" w:eastAsia="Times New Roman" w:hAnsi="Courier New" w:cs="Courier New"/>
                <w:color w:val="000000"/>
                <w:sz w:val="19"/>
                <w:szCs w:val="19"/>
                <w:lang w:val="en-US" w:eastAsia="en-US" w:bidi="ar-SA"/>
              </w:rPr>
            </w:pPr>
            <w:r w:rsidRPr="00640C13">
              <w:rPr>
                <w:rFonts w:ascii="Courier New" w:eastAsia="Times New Roman" w:hAnsi="Courier New" w:cs="Courier New"/>
                <w:color w:val="000000"/>
                <w:sz w:val="19"/>
                <w:szCs w:val="19"/>
                <w:lang w:val="en-US" w:eastAsia="en-US" w:bidi="ar-SA"/>
              </w:rPr>
              <w:t xml:space="preserve">   </w:t>
            </w:r>
            <w:r w:rsidRPr="00640C13">
              <w:rPr>
                <w:rFonts w:ascii="Courier New" w:eastAsia="Times New Roman" w:hAnsi="Courier New" w:cs="Courier New"/>
                <w:color w:val="AF00DB"/>
                <w:sz w:val="19"/>
                <w:szCs w:val="19"/>
                <w:lang w:val="en-US" w:eastAsia="en-US" w:bidi="ar-SA"/>
              </w:rPr>
              <w:t>if</w:t>
            </w:r>
            <w:r w:rsidRPr="00640C13">
              <w:rPr>
                <w:rFonts w:ascii="Courier New" w:eastAsia="Times New Roman" w:hAnsi="Courier New" w:cs="Courier New"/>
                <w:color w:val="000000"/>
                <w:sz w:val="19"/>
                <w:szCs w:val="19"/>
                <w:lang w:val="en-US" w:eastAsia="en-US" w:bidi="ar-SA"/>
              </w:rPr>
              <w:t> (c==</w:t>
            </w:r>
            <w:r w:rsidRPr="00640C13">
              <w:rPr>
                <w:rFonts w:ascii="Courier New" w:eastAsia="Times New Roman" w:hAnsi="Courier New" w:cs="Courier New"/>
                <w:color w:val="09885A"/>
                <w:sz w:val="19"/>
                <w:szCs w:val="19"/>
                <w:lang w:val="en-US" w:eastAsia="en-US" w:bidi="ar-SA"/>
              </w:rPr>
              <w:t>2</w:t>
            </w:r>
            <w:r w:rsidRPr="00640C13">
              <w:rPr>
                <w:rFonts w:ascii="Courier New" w:eastAsia="Times New Roman" w:hAnsi="Courier New" w:cs="Courier New"/>
                <w:color w:val="000000"/>
                <w:sz w:val="19"/>
                <w:szCs w:val="19"/>
                <w:lang w:val="en-US" w:eastAsia="en-US" w:bidi="ar-SA"/>
              </w:rPr>
              <w:t>):</w:t>
            </w:r>
            <w:r w:rsidRPr="00640C13">
              <w:rPr>
                <w:rFonts w:ascii="Courier New" w:eastAsia="Times New Roman" w:hAnsi="Courier New" w:cs="Courier New"/>
                <w:color w:val="795E26"/>
                <w:sz w:val="19"/>
                <w:szCs w:val="19"/>
                <w:lang w:val="en-US" w:eastAsia="en-US" w:bidi="ar-SA"/>
              </w:rPr>
              <w:t>print</w:t>
            </w:r>
            <w:r w:rsidRPr="00640C13">
              <w:rPr>
                <w:rFonts w:ascii="Courier New" w:eastAsia="Times New Roman" w:hAnsi="Courier New" w:cs="Courier New"/>
                <w:color w:val="000000"/>
                <w:sz w:val="19"/>
                <w:szCs w:val="19"/>
                <w:lang w:val="en-US" w:eastAsia="en-US" w:bidi="ar-SA"/>
              </w:rPr>
              <w:t>(a-b)</w:t>
            </w:r>
          </w:p>
          <w:p w14:paraId="28352AE8" w14:textId="77777777" w:rsidR="00621B37" w:rsidRPr="00640C13" w:rsidRDefault="00621B37" w:rsidP="00621B37">
            <w:pPr>
              <w:shd w:val="clear" w:color="auto" w:fill="FFFFFE"/>
              <w:rPr>
                <w:rFonts w:ascii="Courier New" w:eastAsia="Times New Roman" w:hAnsi="Courier New" w:cs="Courier New"/>
                <w:color w:val="000000"/>
                <w:sz w:val="19"/>
                <w:szCs w:val="19"/>
                <w:lang w:val="en-US" w:eastAsia="en-US" w:bidi="ar-SA"/>
              </w:rPr>
            </w:pPr>
            <w:r w:rsidRPr="00640C13">
              <w:rPr>
                <w:rFonts w:ascii="Courier New" w:eastAsia="Times New Roman" w:hAnsi="Courier New" w:cs="Courier New"/>
                <w:color w:val="000000"/>
                <w:sz w:val="19"/>
                <w:szCs w:val="19"/>
                <w:lang w:val="en-US" w:eastAsia="en-US" w:bidi="ar-SA"/>
              </w:rPr>
              <w:t xml:space="preserve">   </w:t>
            </w:r>
            <w:r w:rsidRPr="00640C13">
              <w:rPr>
                <w:rFonts w:ascii="Courier New" w:eastAsia="Times New Roman" w:hAnsi="Courier New" w:cs="Courier New"/>
                <w:color w:val="AF00DB"/>
                <w:sz w:val="19"/>
                <w:szCs w:val="19"/>
                <w:lang w:val="en-US" w:eastAsia="en-US" w:bidi="ar-SA"/>
              </w:rPr>
              <w:t>else</w:t>
            </w:r>
            <w:r w:rsidRPr="00640C13">
              <w:rPr>
                <w:rFonts w:ascii="Courier New" w:eastAsia="Times New Roman" w:hAnsi="Courier New" w:cs="Courier New"/>
                <w:color w:val="000000"/>
                <w:sz w:val="19"/>
                <w:szCs w:val="19"/>
                <w:lang w:val="en-US" w:eastAsia="en-US" w:bidi="ar-SA"/>
              </w:rPr>
              <w:t>:</w:t>
            </w:r>
          </w:p>
          <w:p w14:paraId="1ABBE06C" w14:textId="77777777" w:rsidR="00621B37" w:rsidRPr="00640C13" w:rsidRDefault="00621B37" w:rsidP="00621B37">
            <w:pPr>
              <w:shd w:val="clear" w:color="auto" w:fill="FFFFFE"/>
              <w:rPr>
                <w:rFonts w:ascii="Courier New" w:eastAsia="Times New Roman" w:hAnsi="Courier New" w:cs="Courier New"/>
                <w:color w:val="000000"/>
                <w:sz w:val="19"/>
                <w:szCs w:val="19"/>
                <w:lang w:val="en-US" w:eastAsia="en-US" w:bidi="ar-SA"/>
              </w:rPr>
            </w:pPr>
            <w:r w:rsidRPr="00640C13">
              <w:rPr>
                <w:rFonts w:ascii="Courier New" w:eastAsia="Times New Roman" w:hAnsi="Courier New" w:cs="Courier New"/>
                <w:color w:val="000000"/>
                <w:sz w:val="19"/>
                <w:szCs w:val="19"/>
                <w:lang w:val="en-US" w:eastAsia="en-US" w:bidi="ar-SA"/>
              </w:rPr>
              <w:t xml:space="preserve">     </w:t>
            </w:r>
            <w:r w:rsidRPr="00640C13">
              <w:rPr>
                <w:rFonts w:ascii="Courier New" w:eastAsia="Times New Roman" w:hAnsi="Courier New" w:cs="Courier New"/>
                <w:color w:val="AF00DB"/>
                <w:sz w:val="19"/>
                <w:szCs w:val="19"/>
                <w:lang w:val="en-US" w:eastAsia="en-US" w:bidi="ar-SA"/>
              </w:rPr>
              <w:t>if</w:t>
            </w:r>
            <w:r w:rsidRPr="00640C13">
              <w:rPr>
                <w:rFonts w:ascii="Courier New" w:eastAsia="Times New Roman" w:hAnsi="Courier New" w:cs="Courier New"/>
                <w:color w:val="000000"/>
                <w:sz w:val="19"/>
                <w:szCs w:val="19"/>
                <w:lang w:val="en-US" w:eastAsia="en-US" w:bidi="ar-SA"/>
              </w:rPr>
              <w:t> (c==</w:t>
            </w:r>
            <w:r w:rsidRPr="00640C13">
              <w:rPr>
                <w:rFonts w:ascii="Courier New" w:eastAsia="Times New Roman" w:hAnsi="Courier New" w:cs="Courier New"/>
                <w:color w:val="09885A"/>
                <w:sz w:val="19"/>
                <w:szCs w:val="19"/>
                <w:lang w:val="en-US" w:eastAsia="en-US" w:bidi="ar-SA"/>
              </w:rPr>
              <w:t>3</w:t>
            </w:r>
            <w:r w:rsidRPr="00640C13">
              <w:rPr>
                <w:rFonts w:ascii="Courier New" w:eastAsia="Times New Roman" w:hAnsi="Courier New" w:cs="Courier New"/>
                <w:color w:val="000000"/>
                <w:sz w:val="19"/>
                <w:szCs w:val="19"/>
                <w:lang w:val="en-US" w:eastAsia="en-US" w:bidi="ar-SA"/>
              </w:rPr>
              <w:t>):</w:t>
            </w:r>
            <w:r w:rsidRPr="00640C13">
              <w:rPr>
                <w:rFonts w:ascii="Courier New" w:eastAsia="Times New Roman" w:hAnsi="Courier New" w:cs="Courier New"/>
                <w:color w:val="795E26"/>
                <w:sz w:val="19"/>
                <w:szCs w:val="19"/>
                <w:lang w:val="en-US" w:eastAsia="en-US" w:bidi="ar-SA"/>
              </w:rPr>
              <w:t>print</w:t>
            </w:r>
            <w:r w:rsidRPr="00640C13">
              <w:rPr>
                <w:rFonts w:ascii="Courier New" w:eastAsia="Times New Roman" w:hAnsi="Courier New" w:cs="Courier New"/>
                <w:color w:val="000000"/>
                <w:sz w:val="19"/>
                <w:szCs w:val="19"/>
                <w:lang w:val="en-US" w:eastAsia="en-US" w:bidi="ar-SA"/>
              </w:rPr>
              <w:t>(a*b)</w:t>
            </w:r>
          </w:p>
          <w:p w14:paraId="349D566B" w14:textId="77777777" w:rsidR="00621B37" w:rsidRPr="00640C13" w:rsidRDefault="00621B37" w:rsidP="00621B37">
            <w:pPr>
              <w:shd w:val="clear" w:color="auto" w:fill="FFFFFE"/>
              <w:rPr>
                <w:rFonts w:ascii="Courier New" w:eastAsia="Times New Roman" w:hAnsi="Courier New" w:cs="Courier New"/>
                <w:color w:val="000000"/>
                <w:sz w:val="19"/>
                <w:szCs w:val="19"/>
                <w:lang w:val="en-US" w:eastAsia="en-US" w:bidi="ar-SA"/>
              </w:rPr>
            </w:pPr>
            <w:r w:rsidRPr="00640C13">
              <w:rPr>
                <w:rFonts w:ascii="Courier New" w:eastAsia="Times New Roman" w:hAnsi="Courier New" w:cs="Courier New"/>
                <w:color w:val="000000"/>
                <w:sz w:val="19"/>
                <w:szCs w:val="19"/>
                <w:lang w:val="en-US" w:eastAsia="en-US" w:bidi="ar-SA"/>
              </w:rPr>
              <w:t xml:space="preserve">     </w:t>
            </w:r>
            <w:r w:rsidRPr="00640C13">
              <w:rPr>
                <w:rFonts w:ascii="Courier New" w:eastAsia="Times New Roman" w:hAnsi="Courier New" w:cs="Courier New"/>
                <w:color w:val="AF00DB"/>
                <w:sz w:val="19"/>
                <w:szCs w:val="19"/>
                <w:lang w:val="en-US" w:eastAsia="en-US" w:bidi="ar-SA"/>
              </w:rPr>
              <w:t>else</w:t>
            </w:r>
            <w:r w:rsidRPr="00640C13">
              <w:rPr>
                <w:rFonts w:ascii="Courier New" w:eastAsia="Times New Roman" w:hAnsi="Courier New" w:cs="Courier New"/>
                <w:color w:val="000000"/>
                <w:sz w:val="19"/>
                <w:szCs w:val="19"/>
                <w:lang w:val="en-US" w:eastAsia="en-US" w:bidi="ar-SA"/>
              </w:rPr>
              <w:t>:</w:t>
            </w:r>
          </w:p>
          <w:p w14:paraId="13090FC8" w14:textId="77777777" w:rsidR="00621B37" w:rsidRPr="00640C13" w:rsidRDefault="00621B37" w:rsidP="00621B37">
            <w:pPr>
              <w:shd w:val="clear" w:color="auto" w:fill="FFFFFE"/>
              <w:rPr>
                <w:rFonts w:ascii="Courier New" w:eastAsia="Times New Roman" w:hAnsi="Courier New" w:cs="Courier New"/>
                <w:color w:val="000000"/>
                <w:sz w:val="19"/>
                <w:szCs w:val="19"/>
                <w:lang w:val="en-US" w:eastAsia="en-US" w:bidi="ar-SA"/>
              </w:rPr>
            </w:pPr>
            <w:r w:rsidRPr="00640C13">
              <w:rPr>
                <w:rFonts w:ascii="Courier New" w:eastAsia="Times New Roman" w:hAnsi="Courier New" w:cs="Courier New"/>
                <w:color w:val="000000"/>
                <w:sz w:val="19"/>
                <w:szCs w:val="19"/>
                <w:lang w:val="en-US" w:eastAsia="en-US" w:bidi="ar-SA"/>
              </w:rPr>
              <w:t xml:space="preserve">       </w:t>
            </w:r>
            <w:r w:rsidRPr="00640C13">
              <w:rPr>
                <w:rFonts w:ascii="Courier New" w:eastAsia="Times New Roman" w:hAnsi="Courier New" w:cs="Courier New"/>
                <w:color w:val="AF00DB"/>
                <w:sz w:val="19"/>
                <w:szCs w:val="19"/>
                <w:lang w:val="en-US" w:eastAsia="en-US" w:bidi="ar-SA"/>
              </w:rPr>
              <w:t>if</w:t>
            </w:r>
            <w:r w:rsidRPr="00640C13">
              <w:rPr>
                <w:rFonts w:ascii="Courier New" w:eastAsia="Times New Roman" w:hAnsi="Courier New" w:cs="Courier New"/>
                <w:color w:val="000000"/>
                <w:sz w:val="19"/>
                <w:szCs w:val="19"/>
                <w:lang w:val="en-US" w:eastAsia="en-US" w:bidi="ar-SA"/>
              </w:rPr>
              <w:t> (c==</w:t>
            </w:r>
            <w:r w:rsidRPr="00640C13">
              <w:rPr>
                <w:rFonts w:ascii="Courier New" w:eastAsia="Times New Roman" w:hAnsi="Courier New" w:cs="Courier New"/>
                <w:color w:val="09885A"/>
                <w:sz w:val="19"/>
                <w:szCs w:val="19"/>
                <w:lang w:val="en-US" w:eastAsia="en-US" w:bidi="ar-SA"/>
              </w:rPr>
              <w:t>4</w:t>
            </w:r>
            <w:r w:rsidRPr="00640C13">
              <w:rPr>
                <w:rFonts w:ascii="Courier New" w:eastAsia="Times New Roman" w:hAnsi="Courier New" w:cs="Courier New"/>
                <w:color w:val="000000"/>
                <w:sz w:val="19"/>
                <w:szCs w:val="19"/>
                <w:lang w:val="en-US" w:eastAsia="en-US" w:bidi="ar-SA"/>
              </w:rPr>
              <w:t>):</w:t>
            </w:r>
            <w:r w:rsidRPr="00640C13">
              <w:rPr>
                <w:rFonts w:ascii="Courier New" w:eastAsia="Times New Roman" w:hAnsi="Courier New" w:cs="Courier New"/>
                <w:color w:val="795E26"/>
                <w:sz w:val="19"/>
                <w:szCs w:val="19"/>
                <w:lang w:val="en-US" w:eastAsia="en-US" w:bidi="ar-SA"/>
              </w:rPr>
              <w:t>print</w:t>
            </w:r>
            <w:r w:rsidRPr="00640C13">
              <w:rPr>
                <w:rFonts w:ascii="Courier New" w:eastAsia="Times New Roman" w:hAnsi="Courier New" w:cs="Courier New"/>
                <w:color w:val="000000"/>
                <w:sz w:val="19"/>
                <w:szCs w:val="19"/>
                <w:lang w:val="en-US" w:eastAsia="en-US" w:bidi="ar-SA"/>
              </w:rPr>
              <w:t>(a/b)</w:t>
            </w:r>
          </w:p>
          <w:p w14:paraId="5DAF1504" w14:textId="77777777" w:rsidR="00621B37" w:rsidRPr="00640C13" w:rsidRDefault="00621B37" w:rsidP="00621B37">
            <w:pPr>
              <w:shd w:val="clear" w:color="auto" w:fill="FFFFFE"/>
              <w:rPr>
                <w:sz w:val="19"/>
                <w:szCs w:val="19"/>
                <w:lang w:val="en-US" w:bidi="ar-SA"/>
              </w:rPr>
            </w:pPr>
            <w:r w:rsidRPr="00640C13">
              <w:rPr>
                <w:rFonts w:ascii="Courier New" w:eastAsia="Times New Roman" w:hAnsi="Courier New" w:cs="Courier New"/>
                <w:color w:val="000000"/>
                <w:sz w:val="19"/>
                <w:szCs w:val="19"/>
                <w:lang w:val="en-US" w:eastAsia="en-US" w:bidi="ar-SA"/>
              </w:rPr>
              <w:t xml:space="preserve">       else: </w:t>
            </w:r>
            <w:proofErr w:type="gramStart"/>
            <w:r w:rsidRPr="00640C13">
              <w:rPr>
                <w:rFonts w:ascii="Courier New" w:eastAsia="Times New Roman" w:hAnsi="Courier New" w:cs="Courier New"/>
                <w:color w:val="000000"/>
                <w:sz w:val="19"/>
                <w:szCs w:val="19"/>
                <w:lang w:val="en-US" w:eastAsia="en-US" w:bidi="ar-SA"/>
              </w:rPr>
              <w:t>print(</w:t>
            </w:r>
            <w:proofErr w:type="gramEnd"/>
            <w:r w:rsidRPr="00640C13">
              <w:rPr>
                <w:rFonts w:ascii="Courier New" w:eastAsia="Times New Roman" w:hAnsi="Courier New" w:cs="Courier New"/>
                <w:color w:val="000000"/>
                <w:sz w:val="19"/>
                <w:szCs w:val="19"/>
                <w:lang w:val="en-US" w:eastAsia="en-US" w:bidi="ar-SA"/>
              </w:rPr>
              <w:t>‘wrong operator’)</w:t>
            </w:r>
          </w:p>
        </w:tc>
        <w:tc>
          <w:tcPr>
            <w:tcW w:w="4675" w:type="dxa"/>
          </w:tcPr>
          <w:p w14:paraId="20C61E7C" w14:textId="77777777" w:rsidR="00621B37" w:rsidRPr="00640C13" w:rsidRDefault="00621B37" w:rsidP="00640C13">
            <w:pPr>
              <w:pStyle w:val="BodyText"/>
              <w:tabs>
                <w:tab w:val="left" w:pos="748"/>
                <w:tab w:val="left" w:pos="1122"/>
              </w:tabs>
              <w:spacing w:after="0"/>
              <w:ind w:left="67"/>
              <w:rPr>
                <w:rFonts w:ascii="Courier New" w:hAnsi="Courier New" w:cs="Courier New"/>
                <w:bCs/>
                <w:sz w:val="19"/>
                <w:szCs w:val="19"/>
              </w:rPr>
            </w:pPr>
            <w:r w:rsidRPr="00640C13">
              <w:rPr>
                <w:rFonts w:ascii="Courier New" w:hAnsi="Courier New" w:cs="Courier New"/>
                <w:bCs/>
                <w:sz w:val="19"/>
                <w:szCs w:val="19"/>
              </w:rPr>
              <w:lastRenderedPageBreak/>
              <w:t>a=input(‘first number’)</w:t>
            </w:r>
            <w:r w:rsidR="00640C13" w:rsidRPr="00640C13">
              <w:rPr>
                <w:rFonts w:ascii="Courier New" w:hAnsi="Courier New" w:cs="Courier New"/>
                <w:bCs/>
                <w:sz w:val="19"/>
                <w:szCs w:val="19"/>
              </w:rPr>
              <w:t xml:space="preserve">; </w:t>
            </w:r>
            <w:r w:rsidR="00640C13">
              <w:rPr>
                <w:rFonts w:ascii="Courier New" w:hAnsi="Courier New" w:cs="Courier New"/>
                <w:bCs/>
                <w:sz w:val="19"/>
                <w:szCs w:val="19"/>
              </w:rPr>
              <w:t xml:space="preserve"> </w:t>
            </w:r>
            <w:r w:rsidR="00640C13" w:rsidRPr="00640C13">
              <w:rPr>
                <w:rFonts w:ascii="Courier New" w:hAnsi="Courier New" w:cs="Courier New"/>
                <w:bCs/>
                <w:sz w:val="19"/>
                <w:szCs w:val="19"/>
              </w:rPr>
              <w:t>a=int(a)</w:t>
            </w:r>
          </w:p>
          <w:p w14:paraId="6B8C4154" w14:textId="77777777" w:rsidR="00621B37" w:rsidRPr="00640C13" w:rsidRDefault="00621B37" w:rsidP="00640C13">
            <w:pPr>
              <w:pStyle w:val="BodyText"/>
              <w:tabs>
                <w:tab w:val="left" w:pos="748"/>
                <w:tab w:val="left" w:pos="1122"/>
              </w:tabs>
              <w:spacing w:after="0"/>
              <w:ind w:left="67"/>
              <w:rPr>
                <w:rFonts w:ascii="Courier New" w:hAnsi="Courier New" w:cs="Courier New"/>
                <w:bCs/>
                <w:sz w:val="19"/>
                <w:szCs w:val="19"/>
              </w:rPr>
            </w:pPr>
            <w:r w:rsidRPr="00640C13">
              <w:rPr>
                <w:rFonts w:ascii="Courier New" w:hAnsi="Courier New" w:cs="Courier New"/>
                <w:bCs/>
                <w:sz w:val="19"/>
                <w:szCs w:val="19"/>
              </w:rPr>
              <w:lastRenderedPageBreak/>
              <w:t>b=input(‘second number’)</w:t>
            </w:r>
            <w:r w:rsidR="00640C13" w:rsidRPr="00640C13">
              <w:rPr>
                <w:rFonts w:ascii="Courier New" w:hAnsi="Courier New" w:cs="Courier New"/>
                <w:bCs/>
                <w:sz w:val="19"/>
                <w:szCs w:val="19"/>
              </w:rPr>
              <w:t>; b=int(b)</w:t>
            </w:r>
          </w:p>
          <w:p w14:paraId="7EB31BE3" w14:textId="77777777" w:rsidR="00621B37" w:rsidRPr="00640C13" w:rsidRDefault="00621B37" w:rsidP="00640C13">
            <w:pPr>
              <w:shd w:val="clear" w:color="auto" w:fill="FFFFFE"/>
              <w:ind w:left="67"/>
              <w:rPr>
                <w:rFonts w:ascii="Courier New" w:eastAsia="Times New Roman" w:hAnsi="Courier New" w:cs="Courier New"/>
                <w:color w:val="000000"/>
                <w:sz w:val="19"/>
                <w:szCs w:val="19"/>
                <w:lang w:val="en-US" w:eastAsia="en-US" w:bidi="ar-SA"/>
              </w:rPr>
            </w:pPr>
            <w:r w:rsidRPr="00640C13">
              <w:rPr>
                <w:rFonts w:ascii="Courier New" w:eastAsia="Times New Roman" w:hAnsi="Courier New" w:cs="Courier New"/>
                <w:color w:val="000000"/>
                <w:sz w:val="19"/>
                <w:szCs w:val="19"/>
                <w:lang w:val="en-US" w:eastAsia="en-US" w:bidi="ar-SA"/>
              </w:rPr>
              <w:t>c=</w:t>
            </w:r>
            <w:proofErr w:type="gramStart"/>
            <w:r w:rsidRPr="00640C13">
              <w:rPr>
                <w:rFonts w:ascii="Courier New" w:eastAsia="Times New Roman" w:hAnsi="Courier New" w:cs="Courier New"/>
                <w:color w:val="795E26"/>
                <w:sz w:val="19"/>
                <w:szCs w:val="19"/>
                <w:lang w:val="en-US" w:eastAsia="en-US" w:bidi="ar-SA"/>
              </w:rPr>
              <w:t>input</w:t>
            </w:r>
            <w:r w:rsidRPr="00640C13">
              <w:rPr>
                <w:rFonts w:ascii="Courier New" w:eastAsia="Times New Roman" w:hAnsi="Courier New" w:cs="Courier New"/>
                <w:color w:val="000000"/>
                <w:sz w:val="18"/>
                <w:szCs w:val="18"/>
                <w:lang w:val="en-US" w:eastAsia="en-US" w:bidi="ar-SA"/>
              </w:rPr>
              <w:t>(</w:t>
            </w:r>
            <w:proofErr w:type="gramEnd"/>
            <w:r w:rsidRPr="00640C13">
              <w:rPr>
                <w:rFonts w:ascii="Courier New" w:eastAsia="Times New Roman" w:hAnsi="Courier New" w:cs="Courier New"/>
                <w:color w:val="A31515"/>
                <w:sz w:val="18"/>
                <w:szCs w:val="18"/>
                <w:lang w:val="en-US" w:eastAsia="en-US" w:bidi="ar-SA"/>
              </w:rPr>
              <w:t>'</w:t>
            </w:r>
            <w:r w:rsidR="00640C13" w:rsidRPr="00640C13">
              <w:rPr>
                <w:rFonts w:ascii="Courier New" w:eastAsia="Times New Roman" w:hAnsi="Courier New" w:cs="Courier New"/>
                <w:color w:val="A31515"/>
                <w:sz w:val="18"/>
                <w:szCs w:val="18"/>
                <w:lang w:val="en-US" w:eastAsia="en-US" w:bidi="ar-SA"/>
              </w:rPr>
              <w:t xml:space="preserve">Type </w:t>
            </w:r>
            <w:r w:rsidRPr="00640C13">
              <w:rPr>
                <w:rFonts w:ascii="Courier New" w:eastAsia="Times New Roman" w:hAnsi="Courier New" w:cs="Courier New"/>
                <w:color w:val="A31515"/>
                <w:sz w:val="18"/>
                <w:szCs w:val="18"/>
                <w:lang w:val="en-US" w:eastAsia="en-US" w:bidi="ar-SA"/>
              </w:rPr>
              <w:t>1for+,2for</w:t>
            </w:r>
            <w:r w:rsidR="00640C13" w:rsidRPr="00640C13">
              <w:rPr>
                <w:rFonts w:ascii="Courier New" w:eastAsia="Times New Roman" w:hAnsi="Courier New" w:cs="Courier New"/>
                <w:color w:val="A31515"/>
                <w:sz w:val="18"/>
                <w:szCs w:val="18"/>
                <w:lang w:val="en-US" w:eastAsia="en-US" w:bidi="ar-SA"/>
              </w:rPr>
              <w:t>-</w:t>
            </w:r>
            <w:r w:rsidRPr="00640C13">
              <w:rPr>
                <w:rFonts w:ascii="Courier New" w:eastAsia="Times New Roman" w:hAnsi="Courier New" w:cs="Courier New"/>
                <w:color w:val="A31515"/>
                <w:sz w:val="18"/>
                <w:szCs w:val="18"/>
                <w:lang w:val="en-US" w:eastAsia="en-US" w:bidi="ar-SA"/>
              </w:rPr>
              <w:t>,3for*</w:t>
            </w:r>
            <w:r w:rsidR="00640C13" w:rsidRPr="00640C13">
              <w:rPr>
                <w:rFonts w:ascii="Courier New" w:eastAsia="Times New Roman" w:hAnsi="Courier New" w:cs="Courier New"/>
                <w:color w:val="A31515"/>
                <w:sz w:val="18"/>
                <w:szCs w:val="18"/>
                <w:lang w:val="en-US" w:eastAsia="en-US" w:bidi="ar-SA"/>
              </w:rPr>
              <w:t>, 4</w:t>
            </w:r>
            <w:r w:rsidRPr="00640C13">
              <w:rPr>
                <w:rFonts w:ascii="Courier New" w:eastAsia="Times New Roman" w:hAnsi="Courier New" w:cs="Courier New"/>
                <w:color w:val="A31515"/>
                <w:sz w:val="18"/>
                <w:szCs w:val="18"/>
                <w:lang w:val="en-US" w:eastAsia="en-US" w:bidi="ar-SA"/>
              </w:rPr>
              <w:t>for/'</w:t>
            </w:r>
            <w:r w:rsidRPr="00640C13">
              <w:rPr>
                <w:rFonts w:ascii="Courier New" w:eastAsia="Times New Roman" w:hAnsi="Courier New" w:cs="Courier New"/>
                <w:color w:val="000000"/>
                <w:sz w:val="18"/>
                <w:szCs w:val="18"/>
                <w:lang w:val="en-US" w:eastAsia="en-US" w:bidi="ar-SA"/>
              </w:rPr>
              <w:t>)</w:t>
            </w:r>
          </w:p>
          <w:p w14:paraId="3841D4B8" w14:textId="77777777" w:rsidR="00621B37" w:rsidRPr="00640C13" w:rsidRDefault="00621B37" w:rsidP="00640C13">
            <w:pPr>
              <w:shd w:val="clear" w:color="auto" w:fill="FFFFFE"/>
              <w:ind w:left="67"/>
              <w:rPr>
                <w:rFonts w:ascii="Courier New" w:eastAsia="Times New Roman" w:hAnsi="Courier New" w:cs="Courier New"/>
                <w:color w:val="000000"/>
                <w:sz w:val="19"/>
                <w:szCs w:val="19"/>
                <w:lang w:val="en-US" w:eastAsia="en-US" w:bidi="ar-SA"/>
              </w:rPr>
            </w:pPr>
            <w:r w:rsidRPr="00640C13">
              <w:rPr>
                <w:rFonts w:ascii="Courier New" w:eastAsia="Times New Roman" w:hAnsi="Courier New" w:cs="Courier New"/>
                <w:color w:val="000000"/>
                <w:sz w:val="19"/>
                <w:szCs w:val="19"/>
                <w:lang w:val="en-US" w:eastAsia="en-US" w:bidi="ar-SA"/>
              </w:rPr>
              <w:t>c=int(c)</w:t>
            </w:r>
          </w:p>
          <w:p w14:paraId="508A570E" w14:textId="77777777" w:rsidR="00621B37" w:rsidRPr="00640C13" w:rsidRDefault="00621B37" w:rsidP="00640C13">
            <w:pPr>
              <w:shd w:val="clear" w:color="auto" w:fill="FFFFFE"/>
              <w:ind w:left="67"/>
              <w:rPr>
                <w:rFonts w:ascii="Courier New" w:eastAsia="Times New Roman" w:hAnsi="Courier New" w:cs="Courier New"/>
                <w:color w:val="000000"/>
                <w:sz w:val="19"/>
                <w:szCs w:val="19"/>
                <w:lang w:val="en-US" w:eastAsia="en-US" w:bidi="ar-SA"/>
              </w:rPr>
            </w:pPr>
            <w:r w:rsidRPr="00640C13">
              <w:rPr>
                <w:rFonts w:ascii="Courier New" w:eastAsia="Times New Roman" w:hAnsi="Courier New" w:cs="Courier New"/>
                <w:color w:val="AF00DB"/>
                <w:sz w:val="19"/>
                <w:szCs w:val="19"/>
                <w:lang w:val="en-US" w:eastAsia="en-US" w:bidi="ar-SA"/>
              </w:rPr>
              <w:t>if</w:t>
            </w:r>
            <w:r w:rsidRPr="00640C13">
              <w:rPr>
                <w:rFonts w:ascii="Courier New" w:eastAsia="Times New Roman" w:hAnsi="Courier New" w:cs="Courier New"/>
                <w:color w:val="000000"/>
                <w:sz w:val="19"/>
                <w:szCs w:val="19"/>
                <w:lang w:val="en-US" w:eastAsia="en-US" w:bidi="ar-SA"/>
              </w:rPr>
              <w:t> (c==</w:t>
            </w:r>
            <w:r w:rsidRPr="00640C13">
              <w:rPr>
                <w:rFonts w:ascii="Courier New" w:eastAsia="Times New Roman" w:hAnsi="Courier New" w:cs="Courier New"/>
                <w:color w:val="09885A"/>
                <w:sz w:val="19"/>
                <w:szCs w:val="19"/>
                <w:lang w:val="en-US" w:eastAsia="en-US" w:bidi="ar-SA"/>
              </w:rPr>
              <w:t>1</w:t>
            </w:r>
            <w:proofErr w:type="gramStart"/>
            <w:r w:rsidRPr="00640C13">
              <w:rPr>
                <w:rFonts w:ascii="Courier New" w:eastAsia="Times New Roman" w:hAnsi="Courier New" w:cs="Courier New"/>
                <w:color w:val="000000"/>
                <w:sz w:val="19"/>
                <w:szCs w:val="19"/>
                <w:lang w:val="en-US" w:eastAsia="en-US" w:bidi="ar-SA"/>
              </w:rPr>
              <w:t>) :</w:t>
            </w:r>
            <w:r w:rsidRPr="00640C13">
              <w:rPr>
                <w:rFonts w:ascii="Courier New" w:eastAsia="Times New Roman" w:hAnsi="Courier New" w:cs="Courier New"/>
                <w:color w:val="795E26"/>
                <w:sz w:val="19"/>
                <w:szCs w:val="19"/>
                <w:lang w:val="en-US" w:eastAsia="en-US" w:bidi="ar-SA"/>
              </w:rPr>
              <w:t>print</w:t>
            </w:r>
            <w:proofErr w:type="gramEnd"/>
            <w:r w:rsidRPr="00640C13">
              <w:rPr>
                <w:rFonts w:ascii="Courier New" w:eastAsia="Times New Roman" w:hAnsi="Courier New" w:cs="Courier New"/>
                <w:color w:val="000000"/>
                <w:sz w:val="19"/>
                <w:szCs w:val="19"/>
                <w:lang w:val="en-US" w:eastAsia="en-US" w:bidi="ar-SA"/>
              </w:rPr>
              <w:t>(a+b)</w:t>
            </w:r>
          </w:p>
          <w:p w14:paraId="663AA779" w14:textId="77777777" w:rsidR="00621B37" w:rsidRPr="00640C13" w:rsidRDefault="00621B37" w:rsidP="00640C13">
            <w:pPr>
              <w:shd w:val="clear" w:color="auto" w:fill="FFFFFE"/>
              <w:ind w:left="67"/>
              <w:rPr>
                <w:rFonts w:ascii="Courier New" w:eastAsia="Times New Roman" w:hAnsi="Courier New" w:cs="Courier New"/>
                <w:color w:val="000000"/>
                <w:sz w:val="19"/>
                <w:szCs w:val="19"/>
                <w:lang w:val="en-US" w:eastAsia="en-US" w:bidi="ar-SA"/>
              </w:rPr>
            </w:pPr>
            <w:proofErr w:type="spellStart"/>
            <w:r w:rsidRPr="00640C13">
              <w:rPr>
                <w:rFonts w:ascii="Courier New" w:eastAsia="Times New Roman" w:hAnsi="Courier New" w:cs="Courier New"/>
                <w:color w:val="AF00DB"/>
                <w:sz w:val="19"/>
                <w:szCs w:val="19"/>
                <w:lang w:val="en-US" w:eastAsia="en-US" w:bidi="ar-SA"/>
              </w:rPr>
              <w:t>elif</w:t>
            </w:r>
            <w:proofErr w:type="spellEnd"/>
            <w:r w:rsidRPr="00640C13">
              <w:rPr>
                <w:rFonts w:ascii="Courier New" w:eastAsia="Times New Roman" w:hAnsi="Courier New" w:cs="Courier New"/>
                <w:color w:val="000000"/>
                <w:sz w:val="19"/>
                <w:szCs w:val="19"/>
                <w:lang w:val="en-US" w:eastAsia="en-US" w:bidi="ar-SA"/>
              </w:rPr>
              <w:t>(c==</w:t>
            </w:r>
            <w:r w:rsidRPr="00640C13">
              <w:rPr>
                <w:rFonts w:ascii="Courier New" w:eastAsia="Times New Roman" w:hAnsi="Courier New" w:cs="Courier New"/>
                <w:color w:val="09885A"/>
                <w:sz w:val="19"/>
                <w:szCs w:val="19"/>
                <w:lang w:val="en-US" w:eastAsia="en-US" w:bidi="ar-SA"/>
              </w:rPr>
              <w:t>2</w:t>
            </w:r>
            <w:r w:rsidRPr="00640C13">
              <w:rPr>
                <w:rFonts w:ascii="Courier New" w:eastAsia="Times New Roman" w:hAnsi="Courier New" w:cs="Courier New"/>
                <w:color w:val="000000"/>
                <w:sz w:val="19"/>
                <w:szCs w:val="19"/>
                <w:lang w:val="en-US" w:eastAsia="en-US" w:bidi="ar-SA"/>
              </w:rPr>
              <w:t>):</w:t>
            </w:r>
            <w:r w:rsidRPr="00640C13">
              <w:rPr>
                <w:rFonts w:ascii="Courier New" w:eastAsia="Times New Roman" w:hAnsi="Courier New" w:cs="Courier New"/>
                <w:color w:val="795E26"/>
                <w:sz w:val="19"/>
                <w:szCs w:val="19"/>
                <w:lang w:val="en-US" w:eastAsia="en-US" w:bidi="ar-SA"/>
              </w:rPr>
              <w:t>print</w:t>
            </w:r>
            <w:r w:rsidRPr="00640C13">
              <w:rPr>
                <w:rFonts w:ascii="Courier New" w:eastAsia="Times New Roman" w:hAnsi="Courier New" w:cs="Courier New"/>
                <w:color w:val="000000"/>
                <w:sz w:val="19"/>
                <w:szCs w:val="19"/>
                <w:lang w:val="en-US" w:eastAsia="en-US" w:bidi="ar-SA"/>
              </w:rPr>
              <w:t>(a-b)</w:t>
            </w:r>
          </w:p>
          <w:p w14:paraId="7337C2AB" w14:textId="77777777" w:rsidR="00621B37" w:rsidRPr="00640C13" w:rsidRDefault="00621B37" w:rsidP="00640C13">
            <w:pPr>
              <w:shd w:val="clear" w:color="auto" w:fill="FFFFFE"/>
              <w:ind w:left="67"/>
              <w:rPr>
                <w:rFonts w:ascii="Courier New" w:eastAsia="Times New Roman" w:hAnsi="Courier New" w:cs="Courier New"/>
                <w:color w:val="000000"/>
                <w:sz w:val="19"/>
                <w:szCs w:val="19"/>
                <w:lang w:val="en-US" w:eastAsia="en-US" w:bidi="ar-SA"/>
              </w:rPr>
            </w:pPr>
            <w:proofErr w:type="spellStart"/>
            <w:r w:rsidRPr="00640C13">
              <w:rPr>
                <w:rFonts w:ascii="Courier New" w:eastAsia="Times New Roman" w:hAnsi="Courier New" w:cs="Courier New"/>
                <w:color w:val="AF00DB"/>
                <w:sz w:val="19"/>
                <w:szCs w:val="19"/>
                <w:lang w:val="en-US" w:eastAsia="en-US" w:bidi="ar-SA"/>
              </w:rPr>
              <w:t>elif</w:t>
            </w:r>
            <w:proofErr w:type="spellEnd"/>
            <w:r w:rsidRPr="00640C13">
              <w:rPr>
                <w:rFonts w:ascii="Courier New" w:eastAsia="Times New Roman" w:hAnsi="Courier New" w:cs="Courier New"/>
                <w:color w:val="000000"/>
                <w:sz w:val="19"/>
                <w:szCs w:val="19"/>
                <w:lang w:val="en-US" w:eastAsia="en-US" w:bidi="ar-SA"/>
              </w:rPr>
              <w:t>(c==</w:t>
            </w:r>
            <w:r w:rsidRPr="00640C13">
              <w:rPr>
                <w:rFonts w:ascii="Courier New" w:eastAsia="Times New Roman" w:hAnsi="Courier New" w:cs="Courier New"/>
                <w:color w:val="09885A"/>
                <w:sz w:val="19"/>
                <w:szCs w:val="19"/>
                <w:lang w:val="en-US" w:eastAsia="en-US" w:bidi="ar-SA"/>
              </w:rPr>
              <w:t>3</w:t>
            </w:r>
            <w:r w:rsidRPr="00640C13">
              <w:rPr>
                <w:rFonts w:ascii="Courier New" w:eastAsia="Times New Roman" w:hAnsi="Courier New" w:cs="Courier New"/>
                <w:color w:val="000000"/>
                <w:sz w:val="19"/>
                <w:szCs w:val="19"/>
                <w:lang w:val="en-US" w:eastAsia="en-US" w:bidi="ar-SA"/>
              </w:rPr>
              <w:t>):</w:t>
            </w:r>
            <w:r w:rsidRPr="00640C13">
              <w:rPr>
                <w:rFonts w:ascii="Courier New" w:eastAsia="Times New Roman" w:hAnsi="Courier New" w:cs="Courier New"/>
                <w:color w:val="795E26"/>
                <w:sz w:val="19"/>
                <w:szCs w:val="19"/>
                <w:lang w:val="en-US" w:eastAsia="en-US" w:bidi="ar-SA"/>
              </w:rPr>
              <w:t>print</w:t>
            </w:r>
            <w:r w:rsidRPr="00640C13">
              <w:rPr>
                <w:rFonts w:ascii="Courier New" w:eastAsia="Times New Roman" w:hAnsi="Courier New" w:cs="Courier New"/>
                <w:color w:val="000000"/>
                <w:sz w:val="19"/>
                <w:szCs w:val="19"/>
                <w:lang w:val="en-US" w:eastAsia="en-US" w:bidi="ar-SA"/>
              </w:rPr>
              <w:t>(a*b)</w:t>
            </w:r>
          </w:p>
          <w:p w14:paraId="3D3401AC" w14:textId="77777777" w:rsidR="00621B37" w:rsidRDefault="00621B37" w:rsidP="00640C13">
            <w:pPr>
              <w:shd w:val="clear" w:color="auto" w:fill="FFFFFE"/>
              <w:ind w:left="67"/>
              <w:rPr>
                <w:rFonts w:ascii="Courier New" w:eastAsia="Times New Roman" w:hAnsi="Courier New" w:cs="Courier New"/>
                <w:color w:val="000000"/>
                <w:sz w:val="19"/>
                <w:szCs w:val="19"/>
                <w:lang w:val="en-US" w:eastAsia="en-US" w:bidi="ar-SA"/>
              </w:rPr>
            </w:pPr>
            <w:proofErr w:type="spellStart"/>
            <w:r w:rsidRPr="00640C13">
              <w:rPr>
                <w:rFonts w:ascii="Courier New" w:eastAsia="Times New Roman" w:hAnsi="Courier New" w:cs="Courier New"/>
                <w:color w:val="AF00DB"/>
                <w:sz w:val="19"/>
                <w:szCs w:val="19"/>
                <w:lang w:val="en-US" w:eastAsia="en-US" w:bidi="ar-SA"/>
              </w:rPr>
              <w:t>elif</w:t>
            </w:r>
            <w:proofErr w:type="spellEnd"/>
            <w:r w:rsidRPr="00640C13">
              <w:rPr>
                <w:rFonts w:ascii="Courier New" w:eastAsia="Times New Roman" w:hAnsi="Courier New" w:cs="Courier New"/>
                <w:color w:val="000000"/>
                <w:sz w:val="19"/>
                <w:szCs w:val="19"/>
                <w:lang w:val="en-US" w:eastAsia="en-US" w:bidi="ar-SA"/>
              </w:rPr>
              <w:t>(c==</w:t>
            </w:r>
            <w:r w:rsidRPr="00640C13">
              <w:rPr>
                <w:rFonts w:ascii="Courier New" w:eastAsia="Times New Roman" w:hAnsi="Courier New" w:cs="Courier New"/>
                <w:color w:val="09885A"/>
                <w:sz w:val="19"/>
                <w:szCs w:val="19"/>
                <w:lang w:val="en-US" w:eastAsia="en-US" w:bidi="ar-SA"/>
              </w:rPr>
              <w:t>4</w:t>
            </w:r>
            <w:r w:rsidRPr="00640C13">
              <w:rPr>
                <w:rFonts w:ascii="Courier New" w:eastAsia="Times New Roman" w:hAnsi="Courier New" w:cs="Courier New"/>
                <w:color w:val="000000"/>
                <w:sz w:val="19"/>
                <w:szCs w:val="19"/>
                <w:lang w:val="en-US" w:eastAsia="en-US" w:bidi="ar-SA"/>
              </w:rPr>
              <w:t>):</w:t>
            </w:r>
            <w:r w:rsidRPr="00640C13">
              <w:rPr>
                <w:rFonts w:ascii="Courier New" w:eastAsia="Times New Roman" w:hAnsi="Courier New" w:cs="Courier New"/>
                <w:color w:val="795E26"/>
                <w:sz w:val="19"/>
                <w:szCs w:val="19"/>
                <w:lang w:val="en-US" w:eastAsia="en-US" w:bidi="ar-SA"/>
              </w:rPr>
              <w:t>print</w:t>
            </w:r>
            <w:r w:rsidRPr="00640C13">
              <w:rPr>
                <w:rFonts w:ascii="Courier New" w:eastAsia="Times New Roman" w:hAnsi="Courier New" w:cs="Courier New"/>
                <w:color w:val="000000"/>
                <w:sz w:val="19"/>
                <w:szCs w:val="19"/>
                <w:lang w:val="en-US" w:eastAsia="en-US" w:bidi="ar-SA"/>
              </w:rPr>
              <w:t>(a/b)</w:t>
            </w:r>
          </w:p>
          <w:p w14:paraId="0F30FE87" w14:textId="77777777" w:rsidR="008A1D8F" w:rsidRPr="00640C13" w:rsidRDefault="008A1D8F" w:rsidP="00640C13">
            <w:pPr>
              <w:shd w:val="clear" w:color="auto" w:fill="FFFFFE"/>
              <w:ind w:left="67"/>
              <w:rPr>
                <w:rFonts w:ascii="Courier New" w:eastAsia="Times New Roman" w:hAnsi="Courier New" w:cs="Courier New"/>
                <w:color w:val="000000"/>
                <w:sz w:val="19"/>
                <w:szCs w:val="19"/>
                <w:lang w:val="en-US" w:eastAsia="en-US" w:bidi="ar-SA"/>
              </w:rPr>
            </w:pPr>
            <w:r w:rsidRPr="00640C13">
              <w:rPr>
                <w:rFonts w:ascii="Courier New" w:eastAsia="Times New Roman" w:hAnsi="Courier New" w:cs="Courier New"/>
                <w:color w:val="000000"/>
                <w:sz w:val="19"/>
                <w:szCs w:val="19"/>
                <w:lang w:val="en-US" w:eastAsia="en-US" w:bidi="ar-SA"/>
              </w:rPr>
              <w:t xml:space="preserve">else: </w:t>
            </w:r>
            <w:proofErr w:type="gramStart"/>
            <w:r w:rsidRPr="00640C13">
              <w:rPr>
                <w:rFonts w:ascii="Courier New" w:eastAsia="Times New Roman" w:hAnsi="Courier New" w:cs="Courier New"/>
                <w:color w:val="000000"/>
                <w:sz w:val="19"/>
                <w:szCs w:val="19"/>
                <w:lang w:val="en-US" w:eastAsia="en-US" w:bidi="ar-SA"/>
              </w:rPr>
              <w:t>print(</w:t>
            </w:r>
            <w:proofErr w:type="gramEnd"/>
            <w:r w:rsidRPr="00640C13">
              <w:rPr>
                <w:rFonts w:ascii="Courier New" w:eastAsia="Times New Roman" w:hAnsi="Courier New" w:cs="Courier New"/>
                <w:color w:val="000000"/>
                <w:sz w:val="19"/>
                <w:szCs w:val="19"/>
                <w:lang w:val="en-US" w:eastAsia="en-US" w:bidi="ar-SA"/>
              </w:rPr>
              <w:t>‘wrong operator’)</w:t>
            </w:r>
          </w:p>
          <w:p w14:paraId="65A128C1" w14:textId="77777777" w:rsidR="00621B37" w:rsidRPr="00640C13" w:rsidRDefault="00621B37" w:rsidP="00621B37">
            <w:pPr>
              <w:rPr>
                <w:sz w:val="19"/>
                <w:szCs w:val="19"/>
                <w:lang w:val="en-US" w:bidi="ar-SA"/>
              </w:rPr>
            </w:pPr>
          </w:p>
          <w:p w14:paraId="72A5584A" w14:textId="77777777" w:rsidR="00621B37" w:rsidRPr="00640C13" w:rsidRDefault="00621B37" w:rsidP="00621B37">
            <w:pPr>
              <w:rPr>
                <w:sz w:val="19"/>
                <w:szCs w:val="19"/>
                <w:lang w:val="en-US" w:bidi="ar-SA"/>
              </w:rPr>
            </w:pPr>
          </w:p>
        </w:tc>
      </w:tr>
    </w:tbl>
    <w:p w14:paraId="432CFA5D" w14:textId="77777777" w:rsidR="00621B37" w:rsidRPr="00160180" w:rsidRDefault="00621B37" w:rsidP="00621B37">
      <w:pPr>
        <w:rPr>
          <w:rFonts w:ascii="Palatino Linotype" w:hAnsi="Palatino Linotype"/>
        </w:rPr>
      </w:pPr>
      <w:r w:rsidRPr="00160180">
        <w:rPr>
          <w:rFonts w:ascii="Palatino Linotype" w:hAnsi="Palatino Linotype"/>
        </w:rPr>
        <w:t>Here is another example to convert digits to roman letters. You may complete it.</w:t>
      </w:r>
    </w:p>
    <w:tbl>
      <w:tblPr>
        <w:tblStyle w:val="TableGrid"/>
        <w:tblW w:w="9364" w:type="dxa"/>
        <w:tblLook w:val="04A0" w:firstRow="1" w:lastRow="0" w:firstColumn="1" w:lastColumn="0" w:noHBand="0" w:noVBand="1"/>
      </w:tblPr>
      <w:tblGrid>
        <w:gridCol w:w="9364"/>
      </w:tblGrid>
      <w:tr w:rsidR="00640C13" w14:paraId="4B16D716" w14:textId="77777777" w:rsidTr="00640C13">
        <w:trPr>
          <w:trHeight w:val="2713"/>
        </w:trPr>
        <w:tc>
          <w:tcPr>
            <w:tcW w:w="9364" w:type="dxa"/>
          </w:tcPr>
          <w:p w14:paraId="2F8D9D59" w14:textId="77777777" w:rsidR="00640C13" w:rsidRPr="000F7FB9" w:rsidRDefault="00640C13" w:rsidP="00621B37">
            <w:pPr>
              <w:pStyle w:val="BodyText"/>
              <w:tabs>
                <w:tab w:val="left" w:pos="748"/>
                <w:tab w:val="left" w:pos="1122"/>
              </w:tabs>
              <w:spacing w:after="0"/>
              <w:rPr>
                <w:rFonts w:ascii="Courier New" w:hAnsi="Courier New" w:cs="Courier New"/>
                <w:bCs/>
                <w:sz w:val="20"/>
                <w:szCs w:val="20"/>
              </w:rPr>
            </w:pPr>
            <w:r>
              <w:rPr>
                <w:rFonts w:ascii="Courier New" w:hAnsi="Courier New" w:cs="Courier New"/>
                <w:bCs/>
                <w:sz w:val="20"/>
                <w:szCs w:val="20"/>
              </w:rPr>
              <w:t>N</w:t>
            </w:r>
            <w:r w:rsidRPr="000F7FB9">
              <w:rPr>
                <w:rFonts w:ascii="Courier New" w:hAnsi="Courier New" w:cs="Courier New"/>
                <w:bCs/>
                <w:sz w:val="20"/>
                <w:szCs w:val="20"/>
              </w:rPr>
              <w:t>=input(‘</w:t>
            </w:r>
            <w:r>
              <w:rPr>
                <w:rFonts w:ascii="Courier New" w:hAnsi="Courier New" w:cs="Courier New"/>
                <w:bCs/>
                <w:sz w:val="20"/>
                <w:szCs w:val="20"/>
              </w:rPr>
              <w:t>Give a digit to convert to Roman Numeral’</w:t>
            </w:r>
            <w:r w:rsidRPr="000F7FB9">
              <w:rPr>
                <w:rFonts w:ascii="Courier New" w:hAnsi="Courier New" w:cs="Courier New"/>
                <w:bCs/>
                <w:sz w:val="20"/>
                <w:szCs w:val="20"/>
              </w:rPr>
              <w:t>)</w:t>
            </w:r>
          </w:p>
          <w:p w14:paraId="66DA37D2" w14:textId="77777777" w:rsidR="00640C13" w:rsidRPr="00AD0DFB" w:rsidRDefault="00640C13" w:rsidP="00621B37">
            <w:pPr>
              <w:shd w:val="clear" w:color="auto" w:fill="FFFFFE"/>
              <w:rPr>
                <w:rFonts w:ascii="Courier New" w:eastAsia="Times New Roman" w:hAnsi="Courier New" w:cs="Courier New"/>
                <w:color w:val="000000"/>
                <w:sz w:val="20"/>
                <w:szCs w:val="20"/>
                <w:lang w:val="en-US" w:eastAsia="en-US" w:bidi="ar-SA"/>
              </w:rPr>
            </w:pPr>
            <w:r w:rsidRPr="00AD0DFB">
              <w:rPr>
                <w:rFonts w:ascii="Courier New" w:eastAsia="Times New Roman" w:hAnsi="Courier New" w:cs="Courier New"/>
                <w:color w:val="AF00DB"/>
                <w:sz w:val="20"/>
                <w:szCs w:val="20"/>
                <w:lang w:val="en-US" w:eastAsia="en-US" w:bidi="ar-SA"/>
              </w:rPr>
              <w:t>if</w:t>
            </w:r>
            <w:r>
              <w:rPr>
                <w:rFonts w:ascii="Courier New" w:eastAsia="Times New Roman" w:hAnsi="Courier New" w:cs="Courier New"/>
                <w:color w:val="000000"/>
                <w:sz w:val="20"/>
                <w:szCs w:val="20"/>
                <w:lang w:val="en-US" w:eastAsia="en-US" w:bidi="ar-SA"/>
              </w:rPr>
              <w:t> (N</w:t>
            </w:r>
            <w:r w:rsidRPr="00AD0DFB">
              <w:rPr>
                <w:rFonts w:ascii="Courier New" w:eastAsia="Times New Roman" w:hAnsi="Courier New" w:cs="Courier New"/>
                <w:color w:val="000000"/>
                <w:sz w:val="20"/>
                <w:szCs w:val="20"/>
                <w:lang w:val="en-US" w:eastAsia="en-US" w:bidi="ar-SA"/>
              </w:rPr>
              <w:t>==</w:t>
            </w:r>
            <w:r>
              <w:rPr>
                <w:rFonts w:ascii="Courier New" w:eastAsia="Times New Roman" w:hAnsi="Courier New" w:cs="Courier New"/>
                <w:color w:val="09885A"/>
                <w:sz w:val="20"/>
                <w:szCs w:val="20"/>
                <w:lang w:val="en-US" w:eastAsia="en-US" w:bidi="ar-SA"/>
              </w:rPr>
              <w:t>0</w:t>
            </w:r>
            <w:r w:rsidRPr="00AD0DFB">
              <w:rPr>
                <w:rFonts w:ascii="Courier New" w:eastAsia="Times New Roman" w:hAnsi="Courier New" w:cs="Courier New"/>
                <w:color w:val="000000"/>
                <w:sz w:val="20"/>
                <w:szCs w:val="20"/>
                <w:lang w:val="en-US" w:eastAsia="en-US" w:bidi="ar-SA"/>
              </w:rPr>
              <w:t>): </w:t>
            </w:r>
            <w:r>
              <w:rPr>
                <w:rFonts w:ascii="Courier New" w:eastAsia="Times New Roman" w:hAnsi="Courier New" w:cs="Courier New"/>
                <w:color w:val="000000"/>
                <w:sz w:val="20"/>
                <w:szCs w:val="20"/>
                <w:lang w:val="en-US" w:eastAsia="en-US" w:bidi="ar-SA"/>
              </w:rPr>
              <w:t xml:space="preserve"> </w:t>
            </w:r>
            <w:proofErr w:type="gramStart"/>
            <w:r w:rsidRPr="00AD0DFB">
              <w:rPr>
                <w:rFonts w:ascii="Courier New" w:eastAsia="Times New Roman" w:hAnsi="Courier New" w:cs="Courier New"/>
                <w:color w:val="795E26"/>
                <w:sz w:val="20"/>
                <w:szCs w:val="20"/>
                <w:lang w:val="en-US" w:eastAsia="en-US" w:bidi="ar-SA"/>
              </w:rPr>
              <w:t>print</w:t>
            </w:r>
            <w:r>
              <w:rPr>
                <w:rFonts w:ascii="Courier New" w:eastAsia="Times New Roman" w:hAnsi="Courier New" w:cs="Courier New"/>
                <w:color w:val="000000"/>
                <w:sz w:val="20"/>
                <w:szCs w:val="20"/>
                <w:lang w:val="en-US" w:eastAsia="en-US" w:bidi="ar-SA"/>
              </w:rPr>
              <w:t>(</w:t>
            </w:r>
            <w:proofErr w:type="gramEnd"/>
            <w:r>
              <w:rPr>
                <w:rFonts w:ascii="Courier New" w:eastAsia="Times New Roman" w:hAnsi="Courier New" w:cs="Courier New"/>
                <w:color w:val="000000"/>
                <w:sz w:val="20"/>
                <w:szCs w:val="20"/>
                <w:lang w:val="en-US" w:eastAsia="en-US" w:bidi="ar-SA"/>
              </w:rPr>
              <w:t>‘Romans had no Zero!’</w:t>
            </w:r>
            <w:r w:rsidRPr="00AD0DFB">
              <w:rPr>
                <w:rFonts w:ascii="Courier New" w:eastAsia="Times New Roman" w:hAnsi="Courier New" w:cs="Courier New"/>
                <w:color w:val="000000"/>
                <w:sz w:val="20"/>
                <w:szCs w:val="20"/>
                <w:lang w:val="en-US" w:eastAsia="en-US" w:bidi="ar-SA"/>
              </w:rPr>
              <w:t>)</w:t>
            </w:r>
          </w:p>
          <w:p w14:paraId="5C9C60FC" w14:textId="77777777" w:rsidR="00640C13" w:rsidRDefault="00640C13" w:rsidP="00621B37">
            <w:pPr>
              <w:shd w:val="clear" w:color="auto" w:fill="FFFFFE"/>
              <w:rPr>
                <w:rFonts w:ascii="Courier New" w:eastAsia="Times New Roman" w:hAnsi="Courier New" w:cs="Courier New"/>
                <w:color w:val="000000"/>
                <w:sz w:val="20"/>
                <w:szCs w:val="20"/>
                <w:lang w:val="en-US" w:eastAsia="en-US" w:bidi="ar-SA"/>
              </w:rPr>
            </w:pPr>
            <w:proofErr w:type="spellStart"/>
            <w:r>
              <w:rPr>
                <w:rFonts w:ascii="Courier New" w:eastAsia="Times New Roman" w:hAnsi="Courier New" w:cs="Courier New"/>
                <w:color w:val="AF00DB"/>
                <w:sz w:val="20"/>
                <w:szCs w:val="20"/>
                <w:lang w:val="en-US" w:eastAsia="en-US" w:bidi="ar-SA"/>
              </w:rPr>
              <w:t>el</w:t>
            </w:r>
            <w:r w:rsidRPr="00AD0DFB">
              <w:rPr>
                <w:rFonts w:ascii="Courier New" w:eastAsia="Times New Roman" w:hAnsi="Courier New" w:cs="Courier New"/>
                <w:color w:val="AF00DB"/>
                <w:sz w:val="20"/>
                <w:szCs w:val="20"/>
                <w:lang w:val="en-US" w:eastAsia="en-US" w:bidi="ar-SA"/>
              </w:rPr>
              <w:t>if</w:t>
            </w:r>
            <w:proofErr w:type="spellEnd"/>
            <w:r>
              <w:rPr>
                <w:rFonts w:ascii="Courier New" w:eastAsia="Times New Roman" w:hAnsi="Courier New" w:cs="Courier New"/>
                <w:color w:val="000000"/>
                <w:sz w:val="20"/>
                <w:szCs w:val="20"/>
                <w:lang w:val="en-US" w:eastAsia="en-US" w:bidi="ar-SA"/>
              </w:rPr>
              <w:t>(N</w:t>
            </w:r>
            <w:r w:rsidRPr="00AD0DFB">
              <w:rPr>
                <w:rFonts w:ascii="Courier New" w:eastAsia="Times New Roman" w:hAnsi="Courier New" w:cs="Courier New"/>
                <w:color w:val="000000"/>
                <w:sz w:val="20"/>
                <w:szCs w:val="20"/>
                <w:lang w:val="en-US" w:eastAsia="en-US" w:bidi="ar-SA"/>
              </w:rPr>
              <w:t>==</w:t>
            </w:r>
            <w:r>
              <w:rPr>
                <w:rFonts w:ascii="Courier New" w:eastAsia="Times New Roman" w:hAnsi="Courier New" w:cs="Courier New"/>
                <w:color w:val="09885A"/>
                <w:sz w:val="20"/>
                <w:szCs w:val="20"/>
                <w:lang w:val="en-US" w:eastAsia="en-US" w:bidi="ar-SA"/>
              </w:rPr>
              <w:t>1</w:t>
            </w:r>
            <w:r w:rsidRPr="00AD0DFB">
              <w:rPr>
                <w:rFonts w:ascii="Courier New" w:eastAsia="Times New Roman" w:hAnsi="Courier New" w:cs="Courier New"/>
                <w:color w:val="000000"/>
                <w:sz w:val="20"/>
                <w:szCs w:val="20"/>
                <w:lang w:val="en-US" w:eastAsia="en-US" w:bidi="ar-SA"/>
              </w:rPr>
              <w:t>):</w:t>
            </w:r>
            <w:r>
              <w:rPr>
                <w:rFonts w:ascii="Courier New" w:eastAsia="Times New Roman" w:hAnsi="Courier New" w:cs="Courier New"/>
                <w:color w:val="000000"/>
                <w:sz w:val="20"/>
                <w:szCs w:val="20"/>
                <w:lang w:val="en-US" w:eastAsia="en-US" w:bidi="ar-SA"/>
              </w:rPr>
              <w:t xml:space="preserve"> </w:t>
            </w:r>
            <w:r w:rsidRPr="00AD0DFB">
              <w:rPr>
                <w:rFonts w:ascii="Courier New" w:eastAsia="Times New Roman" w:hAnsi="Courier New" w:cs="Courier New"/>
                <w:color w:val="795E26"/>
                <w:sz w:val="20"/>
                <w:szCs w:val="20"/>
                <w:lang w:val="en-US" w:eastAsia="en-US" w:bidi="ar-SA"/>
              </w:rPr>
              <w:t>print</w:t>
            </w:r>
            <w:r w:rsidRPr="00AD0DFB">
              <w:rPr>
                <w:rFonts w:ascii="Courier New" w:eastAsia="Times New Roman" w:hAnsi="Courier New" w:cs="Courier New"/>
                <w:color w:val="000000"/>
                <w:sz w:val="20"/>
                <w:szCs w:val="20"/>
                <w:lang w:val="en-US" w:eastAsia="en-US" w:bidi="ar-SA"/>
              </w:rPr>
              <w:t>(</w:t>
            </w:r>
            <w:r>
              <w:rPr>
                <w:rFonts w:ascii="Courier New" w:eastAsia="Times New Roman" w:hAnsi="Courier New" w:cs="Courier New"/>
                <w:color w:val="000000"/>
                <w:sz w:val="20"/>
                <w:szCs w:val="20"/>
                <w:lang w:val="en-US" w:eastAsia="en-US" w:bidi="ar-SA"/>
              </w:rPr>
              <w:t>‘I’</w:t>
            </w:r>
            <w:r w:rsidRPr="00AD0DFB">
              <w:rPr>
                <w:rFonts w:ascii="Courier New" w:eastAsia="Times New Roman" w:hAnsi="Courier New" w:cs="Courier New"/>
                <w:color w:val="000000"/>
                <w:sz w:val="20"/>
                <w:szCs w:val="20"/>
                <w:lang w:val="en-US" w:eastAsia="en-US" w:bidi="ar-SA"/>
              </w:rPr>
              <w:t>)</w:t>
            </w:r>
          </w:p>
          <w:p w14:paraId="76417A63" w14:textId="77777777" w:rsidR="00640C13" w:rsidRPr="00AD0DFB" w:rsidRDefault="00640C13" w:rsidP="00621B37">
            <w:pPr>
              <w:shd w:val="clear" w:color="auto" w:fill="FFFFFE"/>
              <w:rPr>
                <w:rFonts w:ascii="Courier New" w:eastAsia="Times New Roman" w:hAnsi="Courier New" w:cs="Courier New"/>
                <w:color w:val="000000"/>
                <w:sz w:val="20"/>
                <w:szCs w:val="20"/>
                <w:lang w:val="en-US" w:eastAsia="en-US" w:bidi="ar-SA"/>
              </w:rPr>
            </w:pPr>
            <w:proofErr w:type="spellStart"/>
            <w:r>
              <w:rPr>
                <w:rFonts w:ascii="Courier New" w:eastAsia="Times New Roman" w:hAnsi="Courier New" w:cs="Courier New"/>
                <w:color w:val="AF00DB"/>
                <w:sz w:val="20"/>
                <w:szCs w:val="20"/>
                <w:lang w:val="en-US" w:eastAsia="en-US" w:bidi="ar-SA"/>
              </w:rPr>
              <w:t>el</w:t>
            </w:r>
            <w:r w:rsidRPr="00AD0DFB">
              <w:rPr>
                <w:rFonts w:ascii="Courier New" w:eastAsia="Times New Roman" w:hAnsi="Courier New" w:cs="Courier New"/>
                <w:color w:val="AF00DB"/>
                <w:sz w:val="20"/>
                <w:szCs w:val="20"/>
                <w:lang w:val="en-US" w:eastAsia="en-US" w:bidi="ar-SA"/>
              </w:rPr>
              <w:t>if</w:t>
            </w:r>
            <w:proofErr w:type="spellEnd"/>
            <w:r>
              <w:rPr>
                <w:rFonts w:ascii="Courier New" w:eastAsia="Times New Roman" w:hAnsi="Courier New" w:cs="Courier New"/>
                <w:color w:val="000000"/>
                <w:sz w:val="20"/>
                <w:szCs w:val="20"/>
                <w:lang w:val="en-US" w:eastAsia="en-US" w:bidi="ar-SA"/>
              </w:rPr>
              <w:t>(N</w:t>
            </w:r>
            <w:r w:rsidRPr="00AD0DFB">
              <w:rPr>
                <w:rFonts w:ascii="Courier New" w:eastAsia="Times New Roman" w:hAnsi="Courier New" w:cs="Courier New"/>
                <w:color w:val="000000"/>
                <w:sz w:val="20"/>
                <w:szCs w:val="20"/>
                <w:lang w:val="en-US" w:eastAsia="en-US" w:bidi="ar-SA"/>
              </w:rPr>
              <w:t>==</w:t>
            </w:r>
            <w:r>
              <w:rPr>
                <w:rFonts w:ascii="Courier New" w:eastAsia="Times New Roman" w:hAnsi="Courier New" w:cs="Courier New"/>
                <w:color w:val="09885A"/>
                <w:sz w:val="20"/>
                <w:szCs w:val="20"/>
                <w:lang w:val="en-US" w:eastAsia="en-US" w:bidi="ar-SA"/>
              </w:rPr>
              <w:t>2</w:t>
            </w:r>
            <w:r w:rsidRPr="00AD0DFB">
              <w:rPr>
                <w:rFonts w:ascii="Courier New" w:eastAsia="Times New Roman" w:hAnsi="Courier New" w:cs="Courier New"/>
                <w:color w:val="000000"/>
                <w:sz w:val="20"/>
                <w:szCs w:val="20"/>
                <w:lang w:val="en-US" w:eastAsia="en-US" w:bidi="ar-SA"/>
              </w:rPr>
              <w:t>):</w:t>
            </w:r>
            <w:r>
              <w:rPr>
                <w:rFonts w:ascii="Courier New" w:eastAsia="Times New Roman" w:hAnsi="Courier New" w:cs="Courier New"/>
                <w:color w:val="000000"/>
                <w:sz w:val="20"/>
                <w:szCs w:val="20"/>
                <w:lang w:val="en-US" w:eastAsia="en-US" w:bidi="ar-SA"/>
              </w:rPr>
              <w:t xml:space="preserve"> </w:t>
            </w:r>
            <w:r w:rsidRPr="00AD0DFB">
              <w:rPr>
                <w:rFonts w:ascii="Courier New" w:eastAsia="Times New Roman" w:hAnsi="Courier New" w:cs="Courier New"/>
                <w:color w:val="795E26"/>
                <w:sz w:val="20"/>
                <w:szCs w:val="20"/>
                <w:lang w:val="en-US" w:eastAsia="en-US" w:bidi="ar-SA"/>
              </w:rPr>
              <w:t>print</w:t>
            </w:r>
            <w:r w:rsidRPr="00AD0DFB">
              <w:rPr>
                <w:rFonts w:ascii="Courier New" w:eastAsia="Times New Roman" w:hAnsi="Courier New" w:cs="Courier New"/>
                <w:color w:val="000000"/>
                <w:sz w:val="20"/>
                <w:szCs w:val="20"/>
                <w:lang w:val="en-US" w:eastAsia="en-US" w:bidi="ar-SA"/>
              </w:rPr>
              <w:t>(</w:t>
            </w:r>
            <w:r>
              <w:rPr>
                <w:rFonts w:ascii="Courier New" w:eastAsia="Times New Roman" w:hAnsi="Courier New" w:cs="Courier New"/>
                <w:color w:val="000000"/>
                <w:sz w:val="20"/>
                <w:szCs w:val="20"/>
                <w:lang w:val="en-US" w:eastAsia="en-US" w:bidi="ar-SA"/>
              </w:rPr>
              <w:t>‘II’</w:t>
            </w:r>
            <w:r w:rsidRPr="00AD0DFB">
              <w:rPr>
                <w:rFonts w:ascii="Courier New" w:eastAsia="Times New Roman" w:hAnsi="Courier New" w:cs="Courier New"/>
                <w:color w:val="000000"/>
                <w:sz w:val="20"/>
                <w:szCs w:val="20"/>
                <w:lang w:val="en-US" w:eastAsia="en-US" w:bidi="ar-SA"/>
              </w:rPr>
              <w:t>)</w:t>
            </w:r>
          </w:p>
          <w:p w14:paraId="490115CF" w14:textId="77777777" w:rsidR="00640C13" w:rsidRPr="00AD0DFB" w:rsidRDefault="00640C13" w:rsidP="00621B37">
            <w:pPr>
              <w:shd w:val="clear" w:color="auto" w:fill="FFFFFE"/>
              <w:rPr>
                <w:rFonts w:ascii="Courier New" w:eastAsia="Times New Roman" w:hAnsi="Courier New" w:cs="Courier New"/>
                <w:color w:val="000000"/>
                <w:sz w:val="20"/>
                <w:szCs w:val="20"/>
                <w:lang w:val="en-US" w:eastAsia="en-US" w:bidi="ar-SA"/>
              </w:rPr>
            </w:pPr>
          </w:p>
          <w:p w14:paraId="49AE8B21" w14:textId="77777777" w:rsidR="00640C13" w:rsidRDefault="00640C13" w:rsidP="00621B37">
            <w:pPr>
              <w:rPr>
                <w:rFonts w:ascii="Courier New" w:eastAsia="Times New Roman" w:hAnsi="Courier New" w:cs="Courier New"/>
                <w:color w:val="000000"/>
                <w:sz w:val="20"/>
                <w:szCs w:val="20"/>
                <w:lang w:val="en-US" w:eastAsia="en-US" w:bidi="ar-SA"/>
              </w:rPr>
            </w:pPr>
          </w:p>
          <w:p w14:paraId="481C3E2A" w14:textId="77777777" w:rsidR="00640C13" w:rsidRDefault="00640C13" w:rsidP="00621B37">
            <w:pPr>
              <w:rPr>
                <w:rFonts w:ascii="Courier New" w:eastAsia="Times New Roman" w:hAnsi="Courier New" w:cs="Courier New"/>
                <w:color w:val="000000"/>
                <w:sz w:val="20"/>
                <w:szCs w:val="20"/>
                <w:lang w:val="en-US" w:eastAsia="en-US" w:bidi="ar-SA"/>
              </w:rPr>
            </w:pPr>
          </w:p>
          <w:p w14:paraId="7E89AE8A" w14:textId="77777777" w:rsidR="00640C13" w:rsidRDefault="00640C13" w:rsidP="00621B37">
            <w:pPr>
              <w:rPr>
                <w:rFonts w:ascii="Courier New" w:eastAsia="Times New Roman" w:hAnsi="Courier New" w:cs="Courier New"/>
                <w:color w:val="000000"/>
                <w:sz w:val="20"/>
                <w:szCs w:val="20"/>
                <w:lang w:val="en-US" w:eastAsia="en-US" w:bidi="ar-SA"/>
              </w:rPr>
            </w:pPr>
          </w:p>
          <w:p w14:paraId="02F9E9CF" w14:textId="77777777" w:rsidR="00640C13" w:rsidRDefault="00640C13" w:rsidP="00621B37">
            <w:pPr>
              <w:rPr>
                <w:rFonts w:ascii="Courier New" w:eastAsia="Times New Roman" w:hAnsi="Courier New" w:cs="Courier New"/>
                <w:color w:val="000000"/>
                <w:sz w:val="20"/>
                <w:szCs w:val="20"/>
                <w:lang w:val="en-US" w:eastAsia="en-US" w:bidi="ar-SA"/>
              </w:rPr>
            </w:pPr>
          </w:p>
          <w:p w14:paraId="488B5F79" w14:textId="77777777" w:rsidR="00640C13" w:rsidRDefault="00640C13" w:rsidP="00621B37">
            <w:pPr>
              <w:rPr>
                <w:rFonts w:ascii="Courier New" w:eastAsia="Times New Roman" w:hAnsi="Courier New" w:cs="Courier New"/>
                <w:color w:val="000000"/>
                <w:sz w:val="20"/>
                <w:szCs w:val="20"/>
                <w:lang w:val="en-US" w:eastAsia="en-US" w:bidi="ar-SA"/>
              </w:rPr>
            </w:pPr>
          </w:p>
          <w:p w14:paraId="25DA846C" w14:textId="77777777" w:rsidR="00640C13" w:rsidRDefault="00640C13" w:rsidP="00621B37">
            <w:pPr>
              <w:rPr>
                <w:rFonts w:ascii="Courier New" w:eastAsia="Times New Roman" w:hAnsi="Courier New" w:cs="Courier New"/>
                <w:color w:val="000000"/>
                <w:sz w:val="20"/>
                <w:szCs w:val="20"/>
                <w:lang w:val="en-US" w:eastAsia="en-US" w:bidi="ar-SA"/>
              </w:rPr>
            </w:pPr>
            <w:r>
              <w:rPr>
                <w:rFonts w:ascii="Courier New" w:eastAsia="Times New Roman" w:hAnsi="Courier New" w:cs="Courier New"/>
                <w:color w:val="000000"/>
                <w:sz w:val="20"/>
                <w:szCs w:val="20"/>
                <w:lang w:val="en-US" w:eastAsia="en-US" w:bidi="ar-SA"/>
              </w:rPr>
              <w:t xml:space="preserve">else: </w:t>
            </w:r>
            <w:proofErr w:type="gramStart"/>
            <w:r>
              <w:rPr>
                <w:rFonts w:ascii="Courier New" w:eastAsia="Times New Roman" w:hAnsi="Courier New" w:cs="Courier New"/>
                <w:color w:val="000000"/>
                <w:sz w:val="20"/>
                <w:szCs w:val="20"/>
                <w:lang w:val="en-US" w:eastAsia="en-US" w:bidi="ar-SA"/>
              </w:rPr>
              <w:t>print(</w:t>
            </w:r>
            <w:proofErr w:type="gramEnd"/>
            <w:r>
              <w:rPr>
                <w:rFonts w:ascii="Courier New" w:eastAsia="Times New Roman" w:hAnsi="Courier New" w:cs="Courier New"/>
                <w:color w:val="000000"/>
                <w:sz w:val="20"/>
                <w:szCs w:val="20"/>
                <w:lang w:val="en-US" w:eastAsia="en-US" w:bidi="ar-SA"/>
              </w:rPr>
              <w:t>‘This program accepts on</w:t>
            </w:r>
            <w:r w:rsidR="00825A00">
              <w:rPr>
                <w:rFonts w:ascii="Courier New" w:eastAsia="Times New Roman" w:hAnsi="Courier New" w:cs="Courier New"/>
                <w:color w:val="000000"/>
                <w:sz w:val="20"/>
                <w:szCs w:val="20"/>
                <w:lang w:val="en-US" w:eastAsia="en-US" w:bidi="ar-SA"/>
              </w:rPr>
              <w:t>ly</w:t>
            </w:r>
            <w:r>
              <w:rPr>
                <w:rFonts w:ascii="Courier New" w:eastAsia="Times New Roman" w:hAnsi="Courier New" w:cs="Courier New"/>
                <w:color w:val="000000"/>
                <w:sz w:val="20"/>
                <w:szCs w:val="20"/>
                <w:lang w:val="en-US" w:eastAsia="en-US" w:bidi="ar-SA"/>
              </w:rPr>
              <w:t xml:space="preserve"> digits 0-9’)</w:t>
            </w:r>
          </w:p>
        </w:tc>
      </w:tr>
    </w:tbl>
    <w:p w14:paraId="46463524" w14:textId="77777777" w:rsidR="00621B37" w:rsidRPr="00AD0DFB" w:rsidRDefault="00621B37" w:rsidP="00621B37">
      <w:pPr>
        <w:shd w:val="clear" w:color="auto" w:fill="FFFFFE"/>
        <w:rPr>
          <w:rFonts w:ascii="Courier New" w:eastAsia="Times New Roman" w:hAnsi="Courier New" w:cs="Courier New"/>
          <w:color w:val="000000"/>
          <w:sz w:val="20"/>
          <w:szCs w:val="20"/>
        </w:rPr>
      </w:pPr>
      <w:r>
        <w:rPr>
          <w:rFonts w:ascii="Courier New" w:eastAsia="Times New Roman" w:hAnsi="Courier New" w:cs="Courier New"/>
          <w:color w:val="000000"/>
          <w:sz w:val="20"/>
          <w:szCs w:val="20"/>
        </w:rPr>
        <w:t> </w:t>
      </w:r>
    </w:p>
    <w:p w14:paraId="0E71913B" w14:textId="77777777" w:rsidR="00640C13" w:rsidRDefault="009F67BB" w:rsidP="00621B37">
      <w:pPr>
        <w:pStyle w:val="BodyText"/>
        <w:widowControl/>
        <w:spacing w:after="0"/>
        <w:jc w:val="both"/>
        <w:rPr>
          <w:rFonts w:ascii="Arial Rounded MT Bold" w:hAnsi="Arial Rounded MT Bold" w:cs="Baskerville Old Face"/>
          <w:b/>
          <w:iCs/>
          <w:color w:val="FFFFFF" w:themeColor="background1"/>
          <w:shd w:val="clear" w:color="auto" w:fill="000000" w:themeFill="text1"/>
        </w:rPr>
      </w:pPr>
      <w:r w:rsidRPr="00C75161">
        <w:rPr>
          <w:rFonts w:ascii="Arial Rounded MT Bold" w:hAnsi="Arial Rounded MT Bold" w:cs="Baskerville Old Face"/>
          <w:b/>
          <w:iCs/>
          <w:color w:val="FFFFFF" w:themeColor="background1"/>
          <w:shd w:val="clear" w:color="auto" w:fill="000000" w:themeFill="text1"/>
        </w:rPr>
        <w:t xml:space="preserve">Exercise </w:t>
      </w:r>
      <w:r w:rsidR="00B338A8">
        <w:rPr>
          <w:rFonts w:ascii="Arial Rounded MT Bold" w:hAnsi="Arial Rounded MT Bold" w:cs="Baskerville Old Face"/>
          <w:b/>
          <w:iCs/>
          <w:color w:val="FFFFFF" w:themeColor="background1"/>
          <w:shd w:val="clear" w:color="auto" w:fill="000000" w:themeFill="text1"/>
        </w:rPr>
        <w:t>5</w:t>
      </w:r>
      <w:r>
        <w:rPr>
          <w:rFonts w:ascii="Arial Rounded MT Bold" w:hAnsi="Arial Rounded MT Bold" w:cs="Baskerville Old Face"/>
          <w:b/>
          <w:iCs/>
          <w:color w:val="FFFFFF" w:themeColor="background1"/>
          <w:shd w:val="clear" w:color="auto" w:fill="000000" w:themeFill="text1"/>
        </w:rPr>
        <w:t xml:space="preserve"> </w:t>
      </w:r>
    </w:p>
    <w:p w14:paraId="35DD2E2B" w14:textId="77777777" w:rsidR="00621B37" w:rsidRDefault="00621B37" w:rsidP="00621B37">
      <w:pPr>
        <w:pStyle w:val="BodyText"/>
        <w:widowControl/>
        <w:spacing w:after="0"/>
        <w:jc w:val="both"/>
        <w:rPr>
          <w:rFonts w:ascii="Century725 Cn BT" w:hAnsi="Century725 Cn BT" w:cs="Baskerville Old Face"/>
          <w:bCs/>
          <w:sz w:val="22"/>
          <w:szCs w:val="22"/>
        </w:rPr>
      </w:pPr>
      <w:r>
        <w:rPr>
          <w:rFonts w:ascii="Baskerville Old Face" w:hAnsi="Baskerville Old Face" w:cs="Baskerville Old Face"/>
          <w:bCs/>
        </w:rPr>
        <w:t>1</w:t>
      </w:r>
      <w:r w:rsidRPr="005107D2">
        <w:rPr>
          <w:rFonts w:ascii="Baskerville Old Face" w:hAnsi="Baskerville Old Face" w:cs="Baskerville Old Face"/>
          <w:bCs/>
          <w:szCs w:val="24"/>
        </w:rPr>
        <w:t xml:space="preserve">. </w:t>
      </w:r>
      <w:r w:rsidRPr="00640C13">
        <w:rPr>
          <w:rFonts w:ascii="Century725 Cn BT" w:hAnsi="Century725 Cn BT" w:cs="Baskerville Old Face"/>
          <w:bCs/>
          <w:sz w:val="22"/>
          <w:szCs w:val="22"/>
        </w:rPr>
        <w:t>Electricity consumers are divided into category 1, 2 and 3.  Read the category and number of units of electricity used and then print out the total charge according to the following rates: (Category: 1: Rs 10, Category: 2: Rs 15, Category: 3: Rs 20)</w:t>
      </w:r>
    </w:p>
    <w:p w14:paraId="01410822" w14:textId="77777777" w:rsidR="00640C13" w:rsidRPr="00640C13" w:rsidRDefault="00640C13" w:rsidP="00621B37">
      <w:pPr>
        <w:pStyle w:val="BodyText"/>
        <w:widowControl/>
        <w:spacing w:after="0"/>
        <w:jc w:val="both"/>
        <w:rPr>
          <w:rFonts w:ascii="Century725 Cn BT" w:hAnsi="Century725 Cn BT" w:cs="Baskerville Old Face"/>
          <w:b/>
          <w:bCs/>
          <w:sz w:val="22"/>
          <w:szCs w:val="22"/>
        </w:rPr>
      </w:pPr>
    </w:p>
    <w:p w14:paraId="36E1B208" w14:textId="77777777" w:rsidR="00621B37" w:rsidRDefault="00621B37" w:rsidP="00621B37">
      <w:pPr>
        <w:pStyle w:val="BodyText"/>
        <w:widowControl/>
        <w:tabs>
          <w:tab w:val="left" w:pos="374"/>
          <w:tab w:val="left" w:pos="748"/>
        </w:tabs>
        <w:spacing w:after="0"/>
        <w:jc w:val="both"/>
        <w:rPr>
          <w:rFonts w:ascii="Century725 Cn BT" w:hAnsi="Century725 Cn BT" w:cs="Baskerville Old Face"/>
          <w:bCs/>
          <w:sz w:val="22"/>
          <w:szCs w:val="22"/>
        </w:rPr>
      </w:pPr>
      <w:r w:rsidRPr="00640C13">
        <w:rPr>
          <w:rFonts w:ascii="Century725 Cn BT" w:hAnsi="Century725 Cn BT" w:cs="Baskerville Old Face"/>
          <w:bCs/>
          <w:sz w:val="22"/>
          <w:szCs w:val="22"/>
        </w:rPr>
        <w:t xml:space="preserve">2. Write a program to input a character and print out if it is a vowel. (a) </w:t>
      </w:r>
      <w:r w:rsidRPr="00640C13">
        <w:rPr>
          <w:rFonts w:ascii="Century725 Cn BT" w:hAnsi="Century725 Cn BT" w:cs="Baskerville Old Face"/>
          <w:sz w:val="22"/>
          <w:szCs w:val="22"/>
        </w:rPr>
        <w:t>Using if-else statement</w:t>
      </w:r>
      <w:r w:rsidRPr="00640C13">
        <w:rPr>
          <w:rFonts w:ascii="Century725 Cn BT" w:hAnsi="Century725 Cn BT" w:cs="Baskerville Old Face"/>
          <w:b/>
          <w:bCs/>
          <w:sz w:val="22"/>
          <w:szCs w:val="22"/>
        </w:rPr>
        <w:t xml:space="preserve"> (b) </w:t>
      </w:r>
      <w:r w:rsidRPr="00640C13">
        <w:rPr>
          <w:rFonts w:ascii="Century725 Cn BT" w:hAnsi="Century725 Cn BT" w:cs="Baskerville Old Face"/>
          <w:sz w:val="22"/>
          <w:szCs w:val="22"/>
        </w:rPr>
        <w:t xml:space="preserve">Using </w:t>
      </w:r>
      <w:proofErr w:type="spellStart"/>
      <w:r w:rsidRPr="00640C13">
        <w:rPr>
          <w:rFonts w:ascii="Century725 Cn BT" w:hAnsi="Century725 Cn BT" w:cs="Baskerville Old Face"/>
          <w:sz w:val="22"/>
          <w:szCs w:val="22"/>
        </w:rPr>
        <w:t>elif</w:t>
      </w:r>
      <w:proofErr w:type="spellEnd"/>
      <w:r w:rsidRPr="00640C13">
        <w:rPr>
          <w:rFonts w:ascii="Century725 Cn BT" w:hAnsi="Century725 Cn BT" w:cs="Baskerville Old Face"/>
          <w:sz w:val="22"/>
          <w:szCs w:val="22"/>
        </w:rPr>
        <w:t xml:space="preserve"> statement.  </w:t>
      </w:r>
      <w:r w:rsidRPr="00640C13">
        <w:rPr>
          <w:rFonts w:ascii="Century725 Cn BT" w:hAnsi="Century725 Cn BT" w:cs="Baskerville Old Face"/>
          <w:bCs/>
          <w:sz w:val="22"/>
          <w:szCs w:val="22"/>
        </w:rPr>
        <w:t>Note: Trace the flow of execution for the following cases (</w:t>
      </w:r>
      <w:proofErr w:type="spellStart"/>
      <w:r w:rsidRPr="00640C13">
        <w:rPr>
          <w:rFonts w:ascii="Century725 Cn BT" w:hAnsi="Century725 Cn BT" w:cs="Baskerville Old Face"/>
          <w:bCs/>
          <w:sz w:val="22"/>
          <w:szCs w:val="22"/>
        </w:rPr>
        <w:t>i</w:t>
      </w:r>
      <w:proofErr w:type="spellEnd"/>
      <w:r w:rsidRPr="00640C13">
        <w:rPr>
          <w:rFonts w:ascii="Century725 Cn BT" w:hAnsi="Century725 Cn BT" w:cs="Baskerville Old Face"/>
          <w:bCs/>
          <w:sz w:val="22"/>
          <w:szCs w:val="22"/>
        </w:rPr>
        <w:t>) ‘a’ (ii) ‘o’ (iii) ‘k’</w:t>
      </w:r>
    </w:p>
    <w:p w14:paraId="0B77A0CC" w14:textId="77777777" w:rsidR="00215B97" w:rsidRDefault="00215B97" w:rsidP="00621B37">
      <w:pPr>
        <w:pStyle w:val="BodyText"/>
        <w:widowControl/>
        <w:tabs>
          <w:tab w:val="left" w:pos="374"/>
          <w:tab w:val="left" w:pos="748"/>
        </w:tabs>
        <w:spacing w:after="0"/>
        <w:jc w:val="both"/>
        <w:rPr>
          <w:rFonts w:ascii="Century725 Cn BT" w:hAnsi="Century725 Cn BT" w:cs="Baskerville Old Face"/>
          <w:sz w:val="22"/>
          <w:szCs w:val="22"/>
        </w:rPr>
      </w:pPr>
    </w:p>
    <w:p w14:paraId="0760606B" w14:textId="7D7A12B9" w:rsidR="00215B97" w:rsidRPr="00B338A8" w:rsidRDefault="00215B97" w:rsidP="00621B37">
      <w:pPr>
        <w:pStyle w:val="BodyText"/>
        <w:widowControl/>
        <w:tabs>
          <w:tab w:val="left" w:pos="374"/>
          <w:tab w:val="left" w:pos="748"/>
        </w:tabs>
        <w:spacing w:after="0"/>
        <w:jc w:val="both"/>
        <w:rPr>
          <w:rFonts w:ascii="Century725 Cn BT" w:hAnsi="Century725 Cn BT" w:cs="Baskerville Old Face"/>
          <w:b/>
          <w:sz w:val="28"/>
          <w:szCs w:val="28"/>
        </w:rPr>
      </w:pPr>
      <w:r w:rsidRPr="00B338A8">
        <w:rPr>
          <w:rFonts w:ascii="Century725 Cn BT" w:hAnsi="Century725 Cn BT" w:cs="Baskerville Old Face"/>
          <w:b/>
          <w:sz w:val="28"/>
          <w:szCs w:val="28"/>
        </w:rPr>
        <w:t>S</w:t>
      </w:r>
      <w:r w:rsidR="00B338A8" w:rsidRPr="00B338A8">
        <w:rPr>
          <w:rFonts w:ascii="Century725 Cn BT" w:hAnsi="Century725 Cn BT" w:cs="Baskerville Old Face"/>
          <w:b/>
          <w:sz w:val="28"/>
          <w:szCs w:val="28"/>
        </w:rPr>
        <w:t>pecial usage of if</w:t>
      </w:r>
    </w:p>
    <w:p w14:paraId="175FA617" w14:textId="77777777" w:rsidR="00B338A8" w:rsidRDefault="00B338A8" w:rsidP="00621B37">
      <w:pPr>
        <w:pStyle w:val="BodyText"/>
        <w:widowControl/>
        <w:tabs>
          <w:tab w:val="left" w:pos="374"/>
          <w:tab w:val="left" w:pos="748"/>
        </w:tabs>
        <w:spacing w:after="0"/>
        <w:jc w:val="both"/>
        <w:rPr>
          <w:rFonts w:ascii="Century725 Cn BT" w:hAnsi="Century725 Cn BT" w:cs="Courier New"/>
          <w:sz w:val="22"/>
          <w:szCs w:val="22"/>
        </w:rPr>
      </w:pPr>
      <w:r w:rsidRPr="00B338A8">
        <w:rPr>
          <w:rFonts w:ascii="Century725 Cn BT" w:hAnsi="Century725 Cn BT" w:cs="Courier New"/>
          <w:sz w:val="22"/>
          <w:szCs w:val="22"/>
        </w:rPr>
        <w:t xml:space="preserve">Python provides for special short form usages for commonly occurring requirements. We may very often have to set the value of a variable to one of two values, depending on a condition, </w:t>
      </w:r>
      <w:r>
        <w:rPr>
          <w:rFonts w:ascii="Century725 Cn BT" w:hAnsi="Century725 Cn BT" w:cs="Courier New"/>
          <w:sz w:val="22"/>
          <w:szCs w:val="22"/>
        </w:rPr>
        <w:t xml:space="preserve">such as : </w:t>
      </w:r>
      <w:r w:rsidRPr="00B338A8">
        <w:rPr>
          <w:rFonts w:ascii="Century725 Cn BT" w:hAnsi="Century725 Cn BT" w:cs="Courier New"/>
          <w:i/>
          <w:sz w:val="22"/>
          <w:szCs w:val="22"/>
        </w:rPr>
        <w:t>If category is 1, then rate is 10%, otherwise it is 15%</w:t>
      </w:r>
      <w:r>
        <w:rPr>
          <w:rFonts w:ascii="Century725 Cn BT" w:hAnsi="Century725 Cn BT" w:cs="Courier New"/>
          <w:sz w:val="22"/>
          <w:szCs w:val="22"/>
        </w:rPr>
        <w:t xml:space="preserve"> This </w:t>
      </w:r>
      <w:r w:rsidRPr="00B338A8">
        <w:rPr>
          <w:rFonts w:ascii="Century725 Cn BT" w:hAnsi="Century725 Cn BT" w:cs="Courier New"/>
          <w:sz w:val="22"/>
          <w:szCs w:val="22"/>
        </w:rPr>
        <w:t xml:space="preserve"> </w:t>
      </w:r>
      <w:r>
        <w:rPr>
          <w:rFonts w:ascii="Century725 Cn BT" w:hAnsi="Century725 Cn BT" w:cs="Courier New"/>
          <w:sz w:val="22"/>
          <w:szCs w:val="22"/>
        </w:rPr>
        <w:t>can be written in straightforward manner or short hand, as follows:</w:t>
      </w:r>
    </w:p>
    <w:tbl>
      <w:tblPr>
        <w:tblStyle w:val="TableGrid"/>
        <w:tblW w:w="0" w:type="auto"/>
        <w:tblLook w:val="04A0" w:firstRow="1" w:lastRow="0" w:firstColumn="1" w:lastColumn="0" w:noHBand="0" w:noVBand="1"/>
      </w:tblPr>
      <w:tblGrid>
        <w:gridCol w:w="4678"/>
        <w:gridCol w:w="4672"/>
      </w:tblGrid>
      <w:tr w:rsidR="00B338A8" w14:paraId="1A982054" w14:textId="77777777" w:rsidTr="00B338A8">
        <w:tc>
          <w:tcPr>
            <w:tcW w:w="4814" w:type="dxa"/>
          </w:tcPr>
          <w:p w14:paraId="4B738331" w14:textId="77777777" w:rsidR="00B338A8" w:rsidRDefault="00B338A8" w:rsidP="00B338A8">
            <w:pPr>
              <w:pStyle w:val="BodyText"/>
              <w:widowControl/>
              <w:tabs>
                <w:tab w:val="left" w:pos="374"/>
                <w:tab w:val="left" w:pos="748"/>
              </w:tabs>
              <w:spacing w:after="0"/>
              <w:jc w:val="both"/>
              <w:rPr>
                <w:rFonts w:ascii="Courier New" w:hAnsi="Courier New" w:cs="Courier New"/>
                <w:sz w:val="22"/>
                <w:szCs w:val="22"/>
              </w:rPr>
            </w:pPr>
            <w:r>
              <w:rPr>
                <w:rFonts w:ascii="Century725 Cn BT" w:hAnsi="Century725 Cn BT" w:cs="Courier New"/>
                <w:sz w:val="22"/>
                <w:szCs w:val="22"/>
              </w:rPr>
              <w:t xml:space="preserve">                </w:t>
            </w:r>
            <w:r>
              <w:rPr>
                <w:rFonts w:ascii="Courier New" w:hAnsi="Courier New" w:cs="Courier New"/>
                <w:sz w:val="22"/>
                <w:szCs w:val="22"/>
              </w:rPr>
              <w:t>if (cat==1): rate=10</w:t>
            </w:r>
          </w:p>
          <w:p w14:paraId="297CC98A" w14:textId="77777777" w:rsidR="00B338A8" w:rsidRPr="00B338A8" w:rsidRDefault="00B338A8" w:rsidP="00621B37">
            <w:pPr>
              <w:pStyle w:val="BodyText"/>
              <w:widowControl/>
              <w:tabs>
                <w:tab w:val="left" w:pos="374"/>
                <w:tab w:val="left" w:pos="748"/>
              </w:tabs>
              <w:spacing w:after="0"/>
              <w:jc w:val="both"/>
              <w:rPr>
                <w:rFonts w:ascii="Courier New" w:hAnsi="Courier New" w:cs="Courier New"/>
                <w:sz w:val="22"/>
                <w:szCs w:val="22"/>
              </w:rPr>
            </w:pPr>
            <w:r>
              <w:rPr>
                <w:rFonts w:ascii="Courier New" w:hAnsi="Courier New" w:cs="Courier New"/>
                <w:sz w:val="22"/>
                <w:szCs w:val="22"/>
              </w:rPr>
              <w:t xml:space="preserve">      else: rate=15</w:t>
            </w:r>
          </w:p>
        </w:tc>
        <w:tc>
          <w:tcPr>
            <w:tcW w:w="4814" w:type="dxa"/>
          </w:tcPr>
          <w:p w14:paraId="334C8BB3" w14:textId="77777777" w:rsidR="00B338A8" w:rsidRPr="00B338A8" w:rsidRDefault="00B338A8" w:rsidP="00621B37">
            <w:pPr>
              <w:pStyle w:val="BodyText"/>
              <w:widowControl/>
              <w:tabs>
                <w:tab w:val="left" w:pos="374"/>
                <w:tab w:val="left" w:pos="748"/>
              </w:tabs>
              <w:spacing w:after="0"/>
              <w:jc w:val="both"/>
              <w:rPr>
                <w:rFonts w:ascii="Courier New" w:hAnsi="Courier New" w:cs="Courier New"/>
                <w:sz w:val="22"/>
                <w:szCs w:val="22"/>
              </w:rPr>
            </w:pPr>
            <w:r w:rsidRPr="00B338A8">
              <w:rPr>
                <w:rFonts w:ascii="Courier New" w:hAnsi="Courier New" w:cs="Courier New"/>
                <w:sz w:val="22"/>
                <w:szCs w:val="22"/>
              </w:rPr>
              <w:t>rate=10 if (cat==1) else 20</w:t>
            </w:r>
          </w:p>
        </w:tc>
      </w:tr>
    </w:tbl>
    <w:p w14:paraId="591D093C" w14:textId="77777777" w:rsidR="00B338A8" w:rsidRDefault="00B338A8" w:rsidP="00621B37">
      <w:pPr>
        <w:pStyle w:val="BodyText"/>
        <w:widowControl/>
        <w:tabs>
          <w:tab w:val="left" w:pos="374"/>
          <w:tab w:val="left" w:pos="748"/>
        </w:tabs>
        <w:spacing w:after="0"/>
        <w:jc w:val="both"/>
        <w:rPr>
          <w:rFonts w:ascii="Century725 Cn BT" w:hAnsi="Century725 Cn BT" w:cs="Courier New"/>
          <w:sz w:val="22"/>
          <w:szCs w:val="22"/>
        </w:rPr>
      </w:pPr>
    </w:p>
    <w:p w14:paraId="49F83104" w14:textId="77777777" w:rsidR="00B338A8" w:rsidRDefault="00B338A8" w:rsidP="00621B37">
      <w:pPr>
        <w:pStyle w:val="BodyText"/>
        <w:widowControl/>
        <w:tabs>
          <w:tab w:val="left" w:pos="374"/>
          <w:tab w:val="left" w:pos="748"/>
        </w:tabs>
        <w:spacing w:after="0"/>
        <w:jc w:val="both"/>
        <w:rPr>
          <w:rFonts w:ascii="Century725 Cn BT" w:hAnsi="Century725 Cn BT" w:cs="Courier New"/>
          <w:sz w:val="22"/>
          <w:szCs w:val="22"/>
        </w:rPr>
      </w:pPr>
      <w:r>
        <w:rPr>
          <w:rFonts w:ascii="Century725 Cn BT" w:hAnsi="Century725 Cn BT" w:cs="Courier New"/>
          <w:sz w:val="22"/>
          <w:szCs w:val="22"/>
        </w:rPr>
        <w:t>A short hand form is also permissible in writing conditions:</w:t>
      </w:r>
    </w:p>
    <w:tbl>
      <w:tblPr>
        <w:tblStyle w:val="TableGrid"/>
        <w:tblW w:w="0" w:type="auto"/>
        <w:tblLook w:val="04A0" w:firstRow="1" w:lastRow="0" w:firstColumn="1" w:lastColumn="0" w:noHBand="0" w:noVBand="1"/>
      </w:tblPr>
      <w:tblGrid>
        <w:gridCol w:w="4682"/>
        <w:gridCol w:w="4668"/>
      </w:tblGrid>
      <w:tr w:rsidR="00B338A8" w14:paraId="5DD359EF" w14:textId="77777777" w:rsidTr="00B338A8">
        <w:tc>
          <w:tcPr>
            <w:tcW w:w="4814" w:type="dxa"/>
          </w:tcPr>
          <w:p w14:paraId="517D47B6" w14:textId="77777777" w:rsidR="00B338A8" w:rsidRPr="00B338A8" w:rsidRDefault="00B338A8" w:rsidP="00B338A8">
            <w:pPr>
              <w:pStyle w:val="BodyText"/>
              <w:widowControl/>
              <w:tabs>
                <w:tab w:val="left" w:pos="374"/>
                <w:tab w:val="left" w:pos="748"/>
              </w:tabs>
              <w:spacing w:after="0"/>
              <w:jc w:val="both"/>
              <w:rPr>
                <w:rFonts w:ascii="Courier New" w:hAnsi="Courier New" w:cs="Courier New"/>
                <w:sz w:val="22"/>
                <w:szCs w:val="22"/>
              </w:rPr>
            </w:pPr>
            <w:r>
              <w:rPr>
                <w:rFonts w:ascii="Courier New" w:hAnsi="Courier New" w:cs="Courier New"/>
                <w:sz w:val="22"/>
                <w:szCs w:val="22"/>
              </w:rPr>
              <w:t xml:space="preserve">if(x&gt;50 and x&lt;60): </w:t>
            </w:r>
          </w:p>
        </w:tc>
        <w:tc>
          <w:tcPr>
            <w:tcW w:w="4814" w:type="dxa"/>
          </w:tcPr>
          <w:p w14:paraId="4E34E21D" w14:textId="77777777" w:rsidR="00B338A8" w:rsidRDefault="00B338A8" w:rsidP="00621B37">
            <w:pPr>
              <w:pStyle w:val="BodyText"/>
              <w:widowControl/>
              <w:tabs>
                <w:tab w:val="left" w:pos="374"/>
                <w:tab w:val="left" w:pos="748"/>
              </w:tabs>
              <w:spacing w:after="0"/>
              <w:jc w:val="both"/>
              <w:rPr>
                <w:rFonts w:ascii="Century725 Cn BT" w:hAnsi="Century725 Cn BT" w:cs="Courier New"/>
                <w:sz w:val="22"/>
                <w:szCs w:val="22"/>
              </w:rPr>
            </w:pPr>
            <w:r>
              <w:rPr>
                <w:rFonts w:ascii="Courier New" w:hAnsi="Courier New" w:cs="Courier New"/>
                <w:sz w:val="22"/>
                <w:szCs w:val="22"/>
              </w:rPr>
              <w:t>if x&gt;50 and &lt;60:</w:t>
            </w:r>
          </w:p>
        </w:tc>
      </w:tr>
    </w:tbl>
    <w:p w14:paraId="61498CCB" w14:textId="77777777" w:rsidR="00621B37" w:rsidRPr="009F67BB" w:rsidRDefault="009F67BB" w:rsidP="005E010E">
      <w:pPr>
        <w:pStyle w:val="Heading1"/>
      </w:pPr>
      <w:proofErr w:type="gramStart"/>
      <w:r w:rsidRPr="009F67BB">
        <w:rPr>
          <w:caps/>
        </w:rPr>
        <w:t xml:space="preserve">4.6 </w:t>
      </w:r>
      <w:r w:rsidR="00E25646">
        <w:rPr>
          <w:caps/>
        </w:rPr>
        <w:t xml:space="preserve"> </w:t>
      </w:r>
      <w:r w:rsidRPr="009F67BB">
        <w:rPr>
          <w:rFonts w:ascii="Courier New" w:hAnsi="Courier New" w:cs="Courier New"/>
        </w:rPr>
        <w:t>for</w:t>
      </w:r>
      <w:proofErr w:type="gramEnd"/>
      <w:r w:rsidRPr="009F67BB">
        <w:t xml:space="preserve"> </w:t>
      </w:r>
      <w:r w:rsidRPr="00AF082E">
        <w:t>loops</w:t>
      </w:r>
    </w:p>
    <w:p w14:paraId="5DAB26D4" w14:textId="77777777" w:rsidR="00804D61" w:rsidRDefault="00327CED" w:rsidP="009F67BB">
      <w:pPr>
        <w:spacing w:after="0"/>
        <w:jc w:val="both"/>
        <w:rPr>
          <w:rFonts w:ascii="Century725 Cn BT" w:hAnsi="Century725 Cn BT" w:cs="Baskerville Old Face"/>
        </w:rPr>
      </w:pPr>
      <w:r w:rsidRPr="00640C13">
        <w:rPr>
          <w:rFonts w:ascii="Century725 Cn BT" w:hAnsi="Century725 Cn BT" w:cs="Baskerville Old Face"/>
        </w:rPr>
        <w:t xml:space="preserve">A loop is a facility to repeat a set of statements as per specified conditions. Python gives you a choice of two loops: </w:t>
      </w:r>
      <w:r w:rsidRPr="00640C13">
        <w:rPr>
          <w:rFonts w:ascii="Century725 Cn BT" w:hAnsi="Century725 Cn BT" w:cs="Baskerville Old Face"/>
          <w:b/>
        </w:rPr>
        <w:t xml:space="preserve">for </w:t>
      </w:r>
      <w:r w:rsidRPr="00640C13">
        <w:rPr>
          <w:rFonts w:ascii="Century725 Cn BT" w:hAnsi="Century725 Cn BT" w:cs="Baskerville Old Face"/>
        </w:rPr>
        <w:t>and</w:t>
      </w:r>
      <w:r w:rsidRPr="00640C13">
        <w:rPr>
          <w:rFonts w:ascii="Century725 Cn BT" w:hAnsi="Century725 Cn BT" w:cs="Baskerville Old Face"/>
          <w:b/>
        </w:rPr>
        <w:t xml:space="preserve"> while</w:t>
      </w:r>
      <w:r w:rsidRPr="00640C13">
        <w:rPr>
          <w:rFonts w:ascii="Century725 Cn BT" w:hAnsi="Century725 Cn BT" w:cs="Baskerville Old Face"/>
        </w:rPr>
        <w:t xml:space="preserve">. The </w:t>
      </w:r>
      <w:r w:rsidRPr="00640C13">
        <w:rPr>
          <w:rFonts w:ascii="Century725 Cn BT" w:hAnsi="Century725 Cn BT" w:cs="Baskerville Old Face"/>
          <w:b/>
          <w:bCs/>
        </w:rPr>
        <w:t>for loop</w:t>
      </w:r>
      <w:r w:rsidRPr="00640C13">
        <w:rPr>
          <w:rFonts w:ascii="Century725 Cn BT" w:hAnsi="Century725 Cn BT" w:cs="Baskerville Old Face"/>
        </w:rPr>
        <w:t xml:space="preserve"> is used when an action is to be repeated for a fixed number of times. The </w:t>
      </w:r>
      <w:r w:rsidRPr="00640C13">
        <w:rPr>
          <w:rFonts w:ascii="Century725 Cn BT" w:hAnsi="Century725 Cn BT" w:cs="Baskerville Old Face"/>
          <w:b/>
          <w:bCs/>
        </w:rPr>
        <w:t>while</w:t>
      </w:r>
      <w:r w:rsidRPr="00640C13">
        <w:rPr>
          <w:rFonts w:ascii="Century725 Cn BT" w:hAnsi="Century725 Cn BT" w:cs="Baskerville Old Face"/>
        </w:rPr>
        <w:t xml:space="preserve"> </w:t>
      </w:r>
      <w:r w:rsidRPr="00640C13">
        <w:rPr>
          <w:rFonts w:ascii="Century725 Cn BT" w:hAnsi="Century725 Cn BT" w:cs="Baskerville Old Face"/>
          <w:b/>
          <w:bCs/>
        </w:rPr>
        <w:t>loop</w:t>
      </w:r>
      <w:r w:rsidRPr="00640C13">
        <w:rPr>
          <w:rFonts w:ascii="Century725 Cn BT" w:hAnsi="Century725 Cn BT" w:cs="Baskerville Old Face"/>
        </w:rPr>
        <w:t xml:space="preserve"> keeps repeating an action until an associ</w:t>
      </w:r>
      <w:r>
        <w:rPr>
          <w:rFonts w:ascii="Century725 Cn BT" w:hAnsi="Century725 Cn BT" w:cs="Baskerville Old Face"/>
        </w:rPr>
        <w:t xml:space="preserve">ated test becomes false (the </w:t>
      </w:r>
      <w:proofErr w:type="spellStart"/>
      <w:r>
        <w:rPr>
          <w:rFonts w:ascii="Century725 Cn BT" w:hAnsi="Century725 Cn BT" w:cs="Baskerville Old Face"/>
        </w:rPr>
        <w:t>later</w:t>
      </w:r>
      <w:proofErr w:type="spellEnd"/>
      <w:r>
        <w:rPr>
          <w:rFonts w:ascii="Century725 Cn BT" w:hAnsi="Century725 Cn BT" w:cs="Baskerville Old Face"/>
        </w:rPr>
        <w:t xml:space="preserve"> </w:t>
      </w:r>
      <w:r w:rsidRPr="00640C13">
        <w:rPr>
          <w:rFonts w:ascii="Century725 Cn BT" w:hAnsi="Century725 Cn BT" w:cs="Baskerville Old Face"/>
        </w:rPr>
        <w:t>is useful when the programmer does not know in advance how many times the loop will be repeated</w:t>
      </w:r>
      <w:r>
        <w:rPr>
          <w:rFonts w:ascii="Century725 Cn BT" w:hAnsi="Century725 Cn BT" w:cs="Baskerville Old Face"/>
        </w:rPr>
        <w:t xml:space="preserve">).  </w:t>
      </w:r>
      <w:r>
        <w:rPr>
          <w:rFonts w:ascii="Century725 Cn BT" w:hAnsi="Century725 Cn BT" w:cs="Baskerville Old Face"/>
        </w:rPr>
        <w:lastRenderedPageBreak/>
        <w:t xml:space="preserve">We have already encountered the for-loop in our quick tasting of Python in chapters 1 and 2. We will relook at it formally now.  </w:t>
      </w:r>
    </w:p>
    <w:p w14:paraId="09FD801D" w14:textId="77777777" w:rsidR="00327CED" w:rsidRDefault="00327CED" w:rsidP="00327CED">
      <w:pPr>
        <w:spacing w:after="0"/>
        <w:jc w:val="both"/>
        <w:rPr>
          <w:rFonts w:ascii="Century725 Cn BT" w:hAnsi="Century725 Cn BT" w:cs="Baskerville Old Face"/>
        </w:rPr>
      </w:pPr>
    </w:p>
    <w:p w14:paraId="5D289DFE" w14:textId="77777777" w:rsidR="00327CED" w:rsidRDefault="00327CED" w:rsidP="00327CED">
      <w:pPr>
        <w:spacing w:after="0"/>
        <w:jc w:val="both"/>
        <w:rPr>
          <w:rFonts w:ascii="Century725 Cn BT" w:hAnsi="Century725 Cn BT" w:cs="Baskerville Old Face"/>
        </w:rPr>
      </w:pPr>
      <w:r>
        <w:rPr>
          <w:rFonts w:ascii="Century725 Cn BT" w:hAnsi="Century725 Cn BT" w:cs="Baskerville Old Face"/>
        </w:rPr>
        <w:t>Let us first look at the terminology associated with a for loop:</w:t>
      </w:r>
    </w:p>
    <w:tbl>
      <w:tblPr>
        <w:tblStyle w:val="TableGrid"/>
        <w:tblW w:w="0" w:type="auto"/>
        <w:tblLook w:val="04A0" w:firstRow="1" w:lastRow="0" w:firstColumn="1" w:lastColumn="0" w:noHBand="0" w:noVBand="1"/>
      </w:tblPr>
      <w:tblGrid>
        <w:gridCol w:w="4653"/>
        <w:gridCol w:w="4697"/>
      </w:tblGrid>
      <w:tr w:rsidR="00327CED" w14:paraId="67C786D5" w14:textId="77777777" w:rsidTr="00327CED">
        <w:tc>
          <w:tcPr>
            <w:tcW w:w="4814" w:type="dxa"/>
          </w:tcPr>
          <w:p w14:paraId="7A4201B8" w14:textId="77777777" w:rsidR="00087D04" w:rsidRDefault="00087D04" w:rsidP="009F67BB">
            <w:pPr>
              <w:jc w:val="both"/>
              <w:rPr>
                <w:rFonts w:ascii="Courier New" w:hAnsi="Courier New" w:cs="Courier New"/>
                <w:sz w:val="22"/>
                <w:szCs w:val="22"/>
              </w:rPr>
            </w:pPr>
          </w:p>
          <w:p w14:paraId="5148F7FD" w14:textId="77777777" w:rsidR="00087D04" w:rsidRDefault="00087D04" w:rsidP="009F67BB">
            <w:pPr>
              <w:jc w:val="both"/>
              <w:rPr>
                <w:rFonts w:ascii="Courier New" w:hAnsi="Courier New" w:cs="Courier New"/>
                <w:sz w:val="22"/>
                <w:szCs w:val="22"/>
              </w:rPr>
            </w:pPr>
          </w:p>
          <w:p w14:paraId="775E8065" w14:textId="77777777" w:rsidR="00327CED" w:rsidRDefault="00327CED" w:rsidP="009F67BB">
            <w:pPr>
              <w:jc w:val="both"/>
              <w:rPr>
                <w:rFonts w:ascii="Courier New" w:hAnsi="Courier New" w:cs="Courier New"/>
                <w:sz w:val="22"/>
                <w:szCs w:val="22"/>
              </w:rPr>
            </w:pPr>
            <w:r w:rsidRPr="00C16BFB">
              <w:rPr>
                <w:rFonts w:ascii="Courier New" w:hAnsi="Courier New" w:cs="Courier New"/>
                <w:sz w:val="22"/>
                <w:szCs w:val="22"/>
              </w:rPr>
              <w:t xml:space="preserve">for </w:t>
            </w:r>
            <w:proofErr w:type="spellStart"/>
            <w:r w:rsidRPr="00C16BFB">
              <w:rPr>
                <w:rFonts w:ascii="Courier New" w:hAnsi="Courier New" w:cs="Courier New"/>
                <w:sz w:val="22"/>
                <w:szCs w:val="22"/>
              </w:rPr>
              <w:t>i</w:t>
            </w:r>
            <w:proofErr w:type="spellEnd"/>
            <w:r w:rsidRPr="00C16BFB">
              <w:rPr>
                <w:rFonts w:ascii="Courier New" w:hAnsi="Courier New" w:cs="Courier New"/>
                <w:sz w:val="22"/>
                <w:szCs w:val="22"/>
              </w:rPr>
              <w:t xml:space="preserve"> in range (</w:t>
            </w:r>
            <w:r>
              <w:rPr>
                <w:rFonts w:ascii="Courier New" w:hAnsi="Courier New" w:cs="Courier New"/>
                <w:sz w:val="22"/>
                <w:szCs w:val="22"/>
              </w:rPr>
              <w:t>1,</w:t>
            </w:r>
            <w:r w:rsidRPr="00C16BFB">
              <w:rPr>
                <w:rFonts w:ascii="Courier New" w:hAnsi="Courier New" w:cs="Courier New"/>
                <w:sz w:val="22"/>
                <w:szCs w:val="22"/>
              </w:rPr>
              <w:t>11):</w:t>
            </w:r>
          </w:p>
          <w:p w14:paraId="7F709A93" w14:textId="77777777" w:rsidR="00327CED" w:rsidRDefault="00327CED" w:rsidP="009F67BB">
            <w:pPr>
              <w:jc w:val="both"/>
              <w:rPr>
                <w:rFonts w:ascii="Century725 Cn BT" w:hAnsi="Century725 Cn BT" w:cs="Baskerville Old Face"/>
              </w:rPr>
            </w:pPr>
            <w:r>
              <w:rPr>
                <w:rFonts w:ascii="Courier New" w:hAnsi="Courier New" w:cs="Courier New"/>
                <w:sz w:val="22"/>
                <w:szCs w:val="22"/>
              </w:rPr>
              <w:t xml:space="preserve">  print(</w:t>
            </w:r>
            <w:proofErr w:type="spellStart"/>
            <w:r>
              <w:rPr>
                <w:rFonts w:ascii="Courier New" w:hAnsi="Courier New" w:cs="Courier New"/>
                <w:sz w:val="22"/>
                <w:szCs w:val="22"/>
              </w:rPr>
              <w:t>i</w:t>
            </w:r>
            <w:proofErr w:type="spellEnd"/>
            <w:r>
              <w:rPr>
                <w:rFonts w:ascii="Courier New" w:hAnsi="Courier New" w:cs="Courier New"/>
                <w:sz w:val="22"/>
                <w:szCs w:val="22"/>
              </w:rPr>
              <w:t>)</w:t>
            </w:r>
          </w:p>
        </w:tc>
        <w:tc>
          <w:tcPr>
            <w:tcW w:w="4814" w:type="dxa"/>
          </w:tcPr>
          <w:p w14:paraId="1DE6EB39" w14:textId="77777777" w:rsidR="00327CED" w:rsidRDefault="00327CED" w:rsidP="009F67BB">
            <w:pPr>
              <w:jc w:val="both"/>
              <w:rPr>
                <w:rFonts w:ascii="Century725 Cn BT" w:hAnsi="Century725 Cn BT" w:cs="Baskerville Old Face"/>
              </w:rPr>
            </w:pPr>
            <w:r>
              <w:rPr>
                <w:rFonts w:ascii="Century725 Cn BT" w:hAnsi="Century725 Cn BT" w:cs="Baskerville Old Face"/>
              </w:rPr>
              <w:t xml:space="preserve">for </w:t>
            </w:r>
            <w:r w:rsidRPr="00327CED">
              <w:rPr>
                <w:rFonts w:ascii="Century725 Cn BT" w:hAnsi="Century725 Cn BT" w:cs="Baskerville Old Face"/>
              </w:rPr>
              <w:sym w:font="Wingdings" w:char="F0E0"/>
            </w:r>
            <w:r>
              <w:rPr>
                <w:rFonts w:ascii="Century725 Cn BT" w:hAnsi="Century725 Cn BT" w:cs="Baskerville Old Face"/>
              </w:rPr>
              <w:t xml:space="preserve"> keyword</w:t>
            </w:r>
          </w:p>
          <w:p w14:paraId="3EDA99E3" w14:textId="77777777" w:rsidR="00327CED" w:rsidRDefault="00327CED" w:rsidP="009F67BB">
            <w:pPr>
              <w:jc w:val="both"/>
              <w:rPr>
                <w:rFonts w:ascii="Century725 Cn BT" w:hAnsi="Century725 Cn BT" w:cs="Baskerville Old Face"/>
              </w:rPr>
            </w:pPr>
            <w:proofErr w:type="spellStart"/>
            <w:r>
              <w:rPr>
                <w:rFonts w:ascii="Century725 Cn BT" w:hAnsi="Century725 Cn BT" w:cs="Baskerville Old Face"/>
              </w:rPr>
              <w:t>i</w:t>
            </w:r>
            <w:proofErr w:type="spellEnd"/>
            <w:r>
              <w:rPr>
                <w:rFonts w:ascii="Century725 Cn BT" w:hAnsi="Century725 Cn BT" w:cs="Baskerville Old Face"/>
              </w:rPr>
              <w:t xml:space="preserve">    </w:t>
            </w:r>
            <w:r w:rsidRPr="00327CED">
              <w:rPr>
                <w:rFonts w:ascii="Century725 Cn BT" w:hAnsi="Century725 Cn BT" w:cs="Baskerville Old Face"/>
              </w:rPr>
              <w:sym w:font="Wingdings" w:char="F0E0"/>
            </w:r>
            <w:r>
              <w:rPr>
                <w:rFonts w:ascii="Century725 Cn BT" w:hAnsi="Century725 Cn BT" w:cs="Baskerville Old Face"/>
              </w:rPr>
              <w:t xml:space="preserve"> index of the loop</w:t>
            </w:r>
          </w:p>
          <w:p w14:paraId="634E6B6F" w14:textId="4CC9A054" w:rsidR="00327CED" w:rsidRDefault="00327CED" w:rsidP="009F67BB">
            <w:pPr>
              <w:jc w:val="both"/>
              <w:rPr>
                <w:rFonts w:ascii="Century725 Cn BT" w:hAnsi="Century725 Cn BT" w:cs="Baskerville Old Face"/>
              </w:rPr>
            </w:pPr>
            <w:r>
              <w:rPr>
                <w:rFonts w:ascii="Century725 Cn BT" w:hAnsi="Century725 Cn BT" w:cs="Baskerville Old Face"/>
              </w:rPr>
              <w:t xml:space="preserve">range(1,11) </w:t>
            </w:r>
            <w:r w:rsidRPr="00327CED">
              <w:rPr>
                <w:rFonts w:ascii="Century725 Cn BT" w:hAnsi="Century725 Cn BT" w:cs="Baskerville Old Face"/>
              </w:rPr>
              <w:sym w:font="Wingdings" w:char="F0E0"/>
            </w:r>
            <w:r>
              <w:rPr>
                <w:rFonts w:ascii="Century725 Cn BT" w:hAnsi="Century725 Cn BT" w:cs="Baskerville Old Face"/>
              </w:rPr>
              <w:t xml:space="preserve"> </w:t>
            </w:r>
            <w:proofErr w:type="spellStart"/>
            <w:r>
              <w:rPr>
                <w:rFonts w:ascii="Century725 Cn BT" w:hAnsi="Century725 Cn BT" w:cs="Baskerville Old Face"/>
              </w:rPr>
              <w:t>iterable</w:t>
            </w:r>
            <w:proofErr w:type="spellEnd"/>
            <w:r w:rsidR="00590EB2">
              <w:rPr>
                <w:rFonts w:ascii="Century725 Cn BT" w:hAnsi="Century725 Cn BT" w:cs="Baskerville Old Face"/>
              </w:rPr>
              <w:t xml:space="preserve"> (there are other options)</w:t>
            </w:r>
          </w:p>
          <w:p w14:paraId="527C7696" w14:textId="77777777" w:rsidR="00327CED" w:rsidRDefault="00327CED" w:rsidP="009F67BB">
            <w:pPr>
              <w:jc w:val="both"/>
              <w:rPr>
                <w:rFonts w:ascii="Century725 Cn BT" w:hAnsi="Century725 Cn BT" w:cs="Baskerville Old Face"/>
              </w:rPr>
            </w:pPr>
            <w:r>
              <w:rPr>
                <w:rFonts w:ascii="Century725 Cn BT" w:hAnsi="Century725 Cn BT" w:cs="Baskerville Old Face"/>
              </w:rPr>
              <w:t>print(</w:t>
            </w:r>
            <w:proofErr w:type="spellStart"/>
            <w:r>
              <w:rPr>
                <w:rFonts w:ascii="Century725 Cn BT" w:hAnsi="Century725 Cn BT" w:cs="Baskerville Old Face"/>
              </w:rPr>
              <w:t>i</w:t>
            </w:r>
            <w:proofErr w:type="spellEnd"/>
            <w:r>
              <w:rPr>
                <w:rFonts w:ascii="Century725 Cn BT" w:hAnsi="Century725 Cn BT" w:cs="Baskerville Old Face"/>
              </w:rPr>
              <w:t xml:space="preserve">) </w:t>
            </w:r>
            <w:r w:rsidRPr="00327CED">
              <w:rPr>
                <w:rFonts w:ascii="Century725 Cn BT" w:hAnsi="Century725 Cn BT" w:cs="Baskerville Old Face"/>
              </w:rPr>
              <w:sym w:font="Wingdings" w:char="F0E0"/>
            </w:r>
            <w:r>
              <w:rPr>
                <w:rFonts w:ascii="Century725 Cn BT" w:hAnsi="Century725 Cn BT" w:cs="Baskerville Old Face"/>
              </w:rPr>
              <w:t xml:space="preserve"> loop body/block/suite</w:t>
            </w:r>
          </w:p>
          <w:p w14:paraId="0BDE3C9A" w14:textId="77777777" w:rsidR="00087D04" w:rsidRDefault="00087D04" w:rsidP="00AE24B7">
            <w:pPr>
              <w:jc w:val="both"/>
              <w:rPr>
                <w:rFonts w:ascii="Century725 Cn BT" w:hAnsi="Century725 Cn BT" w:cs="Baskerville Old Face"/>
              </w:rPr>
            </w:pPr>
            <w:r w:rsidRPr="00AE24B7">
              <w:rPr>
                <w:rFonts w:ascii="Century725 Cn BT" w:hAnsi="Century725 Cn BT" w:cs="Baskerville Old Face"/>
              </w:rPr>
              <w:t>Each ‘run’ of a loop</w:t>
            </w:r>
            <w:r w:rsidRPr="00AE24B7">
              <w:rPr>
                <w:rFonts w:ascii="Century725 Cn BT" w:hAnsi="Century725 Cn BT" w:cs="Baskerville Old Face"/>
              </w:rPr>
              <w:sym w:font="Wingdings" w:char="F0E0"/>
            </w:r>
            <w:r w:rsidRPr="00AE24B7">
              <w:rPr>
                <w:rFonts w:ascii="Century725 Cn BT" w:hAnsi="Century725 Cn BT" w:cs="Baskerville Old Face"/>
              </w:rPr>
              <w:t xml:space="preserve"> iteration/execution</w:t>
            </w:r>
          </w:p>
        </w:tc>
      </w:tr>
    </w:tbl>
    <w:p w14:paraId="6C8C7DA1" w14:textId="77777777" w:rsidR="00804D61" w:rsidRDefault="00804D61" w:rsidP="009F67BB">
      <w:pPr>
        <w:spacing w:after="0"/>
        <w:jc w:val="both"/>
        <w:rPr>
          <w:rFonts w:ascii="Century725 Cn BT" w:hAnsi="Century725 Cn BT" w:cs="Baskerville Old Face"/>
        </w:rPr>
      </w:pPr>
    </w:p>
    <w:p w14:paraId="58ABF97D" w14:textId="77777777" w:rsidR="00AC064E" w:rsidRDefault="00AC064E" w:rsidP="00AC064E">
      <w:pPr>
        <w:spacing w:after="0"/>
        <w:jc w:val="both"/>
        <w:rPr>
          <w:rFonts w:ascii="Century725 Cn BT" w:hAnsi="Century725 Cn BT" w:cs="Baskerville Old Face"/>
        </w:rPr>
      </w:pPr>
      <w:r>
        <w:rPr>
          <w:rFonts w:ascii="Century725 Cn BT" w:hAnsi="Century725 Cn BT" w:cs="Baskerville Old Face"/>
        </w:rPr>
        <w:t xml:space="preserve">Why is a loop called by that </w:t>
      </w:r>
      <w:proofErr w:type="gramStart"/>
      <w:r>
        <w:rPr>
          <w:rFonts w:ascii="Century725 Cn BT" w:hAnsi="Century725 Cn BT" w:cs="Baskerville Old Face"/>
        </w:rPr>
        <w:t>name ?</w:t>
      </w:r>
      <w:proofErr w:type="gramEnd"/>
      <w:r>
        <w:rPr>
          <w:rFonts w:ascii="Century725 Cn BT" w:hAnsi="Century725 Cn BT" w:cs="Baskerville Old Face"/>
        </w:rPr>
        <w:t xml:space="preserve"> A loop in English refers to a circular shape and repetition (the circle itself embodies repetition, if you just move through a circle, you will be repeatedly travelling in the same path). </w:t>
      </w:r>
    </w:p>
    <w:p w14:paraId="588F1DA8" w14:textId="77777777" w:rsidR="00AC064E" w:rsidRDefault="00AC064E" w:rsidP="00AC064E">
      <w:pPr>
        <w:spacing w:after="0"/>
        <w:jc w:val="both"/>
        <w:rPr>
          <w:rFonts w:ascii="Century725 Cn BT" w:hAnsi="Century725 Cn BT" w:cs="Baskerville Old Face"/>
        </w:rPr>
      </w:pPr>
      <w:r>
        <w:rPr>
          <w:rFonts w:ascii="Century725 Cn BT" w:hAnsi="Century725 Cn BT" w:cs="Baskerville Old Face"/>
        </w:rPr>
        <w:t>Let us note some points about range function. As already noticed, range(</w:t>
      </w:r>
      <w:proofErr w:type="spellStart"/>
      <w:proofErr w:type="gramStart"/>
      <w:r>
        <w:rPr>
          <w:rFonts w:ascii="Century725 Cn BT" w:hAnsi="Century725 Cn BT" w:cs="Baskerville Old Face"/>
        </w:rPr>
        <w:t>a,b</w:t>
      </w:r>
      <w:proofErr w:type="spellEnd"/>
      <w:proofErr w:type="gramEnd"/>
      <w:r>
        <w:rPr>
          <w:rFonts w:ascii="Century725 Cn BT" w:hAnsi="Century725 Cn BT" w:cs="Baskerville Old Face"/>
        </w:rPr>
        <w:t>) produces a range of numbers from a to b-1. Its general format is:</w:t>
      </w:r>
    </w:p>
    <w:p w14:paraId="0571896E" w14:textId="77777777" w:rsidR="00AC064E" w:rsidRPr="00590EB2" w:rsidRDefault="00AC064E" w:rsidP="00AC064E">
      <w:pPr>
        <w:spacing w:after="0"/>
        <w:jc w:val="both"/>
        <w:rPr>
          <w:rFonts w:ascii="Courier New" w:hAnsi="Courier New" w:cs="Courier New"/>
          <w:b/>
        </w:rPr>
      </w:pPr>
      <w:proofErr w:type="gramStart"/>
      <w:r>
        <w:rPr>
          <w:rFonts w:ascii="Courier New" w:hAnsi="Courier New" w:cs="Courier New"/>
          <w:b/>
        </w:rPr>
        <w:t>r</w:t>
      </w:r>
      <w:r w:rsidRPr="00590EB2">
        <w:rPr>
          <w:rFonts w:ascii="Courier New" w:hAnsi="Courier New" w:cs="Courier New"/>
          <w:b/>
        </w:rPr>
        <w:t>ange(</w:t>
      </w:r>
      <w:proofErr w:type="gramEnd"/>
      <w:r w:rsidRPr="00590EB2">
        <w:rPr>
          <w:rFonts w:ascii="Courier New" w:hAnsi="Courier New" w:cs="Courier New"/>
          <w:b/>
        </w:rPr>
        <w:t>start, stop</w:t>
      </w:r>
      <w:r>
        <w:rPr>
          <w:rFonts w:ascii="Courier New" w:hAnsi="Courier New" w:cs="Courier New"/>
          <w:b/>
        </w:rPr>
        <w:t>+1</w:t>
      </w:r>
      <w:r w:rsidRPr="00590EB2">
        <w:rPr>
          <w:rFonts w:ascii="Courier New" w:hAnsi="Courier New" w:cs="Courier New"/>
          <w:b/>
        </w:rPr>
        <w:t>, step)</w:t>
      </w:r>
    </w:p>
    <w:p w14:paraId="6FB1FACE" w14:textId="77777777" w:rsidR="00AC064E" w:rsidRDefault="00AC064E" w:rsidP="00AC064E">
      <w:pPr>
        <w:spacing w:after="0"/>
        <w:jc w:val="both"/>
        <w:rPr>
          <w:rFonts w:ascii="Century725 Cn BT" w:hAnsi="Century725 Cn BT" w:cs="Baskerville Old Face"/>
        </w:rPr>
      </w:pPr>
      <w:r>
        <w:rPr>
          <w:rFonts w:ascii="Century725 Cn BT" w:hAnsi="Century725 Cn BT" w:cs="Baskerville Old Face"/>
        </w:rPr>
        <w:t>step is assumed as 1 when not specified. Start is assumed as zero when not specified.  Start, stop and step should all be int. The possibilities of range are exemplified below:</w:t>
      </w:r>
    </w:p>
    <w:tbl>
      <w:tblPr>
        <w:tblStyle w:val="TableGrid"/>
        <w:tblW w:w="0" w:type="auto"/>
        <w:tblLook w:val="04A0" w:firstRow="1" w:lastRow="0" w:firstColumn="1" w:lastColumn="0" w:noHBand="0" w:noVBand="1"/>
      </w:tblPr>
      <w:tblGrid>
        <w:gridCol w:w="704"/>
        <w:gridCol w:w="3018"/>
        <w:gridCol w:w="5628"/>
      </w:tblGrid>
      <w:tr w:rsidR="00AC064E" w14:paraId="51A3DA64" w14:textId="77777777" w:rsidTr="003E4AAB">
        <w:tc>
          <w:tcPr>
            <w:tcW w:w="704" w:type="dxa"/>
          </w:tcPr>
          <w:p w14:paraId="19EF935F" w14:textId="77777777" w:rsidR="00AC064E" w:rsidRDefault="00AC064E" w:rsidP="003E4AAB">
            <w:pPr>
              <w:jc w:val="both"/>
              <w:rPr>
                <w:rFonts w:ascii="Century725 Cn BT" w:hAnsi="Century725 Cn BT" w:cs="Baskerville Old Face"/>
              </w:rPr>
            </w:pPr>
            <w:proofErr w:type="spellStart"/>
            <w:r>
              <w:rPr>
                <w:rFonts w:ascii="Century725 Cn BT" w:hAnsi="Century725 Cn BT" w:cs="Baskerville Old Face"/>
              </w:rPr>
              <w:t>Sl</w:t>
            </w:r>
            <w:proofErr w:type="spellEnd"/>
            <w:r>
              <w:rPr>
                <w:rFonts w:ascii="Century725 Cn BT" w:hAnsi="Century725 Cn BT" w:cs="Baskerville Old Face"/>
              </w:rPr>
              <w:t xml:space="preserve"> no</w:t>
            </w:r>
          </w:p>
        </w:tc>
        <w:tc>
          <w:tcPr>
            <w:tcW w:w="3018" w:type="dxa"/>
          </w:tcPr>
          <w:p w14:paraId="16F55198" w14:textId="77777777" w:rsidR="00AC064E" w:rsidRDefault="00AC064E" w:rsidP="003E4AAB">
            <w:pPr>
              <w:jc w:val="both"/>
              <w:rPr>
                <w:rFonts w:ascii="Century725 Cn BT" w:hAnsi="Century725 Cn BT" w:cs="Baskerville Old Face"/>
              </w:rPr>
            </w:pPr>
            <w:r>
              <w:rPr>
                <w:rFonts w:ascii="Century725 Cn BT" w:hAnsi="Century725 Cn BT" w:cs="Baskerville Old Face"/>
              </w:rPr>
              <w:t xml:space="preserve">Usage of range </w:t>
            </w:r>
          </w:p>
        </w:tc>
        <w:tc>
          <w:tcPr>
            <w:tcW w:w="5628" w:type="dxa"/>
          </w:tcPr>
          <w:p w14:paraId="5C4802E4" w14:textId="77777777" w:rsidR="00AC064E" w:rsidRDefault="00AC064E" w:rsidP="003E4AAB">
            <w:pPr>
              <w:jc w:val="both"/>
              <w:rPr>
                <w:rFonts w:ascii="Century725 Cn BT" w:hAnsi="Century725 Cn BT" w:cs="Baskerville Old Face"/>
              </w:rPr>
            </w:pPr>
            <w:r>
              <w:rPr>
                <w:rFonts w:ascii="Century725 Cn BT" w:hAnsi="Century725 Cn BT" w:cs="Baskerville Old Face"/>
              </w:rPr>
              <w:t>Range of numbers produced</w:t>
            </w:r>
          </w:p>
        </w:tc>
      </w:tr>
      <w:tr w:rsidR="00AC064E" w14:paraId="70110BD4" w14:textId="77777777" w:rsidTr="003E4AAB">
        <w:tc>
          <w:tcPr>
            <w:tcW w:w="704" w:type="dxa"/>
          </w:tcPr>
          <w:p w14:paraId="15FE07F2" w14:textId="77777777" w:rsidR="00AC064E" w:rsidRDefault="00AC064E" w:rsidP="003E4AAB">
            <w:pPr>
              <w:jc w:val="both"/>
              <w:rPr>
                <w:rFonts w:ascii="Century725 Cn BT" w:hAnsi="Century725 Cn BT" w:cs="Baskerville Old Face"/>
              </w:rPr>
            </w:pPr>
          </w:p>
        </w:tc>
        <w:tc>
          <w:tcPr>
            <w:tcW w:w="3018" w:type="dxa"/>
          </w:tcPr>
          <w:p w14:paraId="4D838BAE" w14:textId="77777777" w:rsidR="00AC064E" w:rsidRPr="006511FF" w:rsidRDefault="00AC064E" w:rsidP="003E4AAB">
            <w:pPr>
              <w:jc w:val="both"/>
              <w:rPr>
                <w:rFonts w:ascii="Courier New" w:hAnsi="Courier New" w:cs="Courier New"/>
                <w:sz w:val="22"/>
                <w:szCs w:val="22"/>
              </w:rPr>
            </w:pPr>
            <w:r w:rsidRPr="006511FF">
              <w:rPr>
                <w:rFonts w:ascii="Courier New" w:hAnsi="Courier New" w:cs="Courier New"/>
                <w:sz w:val="22"/>
                <w:szCs w:val="22"/>
              </w:rPr>
              <w:t>range(1,10)</w:t>
            </w:r>
          </w:p>
        </w:tc>
        <w:tc>
          <w:tcPr>
            <w:tcW w:w="5628" w:type="dxa"/>
          </w:tcPr>
          <w:p w14:paraId="4A9277F7" w14:textId="77777777" w:rsidR="00AC064E" w:rsidRDefault="00AC064E" w:rsidP="003E4AAB">
            <w:pPr>
              <w:jc w:val="both"/>
              <w:rPr>
                <w:rFonts w:ascii="Century725 Cn BT" w:hAnsi="Century725 Cn BT" w:cs="Baskerville Old Face"/>
              </w:rPr>
            </w:pPr>
          </w:p>
        </w:tc>
      </w:tr>
      <w:tr w:rsidR="00AC064E" w14:paraId="239D172A" w14:textId="77777777" w:rsidTr="003E4AAB">
        <w:tc>
          <w:tcPr>
            <w:tcW w:w="704" w:type="dxa"/>
          </w:tcPr>
          <w:p w14:paraId="58FFC0B2" w14:textId="77777777" w:rsidR="00AC064E" w:rsidRDefault="00AC064E" w:rsidP="003E4AAB">
            <w:pPr>
              <w:jc w:val="both"/>
              <w:rPr>
                <w:rFonts w:ascii="Century725 Cn BT" w:hAnsi="Century725 Cn BT" w:cs="Baskerville Old Face"/>
              </w:rPr>
            </w:pPr>
          </w:p>
        </w:tc>
        <w:tc>
          <w:tcPr>
            <w:tcW w:w="3018" w:type="dxa"/>
          </w:tcPr>
          <w:p w14:paraId="66905018" w14:textId="77777777" w:rsidR="00AC064E" w:rsidRPr="006511FF" w:rsidRDefault="00AC064E" w:rsidP="003E4AAB">
            <w:pPr>
              <w:jc w:val="both"/>
              <w:rPr>
                <w:rFonts w:ascii="Courier New" w:hAnsi="Courier New" w:cs="Courier New"/>
                <w:sz w:val="22"/>
                <w:szCs w:val="22"/>
              </w:rPr>
            </w:pPr>
            <w:r w:rsidRPr="006511FF">
              <w:rPr>
                <w:rFonts w:ascii="Courier New" w:hAnsi="Courier New" w:cs="Courier New"/>
                <w:sz w:val="22"/>
                <w:szCs w:val="22"/>
              </w:rPr>
              <w:t>range(1,10,1)</w:t>
            </w:r>
          </w:p>
        </w:tc>
        <w:tc>
          <w:tcPr>
            <w:tcW w:w="5628" w:type="dxa"/>
          </w:tcPr>
          <w:p w14:paraId="495D83FB" w14:textId="77777777" w:rsidR="00AC064E" w:rsidRDefault="00AC064E" w:rsidP="003E4AAB">
            <w:pPr>
              <w:jc w:val="both"/>
              <w:rPr>
                <w:rFonts w:ascii="Century725 Cn BT" w:hAnsi="Century725 Cn BT" w:cs="Baskerville Old Face"/>
              </w:rPr>
            </w:pPr>
          </w:p>
        </w:tc>
      </w:tr>
      <w:tr w:rsidR="00AC064E" w14:paraId="6097CE9D" w14:textId="77777777" w:rsidTr="003E4AAB">
        <w:tc>
          <w:tcPr>
            <w:tcW w:w="704" w:type="dxa"/>
          </w:tcPr>
          <w:p w14:paraId="5C8E7E13" w14:textId="77777777" w:rsidR="00AC064E" w:rsidRDefault="00AC064E" w:rsidP="003E4AAB">
            <w:pPr>
              <w:jc w:val="both"/>
              <w:rPr>
                <w:rFonts w:ascii="Century725 Cn BT" w:hAnsi="Century725 Cn BT" w:cs="Baskerville Old Face"/>
              </w:rPr>
            </w:pPr>
          </w:p>
        </w:tc>
        <w:tc>
          <w:tcPr>
            <w:tcW w:w="3018" w:type="dxa"/>
          </w:tcPr>
          <w:p w14:paraId="6187743E" w14:textId="77777777" w:rsidR="00AC064E" w:rsidRPr="006511FF" w:rsidRDefault="00AC064E" w:rsidP="003E4AAB">
            <w:pPr>
              <w:jc w:val="both"/>
              <w:rPr>
                <w:rFonts w:ascii="Courier New" w:hAnsi="Courier New" w:cs="Courier New"/>
                <w:sz w:val="22"/>
                <w:szCs w:val="22"/>
              </w:rPr>
            </w:pPr>
            <w:r w:rsidRPr="006511FF">
              <w:rPr>
                <w:rFonts w:ascii="Courier New" w:hAnsi="Courier New" w:cs="Courier New"/>
                <w:sz w:val="22"/>
                <w:szCs w:val="22"/>
              </w:rPr>
              <w:t>range(10)</w:t>
            </w:r>
          </w:p>
        </w:tc>
        <w:tc>
          <w:tcPr>
            <w:tcW w:w="5628" w:type="dxa"/>
          </w:tcPr>
          <w:p w14:paraId="24836A75" w14:textId="77777777" w:rsidR="00AC064E" w:rsidRDefault="00AC064E" w:rsidP="003E4AAB">
            <w:pPr>
              <w:jc w:val="both"/>
              <w:rPr>
                <w:rFonts w:ascii="Century725 Cn BT" w:hAnsi="Century725 Cn BT" w:cs="Baskerville Old Face"/>
              </w:rPr>
            </w:pPr>
          </w:p>
        </w:tc>
      </w:tr>
      <w:tr w:rsidR="00AC064E" w14:paraId="0E012989" w14:textId="77777777" w:rsidTr="003E4AAB">
        <w:tc>
          <w:tcPr>
            <w:tcW w:w="704" w:type="dxa"/>
          </w:tcPr>
          <w:p w14:paraId="3ADE3B25" w14:textId="77777777" w:rsidR="00AC064E" w:rsidRDefault="00AC064E" w:rsidP="003E4AAB">
            <w:pPr>
              <w:jc w:val="both"/>
              <w:rPr>
                <w:rFonts w:ascii="Century725 Cn BT" w:hAnsi="Century725 Cn BT" w:cs="Baskerville Old Face"/>
              </w:rPr>
            </w:pPr>
          </w:p>
        </w:tc>
        <w:tc>
          <w:tcPr>
            <w:tcW w:w="3018" w:type="dxa"/>
          </w:tcPr>
          <w:p w14:paraId="7A8FD9AC" w14:textId="77777777" w:rsidR="00AC064E" w:rsidRPr="006511FF" w:rsidRDefault="00AC064E" w:rsidP="003E4AAB">
            <w:pPr>
              <w:jc w:val="both"/>
              <w:rPr>
                <w:rFonts w:ascii="Courier New" w:hAnsi="Courier New" w:cs="Courier New"/>
                <w:sz w:val="22"/>
                <w:szCs w:val="22"/>
              </w:rPr>
            </w:pPr>
            <w:r w:rsidRPr="006511FF">
              <w:rPr>
                <w:rFonts w:ascii="Courier New" w:hAnsi="Courier New" w:cs="Courier New"/>
                <w:sz w:val="22"/>
                <w:szCs w:val="22"/>
              </w:rPr>
              <w:t>range(</w:t>
            </w:r>
            <w:r>
              <w:rPr>
                <w:rFonts w:ascii="Courier New" w:hAnsi="Courier New" w:cs="Courier New"/>
                <w:sz w:val="22"/>
                <w:szCs w:val="22"/>
              </w:rPr>
              <w:t>5,0</w:t>
            </w:r>
            <w:r w:rsidRPr="006511FF">
              <w:rPr>
                <w:rFonts w:ascii="Courier New" w:hAnsi="Courier New" w:cs="Courier New"/>
                <w:sz w:val="22"/>
                <w:szCs w:val="22"/>
              </w:rPr>
              <w:t>,-1)</w:t>
            </w:r>
          </w:p>
        </w:tc>
        <w:tc>
          <w:tcPr>
            <w:tcW w:w="5628" w:type="dxa"/>
          </w:tcPr>
          <w:p w14:paraId="7B9E9683" w14:textId="77777777" w:rsidR="00AC064E" w:rsidRDefault="00AC064E" w:rsidP="003E4AAB">
            <w:pPr>
              <w:jc w:val="both"/>
              <w:rPr>
                <w:rFonts w:ascii="Century725 Cn BT" w:hAnsi="Century725 Cn BT" w:cs="Baskerville Old Face"/>
              </w:rPr>
            </w:pPr>
          </w:p>
        </w:tc>
      </w:tr>
      <w:tr w:rsidR="00AC064E" w14:paraId="4AE39E9A" w14:textId="77777777" w:rsidTr="003E4AAB">
        <w:tc>
          <w:tcPr>
            <w:tcW w:w="704" w:type="dxa"/>
          </w:tcPr>
          <w:p w14:paraId="5DA32FAE" w14:textId="77777777" w:rsidR="00AC064E" w:rsidRDefault="00AC064E" w:rsidP="003E4AAB">
            <w:pPr>
              <w:jc w:val="both"/>
              <w:rPr>
                <w:rFonts w:ascii="Century725 Cn BT" w:hAnsi="Century725 Cn BT" w:cs="Baskerville Old Face"/>
              </w:rPr>
            </w:pPr>
          </w:p>
        </w:tc>
        <w:tc>
          <w:tcPr>
            <w:tcW w:w="3018" w:type="dxa"/>
          </w:tcPr>
          <w:p w14:paraId="586907EB" w14:textId="77777777" w:rsidR="00AC064E" w:rsidRPr="006511FF" w:rsidRDefault="00AC064E" w:rsidP="003E4AAB">
            <w:pPr>
              <w:jc w:val="both"/>
              <w:rPr>
                <w:rFonts w:ascii="Courier New" w:hAnsi="Courier New" w:cs="Courier New"/>
                <w:sz w:val="22"/>
                <w:szCs w:val="22"/>
              </w:rPr>
            </w:pPr>
            <w:r w:rsidRPr="006511FF">
              <w:rPr>
                <w:rFonts w:ascii="Courier New" w:hAnsi="Courier New" w:cs="Courier New"/>
                <w:sz w:val="22"/>
                <w:szCs w:val="22"/>
              </w:rPr>
              <w:t>range(1,10,0.1)</w:t>
            </w:r>
          </w:p>
        </w:tc>
        <w:tc>
          <w:tcPr>
            <w:tcW w:w="5628" w:type="dxa"/>
          </w:tcPr>
          <w:p w14:paraId="506196D1" w14:textId="77777777" w:rsidR="00AC064E" w:rsidRDefault="00AC064E" w:rsidP="003E4AAB">
            <w:pPr>
              <w:jc w:val="both"/>
              <w:rPr>
                <w:rFonts w:ascii="Century725 Cn BT" w:hAnsi="Century725 Cn BT" w:cs="Baskerville Old Face"/>
              </w:rPr>
            </w:pPr>
          </w:p>
        </w:tc>
      </w:tr>
    </w:tbl>
    <w:p w14:paraId="5A61FE37" w14:textId="77777777" w:rsidR="00AC064E" w:rsidRDefault="00AC064E" w:rsidP="00AC064E">
      <w:pPr>
        <w:spacing w:after="0"/>
        <w:jc w:val="both"/>
        <w:rPr>
          <w:rFonts w:ascii="Century725 Cn BT" w:hAnsi="Century725 Cn BT" w:cs="Baskerville Old Face"/>
        </w:rPr>
      </w:pPr>
    </w:p>
    <w:p w14:paraId="7C6269BB" w14:textId="77777777" w:rsidR="00AC064E" w:rsidRDefault="00AC064E" w:rsidP="00AC064E">
      <w:pPr>
        <w:spacing w:after="0"/>
        <w:jc w:val="both"/>
        <w:rPr>
          <w:rFonts w:ascii="Century725 Cn BT" w:hAnsi="Century725 Cn BT" w:cs="Baskerville Old Face"/>
        </w:rPr>
      </w:pPr>
      <w:r>
        <w:rPr>
          <w:rFonts w:ascii="Century725 Cn BT" w:hAnsi="Century725 Cn BT" w:cs="Baskerville Old Face"/>
        </w:rPr>
        <w:t>Let us now note some points about for loops:</w:t>
      </w:r>
    </w:p>
    <w:p w14:paraId="667F1E65" w14:textId="77777777" w:rsidR="00AC064E" w:rsidRDefault="00AC064E" w:rsidP="00AC064E">
      <w:pPr>
        <w:spacing w:before="100" w:after="0"/>
        <w:jc w:val="both"/>
        <w:rPr>
          <w:rFonts w:ascii="Baskerville Old Face" w:hAnsi="Baskerville Old Face" w:cs="Baskerville Old Face"/>
          <w:b/>
        </w:rPr>
      </w:pPr>
      <w:r>
        <w:rPr>
          <w:rFonts w:ascii="Century725 Cn BT" w:hAnsi="Century725 Cn BT" w:cs="Baskerville Old Face"/>
        </w:rPr>
        <w:t xml:space="preserve">1. </w:t>
      </w:r>
      <w:proofErr w:type="spellStart"/>
      <w:r w:rsidRPr="00087D04">
        <w:rPr>
          <w:rFonts w:ascii="Century725 Cn BT" w:hAnsi="Century725 Cn BT" w:cs="Baskerville Old Face"/>
          <w:b/>
          <w:u w:val="single"/>
        </w:rPr>
        <w:t>Iterables</w:t>
      </w:r>
      <w:proofErr w:type="spellEnd"/>
      <w:r w:rsidRPr="00087D04">
        <w:rPr>
          <w:rFonts w:ascii="Century725 Cn BT" w:hAnsi="Century725 Cn BT" w:cs="Baskerville Old Face"/>
          <w:b/>
          <w:u w:val="single"/>
        </w:rPr>
        <w:t>:</w:t>
      </w:r>
      <w:r>
        <w:rPr>
          <w:rFonts w:ascii="Century725 Cn BT" w:hAnsi="Century725 Cn BT" w:cs="Baskerville Old Face"/>
        </w:rPr>
        <w:t xml:space="preserve"> </w:t>
      </w:r>
      <w:r w:rsidRPr="00087D04">
        <w:rPr>
          <w:rFonts w:ascii="Baskerville Old Face" w:hAnsi="Baskerville Old Face" w:cs="Baskerville Old Face"/>
        </w:rPr>
        <w:t xml:space="preserve">Loops have so far been demonstrated on range of numbers. In coming chapters we will learn about lists, strings etc. for loop can be used on them also (they are together called </w:t>
      </w:r>
      <w:proofErr w:type="spellStart"/>
      <w:r w:rsidRPr="00087D04">
        <w:rPr>
          <w:rFonts w:ascii="Baskerville Old Face" w:hAnsi="Baskerville Old Face" w:cs="Baskerville Old Face"/>
          <w:i/>
        </w:rPr>
        <w:t>iterables</w:t>
      </w:r>
      <w:proofErr w:type="spellEnd"/>
      <w:r w:rsidRPr="00087D04">
        <w:rPr>
          <w:rFonts w:ascii="Baskerville Old Face" w:hAnsi="Baskerville Old Face" w:cs="Baskerville Old Face"/>
        </w:rPr>
        <w:t xml:space="preserve">). </w:t>
      </w:r>
    </w:p>
    <w:tbl>
      <w:tblPr>
        <w:tblStyle w:val="TableGrid"/>
        <w:tblW w:w="0" w:type="auto"/>
        <w:tblInd w:w="398" w:type="dxa"/>
        <w:tblLook w:val="04A0" w:firstRow="1" w:lastRow="0" w:firstColumn="1" w:lastColumn="0" w:noHBand="0" w:noVBand="1"/>
      </w:tblPr>
      <w:tblGrid>
        <w:gridCol w:w="4414"/>
        <w:gridCol w:w="4414"/>
      </w:tblGrid>
      <w:tr w:rsidR="00AC064E" w14:paraId="4C4701AE" w14:textId="77777777" w:rsidTr="003E4AAB">
        <w:trPr>
          <w:trHeight w:val="522"/>
        </w:trPr>
        <w:tc>
          <w:tcPr>
            <w:tcW w:w="4414" w:type="dxa"/>
          </w:tcPr>
          <w:p w14:paraId="35BE0573" w14:textId="77777777" w:rsidR="00AC064E" w:rsidRPr="00087D04" w:rsidRDefault="00AC064E" w:rsidP="003E4AAB">
            <w:pPr>
              <w:jc w:val="both"/>
              <w:rPr>
                <w:rFonts w:ascii="Courier New" w:hAnsi="Courier New" w:cs="Courier New"/>
                <w:b/>
              </w:rPr>
            </w:pPr>
            <w:r w:rsidRPr="000B3220">
              <w:rPr>
                <w:rFonts w:ascii="Courier New" w:hAnsi="Courier New" w:cs="Courier New"/>
                <w:sz w:val="22"/>
                <w:szCs w:val="22"/>
              </w:rPr>
              <w:t xml:space="preserve">for </w:t>
            </w:r>
            <w:proofErr w:type="spellStart"/>
            <w:r w:rsidRPr="000B3220">
              <w:rPr>
                <w:rFonts w:ascii="Courier New" w:hAnsi="Courier New" w:cs="Courier New"/>
                <w:sz w:val="22"/>
                <w:szCs w:val="22"/>
              </w:rPr>
              <w:t>i</w:t>
            </w:r>
            <w:proofErr w:type="spellEnd"/>
            <w:r w:rsidRPr="000B3220">
              <w:rPr>
                <w:rFonts w:ascii="Courier New" w:hAnsi="Courier New" w:cs="Courier New"/>
                <w:sz w:val="22"/>
                <w:szCs w:val="22"/>
              </w:rPr>
              <w:t xml:space="preserve"> in</w:t>
            </w:r>
            <w:r w:rsidRPr="000B3220">
              <w:rPr>
                <w:rFonts w:ascii="Courier New" w:hAnsi="Courier New" w:cs="Courier New"/>
                <w:b/>
                <w:sz w:val="22"/>
                <w:szCs w:val="22"/>
              </w:rPr>
              <w:t xml:space="preserve"> [1,2,3,4]</w:t>
            </w:r>
            <w:r>
              <w:rPr>
                <w:rFonts w:ascii="Courier New" w:hAnsi="Courier New" w:cs="Courier New"/>
                <w:b/>
                <w:sz w:val="22"/>
                <w:szCs w:val="22"/>
              </w:rPr>
              <w:t>:</w:t>
            </w:r>
            <w:r>
              <w:rPr>
                <w:rFonts w:ascii="Courier New" w:hAnsi="Courier New" w:cs="Courier New"/>
                <w:b/>
              </w:rPr>
              <w:t xml:space="preserve">           #</w:t>
            </w:r>
            <w:r w:rsidRPr="00087D04">
              <w:rPr>
                <w:rFonts w:ascii="Century725 Cn BT" w:hAnsi="Century725 Cn BT" w:cs="Courier New"/>
                <w:b/>
                <w:i/>
              </w:rPr>
              <w:t>List</w:t>
            </w:r>
          </w:p>
          <w:p w14:paraId="55E3D0D0" w14:textId="77777777" w:rsidR="00AC064E" w:rsidRPr="000B3220" w:rsidRDefault="00AC064E" w:rsidP="003E4AAB">
            <w:pPr>
              <w:jc w:val="both"/>
              <w:rPr>
                <w:rFonts w:ascii="Courier New" w:hAnsi="Courier New" w:cs="Courier New"/>
                <w:sz w:val="22"/>
                <w:szCs w:val="22"/>
              </w:rPr>
            </w:pPr>
            <w:r w:rsidRPr="000B3220">
              <w:rPr>
                <w:rFonts w:ascii="Courier New" w:hAnsi="Courier New" w:cs="Courier New"/>
                <w:b/>
                <w:sz w:val="22"/>
                <w:szCs w:val="22"/>
              </w:rPr>
              <w:t xml:space="preserve">    </w:t>
            </w:r>
            <w:r w:rsidRPr="000B3220">
              <w:rPr>
                <w:rFonts w:ascii="Courier New" w:hAnsi="Courier New" w:cs="Courier New"/>
                <w:sz w:val="22"/>
                <w:szCs w:val="22"/>
              </w:rPr>
              <w:t>print(</w:t>
            </w:r>
            <w:proofErr w:type="spellStart"/>
            <w:r w:rsidRPr="000B3220">
              <w:rPr>
                <w:rFonts w:ascii="Courier New" w:hAnsi="Courier New" w:cs="Courier New"/>
                <w:sz w:val="22"/>
                <w:szCs w:val="22"/>
              </w:rPr>
              <w:t>i</w:t>
            </w:r>
            <w:proofErr w:type="spellEnd"/>
            <w:r w:rsidRPr="000B3220">
              <w:rPr>
                <w:rFonts w:ascii="Courier New" w:hAnsi="Courier New" w:cs="Courier New"/>
                <w:sz w:val="22"/>
                <w:szCs w:val="22"/>
              </w:rPr>
              <w:t>)</w:t>
            </w:r>
          </w:p>
        </w:tc>
        <w:tc>
          <w:tcPr>
            <w:tcW w:w="4414" w:type="dxa"/>
          </w:tcPr>
          <w:p w14:paraId="1FCE92B5" w14:textId="77777777" w:rsidR="00AC064E" w:rsidRPr="000B3220" w:rsidRDefault="00AC064E" w:rsidP="003E4AAB">
            <w:pPr>
              <w:jc w:val="both"/>
              <w:rPr>
                <w:rFonts w:ascii="Courier New" w:hAnsi="Courier New" w:cs="Courier New"/>
                <w:b/>
                <w:sz w:val="22"/>
                <w:szCs w:val="22"/>
              </w:rPr>
            </w:pPr>
            <w:r w:rsidRPr="000B3220">
              <w:rPr>
                <w:rFonts w:ascii="Courier New" w:hAnsi="Courier New" w:cs="Courier New"/>
                <w:sz w:val="22"/>
                <w:szCs w:val="22"/>
              </w:rPr>
              <w:t xml:space="preserve">for </w:t>
            </w:r>
            <w:proofErr w:type="spellStart"/>
            <w:r w:rsidRPr="000B3220">
              <w:rPr>
                <w:rFonts w:ascii="Courier New" w:hAnsi="Courier New" w:cs="Courier New"/>
                <w:sz w:val="22"/>
                <w:szCs w:val="22"/>
              </w:rPr>
              <w:t>i</w:t>
            </w:r>
            <w:proofErr w:type="spellEnd"/>
            <w:r w:rsidRPr="000B3220">
              <w:rPr>
                <w:rFonts w:ascii="Courier New" w:hAnsi="Courier New" w:cs="Courier New"/>
                <w:sz w:val="22"/>
                <w:szCs w:val="22"/>
              </w:rPr>
              <w:t xml:space="preserve"> in</w:t>
            </w:r>
            <w:r>
              <w:rPr>
                <w:rFonts w:ascii="Courier New" w:hAnsi="Courier New" w:cs="Courier New"/>
                <w:b/>
                <w:sz w:val="22"/>
                <w:szCs w:val="22"/>
              </w:rPr>
              <w:t xml:space="preserve"> (1,2,3,4):</w:t>
            </w:r>
            <w:r>
              <w:rPr>
                <w:rFonts w:ascii="Courier New" w:hAnsi="Courier New" w:cs="Courier New"/>
                <w:b/>
              </w:rPr>
              <w:t xml:space="preserve">         #</w:t>
            </w:r>
            <w:r w:rsidRPr="00087D04">
              <w:rPr>
                <w:rFonts w:ascii="Century725 Cn BT" w:hAnsi="Century725 Cn BT" w:cs="Courier New"/>
                <w:b/>
                <w:i/>
              </w:rPr>
              <w:t>Tuple</w:t>
            </w:r>
          </w:p>
          <w:p w14:paraId="52DEE6BF" w14:textId="77777777" w:rsidR="00AC064E" w:rsidRPr="000B3220" w:rsidRDefault="00AC064E" w:rsidP="003E4AAB">
            <w:pPr>
              <w:jc w:val="both"/>
              <w:rPr>
                <w:rFonts w:ascii="Courier New" w:hAnsi="Courier New" w:cs="Courier New"/>
                <w:sz w:val="22"/>
                <w:szCs w:val="22"/>
              </w:rPr>
            </w:pPr>
            <w:r w:rsidRPr="000B3220">
              <w:rPr>
                <w:rFonts w:ascii="Courier New" w:hAnsi="Courier New" w:cs="Courier New"/>
                <w:sz w:val="22"/>
                <w:szCs w:val="22"/>
              </w:rPr>
              <w:t xml:space="preserve">    print(</w:t>
            </w:r>
            <w:proofErr w:type="spellStart"/>
            <w:r w:rsidRPr="000B3220">
              <w:rPr>
                <w:rFonts w:ascii="Courier New" w:hAnsi="Courier New" w:cs="Courier New"/>
                <w:sz w:val="22"/>
                <w:szCs w:val="22"/>
              </w:rPr>
              <w:t>i</w:t>
            </w:r>
            <w:proofErr w:type="spellEnd"/>
            <w:r w:rsidRPr="000B3220">
              <w:rPr>
                <w:rFonts w:ascii="Courier New" w:hAnsi="Courier New" w:cs="Courier New"/>
                <w:sz w:val="22"/>
                <w:szCs w:val="22"/>
              </w:rPr>
              <w:t>)</w:t>
            </w:r>
          </w:p>
        </w:tc>
      </w:tr>
      <w:tr w:rsidR="00AC064E" w14:paraId="09F480BB" w14:textId="77777777" w:rsidTr="003E4AAB">
        <w:trPr>
          <w:trHeight w:val="267"/>
        </w:trPr>
        <w:tc>
          <w:tcPr>
            <w:tcW w:w="4414" w:type="dxa"/>
          </w:tcPr>
          <w:p w14:paraId="5B185750" w14:textId="77777777" w:rsidR="00AC064E" w:rsidRPr="000B3220" w:rsidRDefault="00AC064E" w:rsidP="003E4AAB">
            <w:pPr>
              <w:jc w:val="center"/>
              <w:rPr>
                <w:rFonts w:ascii="Courier New" w:hAnsi="Courier New" w:cs="Courier New"/>
                <w:b/>
              </w:rPr>
            </w:pPr>
            <w:r w:rsidRPr="000B3220">
              <w:rPr>
                <w:rFonts w:ascii="Courier New" w:hAnsi="Courier New" w:cs="Courier New"/>
              </w:rPr>
              <w:t>1,2,3,4</w:t>
            </w:r>
          </w:p>
        </w:tc>
        <w:tc>
          <w:tcPr>
            <w:tcW w:w="4414" w:type="dxa"/>
          </w:tcPr>
          <w:p w14:paraId="4FDA6F81" w14:textId="77777777" w:rsidR="00AC064E" w:rsidRDefault="00AC064E" w:rsidP="003E4AAB">
            <w:pPr>
              <w:jc w:val="center"/>
              <w:rPr>
                <w:rFonts w:ascii="Courier New" w:hAnsi="Courier New" w:cs="Courier New"/>
                <w:b/>
              </w:rPr>
            </w:pPr>
            <w:r w:rsidRPr="000B3220">
              <w:rPr>
                <w:rFonts w:ascii="Courier New" w:hAnsi="Courier New" w:cs="Courier New"/>
              </w:rPr>
              <w:t>1,2,3,4</w:t>
            </w:r>
          </w:p>
        </w:tc>
      </w:tr>
      <w:tr w:rsidR="00AC064E" w14:paraId="531ED2DC" w14:textId="77777777" w:rsidTr="003E4AAB">
        <w:trPr>
          <w:trHeight w:val="522"/>
        </w:trPr>
        <w:tc>
          <w:tcPr>
            <w:tcW w:w="4414" w:type="dxa"/>
          </w:tcPr>
          <w:p w14:paraId="03FB49BF" w14:textId="77777777" w:rsidR="00AC064E" w:rsidRPr="000B3220" w:rsidRDefault="00AC064E" w:rsidP="003E4AAB">
            <w:pPr>
              <w:jc w:val="both"/>
              <w:rPr>
                <w:rFonts w:ascii="Courier New" w:hAnsi="Courier New" w:cs="Courier New"/>
                <w:b/>
                <w:sz w:val="22"/>
                <w:szCs w:val="22"/>
              </w:rPr>
            </w:pPr>
            <w:r w:rsidRPr="000B3220">
              <w:rPr>
                <w:rFonts w:ascii="Courier New" w:hAnsi="Courier New" w:cs="Courier New"/>
                <w:sz w:val="22"/>
                <w:szCs w:val="22"/>
              </w:rPr>
              <w:t xml:space="preserve">for </w:t>
            </w:r>
            <w:proofErr w:type="spellStart"/>
            <w:r w:rsidRPr="000B3220">
              <w:rPr>
                <w:rFonts w:ascii="Courier New" w:hAnsi="Courier New" w:cs="Courier New"/>
                <w:sz w:val="22"/>
                <w:szCs w:val="22"/>
              </w:rPr>
              <w:t>i</w:t>
            </w:r>
            <w:proofErr w:type="spellEnd"/>
            <w:r w:rsidRPr="000B3220">
              <w:rPr>
                <w:rFonts w:ascii="Courier New" w:hAnsi="Courier New" w:cs="Courier New"/>
                <w:sz w:val="22"/>
                <w:szCs w:val="22"/>
              </w:rPr>
              <w:t xml:space="preserve"> in</w:t>
            </w:r>
            <w:r w:rsidRPr="000B3220">
              <w:rPr>
                <w:rFonts w:ascii="Courier New" w:hAnsi="Courier New" w:cs="Courier New"/>
                <w:b/>
                <w:sz w:val="22"/>
                <w:szCs w:val="22"/>
              </w:rPr>
              <w:t xml:space="preserve"> '</w:t>
            </w:r>
            <w:proofErr w:type="spellStart"/>
            <w:r w:rsidRPr="000B3220">
              <w:rPr>
                <w:rFonts w:ascii="Courier New" w:hAnsi="Courier New" w:cs="Courier New"/>
                <w:b/>
                <w:sz w:val="22"/>
                <w:szCs w:val="22"/>
              </w:rPr>
              <w:t>abcdefg</w:t>
            </w:r>
            <w:proofErr w:type="spellEnd"/>
            <w:r w:rsidRPr="000B3220">
              <w:rPr>
                <w:rFonts w:ascii="Courier New" w:hAnsi="Courier New" w:cs="Courier New"/>
                <w:b/>
                <w:sz w:val="22"/>
                <w:szCs w:val="22"/>
              </w:rPr>
              <w:t>':</w:t>
            </w:r>
            <w:r>
              <w:rPr>
                <w:rFonts w:ascii="Courier New" w:hAnsi="Courier New" w:cs="Courier New"/>
                <w:b/>
              </w:rPr>
              <w:t xml:space="preserve">         #</w:t>
            </w:r>
            <w:r w:rsidRPr="00087D04">
              <w:rPr>
                <w:rFonts w:ascii="Century725 Cn BT" w:hAnsi="Century725 Cn BT" w:cs="Courier New"/>
                <w:b/>
                <w:i/>
              </w:rPr>
              <w:t>String</w:t>
            </w:r>
          </w:p>
          <w:p w14:paraId="5A48E69F" w14:textId="77777777" w:rsidR="00AC064E" w:rsidRPr="000B3220" w:rsidRDefault="00AC064E" w:rsidP="003E4AAB">
            <w:pPr>
              <w:jc w:val="both"/>
              <w:rPr>
                <w:rFonts w:ascii="Courier New" w:hAnsi="Courier New" w:cs="Courier New"/>
                <w:sz w:val="22"/>
                <w:szCs w:val="22"/>
              </w:rPr>
            </w:pPr>
            <w:r w:rsidRPr="000B3220">
              <w:rPr>
                <w:rFonts w:ascii="Courier New" w:hAnsi="Courier New" w:cs="Courier New"/>
                <w:sz w:val="22"/>
                <w:szCs w:val="22"/>
              </w:rPr>
              <w:t xml:space="preserve">    print(</w:t>
            </w:r>
            <w:proofErr w:type="spellStart"/>
            <w:r w:rsidRPr="000B3220">
              <w:rPr>
                <w:rFonts w:ascii="Courier New" w:hAnsi="Courier New" w:cs="Courier New"/>
                <w:sz w:val="22"/>
                <w:szCs w:val="22"/>
              </w:rPr>
              <w:t>i</w:t>
            </w:r>
            <w:proofErr w:type="spellEnd"/>
            <w:r w:rsidRPr="000B3220">
              <w:rPr>
                <w:rFonts w:ascii="Courier New" w:hAnsi="Courier New" w:cs="Courier New"/>
                <w:sz w:val="22"/>
                <w:szCs w:val="22"/>
              </w:rPr>
              <w:t>)</w:t>
            </w:r>
          </w:p>
        </w:tc>
        <w:tc>
          <w:tcPr>
            <w:tcW w:w="4414" w:type="dxa"/>
          </w:tcPr>
          <w:p w14:paraId="39C4517B" w14:textId="77777777" w:rsidR="00AC064E" w:rsidRPr="000B3220" w:rsidRDefault="00AC064E" w:rsidP="003E4AAB">
            <w:pPr>
              <w:jc w:val="both"/>
              <w:rPr>
                <w:rFonts w:ascii="Courier New" w:hAnsi="Courier New" w:cs="Courier New"/>
                <w:b/>
                <w:sz w:val="22"/>
                <w:szCs w:val="22"/>
              </w:rPr>
            </w:pPr>
            <w:r w:rsidRPr="000B3220">
              <w:rPr>
                <w:rFonts w:ascii="Courier New" w:hAnsi="Courier New" w:cs="Courier New"/>
                <w:sz w:val="22"/>
                <w:szCs w:val="22"/>
              </w:rPr>
              <w:t xml:space="preserve">for </w:t>
            </w:r>
            <w:proofErr w:type="spellStart"/>
            <w:r w:rsidRPr="000B3220">
              <w:rPr>
                <w:rFonts w:ascii="Courier New" w:hAnsi="Courier New" w:cs="Courier New"/>
                <w:sz w:val="22"/>
                <w:szCs w:val="22"/>
              </w:rPr>
              <w:t>i</w:t>
            </w:r>
            <w:proofErr w:type="spellEnd"/>
            <w:r w:rsidRPr="000B3220">
              <w:rPr>
                <w:rFonts w:ascii="Courier New" w:hAnsi="Courier New" w:cs="Courier New"/>
                <w:sz w:val="22"/>
                <w:szCs w:val="22"/>
              </w:rPr>
              <w:t xml:space="preserve"> in</w:t>
            </w:r>
            <w:r>
              <w:rPr>
                <w:rFonts w:ascii="Courier New" w:hAnsi="Courier New" w:cs="Courier New"/>
                <w:b/>
                <w:sz w:val="22"/>
                <w:szCs w:val="22"/>
              </w:rPr>
              <w:t xml:space="preserve"> {1:33,2:44</w:t>
            </w:r>
            <w:r w:rsidRPr="000B3220">
              <w:rPr>
                <w:rFonts w:ascii="Courier New" w:hAnsi="Courier New" w:cs="Courier New"/>
                <w:b/>
                <w:sz w:val="22"/>
                <w:szCs w:val="22"/>
              </w:rPr>
              <w:t>}:</w:t>
            </w:r>
            <w:r>
              <w:rPr>
                <w:rFonts w:ascii="Courier New" w:hAnsi="Courier New" w:cs="Courier New"/>
                <w:b/>
              </w:rPr>
              <w:t xml:space="preserve">  #</w:t>
            </w:r>
            <w:r w:rsidRPr="00087D04">
              <w:rPr>
                <w:rFonts w:ascii="Century725 Cn BT" w:hAnsi="Century725 Cn BT" w:cs="Courier New"/>
                <w:b/>
                <w:i/>
              </w:rPr>
              <w:t>Dictionary</w:t>
            </w:r>
          </w:p>
          <w:p w14:paraId="3B76AEDB" w14:textId="77777777" w:rsidR="00AC064E" w:rsidRPr="000B3220" w:rsidRDefault="00AC064E" w:rsidP="003E4AAB">
            <w:pPr>
              <w:jc w:val="both"/>
              <w:rPr>
                <w:rFonts w:ascii="Courier New" w:hAnsi="Courier New" w:cs="Courier New"/>
                <w:sz w:val="22"/>
                <w:szCs w:val="22"/>
              </w:rPr>
            </w:pPr>
            <w:r w:rsidRPr="000B3220">
              <w:rPr>
                <w:rFonts w:ascii="Courier New" w:hAnsi="Courier New" w:cs="Courier New"/>
                <w:b/>
                <w:sz w:val="22"/>
                <w:szCs w:val="22"/>
              </w:rPr>
              <w:t xml:space="preserve">    </w:t>
            </w:r>
            <w:r w:rsidRPr="000B3220">
              <w:rPr>
                <w:rFonts w:ascii="Courier New" w:hAnsi="Courier New" w:cs="Courier New"/>
                <w:sz w:val="22"/>
                <w:szCs w:val="22"/>
              </w:rPr>
              <w:t>print(</w:t>
            </w:r>
            <w:proofErr w:type="spellStart"/>
            <w:r w:rsidRPr="000B3220">
              <w:rPr>
                <w:rFonts w:ascii="Courier New" w:hAnsi="Courier New" w:cs="Courier New"/>
                <w:sz w:val="22"/>
                <w:szCs w:val="22"/>
              </w:rPr>
              <w:t>i</w:t>
            </w:r>
            <w:proofErr w:type="spellEnd"/>
            <w:r w:rsidRPr="000B3220">
              <w:rPr>
                <w:rFonts w:ascii="Courier New" w:hAnsi="Courier New" w:cs="Courier New"/>
                <w:sz w:val="22"/>
                <w:szCs w:val="22"/>
              </w:rPr>
              <w:t>)</w:t>
            </w:r>
          </w:p>
        </w:tc>
      </w:tr>
      <w:tr w:rsidR="00AC064E" w14:paraId="251C8B42" w14:textId="77777777" w:rsidTr="003E4AAB">
        <w:trPr>
          <w:trHeight w:val="267"/>
        </w:trPr>
        <w:tc>
          <w:tcPr>
            <w:tcW w:w="4414" w:type="dxa"/>
          </w:tcPr>
          <w:p w14:paraId="608C30D0" w14:textId="77777777" w:rsidR="00AC064E" w:rsidRPr="000B3220" w:rsidRDefault="00AC064E" w:rsidP="003E4AAB">
            <w:pPr>
              <w:jc w:val="center"/>
              <w:rPr>
                <w:rFonts w:ascii="Courier New" w:hAnsi="Courier New" w:cs="Courier New"/>
                <w:b/>
              </w:rPr>
            </w:pPr>
            <w:r w:rsidRPr="000B3220">
              <w:rPr>
                <w:rFonts w:ascii="Courier New" w:hAnsi="Courier New" w:cs="Courier New"/>
              </w:rPr>
              <w:t>a b c d e f g</w:t>
            </w:r>
          </w:p>
        </w:tc>
        <w:tc>
          <w:tcPr>
            <w:tcW w:w="4414" w:type="dxa"/>
          </w:tcPr>
          <w:p w14:paraId="7D39952B" w14:textId="77777777" w:rsidR="00AC064E" w:rsidRPr="000B3220" w:rsidRDefault="00AC064E" w:rsidP="003E4AAB">
            <w:pPr>
              <w:jc w:val="center"/>
              <w:rPr>
                <w:rFonts w:ascii="Courier New" w:hAnsi="Courier New" w:cs="Courier New"/>
                <w:b/>
              </w:rPr>
            </w:pPr>
            <w:r w:rsidRPr="000B3220">
              <w:rPr>
                <w:rFonts w:ascii="Courier New" w:hAnsi="Courier New" w:cs="Courier New"/>
              </w:rPr>
              <w:t>1,2</w:t>
            </w:r>
          </w:p>
        </w:tc>
      </w:tr>
    </w:tbl>
    <w:p w14:paraId="53172763" w14:textId="77777777" w:rsidR="00AC064E" w:rsidRDefault="00AC064E" w:rsidP="00AC064E">
      <w:pPr>
        <w:spacing w:after="0"/>
        <w:jc w:val="both"/>
        <w:rPr>
          <w:rFonts w:ascii="Century725 Cn BT" w:hAnsi="Century725 Cn BT" w:cs="Baskerville Old Face"/>
        </w:rPr>
      </w:pPr>
    </w:p>
    <w:p w14:paraId="3A4ED496" w14:textId="77777777" w:rsidR="00AC064E" w:rsidRDefault="00AC064E" w:rsidP="00AC064E">
      <w:pPr>
        <w:spacing w:after="0"/>
        <w:jc w:val="both"/>
        <w:rPr>
          <w:rFonts w:ascii="Century725 Cn BT" w:hAnsi="Century725 Cn BT" w:cs="Baskerville Old Face"/>
        </w:rPr>
      </w:pPr>
      <w:r>
        <w:rPr>
          <w:rFonts w:ascii="Century725 Cn BT" w:hAnsi="Century725 Cn BT" w:cs="Baskerville Old Face"/>
        </w:rPr>
        <w:t xml:space="preserve">2. </w:t>
      </w:r>
      <w:r w:rsidRPr="00087D04">
        <w:rPr>
          <w:rFonts w:ascii="Century725 Cn BT" w:hAnsi="Century725 Cn BT" w:cs="Baskerville Old Face"/>
          <w:b/>
        </w:rPr>
        <w:t>Loop without index</w:t>
      </w:r>
      <w:r>
        <w:rPr>
          <w:rFonts w:ascii="Century725 Cn BT" w:hAnsi="Century725 Cn BT" w:cs="Baskerville Old Face"/>
        </w:rPr>
        <w:t>: Let us also see a special usage without index. Consider the following two code snippets:</w:t>
      </w:r>
    </w:p>
    <w:tbl>
      <w:tblPr>
        <w:tblStyle w:val="TableGrid"/>
        <w:tblW w:w="0" w:type="auto"/>
        <w:tblLook w:val="04A0" w:firstRow="1" w:lastRow="0" w:firstColumn="1" w:lastColumn="0" w:noHBand="0" w:noVBand="1"/>
      </w:tblPr>
      <w:tblGrid>
        <w:gridCol w:w="4657"/>
        <w:gridCol w:w="4693"/>
      </w:tblGrid>
      <w:tr w:rsidR="00AC064E" w14:paraId="4DE81C7C" w14:textId="77777777" w:rsidTr="003E4AAB">
        <w:tc>
          <w:tcPr>
            <w:tcW w:w="4814" w:type="dxa"/>
          </w:tcPr>
          <w:p w14:paraId="7D3E4D3D" w14:textId="77777777" w:rsidR="00AC064E" w:rsidRDefault="00AC064E" w:rsidP="003E4AAB">
            <w:pPr>
              <w:jc w:val="both"/>
              <w:rPr>
                <w:rFonts w:ascii="Courier New" w:hAnsi="Courier New" w:cs="Courier New"/>
                <w:sz w:val="22"/>
                <w:szCs w:val="22"/>
              </w:rPr>
            </w:pPr>
            <w:r w:rsidRPr="00C16BFB">
              <w:rPr>
                <w:rFonts w:ascii="Courier New" w:hAnsi="Courier New" w:cs="Courier New"/>
                <w:sz w:val="22"/>
                <w:szCs w:val="22"/>
              </w:rPr>
              <w:t xml:space="preserve">for </w:t>
            </w:r>
            <w:proofErr w:type="spellStart"/>
            <w:r w:rsidRPr="00C16BFB">
              <w:rPr>
                <w:rFonts w:ascii="Courier New" w:hAnsi="Courier New" w:cs="Courier New"/>
                <w:sz w:val="22"/>
                <w:szCs w:val="22"/>
              </w:rPr>
              <w:t>i</w:t>
            </w:r>
            <w:proofErr w:type="spellEnd"/>
            <w:r w:rsidRPr="00C16BFB">
              <w:rPr>
                <w:rFonts w:ascii="Courier New" w:hAnsi="Courier New" w:cs="Courier New"/>
                <w:sz w:val="22"/>
                <w:szCs w:val="22"/>
              </w:rPr>
              <w:t xml:space="preserve"> in range (</w:t>
            </w:r>
            <w:r>
              <w:rPr>
                <w:rFonts w:ascii="Courier New" w:hAnsi="Courier New" w:cs="Courier New"/>
                <w:sz w:val="22"/>
                <w:szCs w:val="22"/>
              </w:rPr>
              <w:t>1,</w:t>
            </w:r>
            <w:r w:rsidRPr="00C16BFB">
              <w:rPr>
                <w:rFonts w:ascii="Courier New" w:hAnsi="Courier New" w:cs="Courier New"/>
                <w:sz w:val="22"/>
                <w:szCs w:val="22"/>
              </w:rPr>
              <w:t>11):</w:t>
            </w:r>
          </w:p>
          <w:p w14:paraId="5A2619B1" w14:textId="77777777" w:rsidR="00AC064E" w:rsidRDefault="00AC064E" w:rsidP="003E4AAB">
            <w:pPr>
              <w:jc w:val="both"/>
              <w:rPr>
                <w:rFonts w:ascii="Century725 Cn BT" w:hAnsi="Century725 Cn BT" w:cs="Baskerville Old Face"/>
              </w:rPr>
            </w:pPr>
            <w:r>
              <w:rPr>
                <w:rFonts w:ascii="Courier New" w:hAnsi="Courier New" w:cs="Courier New"/>
                <w:sz w:val="22"/>
                <w:szCs w:val="22"/>
              </w:rPr>
              <w:t xml:space="preserve">  print(</w:t>
            </w:r>
            <w:proofErr w:type="spellStart"/>
            <w:r>
              <w:rPr>
                <w:rFonts w:ascii="Courier New" w:hAnsi="Courier New" w:cs="Courier New"/>
                <w:sz w:val="22"/>
                <w:szCs w:val="22"/>
              </w:rPr>
              <w:t>i</w:t>
            </w:r>
            <w:proofErr w:type="spellEnd"/>
            <w:r>
              <w:rPr>
                <w:rFonts w:ascii="Courier New" w:hAnsi="Courier New" w:cs="Courier New"/>
                <w:sz w:val="22"/>
                <w:szCs w:val="22"/>
              </w:rPr>
              <w:t>)</w:t>
            </w:r>
          </w:p>
        </w:tc>
        <w:tc>
          <w:tcPr>
            <w:tcW w:w="4814" w:type="dxa"/>
          </w:tcPr>
          <w:p w14:paraId="02B470CC" w14:textId="77777777" w:rsidR="00AC064E" w:rsidRDefault="00AC064E" w:rsidP="003E4AAB">
            <w:pPr>
              <w:jc w:val="both"/>
              <w:rPr>
                <w:rFonts w:ascii="Courier New" w:hAnsi="Courier New" w:cs="Courier New"/>
                <w:sz w:val="22"/>
                <w:szCs w:val="22"/>
              </w:rPr>
            </w:pPr>
            <w:r w:rsidRPr="00C16BFB">
              <w:rPr>
                <w:rFonts w:ascii="Courier New" w:hAnsi="Courier New" w:cs="Courier New"/>
                <w:sz w:val="22"/>
                <w:szCs w:val="22"/>
              </w:rPr>
              <w:t xml:space="preserve">for </w:t>
            </w:r>
            <w:proofErr w:type="spellStart"/>
            <w:r w:rsidRPr="00C16BFB">
              <w:rPr>
                <w:rFonts w:ascii="Courier New" w:hAnsi="Courier New" w:cs="Courier New"/>
                <w:sz w:val="22"/>
                <w:szCs w:val="22"/>
              </w:rPr>
              <w:t>i</w:t>
            </w:r>
            <w:proofErr w:type="spellEnd"/>
            <w:r w:rsidRPr="00C16BFB">
              <w:rPr>
                <w:rFonts w:ascii="Courier New" w:hAnsi="Courier New" w:cs="Courier New"/>
                <w:sz w:val="22"/>
                <w:szCs w:val="22"/>
              </w:rPr>
              <w:t xml:space="preserve"> in range (</w:t>
            </w:r>
            <w:r>
              <w:rPr>
                <w:rFonts w:ascii="Courier New" w:hAnsi="Courier New" w:cs="Courier New"/>
                <w:sz w:val="22"/>
                <w:szCs w:val="22"/>
              </w:rPr>
              <w:t>1,</w:t>
            </w:r>
            <w:r w:rsidRPr="00C16BFB">
              <w:rPr>
                <w:rFonts w:ascii="Courier New" w:hAnsi="Courier New" w:cs="Courier New"/>
                <w:sz w:val="22"/>
                <w:szCs w:val="22"/>
              </w:rPr>
              <w:t>11):</w:t>
            </w:r>
          </w:p>
          <w:p w14:paraId="5F57FF40" w14:textId="77777777" w:rsidR="00AC064E" w:rsidRDefault="00AC064E" w:rsidP="003E4AAB">
            <w:pPr>
              <w:suppressAutoHyphens/>
              <w:jc w:val="both"/>
              <w:rPr>
                <w:rFonts w:ascii="Century725 Cn BT" w:hAnsi="Century725 Cn BT" w:cs="Baskerville Old Face"/>
              </w:rPr>
            </w:pPr>
            <w:r>
              <w:rPr>
                <w:rFonts w:ascii="Courier New" w:hAnsi="Courier New" w:cs="Courier New"/>
                <w:sz w:val="22"/>
                <w:szCs w:val="22"/>
              </w:rPr>
              <w:t xml:space="preserve">  print(“Hello”)</w:t>
            </w:r>
          </w:p>
        </w:tc>
      </w:tr>
    </w:tbl>
    <w:p w14:paraId="5C99908B" w14:textId="77777777" w:rsidR="00AC064E" w:rsidRDefault="00AC064E" w:rsidP="00AC064E">
      <w:pPr>
        <w:spacing w:after="0"/>
        <w:jc w:val="both"/>
        <w:rPr>
          <w:rFonts w:ascii="Century725 Cn BT" w:hAnsi="Century725 Cn BT" w:cs="Baskerville Old Face"/>
        </w:rPr>
      </w:pPr>
      <w:r>
        <w:rPr>
          <w:rFonts w:ascii="Century725 Cn BT" w:hAnsi="Century725 Cn BT" w:cs="Baskerville Old Face"/>
        </w:rPr>
        <w:t xml:space="preserve">In both loops, index is </w:t>
      </w:r>
      <w:proofErr w:type="spellStart"/>
      <w:r>
        <w:rPr>
          <w:rFonts w:ascii="Century725 Cn BT" w:hAnsi="Century725 Cn BT" w:cs="Baskerville Old Face"/>
        </w:rPr>
        <w:t>i</w:t>
      </w:r>
      <w:proofErr w:type="spellEnd"/>
      <w:r>
        <w:rPr>
          <w:rFonts w:ascii="Century725 Cn BT" w:hAnsi="Century725 Cn BT" w:cs="Baskerville Old Face"/>
        </w:rPr>
        <w:t xml:space="preserve">. In the first one </w:t>
      </w:r>
      <w:proofErr w:type="spellStart"/>
      <w:r>
        <w:rPr>
          <w:rFonts w:ascii="Century725 Cn BT" w:hAnsi="Century725 Cn BT" w:cs="Baskerville Old Face"/>
        </w:rPr>
        <w:t>i</w:t>
      </w:r>
      <w:proofErr w:type="spellEnd"/>
      <w:r>
        <w:rPr>
          <w:rFonts w:ascii="Century725 Cn BT" w:hAnsi="Century725 Cn BT" w:cs="Baskerville Old Face"/>
        </w:rPr>
        <w:t xml:space="preserve"> is used in the body of the loop (print(</w:t>
      </w:r>
      <w:proofErr w:type="spellStart"/>
      <w:r>
        <w:rPr>
          <w:rFonts w:ascii="Century725 Cn BT" w:hAnsi="Century725 Cn BT" w:cs="Baskerville Old Face"/>
        </w:rPr>
        <w:t>i</w:t>
      </w:r>
      <w:proofErr w:type="spellEnd"/>
      <w:r>
        <w:rPr>
          <w:rFonts w:ascii="Century725 Cn BT" w:hAnsi="Century725 Cn BT" w:cs="Baskerville Old Face"/>
        </w:rPr>
        <w:t xml:space="preserve">)). But in the second example, </w:t>
      </w:r>
      <w:proofErr w:type="spellStart"/>
      <w:r>
        <w:rPr>
          <w:rFonts w:ascii="Century725 Cn BT" w:hAnsi="Century725 Cn BT" w:cs="Baskerville Old Face"/>
        </w:rPr>
        <w:t>i</w:t>
      </w:r>
      <w:proofErr w:type="spellEnd"/>
      <w:r>
        <w:rPr>
          <w:rFonts w:ascii="Century725 Cn BT" w:hAnsi="Century725 Cn BT" w:cs="Baskerville Old Face"/>
        </w:rPr>
        <w:t xml:space="preserve"> is not used in the body. It just is used to keep counting the 10 iterations. In such cases, Python lets you avoid naming the index and use __ instead:</w:t>
      </w:r>
    </w:p>
    <w:p w14:paraId="0A4B19FD" w14:textId="77777777" w:rsidR="00AC064E" w:rsidRDefault="00AC064E" w:rsidP="00AC064E">
      <w:pPr>
        <w:spacing w:after="0"/>
        <w:ind w:left="3240"/>
        <w:jc w:val="both"/>
        <w:rPr>
          <w:rFonts w:ascii="Courier New" w:hAnsi="Courier New" w:cs="Courier New"/>
        </w:rPr>
      </w:pPr>
      <w:r w:rsidRPr="00C16BFB">
        <w:rPr>
          <w:rFonts w:ascii="Courier New" w:hAnsi="Courier New" w:cs="Courier New"/>
        </w:rPr>
        <w:t xml:space="preserve">for </w:t>
      </w:r>
      <w:r>
        <w:rPr>
          <w:rFonts w:ascii="Courier New" w:hAnsi="Courier New" w:cs="Courier New"/>
        </w:rPr>
        <w:t>__</w:t>
      </w:r>
      <w:r w:rsidRPr="00C16BFB">
        <w:rPr>
          <w:rFonts w:ascii="Courier New" w:hAnsi="Courier New" w:cs="Courier New"/>
        </w:rPr>
        <w:t xml:space="preserve"> in range (</w:t>
      </w:r>
      <w:r>
        <w:rPr>
          <w:rFonts w:ascii="Courier New" w:hAnsi="Courier New" w:cs="Courier New"/>
        </w:rPr>
        <w:t>1,</w:t>
      </w:r>
      <w:r w:rsidRPr="00C16BFB">
        <w:rPr>
          <w:rFonts w:ascii="Courier New" w:hAnsi="Courier New" w:cs="Courier New"/>
        </w:rPr>
        <w:t>11):</w:t>
      </w:r>
    </w:p>
    <w:p w14:paraId="7E30AB30" w14:textId="77777777" w:rsidR="00AC064E" w:rsidRDefault="00AC064E" w:rsidP="00AC064E">
      <w:pPr>
        <w:spacing w:after="0"/>
        <w:ind w:left="3240"/>
        <w:jc w:val="both"/>
        <w:rPr>
          <w:rFonts w:ascii="Century725 Cn BT" w:hAnsi="Century725 Cn BT" w:cs="Baskerville Old Face"/>
        </w:rPr>
      </w:pPr>
      <w:r>
        <w:rPr>
          <w:rFonts w:ascii="Courier New" w:hAnsi="Courier New" w:cs="Courier New"/>
        </w:rPr>
        <w:t xml:space="preserve">  print("Hello")</w:t>
      </w:r>
    </w:p>
    <w:p w14:paraId="2C245E0E" w14:textId="77777777" w:rsidR="00AC064E" w:rsidRPr="00C235B9" w:rsidRDefault="00AC064E" w:rsidP="00C235B9">
      <w:pPr>
        <w:spacing w:after="0"/>
        <w:jc w:val="both"/>
        <w:rPr>
          <w:rFonts w:ascii="Century725 Cn BT" w:hAnsi="Century725 Cn BT" w:cs="Baskerville Old Face"/>
        </w:rPr>
      </w:pPr>
      <w:r w:rsidRPr="00C235B9">
        <w:rPr>
          <w:rFonts w:ascii="Century725 Cn BT" w:hAnsi="Century725 Cn BT" w:cs="Baskerville Old Face"/>
        </w:rPr>
        <w:lastRenderedPageBreak/>
        <w:t>3. Loops with two indices: Loops can also be used with two indices on special occasions. Consider a data in pair format (we will be studying them when we study lists in next chapter). [ (1,'Ganga'), (2, 'Volga'), (3, 'Amazon)]</w:t>
      </w:r>
    </w:p>
    <w:p w14:paraId="0A38FE1B" w14:textId="77777777" w:rsidR="00AC064E" w:rsidRPr="00C235B9" w:rsidRDefault="00AC064E" w:rsidP="00C235B9">
      <w:pPr>
        <w:spacing w:after="0"/>
        <w:jc w:val="both"/>
        <w:rPr>
          <w:rFonts w:ascii="Century725 Cn BT" w:hAnsi="Century725 Cn BT" w:cs="Baskerville Old Face"/>
        </w:rPr>
      </w:pPr>
      <w:r w:rsidRPr="00C235B9">
        <w:rPr>
          <w:rFonts w:ascii="Century725 Cn BT" w:hAnsi="Century725 Cn BT" w:cs="Baskerville Old Face"/>
        </w:rPr>
        <w:t>If we want to print both values in the pair, we can use two indices</w:t>
      </w:r>
    </w:p>
    <w:tbl>
      <w:tblPr>
        <w:tblStyle w:val="TableGrid"/>
        <w:tblW w:w="0" w:type="auto"/>
        <w:tblLook w:val="04A0" w:firstRow="1" w:lastRow="0" w:firstColumn="1" w:lastColumn="0" w:noHBand="0" w:noVBand="1"/>
      </w:tblPr>
      <w:tblGrid>
        <w:gridCol w:w="5926"/>
        <w:gridCol w:w="3424"/>
      </w:tblGrid>
      <w:tr w:rsidR="00AC064E" w14:paraId="42E48960" w14:textId="77777777" w:rsidTr="003E4AAB">
        <w:tc>
          <w:tcPr>
            <w:tcW w:w="6115" w:type="dxa"/>
          </w:tcPr>
          <w:p w14:paraId="4778FC11" w14:textId="77777777" w:rsidR="00AC064E" w:rsidRPr="00846776" w:rsidRDefault="00AC064E" w:rsidP="003E4AAB">
            <w:pPr>
              <w:jc w:val="both"/>
              <w:rPr>
                <w:rFonts w:ascii="Courier New" w:hAnsi="Courier New" w:cs="Courier New"/>
                <w:sz w:val="22"/>
                <w:szCs w:val="22"/>
              </w:rPr>
            </w:pPr>
            <w:r w:rsidRPr="00846776">
              <w:rPr>
                <w:rFonts w:ascii="Courier New" w:hAnsi="Courier New" w:cs="Courier New"/>
                <w:sz w:val="22"/>
                <w:szCs w:val="22"/>
              </w:rPr>
              <w:t>L=[ (1,'Ganga'), (2, 'Volga'), (3, 'Amazon)]</w:t>
            </w:r>
          </w:p>
          <w:p w14:paraId="076B031A" w14:textId="77777777" w:rsidR="00AC064E" w:rsidRPr="00846776" w:rsidRDefault="00AC064E" w:rsidP="003E4AAB">
            <w:pPr>
              <w:shd w:val="clear" w:color="auto" w:fill="FFFFFE"/>
              <w:rPr>
                <w:rFonts w:ascii="Courier New" w:eastAsia="Times New Roman" w:hAnsi="Courier New" w:cs="Courier New"/>
                <w:sz w:val="22"/>
                <w:szCs w:val="22"/>
              </w:rPr>
            </w:pPr>
            <w:r w:rsidRPr="00846776">
              <w:rPr>
                <w:rFonts w:ascii="Courier New" w:eastAsia="Times New Roman" w:hAnsi="Courier New" w:cs="Courier New"/>
                <w:sz w:val="22"/>
                <w:szCs w:val="22"/>
              </w:rPr>
              <w:t>for </w:t>
            </w:r>
            <w:proofErr w:type="spellStart"/>
            <w:r w:rsidRPr="003853FE">
              <w:rPr>
                <w:rFonts w:ascii="Courier New" w:eastAsia="Times New Roman" w:hAnsi="Courier New" w:cs="Courier New"/>
                <w:b/>
                <w:sz w:val="22"/>
                <w:szCs w:val="22"/>
              </w:rPr>
              <w:t>i,j</w:t>
            </w:r>
            <w:proofErr w:type="spellEnd"/>
            <w:r w:rsidRPr="00846776">
              <w:rPr>
                <w:rFonts w:ascii="Courier New" w:eastAsia="Times New Roman" w:hAnsi="Courier New" w:cs="Courier New"/>
                <w:sz w:val="22"/>
                <w:szCs w:val="22"/>
              </w:rPr>
              <w:t> in  L:</w:t>
            </w:r>
          </w:p>
          <w:p w14:paraId="2F62B7A4" w14:textId="77777777" w:rsidR="00AC064E" w:rsidRDefault="00AC064E" w:rsidP="003E4AAB">
            <w:pPr>
              <w:jc w:val="both"/>
              <w:rPr>
                <w:rFonts w:ascii="Courier New" w:hAnsi="Courier New" w:cs="Courier New"/>
              </w:rPr>
            </w:pPr>
            <w:r w:rsidRPr="00846776">
              <w:rPr>
                <w:rFonts w:ascii="Courier New" w:eastAsia="Times New Roman" w:hAnsi="Courier New" w:cs="Courier New"/>
                <w:sz w:val="22"/>
                <w:szCs w:val="22"/>
              </w:rPr>
              <w:t>   print (</w:t>
            </w:r>
            <w:proofErr w:type="spellStart"/>
            <w:r w:rsidRPr="00846776">
              <w:rPr>
                <w:rFonts w:ascii="Courier New" w:eastAsia="Times New Roman" w:hAnsi="Courier New" w:cs="Courier New"/>
                <w:sz w:val="22"/>
                <w:szCs w:val="22"/>
              </w:rPr>
              <w:t>i,j</w:t>
            </w:r>
            <w:proofErr w:type="spellEnd"/>
            <w:r w:rsidRPr="00846776">
              <w:rPr>
                <w:rFonts w:ascii="Courier New" w:eastAsia="Times New Roman" w:hAnsi="Courier New" w:cs="Courier New"/>
                <w:sz w:val="22"/>
                <w:szCs w:val="22"/>
              </w:rPr>
              <w:t>)</w:t>
            </w:r>
          </w:p>
        </w:tc>
        <w:tc>
          <w:tcPr>
            <w:tcW w:w="3513" w:type="dxa"/>
          </w:tcPr>
          <w:p w14:paraId="792BD515" w14:textId="77777777" w:rsidR="00AC064E" w:rsidRPr="00846776" w:rsidRDefault="00AC064E" w:rsidP="003E4AAB">
            <w:pPr>
              <w:pStyle w:val="ListParagraph"/>
              <w:numPr>
                <w:ilvl w:val="0"/>
                <w:numId w:val="58"/>
              </w:numPr>
              <w:jc w:val="both"/>
              <w:rPr>
                <w:rFonts w:ascii="Courier New" w:hAnsi="Courier New" w:cs="Courier New"/>
                <w:sz w:val="20"/>
                <w:szCs w:val="20"/>
              </w:rPr>
            </w:pPr>
            <w:r w:rsidRPr="00846776">
              <w:rPr>
                <w:rFonts w:ascii="Courier New" w:hAnsi="Courier New" w:cs="Courier New"/>
                <w:sz w:val="20"/>
                <w:szCs w:val="20"/>
              </w:rPr>
              <w:t>Ganga</w:t>
            </w:r>
          </w:p>
          <w:p w14:paraId="219A83E9" w14:textId="77777777" w:rsidR="00AC064E" w:rsidRPr="00846776" w:rsidRDefault="00AC064E" w:rsidP="003E4AAB">
            <w:pPr>
              <w:pStyle w:val="ListParagraph"/>
              <w:numPr>
                <w:ilvl w:val="0"/>
                <w:numId w:val="58"/>
              </w:numPr>
              <w:jc w:val="both"/>
              <w:rPr>
                <w:rFonts w:ascii="Courier New" w:hAnsi="Courier New" w:cs="Courier New"/>
                <w:sz w:val="20"/>
                <w:szCs w:val="20"/>
              </w:rPr>
            </w:pPr>
            <w:r w:rsidRPr="00846776">
              <w:rPr>
                <w:rFonts w:ascii="Courier New" w:hAnsi="Courier New" w:cs="Courier New"/>
                <w:sz w:val="20"/>
                <w:szCs w:val="20"/>
              </w:rPr>
              <w:t>Volga</w:t>
            </w:r>
          </w:p>
          <w:p w14:paraId="3FC35018" w14:textId="77777777" w:rsidR="00AC064E" w:rsidRPr="00846776" w:rsidRDefault="00AC064E" w:rsidP="003E4AAB">
            <w:pPr>
              <w:pStyle w:val="ListParagraph"/>
              <w:numPr>
                <w:ilvl w:val="0"/>
                <w:numId w:val="58"/>
              </w:numPr>
              <w:jc w:val="both"/>
              <w:rPr>
                <w:rFonts w:ascii="Courier New" w:hAnsi="Courier New" w:cs="Courier New"/>
                <w:szCs w:val="24"/>
              </w:rPr>
            </w:pPr>
            <w:r w:rsidRPr="00846776">
              <w:rPr>
                <w:rFonts w:ascii="Courier New" w:hAnsi="Courier New" w:cs="Courier New"/>
                <w:sz w:val="20"/>
                <w:szCs w:val="20"/>
              </w:rPr>
              <w:t>Amazon</w:t>
            </w:r>
          </w:p>
        </w:tc>
      </w:tr>
    </w:tbl>
    <w:p w14:paraId="54770DDA" w14:textId="77777777" w:rsidR="00AC064E" w:rsidRPr="00C235B9" w:rsidRDefault="00AC064E" w:rsidP="00C235B9">
      <w:pPr>
        <w:spacing w:after="0"/>
        <w:jc w:val="both"/>
        <w:rPr>
          <w:rFonts w:ascii="Century725 Cn BT" w:hAnsi="Century725 Cn BT" w:cs="Baskerville Old Face"/>
        </w:rPr>
      </w:pPr>
      <w:r w:rsidRPr="00C235B9">
        <w:rPr>
          <w:rFonts w:ascii="Century725 Cn BT" w:hAnsi="Century725 Cn BT" w:cs="Baskerville Old Face"/>
        </w:rPr>
        <w:t>Python can create the serial numbers of the data even if the data is not in pair format. For this enumerate function can be used (The word enumerate in English means to count one by one. This word is used in statistics and census. In our context, it means take items and list them with a serial number)</w:t>
      </w:r>
    </w:p>
    <w:tbl>
      <w:tblPr>
        <w:tblStyle w:val="TableGrid"/>
        <w:tblW w:w="0" w:type="auto"/>
        <w:tblLook w:val="04A0" w:firstRow="1" w:lastRow="0" w:firstColumn="1" w:lastColumn="0" w:noHBand="0" w:noVBand="1"/>
      </w:tblPr>
      <w:tblGrid>
        <w:gridCol w:w="6115"/>
        <w:gridCol w:w="3235"/>
      </w:tblGrid>
      <w:tr w:rsidR="00AC064E" w14:paraId="32470F55" w14:textId="77777777" w:rsidTr="003E4AAB">
        <w:tc>
          <w:tcPr>
            <w:tcW w:w="6115" w:type="dxa"/>
          </w:tcPr>
          <w:p w14:paraId="765B4633" w14:textId="77777777" w:rsidR="00AC064E" w:rsidRPr="00846776" w:rsidRDefault="00AC064E" w:rsidP="003E4AAB">
            <w:pPr>
              <w:jc w:val="both"/>
              <w:rPr>
                <w:rFonts w:ascii="Courier New" w:hAnsi="Courier New" w:cs="Courier New"/>
                <w:sz w:val="22"/>
                <w:szCs w:val="22"/>
              </w:rPr>
            </w:pPr>
            <w:r>
              <w:rPr>
                <w:rFonts w:ascii="Courier New" w:hAnsi="Courier New" w:cs="Courier New"/>
                <w:sz w:val="22"/>
                <w:szCs w:val="22"/>
              </w:rPr>
              <w:t>L=[‘</w:t>
            </w:r>
            <w:proofErr w:type="spellStart"/>
            <w:r>
              <w:rPr>
                <w:rFonts w:ascii="Courier New" w:hAnsi="Courier New" w:cs="Courier New"/>
                <w:sz w:val="22"/>
                <w:szCs w:val="22"/>
              </w:rPr>
              <w:t>Ganga','Volga','Amazon</w:t>
            </w:r>
            <w:proofErr w:type="spellEnd"/>
            <w:r>
              <w:rPr>
                <w:rFonts w:ascii="Courier New" w:hAnsi="Courier New" w:cs="Courier New"/>
                <w:sz w:val="22"/>
                <w:szCs w:val="22"/>
              </w:rPr>
              <w:t>’</w:t>
            </w:r>
            <w:r w:rsidRPr="00846776">
              <w:rPr>
                <w:rFonts w:ascii="Courier New" w:hAnsi="Courier New" w:cs="Courier New"/>
                <w:sz w:val="22"/>
                <w:szCs w:val="22"/>
              </w:rPr>
              <w:t>]</w:t>
            </w:r>
          </w:p>
          <w:p w14:paraId="26A102D9" w14:textId="77777777" w:rsidR="00AC064E" w:rsidRPr="000B3220" w:rsidRDefault="00AC064E" w:rsidP="003E4AAB">
            <w:pPr>
              <w:shd w:val="clear" w:color="auto" w:fill="FFFFFE"/>
              <w:spacing w:line="285" w:lineRule="atLeast"/>
              <w:rPr>
                <w:rFonts w:ascii="Courier New" w:eastAsia="Times New Roman" w:hAnsi="Courier New" w:cs="Courier New"/>
                <w:sz w:val="21"/>
                <w:szCs w:val="21"/>
              </w:rPr>
            </w:pPr>
            <w:r w:rsidRPr="000B3220">
              <w:rPr>
                <w:rFonts w:ascii="Courier New" w:eastAsia="Times New Roman" w:hAnsi="Courier New" w:cs="Courier New"/>
                <w:sz w:val="21"/>
                <w:szCs w:val="21"/>
              </w:rPr>
              <w:t>for </w:t>
            </w:r>
            <w:proofErr w:type="spellStart"/>
            <w:r w:rsidRPr="000B3220">
              <w:rPr>
                <w:rFonts w:ascii="Courier New" w:eastAsia="Times New Roman" w:hAnsi="Courier New" w:cs="Courier New"/>
                <w:sz w:val="21"/>
                <w:szCs w:val="21"/>
              </w:rPr>
              <w:t>i,j</w:t>
            </w:r>
            <w:proofErr w:type="spellEnd"/>
            <w:r w:rsidRPr="000B3220">
              <w:rPr>
                <w:rFonts w:ascii="Courier New" w:eastAsia="Times New Roman" w:hAnsi="Courier New" w:cs="Courier New"/>
                <w:sz w:val="21"/>
                <w:szCs w:val="21"/>
              </w:rPr>
              <w:t> in </w:t>
            </w:r>
            <w:r w:rsidRPr="003853FE">
              <w:rPr>
                <w:rFonts w:ascii="Courier New" w:eastAsia="Times New Roman" w:hAnsi="Courier New" w:cs="Courier New"/>
                <w:b/>
                <w:sz w:val="21"/>
                <w:szCs w:val="21"/>
              </w:rPr>
              <w:t>enumerate</w:t>
            </w:r>
            <w:r w:rsidRPr="000B3220">
              <w:rPr>
                <w:rFonts w:ascii="Courier New" w:eastAsia="Times New Roman" w:hAnsi="Courier New" w:cs="Courier New"/>
                <w:sz w:val="21"/>
                <w:szCs w:val="21"/>
              </w:rPr>
              <w:t>(L):</w:t>
            </w:r>
          </w:p>
          <w:p w14:paraId="09F6FD1A" w14:textId="77777777" w:rsidR="00AC064E" w:rsidRPr="000B3220" w:rsidRDefault="00AC064E" w:rsidP="003E4AAB">
            <w:pPr>
              <w:shd w:val="clear" w:color="auto" w:fill="FFFFFE"/>
              <w:spacing w:line="285" w:lineRule="atLeast"/>
              <w:rPr>
                <w:rFonts w:ascii="Courier New" w:eastAsia="Times New Roman" w:hAnsi="Courier New" w:cs="Courier New"/>
                <w:sz w:val="21"/>
                <w:szCs w:val="21"/>
              </w:rPr>
            </w:pPr>
            <w:r w:rsidRPr="000B3220">
              <w:rPr>
                <w:rFonts w:ascii="Courier New" w:eastAsia="Times New Roman" w:hAnsi="Courier New" w:cs="Courier New"/>
                <w:sz w:val="21"/>
                <w:szCs w:val="21"/>
              </w:rPr>
              <w:t>   print (</w:t>
            </w:r>
            <w:proofErr w:type="spellStart"/>
            <w:r w:rsidRPr="000B3220">
              <w:rPr>
                <w:rFonts w:ascii="Courier New" w:eastAsia="Times New Roman" w:hAnsi="Courier New" w:cs="Courier New"/>
                <w:sz w:val="21"/>
                <w:szCs w:val="21"/>
              </w:rPr>
              <w:t>i,j</w:t>
            </w:r>
            <w:proofErr w:type="spellEnd"/>
            <w:r w:rsidRPr="000B3220">
              <w:rPr>
                <w:rFonts w:ascii="Courier New" w:eastAsia="Times New Roman" w:hAnsi="Courier New" w:cs="Courier New"/>
                <w:sz w:val="21"/>
                <w:szCs w:val="21"/>
              </w:rPr>
              <w:t>)</w:t>
            </w:r>
          </w:p>
        </w:tc>
        <w:tc>
          <w:tcPr>
            <w:tcW w:w="3235" w:type="dxa"/>
          </w:tcPr>
          <w:p w14:paraId="63587FBF" w14:textId="751A1724" w:rsidR="00AC064E" w:rsidRPr="00D60E6C" w:rsidRDefault="00AC064E" w:rsidP="003E4AAB">
            <w:pPr>
              <w:jc w:val="both"/>
              <w:rPr>
                <w:rFonts w:ascii="Courier New" w:hAnsi="Courier New" w:cs="Courier New"/>
                <w:sz w:val="20"/>
                <w:szCs w:val="20"/>
              </w:rPr>
            </w:pPr>
            <w:r>
              <w:rPr>
                <w:rFonts w:ascii="Courier New" w:eastAsia="Times New Roman" w:hAnsi="Courier New" w:cs="Courier New"/>
                <w:sz w:val="21"/>
                <w:shd w:val="clear" w:color="auto" w:fill="FFFFFF"/>
              </w:rPr>
              <w:t xml:space="preserve">   </w:t>
            </w:r>
            <w:r w:rsidRPr="00D60E6C">
              <w:rPr>
                <w:rFonts w:ascii="Courier New" w:eastAsia="Times New Roman" w:hAnsi="Courier New" w:cs="Courier New"/>
                <w:sz w:val="21"/>
                <w:shd w:val="clear" w:color="auto" w:fill="FFFFFF"/>
              </w:rPr>
              <w:t xml:space="preserve">0 </w:t>
            </w:r>
            <w:r w:rsidR="00C235B9">
              <w:rPr>
                <w:rFonts w:ascii="Courier New" w:eastAsia="Times New Roman" w:hAnsi="Courier New" w:cs="Courier New"/>
                <w:sz w:val="21"/>
                <w:shd w:val="clear" w:color="auto" w:fill="FFFFFF"/>
              </w:rPr>
              <w:t xml:space="preserve"> </w:t>
            </w:r>
            <w:r w:rsidRPr="00D60E6C">
              <w:rPr>
                <w:rFonts w:ascii="Courier New" w:hAnsi="Courier New" w:cs="Courier New"/>
                <w:sz w:val="20"/>
                <w:szCs w:val="20"/>
              </w:rPr>
              <w:t>Ganga</w:t>
            </w:r>
          </w:p>
          <w:p w14:paraId="5529B028" w14:textId="77777777" w:rsidR="00AC064E" w:rsidRDefault="00AC064E" w:rsidP="003E4AAB">
            <w:pPr>
              <w:pStyle w:val="ListParagraph"/>
              <w:numPr>
                <w:ilvl w:val="0"/>
                <w:numId w:val="59"/>
              </w:numPr>
              <w:jc w:val="both"/>
              <w:rPr>
                <w:rFonts w:ascii="Courier New" w:hAnsi="Courier New" w:cs="Courier New"/>
                <w:sz w:val="20"/>
                <w:szCs w:val="20"/>
              </w:rPr>
            </w:pPr>
            <w:r w:rsidRPr="00846776">
              <w:rPr>
                <w:rFonts w:ascii="Courier New" w:hAnsi="Courier New" w:cs="Courier New"/>
                <w:sz w:val="20"/>
                <w:szCs w:val="20"/>
              </w:rPr>
              <w:t>Volga</w:t>
            </w:r>
          </w:p>
          <w:p w14:paraId="3B57CC58" w14:textId="77777777" w:rsidR="00AC064E" w:rsidRPr="003853FE" w:rsidRDefault="00AC064E" w:rsidP="003E4AAB">
            <w:pPr>
              <w:pStyle w:val="ListParagraph"/>
              <w:numPr>
                <w:ilvl w:val="0"/>
                <w:numId w:val="59"/>
              </w:numPr>
              <w:jc w:val="both"/>
              <w:rPr>
                <w:rFonts w:ascii="Courier New" w:hAnsi="Courier New" w:cs="Courier New"/>
                <w:sz w:val="20"/>
                <w:szCs w:val="20"/>
              </w:rPr>
            </w:pPr>
            <w:r w:rsidRPr="003853FE">
              <w:rPr>
                <w:rFonts w:ascii="Courier New" w:hAnsi="Courier New" w:cs="Courier New"/>
                <w:sz w:val="20"/>
                <w:szCs w:val="20"/>
              </w:rPr>
              <w:t>Amazon</w:t>
            </w:r>
          </w:p>
        </w:tc>
      </w:tr>
    </w:tbl>
    <w:p w14:paraId="6B23EEAB" w14:textId="77777777" w:rsidR="00AC064E" w:rsidRDefault="00AC064E" w:rsidP="00AC064E">
      <w:pPr>
        <w:spacing w:after="0"/>
        <w:jc w:val="both"/>
        <w:rPr>
          <w:rFonts w:ascii="Century725 Cn BT" w:hAnsi="Century725 Cn BT" w:cs="Baskerville Old Face"/>
        </w:rPr>
      </w:pPr>
    </w:p>
    <w:p w14:paraId="5C87F833" w14:textId="77777777" w:rsidR="00AC064E" w:rsidRPr="00640C13" w:rsidRDefault="00AC064E" w:rsidP="00AC064E">
      <w:pPr>
        <w:spacing w:after="0"/>
        <w:jc w:val="both"/>
        <w:rPr>
          <w:rFonts w:ascii="Century725 Cn BT" w:hAnsi="Century725 Cn BT" w:cs="Baskerville Old Face"/>
        </w:rPr>
      </w:pPr>
      <w:r>
        <w:rPr>
          <w:rFonts w:ascii="Century725 Cn BT" w:hAnsi="Century725 Cn BT" w:cs="Baskerville Old Face"/>
        </w:rPr>
        <w:t xml:space="preserve">4. </w:t>
      </w:r>
      <w:r w:rsidRPr="00C235B9">
        <w:rPr>
          <w:rFonts w:ascii="Century725 Cn BT" w:hAnsi="Century725 Cn BT" w:cs="Baskerville Old Face"/>
        </w:rPr>
        <w:t xml:space="preserve">Nested for </w:t>
      </w:r>
      <w:proofErr w:type="gramStart"/>
      <w:r w:rsidRPr="00C235B9">
        <w:rPr>
          <w:rFonts w:ascii="Century725 Cn BT" w:hAnsi="Century725 Cn BT" w:cs="Baskerville Old Face"/>
        </w:rPr>
        <w:t>loops</w:t>
      </w:r>
      <w:r>
        <w:rPr>
          <w:rFonts w:ascii="Century725 Cn BT" w:hAnsi="Century725 Cn BT" w:cs="Baskerville Old Face"/>
        </w:rPr>
        <w:t xml:space="preserve"> </w:t>
      </w:r>
      <w:r w:rsidRPr="00640C13">
        <w:rPr>
          <w:rFonts w:ascii="Century725 Cn BT" w:hAnsi="Century725 Cn BT" w:cs="Baskerville Old Face"/>
        </w:rPr>
        <w:t>:</w:t>
      </w:r>
      <w:proofErr w:type="gramEnd"/>
      <w:r>
        <w:rPr>
          <w:rFonts w:ascii="Century725 Cn BT" w:hAnsi="Century725 Cn BT" w:cs="Baskerville Old Face"/>
        </w:rPr>
        <w:t xml:space="preserve"> </w:t>
      </w:r>
      <w:r w:rsidRPr="00640C13">
        <w:rPr>
          <w:rFonts w:ascii="Century725 Cn BT" w:hAnsi="Century725 Cn BT" w:cs="Baskerville Old Face"/>
        </w:rPr>
        <w:t>f</w:t>
      </w:r>
      <w:r w:rsidRPr="00C235B9">
        <w:rPr>
          <w:rFonts w:ascii="Century725 Cn BT" w:hAnsi="Century725 Cn BT" w:cs="Baskerville Old Face"/>
        </w:rPr>
        <w:t>or</w:t>
      </w:r>
      <w:r w:rsidRPr="00640C13">
        <w:rPr>
          <w:rFonts w:ascii="Century725 Cn BT" w:hAnsi="Century725 Cn BT" w:cs="Baskerville Old Face"/>
        </w:rPr>
        <w:t xml:space="preserve"> statement can be executed within another </w:t>
      </w:r>
      <w:r w:rsidRPr="00C235B9">
        <w:rPr>
          <w:rFonts w:ascii="Century725 Cn BT" w:hAnsi="Century725 Cn BT" w:cs="Baskerville Old Face"/>
        </w:rPr>
        <w:t>for</w:t>
      </w:r>
      <w:r w:rsidRPr="00640C13">
        <w:rPr>
          <w:rFonts w:ascii="Century725 Cn BT" w:hAnsi="Century725 Cn BT" w:cs="Baskerville Old Face"/>
        </w:rPr>
        <w:t xml:space="preserve"> statement, which is called nesting. Let us see an example for printing multiplication table. In nested loops, inner loop runs to completion for each run of the outer loop.</w:t>
      </w:r>
    </w:p>
    <w:tbl>
      <w:tblPr>
        <w:tblStyle w:val="TableGrid"/>
        <w:tblW w:w="0" w:type="auto"/>
        <w:tblLook w:val="04A0" w:firstRow="1" w:lastRow="0" w:firstColumn="1" w:lastColumn="0" w:noHBand="0" w:noVBand="1"/>
      </w:tblPr>
      <w:tblGrid>
        <w:gridCol w:w="3595"/>
        <w:gridCol w:w="5755"/>
      </w:tblGrid>
      <w:tr w:rsidR="00AC064E" w14:paraId="1A7540EA" w14:textId="77777777" w:rsidTr="003E4AAB">
        <w:tc>
          <w:tcPr>
            <w:tcW w:w="3595" w:type="dxa"/>
          </w:tcPr>
          <w:p w14:paraId="6749B3E3" w14:textId="77777777" w:rsidR="00AC064E" w:rsidRPr="003853FE" w:rsidRDefault="00AC064E" w:rsidP="003E4AAB">
            <w:pPr>
              <w:jc w:val="both"/>
              <w:rPr>
                <w:rFonts w:ascii="Courier New" w:hAnsi="Courier New" w:cs="Courier New"/>
                <w:sz w:val="20"/>
                <w:szCs w:val="20"/>
              </w:rPr>
            </w:pPr>
            <w:r w:rsidRPr="003853FE">
              <w:rPr>
                <w:rFonts w:ascii="Courier New" w:hAnsi="Courier New" w:cs="Courier New"/>
                <w:sz w:val="20"/>
                <w:szCs w:val="20"/>
              </w:rPr>
              <w:t xml:space="preserve">for </w:t>
            </w:r>
            <w:proofErr w:type="spellStart"/>
            <w:r w:rsidRPr="003853FE">
              <w:rPr>
                <w:rFonts w:ascii="Courier New" w:hAnsi="Courier New" w:cs="Courier New"/>
                <w:sz w:val="20"/>
                <w:szCs w:val="20"/>
              </w:rPr>
              <w:t>i</w:t>
            </w:r>
            <w:proofErr w:type="spellEnd"/>
            <w:r w:rsidRPr="003853FE">
              <w:rPr>
                <w:rFonts w:ascii="Courier New" w:hAnsi="Courier New" w:cs="Courier New"/>
                <w:sz w:val="20"/>
                <w:szCs w:val="20"/>
              </w:rPr>
              <w:t xml:space="preserve"> in range (1,11):</w:t>
            </w:r>
          </w:p>
          <w:p w14:paraId="1186F2DE" w14:textId="77777777" w:rsidR="00AC064E" w:rsidRPr="003853FE" w:rsidRDefault="00AC064E" w:rsidP="003E4AAB">
            <w:pPr>
              <w:jc w:val="both"/>
              <w:rPr>
                <w:rFonts w:ascii="Courier New" w:hAnsi="Courier New" w:cs="Courier New"/>
                <w:sz w:val="20"/>
                <w:szCs w:val="20"/>
              </w:rPr>
            </w:pPr>
            <w:r w:rsidRPr="003853FE">
              <w:rPr>
                <w:rFonts w:ascii="Courier New" w:hAnsi="Courier New" w:cs="Courier New"/>
                <w:sz w:val="20"/>
                <w:szCs w:val="20"/>
              </w:rPr>
              <w:t xml:space="preserve">   for j in range (11):</w:t>
            </w:r>
          </w:p>
          <w:p w14:paraId="011FFB9B" w14:textId="77777777" w:rsidR="00AC064E" w:rsidRPr="003853FE" w:rsidRDefault="00AC064E" w:rsidP="003E4AAB">
            <w:pPr>
              <w:jc w:val="both"/>
              <w:rPr>
                <w:rFonts w:ascii="Courier New" w:hAnsi="Courier New" w:cs="Courier New"/>
                <w:sz w:val="20"/>
                <w:szCs w:val="20"/>
              </w:rPr>
            </w:pPr>
            <w:r w:rsidRPr="003853FE">
              <w:rPr>
                <w:rFonts w:ascii="Courier New" w:hAnsi="Courier New" w:cs="Courier New"/>
                <w:sz w:val="20"/>
                <w:szCs w:val="20"/>
              </w:rPr>
              <w:t xml:space="preserve">        print(</w:t>
            </w:r>
            <w:proofErr w:type="spellStart"/>
            <w:r w:rsidRPr="003853FE">
              <w:rPr>
                <w:rFonts w:ascii="Courier New" w:hAnsi="Courier New" w:cs="Courier New"/>
                <w:sz w:val="20"/>
                <w:szCs w:val="20"/>
              </w:rPr>
              <w:t>i,j</w:t>
            </w:r>
            <w:proofErr w:type="spellEnd"/>
            <w:r w:rsidRPr="003853FE">
              <w:rPr>
                <w:rFonts w:ascii="Courier New" w:hAnsi="Courier New" w:cs="Courier New"/>
                <w:sz w:val="20"/>
                <w:szCs w:val="20"/>
              </w:rPr>
              <w:t xml:space="preserve">, </w:t>
            </w:r>
            <w:proofErr w:type="spellStart"/>
            <w:r w:rsidRPr="003853FE">
              <w:rPr>
                <w:rFonts w:ascii="Courier New" w:hAnsi="Courier New" w:cs="Courier New"/>
                <w:sz w:val="20"/>
                <w:szCs w:val="20"/>
              </w:rPr>
              <w:t>i</w:t>
            </w:r>
            <w:proofErr w:type="spellEnd"/>
            <w:r w:rsidRPr="003853FE">
              <w:rPr>
                <w:rFonts w:ascii="Courier New" w:hAnsi="Courier New" w:cs="Courier New"/>
                <w:sz w:val="20"/>
                <w:szCs w:val="20"/>
              </w:rPr>
              <w:t>*j)</w:t>
            </w:r>
          </w:p>
          <w:p w14:paraId="43040B54" w14:textId="77777777" w:rsidR="00AC064E" w:rsidRPr="003853FE" w:rsidRDefault="00AC064E" w:rsidP="003E4AAB">
            <w:pPr>
              <w:jc w:val="both"/>
              <w:rPr>
                <w:rFonts w:ascii="Baskerville Old Face" w:hAnsi="Baskerville Old Face" w:cs="Baskerville Old Face"/>
                <w:sz w:val="20"/>
                <w:szCs w:val="20"/>
              </w:rPr>
            </w:pPr>
          </w:p>
        </w:tc>
        <w:tc>
          <w:tcPr>
            <w:tcW w:w="5755" w:type="dxa"/>
          </w:tcPr>
          <w:p w14:paraId="0D335AD4" w14:textId="77777777" w:rsidR="00AC064E" w:rsidRPr="003853FE" w:rsidRDefault="00AC064E" w:rsidP="003E4AAB">
            <w:pPr>
              <w:jc w:val="both"/>
              <w:rPr>
                <w:rFonts w:ascii="Courier New" w:hAnsi="Courier New" w:cs="Courier New"/>
                <w:sz w:val="20"/>
                <w:szCs w:val="20"/>
              </w:rPr>
            </w:pPr>
            <w:r w:rsidRPr="003853FE">
              <w:rPr>
                <w:rFonts w:ascii="Courier New" w:hAnsi="Courier New" w:cs="Courier New"/>
                <w:sz w:val="20"/>
                <w:szCs w:val="20"/>
              </w:rPr>
              <w:t xml:space="preserve">for </w:t>
            </w:r>
            <w:proofErr w:type="spellStart"/>
            <w:r w:rsidRPr="003853FE">
              <w:rPr>
                <w:rFonts w:ascii="Courier New" w:hAnsi="Courier New" w:cs="Courier New"/>
                <w:sz w:val="20"/>
                <w:szCs w:val="20"/>
              </w:rPr>
              <w:t>i</w:t>
            </w:r>
            <w:proofErr w:type="spellEnd"/>
            <w:r w:rsidRPr="003853FE">
              <w:rPr>
                <w:rFonts w:ascii="Courier New" w:hAnsi="Courier New" w:cs="Courier New"/>
                <w:sz w:val="20"/>
                <w:szCs w:val="20"/>
              </w:rPr>
              <w:t xml:space="preserve"> in range (1,11):</w:t>
            </w:r>
          </w:p>
          <w:p w14:paraId="063036A2" w14:textId="77777777" w:rsidR="00AC064E" w:rsidRPr="003853FE" w:rsidRDefault="00AC064E" w:rsidP="003E4AAB">
            <w:pPr>
              <w:jc w:val="both"/>
              <w:rPr>
                <w:rFonts w:ascii="Courier New" w:hAnsi="Courier New" w:cs="Courier New"/>
                <w:sz w:val="20"/>
                <w:szCs w:val="20"/>
              </w:rPr>
            </w:pPr>
            <w:r w:rsidRPr="003853FE">
              <w:rPr>
                <w:rFonts w:ascii="Courier New" w:hAnsi="Courier New" w:cs="Courier New"/>
                <w:sz w:val="20"/>
                <w:szCs w:val="20"/>
              </w:rPr>
              <w:t xml:space="preserve">   print('Multiplication Table for ', </w:t>
            </w:r>
            <w:proofErr w:type="spellStart"/>
            <w:r w:rsidRPr="003853FE">
              <w:rPr>
                <w:rFonts w:ascii="Courier New" w:hAnsi="Courier New" w:cs="Courier New"/>
                <w:sz w:val="20"/>
                <w:szCs w:val="20"/>
              </w:rPr>
              <w:t>i</w:t>
            </w:r>
            <w:proofErr w:type="spellEnd"/>
            <w:r w:rsidRPr="003853FE">
              <w:rPr>
                <w:rFonts w:ascii="Courier New" w:hAnsi="Courier New" w:cs="Courier New"/>
                <w:sz w:val="20"/>
                <w:szCs w:val="20"/>
              </w:rPr>
              <w:t>)</w:t>
            </w:r>
          </w:p>
          <w:p w14:paraId="02ACA080" w14:textId="77777777" w:rsidR="00AC064E" w:rsidRPr="003853FE" w:rsidRDefault="00AC064E" w:rsidP="003E4AAB">
            <w:pPr>
              <w:jc w:val="both"/>
              <w:rPr>
                <w:rFonts w:ascii="Courier New" w:hAnsi="Courier New" w:cs="Courier New"/>
                <w:sz w:val="20"/>
                <w:szCs w:val="20"/>
              </w:rPr>
            </w:pPr>
            <w:r w:rsidRPr="003853FE">
              <w:rPr>
                <w:rFonts w:ascii="Courier New" w:hAnsi="Courier New" w:cs="Courier New"/>
                <w:sz w:val="20"/>
                <w:szCs w:val="20"/>
              </w:rPr>
              <w:t xml:space="preserve">   for j in range (</w:t>
            </w:r>
            <w:r>
              <w:rPr>
                <w:rFonts w:ascii="Courier New" w:hAnsi="Courier New" w:cs="Courier New"/>
                <w:sz w:val="20"/>
                <w:szCs w:val="20"/>
              </w:rPr>
              <w:t>1,</w:t>
            </w:r>
            <w:r w:rsidRPr="003853FE">
              <w:rPr>
                <w:rFonts w:ascii="Courier New" w:hAnsi="Courier New" w:cs="Courier New"/>
                <w:sz w:val="20"/>
                <w:szCs w:val="20"/>
              </w:rPr>
              <w:t>11):</w:t>
            </w:r>
          </w:p>
          <w:p w14:paraId="3395F218" w14:textId="77777777" w:rsidR="00AC064E" w:rsidRPr="003853FE" w:rsidRDefault="00AC064E" w:rsidP="003E4AAB">
            <w:pPr>
              <w:jc w:val="both"/>
              <w:rPr>
                <w:rFonts w:ascii="Baskerville Old Face" w:hAnsi="Baskerville Old Face" w:cs="Baskerville Old Face"/>
                <w:sz w:val="20"/>
                <w:szCs w:val="20"/>
              </w:rPr>
            </w:pPr>
            <w:r w:rsidRPr="003853FE">
              <w:rPr>
                <w:rFonts w:ascii="Courier New" w:hAnsi="Courier New" w:cs="Courier New"/>
                <w:sz w:val="20"/>
                <w:szCs w:val="20"/>
              </w:rPr>
              <w:t xml:space="preserve">     print(</w:t>
            </w:r>
            <w:proofErr w:type="spellStart"/>
            <w:r w:rsidRPr="003853FE">
              <w:rPr>
                <w:rFonts w:ascii="Courier New" w:hAnsi="Courier New" w:cs="Courier New"/>
                <w:sz w:val="20"/>
                <w:szCs w:val="20"/>
              </w:rPr>
              <w:t>i</w:t>
            </w:r>
            <w:proofErr w:type="spellEnd"/>
            <w:r w:rsidRPr="003853FE">
              <w:rPr>
                <w:rFonts w:ascii="Courier New" w:hAnsi="Courier New" w:cs="Courier New"/>
                <w:sz w:val="20"/>
                <w:szCs w:val="20"/>
              </w:rPr>
              <w:t xml:space="preserve">, ' * ', j,' =', </w:t>
            </w:r>
            <w:proofErr w:type="spellStart"/>
            <w:r w:rsidRPr="003853FE">
              <w:rPr>
                <w:rFonts w:ascii="Courier New" w:hAnsi="Courier New" w:cs="Courier New"/>
                <w:sz w:val="20"/>
                <w:szCs w:val="20"/>
              </w:rPr>
              <w:t>i</w:t>
            </w:r>
            <w:proofErr w:type="spellEnd"/>
            <w:r w:rsidRPr="003853FE">
              <w:rPr>
                <w:rFonts w:ascii="Courier New" w:hAnsi="Courier New" w:cs="Courier New"/>
                <w:sz w:val="20"/>
                <w:szCs w:val="20"/>
              </w:rPr>
              <w:t>*j)</w:t>
            </w:r>
          </w:p>
        </w:tc>
      </w:tr>
    </w:tbl>
    <w:p w14:paraId="1F481259" w14:textId="7154F89F" w:rsidR="00AC064E" w:rsidRPr="00C235B9" w:rsidRDefault="00AC064E" w:rsidP="00AC064E">
      <w:pPr>
        <w:spacing w:after="0"/>
        <w:jc w:val="both"/>
        <w:rPr>
          <w:rFonts w:ascii="Century725 Cn BT" w:hAnsi="Century725 Cn BT" w:cs="Baskerville Old Face"/>
        </w:rPr>
      </w:pPr>
      <w:r w:rsidRPr="00C235B9">
        <w:rPr>
          <w:rFonts w:ascii="Century725 Cn BT" w:hAnsi="Century725 Cn BT" w:cs="Baskerville Old Face"/>
        </w:rPr>
        <w:t xml:space="preserve">In the above program outer loop will run 10 times, and each time, </w:t>
      </w:r>
      <w:r w:rsidR="005E010E" w:rsidRPr="00C235B9">
        <w:rPr>
          <w:rFonts w:ascii="Century725 Cn BT" w:hAnsi="Century725 Cn BT" w:cs="Baskerville Old Face"/>
        </w:rPr>
        <w:t>the inner</w:t>
      </w:r>
      <w:r w:rsidRPr="00C235B9">
        <w:rPr>
          <w:rFonts w:ascii="Century725 Cn BT" w:hAnsi="Century725 Cn BT" w:cs="Baskerville Old Face"/>
        </w:rPr>
        <w:t xml:space="preserve"> loop will run 10 times. </w:t>
      </w:r>
      <w:r w:rsidR="005E010E" w:rsidRPr="00C235B9">
        <w:rPr>
          <w:rFonts w:ascii="Century725 Cn BT" w:hAnsi="Century725 Cn BT" w:cs="Baskerville Old Face"/>
        </w:rPr>
        <w:t>Thus,</w:t>
      </w:r>
      <w:r w:rsidRPr="00C235B9">
        <w:rPr>
          <w:rFonts w:ascii="Century725 Cn BT" w:hAnsi="Century725 Cn BT" w:cs="Baskerville Old Face"/>
        </w:rPr>
        <w:t xml:space="preserve"> the final print statement will run 100 times. We will use nested for-loops when we handle 2-D lists. </w:t>
      </w:r>
    </w:p>
    <w:p w14:paraId="4D117944" w14:textId="77777777" w:rsidR="00825A00" w:rsidRPr="00C235B9" w:rsidRDefault="00825A00" w:rsidP="00160180">
      <w:pPr>
        <w:spacing w:after="0"/>
        <w:jc w:val="both"/>
        <w:rPr>
          <w:rFonts w:ascii="Century725 Cn BT" w:hAnsi="Century725 Cn BT" w:cs="Baskerville Old Face"/>
        </w:rPr>
      </w:pPr>
    </w:p>
    <w:p w14:paraId="3265F8F3" w14:textId="77777777" w:rsidR="00621B37" w:rsidRPr="00C235B9" w:rsidRDefault="003853FE" w:rsidP="00C235B9">
      <w:pPr>
        <w:spacing w:after="0"/>
        <w:jc w:val="both"/>
        <w:rPr>
          <w:rFonts w:ascii="Century725 Cn BT" w:hAnsi="Century725 Cn BT" w:cs="Baskerville Old Face"/>
        </w:rPr>
      </w:pPr>
      <w:r w:rsidRPr="00C235B9">
        <w:rPr>
          <w:rFonts w:ascii="Century725 Cn BT" w:hAnsi="Century725 Cn BT" w:cs="Baskerville Old Face"/>
        </w:rPr>
        <w:t xml:space="preserve">5. Handing the loop index: </w:t>
      </w:r>
      <w:r w:rsidR="00621B37" w:rsidRPr="00C235B9">
        <w:rPr>
          <w:rFonts w:ascii="Century725 Cn BT" w:hAnsi="Century725 Cn BT" w:cs="Baskerville Old Face"/>
        </w:rPr>
        <w:t>Do not use the index v</w:t>
      </w:r>
      <w:r w:rsidR="004A1CAE" w:rsidRPr="00C235B9">
        <w:rPr>
          <w:rFonts w:ascii="Century725 Cn BT" w:hAnsi="Century725 Cn BT" w:cs="Baskerville Old Face"/>
        </w:rPr>
        <w:t>ariable before or after the loop</w:t>
      </w:r>
      <w:r w:rsidR="00621B37" w:rsidRPr="00C235B9">
        <w:rPr>
          <w:rFonts w:ascii="Century725 Cn BT" w:hAnsi="Century725 Cn BT" w:cs="Baskerville Old Face"/>
        </w:rPr>
        <w:t>.</w:t>
      </w:r>
      <w:r w:rsidR="004A1CAE" w:rsidRPr="00C235B9">
        <w:rPr>
          <w:rFonts w:ascii="Century725 Cn BT" w:hAnsi="Century725 Cn BT" w:cs="Baskerville Old Face"/>
        </w:rPr>
        <w:t xml:space="preserve"> Before the loop, it is undefined and after the loop it will hold the last value of the index at which it stopped.</w:t>
      </w:r>
      <w:r w:rsidRPr="00C235B9">
        <w:rPr>
          <w:rFonts w:ascii="Century725 Cn BT" w:hAnsi="Century725 Cn BT" w:cs="Baskerville Old Face"/>
        </w:rPr>
        <w:t xml:space="preserve"> </w:t>
      </w:r>
      <w:r w:rsidR="00621B37" w:rsidRPr="00C235B9">
        <w:rPr>
          <w:rFonts w:ascii="Century725 Cn BT" w:hAnsi="Century725 Cn BT" w:cs="Baskerville Old Face"/>
        </w:rPr>
        <w:t>Do not redefine index variable inside loop</w:t>
      </w:r>
      <w:r w:rsidR="004A1CAE" w:rsidRPr="00C235B9">
        <w:rPr>
          <w:rFonts w:ascii="Century725 Cn BT" w:hAnsi="Century725 Cn BT" w:cs="Baskerville Old Face"/>
        </w:rPr>
        <w:t xml:space="preserve"> (though </w:t>
      </w:r>
      <w:proofErr w:type="gramStart"/>
      <w:r w:rsidR="004A1CAE" w:rsidRPr="00C235B9">
        <w:rPr>
          <w:rFonts w:ascii="Century725 Cn BT" w:hAnsi="Century725 Cn BT" w:cs="Baskerville Old Face"/>
        </w:rPr>
        <w:t>it</w:t>
      </w:r>
      <w:proofErr w:type="gramEnd"/>
      <w:r w:rsidR="004A1CAE" w:rsidRPr="00C235B9">
        <w:rPr>
          <w:rFonts w:ascii="Century725 Cn BT" w:hAnsi="Century725 Cn BT" w:cs="Baskerville Old Face"/>
        </w:rPr>
        <w:t xml:space="preserve"> </w:t>
      </w:r>
      <w:proofErr w:type="spellStart"/>
      <w:r w:rsidR="004A1CAE" w:rsidRPr="00C235B9">
        <w:rPr>
          <w:rFonts w:ascii="Century725 Cn BT" w:hAnsi="Century725 Cn BT" w:cs="Baskerville Old Face"/>
        </w:rPr>
        <w:t>wont</w:t>
      </w:r>
      <w:proofErr w:type="spellEnd"/>
      <w:r w:rsidR="004A1CAE" w:rsidRPr="00C235B9">
        <w:rPr>
          <w:rFonts w:ascii="Century725 Cn BT" w:hAnsi="Century725 Cn BT" w:cs="Baskerville Old Face"/>
        </w:rPr>
        <w:t xml:space="preserve"> cause an error, it will have no effect</w:t>
      </w:r>
      <w:r w:rsidRPr="00C235B9">
        <w:rPr>
          <w:rFonts w:ascii="Century725 Cn BT" w:hAnsi="Century725 Cn BT" w:cs="Baskerville Old Face"/>
        </w:rPr>
        <w:t xml:space="preserve">.  </w:t>
      </w:r>
      <w:r w:rsidR="00621B37" w:rsidRPr="00C235B9">
        <w:rPr>
          <w:rFonts w:ascii="Century725 Cn BT" w:hAnsi="Century725 Cn BT" w:cs="Baskerville Old Face"/>
        </w:rPr>
        <w:t>The same loop variable can be used for more than one loop, provided they are not nested.</w:t>
      </w:r>
      <w:r w:rsidRPr="00C235B9">
        <w:rPr>
          <w:rFonts w:ascii="Century725 Cn BT" w:hAnsi="Century725 Cn BT" w:cs="Baskerville Old Face"/>
        </w:rPr>
        <w:t xml:space="preserve"> See exercise below. </w:t>
      </w:r>
    </w:p>
    <w:p w14:paraId="0D0C548D" w14:textId="77777777" w:rsidR="00590EB2" w:rsidRPr="00C235B9" w:rsidRDefault="00590EB2" w:rsidP="00C235B9">
      <w:pPr>
        <w:spacing w:after="0"/>
        <w:jc w:val="both"/>
        <w:rPr>
          <w:rFonts w:ascii="Century725 Cn BT" w:hAnsi="Century725 Cn BT" w:cs="Baskerville Old Face"/>
        </w:rPr>
      </w:pPr>
    </w:p>
    <w:p w14:paraId="2D1469A2" w14:textId="43395D2A" w:rsidR="00590EB2" w:rsidRPr="00C235B9" w:rsidRDefault="00AC064E" w:rsidP="00C235B9">
      <w:pPr>
        <w:spacing w:after="0"/>
        <w:jc w:val="both"/>
        <w:rPr>
          <w:rFonts w:ascii="Century725 Cn BT" w:hAnsi="Century725 Cn BT" w:cs="Baskerville Old Face"/>
        </w:rPr>
      </w:pPr>
      <w:r w:rsidRPr="00C235B9">
        <w:rPr>
          <w:rFonts w:ascii="Century725 Cn BT" w:hAnsi="Century725 Cn BT" w:cs="Baskerville Old Face"/>
        </w:rPr>
        <w:t>6</w:t>
      </w:r>
      <w:r w:rsidR="00590EB2" w:rsidRPr="00C235B9">
        <w:rPr>
          <w:rFonts w:ascii="Century725 Cn BT" w:hAnsi="Century725 Cn BT" w:cs="Baskerville Old Face"/>
        </w:rPr>
        <w:t>. else clause in for loops: else clause is possible to be added to a for loop. The statement after else clause will be executed when the loop runs completely.</w:t>
      </w:r>
    </w:p>
    <w:tbl>
      <w:tblPr>
        <w:tblStyle w:val="TableGrid"/>
        <w:tblW w:w="0" w:type="auto"/>
        <w:tblLook w:val="04A0" w:firstRow="1" w:lastRow="0" w:firstColumn="1" w:lastColumn="0" w:noHBand="0" w:noVBand="1"/>
      </w:tblPr>
      <w:tblGrid>
        <w:gridCol w:w="4715"/>
        <w:gridCol w:w="4635"/>
      </w:tblGrid>
      <w:tr w:rsidR="00590EB2" w14:paraId="6ACDB996" w14:textId="77777777" w:rsidTr="00590EB2">
        <w:tc>
          <w:tcPr>
            <w:tcW w:w="4814" w:type="dxa"/>
          </w:tcPr>
          <w:p w14:paraId="03253F7A" w14:textId="77777777" w:rsidR="00590EB2" w:rsidRPr="003853FE" w:rsidRDefault="00590EB2" w:rsidP="00590EB2">
            <w:pPr>
              <w:pStyle w:val="ListParagraph"/>
              <w:widowControl/>
              <w:suppressAutoHyphens w:val="0"/>
              <w:ind w:left="0"/>
              <w:rPr>
                <w:rFonts w:ascii="Courier New" w:eastAsia="Times New Roman" w:hAnsi="Courier New" w:cs="Courier New"/>
                <w:color w:val="auto"/>
                <w:sz w:val="20"/>
                <w:szCs w:val="20"/>
                <w:lang w:val="en-US" w:eastAsia="en-US" w:bidi="ar-SA"/>
              </w:rPr>
            </w:pPr>
            <w:r>
              <w:rPr>
                <w:rFonts w:ascii="Courier New" w:eastAsia="Times New Roman" w:hAnsi="Courier New" w:cs="Courier New"/>
                <w:color w:val="auto"/>
                <w:sz w:val="20"/>
                <w:szCs w:val="20"/>
                <w:lang w:val="en-US" w:eastAsia="en-US" w:bidi="ar-SA"/>
              </w:rPr>
              <w:t>for i in range (3</w:t>
            </w:r>
            <w:r w:rsidRPr="003853FE">
              <w:rPr>
                <w:rFonts w:ascii="Courier New" w:eastAsia="Times New Roman" w:hAnsi="Courier New" w:cs="Courier New"/>
                <w:color w:val="auto"/>
                <w:sz w:val="20"/>
                <w:szCs w:val="20"/>
                <w:lang w:val="en-US" w:eastAsia="en-US" w:bidi="ar-SA"/>
              </w:rPr>
              <w:t>):</w:t>
            </w:r>
          </w:p>
          <w:p w14:paraId="4700D3B5" w14:textId="77777777" w:rsidR="00590EB2" w:rsidRDefault="00590EB2" w:rsidP="00590EB2">
            <w:pPr>
              <w:suppressAutoHyphens/>
              <w:jc w:val="both"/>
              <w:rPr>
                <w:rFonts w:ascii="Courier New" w:eastAsia="Times New Roman" w:hAnsi="Courier New" w:cs="Courier New"/>
                <w:sz w:val="20"/>
                <w:szCs w:val="20"/>
                <w:lang w:val="en-US" w:eastAsia="en-US" w:bidi="ar-SA"/>
              </w:rPr>
            </w:pPr>
            <w:r>
              <w:rPr>
                <w:rFonts w:ascii="Courier New" w:eastAsia="Times New Roman" w:hAnsi="Courier New" w:cs="Courier New"/>
                <w:sz w:val="20"/>
                <w:szCs w:val="20"/>
                <w:lang w:val="en-US" w:eastAsia="en-US" w:bidi="ar-SA"/>
              </w:rPr>
              <w:t xml:space="preserve">   </w:t>
            </w:r>
            <w:r w:rsidRPr="003853FE">
              <w:rPr>
                <w:rFonts w:ascii="Courier New" w:eastAsia="Times New Roman" w:hAnsi="Courier New" w:cs="Courier New"/>
                <w:sz w:val="20"/>
                <w:szCs w:val="20"/>
                <w:lang w:val="en-US" w:eastAsia="en-US" w:bidi="ar-SA"/>
              </w:rPr>
              <w:t>print(i)</w:t>
            </w:r>
          </w:p>
          <w:p w14:paraId="05C69CED" w14:textId="77777777" w:rsidR="00590EB2" w:rsidRDefault="00590EB2" w:rsidP="00590EB2">
            <w:pPr>
              <w:suppressAutoHyphens/>
              <w:jc w:val="both"/>
              <w:rPr>
                <w:rFonts w:ascii="Baskerville Old Face" w:hAnsi="Baskerville Old Face" w:cs="Baskerville Old Face"/>
              </w:rPr>
            </w:pPr>
            <w:r>
              <w:rPr>
                <w:rFonts w:ascii="Courier New" w:eastAsia="Times New Roman" w:hAnsi="Courier New" w:cs="Courier New"/>
                <w:sz w:val="20"/>
                <w:szCs w:val="20"/>
                <w:lang w:val="en-US" w:eastAsia="en-US" w:bidi="ar-SA"/>
              </w:rPr>
              <w:t xml:space="preserve">else: </w:t>
            </w:r>
            <w:proofErr w:type="gramStart"/>
            <w:r>
              <w:rPr>
                <w:rFonts w:ascii="Courier New" w:eastAsia="Times New Roman" w:hAnsi="Courier New" w:cs="Courier New"/>
                <w:sz w:val="20"/>
                <w:szCs w:val="20"/>
                <w:lang w:val="en-US" w:eastAsia="en-US" w:bidi="ar-SA"/>
              </w:rPr>
              <w:t>print(</w:t>
            </w:r>
            <w:proofErr w:type="gramEnd"/>
            <w:r>
              <w:rPr>
                <w:rFonts w:ascii="Courier New" w:eastAsia="Times New Roman" w:hAnsi="Courier New" w:cs="Courier New"/>
                <w:sz w:val="20"/>
                <w:szCs w:val="20"/>
                <w:lang w:val="en-US" w:eastAsia="en-US" w:bidi="ar-SA"/>
              </w:rPr>
              <w:t>“loop is over”)</w:t>
            </w:r>
          </w:p>
        </w:tc>
        <w:tc>
          <w:tcPr>
            <w:tcW w:w="4814" w:type="dxa"/>
          </w:tcPr>
          <w:p w14:paraId="2F7EF63B" w14:textId="77777777" w:rsidR="00590EB2" w:rsidRDefault="00590EB2" w:rsidP="003853FE">
            <w:pPr>
              <w:suppressAutoHyphens/>
              <w:jc w:val="both"/>
              <w:rPr>
                <w:rFonts w:ascii="Baskerville Old Face" w:hAnsi="Baskerville Old Face" w:cs="Baskerville Old Face"/>
              </w:rPr>
            </w:pPr>
            <w:r>
              <w:rPr>
                <w:rFonts w:ascii="Baskerville Old Face" w:hAnsi="Baskerville Old Face" w:cs="Baskerville Old Face"/>
              </w:rPr>
              <w:t>0</w:t>
            </w:r>
          </w:p>
          <w:p w14:paraId="34B90FE0" w14:textId="77777777" w:rsidR="00590EB2" w:rsidRDefault="00590EB2" w:rsidP="003853FE">
            <w:pPr>
              <w:suppressAutoHyphens/>
              <w:jc w:val="both"/>
              <w:rPr>
                <w:rFonts w:ascii="Baskerville Old Face" w:hAnsi="Baskerville Old Face" w:cs="Baskerville Old Face"/>
              </w:rPr>
            </w:pPr>
            <w:r>
              <w:rPr>
                <w:rFonts w:ascii="Baskerville Old Face" w:hAnsi="Baskerville Old Face" w:cs="Baskerville Old Face"/>
              </w:rPr>
              <w:t>1</w:t>
            </w:r>
          </w:p>
          <w:p w14:paraId="3AA2C111" w14:textId="77777777" w:rsidR="00590EB2" w:rsidRDefault="00590EB2" w:rsidP="003853FE">
            <w:pPr>
              <w:suppressAutoHyphens/>
              <w:jc w:val="both"/>
              <w:rPr>
                <w:rFonts w:ascii="Baskerville Old Face" w:hAnsi="Baskerville Old Face" w:cs="Baskerville Old Face"/>
              </w:rPr>
            </w:pPr>
            <w:r>
              <w:rPr>
                <w:rFonts w:ascii="Baskerville Old Face" w:hAnsi="Baskerville Old Face" w:cs="Baskerville Old Face"/>
              </w:rPr>
              <w:t>2</w:t>
            </w:r>
          </w:p>
          <w:p w14:paraId="10D587F7" w14:textId="77777777" w:rsidR="00590EB2" w:rsidRDefault="00590EB2" w:rsidP="003853FE">
            <w:pPr>
              <w:suppressAutoHyphens/>
              <w:jc w:val="both"/>
              <w:rPr>
                <w:rFonts w:ascii="Baskerville Old Face" w:hAnsi="Baskerville Old Face" w:cs="Baskerville Old Face"/>
              </w:rPr>
            </w:pPr>
            <w:r>
              <w:rPr>
                <w:rFonts w:ascii="Baskerville Old Face" w:hAnsi="Baskerville Old Face" w:cs="Baskerville Old Face"/>
              </w:rPr>
              <w:t>loop is over</w:t>
            </w:r>
          </w:p>
        </w:tc>
      </w:tr>
    </w:tbl>
    <w:p w14:paraId="7155ABCC" w14:textId="77777777" w:rsidR="00590EB2" w:rsidRPr="00590EB2" w:rsidRDefault="00590EB2" w:rsidP="003853FE">
      <w:pPr>
        <w:suppressAutoHyphens/>
        <w:spacing w:after="0" w:line="240" w:lineRule="auto"/>
        <w:jc w:val="both"/>
        <w:rPr>
          <w:rFonts w:ascii="Baskerville Old Face" w:hAnsi="Baskerville Old Face" w:cs="Baskerville Old Face"/>
        </w:rPr>
      </w:pPr>
    </w:p>
    <w:p w14:paraId="7EAC9822" w14:textId="77777777" w:rsidR="00590EB2" w:rsidRDefault="00590EB2" w:rsidP="003853FE">
      <w:pPr>
        <w:suppressAutoHyphens/>
        <w:spacing w:after="0" w:line="240" w:lineRule="auto"/>
        <w:jc w:val="both"/>
        <w:rPr>
          <w:rFonts w:ascii="Baskerville Old Face" w:hAnsi="Baskerville Old Face" w:cs="Baskerville Old Face"/>
          <w:i/>
        </w:rPr>
      </w:pPr>
    </w:p>
    <w:p w14:paraId="3E554743" w14:textId="0F673584" w:rsidR="00621B37" w:rsidRPr="005107D2" w:rsidRDefault="005107D2" w:rsidP="005107D2">
      <w:pPr>
        <w:shd w:val="clear" w:color="auto" w:fill="FFFFFE"/>
        <w:spacing w:line="285" w:lineRule="atLeast"/>
        <w:rPr>
          <w:rFonts w:ascii="Palatino Linotype" w:eastAsia="Times New Roman" w:hAnsi="Palatino Linotype" w:cs="Courier New"/>
          <w:b/>
          <w:color w:val="000000"/>
        </w:rPr>
      </w:pPr>
      <w:r w:rsidRPr="00C75161">
        <w:rPr>
          <w:rFonts w:ascii="Arial Rounded MT Bold" w:hAnsi="Arial Rounded MT Bold" w:cs="Baskerville Old Face"/>
          <w:b/>
          <w:iCs/>
          <w:color w:val="FFFFFF" w:themeColor="background1"/>
          <w:shd w:val="clear" w:color="auto" w:fill="000000" w:themeFill="text1"/>
        </w:rPr>
        <w:t xml:space="preserve">Exercise </w:t>
      </w:r>
      <w:r w:rsidR="001C0D1D">
        <w:rPr>
          <w:rFonts w:ascii="Arial Rounded MT Bold" w:hAnsi="Arial Rounded MT Bold" w:cs="Baskerville Old Face"/>
          <w:b/>
          <w:iCs/>
          <w:color w:val="FFFFFF" w:themeColor="background1"/>
          <w:shd w:val="clear" w:color="auto" w:fill="000000" w:themeFill="text1"/>
        </w:rPr>
        <w:t>6</w:t>
      </w:r>
      <w:r>
        <w:rPr>
          <w:rFonts w:ascii="Arial Rounded MT Bold" w:hAnsi="Arial Rounded MT Bold" w:cs="Baskerville Old Face"/>
          <w:b/>
          <w:iCs/>
          <w:color w:val="FFFFFF" w:themeColor="background1"/>
          <w:shd w:val="clear" w:color="auto" w:fill="000000" w:themeFill="text1"/>
        </w:rPr>
        <w:t xml:space="preserve"> </w:t>
      </w:r>
      <w:r w:rsidR="00621B37" w:rsidRPr="005107D2">
        <w:rPr>
          <w:rFonts w:ascii="Palatino Linotype" w:eastAsia="Times New Roman" w:hAnsi="Palatino Linotype" w:cs="Courier New"/>
          <w:b/>
          <w:color w:val="000000"/>
        </w:rPr>
        <w:t>Predict output or point out errors:</w:t>
      </w:r>
    </w:p>
    <w:tbl>
      <w:tblPr>
        <w:tblStyle w:val="TableGrid"/>
        <w:tblW w:w="0" w:type="auto"/>
        <w:tblInd w:w="-5" w:type="dxa"/>
        <w:tblLook w:val="04A0" w:firstRow="1" w:lastRow="0" w:firstColumn="1" w:lastColumn="0" w:noHBand="0" w:noVBand="1"/>
      </w:tblPr>
      <w:tblGrid>
        <w:gridCol w:w="4978"/>
        <w:gridCol w:w="4377"/>
      </w:tblGrid>
      <w:tr w:rsidR="00621B37" w14:paraId="7D1C3F6F" w14:textId="77777777" w:rsidTr="00621B37">
        <w:tc>
          <w:tcPr>
            <w:tcW w:w="4978" w:type="dxa"/>
          </w:tcPr>
          <w:p w14:paraId="689BB95E" w14:textId="77777777" w:rsidR="00621B37" w:rsidRPr="003853FE" w:rsidRDefault="00621B37" w:rsidP="000B3220">
            <w:pPr>
              <w:pStyle w:val="ListParagraph"/>
              <w:widowControl/>
              <w:suppressAutoHyphens w:val="0"/>
              <w:ind w:left="0"/>
              <w:rPr>
                <w:rFonts w:ascii="Courier New" w:eastAsia="Times New Roman" w:hAnsi="Courier New" w:cs="Courier New"/>
                <w:color w:val="auto"/>
                <w:sz w:val="20"/>
                <w:szCs w:val="20"/>
                <w:lang w:val="en-US" w:eastAsia="en-US" w:bidi="ar-SA"/>
              </w:rPr>
            </w:pPr>
            <w:r w:rsidRPr="003853FE">
              <w:rPr>
                <w:rFonts w:ascii="Courier New" w:eastAsia="Times New Roman" w:hAnsi="Courier New" w:cs="Courier New"/>
                <w:color w:val="auto"/>
                <w:sz w:val="20"/>
                <w:szCs w:val="20"/>
                <w:lang w:val="en-US" w:eastAsia="en-US" w:bidi="ar-SA"/>
              </w:rPr>
              <w:t>print(i)</w:t>
            </w:r>
          </w:p>
          <w:p w14:paraId="392337CC" w14:textId="77777777" w:rsidR="00621B37" w:rsidRPr="003853FE" w:rsidRDefault="00621B37" w:rsidP="000B3220">
            <w:pPr>
              <w:pStyle w:val="ListParagraph"/>
              <w:widowControl/>
              <w:suppressAutoHyphens w:val="0"/>
              <w:ind w:left="0"/>
              <w:rPr>
                <w:rFonts w:ascii="Courier New" w:eastAsia="Times New Roman" w:hAnsi="Courier New" w:cs="Courier New"/>
                <w:color w:val="auto"/>
                <w:sz w:val="20"/>
                <w:szCs w:val="20"/>
                <w:lang w:val="en-US" w:eastAsia="en-US" w:bidi="ar-SA"/>
              </w:rPr>
            </w:pPr>
            <w:r w:rsidRPr="003853FE">
              <w:rPr>
                <w:rFonts w:ascii="Courier New" w:eastAsia="Times New Roman" w:hAnsi="Courier New" w:cs="Courier New"/>
                <w:color w:val="auto"/>
                <w:sz w:val="20"/>
                <w:szCs w:val="20"/>
                <w:lang w:val="en-US" w:eastAsia="en-US" w:bidi="ar-SA"/>
              </w:rPr>
              <w:t>for i in range (10):</w:t>
            </w:r>
          </w:p>
          <w:p w14:paraId="17204F20" w14:textId="77777777" w:rsidR="00621B37" w:rsidRPr="003853FE" w:rsidRDefault="00621B37" w:rsidP="000B3220">
            <w:pPr>
              <w:pStyle w:val="ListParagraph"/>
              <w:widowControl/>
              <w:shd w:val="clear" w:color="auto" w:fill="FFFFFE"/>
              <w:suppressAutoHyphens w:val="0"/>
              <w:ind w:left="360"/>
              <w:rPr>
                <w:rFonts w:ascii="Courier New" w:eastAsia="Times New Roman" w:hAnsi="Courier New" w:cs="Courier New"/>
                <w:color w:val="auto"/>
                <w:sz w:val="20"/>
                <w:szCs w:val="20"/>
                <w:lang w:val="en-US" w:eastAsia="en-US" w:bidi="ar-SA"/>
              </w:rPr>
            </w:pPr>
            <w:r w:rsidRPr="003853FE">
              <w:rPr>
                <w:rFonts w:ascii="Courier New" w:eastAsia="Times New Roman" w:hAnsi="Courier New" w:cs="Courier New"/>
                <w:color w:val="auto"/>
                <w:sz w:val="20"/>
                <w:szCs w:val="20"/>
                <w:lang w:val="en-US" w:eastAsia="en-US" w:bidi="ar-SA"/>
              </w:rPr>
              <w:t>print(i)</w:t>
            </w:r>
          </w:p>
        </w:tc>
        <w:tc>
          <w:tcPr>
            <w:tcW w:w="4377" w:type="dxa"/>
          </w:tcPr>
          <w:p w14:paraId="4D883313" w14:textId="1FD0DD0E" w:rsidR="00621B37" w:rsidRPr="003853FE" w:rsidRDefault="00621B37" w:rsidP="00160180">
            <w:pPr>
              <w:pStyle w:val="ListParagraph"/>
              <w:widowControl/>
              <w:suppressAutoHyphens w:val="0"/>
              <w:spacing w:line="285" w:lineRule="atLeast"/>
              <w:ind w:left="0"/>
              <w:rPr>
                <w:rFonts w:ascii="Courier New" w:eastAsia="Times New Roman" w:hAnsi="Courier New" w:cs="Courier New"/>
                <w:color w:val="000000"/>
                <w:sz w:val="20"/>
                <w:szCs w:val="20"/>
                <w:lang w:val="en-US" w:eastAsia="en-US" w:bidi="ar-SA"/>
              </w:rPr>
            </w:pPr>
          </w:p>
        </w:tc>
      </w:tr>
      <w:tr w:rsidR="00621B37" w14:paraId="6D032EF0" w14:textId="77777777" w:rsidTr="00621B37">
        <w:tc>
          <w:tcPr>
            <w:tcW w:w="4978" w:type="dxa"/>
          </w:tcPr>
          <w:p w14:paraId="3FBA75DE" w14:textId="77777777" w:rsidR="00621B37" w:rsidRPr="003853FE" w:rsidRDefault="00621B37" w:rsidP="000B3220">
            <w:pPr>
              <w:pStyle w:val="ListParagraph"/>
              <w:widowControl/>
              <w:suppressAutoHyphens w:val="0"/>
              <w:ind w:left="0"/>
              <w:rPr>
                <w:rFonts w:ascii="Courier New" w:eastAsia="Times New Roman" w:hAnsi="Courier New" w:cs="Courier New"/>
                <w:color w:val="auto"/>
                <w:sz w:val="20"/>
                <w:szCs w:val="20"/>
                <w:lang w:val="en-US" w:eastAsia="en-US" w:bidi="ar-SA"/>
              </w:rPr>
            </w:pPr>
            <w:r w:rsidRPr="003853FE">
              <w:rPr>
                <w:rFonts w:ascii="Courier New" w:eastAsia="Times New Roman" w:hAnsi="Courier New" w:cs="Courier New"/>
                <w:color w:val="auto"/>
                <w:sz w:val="20"/>
                <w:szCs w:val="20"/>
                <w:lang w:val="en-US" w:eastAsia="en-US" w:bidi="ar-SA"/>
              </w:rPr>
              <w:t>for i in range (10):</w:t>
            </w:r>
          </w:p>
          <w:p w14:paraId="6F4898E4" w14:textId="77777777" w:rsidR="00621B37" w:rsidRPr="003853FE" w:rsidRDefault="00621B37" w:rsidP="000B3220">
            <w:pPr>
              <w:pStyle w:val="ListParagraph"/>
              <w:widowControl/>
              <w:shd w:val="clear" w:color="auto" w:fill="FFFFFE"/>
              <w:suppressAutoHyphens w:val="0"/>
              <w:ind w:left="360"/>
              <w:rPr>
                <w:rFonts w:ascii="Courier New" w:eastAsia="Times New Roman" w:hAnsi="Courier New" w:cs="Courier New"/>
                <w:color w:val="auto"/>
                <w:sz w:val="20"/>
                <w:szCs w:val="20"/>
                <w:lang w:val="en-US" w:eastAsia="en-US" w:bidi="ar-SA"/>
              </w:rPr>
            </w:pPr>
            <w:r w:rsidRPr="003853FE">
              <w:rPr>
                <w:rFonts w:ascii="Courier New" w:eastAsia="Times New Roman" w:hAnsi="Courier New" w:cs="Courier New"/>
                <w:color w:val="auto"/>
                <w:sz w:val="20"/>
                <w:szCs w:val="20"/>
                <w:lang w:val="en-US" w:eastAsia="en-US" w:bidi="ar-SA"/>
              </w:rPr>
              <w:t>print(i)</w:t>
            </w:r>
          </w:p>
          <w:p w14:paraId="4F1E5B76" w14:textId="77777777" w:rsidR="00621B37" w:rsidRPr="003853FE" w:rsidRDefault="00621B37" w:rsidP="000B3220">
            <w:pPr>
              <w:shd w:val="clear" w:color="auto" w:fill="FFFFFE"/>
              <w:rPr>
                <w:rFonts w:ascii="Courier New" w:eastAsia="Times New Roman" w:hAnsi="Courier New" w:cs="Courier New"/>
                <w:sz w:val="20"/>
                <w:szCs w:val="20"/>
                <w:lang w:val="en-US" w:eastAsia="en-US" w:bidi="ar-SA"/>
              </w:rPr>
            </w:pPr>
            <w:proofErr w:type="gramStart"/>
            <w:r w:rsidRPr="003853FE">
              <w:rPr>
                <w:rFonts w:ascii="Courier New" w:eastAsia="Times New Roman" w:hAnsi="Courier New" w:cs="Courier New"/>
                <w:sz w:val="20"/>
                <w:szCs w:val="20"/>
                <w:lang w:val="en-US" w:eastAsia="en-US" w:bidi="ar-SA"/>
              </w:rPr>
              <w:t>print(</w:t>
            </w:r>
            <w:proofErr w:type="gramEnd"/>
            <w:r w:rsidR="00825A00" w:rsidRPr="003853FE">
              <w:rPr>
                <w:rFonts w:ascii="Courier New" w:hAnsi="Courier New" w:cs="Courier New"/>
                <w:sz w:val="20"/>
                <w:szCs w:val="20"/>
              </w:rPr>
              <w:t>'</w:t>
            </w:r>
            <w:r w:rsidRPr="003853FE">
              <w:rPr>
                <w:rFonts w:ascii="Courier New" w:eastAsia="Times New Roman" w:hAnsi="Courier New" w:cs="Courier New"/>
                <w:sz w:val="20"/>
                <w:szCs w:val="20"/>
                <w:lang w:val="en-US" w:eastAsia="en-US" w:bidi="ar-SA"/>
              </w:rPr>
              <w:t>Outside the loop</w:t>
            </w:r>
            <w:r w:rsidR="00825A00" w:rsidRPr="003853FE">
              <w:rPr>
                <w:rFonts w:ascii="Courier New" w:hAnsi="Courier New" w:cs="Courier New"/>
                <w:sz w:val="20"/>
                <w:szCs w:val="20"/>
              </w:rPr>
              <w:t>'</w:t>
            </w:r>
            <w:r w:rsidRPr="003853FE">
              <w:rPr>
                <w:rFonts w:ascii="Courier New" w:eastAsia="Times New Roman" w:hAnsi="Courier New" w:cs="Courier New"/>
                <w:sz w:val="20"/>
                <w:szCs w:val="20"/>
                <w:lang w:val="en-US" w:eastAsia="en-US" w:bidi="ar-SA"/>
              </w:rPr>
              <w:t>, i)</w:t>
            </w:r>
          </w:p>
        </w:tc>
        <w:tc>
          <w:tcPr>
            <w:tcW w:w="4377" w:type="dxa"/>
          </w:tcPr>
          <w:p w14:paraId="5AA7A8CA" w14:textId="057CCCFE" w:rsidR="00621B37" w:rsidRPr="003853FE" w:rsidRDefault="00621B37" w:rsidP="00160180">
            <w:pPr>
              <w:pStyle w:val="ListParagraph"/>
              <w:widowControl/>
              <w:suppressAutoHyphens w:val="0"/>
              <w:spacing w:line="285" w:lineRule="atLeast"/>
              <w:ind w:left="0"/>
              <w:rPr>
                <w:rFonts w:ascii="Courier New" w:eastAsia="Times New Roman" w:hAnsi="Courier New" w:cs="Courier New"/>
                <w:color w:val="000000"/>
                <w:sz w:val="20"/>
                <w:szCs w:val="20"/>
                <w:lang w:val="en-US" w:eastAsia="en-US" w:bidi="ar-SA"/>
              </w:rPr>
            </w:pPr>
          </w:p>
        </w:tc>
      </w:tr>
      <w:tr w:rsidR="00621B37" w14:paraId="3BBF3B43" w14:textId="77777777" w:rsidTr="00621B37">
        <w:tc>
          <w:tcPr>
            <w:tcW w:w="4978" w:type="dxa"/>
          </w:tcPr>
          <w:p w14:paraId="2E2C9A0F" w14:textId="77777777" w:rsidR="00621B37" w:rsidRPr="003853FE" w:rsidRDefault="00621B37" w:rsidP="000B3220">
            <w:pPr>
              <w:pStyle w:val="ListParagraph"/>
              <w:widowControl/>
              <w:suppressAutoHyphens w:val="0"/>
              <w:ind w:left="0"/>
              <w:rPr>
                <w:rFonts w:ascii="Courier New" w:eastAsia="Times New Roman" w:hAnsi="Courier New" w:cs="Courier New"/>
                <w:color w:val="auto"/>
                <w:sz w:val="20"/>
                <w:szCs w:val="20"/>
                <w:lang w:val="en-US" w:eastAsia="en-US" w:bidi="ar-SA"/>
              </w:rPr>
            </w:pPr>
            <w:r w:rsidRPr="003853FE">
              <w:rPr>
                <w:rFonts w:ascii="Courier New" w:eastAsia="Times New Roman" w:hAnsi="Courier New" w:cs="Courier New"/>
                <w:color w:val="auto"/>
                <w:sz w:val="20"/>
                <w:szCs w:val="20"/>
                <w:lang w:val="en-US" w:eastAsia="en-US" w:bidi="ar-SA"/>
              </w:rPr>
              <w:t>for i in range (</w:t>
            </w:r>
            <w:r w:rsidR="005107D2" w:rsidRPr="003853FE">
              <w:rPr>
                <w:rFonts w:ascii="Courier New" w:eastAsia="Times New Roman" w:hAnsi="Courier New" w:cs="Courier New"/>
                <w:color w:val="auto"/>
                <w:sz w:val="20"/>
                <w:szCs w:val="20"/>
                <w:lang w:val="en-US" w:eastAsia="en-US" w:bidi="ar-SA"/>
              </w:rPr>
              <w:t>1,6</w:t>
            </w:r>
            <w:r w:rsidRPr="003853FE">
              <w:rPr>
                <w:rFonts w:ascii="Courier New" w:eastAsia="Times New Roman" w:hAnsi="Courier New" w:cs="Courier New"/>
                <w:color w:val="auto"/>
                <w:sz w:val="20"/>
                <w:szCs w:val="20"/>
                <w:lang w:val="en-US" w:eastAsia="en-US" w:bidi="ar-SA"/>
              </w:rPr>
              <w:t>):</w:t>
            </w:r>
          </w:p>
          <w:p w14:paraId="001F0872" w14:textId="77777777" w:rsidR="00621B37" w:rsidRPr="003853FE" w:rsidRDefault="00621B37" w:rsidP="000B3220">
            <w:pPr>
              <w:pStyle w:val="ListParagraph"/>
              <w:widowControl/>
              <w:shd w:val="clear" w:color="auto" w:fill="FFFFFE"/>
              <w:suppressAutoHyphens w:val="0"/>
              <w:ind w:left="360"/>
              <w:rPr>
                <w:rFonts w:ascii="Courier New" w:eastAsia="Times New Roman" w:hAnsi="Courier New" w:cs="Courier New"/>
                <w:color w:val="auto"/>
                <w:sz w:val="20"/>
                <w:szCs w:val="20"/>
                <w:lang w:val="en-US" w:eastAsia="en-US" w:bidi="ar-SA"/>
              </w:rPr>
            </w:pPr>
            <w:r w:rsidRPr="003853FE">
              <w:rPr>
                <w:rFonts w:ascii="Courier New" w:eastAsia="Times New Roman" w:hAnsi="Courier New" w:cs="Courier New"/>
                <w:color w:val="auto"/>
                <w:sz w:val="20"/>
                <w:szCs w:val="20"/>
                <w:lang w:val="en-US" w:eastAsia="en-US" w:bidi="ar-SA"/>
              </w:rPr>
              <w:t>print(i)</w:t>
            </w:r>
          </w:p>
          <w:p w14:paraId="4193AC78" w14:textId="77777777" w:rsidR="00621B37" w:rsidRPr="003853FE" w:rsidRDefault="005107D2" w:rsidP="000B3220">
            <w:pPr>
              <w:pStyle w:val="ListParagraph"/>
              <w:widowControl/>
              <w:suppressAutoHyphens w:val="0"/>
              <w:ind w:left="0"/>
              <w:rPr>
                <w:rFonts w:ascii="Courier New" w:eastAsia="Times New Roman" w:hAnsi="Courier New" w:cs="Courier New"/>
                <w:color w:val="auto"/>
                <w:sz w:val="20"/>
                <w:szCs w:val="20"/>
                <w:lang w:val="en-US" w:eastAsia="en-US" w:bidi="ar-SA"/>
              </w:rPr>
            </w:pPr>
            <w:r w:rsidRPr="003853FE">
              <w:rPr>
                <w:rFonts w:ascii="Courier New" w:eastAsia="Times New Roman" w:hAnsi="Courier New" w:cs="Courier New"/>
                <w:color w:val="auto"/>
                <w:sz w:val="20"/>
                <w:szCs w:val="20"/>
                <w:lang w:val="en-US" w:eastAsia="en-US" w:bidi="ar-SA"/>
              </w:rPr>
              <w:lastRenderedPageBreak/>
              <w:t>for i in range (10,16</w:t>
            </w:r>
            <w:r w:rsidR="00621B37" w:rsidRPr="003853FE">
              <w:rPr>
                <w:rFonts w:ascii="Courier New" w:eastAsia="Times New Roman" w:hAnsi="Courier New" w:cs="Courier New"/>
                <w:color w:val="auto"/>
                <w:sz w:val="20"/>
                <w:szCs w:val="20"/>
                <w:lang w:val="en-US" w:eastAsia="en-US" w:bidi="ar-SA"/>
              </w:rPr>
              <w:t>):</w:t>
            </w:r>
          </w:p>
          <w:p w14:paraId="594C5421" w14:textId="77777777" w:rsidR="00621B37" w:rsidRPr="003853FE" w:rsidRDefault="00621B37" w:rsidP="000B3220">
            <w:pPr>
              <w:pStyle w:val="ListParagraph"/>
              <w:widowControl/>
              <w:shd w:val="clear" w:color="auto" w:fill="FFFFFE"/>
              <w:suppressAutoHyphens w:val="0"/>
              <w:ind w:left="360"/>
              <w:rPr>
                <w:rFonts w:ascii="Courier New" w:eastAsia="Times New Roman" w:hAnsi="Courier New" w:cs="Courier New"/>
                <w:color w:val="auto"/>
                <w:sz w:val="20"/>
                <w:szCs w:val="20"/>
                <w:lang w:val="en-US" w:eastAsia="en-US" w:bidi="ar-SA"/>
              </w:rPr>
            </w:pPr>
            <w:r w:rsidRPr="003853FE">
              <w:rPr>
                <w:rFonts w:ascii="Courier New" w:eastAsia="Times New Roman" w:hAnsi="Courier New" w:cs="Courier New"/>
                <w:color w:val="auto"/>
                <w:sz w:val="20"/>
                <w:szCs w:val="20"/>
                <w:lang w:val="en-US" w:eastAsia="en-US" w:bidi="ar-SA"/>
              </w:rPr>
              <w:t>print(i)</w:t>
            </w:r>
          </w:p>
        </w:tc>
        <w:tc>
          <w:tcPr>
            <w:tcW w:w="4377" w:type="dxa"/>
          </w:tcPr>
          <w:p w14:paraId="60446ABA" w14:textId="77777777" w:rsidR="00621B37" w:rsidRPr="003853FE" w:rsidRDefault="00621B37" w:rsidP="00160180">
            <w:pPr>
              <w:pStyle w:val="ListParagraph"/>
              <w:widowControl/>
              <w:suppressAutoHyphens w:val="0"/>
              <w:spacing w:line="285" w:lineRule="atLeast"/>
              <w:ind w:left="0"/>
              <w:rPr>
                <w:rFonts w:ascii="Courier New" w:eastAsia="Times New Roman" w:hAnsi="Courier New" w:cs="Courier New"/>
                <w:color w:val="000000"/>
                <w:sz w:val="20"/>
                <w:szCs w:val="20"/>
                <w:lang w:val="en-US" w:eastAsia="en-US" w:bidi="ar-SA"/>
              </w:rPr>
            </w:pPr>
          </w:p>
        </w:tc>
      </w:tr>
      <w:tr w:rsidR="00621B37" w14:paraId="169E4B25" w14:textId="77777777" w:rsidTr="00621B37">
        <w:tc>
          <w:tcPr>
            <w:tcW w:w="4978" w:type="dxa"/>
          </w:tcPr>
          <w:p w14:paraId="32513D14" w14:textId="77777777" w:rsidR="00621B37" w:rsidRPr="003853FE" w:rsidRDefault="00621B37" w:rsidP="000B3220">
            <w:pPr>
              <w:jc w:val="both"/>
              <w:rPr>
                <w:rFonts w:ascii="Courier New" w:hAnsi="Courier New" w:cs="Courier New"/>
                <w:sz w:val="20"/>
                <w:szCs w:val="20"/>
              </w:rPr>
            </w:pPr>
            <w:r w:rsidRPr="003853FE">
              <w:rPr>
                <w:rFonts w:ascii="Courier New" w:hAnsi="Courier New" w:cs="Courier New"/>
                <w:sz w:val="20"/>
                <w:szCs w:val="20"/>
              </w:rPr>
              <w:t xml:space="preserve">for </w:t>
            </w:r>
            <w:proofErr w:type="spellStart"/>
            <w:r w:rsidRPr="003853FE">
              <w:rPr>
                <w:rFonts w:ascii="Courier New" w:hAnsi="Courier New" w:cs="Courier New"/>
                <w:sz w:val="20"/>
                <w:szCs w:val="20"/>
              </w:rPr>
              <w:t>i</w:t>
            </w:r>
            <w:proofErr w:type="spellEnd"/>
            <w:r w:rsidRPr="003853FE">
              <w:rPr>
                <w:rFonts w:ascii="Courier New" w:hAnsi="Courier New" w:cs="Courier New"/>
                <w:sz w:val="20"/>
                <w:szCs w:val="20"/>
              </w:rPr>
              <w:t xml:space="preserve"> in range (1,11):</w:t>
            </w:r>
          </w:p>
          <w:p w14:paraId="71A0E388" w14:textId="77777777" w:rsidR="00621B37" w:rsidRPr="003853FE" w:rsidRDefault="00621B37" w:rsidP="000B3220">
            <w:pPr>
              <w:jc w:val="both"/>
              <w:rPr>
                <w:rFonts w:ascii="Courier New" w:hAnsi="Courier New" w:cs="Courier New"/>
                <w:sz w:val="20"/>
                <w:szCs w:val="20"/>
              </w:rPr>
            </w:pPr>
            <w:r w:rsidRPr="003853FE">
              <w:rPr>
                <w:rFonts w:ascii="Courier New" w:hAnsi="Courier New" w:cs="Courier New"/>
                <w:sz w:val="20"/>
                <w:szCs w:val="20"/>
              </w:rPr>
              <w:t xml:space="preserve">   for </w:t>
            </w:r>
            <w:proofErr w:type="spellStart"/>
            <w:r w:rsidRPr="003853FE">
              <w:rPr>
                <w:rFonts w:ascii="Courier New" w:hAnsi="Courier New" w:cs="Courier New"/>
                <w:sz w:val="20"/>
                <w:szCs w:val="20"/>
              </w:rPr>
              <w:t>i</w:t>
            </w:r>
            <w:proofErr w:type="spellEnd"/>
            <w:r w:rsidRPr="003853FE">
              <w:rPr>
                <w:rFonts w:ascii="Courier New" w:hAnsi="Courier New" w:cs="Courier New"/>
                <w:sz w:val="20"/>
                <w:szCs w:val="20"/>
              </w:rPr>
              <w:t xml:space="preserve"> in range (11):</w:t>
            </w:r>
          </w:p>
          <w:p w14:paraId="4445CC3F" w14:textId="77777777" w:rsidR="00621B37" w:rsidRPr="003853FE" w:rsidRDefault="00621B37" w:rsidP="000B3220">
            <w:pPr>
              <w:jc w:val="both"/>
              <w:rPr>
                <w:rFonts w:ascii="Courier New" w:eastAsia="Times New Roman" w:hAnsi="Courier New" w:cs="Courier New"/>
                <w:sz w:val="20"/>
                <w:szCs w:val="20"/>
                <w:lang w:val="en-US" w:eastAsia="en-US" w:bidi="ar-SA"/>
              </w:rPr>
            </w:pPr>
            <w:r w:rsidRPr="003853FE">
              <w:rPr>
                <w:rFonts w:ascii="Courier New" w:hAnsi="Courier New" w:cs="Courier New"/>
                <w:sz w:val="20"/>
                <w:szCs w:val="20"/>
              </w:rPr>
              <w:t xml:space="preserve">        print(</w:t>
            </w:r>
            <w:proofErr w:type="spellStart"/>
            <w:r w:rsidRPr="003853FE">
              <w:rPr>
                <w:rFonts w:ascii="Courier New" w:hAnsi="Courier New" w:cs="Courier New"/>
                <w:sz w:val="20"/>
                <w:szCs w:val="20"/>
              </w:rPr>
              <w:t>i,i</w:t>
            </w:r>
            <w:proofErr w:type="spellEnd"/>
            <w:r w:rsidRPr="003853FE">
              <w:rPr>
                <w:rFonts w:ascii="Courier New" w:hAnsi="Courier New" w:cs="Courier New"/>
                <w:sz w:val="20"/>
                <w:szCs w:val="20"/>
              </w:rPr>
              <w:t xml:space="preserve">, </w:t>
            </w:r>
            <w:proofErr w:type="spellStart"/>
            <w:r w:rsidRPr="003853FE">
              <w:rPr>
                <w:rFonts w:ascii="Courier New" w:hAnsi="Courier New" w:cs="Courier New"/>
                <w:sz w:val="20"/>
                <w:szCs w:val="20"/>
              </w:rPr>
              <w:t>i</w:t>
            </w:r>
            <w:proofErr w:type="spellEnd"/>
            <w:r w:rsidRPr="003853FE">
              <w:rPr>
                <w:rFonts w:ascii="Courier New" w:hAnsi="Courier New" w:cs="Courier New"/>
                <w:sz w:val="20"/>
                <w:szCs w:val="20"/>
              </w:rPr>
              <w:t>*</w:t>
            </w:r>
            <w:proofErr w:type="spellStart"/>
            <w:r w:rsidRPr="003853FE">
              <w:rPr>
                <w:rFonts w:ascii="Courier New" w:hAnsi="Courier New" w:cs="Courier New"/>
                <w:sz w:val="20"/>
                <w:szCs w:val="20"/>
              </w:rPr>
              <w:t>i</w:t>
            </w:r>
            <w:proofErr w:type="spellEnd"/>
            <w:r w:rsidRPr="003853FE">
              <w:rPr>
                <w:rFonts w:ascii="Courier New" w:hAnsi="Courier New" w:cs="Courier New"/>
                <w:sz w:val="20"/>
                <w:szCs w:val="20"/>
              </w:rPr>
              <w:t>)</w:t>
            </w:r>
          </w:p>
        </w:tc>
        <w:tc>
          <w:tcPr>
            <w:tcW w:w="4377" w:type="dxa"/>
          </w:tcPr>
          <w:p w14:paraId="44B95FD5" w14:textId="77777777" w:rsidR="00621B37" w:rsidRPr="003853FE" w:rsidRDefault="00621B37" w:rsidP="00160180">
            <w:pPr>
              <w:pStyle w:val="ListParagraph"/>
              <w:widowControl/>
              <w:suppressAutoHyphens w:val="0"/>
              <w:spacing w:line="285" w:lineRule="atLeast"/>
              <w:ind w:left="0"/>
              <w:rPr>
                <w:rFonts w:ascii="Courier New" w:eastAsia="Times New Roman" w:hAnsi="Courier New" w:cs="Courier New"/>
                <w:color w:val="000000"/>
                <w:sz w:val="20"/>
                <w:szCs w:val="20"/>
                <w:lang w:val="en-US" w:eastAsia="en-US" w:bidi="ar-SA"/>
              </w:rPr>
            </w:pPr>
          </w:p>
        </w:tc>
      </w:tr>
      <w:tr w:rsidR="00621B37" w14:paraId="60922233" w14:textId="77777777" w:rsidTr="00621B37">
        <w:tc>
          <w:tcPr>
            <w:tcW w:w="4978" w:type="dxa"/>
          </w:tcPr>
          <w:p w14:paraId="51B578F9" w14:textId="77777777" w:rsidR="00621B37" w:rsidRPr="003853FE" w:rsidRDefault="00621B37" w:rsidP="000B3220">
            <w:pPr>
              <w:shd w:val="clear" w:color="auto" w:fill="FFFFFE"/>
              <w:rPr>
                <w:rFonts w:ascii="Courier New" w:eastAsia="Times New Roman" w:hAnsi="Courier New" w:cs="Courier New"/>
                <w:sz w:val="20"/>
                <w:szCs w:val="20"/>
                <w:lang w:val="en-US" w:eastAsia="en-US" w:bidi="ar-SA"/>
              </w:rPr>
            </w:pPr>
            <w:r w:rsidRPr="003853FE">
              <w:rPr>
                <w:rFonts w:ascii="Courier New" w:eastAsia="Times New Roman" w:hAnsi="Courier New" w:cs="Courier New"/>
                <w:sz w:val="20"/>
                <w:szCs w:val="20"/>
                <w:lang w:val="en-US" w:eastAsia="en-US" w:bidi="ar-SA"/>
              </w:rPr>
              <w:t>for i in range (10):</w:t>
            </w:r>
          </w:p>
          <w:p w14:paraId="39EEBA94" w14:textId="77777777" w:rsidR="00621B37" w:rsidRPr="003853FE" w:rsidRDefault="00621B37" w:rsidP="000B3220">
            <w:pPr>
              <w:shd w:val="clear" w:color="auto" w:fill="FFFFFE"/>
              <w:rPr>
                <w:rFonts w:ascii="Courier New" w:eastAsia="Times New Roman" w:hAnsi="Courier New" w:cs="Courier New"/>
                <w:sz w:val="20"/>
                <w:szCs w:val="20"/>
                <w:lang w:val="en-US" w:eastAsia="en-US" w:bidi="ar-SA"/>
              </w:rPr>
            </w:pPr>
            <w:r w:rsidRPr="003853FE">
              <w:rPr>
                <w:rFonts w:ascii="Courier New" w:eastAsia="Times New Roman" w:hAnsi="Courier New" w:cs="Courier New"/>
                <w:sz w:val="20"/>
                <w:szCs w:val="20"/>
                <w:lang w:val="en-US" w:eastAsia="en-US" w:bidi="ar-SA"/>
              </w:rPr>
              <w:t>  i=5</w:t>
            </w:r>
          </w:p>
          <w:p w14:paraId="16789C9B" w14:textId="77777777" w:rsidR="00621B37" w:rsidRPr="003853FE" w:rsidRDefault="00621B37" w:rsidP="000B3220">
            <w:pPr>
              <w:shd w:val="clear" w:color="auto" w:fill="FFFFFE"/>
              <w:rPr>
                <w:rFonts w:ascii="Courier New" w:eastAsia="Times New Roman" w:hAnsi="Courier New" w:cs="Courier New"/>
                <w:sz w:val="20"/>
                <w:szCs w:val="20"/>
                <w:lang w:val="en-US" w:eastAsia="en-US" w:bidi="ar-SA"/>
              </w:rPr>
            </w:pPr>
            <w:r w:rsidRPr="003853FE">
              <w:rPr>
                <w:rFonts w:ascii="Courier New" w:eastAsia="Times New Roman" w:hAnsi="Courier New" w:cs="Courier New"/>
                <w:sz w:val="20"/>
                <w:szCs w:val="20"/>
                <w:lang w:val="en-US" w:eastAsia="en-US" w:bidi="ar-SA"/>
              </w:rPr>
              <w:t>  print(i)</w:t>
            </w:r>
          </w:p>
        </w:tc>
        <w:tc>
          <w:tcPr>
            <w:tcW w:w="4377" w:type="dxa"/>
          </w:tcPr>
          <w:p w14:paraId="2C1C9BCF" w14:textId="77777777" w:rsidR="00621B37" w:rsidRPr="003853FE" w:rsidRDefault="00621B37" w:rsidP="00160180">
            <w:pPr>
              <w:pStyle w:val="ListParagraph"/>
              <w:widowControl/>
              <w:suppressAutoHyphens w:val="0"/>
              <w:spacing w:line="285" w:lineRule="atLeast"/>
              <w:ind w:left="0"/>
              <w:rPr>
                <w:rFonts w:ascii="Courier New" w:eastAsia="Times New Roman" w:hAnsi="Courier New" w:cs="Courier New"/>
                <w:color w:val="000000"/>
                <w:sz w:val="20"/>
                <w:szCs w:val="20"/>
                <w:lang w:val="en-US" w:eastAsia="en-US" w:bidi="ar-SA"/>
              </w:rPr>
            </w:pPr>
          </w:p>
        </w:tc>
      </w:tr>
      <w:tr w:rsidR="004A1CAE" w14:paraId="442EA10B" w14:textId="77777777" w:rsidTr="00621B37">
        <w:tc>
          <w:tcPr>
            <w:tcW w:w="4978" w:type="dxa"/>
          </w:tcPr>
          <w:p w14:paraId="6136DBBD" w14:textId="77777777" w:rsidR="004A1CAE" w:rsidRPr="003853FE" w:rsidRDefault="004A1CAE" w:rsidP="004A1CAE">
            <w:pPr>
              <w:shd w:val="clear" w:color="auto" w:fill="FFFFFE"/>
              <w:rPr>
                <w:rFonts w:ascii="Courier New" w:eastAsia="Times New Roman" w:hAnsi="Courier New" w:cs="Courier New"/>
                <w:sz w:val="20"/>
                <w:szCs w:val="20"/>
                <w:lang w:val="en-US" w:eastAsia="en-US" w:bidi="ar-SA"/>
              </w:rPr>
            </w:pPr>
            <w:r w:rsidRPr="003853FE">
              <w:rPr>
                <w:rFonts w:ascii="Courier New" w:eastAsia="Times New Roman" w:hAnsi="Courier New" w:cs="Courier New"/>
                <w:sz w:val="20"/>
                <w:szCs w:val="20"/>
                <w:lang w:val="en-US" w:eastAsia="en-US" w:bidi="ar-SA"/>
              </w:rPr>
              <w:t>for i in range (10):</w:t>
            </w:r>
          </w:p>
          <w:p w14:paraId="1098BA01" w14:textId="77777777" w:rsidR="004A1CAE" w:rsidRPr="003853FE" w:rsidRDefault="004A1CAE" w:rsidP="004A1CAE">
            <w:pPr>
              <w:shd w:val="clear" w:color="auto" w:fill="FFFFFE"/>
              <w:rPr>
                <w:rFonts w:ascii="Courier New" w:eastAsia="Times New Roman" w:hAnsi="Courier New" w:cs="Courier New"/>
                <w:sz w:val="20"/>
                <w:szCs w:val="20"/>
                <w:lang w:val="en-US" w:eastAsia="en-US" w:bidi="ar-SA"/>
              </w:rPr>
            </w:pPr>
            <w:r w:rsidRPr="003853FE">
              <w:rPr>
                <w:rFonts w:ascii="Courier New" w:eastAsia="Times New Roman" w:hAnsi="Courier New" w:cs="Courier New"/>
                <w:sz w:val="20"/>
                <w:szCs w:val="20"/>
                <w:lang w:val="en-US" w:eastAsia="en-US" w:bidi="ar-SA"/>
              </w:rPr>
              <w:t>  i=i+1</w:t>
            </w:r>
          </w:p>
          <w:p w14:paraId="4E2471C2" w14:textId="77777777" w:rsidR="004A1CAE" w:rsidRPr="003853FE" w:rsidRDefault="004A1CAE" w:rsidP="004A1CAE">
            <w:pPr>
              <w:shd w:val="clear" w:color="auto" w:fill="FFFFFE"/>
              <w:rPr>
                <w:rFonts w:ascii="Courier New" w:eastAsia="Times New Roman" w:hAnsi="Courier New" w:cs="Courier New"/>
                <w:sz w:val="20"/>
                <w:szCs w:val="20"/>
              </w:rPr>
            </w:pPr>
            <w:r w:rsidRPr="003853FE">
              <w:rPr>
                <w:rFonts w:ascii="Courier New" w:eastAsia="Times New Roman" w:hAnsi="Courier New" w:cs="Courier New"/>
                <w:sz w:val="20"/>
                <w:szCs w:val="20"/>
                <w:lang w:val="en-US" w:eastAsia="en-US" w:bidi="ar-SA"/>
              </w:rPr>
              <w:t>  print(i)</w:t>
            </w:r>
          </w:p>
        </w:tc>
        <w:tc>
          <w:tcPr>
            <w:tcW w:w="4377" w:type="dxa"/>
          </w:tcPr>
          <w:p w14:paraId="672CFE8F" w14:textId="77777777" w:rsidR="004A1CAE" w:rsidRPr="003853FE" w:rsidRDefault="004A1CAE" w:rsidP="00160180">
            <w:pPr>
              <w:pStyle w:val="ListParagraph"/>
              <w:widowControl/>
              <w:suppressAutoHyphens w:val="0"/>
              <w:spacing w:line="285" w:lineRule="atLeast"/>
              <w:ind w:left="0"/>
              <w:rPr>
                <w:rFonts w:ascii="Courier New" w:eastAsia="Times New Roman" w:hAnsi="Courier New" w:cs="Courier New"/>
                <w:color w:val="000000"/>
                <w:sz w:val="20"/>
                <w:szCs w:val="20"/>
                <w:lang w:val="en-US" w:eastAsia="en-US" w:bidi="ar-SA"/>
              </w:rPr>
            </w:pPr>
          </w:p>
        </w:tc>
      </w:tr>
    </w:tbl>
    <w:p w14:paraId="23DD3448" w14:textId="77777777" w:rsidR="00C235B9" w:rsidRDefault="00C235B9" w:rsidP="00C235B9">
      <w:pPr>
        <w:rPr>
          <w:rFonts w:cs="Baskerville Old Face"/>
          <w:b/>
          <w:sz w:val="28"/>
          <w:szCs w:val="28"/>
        </w:rPr>
      </w:pPr>
    </w:p>
    <w:p w14:paraId="2EF654A8" w14:textId="4C70F113" w:rsidR="00621B37" w:rsidRPr="00C235B9" w:rsidRDefault="005107D2" w:rsidP="005E010E">
      <w:pPr>
        <w:pStyle w:val="Heading1"/>
      </w:pPr>
      <w:r w:rsidRPr="005107D2">
        <w:t xml:space="preserve">4.7 </w:t>
      </w:r>
      <w:r w:rsidRPr="005107D2">
        <w:rPr>
          <w:rFonts w:ascii="Courier New" w:hAnsi="Courier New" w:cs="Courier New"/>
        </w:rPr>
        <w:t>while</w:t>
      </w:r>
      <w:r w:rsidRPr="005107D2">
        <w:t xml:space="preserve"> loops</w:t>
      </w:r>
    </w:p>
    <w:p w14:paraId="3B1A8C72" w14:textId="34FF61FF" w:rsidR="00E74F69" w:rsidRPr="00C235B9" w:rsidRDefault="00E74F69" w:rsidP="00E74F69">
      <w:pPr>
        <w:jc w:val="both"/>
        <w:rPr>
          <w:rFonts w:ascii="Century725 Cn BT" w:hAnsi="Century725 Cn BT" w:cs="Baskerville Old Face"/>
        </w:rPr>
      </w:pPr>
      <w:r w:rsidRPr="00C235B9">
        <w:rPr>
          <w:rFonts w:ascii="Century725 Cn BT" w:hAnsi="Century725 Cn BT" w:cs="Baskerville Old Face"/>
        </w:rPr>
        <w:t>A for loop is a compact way of iteration in which the start, stop and step of the loop are</w:t>
      </w:r>
      <w:r>
        <w:rPr>
          <w:rFonts w:ascii="Plantagenet Cherokee" w:hAnsi="Plantagenet Cherokee" w:cs="FrankRuehl"/>
          <w:sz w:val="24"/>
        </w:rPr>
        <w:t xml:space="preserve"> stated </w:t>
      </w:r>
      <w:r w:rsidRPr="00C235B9">
        <w:rPr>
          <w:rFonts w:ascii="Century725 Cn BT" w:hAnsi="Century725 Cn BT" w:cs="Baskerville Old Face"/>
        </w:rPr>
        <w:t>together in one go</w:t>
      </w:r>
      <w:r w:rsidR="00C235B9" w:rsidRPr="00C235B9">
        <w:rPr>
          <w:rFonts w:ascii="Century725 Cn BT" w:hAnsi="Century725 Cn BT" w:cs="Baskerville Old Face"/>
        </w:rPr>
        <w:t>.</w:t>
      </w:r>
    </w:p>
    <w:tbl>
      <w:tblPr>
        <w:tblW w:w="9810" w:type="dxa"/>
        <w:tblInd w:w="55" w:type="dxa"/>
        <w:tblBorders>
          <w:top w:val="single" w:sz="2" w:space="0" w:color="000000"/>
          <w:left w:val="single" w:sz="2" w:space="0" w:color="000000"/>
          <w:bottom w:val="single" w:sz="2" w:space="0" w:color="000000"/>
          <w:insideH w:val="single" w:sz="2" w:space="0" w:color="000000"/>
        </w:tblBorders>
        <w:tblCellMar>
          <w:top w:w="55" w:type="dxa"/>
          <w:left w:w="54" w:type="dxa"/>
          <w:bottom w:w="55" w:type="dxa"/>
          <w:right w:w="55" w:type="dxa"/>
        </w:tblCellMar>
        <w:tblLook w:val="04A0" w:firstRow="1" w:lastRow="0" w:firstColumn="1" w:lastColumn="0" w:noHBand="0" w:noVBand="1"/>
      </w:tblPr>
      <w:tblGrid>
        <w:gridCol w:w="4905"/>
        <w:gridCol w:w="4905"/>
      </w:tblGrid>
      <w:tr w:rsidR="00E74F69" w14:paraId="4D711281" w14:textId="77777777" w:rsidTr="000848BC">
        <w:tc>
          <w:tcPr>
            <w:tcW w:w="4905" w:type="dxa"/>
            <w:tcBorders>
              <w:top w:val="single" w:sz="2" w:space="0" w:color="000000"/>
              <w:left w:val="single" w:sz="2" w:space="0" w:color="000000"/>
              <w:bottom w:val="single" w:sz="2" w:space="0" w:color="000000"/>
            </w:tcBorders>
          </w:tcPr>
          <w:p w14:paraId="048ABBF9" w14:textId="77777777" w:rsidR="00E74F69" w:rsidRDefault="00E74F69" w:rsidP="000848BC">
            <w:pPr>
              <w:spacing w:after="0"/>
              <w:jc w:val="both"/>
            </w:pPr>
            <w:r>
              <w:rPr>
                <w:rFonts w:ascii="FreeMono" w:hAnsi="FreeMono" w:cs="FrankRuehl"/>
                <w:b/>
                <w:sz w:val="26"/>
                <w:szCs w:val="26"/>
              </w:rPr>
              <w:t xml:space="preserve">for x in </w:t>
            </w:r>
            <w:proofErr w:type="gramStart"/>
            <w:r>
              <w:rPr>
                <w:rFonts w:ascii="FreeMono" w:hAnsi="FreeMono" w:cs="FrankRuehl"/>
                <w:b/>
                <w:sz w:val="26"/>
                <w:szCs w:val="26"/>
              </w:rPr>
              <w:t>range(</w:t>
            </w:r>
            <w:proofErr w:type="gramEnd"/>
            <w:r>
              <w:rPr>
                <w:rFonts w:ascii="FreeMono" w:hAnsi="FreeMono" w:cs="FrankRuehl"/>
                <w:b/>
                <w:sz w:val="26"/>
                <w:szCs w:val="26"/>
              </w:rPr>
              <w:t>1,7,2):</w:t>
            </w:r>
          </w:p>
          <w:p w14:paraId="5959E8AB" w14:textId="77777777" w:rsidR="00E74F69" w:rsidRDefault="00E74F69" w:rsidP="000848BC">
            <w:pPr>
              <w:jc w:val="both"/>
            </w:pPr>
            <w:r>
              <w:rPr>
                <w:rFonts w:ascii="FreeMono" w:hAnsi="FreeMono" w:cs="FrankRuehl"/>
                <w:b/>
                <w:sz w:val="26"/>
                <w:szCs w:val="26"/>
              </w:rPr>
              <w:t xml:space="preserve">   print (x*x)</w:t>
            </w:r>
          </w:p>
        </w:tc>
        <w:tc>
          <w:tcPr>
            <w:tcW w:w="4905" w:type="dxa"/>
            <w:tcBorders>
              <w:top w:val="single" w:sz="2" w:space="0" w:color="000000"/>
              <w:left w:val="single" w:sz="2" w:space="0" w:color="000000"/>
              <w:bottom w:val="single" w:sz="2" w:space="0" w:color="000000"/>
              <w:right w:val="single" w:sz="2" w:space="0" w:color="000000"/>
            </w:tcBorders>
          </w:tcPr>
          <w:p w14:paraId="693FBE36" w14:textId="77777777" w:rsidR="00E74F69" w:rsidRDefault="00E74F69" w:rsidP="000848BC">
            <w:pPr>
              <w:pStyle w:val="TableContents"/>
            </w:pPr>
          </w:p>
        </w:tc>
      </w:tr>
    </w:tbl>
    <w:p w14:paraId="05DFC67E" w14:textId="77777777" w:rsidR="00E74F69" w:rsidRDefault="00E74F69" w:rsidP="00E74F69">
      <w:pPr>
        <w:spacing w:after="0"/>
        <w:jc w:val="both"/>
        <w:rPr>
          <w:rFonts w:ascii="FreeMono" w:hAnsi="FreeMono" w:cs="FrankRuehl"/>
          <w:b/>
          <w:sz w:val="26"/>
          <w:szCs w:val="26"/>
        </w:rPr>
      </w:pPr>
    </w:p>
    <w:p w14:paraId="74CE8B43" w14:textId="15D8E241" w:rsidR="00E74F69" w:rsidRPr="00C235B9" w:rsidRDefault="00E74F69" w:rsidP="00E74F69">
      <w:pPr>
        <w:spacing w:after="0"/>
        <w:jc w:val="both"/>
        <w:rPr>
          <w:rFonts w:ascii="Century725 Cn BT" w:hAnsi="Century725 Cn BT" w:cs="Baskerville Old Face"/>
        </w:rPr>
      </w:pPr>
      <w:r w:rsidRPr="00C235B9">
        <w:rPr>
          <w:rFonts w:ascii="Century725 Cn BT" w:hAnsi="Century725 Cn BT" w:cs="Baskerville Old Face"/>
        </w:rPr>
        <w:t xml:space="preserve">This is an organized way to specify repeated tasks. At times, we may want to just do the repeated tasked in a lazy manner. We may just want to specify repetition without worrying about where to begin and end. While loop is the way to do this. See the following code for reading numbers and printing their squares. </w:t>
      </w:r>
    </w:p>
    <w:tbl>
      <w:tblPr>
        <w:tblW w:w="9810" w:type="dxa"/>
        <w:tblInd w:w="55" w:type="dxa"/>
        <w:tblBorders>
          <w:top w:val="single" w:sz="2" w:space="0" w:color="000000"/>
          <w:left w:val="single" w:sz="2" w:space="0" w:color="000000"/>
          <w:bottom w:val="single" w:sz="2" w:space="0" w:color="000000"/>
          <w:insideH w:val="single" w:sz="2" w:space="0" w:color="000000"/>
        </w:tblBorders>
        <w:tblCellMar>
          <w:top w:w="55" w:type="dxa"/>
          <w:left w:w="54" w:type="dxa"/>
          <w:bottom w:w="55" w:type="dxa"/>
          <w:right w:w="55" w:type="dxa"/>
        </w:tblCellMar>
        <w:tblLook w:val="04A0" w:firstRow="1" w:lastRow="0" w:firstColumn="1" w:lastColumn="0" w:noHBand="0" w:noVBand="1"/>
      </w:tblPr>
      <w:tblGrid>
        <w:gridCol w:w="4905"/>
        <w:gridCol w:w="4905"/>
      </w:tblGrid>
      <w:tr w:rsidR="00E74F69" w14:paraId="6478BE72" w14:textId="77777777" w:rsidTr="000848BC">
        <w:tc>
          <w:tcPr>
            <w:tcW w:w="4905" w:type="dxa"/>
            <w:tcBorders>
              <w:top w:val="single" w:sz="2" w:space="0" w:color="000000"/>
              <w:left w:val="single" w:sz="2" w:space="0" w:color="000000"/>
              <w:bottom w:val="single" w:sz="2" w:space="0" w:color="000000"/>
            </w:tcBorders>
          </w:tcPr>
          <w:p w14:paraId="32C19216" w14:textId="77777777" w:rsidR="00E74F69" w:rsidRDefault="00E74F69" w:rsidP="000848BC">
            <w:pPr>
              <w:spacing w:after="0"/>
              <w:jc w:val="both"/>
            </w:pPr>
            <w:proofErr w:type="gramStart"/>
            <w:r>
              <w:rPr>
                <w:rFonts w:ascii="FreeMono" w:hAnsi="FreeMono" w:cs="FrankRuehl"/>
                <w:b/>
                <w:bCs/>
                <w:sz w:val="26"/>
                <w:szCs w:val="26"/>
              </w:rPr>
              <w:t>while(</w:t>
            </w:r>
            <w:proofErr w:type="gramEnd"/>
            <w:r>
              <w:rPr>
                <w:rFonts w:ascii="FreeMono" w:hAnsi="FreeMono" w:cs="FrankRuehl"/>
                <w:b/>
                <w:bCs/>
                <w:sz w:val="26"/>
                <w:szCs w:val="26"/>
              </w:rPr>
              <w:t>True):</w:t>
            </w:r>
          </w:p>
          <w:p w14:paraId="470E1C80" w14:textId="77777777" w:rsidR="00E74F69" w:rsidRDefault="00E74F69" w:rsidP="000848BC">
            <w:pPr>
              <w:spacing w:after="0"/>
              <w:jc w:val="both"/>
            </w:pPr>
            <w:r>
              <w:rPr>
                <w:rFonts w:ascii="FreeMono" w:hAnsi="FreeMono" w:cs="FrankRuehl"/>
                <w:b/>
                <w:bCs/>
                <w:sz w:val="26"/>
                <w:szCs w:val="26"/>
              </w:rPr>
              <w:t xml:space="preserve">   x=int(</w:t>
            </w:r>
            <w:proofErr w:type="gramStart"/>
            <w:r>
              <w:rPr>
                <w:rFonts w:ascii="FreeMono" w:hAnsi="FreeMono" w:cs="FrankRuehl"/>
                <w:b/>
                <w:bCs/>
                <w:sz w:val="26"/>
                <w:szCs w:val="26"/>
              </w:rPr>
              <w:t>input(</w:t>
            </w:r>
            <w:proofErr w:type="gramEnd"/>
            <w:r>
              <w:rPr>
                <w:rFonts w:ascii="FreeMono" w:hAnsi="FreeMono" w:cs="FrankRuehl"/>
                <w:b/>
                <w:bCs/>
                <w:sz w:val="26"/>
                <w:szCs w:val="26"/>
              </w:rPr>
              <w:t>))</w:t>
            </w:r>
          </w:p>
          <w:p w14:paraId="0368316C" w14:textId="77777777" w:rsidR="00E74F69" w:rsidRDefault="00E74F69" w:rsidP="000848BC">
            <w:pPr>
              <w:spacing w:after="0"/>
              <w:jc w:val="both"/>
            </w:pPr>
            <w:r>
              <w:rPr>
                <w:rFonts w:ascii="FreeMono" w:hAnsi="FreeMono" w:cs="FrankRuehl"/>
                <w:b/>
                <w:bCs/>
                <w:sz w:val="26"/>
                <w:szCs w:val="26"/>
              </w:rPr>
              <w:t xml:space="preserve">   print(x*x)</w:t>
            </w:r>
          </w:p>
        </w:tc>
        <w:tc>
          <w:tcPr>
            <w:tcW w:w="4905" w:type="dxa"/>
            <w:tcBorders>
              <w:top w:val="single" w:sz="2" w:space="0" w:color="000000"/>
              <w:left w:val="single" w:sz="2" w:space="0" w:color="000000"/>
              <w:bottom w:val="single" w:sz="2" w:space="0" w:color="000000"/>
              <w:right w:val="single" w:sz="2" w:space="0" w:color="000000"/>
            </w:tcBorders>
          </w:tcPr>
          <w:p w14:paraId="4F3CA452" w14:textId="77777777" w:rsidR="00E74F69" w:rsidRDefault="00E74F69" w:rsidP="000848BC">
            <w:pPr>
              <w:pStyle w:val="TableContents"/>
            </w:pPr>
          </w:p>
        </w:tc>
      </w:tr>
    </w:tbl>
    <w:p w14:paraId="072F0165" w14:textId="77777777" w:rsidR="00E74F69" w:rsidRDefault="00E74F69" w:rsidP="00E74F69">
      <w:pPr>
        <w:spacing w:after="0"/>
        <w:jc w:val="both"/>
        <w:rPr>
          <w:rFonts w:ascii="FreeMono" w:hAnsi="FreeMono"/>
          <w:b/>
          <w:bCs/>
          <w:sz w:val="26"/>
          <w:szCs w:val="26"/>
        </w:rPr>
      </w:pPr>
    </w:p>
    <w:p w14:paraId="31553B56" w14:textId="2EF2170F" w:rsidR="00E74F69" w:rsidRPr="00C235B9" w:rsidRDefault="00E74F69" w:rsidP="00E74F69">
      <w:pPr>
        <w:spacing w:after="0"/>
        <w:jc w:val="both"/>
        <w:rPr>
          <w:rFonts w:ascii="Century725 Cn BT" w:hAnsi="Century725 Cn BT" w:cs="Baskerville Old Face"/>
        </w:rPr>
      </w:pPr>
      <w:r w:rsidRPr="00C235B9">
        <w:rPr>
          <w:rFonts w:ascii="Century725 Cn BT" w:hAnsi="Century725 Cn BT" w:cs="Baskerville Old Face"/>
        </w:rPr>
        <w:t xml:space="preserve">This loop will keep asking for a number and print its square. When will it </w:t>
      </w:r>
      <w:proofErr w:type="gramStart"/>
      <w:r w:rsidRPr="00C235B9">
        <w:rPr>
          <w:rFonts w:ascii="Century725 Cn BT" w:hAnsi="Century725 Cn BT" w:cs="Baskerville Old Face"/>
        </w:rPr>
        <w:t>stop ?</w:t>
      </w:r>
      <w:proofErr w:type="gramEnd"/>
      <w:r w:rsidRPr="00C235B9">
        <w:rPr>
          <w:rFonts w:ascii="Century725 Cn BT" w:hAnsi="Century725 Cn BT" w:cs="Baskerville Old Face"/>
        </w:rPr>
        <w:t xml:space="preserve"> It </w:t>
      </w:r>
      <w:proofErr w:type="spellStart"/>
      <w:r w:rsidRPr="00C235B9">
        <w:rPr>
          <w:rFonts w:ascii="Century725 Cn BT" w:hAnsi="Century725 Cn BT" w:cs="Baskerville Old Face"/>
        </w:rPr>
        <w:t>wont</w:t>
      </w:r>
      <w:proofErr w:type="spellEnd"/>
      <w:r w:rsidRPr="00C235B9">
        <w:rPr>
          <w:rFonts w:ascii="Century725 Cn BT" w:hAnsi="Century725 Cn BT" w:cs="Baskerville Old Face"/>
        </w:rPr>
        <w:t xml:space="preserve">. You </w:t>
      </w:r>
      <w:r w:rsidR="00C235B9" w:rsidRPr="00C235B9">
        <w:rPr>
          <w:rFonts w:ascii="Century725 Cn BT" w:hAnsi="Century725 Cn BT" w:cs="Baskerville Old Face"/>
        </w:rPr>
        <w:t>will have</w:t>
      </w:r>
      <w:r w:rsidRPr="00C235B9">
        <w:rPr>
          <w:rFonts w:ascii="Century725 Cn BT" w:hAnsi="Century725 Cn BT" w:cs="Baskerville Old Face"/>
        </w:rPr>
        <w:t xml:space="preserve"> to close your Python interpreter. There may also be an option called “Interrupt Execution/Restart Runtime”. </w:t>
      </w:r>
    </w:p>
    <w:p w14:paraId="2DD21C33" w14:textId="77777777" w:rsidR="00E74F69" w:rsidRPr="00C235B9" w:rsidRDefault="00E74F69" w:rsidP="00E74F69">
      <w:pPr>
        <w:spacing w:after="0"/>
        <w:jc w:val="both"/>
        <w:rPr>
          <w:rFonts w:ascii="Century725 Cn BT" w:hAnsi="Century725 Cn BT" w:cs="Baskerville Old Face"/>
        </w:rPr>
      </w:pPr>
    </w:p>
    <w:p w14:paraId="70908EB7" w14:textId="6A456FFD" w:rsidR="00E74F69" w:rsidRPr="00C235B9" w:rsidRDefault="00E74F69" w:rsidP="00E74F69">
      <w:pPr>
        <w:spacing w:after="0"/>
        <w:jc w:val="both"/>
        <w:rPr>
          <w:rFonts w:ascii="Century725 Cn BT" w:hAnsi="Century725 Cn BT" w:cs="Baskerville Old Face"/>
        </w:rPr>
      </w:pPr>
      <w:r w:rsidRPr="00C235B9">
        <w:rPr>
          <w:rFonts w:ascii="Century725 Cn BT" w:hAnsi="Century725 Cn BT" w:cs="Baskerville Old Face"/>
        </w:rPr>
        <w:t xml:space="preserve">You can specify a condition to stop, by using an if statement along with break. Let us say we want to stop when the user inputs </w:t>
      </w:r>
      <w:r w:rsidR="00C235B9" w:rsidRPr="00C235B9">
        <w:rPr>
          <w:rFonts w:ascii="Century725 Cn BT" w:hAnsi="Century725 Cn BT" w:cs="Baskerville Old Face"/>
        </w:rPr>
        <w:t>0</w:t>
      </w:r>
      <w:r w:rsidRPr="00C235B9">
        <w:rPr>
          <w:rFonts w:ascii="Century725 Cn BT" w:hAnsi="Century725 Cn BT" w:cs="Baskerville Old Face"/>
        </w:rPr>
        <w:t xml:space="preserve">.   </w:t>
      </w:r>
    </w:p>
    <w:tbl>
      <w:tblPr>
        <w:tblW w:w="9810" w:type="dxa"/>
        <w:tblInd w:w="55" w:type="dxa"/>
        <w:tblBorders>
          <w:top w:val="single" w:sz="2" w:space="0" w:color="000000"/>
          <w:left w:val="single" w:sz="2" w:space="0" w:color="000000"/>
          <w:bottom w:val="single" w:sz="2" w:space="0" w:color="000000"/>
          <w:insideH w:val="single" w:sz="2" w:space="0" w:color="000000"/>
        </w:tblBorders>
        <w:tblCellMar>
          <w:top w:w="55" w:type="dxa"/>
          <w:left w:w="54" w:type="dxa"/>
          <w:bottom w:w="55" w:type="dxa"/>
          <w:right w:w="55" w:type="dxa"/>
        </w:tblCellMar>
        <w:tblLook w:val="04A0" w:firstRow="1" w:lastRow="0" w:firstColumn="1" w:lastColumn="0" w:noHBand="0" w:noVBand="1"/>
      </w:tblPr>
      <w:tblGrid>
        <w:gridCol w:w="4905"/>
        <w:gridCol w:w="4905"/>
      </w:tblGrid>
      <w:tr w:rsidR="00E74F69" w14:paraId="403A3A01" w14:textId="77777777" w:rsidTr="000848BC">
        <w:tc>
          <w:tcPr>
            <w:tcW w:w="4905" w:type="dxa"/>
            <w:tcBorders>
              <w:top w:val="single" w:sz="2" w:space="0" w:color="000000"/>
              <w:left w:val="single" w:sz="2" w:space="0" w:color="000000"/>
              <w:bottom w:val="single" w:sz="2" w:space="0" w:color="000000"/>
            </w:tcBorders>
          </w:tcPr>
          <w:p w14:paraId="74BFF98A" w14:textId="77777777" w:rsidR="00E74F69" w:rsidRDefault="00E74F69" w:rsidP="000848BC">
            <w:pPr>
              <w:spacing w:after="0"/>
              <w:jc w:val="both"/>
            </w:pPr>
            <w:proofErr w:type="gramStart"/>
            <w:r>
              <w:rPr>
                <w:rFonts w:ascii="FreeMono" w:hAnsi="FreeMono" w:cs="FrankRuehl"/>
                <w:b/>
                <w:bCs/>
                <w:color w:val="000000"/>
                <w:sz w:val="26"/>
                <w:szCs w:val="26"/>
              </w:rPr>
              <w:t>while(</w:t>
            </w:r>
            <w:proofErr w:type="gramEnd"/>
            <w:r>
              <w:rPr>
                <w:rFonts w:ascii="FreeMono" w:hAnsi="FreeMono" w:cs="FrankRuehl"/>
                <w:b/>
                <w:bCs/>
                <w:color w:val="000000"/>
                <w:sz w:val="26"/>
                <w:szCs w:val="26"/>
              </w:rPr>
              <w:t>True):</w:t>
            </w:r>
          </w:p>
          <w:p w14:paraId="03D5151A" w14:textId="77777777" w:rsidR="00E74F69" w:rsidRDefault="00E74F69" w:rsidP="000848BC">
            <w:pPr>
              <w:spacing w:after="0" w:line="285" w:lineRule="atLeast"/>
            </w:pPr>
            <w:r>
              <w:rPr>
                <w:rFonts w:ascii="FreeMono" w:hAnsi="FreeMono"/>
                <w:b/>
                <w:bCs/>
                <w:color w:val="000000"/>
                <w:sz w:val="26"/>
                <w:szCs w:val="26"/>
              </w:rPr>
              <w:t xml:space="preserve">   x=int(</w:t>
            </w:r>
            <w:proofErr w:type="gramStart"/>
            <w:r>
              <w:rPr>
                <w:rFonts w:ascii="FreeMono" w:hAnsi="FreeMono"/>
                <w:b/>
                <w:bCs/>
                <w:color w:val="000000"/>
                <w:sz w:val="26"/>
                <w:szCs w:val="26"/>
              </w:rPr>
              <w:t>input(</w:t>
            </w:r>
            <w:proofErr w:type="gramEnd"/>
            <w:r>
              <w:rPr>
                <w:rFonts w:ascii="FreeMono" w:hAnsi="FreeMono"/>
                <w:b/>
                <w:bCs/>
                <w:color w:val="000000"/>
                <w:sz w:val="26"/>
                <w:szCs w:val="26"/>
              </w:rPr>
              <w:t>))</w:t>
            </w:r>
          </w:p>
          <w:p w14:paraId="20974490" w14:textId="77777777" w:rsidR="00E74F69" w:rsidRDefault="00E74F69" w:rsidP="000848BC">
            <w:pPr>
              <w:spacing w:after="0" w:line="285" w:lineRule="atLeast"/>
            </w:pPr>
            <w:r>
              <w:rPr>
                <w:rFonts w:ascii="FreeMono" w:hAnsi="FreeMono"/>
                <w:b/>
                <w:bCs/>
                <w:color w:val="000000"/>
                <w:sz w:val="26"/>
                <w:szCs w:val="26"/>
              </w:rPr>
              <w:t xml:space="preserve">   </w:t>
            </w:r>
            <w:r>
              <w:rPr>
                <w:rFonts w:ascii="FreeMono" w:hAnsi="FreeMono"/>
                <w:b/>
                <w:bCs/>
                <w:color w:val="000000"/>
                <w:sz w:val="26"/>
                <w:szCs w:val="26"/>
                <w:u w:val="single"/>
              </w:rPr>
              <w:t>if (x==0): break</w:t>
            </w:r>
          </w:p>
          <w:p w14:paraId="662E120A" w14:textId="77777777" w:rsidR="00E74F69" w:rsidRDefault="00E74F69" w:rsidP="000848BC">
            <w:pPr>
              <w:spacing w:after="0" w:line="285" w:lineRule="atLeast"/>
            </w:pPr>
            <w:r>
              <w:rPr>
                <w:rFonts w:ascii="FreeMono" w:hAnsi="FreeMono"/>
                <w:b/>
                <w:bCs/>
                <w:color w:val="000000"/>
                <w:sz w:val="26"/>
                <w:szCs w:val="26"/>
              </w:rPr>
              <w:t xml:space="preserve">   print(x*x)</w:t>
            </w:r>
          </w:p>
        </w:tc>
        <w:tc>
          <w:tcPr>
            <w:tcW w:w="4905" w:type="dxa"/>
            <w:tcBorders>
              <w:top w:val="single" w:sz="2" w:space="0" w:color="000000"/>
              <w:left w:val="single" w:sz="2" w:space="0" w:color="000000"/>
              <w:bottom w:val="single" w:sz="2" w:space="0" w:color="000000"/>
              <w:right w:val="single" w:sz="2" w:space="0" w:color="000000"/>
            </w:tcBorders>
          </w:tcPr>
          <w:p w14:paraId="1076FFA6" w14:textId="77777777" w:rsidR="00E74F69" w:rsidRDefault="00E74F69" w:rsidP="000848BC">
            <w:pPr>
              <w:pStyle w:val="TableContents"/>
            </w:pPr>
          </w:p>
        </w:tc>
      </w:tr>
    </w:tbl>
    <w:p w14:paraId="14D002C5" w14:textId="77777777" w:rsidR="00E74F69" w:rsidRDefault="00E74F69" w:rsidP="00E74F69">
      <w:pPr>
        <w:spacing w:after="0"/>
        <w:jc w:val="both"/>
        <w:rPr>
          <w:rFonts w:ascii="FreeMono" w:hAnsi="FreeMono"/>
          <w:b/>
          <w:bCs/>
          <w:color w:val="000000"/>
          <w:sz w:val="26"/>
          <w:szCs w:val="26"/>
          <w:highlight w:val="yellow"/>
        </w:rPr>
      </w:pPr>
    </w:p>
    <w:p w14:paraId="0B070135" w14:textId="6CE181B7" w:rsidR="00E74F69" w:rsidRPr="00C235B9" w:rsidRDefault="00E74F69" w:rsidP="00E74F69">
      <w:pPr>
        <w:spacing w:after="0"/>
        <w:jc w:val="both"/>
        <w:rPr>
          <w:rFonts w:ascii="Century725 Cn BT" w:hAnsi="Century725 Cn BT" w:cs="Baskerville Old Face"/>
        </w:rPr>
      </w:pPr>
      <w:r w:rsidRPr="00C235B9">
        <w:rPr>
          <w:rFonts w:ascii="Century725 Cn BT" w:hAnsi="Century725 Cn BT" w:cs="Baskerville Old Face"/>
        </w:rPr>
        <w:t xml:space="preserve">A while loop is an alternative to for loop, where the start, </w:t>
      </w:r>
      <w:r w:rsidR="00C235B9" w:rsidRPr="00C235B9">
        <w:rPr>
          <w:rFonts w:ascii="Century725 Cn BT" w:hAnsi="Century725 Cn BT" w:cs="Baskerville Old Face"/>
        </w:rPr>
        <w:t>stop</w:t>
      </w:r>
      <w:r w:rsidR="00C235B9">
        <w:rPr>
          <w:rFonts w:ascii="Century725 Cn BT" w:hAnsi="Century725 Cn BT" w:cs="Baskerville Old Face"/>
        </w:rPr>
        <w:t>,</w:t>
      </w:r>
      <w:r w:rsidR="00C235B9" w:rsidRPr="00C235B9">
        <w:rPr>
          <w:rFonts w:ascii="Century725 Cn BT" w:hAnsi="Century725 Cn BT" w:cs="Baskerville Old Face"/>
        </w:rPr>
        <w:t xml:space="preserve"> and</w:t>
      </w:r>
      <w:r w:rsidRPr="00C235B9">
        <w:rPr>
          <w:rFonts w:ascii="Century725 Cn BT" w:hAnsi="Century725 Cn BT" w:cs="Baskerville Old Face"/>
        </w:rPr>
        <w:t xml:space="preserve"> step details are left to be taken care of by the programmer. </w:t>
      </w:r>
    </w:p>
    <w:p w14:paraId="26C6063A" w14:textId="77777777" w:rsidR="00E74F69" w:rsidRPr="00C235B9" w:rsidRDefault="00E74F69" w:rsidP="00E74F69">
      <w:pPr>
        <w:spacing w:after="0"/>
        <w:jc w:val="both"/>
        <w:rPr>
          <w:rFonts w:ascii="Century725 Cn BT" w:hAnsi="Century725 Cn BT" w:cs="Baskerville Old Face"/>
        </w:rPr>
      </w:pPr>
    </w:p>
    <w:p w14:paraId="15E9ACD9" w14:textId="54CD493D" w:rsidR="00E74F69" w:rsidRPr="00C235B9" w:rsidRDefault="00E74F69" w:rsidP="00E74F69">
      <w:pPr>
        <w:spacing w:after="0"/>
        <w:jc w:val="both"/>
        <w:rPr>
          <w:rFonts w:ascii="Century725 Cn BT" w:hAnsi="Century725 Cn BT" w:cs="Baskerville Old Face"/>
        </w:rPr>
      </w:pPr>
      <w:r w:rsidRPr="00C235B9">
        <w:rPr>
          <w:rFonts w:ascii="Century725 Cn BT" w:hAnsi="Century725 Cn BT" w:cs="Baskerville Old Face"/>
        </w:rPr>
        <w:t xml:space="preserve">The stop condition is stated after while using any logical expression or the word ‘True’ as seen above. </w:t>
      </w:r>
    </w:p>
    <w:tbl>
      <w:tblPr>
        <w:tblW w:w="9810" w:type="dxa"/>
        <w:tblInd w:w="55" w:type="dxa"/>
        <w:tblBorders>
          <w:top w:val="single" w:sz="2" w:space="0" w:color="000000"/>
          <w:left w:val="single" w:sz="2" w:space="0" w:color="000000"/>
          <w:bottom w:val="single" w:sz="2" w:space="0" w:color="000000"/>
          <w:insideH w:val="single" w:sz="2" w:space="0" w:color="000000"/>
        </w:tblBorders>
        <w:tblCellMar>
          <w:top w:w="55" w:type="dxa"/>
          <w:left w:w="54" w:type="dxa"/>
          <w:bottom w:w="55" w:type="dxa"/>
          <w:right w:w="55" w:type="dxa"/>
        </w:tblCellMar>
        <w:tblLook w:val="04A0" w:firstRow="1" w:lastRow="0" w:firstColumn="1" w:lastColumn="0" w:noHBand="0" w:noVBand="1"/>
      </w:tblPr>
      <w:tblGrid>
        <w:gridCol w:w="4905"/>
        <w:gridCol w:w="4905"/>
      </w:tblGrid>
      <w:tr w:rsidR="00E74F69" w14:paraId="4C029183" w14:textId="77777777" w:rsidTr="000848BC">
        <w:tc>
          <w:tcPr>
            <w:tcW w:w="4905" w:type="dxa"/>
            <w:tcBorders>
              <w:top w:val="single" w:sz="2" w:space="0" w:color="000000"/>
              <w:left w:val="single" w:sz="2" w:space="0" w:color="000000"/>
              <w:bottom w:val="single" w:sz="2" w:space="0" w:color="000000"/>
            </w:tcBorders>
          </w:tcPr>
          <w:p w14:paraId="4098C923" w14:textId="77777777" w:rsidR="00E74F69" w:rsidRDefault="00E74F69" w:rsidP="000848BC">
            <w:pPr>
              <w:spacing w:after="0"/>
              <w:jc w:val="both"/>
              <w:rPr>
                <w:rFonts w:ascii="FreeMono" w:hAnsi="FreeMono"/>
              </w:rPr>
            </w:pPr>
            <w:r>
              <w:rPr>
                <w:rFonts w:ascii="FreeMono" w:hAnsi="FreeMono" w:cs="FrankRuehl"/>
                <w:b/>
                <w:sz w:val="24"/>
              </w:rPr>
              <w:t>while (i&lt;11):</w:t>
            </w:r>
          </w:p>
          <w:p w14:paraId="4069286B" w14:textId="77777777" w:rsidR="00E74F69" w:rsidRDefault="00E74F69" w:rsidP="000848BC">
            <w:pPr>
              <w:jc w:val="both"/>
              <w:rPr>
                <w:rFonts w:ascii="FreeMono" w:hAnsi="FreeMono"/>
              </w:rPr>
            </w:pPr>
            <w:r>
              <w:rPr>
                <w:rFonts w:ascii="FreeMono" w:hAnsi="FreeMono" w:cs="FrankRuehl"/>
                <w:b/>
                <w:sz w:val="24"/>
              </w:rPr>
              <w:lastRenderedPageBreak/>
              <w:t xml:space="preserve">   print (i)</w:t>
            </w:r>
          </w:p>
        </w:tc>
        <w:tc>
          <w:tcPr>
            <w:tcW w:w="4905" w:type="dxa"/>
            <w:tcBorders>
              <w:top w:val="single" w:sz="2" w:space="0" w:color="000000"/>
              <w:left w:val="single" w:sz="2" w:space="0" w:color="000000"/>
              <w:bottom w:val="single" w:sz="2" w:space="0" w:color="000000"/>
              <w:right w:val="single" w:sz="2" w:space="0" w:color="000000"/>
            </w:tcBorders>
          </w:tcPr>
          <w:p w14:paraId="1D406F82" w14:textId="77777777" w:rsidR="00E74F69" w:rsidRDefault="00E74F69" w:rsidP="000848BC">
            <w:pPr>
              <w:pStyle w:val="TableContents"/>
            </w:pPr>
            <w:r>
              <w:lastRenderedPageBreak/>
              <w:t>Error !</w:t>
            </w:r>
          </w:p>
        </w:tc>
      </w:tr>
    </w:tbl>
    <w:p w14:paraId="0AE38E23" w14:textId="77777777" w:rsidR="00E74F69" w:rsidRPr="008046D2" w:rsidRDefault="00E74F69" w:rsidP="008046D2">
      <w:pPr>
        <w:spacing w:after="0"/>
        <w:jc w:val="both"/>
        <w:rPr>
          <w:rFonts w:ascii="Century725 Cn BT" w:hAnsi="Century725 Cn BT" w:cs="Baskerville Old Face"/>
        </w:rPr>
      </w:pPr>
      <w:r w:rsidRPr="008046D2">
        <w:rPr>
          <w:rFonts w:ascii="Century725 Cn BT" w:hAnsi="Century725 Cn BT" w:cs="Baskerville Old Face"/>
        </w:rPr>
        <w:t>This does not run (raises an error), because the variable i is not defined. Let us add it:</w:t>
      </w:r>
    </w:p>
    <w:tbl>
      <w:tblPr>
        <w:tblW w:w="9810" w:type="dxa"/>
        <w:tblInd w:w="55" w:type="dxa"/>
        <w:tblBorders>
          <w:top w:val="single" w:sz="2" w:space="0" w:color="000000"/>
          <w:left w:val="single" w:sz="2" w:space="0" w:color="000000"/>
          <w:bottom w:val="single" w:sz="2" w:space="0" w:color="000000"/>
          <w:insideH w:val="single" w:sz="2" w:space="0" w:color="000000"/>
        </w:tblBorders>
        <w:tblCellMar>
          <w:top w:w="55" w:type="dxa"/>
          <w:left w:w="54" w:type="dxa"/>
          <w:bottom w:w="55" w:type="dxa"/>
          <w:right w:w="55" w:type="dxa"/>
        </w:tblCellMar>
        <w:tblLook w:val="04A0" w:firstRow="1" w:lastRow="0" w:firstColumn="1" w:lastColumn="0" w:noHBand="0" w:noVBand="1"/>
      </w:tblPr>
      <w:tblGrid>
        <w:gridCol w:w="4905"/>
        <w:gridCol w:w="4905"/>
      </w:tblGrid>
      <w:tr w:rsidR="00E74F69" w14:paraId="6816E3F2" w14:textId="77777777" w:rsidTr="000848BC">
        <w:tc>
          <w:tcPr>
            <w:tcW w:w="4905" w:type="dxa"/>
            <w:tcBorders>
              <w:top w:val="single" w:sz="2" w:space="0" w:color="000000"/>
              <w:left w:val="single" w:sz="2" w:space="0" w:color="000000"/>
              <w:bottom w:val="single" w:sz="2" w:space="0" w:color="000000"/>
            </w:tcBorders>
          </w:tcPr>
          <w:p w14:paraId="56D07EE6" w14:textId="77777777" w:rsidR="00E74F69" w:rsidRDefault="00E74F69" w:rsidP="000848BC">
            <w:pPr>
              <w:spacing w:after="0"/>
              <w:jc w:val="both"/>
              <w:rPr>
                <w:rFonts w:ascii="FreeMono" w:hAnsi="FreeMono"/>
              </w:rPr>
            </w:pPr>
            <w:r>
              <w:rPr>
                <w:rFonts w:ascii="FreeMono" w:hAnsi="FreeMono" w:cs="FrankRuehl"/>
                <w:b/>
                <w:sz w:val="24"/>
              </w:rPr>
              <w:t>i=1</w:t>
            </w:r>
          </w:p>
          <w:p w14:paraId="17A12183" w14:textId="77777777" w:rsidR="00E74F69" w:rsidRDefault="00E74F69" w:rsidP="000848BC">
            <w:pPr>
              <w:spacing w:after="0"/>
              <w:jc w:val="both"/>
              <w:rPr>
                <w:rFonts w:ascii="FreeMono" w:hAnsi="FreeMono"/>
              </w:rPr>
            </w:pPr>
            <w:r>
              <w:rPr>
                <w:rFonts w:ascii="FreeMono" w:hAnsi="FreeMono" w:cs="FrankRuehl"/>
                <w:b/>
                <w:sz w:val="24"/>
              </w:rPr>
              <w:t>while (i&lt;11):</w:t>
            </w:r>
          </w:p>
          <w:p w14:paraId="1B8F5DE8" w14:textId="77777777" w:rsidR="00E74F69" w:rsidRDefault="00E74F69" w:rsidP="000848BC">
            <w:pPr>
              <w:spacing w:after="0"/>
              <w:jc w:val="both"/>
              <w:rPr>
                <w:rFonts w:ascii="FreeMono" w:hAnsi="FreeMono"/>
              </w:rPr>
            </w:pPr>
            <w:r>
              <w:rPr>
                <w:rFonts w:ascii="FreeMono" w:hAnsi="FreeMono" w:cs="FrankRuehl"/>
                <w:b/>
                <w:sz w:val="24"/>
              </w:rPr>
              <w:t xml:space="preserve">   print i </w:t>
            </w:r>
          </w:p>
        </w:tc>
        <w:tc>
          <w:tcPr>
            <w:tcW w:w="4905" w:type="dxa"/>
            <w:tcBorders>
              <w:top w:val="single" w:sz="2" w:space="0" w:color="000000"/>
              <w:left w:val="single" w:sz="2" w:space="0" w:color="000000"/>
              <w:bottom w:val="single" w:sz="2" w:space="0" w:color="000000"/>
              <w:right w:val="single" w:sz="2" w:space="0" w:color="000000"/>
            </w:tcBorders>
          </w:tcPr>
          <w:p w14:paraId="6612536A" w14:textId="77777777" w:rsidR="00E74F69" w:rsidRDefault="00E74F69" w:rsidP="000848BC">
            <w:pPr>
              <w:pStyle w:val="TableContents"/>
            </w:pPr>
          </w:p>
        </w:tc>
      </w:tr>
    </w:tbl>
    <w:p w14:paraId="51339DF8" w14:textId="77777777" w:rsidR="00E74F69" w:rsidRDefault="00E74F69" w:rsidP="00E74F69">
      <w:pPr>
        <w:jc w:val="both"/>
        <w:rPr>
          <w:rFonts w:ascii="Plantagenet Cherokee" w:hAnsi="Plantagenet Cherokee" w:cs="FrankRuehl"/>
          <w:sz w:val="24"/>
        </w:rPr>
      </w:pPr>
    </w:p>
    <w:p w14:paraId="444011E1" w14:textId="627F7D3A" w:rsidR="00E74F69" w:rsidRPr="008046D2" w:rsidRDefault="00E74F69" w:rsidP="00E74F69">
      <w:pPr>
        <w:spacing w:after="0"/>
        <w:jc w:val="both"/>
        <w:rPr>
          <w:rFonts w:ascii="Century725 Cn BT" w:hAnsi="Century725 Cn BT" w:cs="Baskerville Old Face"/>
        </w:rPr>
      </w:pPr>
      <w:r w:rsidRPr="008046D2">
        <w:rPr>
          <w:rFonts w:ascii="Century725 Cn BT" w:hAnsi="Century725 Cn BT" w:cs="Baskerville Old Face"/>
        </w:rPr>
        <w:t>Now the loop runs, but without end, printing same value of 1, because we have not addressed the step. Let us add that too</w:t>
      </w:r>
      <w:r w:rsidR="008046D2" w:rsidRPr="008046D2">
        <w:rPr>
          <w:rFonts w:ascii="Century725 Cn BT" w:hAnsi="Century725 Cn BT" w:cs="Baskerville Old Face"/>
        </w:rPr>
        <w:t>.</w:t>
      </w:r>
    </w:p>
    <w:tbl>
      <w:tblPr>
        <w:tblW w:w="9810" w:type="dxa"/>
        <w:tblInd w:w="55" w:type="dxa"/>
        <w:tblBorders>
          <w:top w:val="single" w:sz="2" w:space="0" w:color="000000"/>
          <w:left w:val="single" w:sz="2" w:space="0" w:color="000000"/>
          <w:bottom w:val="single" w:sz="2" w:space="0" w:color="000000"/>
          <w:insideH w:val="single" w:sz="2" w:space="0" w:color="000000"/>
        </w:tblBorders>
        <w:tblCellMar>
          <w:top w:w="55" w:type="dxa"/>
          <w:left w:w="54" w:type="dxa"/>
          <w:bottom w:w="55" w:type="dxa"/>
          <w:right w:w="55" w:type="dxa"/>
        </w:tblCellMar>
        <w:tblLook w:val="04A0" w:firstRow="1" w:lastRow="0" w:firstColumn="1" w:lastColumn="0" w:noHBand="0" w:noVBand="1"/>
      </w:tblPr>
      <w:tblGrid>
        <w:gridCol w:w="4905"/>
        <w:gridCol w:w="4905"/>
      </w:tblGrid>
      <w:tr w:rsidR="00E74F69" w14:paraId="24AAB96F" w14:textId="77777777" w:rsidTr="000848BC">
        <w:tc>
          <w:tcPr>
            <w:tcW w:w="4905" w:type="dxa"/>
            <w:tcBorders>
              <w:top w:val="single" w:sz="2" w:space="0" w:color="000000"/>
              <w:left w:val="single" w:sz="2" w:space="0" w:color="000000"/>
              <w:bottom w:val="single" w:sz="2" w:space="0" w:color="000000"/>
            </w:tcBorders>
          </w:tcPr>
          <w:p w14:paraId="68FAB5F5" w14:textId="77777777" w:rsidR="00E74F69" w:rsidRDefault="00E74F69" w:rsidP="000848BC">
            <w:pPr>
              <w:spacing w:after="0"/>
              <w:jc w:val="both"/>
              <w:rPr>
                <w:rFonts w:ascii="FreeMono" w:hAnsi="FreeMono"/>
              </w:rPr>
            </w:pPr>
            <w:r>
              <w:rPr>
                <w:rFonts w:ascii="FreeMono" w:hAnsi="FreeMono" w:cs="FrankRuehl"/>
                <w:b/>
                <w:sz w:val="24"/>
              </w:rPr>
              <w:t>i=1</w:t>
            </w:r>
          </w:p>
          <w:p w14:paraId="7523744F" w14:textId="77777777" w:rsidR="00E74F69" w:rsidRDefault="00E74F69" w:rsidP="000848BC">
            <w:pPr>
              <w:spacing w:after="0"/>
              <w:jc w:val="both"/>
              <w:rPr>
                <w:rFonts w:ascii="FreeMono" w:hAnsi="FreeMono"/>
              </w:rPr>
            </w:pPr>
            <w:r>
              <w:rPr>
                <w:rFonts w:ascii="FreeMono" w:hAnsi="FreeMono" w:cs="FrankRuehl"/>
                <w:b/>
                <w:sz w:val="24"/>
              </w:rPr>
              <w:t>while (i&lt;11):</w:t>
            </w:r>
          </w:p>
          <w:p w14:paraId="6C31E1A6" w14:textId="77777777" w:rsidR="00E74F69" w:rsidRDefault="00E74F69" w:rsidP="000848BC">
            <w:pPr>
              <w:spacing w:after="0"/>
              <w:jc w:val="both"/>
              <w:rPr>
                <w:rFonts w:ascii="FreeMono" w:hAnsi="FreeMono"/>
              </w:rPr>
            </w:pPr>
            <w:r>
              <w:rPr>
                <w:rFonts w:ascii="FreeMono" w:hAnsi="FreeMono" w:cs="FrankRuehl"/>
                <w:b/>
                <w:sz w:val="24"/>
              </w:rPr>
              <w:t xml:space="preserve">  print i </w:t>
            </w:r>
          </w:p>
          <w:p w14:paraId="50AA8D52" w14:textId="77777777" w:rsidR="00E74F69" w:rsidRDefault="00E74F69" w:rsidP="000848BC">
            <w:pPr>
              <w:spacing w:after="0"/>
              <w:jc w:val="both"/>
              <w:rPr>
                <w:rFonts w:ascii="FreeMono" w:hAnsi="FreeMono"/>
              </w:rPr>
            </w:pPr>
            <w:r>
              <w:rPr>
                <w:rFonts w:ascii="FreeMono" w:hAnsi="FreeMono" w:cs="FrankRuehl"/>
                <w:b/>
                <w:sz w:val="24"/>
              </w:rPr>
              <w:t xml:space="preserve">  i=i+1 </w:t>
            </w:r>
          </w:p>
        </w:tc>
        <w:tc>
          <w:tcPr>
            <w:tcW w:w="4905" w:type="dxa"/>
            <w:tcBorders>
              <w:top w:val="single" w:sz="2" w:space="0" w:color="000000"/>
              <w:left w:val="single" w:sz="2" w:space="0" w:color="000000"/>
              <w:bottom w:val="single" w:sz="2" w:space="0" w:color="000000"/>
              <w:right w:val="single" w:sz="2" w:space="0" w:color="000000"/>
            </w:tcBorders>
          </w:tcPr>
          <w:p w14:paraId="39FC71E9" w14:textId="77777777" w:rsidR="00E74F69" w:rsidRDefault="00E74F69" w:rsidP="000848BC">
            <w:pPr>
              <w:pStyle w:val="TableContents"/>
            </w:pPr>
          </w:p>
        </w:tc>
      </w:tr>
    </w:tbl>
    <w:p w14:paraId="44989D3B" w14:textId="77777777" w:rsidR="00E74F69" w:rsidRDefault="00E74F69" w:rsidP="00E74F69">
      <w:pPr>
        <w:spacing w:after="0"/>
        <w:jc w:val="both"/>
        <w:rPr>
          <w:rFonts w:ascii="Plantagenet Cherokee" w:hAnsi="Plantagenet Cherokee" w:cs="FrankRuehl"/>
          <w:b/>
          <w:sz w:val="24"/>
        </w:rPr>
      </w:pPr>
    </w:p>
    <w:p w14:paraId="2DD4CC55" w14:textId="7E39AFEB" w:rsidR="00E74F69" w:rsidRPr="008046D2" w:rsidRDefault="00E74F69" w:rsidP="00E74F69">
      <w:pPr>
        <w:spacing w:after="0"/>
        <w:jc w:val="both"/>
        <w:rPr>
          <w:rFonts w:ascii="Century725 Cn BT" w:hAnsi="Century725 Cn BT" w:cs="Baskerville Old Face"/>
        </w:rPr>
      </w:pPr>
      <w:r w:rsidRPr="008046D2">
        <w:rPr>
          <w:rFonts w:ascii="Century725 Cn BT" w:hAnsi="Century725 Cn BT" w:cs="Baskerville Old Face"/>
        </w:rPr>
        <w:t xml:space="preserve">Now we have a while loop equivalent to for </w:t>
      </w:r>
      <w:proofErr w:type="spellStart"/>
      <w:r w:rsidR="008046D2" w:rsidRPr="008046D2">
        <w:rPr>
          <w:rFonts w:ascii="Century725 Cn BT" w:hAnsi="Century725 Cn BT" w:cs="Baskerville Old Face"/>
        </w:rPr>
        <w:t>i</w:t>
      </w:r>
      <w:proofErr w:type="spellEnd"/>
      <w:r w:rsidR="008046D2" w:rsidRPr="008046D2">
        <w:rPr>
          <w:rFonts w:ascii="Century725 Cn BT" w:hAnsi="Century725 Cn BT" w:cs="Baskerville Old Face"/>
        </w:rPr>
        <w:t xml:space="preserve"> </w:t>
      </w:r>
      <w:r w:rsidRPr="008046D2">
        <w:rPr>
          <w:rFonts w:ascii="Century725 Cn BT" w:hAnsi="Century725 Cn BT" w:cs="Baskerville Old Face"/>
        </w:rPr>
        <w:t xml:space="preserve">in </w:t>
      </w:r>
      <w:proofErr w:type="gramStart"/>
      <w:r w:rsidRPr="008046D2">
        <w:rPr>
          <w:rFonts w:ascii="Century725 Cn BT" w:hAnsi="Century725 Cn BT" w:cs="Baskerville Old Face"/>
        </w:rPr>
        <w:t>range(</w:t>
      </w:r>
      <w:proofErr w:type="gramEnd"/>
      <w:r w:rsidRPr="008046D2">
        <w:rPr>
          <w:rFonts w:ascii="Century725 Cn BT" w:hAnsi="Century725 Cn BT" w:cs="Baskerville Old Face"/>
        </w:rPr>
        <w:t xml:space="preserve">1,11,1). You may </w:t>
      </w:r>
      <w:r w:rsidR="008046D2" w:rsidRPr="008046D2">
        <w:rPr>
          <w:rFonts w:ascii="Century725 Cn BT" w:hAnsi="Century725 Cn BT" w:cs="Baskerville Old Face"/>
        </w:rPr>
        <w:t>conclude</w:t>
      </w:r>
      <w:r w:rsidRPr="008046D2">
        <w:rPr>
          <w:rFonts w:ascii="Century725 Cn BT" w:hAnsi="Century725 Cn BT" w:cs="Baskerville Old Face"/>
        </w:rPr>
        <w:t xml:space="preserve"> that this is a cumbersome way of doing the same thing that a for loop can do. But note that the while loop gives you independent control of start and step and this the while loop can be handy in certain circumstances. For loop does not permit float value for index i. while loop has no such issues. </w:t>
      </w:r>
    </w:p>
    <w:tbl>
      <w:tblPr>
        <w:tblW w:w="9810" w:type="dxa"/>
        <w:tblInd w:w="55" w:type="dxa"/>
        <w:tblBorders>
          <w:top w:val="single" w:sz="2" w:space="0" w:color="000000"/>
          <w:left w:val="single" w:sz="2" w:space="0" w:color="000000"/>
          <w:bottom w:val="single" w:sz="2" w:space="0" w:color="000000"/>
          <w:insideH w:val="single" w:sz="2" w:space="0" w:color="000000"/>
        </w:tblBorders>
        <w:tblCellMar>
          <w:top w:w="55" w:type="dxa"/>
          <w:left w:w="54" w:type="dxa"/>
          <w:bottom w:w="55" w:type="dxa"/>
          <w:right w:w="55" w:type="dxa"/>
        </w:tblCellMar>
        <w:tblLook w:val="04A0" w:firstRow="1" w:lastRow="0" w:firstColumn="1" w:lastColumn="0" w:noHBand="0" w:noVBand="1"/>
      </w:tblPr>
      <w:tblGrid>
        <w:gridCol w:w="4905"/>
        <w:gridCol w:w="4905"/>
      </w:tblGrid>
      <w:tr w:rsidR="00E74F69" w14:paraId="44A0D99E" w14:textId="77777777" w:rsidTr="000848BC">
        <w:tc>
          <w:tcPr>
            <w:tcW w:w="4905" w:type="dxa"/>
            <w:tcBorders>
              <w:top w:val="single" w:sz="2" w:space="0" w:color="000000"/>
              <w:left w:val="single" w:sz="2" w:space="0" w:color="000000"/>
              <w:bottom w:val="single" w:sz="2" w:space="0" w:color="000000"/>
            </w:tcBorders>
          </w:tcPr>
          <w:p w14:paraId="57AFA1EF" w14:textId="77777777" w:rsidR="00E74F69" w:rsidRPr="008046D2" w:rsidRDefault="00E74F69" w:rsidP="000848BC">
            <w:pPr>
              <w:spacing w:after="0"/>
              <w:jc w:val="both"/>
              <w:rPr>
                <w:rFonts w:ascii="FreeMono" w:hAnsi="FreeMono"/>
                <w:b/>
                <w:bCs/>
                <w:color w:val="000000"/>
                <w:sz w:val="24"/>
                <w:szCs w:val="24"/>
              </w:rPr>
            </w:pPr>
            <w:r w:rsidRPr="008046D2">
              <w:rPr>
                <w:rFonts w:ascii="FreeMono" w:hAnsi="FreeMono" w:cs="FrankRuehl"/>
                <w:b/>
                <w:bCs/>
                <w:color w:val="000000"/>
                <w:sz w:val="24"/>
                <w:szCs w:val="24"/>
              </w:rPr>
              <w:t>i=0.5</w:t>
            </w:r>
          </w:p>
          <w:p w14:paraId="07E42B7D" w14:textId="77777777" w:rsidR="00E74F69" w:rsidRPr="008046D2" w:rsidRDefault="00E74F69" w:rsidP="000848BC">
            <w:pPr>
              <w:spacing w:after="0" w:line="285" w:lineRule="atLeast"/>
              <w:rPr>
                <w:rFonts w:ascii="FreeMono" w:hAnsi="FreeMono"/>
                <w:b/>
                <w:bCs/>
                <w:color w:val="000000"/>
                <w:sz w:val="24"/>
                <w:szCs w:val="24"/>
              </w:rPr>
            </w:pPr>
            <w:r w:rsidRPr="008046D2">
              <w:rPr>
                <w:rFonts w:ascii="FreeMono" w:hAnsi="FreeMono"/>
                <w:b/>
                <w:bCs/>
                <w:color w:val="000000"/>
                <w:sz w:val="24"/>
                <w:szCs w:val="24"/>
              </w:rPr>
              <w:t>while (i&lt;11):</w:t>
            </w:r>
          </w:p>
          <w:p w14:paraId="57650FD5" w14:textId="77777777" w:rsidR="00E74F69" w:rsidRPr="008046D2" w:rsidRDefault="00E74F69" w:rsidP="000848BC">
            <w:pPr>
              <w:spacing w:after="0" w:line="285" w:lineRule="atLeast"/>
              <w:rPr>
                <w:rFonts w:ascii="FreeMono" w:hAnsi="FreeMono"/>
                <w:b/>
                <w:bCs/>
                <w:color w:val="000000"/>
                <w:sz w:val="24"/>
                <w:szCs w:val="24"/>
              </w:rPr>
            </w:pPr>
            <w:r w:rsidRPr="008046D2">
              <w:rPr>
                <w:rFonts w:ascii="FreeMono" w:hAnsi="FreeMono"/>
                <w:b/>
                <w:bCs/>
                <w:color w:val="000000"/>
                <w:sz w:val="24"/>
                <w:szCs w:val="24"/>
              </w:rPr>
              <w:t xml:space="preserve">  print (i)</w:t>
            </w:r>
          </w:p>
          <w:p w14:paraId="5B1D4BC6" w14:textId="77777777" w:rsidR="00E74F69" w:rsidRDefault="00E74F69" w:rsidP="000848BC">
            <w:pPr>
              <w:spacing w:after="0" w:line="285" w:lineRule="atLeast"/>
              <w:rPr>
                <w:rFonts w:ascii="FreeMono" w:hAnsi="FreeMono"/>
                <w:b/>
                <w:bCs/>
                <w:color w:val="000000"/>
                <w:sz w:val="24"/>
                <w:szCs w:val="24"/>
                <w:highlight w:val="yellow"/>
              </w:rPr>
            </w:pPr>
            <w:r w:rsidRPr="008046D2">
              <w:rPr>
                <w:rFonts w:ascii="FreeMono" w:hAnsi="FreeMono"/>
                <w:b/>
                <w:bCs/>
                <w:color w:val="000000"/>
                <w:sz w:val="24"/>
                <w:szCs w:val="24"/>
              </w:rPr>
              <w:t xml:space="preserve">  i=i+0.5</w:t>
            </w:r>
          </w:p>
        </w:tc>
        <w:tc>
          <w:tcPr>
            <w:tcW w:w="4905" w:type="dxa"/>
            <w:tcBorders>
              <w:top w:val="single" w:sz="2" w:space="0" w:color="000000"/>
              <w:left w:val="single" w:sz="2" w:space="0" w:color="000000"/>
              <w:bottom w:val="single" w:sz="2" w:space="0" w:color="000000"/>
              <w:right w:val="single" w:sz="2" w:space="0" w:color="000000"/>
            </w:tcBorders>
          </w:tcPr>
          <w:p w14:paraId="0DF0CC44" w14:textId="77777777" w:rsidR="00E74F69" w:rsidRDefault="00E74F69" w:rsidP="000848BC">
            <w:pPr>
              <w:pStyle w:val="PreformattedText"/>
              <w:spacing w:after="283"/>
            </w:pPr>
            <w:r>
              <w:t>0.5, 1.0, 1.5, 2.0, 2.5, 3.0, 3.5, 4.0, 4.5, 5.0, 5.5, 6.0, 6.5, 7.0, 7.5, 8.0, 8.5, 9.0, 9.5, 10.0, 10.5</w:t>
            </w:r>
          </w:p>
          <w:p w14:paraId="69D8FE4E" w14:textId="77777777" w:rsidR="00E74F69" w:rsidRDefault="00E74F69" w:rsidP="000848BC">
            <w:pPr>
              <w:pStyle w:val="TableContents"/>
            </w:pPr>
          </w:p>
        </w:tc>
      </w:tr>
    </w:tbl>
    <w:p w14:paraId="69C94FB9" w14:textId="77777777" w:rsidR="00E74F69" w:rsidRDefault="00E74F69" w:rsidP="00E74F69">
      <w:pPr>
        <w:spacing w:after="0"/>
        <w:jc w:val="both"/>
        <w:rPr>
          <w:rFonts w:ascii="Plantagenet Cherokee" w:hAnsi="Plantagenet Cherokee" w:cs="FrankRuehl"/>
          <w:color w:val="09885A"/>
          <w:sz w:val="24"/>
        </w:rPr>
      </w:pPr>
    </w:p>
    <w:p w14:paraId="6B04576D" w14:textId="58B907AE" w:rsidR="00E74F69" w:rsidRDefault="00E74F69" w:rsidP="00E74F69">
      <w:pPr>
        <w:spacing w:after="0"/>
        <w:jc w:val="both"/>
      </w:pPr>
      <w:r w:rsidRPr="000229D4">
        <w:rPr>
          <w:rFonts w:ascii="Arial Rounded MT Bold" w:hAnsi="Arial Rounded MT Bold" w:cs="Baskerville Old Face"/>
          <w:b/>
          <w:iCs/>
          <w:color w:val="FFFFFF" w:themeColor="background1"/>
          <w:shd w:val="clear" w:color="auto" w:fill="000000" w:themeFill="text1"/>
        </w:rPr>
        <w:t>Exercise</w:t>
      </w:r>
      <w:r w:rsidR="000229D4" w:rsidRPr="000229D4">
        <w:rPr>
          <w:rFonts w:ascii="Arial Rounded MT Bold" w:hAnsi="Arial Rounded MT Bold" w:cs="Baskerville Old Face"/>
          <w:b/>
          <w:iCs/>
          <w:color w:val="FFFFFF" w:themeColor="background1"/>
          <w:shd w:val="clear" w:color="auto" w:fill="000000" w:themeFill="text1"/>
        </w:rPr>
        <w:t xml:space="preserve"> 7</w:t>
      </w:r>
      <w:r w:rsidRPr="000229D4">
        <w:rPr>
          <w:rFonts w:ascii="Arial Rounded MT Bold" w:hAnsi="Arial Rounded MT Bold" w:cs="Baskerville Old Face"/>
          <w:b/>
          <w:iCs/>
          <w:color w:val="FFFFFF" w:themeColor="background1"/>
          <w:shd w:val="clear" w:color="auto" w:fill="000000" w:themeFill="text1"/>
        </w:rPr>
        <w:t>:</w:t>
      </w:r>
      <w:r>
        <w:rPr>
          <w:rFonts w:ascii="Plantagenet Cherokee" w:hAnsi="Plantagenet Cherokee" w:cs="FrankRuehl"/>
          <w:b/>
          <w:sz w:val="24"/>
        </w:rPr>
        <w:t xml:space="preserve"> Predict Output of the following code snippets (if they are not </w:t>
      </w:r>
      <w:proofErr w:type="spellStart"/>
      <w:r>
        <w:rPr>
          <w:rFonts w:ascii="Plantagenet Cherokee" w:hAnsi="Plantagenet Cherokee" w:cs="FrankRuehl"/>
          <w:b/>
          <w:sz w:val="24"/>
        </w:rPr>
        <w:t>erraneous</w:t>
      </w:r>
      <w:proofErr w:type="spellEnd"/>
      <w:r>
        <w:rPr>
          <w:rFonts w:ascii="Plantagenet Cherokee" w:hAnsi="Plantagenet Cherokee" w:cs="FrankRuehl"/>
          <w:b/>
          <w:sz w:val="24"/>
        </w:rPr>
        <w:t>)</w:t>
      </w:r>
    </w:p>
    <w:tbl>
      <w:tblPr>
        <w:tblStyle w:val="TableGrid"/>
        <w:tblW w:w="9918" w:type="dxa"/>
        <w:tblInd w:w="108" w:type="dxa"/>
        <w:tblLook w:val="04A0" w:firstRow="1" w:lastRow="0" w:firstColumn="1" w:lastColumn="0" w:noHBand="0" w:noVBand="1"/>
      </w:tblPr>
      <w:tblGrid>
        <w:gridCol w:w="4905"/>
        <w:gridCol w:w="5013"/>
      </w:tblGrid>
      <w:tr w:rsidR="00E74F69" w14:paraId="02873C84" w14:textId="77777777" w:rsidTr="00406A4C">
        <w:tc>
          <w:tcPr>
            <w:tcW w:w="4905" w:type="dxa"/>
          </w:tcPr>
          <w:p w14:paraId="209AEE08" w14:textId="77777777" w:rsidR="00E74F69" w:rsidRDefault="00E74F69" w:rsidP="000848BC">
            <w:pPr>
              <w:jc w:val="both"/>
              <w:rPr>
                <w:rFonts w:ascii="FreeMono" w:hAnsi="FreeMono"/>
              </w:rPr>
            </w:pPr>
            <w:proofErr w:type="spellStart"/>
            <w:r>
              <w:rPr>
                <w:rFonts w:ascii="FreeMono" w:hAnsi="FreeMono" w:cs="FrankRuehl"/>
              </w:rPr>
              <w:t>i</w:t>
            </w:r>
            <w:proofErr w:type="spellEnd"/>
            <w:r>
              <w:rPr>
                <w:rFonts w:ascii="FreeMono" w:hAnsi="FreeMono" w:cs="FrankRuehl"/>
              </w:rPr>
              <w:t>=10</w:t>
            </w:r>
          </w:p>
          <w:p w14:paraId="72AA5F14" w14:textId="77777777" w:rsidR="00E74F69" w:rsidRDefault="00E74F69" w:rsidP="000848BC">
            <w:pPr>
              <w:jc w:val="both"/>
              <w:rPr>
                <w:rFonts w:ascii="FreeMono" w:hAnsi="FreeMono"/>
              </w:rPr>
            </w:pPr>
            <w:r>
              <w:rPr>
                <w:rFonts w:ascii="FreeMono" w:hAnsi="FreeMono" w:cs="FrankRuehl"/>
              </w:rPr>
              <w:t>while(</w:t>
            </w:r>
            <w:proofErr w:type="spellStart"/>
            <w:r>
              <w:rPr>
                <w:rFonts w:ascii="FreeMono" w:hAnsi="FreeMono" w:cs="FrankRuehl"/>
              </w:rPr>
              <w:t>i</w:t>
            </w:r>
            <w:proofErr w:type="spellEnd"/>
            <w:r>
              <w:rPr>
                <w:rFonts w:ascii="FreeMono" w:hAnsi="FreeMono" w:cs="FrankRuehl"/>
              </w:rPr>
              <w:t>&lt;5):</w:t>
            </w:r>
          </w:p>
          <w:p w14:paraId="0D0E689F" w14:textId="77777777" w:rsidR="00E74F69" w:rsidRDefault="00E74F69" w:rsidP="000848BC">
            <w:pPr>
              <w:jc w:val="both"/>
              <w:rPr>
                <w:rFonts w:ascii="Plantagenet Cherokee" w:hAnsi="Plantagenet Cherokee" w:cs="FrankRuehl"/>
              </w:rPr>
            </w:pPr>
            <w:r>
              <w:rPr>
                <w:rFonts w:ascii="FreeMono" w:hAnsi="FreeMono" w:cs="FrankRuehl"/>
              </w:rPr>
              <w:t xml:space="preserve">  print(</w:t>
            </w:r>
            <w:proofErr w:type="spellStart"/>
            <w:r>
              <w:rPr>
                <w:rFonts w:ascii="FreeMono" w:hAnsi="FreeMono" w:cs="FrankRuehl"/>
              </w:rPr>
              <w:t>i</w:t>
            </w:r>
            <w:proofErr w:type="spellEnd"/>
            <w:r>
              <w:rPr>
                <w:rFonts w:ascii="FreeMono" w:hAnsi="FreeMono" w:cs="FrankRuehl"/>
              </w:rPr>
              <w:t>)</w:t>
            </w:r>
          </w:p>
          <w:p w14:paraId="7CD05408" w14:textId="77777777" w:rsidR="00E74F69" w:rsidRDefault="00E74F69" w:rsidP="000848BC">
            <w:pPr>
              <w:jc w:val="both"/>
              <w:rPr>
                <w:rFonts w:ascii="FreeMono" w:hAnsi="FreeMono"/>
              </w:rPr>
            </w:pPr>
            <w:r>
              <w:rPr>
                <w:rFonts w:ascii="FreeMono" w:hAnsi="FreeMono" w:cs="FrankRuehl"/>
              </w:rPr>
              <w:t xml:space="preserve">  </w:t>
            </w:r>
            <w:proofErr w:type="spellStart"/>
            <w:r>
              <w:rPr>
                <w:rFonts w:ascii="FreeMono" w:hAnsi="FreeMono" w:cs="FrankRuehl"/>
              </w:rPr>
              <w:t>i</w:t>
            </w:r>
            <w:proofErr w:type="spellEnd"/>
            <w:r>
              <w:rPr>
                <w:rFonts w:ascii="FreeMono" w:hAnsi="FreeMono" w:cs="FrankRuehl"/>
              </w:rPr>
              <w:t>=i+1</w:t>
            </w:r>
          </w:p>
          <w:p w14:paraId="5F34A08E" w14:textId="77777777" w:rsidR="00E74F69" w:rsidRDefault="00E74F69" w:rsidP="000848BC">
            <w:pPr>
              <w:jc w:val="both"/>
              <w:rPr>
                <w:rFonts w:cs="FrankRuehl"/>
              </w:rPr>
            </w:pPr>
          </w:p>
        </w:tc>
        <w:tc>
          <w:tcPr>
            <w:tcW w:w="5013" w:type="dxa"/>
          </w:tcPr>
          <w:p w14:paraId="010045ED" w14:textId="77777777" w:rsidR="00E74F69" w:rsidRDefault="00E74F69" w:rsidP="000848BC">
            <w:pPr>
              <w:jc w:val="both"/>
              <w:rPr>
                <w:rFonts w:ascii="Plantagenet Cherokee" w:hAnsi="Plantagenet Cherokee" w:cs="FrankRuehl"/>
              </w:rPr>
            </w:pPr>
          </w:p>
        </w:tc>
      </w:tr>
      <w:tr w:rsidR="00E74F69" w14:paraId="141C75AF" w14:textId="77777777" w:rsidTr="00406A4C">
        <w:tc>
          <w:tcPr>
            <w:tcW w:w="4905" w:type="dxa"/>
          </w:tcPr>
          <w:p w14:paraId="41DE12D6" w14:textId="77777777" w:rsidR="006D430B" w:rsidRPr="006D430B" w:rsidRDefault="006D430B" w:rsidP="006D430B">
            <w:pPr>
              <w:jc w:val="both"/>
              <w:rPr>
                <w:rFonts w:ascii="FreeMono" w:hAnsi="FreeMono" w:cs="FrankRuehl"/>
              </w:rPr>
            </w:pPr>
            <w:proofErr w:type="spellStart"/>
            <w:r w:rsidRPr="006D430B">
              <w:rPr>
                <w:rFonts w:ascii="FreeMono" w:hAnsi="FreeMono" w:cs="FrankRuehl"/>
              </w:rPr>
              <w:t>i</w:t>
            </w:r>
            <w:proofErr w:type="spellEnd"/>
            <w:r w:rsidRPr="006D430B">
              <w:rPr>
                <w:rFonts w:ascii="FreeMono" w:hAnsi="FreeMono" w:cs="FrankRuehl"/>
              </w:rPr>
              <w:t xml:space="preserve"> = 5</w:t>
            </w:r>
          </w:p>
          <w:p w14:paraId="7F857042" w14:textId="77777777" w:rsidR="006D430B" w:rsidRPr="006D430B" w:rsidRDefault="006D430B" w:rsidP="006D430B">
            <w:pPr>
              <w:jc w:val="both"/>
              <w:rPr>
                <w:rFonts w:ascii="FreeMono" w:hAnsi="FreeMono" w:cs="FrankRuehl"/>
              </w:rPr>
            </w:pPr>
            <w:r w:rsidRPr="006D430B">
              <w:rPr>
                <w:rFonts w:ascii="FreeMono" w:hAnsi="FreeMono" w:cs="FrankRuehl"/>
              </w:rPr>
              <w:t xml:space="preserve">while </w:t>
            </w:r>
            <w:proofErr w:type="spellStart"/>
            <w:r w:rsidRPr="006D430B">
              <w:rPr>
                <w:rFonts w:ascii="FreeMono" w:hAnsi="FreeMono" w:cs="FrankRuehl"/>
              </w:rPr>
              <w:t>i</w:t>
            </w:r>
            <w:proofErr w:type="spellEnd"/>
            <w:r w:rsidRPr="006D430B">
              <w:rPr>
                <w:rFonts w:ascii="FreeMono" w:hAnsi="FreeMono" w:cs="FrankRuehl"/>
              </w:rPr>
              <w:t xml:space="preserve"> &gt; 0:</w:t>
            </w:r>
          </w:p>
          <w:p w14:paraId="3D308FFC" w14:textId="77777777" w:rsidR="006D430B" w:rsidRPr="006D430B" w:rsidRDefault="006D430B" w:rsidP="006D430B">
            <w:pPr>
              <w:jc w:val="both"/>
              <w:rPr>
                <w:rFonts w:ascii="FreeMono" w:hAnsi="FreeMono" w:cs="FrankRuehl"/>
              </w:rPr>
            </w:pPr>
            <w:r w:rsidRPr="006D430B">
              <w:rPr>
                <w:rFonts w:ascii="FreeMono" w:hAnsi="FreeMono" w:cs="FrankRuehl"/>
              </w:rPr>
              <w:t xml:space="preserve">    print(</w:t>
            </w:r>
            <w:proofErr w:type="spellStart"/>
            <w:r w:rsidRPr="006D430B">
              <w:rPr>
                <w:rFonts w:ascii="FreeMono" w:hAnsi="FreeMono" w:cs="FrankRuehl"/>
              </w:rPr>
              <w:t>i</w:t>
            </w:r>
            <w:proofErr w:type="spellEnd"/>
            <w:r w:rsidRPr="006D430B">
              <w:rPr>
                <w:rFonts w:ascii="FreeMono" w:hAnsi="FreeMono" w:cs="FrankRuehl"/>
              </w:rPr>
              <w:t>)</w:t>
            </w:r>
          </w:p>
          <w:p w14:paraId="3378472F" w14:textId="0B1081B4" w:rsidR="00E74F69" w:rsidRDefault="006D430B" w:rsidP="006D430B">
            <w:pPr>
              <w:jc w:val="both"/>
              <w:rPr>
                <w:rFonts w:ascii="FreeMono" w:hAnsi="FreeMono" w:cs="FrankRuehl"/>
              </w:rPr>
            </w:pPr>
            <w:r w:rsidRPr="006D430B">
              <w:rPr>
                <w:rFonts w:ascii="FreeMono" w:hAnsi="FreeMono" w:cs="FrankRuehl"/>
              </w:rPr>
              <w:t xml:space="preserve">    </w:t>
            </w:r>
            <w:proofErr w:type="spellStart"/>
            <w:r w:rsidRPr="006D430B">
              <w:rPr>
                <w:rFonts w:ascii="FreeMono" w:hAnsi="FreeMono" w:cs="FrankRuehl"/>
              </w:rPr>
              <w:t>i</w:t>
            </w:r>
            <w:proofErr w:type="spellEnd"/>
            <w:r w:rsidRPr="006D430B">
              <w:rPr>
                <w:rFonts w:ascii="FreeMono" w:hAnsi="FreeMono" w:cs="FrankRuehl"/>
              </w:rPr>
              <w:t xml:space="preserve"> -= 1</w:t>
            </w:r>
          </w:p>
        </w:tc>
        <w:tc>
          <w:tcPr>
            <w:tcW w:w="5013" w:type="dxa"/>
          </w:tcPr>
          <w:p w14:paraId="284FAFEA" w14:textId="77777777" w:rsidR="00E74F69" w:rsidRDefault="00E74F69" w:rsidP="000848BC">
            <w:pPr>
              <w:jc w:val="both"/>
              <w:rPr>
                <w:rFonts w:ascii="FreeMono" w:hAnsi="FreeMono" w:cs="FrankRuehl"/>
              </w:rPr>
            </w:pPr>
          </w:p>
        </w:tc>
      </w:tr>
      <w:tr w:rsidR="00E74F69" w14:paraId="5F7CAA5E" w14:textId="77777777" w:rsidTr="00406A4C">
        <w:tc>
          <w:tcPr>
            <w:tcW w:w="4905" w:type="dxa"/>
          </w:tcPr>
          <w:p w14:paraId="54032227" w14:textId="77777777" w:rsidR="006D430B" w:rsidRPr="006D430B" w:rsidRDefault="006D430B" w:rsidP="006D430B">
            <w:pPr>
              <w:jc w:val="both"/>
              <w:rPr>
                <w:rFonts w:ascii="FreeMono" w:hAnsi="FreeMono" w:cs="FrankRuehl"/>
              </w:rPr>
            </w:pPr>
            <w:proofErr w:type="spellStart"/>
            <w:r w:rsidRPr="006D430B">
              <w:rPr>
                <w:rFonts w:ascii="FreeMono" w:hAnsi="FreeMono" w:cs="FrankRuehl"/>
              </w:rPr>
              <w:t>i</w:t>
            </w:r>
            <w:proofErr w:type="spellEnd"/>
            <w:r w:rsidRPr="006D430B">
              <w:rPr>
                <w:rFonts w:ascii="FreeMono" w:hAnsi="FreeMono" w:cs="FrankRuehl"/>
              </w:rPr>
              <w:t xml:space="preserve"> = 0</w:t>
            </w:r>
          </w:p>
          <w:p w14:paraId="17421560" w14:textId="77777777" w:rsidR="006D430B" w:rsidRPr="006D430B" w:rsidRDefault="006D430B" w:rsidP="006D430B">
            <w:pPr>
              <w:jc w:val="both"/>
              <w:rPr>
                <w:rFonts w:ascii="FreeMono" w:hAnsi="FreeMono" w:cs="FrankRuehl"/>
              </w:rPr>
            </w:pPr>
            <w:r w:rsidRPr="006D430B">
              <w:rPr>
                <w:rFonts w:ascii="FreeMono" w:hAnsi="FreeMono" w:cs="FrankRuehl"/>
              </w:rPr>
              <w:t xml:space="preserve">while </w:t>
            </w:r>
            <w:proofErr w:type="spellStart"/>
            <w:r w:rsidRPr="006D430B">
              <w:rPr>
                <w:rFonts w:ascii="FreeMono" w:hAnsi="FreeMono" w:cs="FrankRuehl"/>
              </w:rPr>
              <w:t>i</w:t>
            </w:r>
            <w:proofErr w:type="spellEnd"/>
            <w:r w:rsidRPr="006D430B">
              <w:rPr>
                <w:rFonts w:ascii="FreeMono" w:hAnsi="FreeMono" w:cs="FrankRuehl"/>
              </w:rPr>
              <w:t xml:space="preserve"> &lt; 10:</w:t>
            </w:r>
          </w:p>
          <w:p w14:paraId="5D3ACA3B" w14:textId="77777777" w:rsidR="006D430B" w:rsidRPr="006D430B" w:rsidRDefault="006D430B" w:rsidP="006D430B">
            <w:pPr>
              <w:jc w:val="both"/>
              <w:rPr>
                <w:rFonts w:ascii="FreeMono" w:hAnsi="FreeMono" w:cs="FrankRuehl"/>
              </w:rPr>
            </w:pPr>
            <w:r w:rsidRPr="006D430B">
              <w:rPr>
                <w:rFonts w:ascii="FreeMono" w:hAnsi="FreeMono" w:cs="FrankRuehl"/>
              </w:rPr>
              <w:t xml:space="preserve">    print(</w:t>
            </w:r>
            <w:proofErr w:type="spellStart"/>
            <w:r w:rsidRPr="006D430B">
              <w:rPr>
                <w:rFonts w:ascii="FreeMono" w:hAnsi="FreeMono" w:cs="FrankRuehl"/>
              </w:rPr>
              <w:t>i</w:t>
            </w:r>
            <w:proofErr w:type="spellEnd"/>
            <w:r w:rsidRPr="006D430B">
              <w:rPr>
                <w:rFonts w:ascii="FreeMono" w:hAnsi="FreeMono" w:cs="FrankRuehl"/>
              </w:rPr>
              <w:t>)</w:t>
            </w:r>
          </w:p>
          <w:p w14:paraId="371B563F" w14:textId="7DC230FB" w:rsidR="00E74F69" w:rsidRDefault="006D430B" w:rsidP="000848BC">
            <w:pPr>
              <w:jc w:val="both"/>
              <w:rPr>
                <w:rFonts w:ascii="FreeMono" w:hAnsi="FreeMono" w:cs="FrankRuehl"/>
              </w:rPr>
            </w:pPr>
            <w:r w:rsidRPr="006D430B">
              <w:rPr>
                <w:rFonts w:ascii="FreeMono" w:hAnsi="FreeMono" w:cs="FrankRuehl"/>
              </w:rPr>
              <w:t xml:space="preserve">    </w:t>
            </w:r>
            <w:proofErr w:type="spellStart"/>
            <w:r w:rsidRPr="006D430B">
              <w:rPr>
                <w:rFonts w:ascii="FreeMono" w:hAnsi="FreeMono" w:cs="FrankRuehl"/>
              </w:rPr>
              <w:t>i</w:t>
            </w:r>
            <w:proofErr w:type="spellEnd"/>
            <w:r w:rsidRPr="006D430B">
              <w:rPr>
                <w:rFonts w:ascii="FreeMono" w:hAnsi="FreeMono" w:cs="FrankRuehl"/>
              </w:rPr>
              <w:t xml:space="preserve"> += 2</w:t>
            </w:r>
          </w:p>
        </w:tc>
        <w:tc>
          <w:tcPr>
            <w:tcW w:w="5013" w:type="dxa"/>
          </w:tcPr>
          <w:p w14:paraId="2EC89158" w14:textId="77777777" w:rsidR="00E74F69" w:rsidRDefault="00E74F69" w:rsidP="000848BC">
            <w:pPr>
              <w:jc w:val="both"/>
              <w:rPr>
                <w:rFonts w:cs="FrankRuehl"/>
              </w:rPr>
            </w:pPr>
          </w:p>
        </w:tc>
      </w:tr>
      <w:tr w:rsidR="00E74F69" w14:paraId="0DEAEC28" w14:textId="77777777" w:rsidTr="00406A4C">
        <w:tc>
          <w:tcPr>
            <w:tcW w:w="4905" w:type="dxa"/>
          </w:tcPr>
          <w:p w14:paraId="28A0539D" w14:textId="77777777" w:rsidR="006D430B" w:rsidRPr="006D430B" w:rsidRDefault="006D430B" w:rsidP="006D430B">
            <w:pPr>
              <w:jc w:val="both"/>
              <w:rPr>
                <w:rFonts w:ascii="FreeMono" w:hAnsi="FreeMono" w:cs="FrankRuehl"/>
              </w:rPr>
            </w:pPr>
            <w:proofErr w:type="spellStart"/>
            <w:r w:rsidRPr="006D430B">
              <w:rPr>
                <w:rFonts w:ascii="FreeMono" w:hAnsi="FreeMono" w:cs="FrankRuehl"/>
              </w:rPr>
              <w:t>i</w:t>
            </w:r>
            <w:proofErr w:type="spellEnd"/>
            <w:r w:rsidRPr="006D430B">
              <w:rPr>
                <w:rFonts w:ascii="FreeMono" w:hAnsi="FreeMono" w:cs="FrankRuehl"/>
              </w:rPr>
              <w:t xml:space="preserve"> = 3</w:t>
            </w:r>
          </w:p>
          <w:p w14:paraId="29B47ECF" w14:textId="77777777" w:rsidR="006D430B" w:rsidRPr="006D430B" w:rsidRDefault="006D430B" w:rsidP="006D430B">
            <w:pPr>
              <w:jc w:val="both"/>
              <w:rPr>
                <w:rFonts w:ascii="FreeMono" w:hAnsi="FreeMono" w:cs="FrankRuehl"/>
              </w:rPr>
            </w:pPr>
            <w:r w:rsidRPr="006D430B">
              <w:rPr>
                <w:rFonts w:ascii="FreeMono" w:hAnsi="FreeMono" w:cs="FrankRuehl"/>
              </w:rPr>
              <w:t xml:space="preserve">while </w:t>
            </w:r>
            <w:proofErr w:type="spellStart"/>
            <w:r w:rsidRPr="006D430B">
              <w:rPr>
                <w:rFonts w:ascii="FreeMono" w:hAnsi="FreeMono" w:cs="FrankRuehl"/>
              </w:rPr>
              <w:t>i</w:t>
            </w:r>
            <w:proofErr w:type="spellEnd"/>
            <w:r w:rsidRPr="006D430B">
              <w:rPr>
                <w:rFonts w:ascii="FreeMono" w:hAnsi="FreeMono" w:cs="FrankRuehl"/>
              </w:rPr>
              <w:t xml:space="preserve"> &lt;= 15:</w:t>
            </w:r>
          </w:p>
          <w:p w14:paraId="0C719DB3" w14:textId="77777777" w:rsidR="006D430B" w:rsidRPr="006D430B" w:rsidRDefault="006D430B" w:rsidP="006D430B">
            <w:pPr>
              <w:jc w:val="both"/>
              <w:rPr>
                <w:rFonts w:ascii="FreeMono" w:hAnsi="FreeMono" w:cs="FrankRuehl"/>
              </w:rPr>
            </w:pPr>
            <w:r w:rsidRPr="006D430B">
              <w:rPr>
                <w:rFonts w:ascii="FreeMono" w:hAnsi="FreeMono" w:cs="FrankRuehl"/>
              </w:rPr>
              <w:t xml:space="preserve">    print(</w:t>
            </w:r>
            <w:proofErr w:type="spellStart"/>
            <w:r w:rsidRPr="006D430B">
              <w:rPr>
                <w:rFonts w:ascii="FreeMono" w:hAnsi="FreeMono" w:cs="FrankRuehl"/>
              </w:rPr>
              <w:t>i</w:t>
            </w:r>
            <w:proofErr w:type="spellEnd"/>
            <w:r w:rsidRPr="006D430B">
              <w:rPr>
                <w:rFonts w:ascii="FreeMono" w:hAnsi="FreeMono" w:cs="FrankRuehl"/>
              </w:rPr>
              <w:t>)</w:t>
            </w:r>
          </w:p>
          <w:p w14:paraId="4CA0CA57" w14:textId="7DBB8EFA" w:rsidR="00E74F69" w:rsidRDefault="006D430B" w:rsidP="006D430B">
            <w:pPr>
              <w:jc w:val="both"/>
              <w:rPr>
                <w:rFonts w:ascii="FreeMono" w:hAnsi="FreeMono" w:cs="FrankRuehl"/>
              </w:rPr>
            </w:pPr>
            <w:r w:rsidRPr="006D430B">
              <w:rPr>
                <w:rFonts w:ascii="FreeMono" w:hAnsi="FreeMono" w:cs="FrankRuehl"/>
              </w:rPr>
              <w:t xml:space="preserve">    </w:t>
            </w:r>
            <w:proofErr w:type="spellStart"/>
            <w:r w:rsidRPr="006D430B">
              <w:rPr>
                <w:rFonts w:ascii="FreeMono" w:hAnsi="FreeMono" w:cs="FrankRuehl"/>
              </w:rPr>
              <w:t>i</w:t>
            </w:r>
            <w:proofErr w:type="spellEnd"/>
            <w:r w:rsidRPr="006D430B">
              <w:rPr>
                <w:rFonts w:ascii="FreeMono" w:hAnsi="FreeMono" w:cs="FrankRuehl"/>
              </w:rPr>
              <w:t xml:space="preserve"> += 3</w:t>
            </w:r>
          </w:p>
        </w:tc>
        <w:tc>
          <w:tcPr>
            <w:tcW w:w="5013" w:type="dxa"/>
          </w:tcPr>
          <w:p w14:paraId="4F7F3E8D" w14:textId="77777777" w:rsidR="00E74F69" w:rsidRDefault="00E74F69" w:rsidP="000848BC">
            <w:pPr>
              <w:jc w:val="both"/>
              <w:rPr>
                <w:rFonts w:cs="FrankRuehl"/>
              </w:rPr>
            </w:pPr>
          </w:p>
          <w:p w14:paraId="5F8F83FB" w14:textId="77777777" w:rsidR="00E74F69" w:rsidRDefault="00E74F69" w:rsidP="000848BC">
            <w:pPr>
              <w:jc w:val="both"/>
              <w:rPr>
                <w:rFonts w:ascii="FreeMono" w:hAnsi="FreeMono" w:cs="FrankRuehl"/>
              </w:rPr>
            </w:pPr>
          </w:p>
          <w:p w14:paraId="1FC72F71" w14:textId="77777777" w:rsidR="00E74F69" w:rsidRDefault="00E74F69" w:rsidP="000848BC">
            <w:pPr>
              <w:jc w:val="both"/>
              <w:rPr>
                <w:rFonts w:ascii="FreeMono" w:hAnsi="FreeMono" w:cs="FrankRuehl"/>
              </w:rPr>
            </w:pPr>
          </w:p>
          <w:p w14:paraId="719F78D1" w14:textId="77777777" w:rsidR="00E74F69" w:rsidRDefault="00E74F69" w:rsidP="000848BC">
            <w:pPr>
              <w:jc w:val="both"/>
              <w:rPr>
                <w:rFonts w:ascii="FreeMono" w:hAnsi="FreeMono" w:cs="FrankRuehl"/>
              </w:rPr>
            </w:pPr>
          </w:p>
        </w:tc>
      </w:tr>
    </w:tbl>
    <w:p w14:paraId="36C64E7F" w14:textId="77777777" w:rsidR="00E74F69" w:rsidRDefault="00E74F69" w:rsidP="00E74F69">
      <w:pPr>
        <w:spacing w:after="0"/>
        <w:jc w:val="both"/>
        <w:rPr>
          <w:rFonts w:ascii="Plantagenet Cherokee" w:hAnsi="Plantagenet Cherokee" w:cs="FrankRuehl"/>
          <w:sz w:val="24"/>
        </w:rPr>
      </w:pPr>
    </w:p>
    <w:p w14:paraId="78BF9CC5" w14:textId="77777777" w:rsidR="00406A4C" w:rsidRDefault="00406A4C" w:rsidP="00E74F69">
      <w:pPr>
        <w:spacing w:after="0"/>
        <w:jc w:val="both"/>
        <w:rPr>
          <w:rFonts w:ascii="Plantagenet Cherokee" w:hAnsi="Plantagenet Cherokee" w:cs="FrankRuehl"/>
          <w:sz w:val="24"/>
        </w:rPr>
      </w:pPr>
    </w:p>
    <w:p w14:paraId="6EDBE80F" w14:textId="77777777" w:rsidR="00406A4C" w:rsidRDefault="00406A4C" w:rsidP="00E74F69">
      <w:pPr>
        <w:spacing w:after="0"/>
        <w:jc w:val="both"/>
        <w:rPr>
          <w:rFonts w:ascii="Plantagenet Cherokee" w:hAnsi="Plantagenet Cherokee" w:cs="FrankRuehl"/>
          <w:sz w:val="24"/>
        </w:rPr>
      </w:pPr>
    </w:p>
    <w:p w14:paraId="2E825448" w14:textId="77777777" w:rsidR="00406A4C" w:rsidRDefault="00406A4C" w:rsidP="00E74F69">
      <w:pPr>
        <w:spacing w:after="0"/>
        <w:jc w:val="both"/>
        <w:rPr>
          <w:rFonts w:ascii="Plantagenet Cherokee" w:hAnsi="Plantagenet Cherokee" w:cs="FrankRuehl"/>
          <w:sz w:val="24"/>
        </w:rPr>
      </w:pPr>
    </w:p>
    <w:p w14:paraId="70BE314E" w14:textId="79052F67" w:rsidR="00E74F69" w:rsidRPr="008046D2" w:rsidRDefault="007866DF" w:rsidP="00E74F69">
      <w:pPr>
        <w:spacing w:after="0"/>
        <w:jc w:val="both"/>
        <w:rPr>
          <w:rFonts w:ascii="Century725 Cn BT" w:hAnsi="Century725 Cn BT" w:cs="Baskerville Old Face"/>
        </w:rPr>
      </w:pPr>
      <w:r w:rsidRPr="000229D4">
        <w:rPr>
          <w:rFonts w:ascii="Arial Rounded MT Bold" w:hAnsi="Arial Rounded MT Bold" w:cs="Baskerville Old Face"/>
          <w:b/>
          <w:iCs/>
          <w:color w:val="FFFFFF" w:themeColor="background1"/>
          <w:shd w:val="clear" w:color="auto" w:fill="000000" w:themeFill="text1"/>
        </w:rPr>
        <w:t xml:space="preserve">Exercise </w:t>
      </w:r>
      <w:r>
        <w:rPr>
          <w:rFonts w:ascii="Arial Rounded MT Bold" w:hAnsi="Arial Rounded MT Bold" w:cs="Baskerville Old Face"/>
          <w:b/>
          <w:iCs/>
          <w:color w:val="FFFFFF" w:themeColor="background1"/>
          <w:shd w:val="clear" w:color="auto" w:fill="000000" w:themeFill="text1"/>
        </w:rPr>
        <w:t>8</w:t>
      </w:r>
      <w:r w:rsidRPr="000229D4">
        <w:rPr>
          <w:rFonts w:ascii="Arial Rounded MT Bold" w:hAnsi="Arial Rounded MT Bold" w:cs="Baskerville Old Face"/>
          <w:b/>
          <w:iCs/>
          <w:color w:val="FFFFFF" w:themeColor="background1"/>
          <w:shd w:val="clear" w:color="auto" w:fill="000000" w:themeFill="text1"/>
        </w:rPr>
        <w:t>:</w:t>
      </w:r>
      <w:r>
        <w:rPr>
          <w:rFonts w:ascii="Plantagenet Cherokee" w:hAnsi="Plantagenet Cherokee" w:cs="FrankRuehl"/>
          <w:b/>
          <w:sz w:val="24"/>
        </w:rPr>
        <w:t xml:space="preserve"> </w:t>
      </w:r>
      <w:r w:rsidR="00E74F69" w:rsidRPr="008046D2">
        <w:rPr>
          <w:rFonts w:ascii="Century725 Cn BT" w:hAnsi="Century725 Cn BT" w:cs="Baskerville Old Face"/>
        </w:rPr>
        <w:t>Write While loops to achieve the following outputs</w:t>
      </w:r>
    </w:p>
    <w:p w14:paraId="4B766F00" w14:textId="77777777" w:rsidR="00E74F69" w:rsidRDefault="00E74F69" w:rsidP="00E74F69">
      <w:pPr>
        <w:spacing w:after="0"/>
        <w:jc w:val="both"/>
        <w:rPr>
          <w:rFonts w:ascii="Plantagenet Cherokee" w:hAnsi="Plantagenet Cherokee" w:cs="FrankRuehl"/>
          <w:sz w:val="24"/>
        </w:rPr>
      </w:pPr>
    </w:p>
    <w:tbl>
      <w:tblPr>
        <w:tblW w:w="9810" w:type="dxa"/>
        <w:tblInd w:w="55" w:type="dxa"/>
        <w:tblBorders>
          <w:top w:val="single" w:sz="2" w:space="0" w:color="000000"/>
          <w:left w:val="single" w:sz="2" w:space="0" w:color="000000"/>
          <w:bottom w:val="single" w:sz="2" w:space="0" w:color="000000"/>
          <w:insideH w:val="single" w:sz="2" w:space="0" w:color="000000"/>
        </w:tblBorders>
        <w:tblCellMar>
          <w:top w:w="55" w:type="dxa"/>
          <w:left w:w="54" w:type="dxa"/>
          <w:bottom w:w="55" w:type="dxa"/>
          <w:right w:w="55" w:type="dxa"/>
        </w:tblCellMar>
        <w:tblLook w:val="04A0" w:firstRow="1" w:lastRow="0" w:firstColumn="1" w:lastColumn="0" w:noHBand="0" w:noVBand="1"/>
      </w:tblPr>
      <w:tblGrid>
        <w:gridCol w:w="4905"/>
        <w:gridCol w:w="4905"/>
      </w:tblGrid>
      <w:tr w:rsidR="00E74F69" w14:paraId="452DA948" w14:textId="77777777" w:rsidTr="000848BC">
        <w:tc>
          <w:tcPr>
            <w:tcW w:w="4905" w:type="dxa"/>
            <w:tcBorders>
              <w:top w:val="single" w:sz="2" w:space="0" w:color="000000"/>
              <w:left w:val="single" w:sz="2" w:space="0" w:color="000000"/>
              <w:bottom w:val="single" w:sz="2" w:space="0" w:color="000000"/>
            </w:tcBorders>
          </w:tcPr>
          <w:p w14:paraId="198D41F9" w14:textId="61F8D2DC" w:rsidR="00E74F69" w:rsidRDefault="00306116" w:rsidP="000848BC">
            <w:pPr>
              <w:pStyle w:val="TableContents"/>
            </w:pPr>
            <w:r>
              <w:t>10, 9, 8, 7, 6, 5, 4, 3, 2, 1</w:t>
            </w:r>
          </w:p>
        </w:tc>
        <w:tc>
          <w:tcPr>
            <w:tcW w:w="4905" w:type="dxa"/>
            <w:tcBorders>
              <w:top w:val="single" w:sz="2" w:space="0" w:color="000000"/>
              <w:left w:val="single" w:sz="2" w:space="0" w:color="000000"/>
              <w:bottom w:val="single" w:sz="2" w:space="0" w:color="000000"/>
              <w:right w:val="single" w:sz="2" w:space="0" w:color="000000"/>
            </w:tcBorders>
          </w:tcPr>
          <w:p w14:paraId="5B28A14E" w14:textId="77777777" w:rsidR="00E74F69" w:rsidRDefault="00E74F69" w:rsidP="000848BC">
            <w:pPr>
              <w:pStyle w:val="TableContents"/>
            </w:pPr>
          </w:p>
          <w:p w14:paraId="40C121DA" w14:textId="77777777" w:rsidR="00E74F69" w:rsidRDefault="00E74F69" w:rsidP="000848BC">
            <w:pPr>
              <w:pStyle w:val="TableContents"/>
            </w:pPr>
          </w:p>
          <w:p w14:paraId="4C3C6CFB" w14:textId="77777777" w:rsidR="00E74F69" w:rsidRDefault="00E74F69" w:rsidP="000848BC">
            <w:pPr>
              <w:pStyle w:val="TableContents"/>
            </w:pPr>
          </w:p>
        </w:tc>
      </w:tr>
      <w:tr w:rsidR="00E74F69" w14:paraId="68491FB8" w14:textId="77777777" w:rsidTr="000848BC">
        <w:tc>
          <w:tcPr>
            <w:tcW w:w="4905" w:type="dxa"/>
            <w:tcBorders>
              <w:left w:val="single" w:sz="2" w:space="0" w:color="000000"/>
              <w:bottom w:val="single" w:sz="2" w:space="0" w:color="000000"/>
            </w:tcBorders>
          </w:tcPr>
          <w:p w14:paraId="03C40FAB" w14:textId="471D1571" w:rsidR="00E74F69" w:rsidRDefault="00306116" w:rsidP="000848BC">
            <w:pPr>
              <w:pStyle w:val="TableContents"/>
            </w:pPr>
            <w:r>
              <w:t>1 4 9 16 25</w:t>
            </w:r>
          </w:p>
        </w:tc>
        <w:tc>
          <w:tcPr>
            <w:tcW w:w="4905" w:type="dxa"/>
            <w:tcBorders>
              <w:left w:val="single" w:sz="2" w:space="0" w:color="000000"/>
              <w:bottom w:val="single" w:sz="2" w:space="0" w:color="000000"/>
              <w:right w:val="single" w:sz="2" w:space="0" w:color="000000"/>
            </w:tcBorders>
          </w:tcPr>
          <w:p w14:paraId="1399C4CD" w14:textId="77777777" w:rsidR="00E74F69" w:rsidRDefault="00E74F69" w:rsidP="000848BC">
            <w:pPr>
              <w:pStyle w:val="TableContents"/>
            </w:pPr>
          </w:p>
          <w:p w14:paraId="0D1FB05C" w14:textId="77777777" w:rsidR="00E74F69" w:rsidRDefault="00E74F69" w:rsidP="000848BC">
            <w:pPr>
              <w:pStyle w:val="TableContents"/>
            </w:pPr>
          </w:p>
          <w:p w14:paraId="13BD82A1" w14:textId="77777777" w:rsidR="00E74F69" w:rsidRDefault="00E74F69" w:rsidP="000848BC">
            <w:pPr>
              <w:pStyle w:val="TableContents"/>
            </w:pPr>
          </w:p>
        </w:tc>
      </w:tr>
      <w:tr w:rsidR="00E74F69" w14:paraId="4AD0175F" w14:textId="77777777" w:rsidTr="000848BC">
        <w:tc>
          <w:tcPr>
            <w:tcW w:w="4905" w:type="dxa"/>
            <w:tcBorders>
              <w:left w:val="single" w:sz="2" w:space="0" w:color="000000"/>
              <w:bottom w:val="single" w:sz="2" w:space="0" w:color="000000"/>
            </w:tcBorders>
          </w:tcPr>
          <w:p w14:paraId="5852CFC0" w14:textId="33845B33" w:rsidR="00E74F69" w:rsidRDefault="00306116" w:rsidP="000848BC">
            <w:pPr>
              <w:pStyle w:val="TableContents"/>
            </w:pPr>
            <w:r>
              <w:t>3 6 9 12 15</w:t>
            </w:r>
          </w:p>
        </w:tc>
        <w:tc>
          <w:tcPr>
            <w:tcW w:w="4905" w:type="dxa"/>
            <w:tcBorders>
              <w:left w:val="single" w:sz="2" w:space="0" w:color="000000"/>
              <w:bottom w:val="single" w:sz="2" w:space="0" w:color="000000"/>
              <w:right w:val="single" w:sz="2" w:space="0" w:color="000000"/>
            </w:tcBorders>
          </w:tcPr>
          <w:p w14:paraId="7BF8E6E4" w14:textId="77777777" w:rsidR="00E74F69" w:rsidRDefault="00E74F69" w:rsidP="000848BC">
            <w:pPr>
              <w:pStyle w:val="TableContents"/>
            </w:pPr>
          </w:p>
          <w:p w14:paraId="16BEB97C" w14:textId="77777777" w:rsidR="00E74F69" w:rsidRDefault="00E74F69" w:rsidP="000848BC">
            <w:pPr>
              <w:pStyle w:val="TableContents"/>
            </w:pPr>
          </w:p>
          <w:p w14:paraId="2DDE78E1" w14:textId="77777777" w:rsidR="00E74F69" w:rsidRDefault="00E74F69" w:rsidP="000848BC">
            <w:pPr>
              <w:pStyle w:val="TableContents"/>
            </w:pPr>
          </w:p>
        </w:tc>
      </w:tr>
      <w:tr w:rsidR="00E74F69" w14:paraId="1C2480A1" w14:textId="77777777" w:rsidTr="000848BC">
        <w:tc>
          <w:tcPr>
            <w:tcW w:w="4905" w:type="dxa"/>
            <w:tcBorders>
              <w:left w:val="single" w:sz="2" w:space="0" w:color="000000"/>
              <w:bottom w:val="single" w:sz="2" w:space="0" w:color="000000"/>
            </w:tcBorders>
          </w:tcPr>
          <w:p w14:paraId="2C1D63DD" w14:textId="633A8327" w:rsidR="00E74F69" w:rsidRDefault="00306116" w:rsidP="000848BC">
            <w:pPr>
              <w:pStyle w:val="TableContents"/>
            </w:pPr>
            <w:r w:rsidRPr="00306116">
              <w:t>Print characters of "PYTHON" one by one</w:t>
            </w:r>
          </w:p>
        </w:tc>
        <w:tc>
          <w:tcPr>
            <w:tcW w:w="4905" w:type="dxa"/>
            <w:tcBorders>
              <w:left w:val="single" w:sz="2" w:space="0" w:color="000000"/>
              <w:bottom w:val="single" w:sz="2" w:space="0" w:color="000000"/>
              <w:right w:val="single" w:sz="2" w:space="0" w:color="000000"/>
            </w:tcBorders>
          </w:tcPr>
          <w:p w14:paraId="7E8CF2A4" w14:textId="77777777" w:rsidR="00E74F69" w:rsidRDefault="00E74F69" w:rsidP="000848BC">
            <w:pPr>
              <w:pStyle w:val="TableContents"/>
            </w:pPr>
          </w:p>
          <w:p w14:paraId="00458A39" w14:textId="77777777" w:rsidR="00E74F69" w:rsidRDefault="00E74F69" w:rsidP="000848BC">
            <w:pPr>
              <w:pStyle w:val="TableContents"/>
            </w:pPr>
          </w:p>
          <w:p w14:paraId="06D45DF0" w14:textId="77777777" w:rsidR="00E74F69" w:rsidRDefault="00E74F69" w:rsidP="000848BC">
            <w:pPr>
              <w:pStyle w:val="TableContents"/>
            </w:pPr>
          </w:p>
        </w:tc>
      </w:tr>
      <w:tr w:rsidR="00E74F69" w14:paraId="040D431A" w14:textId="77777777" w:rsidTr="000848BC">
        <w:tc>
          <w:tcPr>
            <w:tcW w:w="4905" w:type="dxa"/>
            <w:tcBorders>
              <w:left w:val="single" w:sz="2" w:space="0" w:color="000000"/>
              <w:bottom w:val="single" w:sz="2" w:space="0" w:color="000000"/>
            </w:tcBorders>
          </w:tcPr>
          <w:p w14:paraId="3F676A6F" w14:textId="4658AFFE" w:rsidR="00E74F69" w:rsidRDefault="00306116" w:rsidP="000848BC">
            <w:pPr>
              <w:pStyle w:val="TableContents"/>
            </w:pPr>
            <w:r w:rsidRPr="00306116">
              <w:t>Print sum of numbers 1 to 5</w:t>
            </w:r>
          </w:p>
        </w:tc>
        <w:tc>
          <w:tcPr>
            <w:tcW w:w="4905" w:type="dxa"/>
            <w:tcBorders>
              <w:left w:val="single" w:sz="2" w:space="0" w:color="000000"/>
              <w:bottom w:val="single" w:sz="2" w:space="0" w:color="000000"/>
              <w:right w:val="single" w:sz="2" w:space="0" w:color="000000"/>
            </w:tcBorders>
          </w:tcPr>
          <w:p w14:paraId="7D6AF9A0" w14:textId="77777777" w:rsidR="00E74F69" w:rsidRDefault="00E74F69" w:rsidP="000848BC">
            <w:pPr>
              <w:pStyle w:val="TableContents"/>
            </w:pPr>
          </w:p>
          <w:p w14:paraId="0BF77ACB" w14:textId="77777777" w:rsidR="00E74F69" w:rsidRDefault="00E74F69" w:rsidP="000848BC">
            <w:pPr>
              <w:pStyle w:val="TableContents"/>
            </w:pPr>
          </w:p>
          <w:p w14:paraId="302E8767" w14:textId="77777777" w:rsidR="00E74F69" w:rsidRDefault="00E74F69" w:rsidP="000848BC">
            <w:pPr>
              <w:pStyle w:val="TableContents"/>
            </w:pPr>
          </w:p>
        </w:tc>
      </w:tr>
    </w:tbl>
    <w:p w14:paraId="0BD3F744" w14:textId="77777777" w:rsidR="00E74F69" w:rsidRDefault="00E74F69" w:rsidP="00E74F69">
      <w:pPr>
        <w:spacing w:after="0"/>
        <w:jc w:val="both"/>
        <w:rPr>
          <w:rFonts w:ascii="Plantagenet Cherokee" w:hAnsi="Plantagenet Cherokee" w:cs="FrankRuehl"/>
          <w:sz w:val="24"/>
        </w:rPr>
      </w:pPr>
    </w:p>
    <w:p w14:paraId="6B65B274" w14:textId="77777777" w:rsidR="005107D2" w:rsidRDefault="005107D2" w:rsidP="00160180">
      <w:pPr>
        <w:pStyle w:val="PlainText"/>
        <w:tabs>
          <w:tab w:val="left" w:pos="2610"/>
        </w:tabs>
        <w:jc w:val="both"/>
        <w:rPr>
          <w:rFonts w:ascii="Arial Rounded MT Bold" w:hAnsi="Arial Rounded MT Bold" w:cs="Baskerville Old Face"/>
          <w:b/>
          <w:iCs/>
          <w:color w:val="FFFFFF" w:themeColor="background1"/>
          <w:sz w:val="24"/>
          <w:szCs w:val="24"/>
          <w:shd w:val="clear" w:color="auto" w:fill="000000" w:themeFill="text1"/>
        </w:rPr>
      </w:pPr>
    </w:p>
    <w:p w14:paraId="377BFF15" w14:textId="54B47C47" w:rsidR="00621B37" w:rsidRPr="00E035E8" w:rsidRDefault="005107D2" w:rsidP="00E035E8">
      <w:pPr>
        <w:spacing w:after="0"/>
        <w:jc w:val="both"/>
        <w:rPr>
          <w:rFonts w:ascii="Century725 Cn BT" w:hAnsi="Century725 Cn BT" w:cs="Baskerville Old Face"/>
        </w:rPr>
      </w:pPr>
      <w:r w:rsidRPr="005107D2">
        <w:rPr>
          <w:rFonts w:ascii="Arial Rounded MT Bold" w:hAnsi="Arial Rounded MT Bold" w:cs="Baskerville Old Face"/>
          <w:b/>
          <w:iCs/>
          <w:color w:val="FFFFFF" w:themeColor="background1"/>
          <w:sz w:val="24"/>
          <w:szCs w:val="24"/>
          <w:shd w:val="clear" w:color="auto" w:fill="000000" w:themeFill="text1"/>
        </w:rPr>
        <w:t>E</w:t>
      </w:r>
      <w:r w:rsidRPr="00E035E8">
        <w:rPr>
          <w:rFonts w:ascii="Arial Rounded MT Bold" w:hAnsi="Arial Rounded MT Bold" w:cs="Baskerville Old Face"/>
          <w:b/>
          <w:iCs/>
          <w:color w:val="FFFFFF" w:themeColor="background1"/>
          <w:shd w:val="clear" w:color="auto" w:fill="000000" w:themeFill="text1"/>
        </w:rPr>
        <w:t xml:space="preserve">xercise </w:t>
      </w:r>
      <w:proofErr w:type="gramStart"/>
      <w:r w:rsidR="007866DF">
        <w:rPr>
          <w:rFonts w:ascii="Arial Rounded MT Bold" w:hAnsi="Arial Rounded MT Bold" w:cs="Baskerville Old Face"/>
          <w:b/>
          <w:iCs/>
          <w:color w:val="FFFFFF" w:themeColor="background1"/>
          <w:sz w:val="24"/>
          <w:szCs w:val="24"/>
          <w:shd w:val="clear" w:color="auto" w:fill="000000" w:themeFill="text1"/>
        </w:rPr>
        <w:t>9</w:t>
      </w:r>
      <w:r w:rsidR="007866DF" w:rsidRPr="005107D2">
        <w:rPr>
          <w:rFonts w:ascii="Arial Rounded MT Bold" w:hAnsi="Arial Rounded MT Bold" w:cs="Baskerville Old Face"/>
          <w:b/>
          <w:iCs/>
          <w:color w:val="FFFFFF" w:themeColor="background1"/>
          <w:sz w:val="24"/>
          <w:szCs w:val="24"/>
          <w:shd w:val="clear" w:color="auto" w:fill="000000" w:themeFill="text1"/>
        </w:rPr>
        <w:t xml:space="preserve"> </w:t>
      </w:r>
      <w:r w:rsidR="007866DF">
        <w:rPr>
          <w:rFonts w:ascii="Arial Rounded MT Bold" w:hAnsi="Arial Rounded MT Bold" w:cs="Baskerville Old Face"/>
          <w:b/>
          <w:iCs/>
          <w:color w:val="FFFFFF" w:themeColor="background1"/>
          <w:sz w:val="24"/>
          <w:szCs w:val="24"/>
          <w:shd w:val="clear" w:color="auto" w:fill="000000" w:themeFill="text1"/>
        </w:rPr>
        <w:t xml:space="preserve"> </w:t>
      </w:r>
      <w:r w:rsidR="007866DF" w:rsidRPr="00E035E8">
        <w:rPr>
          <w:rFonts w:ascii="Century725 Cn BT" w:hAnsi="Century725 Cn BT" w:cs="Baskerville Old Face"/>
        </w:rPr>
        <w:t>Write</w:t>
      </w:r>
      <w:proofErr w:type="gramEnd"/>
      <w:r w:rsidR="00621B37" w:rsidRPr="00E035E8">
        <w:rPr>
          <w:rFonts w:ascii="Century725 Cn BT" w:hAnsi="Century725 Cn BT" w:cs="Baskerville Old Face"/>
        </w:rPr>
        <w:t xml:space="preserve"> programs for the following </w:t>
      </w:r>
      <w:r w:rsidR="00406A4C" w:rsidRPr="00E035E8">
        <w:rPr>
          <w:rFonts w:ascii="Century725 Cn BT" w:hAnsi="Century725 Cn BT" w:cs="Baskerville Old Face"/>
        </w:rPr>
        <w:t>using while</w:t>
      </w:r>
      <w:r w:rsidR="00621B37" w:rsidRPr="00E035E8">
        <w:rPr>
          <w:rFonts w:ascii="Century725 Cn BT" w:hAnsi="Century725 Cn BT" w:cs="Baskerville Old Face"/>
        </w:rPr>
        <w:t xml:space="preserve"> loops </w:t>
      </w:r>
    </w:p>
    <w:p w14:paraId="2AF594AF" w14:textId="3C771568" w:rsidR="00621B37" w:rsidRPr="00E035E8" w:rsidRDefault="00E035E8" w:rsidP="00E035E8">
      <w:pPr>
        <w:spacing w:after="0"/>
        <w:jc w:val="both"/>
        <w:rPr>
          <w:rFonts w:ascii="Century725 Cn BT" w:hAnsi="Century725 Cn BT" w:cs="Baskerville Old Face"/>
        </w:rPr>
      </w:pPr>
      <w:r>
        <w:rPr>
          <w:rFonts w:ascii="Century725 Cn BT" w:hAnsi="Century725 Cn BT" w:cs="Baskerville Old Face"/>
        </w:rPr>
        <w:t xml:space="preserve">a) </w:t>
      </w:r>
      <w:r w:rsidR="007866DF" w:rsidRPr="00E035E8">
        <w:rPr>
          <w:rFonts w:ascii="Century725 Cn BT" w:hAnsi="Century725 Cn BT" w:cs="Baskerville Old Face"/>
        </w:rPr>
        <w:t>input characters</w:t>
      </w:r>
      <w:r w:rsidR="00621B37" w:rsidRPr="00E035E8">
        <w:rPr>
          <w:rFonts w:ascii="Century725 Cn BT" w:hAnsi="Century725 Cn BT" w:cs="Baskerville Old Face"/>
        </w:rPr>
        <w:t xml:space="preserve"> and print it back (echo) until the character ‘x’ is typed in.</w:t>
      </w:r>
    </w:p>
    <w:p w14:paraId="2A55BF10" w14:textId="25EFB821" w:rsidR="00621B37" w:rsidRPr="00E035E8" w:rsidRDefault="00E035E8" w:rsidP="00E035E8">
      <w:pPr>
        <w:spacing w:after="0"/>
        <w:jc w:val="both"/>
        <w:rPr>
          <w:rFonts w:ascii="Century725 Cn BT" w:hAnsi="Century725 Cn BT" w:cs="Baskerville Old Face"/>
        </w:rPr>
      </w:pPr>
      <w:r>
        <w:rPr>
          <w:rFonts w:ascii="Century725 Cn BT" w:hAnsi="Century725 Cn BT" w:cs="Baskerville Old Face"/>
        </w:rPr>
        <w:t xml:space="preserve">b) </w:t>
      </w:r>
      <w:r w:rsidR="007866DF" w:rsidRPr="00E035E8">
        <w:rPr>
          <w:rFonts w:ascii="Century725 Cn BT" w:hAnsi="Century725 Cn BT" w:cs="Baskerville Old Face"/>
        </w:rPr>
        <w:t>input integers</w:t>
      </w:r>
      <w:r w:rsidR="00621B37" w:rsidRPr="00E035E8">
        <w:rPr>
          <w:rFonts w:ascii="Century725 Cn BT" w:hAnsi="Century725 Cn BT" w:cs="Baskerville Old Face"/>
        </w:rPr>
        <w:t xml:space="preserve"> and print it back (echo) until a </w:t>
      </w:r>
      <w:r w:rsidR="007866DF" w:rsidRPr="00E035E8">
        <w:rPr>
          <w:rFonts w:ascii="Century725 Cn BT" w:hAnsi="Century725 Cn BT" w:cs="Baskerville Old Face"/>
        </w:rPr>
        <w:t>negative integer</w:t>
      </w:r>
      <w:r w:rsidR="00621B37" w:rsidRPr="00E035E8">
        <w:rPr>
          <w:rFonts w:ascii="Century725 Cn BT" w:hAnsi="Century725 Cn BT" w:cs="Baskerville Old Face"/>
        </w:rPr>
        <w:t xml:space="preserve"> is typed in.</w:t>
      </w:r>
    </w:p>
    <w:p w14:paraId="368F9936" w14:textId="13F6CE60" w:rsidR="00621B37" w:rsidRPr="00E035E8" w:rsidRDefault="00E035E8" w:rsidP="00E035E8">
      <w:pPr>
        <w:spacing w:after="0"/>
        <w:jc w:val="both"/>
        <w:rPr>
          <w:rFonts w:ascii="Century725 Cn BT" w:hAnsi="Century725 Cn BT" w:cs="Baskerville Old Face"/>
        </w:rPr>
      </w:pPr>
      <w:r>
        <w:rPr>
          <w:rFonts w:ascii="Century725 Cn BT" w:hAnsi="Century725 Cn BT" w:cs="Baskerville Old Face"/>
        </w:rPr>
        <w:t xml:space="preserve">c) </w:t>
      </w:r>
      <w:r w:rsidR="007866DF" w:rsidRPr="00E035E8">
        <w:rPr>
          <w:rFonts w:ascii="Century725 Cn BT" w:hAnsi="Century725 Cn BT" w:cs="Baskerville Old Face"/>
        </w:rPr>
        <w:t>input integers</w:t>
      </w:r>
      <w:r w:rsidR="00621B37" w:rsidRPr="00E035E8">
        <w:rPr>
          <w:rFonts w:ascii="Century725 Cn BT" w:hAnsi="Century725 Cn BT" w:cs="Baskerville Old Face"/>
        </w:rPr>
        <w:t xml:space="preserve"> and print it back (echo) </w:t>
      </w:r>
      <w:r w:rsidR="007866DF" w:rsidRPr="00E035E8">
        <w:rPr>
          <w:rFonts w:ascii="Century725 Cn BT" w:hAnsi="Century725 Cn BT" w:cs="Baskerville Old Face"/>
        </w:rPr>
        <w:t>until the</w:t>
      </w:r>
      <w:r w:rsidR="00621B37" w:rsidRPr="00E035E8">
        <w:rPr>
          <w:rFonts w:ascii="Century725 Cn BT" w:hAnsi="Century725 Cn BT" w:cs="Baskerville Old Face"/>
        </w:rPr>
        <w:t xml:space="preserve"> square of the integers read is &gt; 1250.</w:t>
      </w:r>
    </w:p>
    <w:p w14:paraId="3DF582A3" w14:textId="5061E8E1" w:rsidR="00621B37" w:rsidRPr="000B3220" w:rsidRDefault="00E035E8" w:rsidP="00E035E8">
      <w:pPr>
        <w:spacing w:after="0"/>
        <w:jc w:val="both"/>
        <w:rPr>
          <w:rFonts w:ascii="Century725 Cn BT" w:hAnsi="Century725 Cn BT" w:cs="Baskerville Old Face"/>
          <w:iCs/>
          <w:sz w:val="24"/>
          <w:szCs w:val="24"/>
        </w:rPr>
      </w:pPr>
      <w:r>
        <w:rPr>
          <w:rFonts w:ascii="Century725 Cn BT" w:hAnsi="Century725 Cn BT" w:cs="Baskerville Old Face"/>
        </w:rPr>
        <w:t xml:space="preserve">d) </w:t>
      </w:r>
      <w:r w:rsidR="007866DF" w:rsidRPr="00E035E8">
        <w:rPr>
          <w:rFonts w:ascii="Century725 Cn BT" w:hAnsi="Century725 Cn BT" w:cs="Baskerville Old Face"/>
        </w:rPr>
        <w:t>input integers</w:t>
      </w:r>
      <w:r w:rsidR="00621B37" w:rsidRPr="00E035E8">
        <w:rPr>
          <w:rFonts w:ascii="Century725 Cn BT" w:hAnsi="Century725 Cn BT" w:cs="Baskerville Old Face"/>
        </w:rPr>
        <w:t xml:space="preserve"> and print it back (echo) </w:t>
      </w:r>
      <w:r w:rsidR="007866DF" w:rsidRPr="00E035E8">
        <w:rPr>
          <w:rFonts w:ascii="Century725 Cn BT" w:hAnsi="Century725 Cn BT" w:cs="Baskerville Old Face"/>
        </w:rPr>
        <w:t>until the</w:t>
      </w:r>
      <w:r w:rsidR="00621B37" w:rsidRPr="00E035E8">
        <w:rPr>
          <w:rFonts w:ascii="Century725 Cn BT" w:hAnsi="Century725 Cn BT" w:cs="Baskerville Old Face"/>
        </w:rPr>
        <w:t xml:space="preserve"> number read is &lt;100 </w:t>
      </w:r>
      <w:proofErr w:type="gramStart"/>
      <w:r w:rsidR="00621B37" w:rsidRPr="00E035E8">
        <w:rPr>
          <w:rFonts w:ascii="Century725 Cn BT" w:hAnsi="Century725 Cn BT" w:cs="Baskerville Old Face"/>
        </w:rPr>
        <w:t>or  &gt;</w:t>
      </w:r>
      <w:proofErr w:type="gramEnd"/>
      <w:r w:rsidR="00621B37" w:rsidRPr="00E035E8">
        <w:rPr>
          <w:rFonts w:ascii="Century725 Cn BT" w:hAnsi="Century725 Cn BT" w:cs="Baskerville Old Face"/>
        </w:rPr>
        <w:t xml:space="preserve"> 200</w:t>
      </w:r>
      <w:r w:rsidR="00621B37" w:rsidRPr="000B3220">
        <w:rPr>
          <w:rFonts w:ascii="Century725 Cn BT" w:hAnsi="Century725 Cn BT" w:cs="Baskerville Old Face"/>
          <w:iCs/>
          <w:sz w:val="24"/>
          <w:szCs w:val="24"/>
        </w:rPr>
        <w:t>.</w:t>
      </w:r>
    </w:p>
    <w:p w14:paraId="0EA16EC6" w14:textId="656BDB2B" w:rsidR="008D34AC" w:rsidRPr="006511FF" w:rsidRDefault="008D34AC" w:rsidP="006511FF">
      <w:pPr>
        <w:spacing w:after="0"/>
        <w:jc w:val="both"/>
        <w:rPr>
          <w:rFonts w:cs="Baskerville Old Face"/>
          <w:b/>
        </w:rPr>
      </w:pPr>
    </w:p>
    <w:tbl>
      <w:tblPr>
        <w:tblStyle w:val="TableGrid"/>
        <w:tblW w:w="0" w:type="auto"/>
        <w:tblLook w:val="04A0" w:firstRow="1" w:lastRow="0" w:firstColumn="1" w:lastColumn="0" w:noHBand="0" w:noVBand="1"/>
      </w:tblPr>
      <w:tblGrid>
        <w:gridCol w:w="8924"/>
      </w:tblGrid>
      <w:tr w:rsidR="00406A4C" w14:paraId="2DF53F66" w14:textId="77777777" w:rsidTr="00406A4C">
        <w:trPr>
          <w:trHeight w:val="541"/>
        </w:trPr>
        <w:tc>
          <w:tcPr>
            <w:tcW w:w="8924" w:type="dxa"/>
          </w:tcPr>
          <w:p w14:paraId="62236750" w14:textId="77777777" w:rsidR="00406A4C" w:rsidRDefault="00406A4C" w:rsidP="006511FF">
            <w:pPr>
              <w:spacing w:before="100"/>
              <w:jc w:val="both"/>
              <w:rPr>
                <w:rFonts w:cs="Baskerville Old Face"/>
                <w:b/>
                <w:sz w:val="28"/>
                <w:szCs w:val="28"/>
              </w:rPr>
            </w:pPr>
          </w:p>
        </w:tc>
      </w:tr>
      <w:tr w:rsidR="00406A4C" w14:paraId="3A655539" w14:textId="77777777" w:rsidTr="00406A4C">
        <w:trPr>
          <w:trHeight w:val="525"/>
        </w:trPr>
        <w:tc>
          <w:tcPr>
            <w:tcW w:w="8924" w:type="dxa"/>
          </w:tcPr>
          <w:p w14:paraId="348E0719" w14:textId="77777777" w:rsidR="00406A4C" w:rsidRDefault="00406A4C" w:rsidP="006511FF">
            <w:pPr>
              <w:spacing w:before="100"/>
              <w:jc w:val="both"/>
              <w:rPr>
                <w:rFonts w:cs="Baskerville Old Face"/>
                <w:b/>
                <w:sz w:val="28"/>
                <w:szCs w:val="28"/>
              </w:rPr>
            </w:pPr>
          </w:p>
        </w:tc>
      </w:tr>
      <w:tr w:rsidR="00406A4C" w14:paraId="71180ACA" w14:textId="77777777" w:rsidTr="00406A4C">
        <w:trPr>
          <w:trHeight w:val="541"/>
        </w:trPr>
        <w:tc>
          <w:tcPr>
            <w:tcW w:w="8924" w:type="dxa"/>
          </w:tcPr>
          <w:p w14:paraId="5C8340C0" w14:textId="77777777" w:rsidR="00406A4C" w:rsidRDefault="00406A4C" w:rsidP="006511FF">
            <w:pPr>
              <w:spacing w:before="100"/>
              <w:jc w:val="both"/>
              <w:rPr>
                <w:rFonts w:cs="Baskerville Old Face"/>
                <w:b/>
                <w:sz w:val="28"/>
                <w:szCs w:val="28"/>
              </w:rPr>
            </w:pPr>
          </w:p>
        </w:tc>
      </w:tr>
      <w:tr w:rsidR="00406A4C" w14:paraId="218D6D9B" w14:textId="77777777" w:rsidTr="00406A4C">
        <w:trPr>
          <w:trHeight w:val="525"/>
        </w:trPr>
        <w:tc>
          <w:tcPr>
            <w:tcW w:w="8924" w:type="dxa"/>
          </w:tcPr>
          <w:p w14:paraId="4262EA5C" w14:textId="77777777" w:rsidR="00406A4C" w:rsidRDefault="00406A4C" w:rsidP="006511FF">
            <w:pPr>
              <w:spacing w:before="100"/>
              <w:jc w:val="both"/>
              <w:rPr>
                <w:rFonts w:cs="Baskerville Old Face"/>
                <w:b/>
                <w:sz w:val="28"/>
                <w:szCs w:val="28"/>
              </w:rPr>
            </w:pPr>
          </w:p>
        </w:tc>
      </w:tr>
    </w:tbl>
    <w:p w14:paraId="49B28908" w14:textId="77777777" w:rsidR="00621B37" w:rsidRPr="005107D2" w:rsidRDefault="00621B37" w:rsidP="00160180">
      <w:pPr>
        <w:pStyle w:val="NormalWeb"/>
        <w:shd w:val="clear" w:color="auto" w:fill="FFFFFF"/>
        <w:spacing w:before="0" w:beforeAutospacing="0" w:after="0" w:afterAutospacing="0"/>
        <w:rPr>
          <w:rFonts w:ascii="Palatino Linotype" w:hAnsi="Palatino Linotype"/>
        </w:rPr>
      </w:pPr>
    </w:p>
    <w:p w14:paraId="613FDACF" w14:textId="632FDA8F" w:rsidR="00621B37" w:rsidRPr="00EF6EC5" w:rsidRDefault="00EF6EC5" w:rsidP="00EF6EC5">
      <w:pPr>
        <w:rPr>
          <w:rFonts w:cs="Baskerville Old Face"/>
          <w:b/>
          <w:sz w:val="28"/>
          <w:szCs w:val="28"/>
        </w:rPr>
      </w:pPr>
      <w:r>
        <w:rPr>
          <w:rFonts w:cs="Baskerville Old Face"/>
          <w:b/>
          <w:sz w:val="28"/>
          <w:szCs w:val="28"/>
        </w:rPr>
        <w:t xml:space="preserve">4.8 </w:t>
      </w:r>
      <w:r w:rsidR="005107D2" w:rsidRPr="00EF6EC5">
        <w:rPr>
          <w:rFonts w:cs="Baskerville Old Face"/>
          <w:b/>
          <w:sz w:val="28"/>
          <w:szCs w:val="28"/>
        </w:rPr>
        <w:t xml:space="preserve">break, </w:t>
      </w:r>
      <w:r w:rsidRPr="00EF6EC5">
        <w:rPr>
          <w:rFonts w:cs="Baskerville Old Face"/>
          <w:b/>
          <w:sz w:val="28"/>
          <w:szCs w:val="28"/>
        </w:rPr>
        <w:t>continue</w:t>
      </w:r>
      <w:r>
        <w:rPr>
          <w:rFonts w:cs="Baskerville Old Face"/>
          <w:b/>
          <w:sz w:val="28"/>
          <w:szCs w:val="28"/>
        </w:rPr>
        <w:t>,</w:t>
      </w:r>
      <w:r w:rsidRPr="005107D2">
        <w:rPr>
          <w:rFonts w:cs="Baskerville Old Face"/>
          <w:b/>
          <w:sz w:val="28"/>
          <w:szCs w:val="28"/>
        </w:rPr>
        <w:t xml:space="preserve"> and</w:t>
      </w:r>
      <w:r w:rsidR="005107D2" w:rsidRPr="005107D2">
        <w:rPr>
          <w:rFonts w:cs="Baskerville Old Face"/>
          <w:b/>
          <w:sz w:val="28"/>
          <w:szCs w:val="28"/>
        </w:rPr>
        <w:t xml:space="preserve"> </w:t>
      </w:r>
      <w:r w:rsidR="005107D2" w:rsidRPr="00EF6EC5">
        <w:rPr>
          <w:rFonts w:cs="Baskerville Old Face"/>
          <w:b/>
          <w:sz w:val="28"/>
          <w:szCs w:val="28"/>
        </w:rPr>
        <w:t>pass</w:t>
      </w:r>
      <w:r w:rsidR="005107D2" w:rsidRPr="005107D2">
        <w:rPr>
          <w:rFonts w:cs="Baskerville Old Face"/>
          <w:b/>
          <w:sz w:val="28"/>
          <w:szCs w:val="28"/>
        </w:rPr>
        <w:t xml:space="preserve"> </w:t>
      </w:r>
      <w:r w:rsidR="005107D2" w:rsidRPr="00EF6EC5">
        <w:rPr>
          <w:rFonts w:cs="Baskerville Old Face"/>
          <w:b/>
          <w:sz w:val="28"/>
          <w:szCs w:val="28"/>
        </w:rPr>
        <w:t>in loops</w:t>
      </w:r>
    </w:p>
    <w:p w14:paraId="69BA2E68" w14:textId="77777777" w:rsidR="00621B37" w:rsidRPr="00E228F1" w:rsidRDefault="00621B37" w:rsidP="005107D2">
      <w:pPr>
        <w:pStyle w:val="NormalWeb"/>
        <w:shd w:val="clear" w:color="auto" w:fill="FFFFFF"/>
        <w:spacing w:before="0" w:beforeAutospacing="0" w:after="0" w:afterAutospacing="0"/>
        <w:jc w:val="both"/>
        <w:rPr>
          <w:rFonts w:ascii="Palatino Linotype" w:hAnsi="Palatino Linotype"/>
          <w:sz w:val="23"/>
          <w:szCs w:val="23"/>
        </w:rPr>
      </w:pPr>
      <w:r w:rsidRPr="00E228F1">
        <w:rPr>
          <w:rFonts w:ascii="Palatino Linotype" w:hAnsi="Palatino Linotype"/>
          <w:sz w:val="23"/>
          <w:szCs w:val="23"/>
        </w:rPr>
        <w:t>With the </w:t>
      </w:r>
      <w:r w:rsidRPr="00E228F1">
        <w:rPr>
          <w:rStyle w:val="w3-codespan"/>
          <w:rFonts w:ascii="Palatino Linotype" w:hAnsi="Palatino Linotype" w:cs="Consolas"/>
          <w:b/>
        </w:rPr>
        <w:t>break</w:t>
      </w:r>
      <w:r w:rsidRPr="00E228F1">
        <w:rPr>
          <w:rFonts w:ascii="Palatino Linotype" w:hAnsi="Palatino Linotype"/>
          <w:b/>
          <w:sz w:val="23"/>
          <w:szCs w:val="23"/>
        </w:rPr>
        <w:t> statement</w:t>
      </w:r>
      <w:r w:rsidRPr="00E228F1">
        <w:rPr>
          <w:rFonts w:ascii="Palatino Linotype" w:hAnsi="Palatino Linotype"/>
          <w:sz w:val="23"/>
          <w:szCs w:val="23"/>
        </w:rPr>
        <w:t xml:space="preserve"> we can stop the loop</w:t>
      </w:r>
      <w:r>
        <w:rPr>
          <w:rFonts w:ascii="Palatino Linotype" w:hAnsi="Palatino Linotype"/>
          <w:sz w:val="23"/>
          <w:szCs w:val="23"/>
        </w:rPr>
        <w:t xml:space="preserve"> (both for and while)</w:t>
      </w:r>
      <w:r w:rsidRPr="00E228F1">
        <w:rPr>
          <w:rFonts w:ascii="Palatino Linotype" w:hAnsi="Palatino Linotype"/>
          <w:sz w:val="23"/>
          <w:szCs w:val="23"/>
        </w:rPr>
        <w:t xml:space="preserve"> even if the while condition is True:</w:t>
      </w:r>
    </w:p>
    <w:tbl>
      <w:tblPr>
        <w:tblStyle w:val="TableGrid"/>
        <w:tblW w:w="0" w:type="auto"/>
        <w:tblLook w:val="04A0" w:firstRow="1" w:lastRow="0" w:firstColumn="1" w:lastColumn="0" w:noHBand="0" w:noVBand="1"/>
      </w:tblPr>
      <w:tblGrid>
        <w:gridCol w:w="4675"/>
        <w:gridCol w:w="4675"/>
      </w:tblGrid>
      <w:tr w:rsidR="00621B37" w14:paraId="5E838696" w14:textId="77777777" w:rsidTr="00621B37">
        <w:tc>
          <w:tcPr>
            <w:tcW w:w="4675" w:type="dxa"/>
          </w:tcPr>
          <w:p w14:paraId="26934B9C" w14:textId="2B503872" w:rsidR="000B3220" w:rsidRPr="000B3220" w:rsidRDefault="00621B37" w:rsidP="00160180">
            <w:pPr>
              <w:rPr>
                <w:rFonts w:ascii="Courier New" w:hAnsi="Courier New" w:cs="Courier New"/>
                <w:sz w:val="22"/>
                <w:szCs w:val="22"/>
                <w:shd w:val="clear" w:color="auto" w:fill="FFFFFF"/>
              </w:rPr>
            </w:pPr>
            <w:proofErr w:type="spellStart"/>
            <w:r w:rsidRPr="000B3220">
              <w:rPr>
                <w:rFonts w:ascii="Courier New" w:hAnsi="Courier New" w:cs="Courier New"/>
                <w:sz w:val="22"/>
                <w:szCs w:val="22"/>
                <w:shd w:val="clear" w:color="auto" w:fill="FFFFFF"/>
              </w:rPr>
              <w:t>i</w:t>
            </w:r>
            <w:proofErr w:type="spellEnd"/>
            <w:r w:rsidRPr="000B3220">
              <w:rPr>
                <w:rFonts w:ascii="Courier New" w:hAnsi="Courier New" w:cs="Courier New"/>
                <w:sz w:val="22"/>
                <w:szCs w:val="22"/>
                <w:shd w:val="clear" w:color="auto" w:fill="FFFFFF"/>
              </w:rPr>
              <w:t xml:space="preserve"> = </w:t>
            </w:r>
            <w:r w:rsidRPr="000B3220">
              <w:rPr>
                <w:rStyle w:val="pythonnumbercolor"/>
                <w:rFonts w:ascii="Courier New" w:hAnsi="Courier New" w:cs="Courier New"/>
                <w:sz w:val="22"/>
                <w:szCs w:val="22"/>
                <w:shd w:val="clear" w:color="auto" w:fill="FFFFFF"/>
              </w:rPr>
              <w:t>1</w:t>
            </w:r>
            <w:r w:rsidRPr="000B3220">
              <w:rPr>
                <w:rFonts w:ascii="Courier New" w:hAnsi="Courier New" w:cs="Courier New"/>
                <w:sz w:val="22"/>
                <w:szCs w:val="22"/>
              </w:rPr>
              <w:br/>
            </w:r>
            <w:r w:rsidRPr="000B3220">
              <w:rPr>
                <w:rStyle w:val="pythonkeywordcolor"/>
                <w:rFonts w:ascii="Courier New" w:hAnsi="Courier New" w:cs="Courier New"/>
                <w:sz w:val="22"/>
                <w:szCs w:val="22"/>
                <w:shd w:val="clear" w:color="auto" w:fill="FFFFFF"/>
              </w:rPr>
              <w:t>while</w:t>
            </w:r>
            <w:r w:rsidRPr="000B3220">
              <w:rPr>
                <w:rFonts w:ascii="Courier New" w:hAnsi="Courier New" w:cs="Courier New"/>
                <w:sz w:val="22"/>
                <w:szCs w:val="22"/>
                <w:shd w:val="clear" w:color="auto" w:fill="FFFFFF"/>
              </w:rPr>
              <w:t> </w:t>
            </w:r>
            <w:proofErr w:type="spellStart"/>
            <w:r w:rsidRPr="000B3220">
              <w:rPr>
                <w:rFonts w:ascii="Courier New" w:hAnsi="Courier New" w:cs="Courier New"/>
                <w:sz w:val="22"/>
                <w:szCs w:val="22"/>
                <w:shd w:val="clear" w:color="auto" w:fill="FFFFFF"/>
              </w:rPr>
              <w:t>i</w:t>
            </w:r>
            <w:proofErr w:type="spellEnd"/>
            <w:r w:rsidRPr="000B3220">
              <w:rPr>
                <w:rFonts w:ascii="Courier New" w:hAnsi="Courier New" w:cs="Courier New"/>
                <w:sz w:val="22"/>
                <w:szCs w:val="22"/>
                <w:shd w:val="clear" w:color="auto" w:fill="FFFFFF"/>
              </w:rPr>
              <w:t xml:space="preserve"> &lt; </w:t>
            </w:r>
            <w:r w:rsidRPr="000B3220">
              <w:rPr>
                <w:rStyle w:val="pythonnumbercolor"/>
                <w:rFonts w:ascii="Courier New" w:hAnsi="Courier New" w:cs="Courier New"/>
                <w:sz w:val="22"/>
                <w:szCs w:val="22"/>
                <w:shd w:val="clear" w:color="auto" w:fill="FFFFFF"/>
              </w:rPr>
              <w:t>10</w:t>
            </w:r>
            <w:r w:rsidRPr="000B3220">
              <w:rPr>
                <w:rFonts w:ascii="Courier New" w:hAnsi="Courier New" w:cs="Courier New"/>
                <w:sz w:val="22"/>
                <w:szCs w:val="22"/>
                <w:shd w:val="clear" w:color="auto" w:fill="FFFFFF"/>
              </w:rPr>
              <w:t>:</w:t>
            </w:r>
          </w:p>
          <w:p w14:paraId="6B72D5A5" w14:textId="77777777" w:rsidR="00EF6EC5" w:rsidRDefault="000B3220" w:rsidP="00160180">
            <w:pPr>
              <w:rPr>
                <w:rFonts w:ascii="Courier New" w:hAnsi="Courier New" w:cs="Courier New"/>
                <w:sz w:val="22"/>
                <w:szCs w:val="22"/>
                <w:shd w:val="clear" w:color="auto" w:fill="FFFFFF"/>
              </w:rPr>
            </w:pPr>
            <w:r w:rsidRPr="000B3220">
              <w:rPr>
                <w:rFonts w:ascii="Courier New" w:hAnsi="Courier New" w:cs="Courier New"/>
                <w:sz w:val="22"/>
                <w:szCs w:val="22"/>
                <w:shd w:val="clear" w:color="auto" w:fill="FFFFFF"/>
              </w:rPr>
              <w:t xml:space="preserve">  </w:t>
            </w:r>
            <w:r w:rsidR="00621B37" w:rsidRPr="000B3220">
              <w:rPr>
                <w:rStyle w:val="pythonkeywordcolor"/>
                <w:rFonts w:ascii="Courier New" w:hAnsi="Courier New" w:cs="Courier New"/>
                <w:sz w:val="22"/>
                <w:szCs w:val="22"/>
                <w:shd w:val="clear" w:color="auto" w:fill="FFFFFF"/>
              </w:rPr>
              <w:t>print</w:t>
            </w:r>
            <w:r w:rsidR="00621B37" w:rsidRPr="000B3220">
              <w:rPr>
                <w:rFonts w:ascii="Courier New" w:hAnsi="Courier New" w:cs="Courier New"/>
                <w:sz w:val="22"/>
                <w:szCs w:val="22"/>
                <w:shd w:val="clear" w:color="auto" w:fill="FFFFFF"/>
              </w:rPr>
              <w:t>(</w:t>
            </w:r>
            <w:proofErr w:type="spellStart"/>
            <w:r w:rsidR="00621B37" w:rsidRPr="000B3220">
              <w:rPr>
                <w:rFonts w:ascii="Courier New" w:hAnsi="Courier New" w:cs="Courier New"/>
                <w:sz w:val="22"/>
                <w:szCs w:val="22"/>
                <w:shd w:val="clear" w:color="auto" w:fill="FFFFFF"/>
              </w:rPr>
              <w:t>i</w:t>
            </w:r>
            <w:proofErr w:type="spellEnd"/>
            <w:r w:rsidR="00621B37" w:rsidRPr="000B3220">
              <w:rPr>
                <w:rFonts w:ascii="Courier New" w:hAnsi="Courier New" w:cs="Courier New"/>
                <w:sz w:val="22"/>
                <w:szCs w:val="22"/>
                <w:shd w:val="clear" w:color="auto" w:fill="FFFFFF"/>
              </w:rPr>
              <w:t>)</w:t>
            </w:r>
          </w:p>
          <w:p w14:paraId="7BC874DD" w14:textId="3351FD65" w:rsidR="00621B37" w:rsidRPr="000B3220" w:rsidRDefault="00621B37" w:rsidP="00160180">
            <w:pPr>
              <w:rPr>
                <w:rFonts w:ascii="Courier New" w:hAnsi="Courier New" w:cs="Courier New"/>
                <w:sz w:val="22"/>
                <w:szCs w:val="22"/>
              </w:rPr>
            </w:pPr>
            <w:r w:rsidRPr="000B3220">
              <w:rPr>
                <w:rFonts w:ascii="Courier New" w:hAnsi="Courier New" w:cs="Courier New"/>
                <w:sz w:val="22"/>
                <w:szCs w:val="22"/>
              </w:rPr>
              <w:lastRenderedPageBreak/>
              <w:br/>
            </w:r>
            <w:r w:rsidRPr="000B3220">
              <w:rPr>
                <w:rFonts w:ascii="Courier New" w:hAnsi="Courier New" w:cs="Courier New"/>
                <w:sz w:val="22"/>
                <w:szCs w:val="22"/>
                <w:shd w:val="clear" w:color="auto" w:fill="FFFFFF"/>
              </w:rPr>
              <w:t>  </w:t>
            </w:r>
            <w:proofErr w:type="spellStart"/>
            <w:r w:rsidRPr="000B3220">
              <w:rPr>
                <w:rFonts w:ascii="Courier New" w:hAnsi="Courier New" w:cs="Courier New"/>
                <w:sz w:val="22"/>
                <w:szCs w:val="22"/>
                <w:shd w:val="clear" w:color="auto" w:fill="FFFFFF"/>
              </w:rPr>
              <w:t>i</w:t>
            </w:r>
            <w:proofErr w:type="spellEnd"/>
            <w:r w:rsidRPr="000B3220">
              <w:rPr>
                <w:rFonts w:ascii="Courier New" w:hAnsi="Courier New" w:cs="Courier New"/>
                <w:sz w:val="22"/>
                <w:szCs w:val="22"/>
                <w:shd w:val="clear" w:color="auto" w:fill="FFFFFF"/>
              </w:rPr>
              <w:t xml:space="preserve"> =</w:t>
            </w:r>
            <w:proofErr w:type="spellStart"/>
            <w:r w:rsidR="00EF6EC5">
              <w:rPr>
                <w:rFonts w:ascii="Courier New" w:hAnsi="Courier New" w:cs="Courier New"/>
                <w:sz w:val="22"/>
                <w:szCs w:val="22"/>
                <w:shd w:val="clear" w:color="auto" w:fill="FFFFFF"/>
              </w:rPr>
              <w:t>i</w:t>
            </w:r>
            <w:proofErr w:type="spellEnd"/>
            <w:r w:rsidR="00EF6EC5">
              <w:rPr>
                <w:rFonts w:ascii="Courier New" w:hAnsi="Courier New" w:cs="Courier New"/>
                <w:sz w:val="22"/>
                <w:szCs w:val="22"/>
                <w:shd w:val="clear" w:color="auto" w:fill="FFFFFF"/>
              </w:rPr>
              <w:t xml:space="preserve"> </w:t>
            </w:r>
            <w:r w:rsidRPr="000B3220">
              <w:rPr>
                <w:rFonts w:ascii="Courier New" w:hAnsi="Courier New" w:cs="Courier New"/>
                <w:sz w:val="22"/>
                <w:szCs w:val="22"/>
                <w:shd w:val="clear" w:color="auto" w:fill="FFFFFF"/>
              </w:rPr>
              <w:t>+ </w:t>
            </w:r>
            <w:r w:rsidRPr="000B3220">
              <w:rPr>
                <w:rStyle w:val="pythonnumbercolor"/>
                <w:rFonts w:ascii="Courier New" w:hAnsi="Courier New" w:cs="Courier New"/>
                <w:sz w:val="22"/>
                <w:szCs w:val="22"/>
                <w:shd w:val="clear" w:color="auto" w:fill="FFFFFF"/>
              </w:rPr>
              <w:t>1</w:t>
            </w:r>
          </w:p>
        </w:tc>
        <w:tc>
          <w:tcPr>
            <w:tcW w:w="4675" w:type="dxa"/>
          </w:tcPr>
          <w:p w14:paraId="54383047" w14:textId="77777777" w:rsidR="00621B37" w:rsidRPr="000B3220" w:rsidRDefault="00621B37" w:rsidP="00160180">
            <w:pPr>
              <w:pStyle w:val="NormalWeb"/>
              <w:spacing w:before="0" w:beforeAutospacing="0" w:after="0" w:afterAutospacing="0"/>
              <w:rPr>
                <w:rStyle w:val="pythonkeywordcolor"/>
                <w:rFonts w:ascii="Courier New" w:hAnsi="Courier New" w:cs="Courier New"/>
                <w:b/>
                <w:sz w:val="22"/>
                <w:szCs w:val="22"/>
              </w:rPr>
            </w:pPr>
            <w:proofErr w:type="spellStart"/>
            <w:r w:rsidRPr="000B3220">
              <w:rPr>
                <w:rStyle w:val="pythoncolor"/>
                <w:rFonts w:ascii="Courier New" w:hAnsi="Courier New" w:cs="Courier New"/>
                <w:sz w:val="22"/>
                <w:szCs w:val="22"/>
              </w:rPr>
              <w:lastRenderedPageBreak/>
              <w:t>i</w:t>
            </w:r>
            <w:proofErr w:type="spellEnd"/>
            <w:r w:rsidRPr="000B3220">
              <w:rPr>
                <w:rStyle w:val="pythoncolor"/>
                <w:rFonts w:ascii="Courier New" w:hAnsi="Courier New" w:cs="Courier New"/>
                <w:sz w:val="22"/>
                <w:szCs w:val="22"/>
              </w:rPr>
              <w:t xml:space="preserve"> = </w:t>
            </w:r>
            <w:r w:rsidRPr="000B3220">
              <w:rPr>
                <w:rStyle w:val="pythonnumbercolor"/>
                <w:rFonts w:ascii="Courier New" w:hAnsi="Courier New" w:cs="Courier New"/>
                <w:sz w:val="22"/>
                <w:szCs w:val="22"/>
              </w:rPr>
              <w:t>1</w:t>
            </w:r>
            <w:r w:rsidRPr="000B3220">
              <w:rPr>
                <w:rFonts w:ascii="Courier New" w:hAnsi="Courier New" w:cs="Courier New"/>
                <w:sz w:val="22"/>
                <w:szCs w:val="22"/>
              </w:rPr>
              <w:br/>
            </w:r>
            <w:r w:rsidRPr="000B3220">
              <w:rPr>
                <w:rStyle w:val="pythonkeywordcolor"/>
                <w:rFonts w:ascii="Courier New" w:hAnsi="Courier New" w:cs="Courier New"/>
                <w:sz w:val="22"/>
                <w:szCs w:val="22"/>
              </w:rPr>
              <w:t>while</w:t>
            </w:r>
            <w:r w:rsidRPr="000B3220">
              <w:rPr>
                <w:rStyle w:val="pythoncolor"/>
                <w:rFonts w:ascii="Courier New" w:hAnsi="Courier New" w:cs="Courier New"/>
                <w:sz w:val="22"/>
                <w:szCs w:val="22"/>
              </w:rPr>
              <w:t> </w:t>
            </w:r>
            <w:proofErr w:type="spellStart"/>
            <w:r w:rsidRPr="000B3220">
              <w:rPr>
                <w:rStyle w:val="pythoncolor"/>
                <w:rFonts w:ascii="Courier New" w:hAnsi="Courier New" w:cs="Courier New"/>
                <w:sz w:val="22"/>
                <w:szCs w:val="22"/>
              </w:rPr>
              <w:t>i</w:t>
            </w:r>
            <w:proofErr w:type="spellEnd"/>
            <w:r w:rsidRPr="000B3220">
              <w:rPr>
                <w:rStyle w:val="pythoncolor"/>
                <w:rFonts w:ascii="Courier New" w:hAnsi="Courier New" w:cs="Courier New"/>
                <w:sz w:val="22"/>
                <w:szCs w:val="22"/>
              </w:rPr>
              <w:t xml:space="preserve"> &lt; 10:</w:t>
            </w:r>
            <w:r w:rsidRPr="000B3220">
              <w:rPr>
                <w:rFonts w:ascii="Courier New" w:hAnsi="Courier New" w:cs="Courier New"/>
                <w:sz w:val="22"/>
                <w:szCs w:val="22"/>
              </w:rPr>
              <w:br/>
            </w:r>
            <w:r w:rsidRPr="000B3220">
              <w:rPr>
                <w:rStyle w:val="pythoncolor"/>
                <w:rFonts w:ascii="Courier New" w:hAnsi="Courier New" w:cs="Courier New"/>
                <w:sz w:val="22"/>
                <w:szCs w:val="22"/>
              </w:rPr>
              <w:t>  </w:t>
            </w:r>
            <w:r w:rsidRPr="000B3220">
              <w:rPr>
                <w:rStyle w:val="pythonkeywordcolor"/>
                <w:rFonts w:ascii="Courier New" w:hAnsi="Courier New" w:cs="Courier New"/>
                <w:b/>
                <w:sz w:val="22"/>
                <w:szCs w:val="22"/>
              </w:rPr>
              <w:t>if</w:t>
            </w:r>
            <w:r w:rsidRPr="000B3220">
              <w:rPr>
                <w:rStyle w:val="pythoncolor"/>
                <w:rFonts w:ascii="Courier New" w:hAnsi="Courier New" w:cs="Courier New"/>
                <w:b/>
                <w:sz w:val="22"/>
                <w:szCs w:val="22"/>
              </w:rPr>
              <w:t> </w:t>
            </w:r>
            <w:proofErr w:type="spellStart"/>
            <w:r w:rsidRPr="000B3220">
              <w:rPr>
                <w:rStyle w:val="pythoncolor"/>
                <w:rFonts w:ascii="Courier New" w:hAnsi="Courier New" w:cs="Courier New"/>
                <w:b/>
                <w:sz w:val="22"/>
                <w:szCs w:val="22"/>
              </w:rPr>
              <w:t>i</w:t>
            </w:r>
            <w:proofErr w:type="spellEnd"/>
            <w:r w:rsidRPr="000B3220">
              <w:rPr>
                <w:rStyle w:val="pythoncolor"/>
                <w:rFonts w:ascii="Courier New" w:hAnsi="Courier New" w:cs="Courier New"/>
                <w:b/>
                <w:sz w:val="22"/>
                <w:szCs w:val="22"/>
              </w:rPr>
              <w:t xml:space="preserve"> == </w:t>
            </w:r>
            <w:r w:rsidRPr="000B3220">
              <w:rPr>
                <w:rStyle w:val="pythonnumbercolor"/>
                <w:rFonts w:ascii="Courier New" w:hAnsi="Courier New" w:cs="Courier New"/>
                <w:sz w:val="22"/>
                <w:szCs w:val="22"/>
              </w:rPr>
              <w:t>5</w:t>
            </w:r>
            <w:r w:rsidRPr="000B3220">
              <w:rPr>
                <w:rStyle w:val="pythoncolor"/>
                <w:rFonts w:ascii="Courier New" w:hAnsi="Courier New" w:cs="Courier New"/>
                <w:b/>
                <w:sz w:val="22"/>
                <w:szCs w:val="22"/>
              </w:rPr>
              <w:t xml:space="preserve">: </w:t>
            </w:r>
            <w:r w:rsidRPr="000B3220">
              <w:rPr>
                <w:rStyle w:val="pythonkeywordcolor"/>
                <w:rFonts w:ascii="Courier New" w:hAnsi="Courier New" w:cs="Courier New"/>
                <w:b/>
                <w:sz w:val="22"/>
                <w:szCs w:val="22"/>
              </w:rPr>
              <w:t>break</w:t>
            </w:r>
          </w:p>
          <w:p w14:paraId="0AA10683" w14:textId="773CB98C" w:rsidR="00621B37" w:rsidRPr="000B3220" w:rsidRDefault="00621B37" w:rsidP="00160180">
            <w:pPr>
              <w:pStyle w:val="NormalWeb"/>
              <w:spacing w:before="0" w:beforeAutospacing="0" w:after="0" w:afterAutospacing="0"/>
              <w:rPr>
                <w:rFonts w:ascii="Courier New" w:hAnsi="Courier New" w:cs="Courier New"/>
                <w:sz w:val="22"/>
                <w:szCs w:val="22"/>
              </w:rPr>
            </w:pPr>
            <w:r w:rsidRPr="000B3220">
              <w:rPr>
                <w:rStyle w:val="pythonkeywordcolor"/>
                <w:rFonts w:ascii="Courier New" w:hAnsi="Courier New" w:cs="Courier New"/>
                <w:b/>
                <w:sz w:val="22"/>
                <w:szCs w:val="22"/>
              </w:rPr>
              <w:lastRenderedPageBreak/>
              <w:t xml:space="preserve">  </w:t>
            </w:r>
            <w:r w:rsidRPr="000B3220">
              <w:rPr>
                <w:rStyle w:val="pythonkeywordcolor"/>
                <w:rFonts w:ascii="Courier New" w:hAnsi="Courier New" w:cs="Courier New"/>
                <w:sz w:val="22"/>
                <w:szCs w:val="22"/>
              </w:rPr>
              <w:t>print</w:t>
            </w:r>
            <w:r w:rsidRPr="000B3220">
              <w:rPr>
                <w:rStyle w:val="pythoncolor"/>
                <w:rFonts w:ascii="Courier New" w:hAnsi="Courier New" w:cs="Courier New"/>
                <w:sz w:val="22"/>
                <w:szCs w:val="22"/>
              </w:rPr>
              <w:t>(</w:t>
            </w:r>
            <w:proofErr w:type="spellStart"/>
            <w:r w:rsidRPr="000B3220">
              <w:rPr>
                <w:rStyle w:val="pythoncolor"/>
                <w:rFonts w:ascii="Courier New" w:hAnsi="Courier New" w:cs="Courier New"/>
                <w:sz w:val="22"/>
                <w:szCs w:val="22"/>
              </w:rPr>
              <w:t>i</w:t>
            </w:r>
            <w:proofErr w:type="spellEnd"/>
            <w:r w:rsidRPr="000B3220">
              <w:rPr>
                <w:rStyle w:val="pythoncolor"/>
                <w:rFonts w:ascii="Courier New" w:hAnsi="Courier New" w:cs="Courier New"/>
                <w:sz w:val="22"/>
                <w:szCs w:val="22"/>
              </w:rPr>
              <w:t>)</w:t>
            </w:r>
            <w:r w:rsidRPr="000B3220">
              <w:rPr>
                <w:rFonts w:ascii="Courier New" w:hAnsi="Courier New" w:cs="Courier New"/>
                <w:sz w:val="22"/>
                <w:szCs w:val="22"/>
              </w:rPr>
              <w:br/>
            </w:r>
            <w:r w:rsidRPr="000B3220">
              <w:rPr>
                <w:rStyle w:val="pythoncolor"/>
                <w:rFonts w:ascii="Courier New" w:hAnsi="Courier New" w:cs="Courier New"/>
                <w:sz w:val="22"/>
                <w:szCs w:val="22"/>
              </w:rPr>
              <w:t>  </w:t>
            </w:r>
            <w:proofErr w:type="spellStart"/>
            <w:r w:rsidRPr="000B3220">
              <w:rPr>
                <w:rStyle w:val="pythoncolor"/>
                <w:rFonts w:ascii="Courier New" w:hAnsi="Courier New" w:cs="Courier New"/>
                <w:sz w:val="22"/>
                <w:szCs w:val="22"/>
              </w:rPr>
              <w:t>i</w:t>
            </w:r>
            <w:proofErr w:type="spellEnd"/>
            <w:r w:rsidRPr="000B3220">
              <w:rPr>
                <w:rStyle w:val="pythoncolor"/>
                <w:rFonts w:ascii="Courier New" w:hAnsi="Courier New" w:cs="Courier New"/>
                <w:sz w:val="22"/>
                <w:szCs w:val="22"/>
              </w:rPr>
              <w:t xml:space="preserve"> =</w:t>
            </w:r>
            <w:proofErr w:type="spellStart"/>
            <w:r w:rsidR="00EF6EC5">
              <w:rPr>
                <w:rStyle w:val="pythoncolor"/>
                <w:rFonts w:ascii="Courier New" w:hAnsi="Courier New" w:cs="Courier New"/>
                <w:sz w:val="22"/>
                <w:szCs w:val="22"/>
              </w:rPr>
              <w:t>i</w:t>
            </w:r>
            <w:proofErr w:type="spellEnd"/>
            <w:r w:rsidR="00EF6EC5">
              <w:rPr>
                <w:rStyle w:val="pythoncolor"/>
                <w:rFonts w:ascii="Courier New" w:hAnsi="Courier New" w:cs="Courier New"/>
                <w:sz w:val="22"/>
                <w:szCs w:val="22"/>
              </w:rPr>
              <w:t xml:space="preserve"> </w:t>
            </w:r>
            <w:r w:rsidRPr="000B3220">
              <w:rPr>
                <w:rStyle w:val="pythoncolor"/>
                <w:rFonts w:ascii="Courier New" w:hAnsi="Courier New" w:cs="Courier New"/>
                <w:sz w:val="22"/>
                <w:szCs w:val="22"/>
              </w:rPr>
              <w:t>+ </w:t>
            </w:r>
            <w:r w:rsidRPr="000B3220">
              <w:rPr>
                <w:rStyle w:val="pythonnumbercolor"/>
                <w:rFonts w:ascii="Courier New" w:hAnsi="Courier New" w:cs="Courier New"/>
                <w:sz w:val="22"/>
                <w:szCs w:val="22"/>
              </w:rPr>
              <w:t>1</w:t>
            </w:r>
          </w:p>
        </w:tc>
      </w:tr>
      <w:tr w:rsidR="00621B37" w14:paraId="5B29CC76" w14:textId="77777777" w:rsidTr="00621B37">
        <w:trPr>
          <w:trHeight w:val="261"/>
        </w:trPr>
        <w:tc>
          <w:tcPr>
            <w:tcW w:w="4675" w:type="dxa"/>
          </w:tcPr>
          <w:p w14:paraId="76CF0EC4" w14:textId="77777777" w:rsidR="00621B37" w:rsidRDefault="00621B37" w:rsidP="00160180">
            <w:pPr>
              <w:rPr>
                <w:rFonts w:ascii="Consolas" w:hAnsi="Consolas" w:cs="Consolas"/>
                <w:color w:val="000000"/>
                <w:sz w:val="23"/>
                <w:szCs w:val="23"/>
                <w:shd w:val="clear" w:color="auto" w:fill="FFFFFF"/>
              </w:rPr>
            </w:pPr>
            <w:r>
              <w:rPr>
                <w:rFonts w:ascii="Consolas" w:hAnsi="Consolas" w:cs="Consolas"/>
                <w:color w:val="000000"/>
                <w:sz w:val="23"/>
                <w:szCs w:val="23"/>
                <w:shd w:val="clear" w:color="auto" w:fill="FFFFFF"/>
              </w:rPr>
              <w:lastRenderedPageBreak/>
              <w:t>1 2 3 4 5 6 7 8 9</w:t>
            </w:r>
          </w:p>
        </w:tc>
        <w:tc>
          <w:tcPr>
            <w:tcW w:w="4675" w:type="dxa"/>
          </w:tcPr>
          <w:p w14:paraId="00767316" w14:textId="77777777" w:rsidR="00621B37" w:rsidRDefault="00621B37" w:rsidP="00160180">
            <w:pPr>
              <w:pStyle w:val="NormalWeb"/>
              <w:spacing w:before="0" w:beforeAutospacing="0" w:after="0" w:afterAutospacing="0"/>
              <w:rPr>
                <w:rStyle w:val="pythoncolor"/>
                <w:rFonts w:ascii="Consolas" w:hAnsi="Consolas" w:cs="Consolas"/>
                <w:color w:val="000000"/>
                <w:sz w:val="23"/>
                <w:szCs w:val="23"/>
              </w:rPr>
            </w:pPr>
            <w:r>
              <w:rPr>
                <w:rStyle w:val="pythoncolor"/>
                <w:rFonts w:ascii="Consolas" w:hAnsi="Consolas" w:cs="Consolas"/>
                <w:color w:val="000000"/>
                <w:sz w:val="23"/>
                <w:szCs w:val="23"/>
              </w:rPr>
              <w:t>1 2 3 4</w:t>
            </w:r>
          </w:p>
        </w:tc>
      </w:tr>
    </w:tbl>
    <w:p w14:paraId="6D95B0EB" w14:textId="77777777" w:rsidR="00621B37" w:rsidRPr="00E228F1" w:rsidRDefault="00621B37" w:rsidP="00160180">
      <w:pPr>
        <w:pStyle w:val="NormalWeb"/>
        <w:shd w:val="clear" w:color="auto" w:fill="FFFFFF"/>
        <w:spacing w:before="0" w:beforeAutospacing="0" w:after="0" w:afterAutospacing="0"/>
        <w:rPr>
          <w:rFonts w:ascii="Palatino Linotype" w:hAnsi="Palatino Linotype"/>
          <w:sz w:val="23"/>
          <w:szCs w:val="23"/>
        </w:rPr>
      </w:pPr>
      <w:r w:rsidRPr="00E228F1">
        <w:rPr>
          <w:rFonts w:ascii="Palatino Linotype" w:hAnsi="Palatino Linotype"/>
          <w:sz w:val="23"/>
          <w:szCs w:val="23"/>
        </w:rPr>
        <w:t xml:space="preserve">The </w:t>
      </w:r>
      <w:r w:rsidRPr="00E228F1">
        <w:rPr>
          <w:rFonts w:ascii="Palatino Linotype" w:hAnsi="Palatino Linotype"/>
          <w:b/>
          <w:sz w:val="23"/>
          <w:szCs w:val="23"/>
        </w:rPr>
        <w:t>c</w:t>
      </w:r>
      <w:r w:rsidRPr="00E228F1">
        <w:rPr>
          <w:rStyle w:val="w3-codespan"/>
          <w:rFonts w:ascii="Palatino Linotype" w:hAnsi="Palatino Linotype" w:cs="Consolas"/>
          <w:b/>
        </w:rPr>
        <w:t>ontinue</w:t>
      </w:r>
      <w:r w:rsidRPr="00E228F1">
        <w:rPr>
          <w:rFonts w:ascii="Palatino Linotype" w:hAnsi="Palatino Linotype"/>
          <w:b/>
          <w:sz w:val="23"/>
          <w:szCs w:val="23"/>
        </w:rPr>
        <w:t> statement</w:t>
      </w:r>
      <w:r w:rsidRPr="00E228F1">
        <w:rPr>
          <w:rFonts w:ascii="Palatino Linotype" w:hAnsi="Palatino Linotype"/>
          <w:sz w:val="23"/>
          <w:szCs w:val="23"/>
        </w:rPr>
        <w:t xml:space="preserve"> stops the current iteration, and continue</w:t>
      </w:r>
      <w:r>
        <w:rPr>
          <w:rFonts w:ascii="Palatino Linotype" w:hAnsi="Palatino Linotype"/>
          <w:sz w:val="23"/>
          <w:szCs w:val="23"/>
        </w:rPr>
        <w:t>s</w:t>
      </w:r>
      <w:r w:rsidRPr="00E228F1">
        <w:rPr>
          <w:rFonts w:ascii="Palatino Linotype" w:hAnsi="Palatino Linotype"/>
          <w:sz w:val="23"/>
          <w:szCs w:val="23"/>
        </w:rPr>
        <w:t xml:space="preserve"> with the next:</w:t>
      </w:r>
    </w:p>
    <w:tbl>
      <w:tblPr>
        <w:tblStyle w:val="TableGrid"/>
        <w:tblW w:w="0" w:type="auto"/>
        <w:tblLook w:val="04A0" w:firstRow="1" w:lastRow="0" w:firstColumn="1" w:lastColumn="0" w:noHBand="0" w:noVBand="1"/>
      </w:tblPr>
      <w:tblGrid>
        <w:gridCol w:w="4675"/>
        <w:gridCol w:w="4675"/>
      </w:tblGrid>
      <w:tr w:rsidR="00621B37" w14:paraId="506F064D" w14:textId="77777777" w:rsidTr="00621B37">
        <w:tc>
          <w:tcPr>
            <w:tcW w:w="4675" w:type="dxa"/>
          </w:tcPr>
          <w:p w14:paraId="22B11BD0" w14:textId="77777777" w:rsidR="00621B37" w:rsidRPr="000B3220" w:rsidRDefault="00621B37" w:rsidP="00160180">
            <w:pPr>
              <w:rPr>
                <w:rFonts w:ascii="Courier New" w:hAnsi="Courier New" w:cs="Courier New"/>
                <w:sz w:val="22"/>
                <w:szCs w:val="22"/>
                <w:shd w:val="clear" w:color="auto" w:fill="FFFFFF"/>
              </w:rPr>
            </w:pPr>
            <w:proofErr w:type="spellStart"/>
            <w:r w:rsidRPr="000B3220">
              <w:rPr>
                <w:rFonts w:ascii="Courier New" w:hAnsi="Courier New" w:cs="Courier New"/>
                <w:sz w:val="22"/>
                <w:szCs w:val="22"/>
                <w:shd w:val="clear" w:color="auto" w:fill="FFFFFF"/>
              </w:rPr>
              <w:t>i</w:t>
            </w:r>
            <w:proofErr w:type="spellEnd"/>
            <w:r w:rsidRPr="000B3220">
              <w:rPr>
                <w:rFonts w:ascii="Courier New" w:hAnsi="Courier New" w:cs="Courier New"/>
                <w:sz w:val="22"/>
                <w:szCs w:val="22"/>
                <w:shd w:val="clear" w:color="auto" w:fill="FFFFFF"/>
              </w:rPr>
              <w:t xml:space="preserve"> = </w:t>
            </w:r>
            <w:r w:rsidRPr="000B3220">
              <w:rPr>
                <w:rStyle w:val="pythonnumbercolor"/>
                <w:rFonts w:ascii="Courier New" w:hAnsi="Courier New" w:cs="Courier New"/>
                <w:sz w:val="22"/>
                <w:szCs w:val="22"/>
                <w:shd w:val="clear" w:color="auto" w:fill="FFFFFF"/>
              </w:rPr>
              <w:t>1</w:t>
            </w:r>
            <w:r w:rsidRPr="000B3220">
              <w:rPr>
                <w:rFonts w:ascii="Courier New" w:hAnsi="Courier New" w:cs="Courier New"/>
                <w:sz w:val="22"/>
                <w:szCs w:val="22"/>
              </w:rPr>
              <w:br/>
            </w:r>
            <w:r w:rsidRPr="000B3220">
              <w:rPr>
                <w:rStyle w:val="pythonkeywordcolor"/>
                <w:rFonts w:ascii="Courier New" w:hAnsi="Courier New" w:cs="Courier New"/>
                <w:sz w:val="22"/>
                <w:szCs w:val="22"/>
                <w:shd w:val="clear" w:color="auto" w:fill="FFFFFF"/>
              </w:rPr>
              <w:t>while</w:t>
            </w:r>
            <w:r w:rsidRPr="000B3220">
              <w:rPr>
                <w:rFonts w:ascii="Courier New" w:hAnsi="Courier New" w:cs="Courier New"/>
                <w:sz w:val="22"/>
                <w:szCs w:val="22"/>
                <w:shd w:val="clear" w:color="auto" w:fill="FFFFFF"/>
              </w:rPr>
              <w:t> </w:t>
            </w:r>
            <w:proofErr w:type="spellStart"/>
            <w:r w:rsidRPr="000B3220">
              <w:rPr>
                <w:rFonts w:ascii="Courier New" w:hAnsi="Courier New" w:cs="Courier New"/>
                <w:sz w:val="22"/>
                <w:szCs w:val="22"/>
                <w:shd w:val="clear" w:color="auto" w:fill="FFFFFF"/>
              </w:rPr>
              <w:t>i</w:t>
            </w:r>
            <w:proofErr w:type="spellEnd"/>
            <w:r w:rsidRPr="000B3220">
              <w:rPr>
                <w:rFonts w:ascii="Courier New" w:hAnsi="Courier New" w:cs="Courier New"/>
                <w:sz w:val="22"/>
                <w:szCs w:val="22"/>
                <w:shd w:val="clear" w:color="auto" w:fill="FFFFFF"/>
              </w:rPr>
              <w:t xml:space="preserve"> &lt; </w:t>
            </w:r>
            <w:r w:rsidRPr="000B3220">
              <w:rPr>
                <w:rStyle w:val="pythonnumbercolor"/>
                <w:rFonts w:ascii="Courier New" w:hAnsi="Courier New" w:cs="Courier New"/>
                <w:sz w:val="22"/>
                <w:szCs w:val="22"/>
                <w:shd w:val="clear" w:color="auto" w:fill="FFFFFF"/>
              </w:rPr>
              <w:t>10</w:t>
            </w:r>
            <w:r w:rsidRPr="000B3220">
              <w:rPr>
                <w:rFonts w:ascii="Courier New" w:hAnsi="Courier New" w:cs="Courier New"/>
                <w:sz w:val="22"/>
                <w:szCs w:val="22"/>
                <w:shd w:val="clear" w:color="auto" w:fill="FFFFFF"/>
              </w:rPr>
              <w:t>:</w:t>
            </w:r>
            <w:r w:rsidRPr="000B3220">
              <w:rPr>
                <w:rFonts w:ascii="Courier New" w:hAnsi="Courier New" w:cs="Courier New"/>
                <w:sz w:val="22"/>
                <w:szCs w:val="22"/>
              </w:rPr>
              <w:br/>
            </w:r>
            <w:r w:rsidRPr="000B3220">
              <w:rPr>
                <w:rFonts w:ascii="Courier New" w:hAnsi="Courier New" w:cs="Courier New"/>
                <w:sz w:val="22"/>
                <w:szCs w:val="22"/>
                <w:shd w:val="clear" w:color="auto" w:fill="FFFFFF"/>
              </w:rPr>
              <w:t>  </w:t>
            </w:r>
          </w:p>
          <w:p w14:paraId="7F84B886" w14:textId="77777777" w:rsidR="00621B37" w:rsidRPr="000B3220" w:rsidRDefault="00621B37" w:rsidP="00160180">
            <w:pPr>
              <w:rPr>
                <w:rFonts w:ascii="Courier New" w:hAnsi="Courier New" w:cs="Courier New"/>
                <w:sz w:val="22"/>
                <w:szCs w:val="22"/>
              </w:rPr>
            </w:pPr>
            <w:r w:rsidRPr="000B3220">
              <w:rPr>
                <w:rFonts w:ascii="Courier New" w:hAnsi="Courier New" w:cs="Courier New"/>
                <w:sz w:val="22"/>
                <w:szCs w:val="22"/>
                <w:shd w:val="clear" w:color="auto" w:fill="FFFFFF"/>
              </w:rPr>
              <w:t xml:space="preserve">  </w:t>
            </w:r>
            <w:r w:rsidRPr="000B3220">
              <w:rPr>
                <w:rStyle w:val="pythonkeywordcolor"/>
                <w:rFonts w:ascii="Courier New" w:hAnsi="Courier New" w:cs="Courier New"/>
                <w:sz w:val="22"/>
                <w:szCs w:val="22"/>
                <w:shd w:val="clear" w:color="auto" w:fill="FFFFFF"/>
              </w:rPr>
              <w:t>print</w:t>
            </w:r>
            <w:r w:rsidRPr="000B3220">
              <w:rPr>
                <w:rFonts w:ascii="Courier New" w:hAnsi="Courier New" w:cs="Courier New"/>
                <w:sz w:val="22"/>
                <w:szCs w:val="22"/>
                <w:shd w:val="clear" w:color="auto" w:fill="FFFFFF"/>
              </w:rPr>
              <w:t>(</w:t>
            </w:r>
            <w:proofErr w:type="spellStart"/>
            <w:r w:rsidRPr="000B3220">
              <w:rPr>
                <w:rFonts w:ascii="Courier New" w:hAnsi="Courier New" w:cs="Courier New"/>
                <w:sz w:val="22"/>
                <w:szCs w:val="22"/>
                <w:shd w:val="clear" w:color="auto" w:fill="FFFFFF"/>
              </w:rPr>
              <w:t>i</w:t>
            </w:r>
            <w:proofErr w:type="spellEnd"/>
            <w:r w:rsidRPr="000B3220">
              <w:rPr>
                <w:rFonts w:ascii="Courier New" w:hAnsi="Courier New" w:cs="Courier New"/>
                <w:sz w:val="22"/>
                <w:szCs w:val="22"/>
                <w:shd w:val="clear" w:color="auto" w:fill="FFFFFF"/>
              </w:rPr>
              <w:t>)</w:t>
            </w:r>
            <w:r w:rsidRPr="000B3220">
              <w:rPr>
                <w:rFonts w:ascii="Courier New" w:hAnsi="Courier New" w:cs="Courier New"/>
                <w:sz w:val="22"/>
                <w:szCs w:val="22"/>
              </w:rPr>
              <w:br/>
            </w:r>
            <w:r w:rsidRPr="000B3220">
              <w:rPr>
                <w:rFonts w:ascii="Courier New" w:hAnsi="Courier New" w:cs="Courier New"/>
                <w:sz w:val="22"/>
                <w:szCs w:val="22"/>
                <w:shd w:val="clear" w:color="auto" w:fill="FFFFFF"/>
              </w:rPr>
              <w:t>  </w:t>
            </w:r>
            <w:proofErr w:type="spellStart"/>
            <w:r w:rsidRPr="000B3220">
              <w:rPr>
                <w:rFonts w:ascii="Courier New" w:hAnsi="Courier New" w:cs="Courier New"/>
                <w:sz w:val="22"/>
                <w:szCs w:val="22"/>
                <w:shd w:val="clear" w:color="auto" w:fill="FFFFFF"/>
              </w:rPr>
              <w:t>i</w:t>
            </w:r>
            <w:proofErr w:type="spellEnd"/>
            <w:r w:rsidRPr="000B3220">
              <w:rPr>
                <w:rFonts w:ascii="Courier New" w:hAnsi="Courier New" w:cs="Courier New"/>
                <w:sz w:val="22"/>
                <w:szCs w:val="22"/>
                <w:shd w:val="clear" w:color="auto" w:fill="FFFFFF"/>
              </w:rPr>
              <w:t xml:space="preserve"> =</w:t>
            </w:r>
            <w:proofErr w:type="spellStart"/>
            <w:r w:rsidRPr="000B3220">
              <w:rPr>
                <w:rFonts w:ascii="Courier New" w:hAnsi="Courier New" w:cs="Courier New"/>
                <w:sz w:val="22"/>
                <w:szCs w:val="22"/>
                <w:shd w:val="clear" w:color="auto" w:fill="FFFFFF"/>
              </w:rPr>
              <w:t>i</w:t>
            </w:r>
            <w:proofErr w:type="spellEnd"/>
            <w:r w:rsidRPr="000B3220">
              <w:rPr>
                <w:rFonts w:ascii="Courier New" w:hAnsi="Courier New" w:cs="Courier New"/>
                <w:sz w:val="22"/>
                <w:szCs w:val="22"/>
                <w:shd w:val="clear" w:color="auto" w:fill="FFFFFF"/>
              </w:rPr>
              <w:t>+ </w:t>
            </w:r>
            <w:r w:rsidRPr="000B3220">
              <w:rPr>
                <w:rStyle w:val="pythonnumbercolor"/>
                <w:rFonts w:ascii="Courier New" w:hAnsi="Courier New" w:cs="Courier New"/>
                <w:sz w:val="22"/>
                <w:szCs w:val="22"/>
                <w:shd w:val="clear" w:color="auto" w:fill="FFFFFF"/>
              </w:rPr>
              <w:t>1</w:t>
            </w:r>
          </w:p>
        </w:tc>
        <w:tc>
          <w:tcPr>
            <w:tcW w:w="4675" w:type="dxa"/>
          </w:tcPr>
          <w:p w14:paraId="21A7F534" w14:textId="77777777" w:rsidR="00621B37" w:rsidRPr="000B3220" w:rsidRDefault="00621B37" w:rsidP="00160180">
            <w:pPr>
              <w:pStyle w:val="NormalWeb"/>
              <w:spacing w:before="0" w:beforeAutospacing="0" w:after="0" w:afterAutospacing="0"/>
              <w:rPr>
                <w:rStyle w:val="pythonkeywordcolor"/>
                <w:rFonts w:ascii="Courier New" w:hAnsi="Courier New" w:cs="Courier New"/>
                <w:b/>
                <w:sz w:val="22"/>
                <w:szCs w:val="22"/>
              </w:rPr>
            </w:pPr>
            <w:proofErr w:type="spellStart"/>
            <w:r w:rsidRPr="000B3220">
              <w:rPr>
                <w:rStyle w:val="pythoncolor"/>
                <w:rFonts w:ascii="Courier New" w:hAnsi="Courier New" w:cs="Courier New"/>
                <w:sz w:val="22"/>
                <w:szCs w:val="22"/>
              </w:rPr>
              <w:t>i</w:t>
            </w:r>
            <w:proofErr w:type="spellEnd"/>
            <w:r w:rsidRPr="000B3220">
              <w:rPr>
                <w:rStyle w:val="pythoncolor"/>
                <w:rFonts w:ascii="Courier New" w:hAnsi="Courier New" w:cs="Courier New"/>
                <w:sz w:val="22"/>
                <w:szCs w:val="22"/>
              </w:rPr>
              <w:t xml:space="preserve"> = </w:t>
            </w:r>
            <w:r w:rsidRPr="000B3220">
              <w:rPr>
                <w:rStyle w:val="pythonnumbercolor"/>
                <w:rFonts w:ascii="Courier New" w:hAnsi="Courier New" w:cs="Courier New"/>
                <w:sz w:val="22"/>
                <w:szCs w:val="22"/>
              </w:rPr>
              <w:t>1</w:t>
            </w:r>
            <w:r w:rsidRPr="000B3220">
              <w:rPr>
                <w:rFonts w:ascii="Courier New" w:hAnsi="Courier New" w:cs="Courier New"/>
                <w:sz w:val="22"/>
                <w:szCs w:val="22"/>
              </w:rPr>
              <w:br/>
            </w:r>
            <w:r w:rsidRPr="000B3220">
              <w:rPr>
                <w:rStyle w:val="pythonkeywordcolor"/>
                <w:rFonts w:ascii="Courier New" w:hAnsi="Courier New" w:cs="Courier New"/>
                <w:sz w:val="22"/>
                <w:szCs w:val="22"/>
              </w:rPr>
              <w:t>while</w:t>
            </w:r>
            <w:r w:rsidRPr="000B3220">
              <w:rPr>
                <w:rStyle w:val="pythoncolor"/>
                <w:rFonts w:ascii="Courier New" w:hAnsi="Courier New" w:cs="Courier New"/>
                <w:sz w:val="22"/>
                <w:szCs w:val="22"/>
              </w:rPr>
              <w:t> </w:t>
            </w:r>
            <w:proofErr w:type="spellStart"/>
            <w:r w:rsidRPr="000B3220">
              <w:rPr>
                <w:rStyle w:val="pythoncolor"/>
                <w:rFonts w:ascii="Courier New" w:hAnsi="Courier New" w:cs="Courier New"/>
                <w:sz w:val="22"/>
                <w:szCs w:val="22"/>
              </w:rPr>
              <w:t>i</w:t>
            </w:r>
            <w:proofErr w:type="spellEnd"/>
            <w:r w:rsidRPr="000B3220">
              <w:rPr>
                <w:rStyle w:val="pythoncolor"/>
                <w:rFonts w:ascii="Courier New" w:hAnsi="Courier New" w:cs="Courier New"/>
                <w:sz w:val="22"/>
                <w:szCs w:val="22"/>
              </w:rPr>
              <w:t xml:space="preserve"> &lt; </w:t>
            </w:r>
            <w:r w:rsidRPr="000B3220">
              <w:rPr>
                <w:rStyle w:val="pythonnumbercolor"/>
                <w:rFonts w:ascii="Courier New" w:hAnsi="Courier New" w:cs="Courier New"/>
                <w:sz w:val="22"/>
                <w:szCs w:val="22"/>
              </w:rPr>
              <w:t>10</w:t>
            </w:r>
            <w:r w:rsidRPr="000B3220">
              <w:rPr>
                <w:rStyle w:val="pythoncolor"/>
                <w:rFonts w:ascii="Courier New" w:hAnsi="Courier New" w:cs="Courier New"/>
                <w:sz w:val="22"/>
                <w:szCs w:val="22"/>
              </w:rPr>
              <w:t>:</w:t>
            </w:r>
            <w:r w:rsidRPr="000B3220">
              <w:rPr>
                <w:rFonts w:ascii="Courier New" w:hAnsi="Courier New" w:cs="Courier New"/>
                <w:sz w:val="22"/>
                <w:szCs w:val="22"/>
              </w:rPr>
              <w:br/>
            </w:r>
            <w:r w:rsidRPr="000B3220">
              <w:rPr>
                <w:rStyle w:val="pythoncolor"/>
                <w:rFonts w:ascii="Courier New" w:hAnsi="Courier New" w:cs="Courier New"/>
                <w:sz w:val="22"/>
                <w:szCs w:val="22"/>
              </w:rPr>
              <w:t>  </w:t>
            </w:r>
            <w:r w:rsidRPr="000B3220">
              <w:rPr>
                <w:rStyle w:val="pythonkeywordcolor"/>
                <w:rFonts w:ascii="Courier New" w:hAnsi="Courier New" w:cs="Courier New"/>
                <w:b/>
                <w:sz w:val="22"/>
                <w:szCs w:val="22"/>
              </w:rPr>
              <w:t>if</w:t>
            </w:r>
            <w:r w:rsidRPr="000B3220">
              <w:rPr>
                <w:rStyle w:val="pythoncolor"/>
                <w:rFonts w:ascii="Courier New" w:hAnsi="Courier New" w:cs="Courier New"/>
                <w:b/>
                <w:sz w:val="22"/>
                <w:szCs w:val="22"/>
              </w:rPr>
              <w:t> </w:t>
            </w:r>
            <w:proofErr w:type="spellStart"/>
            <w:r w:rsidRPr="000B3220">
              <w:rPr>
                <w:rStyle w:val="pythoncolor"/>
                <w:rFonts w:ascii="Courier New" w:hAnsi="Courier New" w:cs="Courier New"/>
                <w:b/>
                <w:sz w:val="22"/>
                <w:szCs w:val="22"/>
              </w:rPr>
              <w:t>i</w:t>
            </w:r>
            <w:proofErr w:type="spellEnd"/>
            <w:r w:rsidRPr="000B3220">
              <w:rPr>
                <w:rStyle w:val="pythoncolor"/>
                <w:rFonts w:ascii="Courier New" w:hAnsi="Courier New" w:cs="Courier New"/>
                <w:b/>
                <w:sz w:val="22"/>
                <w:szCs w:val="22"/>
              </w:rPr>
              <w:t xml:space="preserve"> == </w:t>
            </w:r>
            <w:r w:rsidRPr="000B3220">
              <w:rPr>
                <w:rStyle w:val="pythonnumbercolor"/>
                <w:rFonts w:ascii="Courier New" w:hAnsi="Courier New" w:cs="Courier New"/>
                <w:sz w:val="22"/>
                <w:szCs w:val="22"/>
              </w:rPr>
              <w:t>5</w:t>
            </w:r>
            <w:r w:rsidRPr="000B3220">
              <w:rPr>
                <w:rStyle w:val="pythoncolor"/>
                <w:rFonts w:ascii="Courier New" w:hAnsi="Courier New" w:cs="Courier New"/>
                <w:b/>
                <w:sz w:val="22"/>
                <w:szCs w:val="22"/>
              </w:rPr>
              <w:t>: </w:t>
            </w:r>
            <w:r w:rsidR="000B3220" w:rsidRPr="000B3220">
              <w:rPr>
                <w:rStyle w:val="pythoncolor"/>
                <w:rFonts w:ascii="Courier New" w:hAnsi="Courier New" w:cs="Courier New"/>
                <w:b/>
                <w:sz w:val="22"/>
                <w:szCs w:val="22"/>
              </w:rPr>
              <w:t xml:space="preserve"> </w:t>
            </w:r>
            <w:proofErr w:type="spellStart"/>
            <w:r w:rsidR="000B3220" w:rsidRPr="000B3220">
              <w:rPr>
                <w:rStyle w:val="pythoncolor"/>
                <w:rFonts w:ascii="Courier New" w:hAnsi="Courier New" w:cs="Courier New"/>
                <w:b/>
                <w:sz w:val="22"/>
                <w:szCs w:val="22"/>
              </w:rPr>
              <w:t>i</w:t>
            </w:r>
            <w:proofErr w:type="spellEnd"/>
            <w:r w:rsidR="000B3220" w:rsidRPr="000B3220">
              <w:rPr>
                <w:rStyle w:val="pythoncolor"/>
                <w:rFonts w:ascii="Courier New" w:hAnsi="Courier New" w:cs="Courier New"/>
                <w:b/>
                <w:sz w:val="22"/>
                <w:szCs w:val="22"/>
              </w:rPr>
              <w:t xml:space="preserve">=i+1; </w:t>
            </w:r>
            <w:r w:rsidRPr="000B3220">
              <w:rPr>
                <w:rStyle w:val="pythonkeywordcolor"/>
                <w:rFonts w:ascii="Courier New" w:hAnsi="Courier New" w:cs="Courier New"/>
                <w:b/>
                <w:sz w:val="22"/>
                <w:szCs w:val="22"/>
              </w:rPr>
              <w:t>continue</w:t>
            </w:r>
          </w:p>
          <w:p w14:paraId="43767D91" w14:textId="77777777" w:rsidR="00621B37" w:rsidRPr="000B3220" w:rsidRDefault="00621B37" w:rsidP="00160180">
            <w:pPr>
              <w:pStyle w:val="NormalWeb"/>
              <w:spacing w:before="0" w:beforeAutospacing="0" w:after="0" w:afterAutospacing="0"/>
              <w:rPr>
                <w:rStyle w:val="pythonkeywordcolor"/>
                <w:rFonts w:ascii="Courier New" w:hAnsi="Courier New" w:cs="Courier New"/>
                <w:sz w:val="22"/>
                <w:szCs w:val="22"/>
              </w:rPr>
            </w:pPr>
            <w:r w:rsidRPr="000B3220">
              <w:rPr>
                <w:rStyle w:val="pythonkeywordcolor"/>
                <w:rFonts w:ascii="Courier New" w:hAnsi="Courier New" w:cs="Courier New"/>
                <w:sz w:val="22"/>
                <w:szCs w:val="22"/>
              </w:rPr>
              <w:t xml:space="preserve">  print(</w:t>
            </w:r>
            <w:proofErr w:type="spellStart"/>
            <w:r w:rsidRPr="000B3220">
              <w:rPr>
                <w:rStyle w:val="pythonkeywordcolor"/>
                <w:rFonts w:ascii="Courier New" w:hAnsi="Courier New" w:cs="Courier New"/>
                <w:sz w:val="22"/>
                <w:szCs w:val="22"/>
              </w:rPr>
              <w:t>i</w:t>
            </w:r>
            <w:proofErr w:type="spellEnd"/>
            <w:r w:rsidRPr="000B3220">
              <w:rPr>
                <w:rStyle w:val="pythonkeywordcolor"/>
                <w:rFonts w:ascii="Courier New" w:hAnsi="Courier New" w:cs="Courier New"/>
                <w:sz w:val="22"/>
                <w:szCs w:val="22"/>
              </w:rPr>
              <w:t>)</w:t>
            </w:r>
          </w:p>
          <w:p w14:paraId="33BC0DED" w14:textId="77777777" w:rsidR="00621B37" w:rsidRPr="000B3220" w:rsidRDefault="00621B37" w:rsidP="00160180">
            <w:pPr>
              <w:pStyle w:val="NormalWeb"/>
              <w:spacing w:before="0" w:beforeAutospacing="0" w:after="0" w:afterAutospacing="0"/>
              <w:rPr>
                <w:rFonts w:ascii="Courier New" w:hAnsi="Courier New" w:cs="Courier New"/>
                <w:sz w:val="22"/>
                <w:szCs w:val="22"/>
              </w:rPr>
            </w:pPr>
            <w:r w:rsidRPr="000B3220">
              <w:rPr>
                <w:rStyle w:val="pythonkeywordcolor"/>
                <w:rFonts w:ascii="Courier New" w:hAnsi="Courier New" w:cs="Courier New"/>
                <w:sz w:val="22"/>
                <w:szCs w:val="22"/>
              </w:rPr>
              <w:t xml:space="preserve">  </w:t>
            </w:r>
            <w:proofErr w:type="spellStart"/>
            <w:r w:rsidRPr="000B3220">
              <w:rPr>
                <w:rStyle w:val="pythonkeywordcolor"/>
                <w:rFonts w:ascii="Courier New" w:hAnsi="Courier New" w:cs="Courier New"/>
                <w:sz w:val="22"/>
                <w:szCs w:val="22"/>
              </w:rPr>
              <w:t>i</w:t>
            </w:r>
            <w:proofErr w:type="spellEnd"/>
            <w:r w:rsidRPr="000B3220">
              <w:rPr>
                <w:rStyle w:val="pythonkeywordcolor"/>
                <w:rFonts w:ascii="Courier New" w:hAnsi="Courier New" w:cs="Courier New"/>
                <w:sz w:val="22"/>
                <w:szCs w:val="22"/>
              </w:rPr>
              <w:t>=i+1</w:t>
            </w:r>
          </w:p>
        </w:tc>
      </w:tr>
      <w:tr w:rsidR="00621B37" w14:paraId="7DE6A145" w14:textId="77777777" w:rsidTr="00621B37">
        <w:tc>
          <w:tcPr>
            <w:tcW w:w="4675" w:type="dxa"/>
          </w:tcPr>
          <w:p w14:paraId="4E51A392" w14:textId="77777777" w:rsidR="00621B37" w:rsidRDefault="00621B37" w:rsidP="00160180">
            <w:pPr>
              <w:rPr>
                <w:rFonts w:ascii="Consolas" w:hAnsi="Consolas" w:cs="Consolas"/>
                <w:color w:val="000000"/>
                <w:sz w:val="23"/>
                <w:szCs w:val="23"/>
                <w:shd w:val="clear" w:color="auto" w:fill="FFFFFF"/>
              </w:rPr>
            </w:pPr>
            <w:r>
              <w:rPr>
                <w:rFonts w:ascii="Consolas" w:hAnsi="Consolas" w:cs="Consolas"/>
                <w:color w:val="000000"/>
                <w:sz w:val="23"/>
                <w:szCs w:val="23"/>
                <w:shd w:val="clear" w:color="auto" w:fill="FFFFFF"/>
              </w:rPr>
              <w:t>1 2 3 4 5 6 7 8 9</w:t>
            </w:r>
          </w:p>
        </w:tc>
        <w:tc>
          <w:tcPr>
            <w:tcW w:w="4675" w:type="dxa"/>
          </w:tcPr>
          <w:p w14:paraId="2CFCEB96" w14:textId="77777777" w:rsidR="00621B37" w:rsidRDefault="00621B37" w:rsidP="00160180">
            <w:pPr>
              <w:pStyle w:val="NormalWeb"/>
              <w:spacing w:before="0" w:beforeAutospacing="0" w:after="0" w:afterAutospacing="0"/>
              <w:rPr>
                <w:rStyle w:val="pythoncolor"/>
                <w:rFonts w:ascii="Consolas" w:hAnsi="Consolas" w:cs="Consolas"/>
                <w:color w:val="000000"/>
                <w:sz w:val="23"/>
                <w:szCs w:val="23"/>
              </w:rPr>
            </w:pPr>
            <w:r>
              <w:rPr>
                <w:rStyle w:val="pythoncolor"/>
                <w:rFonts w:ascii="Consolas" w:hAnsi="Consolas" w:cs="Consolas"/>
                <w:color w:val="000000"/>
                <w:sz w:val="23"/>
                <w:szCs w:val="23"/>
              </w:rPr>
              <w:t>1 2 3 4   6 7 8 9</w:t>
            </w:r>
          </w:p>
        </w:tc>
      </w:tr>
    </w:tbl>
    <w:p w14:paraId="13C5D4B9" w14:textId="77777777" w:rsidR="00816CFF" w:rsidRPr="00E228F1" w:rsidRDefault="00816CFF" w:rsidP="00816CFF">
      <w:pPr>
        <w:pStyle w:val="NormalWeb"/>
        <w:shd w:val="clear" w:color="auto" w:fill="FFFFFF"/>
        <w:spacing w:before="0" w:beforeAutospacing="0" w:after="0" w:afterAutospacing="0"/>
        <w:rPr>
          <w:rFonts w:ascii="Palatino Linotype" w:hAnsi="Palatino Linotype"/>
          <w:sz w:val="23"/>
          <w:szCs w:val="23"/>
        </w:rPr>
      </w:pPr>
      <w:r w:rsidRPr="00E228F1">
        <w:rPr>
          <w:rFonts w:ascii="Palatino Linotype" w:hAnsi="Palatino Linotype"/>
          <w:sz w:val="23"/>
          <w:szCs w:val="23"/>
        </w:rPr>
        <w:t xml:space="preserve">The </w:t>
      </w:r>
      <w:r>
        <w:rPr>
          <w:rFonts w:ascii="Palatino Linotype" w:hAnsi="Palatino Linotype"/>
          <w:b/>
          <w:sz w:val="23"/>
          <w:szCs w:val="23"/>
        </w:rPr>
        <w:t>pass</w:t>
      </w:r>
      <w:r w:rsidRPr="00E228F1">
        <w:rPr>
          <w:rFonts w:ascii="Palatino Linotype" w:hAnsi="Palatino Linotype"/>
          <w:b/>
          <w:sz w:val="23"/>
          <w:szCs w:val="23"/>
        </w:rPr>
        <w:t> statement</w:t>
      </w:r>
      <w:r w:rsidRPr="00E228F1">
        <w:rPr>
          <w:rFonts w:ascii="Palatino Linotype" w:hAnsi="Palatino Linotype"/>
          <w:sz w:val="23"/>
          <w:szCs w:val="23"/>
        </w:rPr>
        <w:t xml:space="preserve"> </w:t>
      </w:r>
      <w:r>
        <w:rPr>
          <w:rFonts w:ascii="Palatino Linotype" w:hAnsi="Palatino Linotype"/>
          <w:sz w:val="23"/>
          <w:szCs w:val="23"/>
        </w:rPr>
        <w:t>does nothing. But it is surprisingly very useful. We will see that later.</w:t>
      </w:r>
    </w:p>
    <w:tbl>
      <w:tblPr>
        <w:tblStyle w:val="TableGrid"/>
        <w:tblW w:w="0" w:type="auto"/>
        <w:tblLook w:val="04A0" w:firstRow="1" w:lastRow="0" w:firstColumn="1" w:lastColumn="0" w:noHBand="0" w:noVBand="1"/>
      </w:tblPr>
      <w:tblGrid>
        <w:gridCol w:w="4675"/>
        <w:gridCol w:w="4675"/>
      </w:tblGrid>
      <w:tr w:rsidR="00816CFF" w14:paraId="5367EBAD" w14:textId="77777777" w:rsidTr="00EC4165">
        <w:tc>
          <w:tcPr>
            <w:tcW w:w="4675" w:type="dxa"/>
          </w:tcPr>
          <w:p w14:paraId="277E6C0A" w14:textId="77777777" w:rsidR="00816CFF" w:rsidRPr="000B3220" w:rsidRDefault="00816CFF" w:rsidP="00816CFF">
            <w:pPr>
              <w:rPr>
                <w:rFonts w:ascii="Courier New" w:hAnsi="Courier New" w:cs="Courier New"/>
                <w:sz w:val="22"/>
                <w:szCs w:val="22"/>
                <w:shd w:val="clear" w:color="auto" w:fill="FFFFFF"/>
              </w:rPr>
            </w:pPr>
            <w:proofErr w:type="spellStart"/>
            <w:r w:rsidRPr="000B3220">
              <w:rPr>
                <w:rFonts w:ascii="Courier New" w:hAnsi="Courier New" w:cs="Courier New"/>
                <w:sz w:val="22"/>
                <w:szCs w:val="22"/>
                <w:shd w:val="clear" w:color="auto" w:fill="FFFFFF"/>
              </w:rPr>
              <w:t>i</w:t>
            </w:r>
            <w:proofErr w:type="spellEnd"/>
            <w:r w:rsidRPr="000B3220">
              <w:rPr>
                <w:rFonts w:ascii="Courier New" w:hAnsi="Courier New" w:cs="Courier New"/>
                <w:sz w:val="22"/>
                <w:szCs w:val="22"/>
                <w:shd w:val="clear" w:color="auto" w:fill="FFFFFF"/>
              </w:rPr>
              <w:t xml:space="preserve"> = </w:t>
            </w:r>
            <w:r w:rsidRPr="000B3220">
              <w:rPr>
                <w:rStyle w:val="pythonnumbercolor"/>
                <w:rFonts w:ascii="Courier New" w:hAnsi="Courier New" w:cs="Courier New"/>
                <w:sz w:val="22"/>
                <w:szCs w:val="22"/>
                <w:shd w:val="clear" w:color="auto" w:fill="FFFFFF"/>
              </w:rPr>
              <w:t>1</w:t>
            </w:r>
            <w:r w:rsidRPr="000B3220">
              <w:rPr>
                <w:rFonts w:ascii="Courier New" w:hAnsi="Courier New" w:cs="Courier New"/>
                <w:sz w:val="22"/>
                <w:szCs w:val="22"/>
              </w:rPr>
              <w:br/>
            </w:r>
            <w:r w:rsidRPr="000B3220">
              <w:rPr>
                <w:rStyle w:val="pythonkeywordcolor"/>
                <w:rFonts w:ascii="Courier New" w:hAnsi="Courier New" w:cs="Courier New"/>
                <w:sz w:val="22"/>
                <w:szCs w:val="22"/>
                <w:shd w:val="clear" w:color="auto" w:fill="FFFFFF"/>
              </w:rPr>
              <w:t>while</w:t>
            </w:r>
            <w:r w:rsidRPr="000B3220">
              <w:rPr>
                <w:rFonts w:ascii="Courier New" w:hAnsi="Courier New" w:cs="Courier New"/>
                <w:sz w:val="22"/>
                <w:szCs w:val="22"/>
                <w:shd w:val="clear" w:color="auto" w:fill="FFFFFF"/>
              </w:rPr>
              <w:t> </w:t>
            </w:r>
            <w:proofErr w:type="spellStart"/>
            <w:r w:rsidRPr="000B3220">
              <w:rPr>
                <w:rFonts w:ascii="Courier New" w:hAnsi="Courier New" w:cs="Courier New"/>
                <w:sz w:val="22"/>
                <w:szCs w:val="22"/>
                <w:shd w:val="clear" w:color="auto" w:fill="FFFFFF"/>
              </w:rPr>
              <w:t>i</w:t>
            </w:r>
            <w:proofErr w:type="spellEnd"/>
            <w:r w:rsidRPr="000B3220">
              <w:rPr>
                <w:rFonts w:ascii="Courier New" w:hAnsi="Courier New" w:cs="Courier New"/>
                <w:sz w:val="22"/>
                <w:szCs w:val="22"/>
                <w:shd w:val="clear" w:color="auto" w:fill="FFFFFF"/>
              </w:rPr>
              <w:t xml:space="preserve"> &lt; </w:t>
            </w:r>
            <w:r w:rsidRPr="000B3220">
              <w:rPr>
                <w:rStyle w:val="pythonnumbercolor"/>
                <w:rFonts w:ascii="Courier New" w:hAnsi="Courier New" w:cs="Courier New"/>
                <w:sz w:val="22"/>
                <w:szCs w:val="22"/>
                <w:shd w:val="clear" w:color="auto" w:fill="FFFFFF"/>
              </w:rPr>
              <w:t>10</w:t>
            </w:r>
            <w:r w:rsidRPr="000B3220">
              <w:rPr>
                <w:rFonts w:ascii="Courier New" w:hAnsi="Courier New" w:cs="Courier New"/>
                <w:sz w:val="22"/>
                <w:szCs w:val="22"/>
                <w:shd w:val="clear" w:color="auto" w:fill="FFFFFF"/>
              </w:rPr>
              <w:t>:</w:t>
            </w:r>
            <w:r w:rsidRPr="000B3220">
              <w:rPr>
                <w:rFonts w:ascii="Courier New" w:hAnsi="Courier New" w:cs="Courier New"/>
                <w:sz w:val="22"/>
                <w:szCs w:val="22"/>
              </w:rPr>
              <w:br/>
            </w:r>
            <w:r w:rsidRPr="000B3220">
              <w:rPr>
                <w:rFonts w:ascii="Courier New" w:hAnsi="Courier New" w:cs="Courier New"/>
                <w:sz w:val="22"/>
                <w:szCs w:val="22"/>
                <w:shd w:val="clear" w:color="auto" w:fill="FFFFFF"/>
              </w:rPr>
              <w:t>  </w:t>
            </w:r>
          </w:p>
          <w:p w14:paraId="38038344" w14:textId="77777777" w:rsidR="00816CFF" w:rsidRPr="000B3220" w:rsidRDefault="00816CFF" w:rsidP="00816CFF">
            <w:pPr>
              <w:rPr>
                <w:rFonts w:ascii="Courier New" w:hAnsi="Courier New" w:cs="Courier New"/>
                <w:sz w:val="22"/>
                <w:szCs w:val="22"/>
              </w:rPr>
            </w:pPr>
            <w:r w:rsidRPr="000B3220">
              <w:rPr>
                <w:rFonts w:ascii="Courier New" w:hAnsi="Courier New" w:cs="Courier New"/>
                <w:sz w:val="22"/>
                <w:szCs w:val="22"/>
                <w:shd w:val="clear" w:color="auto" w:fill="FFFFFF"/>
              </w:rPr>
              <w:t xml:space="preserve">  </w:t>
            </w:r>
            <w:r w:rsidRPr="000B3220">
              <w:rPr>
                <w:rStyle w:val="pythonkeywordcolor"/>
                <w:rFonts w:ascii="Courier New" w:hAnsi="Courier New" w:cs="Courier New"/>
                <w:sz w:val="22"/>
                <w:szCs w:val="22"/>
                <w:shd w:val="clear" w:color="auto" w:fill="FFFFFF"/>
              </w:rPr>
              <w:t>print</w:t>
            </w:r>
            <w:r w:rsidRPr="000B3220">
              <w:rPr>
                <w:rFonts w:ascii="Courier New" w:hAnsi="Courier New" w:cs="Courier New"/>
                <w:sz w:val="22"/>
                <w:szCs w:val="22"/>
                <w:shd w:val="clear" w:color="auto" w:fill="FFFFFF"/>
              </w:rPr>
              <w:t>(</w:t>
            </w:r>
            <w:proofErr w:type="spellStart"/>
            <w:r w:rsidRPr="000B3220">
              <w:rPr>
                <w:rFonts w:ascii="Courier New" w:hAnsi="Courier New" w:cs="Courier New"/>
                <w:sz w:val="22"/>
                <w:szCs w:val="22"/>
                <w:shd w:val="clear" w:color="auto" w:fill="FFFFFF"/>
              </w:rPr>
              <w:t>i</w:t>
            </w:r>
            <w:proofErr w:type="spellEnd"/>
            <w:r w:rsidRPr="000B3220">
              <w:rPr>
                <w:rFonts w:ascii="Courier New" w:hAnsi="Courier New" w:cs="Courier New"/>
                <w:sz w:val="22"/>
                <w:szCs w:val="22"/>
                <w:shd w:val="clear" w:color="auto" w:fill="FFFFFF"/>
              </w:rPr>
              <w:t>)</w:t>
            </w:r>
            <w:r w:rsidRPr="000B3220">
              <w:rPr>
                <w:rFonts w:ascii="Courier New" w:hAnsi="Courier New" w:cs="Courier New"/>
                <w:sz w:val="22"/>
                <w:szCs w:val="22"/>
              </w:rPr>
              <w:br/>
            </w:r>
            <w:r w:rsidRPr="000B3220">
              <w:rPr>
                <w:rFonts w:ascii="Courier New" w:hAnsi="Courier New" w:cs="Courier New"/>
                <w:sz w:val="22"/>
                <w:szCs w:val="22"/>
                <w:shd w:val="clear" w:color="auto" w:fill="FFFFFF"/>
              </w:rPr>
              <w:t>  </w:t>
            </w:r>
            <w:proofErr w:type="spellStart"/>
            <w:r w:rsidRPr="000B3220">
              <w:rPr>
                <w:rFonts w:ascii="Courier New" w:hAnsi="Courier New" w:cs="Courier New"/>
                <w:sz w:val="22"/>
                <w:szCs w:val="22"/>
                <w:shd w:val="clear" w:color="auto" w:fill="FFFFFF"/>
              </w:rPr>
              <w:t>i</w:t>
            </w:r>
            <w:proofErr w:type="spellEnd"/>
            <w:r w:rsidRPr="000B3220">
              <w:rPr>
                <w:rFonts w:ascii="Courier New" w:hAnsi="Courier New" w:cs="Courier New"/>
                <w:sz w:val="22"/>
                <w:szCs w:val="22"/>
                <w:shd w:val="clear" w:color="auto" w:fill="FFFFFF"/>
              </w:rPr>
              <w:t xml:space="preserve"> =</w:t>
            </w:r>
            <w:proofErr w:type="spellStart"/>
            <w:r w:rsidRPr="000B3220">
              <w:rPr>
                <w:rFonts w:ascii="Courier New" w:hAnsi="Courier New" w:cs="Courier New"/>
                <w:sz w:val="22"/>
                <w:szCs w:val="22"/>
                <w:shd w:val="clear" w:color="auto" w:fill="FFFFFF"/>
              </w:rPr>
              <w:t>i</w:t>
            </w:r>
            <w:proofErr w:type="spellEnd"/>
            <w:r w:rsidRPr="000B3220">
              <w:rPr>
                <w:rFonts w:ascii="Courier New" w:hAnsi="Courier New" w:cs="Courier New"/>
                <w:sz w:val="22"/>
                <w:szCs w:val="22"/>
                <w:shd w:val="clear" w:color="auto" w:fill="FFFFFF"/>
              </w:rPr>
              <w:t>+ </w:t>
            </w:r>
            <w:r w:rsidRPr="000B3220">
              <w:rPr>
                <w:rStyle w:val="pythonnumbercolor"/>
                <w:rFonts w:ascii="Courier New" w:hAnsi="Courier New" w:cs="Courier New"/>
                <w:sz w:val="22"/>
                <w:szCs w:val="22"/>
                <w:shd w:val="clear" w:color="auto" w:fill="FFFFFF"/>
              </w:rPr>
              <w:t>1</w:t>
            </w:r>
          </w:p>
        </w:tc>
        <w:tc>
          <w:tcPr>
            <w:tcW w:w="4675" w:type="dxa"/>
          </w:tcPr>
          <w:p w14:paraId="79CF940D" w14:textId="77777777" w:rsidR="00816CFF" w:rsidRPr="00816CFF" w:rsidRDefault="00816CFF" w:rsidP="00816CFF">
            <w:pPr>
              <w:pStyle w:val="NormalWeb"/>
              <w:spacing w:before="0" w:beforeAutospacing="0" w:after="0" w:afterAutospacing="0"/>
              <w:rPr>
                <w:rStyle w:val="pythoncolor"/>
                <w:rFonts w:ascii="Courier New" w:hAnsi="Courier New" w:cs="Courier New"/>
                <w:sz w:val="22"/>
                <w:szCs w:val="22"/>
              </w:rPr>
            </w:pPr>
            <w:proofErr w:type="spellStart"/>
            <w:r w:rsidRPr="00816CFF">
              <w:rPr>
                <w:rStyle w:val="pythoncolor"/>
                <w:rFonts w:ascii="Courier New" w:hAnsi="Courier New" w:cs="Courier New"/>
                <w:sz w:val="22"/>
                <w:szCs w:val="22"/>
              </w:rPr>
              <w:t>i</w:t>
            </w:r>
            <w:proofErr w:type="spellEnd"/>
            <w:r w:rsidRPr="00816CFF">
              <w:rPr>
                <w:rStyle w:val="pythoncolor"/>
                <w:rFonts w:ascii="Courier New" w:hAnsi="Courier New" w:cs="Courier New"/>
                <w:sz w:val="22"/>
                <w:szCs w:val="22"/>
              </w:rPr>
              <w:t xml:space="preserve"> = 1</w:t>
            </w:r>
          </w:p>
          <w:p w14:paraId="2B6FBA73" w14:textId="77777777" w:rsidR="00816CFF" w:rsidRPr="00816CFF" w:rsidRDefault="00816CFF" w:rsidP="00816CFF">
            <w:pPr>
              <w:pStyle w:val="NormalWeb"/>
              <w:spacing w:before="0" w:beforeAutospacing="0" w:after="0" w:afterAutospacing="0"/>
              <w:rPr>
                <w:rStyle w:val="pythoncolor"/>
                <w:rFonts w:ascii="Courier New" w:hAnsi="Courier New" w:cs="Courier New"/>
                <w:sz w:val="22"/>
                <w:szCs w:val="22"/>
              </w:rPr>
            </w:pPr>
            <w:r w:rsidRPr="00816CFF">
              <w:rPr>
                <w:rStyle w:val="pythoncolor"/>
                <w:rFonts w:ascii="Courier New" w:hAnsi="Courier New" w:cs="Courier New"/>
                <w:sz w:val="22"/>
                <w:szCs w:val="22"/>
              </w:rPr>
              <w:t xml:space="preserve">while </w:t>
            </w:r>
            <w:proofErr w:type="spellStart"/>
            <w:r w:rsidRPr="00816CFF">
              <w:rPr>
                <w:rStyle w:val="pythoncolor"/>
                <w:rFonts w:ascii="Courier New" w:hAnsi="Courier New" w:cs="Courier New"/>
                <w:sz w:val="22"/>
                <w:szCs w:val="22"/>
              </w:rPr>
              <w:t>i</w:t>
            </w:r>
            <w:proofErr w:type="spellEnd"/>
            <w:r w:rsidRPr="00816CFF">
              <w:rPr>
                <w:rStyle w:val="pythoncolor"/>
                <w:rFonts w:ascii="Courier New" w:hAnsi="Courier New" w:cs="Courier New"/>
                <w:sz w:val="22"/>
                <w:szCs w:val="22"/>
              </w:rPr>
              <w:t xml:space="preserve"> &lt; 10:</w:t>
            </w:r>
          </w:p>
          <w:p w14:paraId="78508DD7" w14:textId="77777777" w:rsidR="00816CFF" w:rsidRPr="00816CFF" w:rsidRDefault="00816CFF" w:rsidP="00816CFF">
            <w:pPr>
              <w:pStyle w:val="NormalWeb"/>
              <w:spacing w:before="0" w:beforeAutospacing="0" w:after="0" w:afterAutospacing="0"/>
              <w:rPr>
                <w:rStyle w:val="pythoncolor"/>
                <w:rFonts w:ascii="Courier New" w:hAnsi="Courier New" w:cs="Courier New"/>
                <w:sz w:val="22"/>
                <w:szCs w:val="22"/>
              </w:rPr>
            </w:pPr>
            <w:r w:rsidRPr="00816CFF">
              <w:rPr>
                <w:rStyle w:val="pythoncolor"/>
                <w:rFonts w:ascii="Courier New" w:hAnsi="Courier New" w:cs="Courier New"/>
                <w:sz w:val="22"/>
                <w:szCs w:val="22"/>
              </w:rPr>
              <w:t xml:space="preserve">  if </w:t>
            </w:r>
            <w:proofErr w:type="spellStart"/>
            <w:r w:rsidRPr="00816CFF">
              <w:rPr>
                <w:rStyle w:val="pythoncolor"/>
                <w:rFonts w:ascii="Courier New" w:hAnsi="Courier New" w:cs="Courier New"/>
                <w:sz w:val="22"/>
                <w:szCs w:val="22"/>
              </w:rPr>
              <w:t>i</w:t>
            </w:r>
            <w:proofErr w:type="spellEnd"/>
            <w:r w:rsidRPr="00816CFF">
              <w:rPr>
                <w:rStyle w:val="pythoncolor"/>
                <w:rFonts w:ascii="Courier New" w:hAnsi="Courier New" w:cs="Courier New"/>
                <w:sz w:val="22"/>
                <w:szCs w:val="22"/>
              </w:rPr>
              <w:t xml:space="preserve"> == 5:  pass</w:t>
            </w:r>
          </w:p>
          <w:p w14:paraId="455E568F" w14:textId="77777777" w:rsidR="00816CFF" w:rsidRPr="00816CFF" w:rsidRDefault="00816CFF" w:rsidP="00816CFF">
            <w:pPr>
              <w:pStyle w:val="NormalWeb"/>
              <w:spacing w:before="0" w:beforeAutospacing="0" w:after="0" w:afterAutospacing="0"/>
              <w:rPr>
                <w:rStyle w:val="pythoncolor"/>
                <w:rFonts w:ascii="Courier New" w:hAnsi="Courier New" w:cs="Courier New"/>
                <w:sz w:val="22"/>
                <w:szCs w:val="22"/>
              </w:rPr>
            </w:pPr>
            <w:r w:rsidRPr="00816CFF">
              <w:rPr>
                <w:rStyle w:val="pythoncolor"/>
                <w:rFonts w:ascii="Courier New" w:hAnsi="Courier New" w:cs="Courier New"/>
                <w:sz w:val="22"/>
                <w:szCs w:val="22"/>
              </w:rPr>
              <w:t xml:space="preserve">  else: print(</w:t>
            </w:r>
            <w:proofErr w:type="spellStart"/>
            <w:r w:rsidRPr="00816CFF">
              <w:rPr>
                <w:rStyle w:val="pythoncolor"/>
                <w:rFonts w:ascii="Courier New" w:hAnsi="Courier New" w:cs="Courier New"/>
                <w:sz w:val="22"/>
                <w:szCs w:val="22"/>
              </w:rPr>
              <w:t>i</w:t>
            </w:r>
            <w:proofErr w:type="spellEnd"/>
            <w:r w:rsidRPr="00816CFF">
              <w:rPr>
                <w:rStyle w:val="pythoncolor"/>
                <w:rFonts w:ascii="Courier New" w:hAnsi="Courier New" w:cs="Courier New"/>
                <w:sz w:val="22"/>
                <w:szCs w:val="22"/>
              </w:rPr>
              <w:t>)</w:t>
            </w:r>
          </w:p>
          <w:p w14:paraId="4F2B83B1" w14:textId="77777777" w:rsidR="00816CFF" w:rsidRPr="000B3220" w:rsidRDefault="00816CFF" w:rsidP="00816CFF">
            <w:pPr>
              <w:pStyle w:val="NormalWeb"/>
              <w:spacing w:before="0" w:beforeAutospacing="0" w:after="0" w:afterAutospacing="0"/>
              <w:rPr>
                <w:rFonts w:ascii="Courier New" w:hAnsi="Courier New" w:cs="Courier New"/>
                <w:sz w:val="22"/>
                <w:szCs w:val="22"/>
              </w:rPr>
            </w:pPr>
            <w:r w:rsidRPr="00816CFF">
              <w:rPr>
                <w:rStyle w:val="pythoncolor"/>
                <w:rFonts w:ascii="Courier New" w:hAnsi="Courier New" w:cs="Courier New"/>
                <w:sz w:val="22"/>
                <w:szCs w:val="22"/>
              </w:rPr>
              <w:t xml:space="preserve">  </w:t>
            </w:r>
            <w:proofErr w:type="spellStart"/>
            <w:r w:rsidRPr="00816CFF">
              <w:rPr>
                <w:rStyle w:val="pythoncolor"/>
                <w:rFonts w:ascii="Courier New" w:hAnsi="Courier New" w:cs="Courier New"/>
                <w:sz w:val="22"/>
                <w:szCs w:val="22"/>
              </w:rPr>
              <w:t>i</w:t>
            </w:r>
            <w:proofErr w:type="spellEnd"/>
            <w:r w:rsidRPr="00816CFF">
              <w:rPr>
                <w:rStyle w:val="pythoncolor"/>
                <w:rFonts w:ascii="Courier New" w:hAnsi="Courier New" w:cs="Courier New"/>
                <w:sz w:val="22"/>
                <w:szCs w:val="22"/>
              </w:rPr>
              <w:t>=i+1</w:t>
            </w:r>
          </w:p>
        </w:tc>
      </w:tr>
      <w:tr w:rsidR="00816CFF" w14:paraId="1A594048" w14:textId="77777777" w:rsidTr="00EC4165">
        <w:tc>
          <w:tcPr>
            <w:tcW w:w="4675" w:type="dxa"/>
          </w:tcPr>
          <w:p w14:paraId="54C92589" w14:textId="77777777" w:rsidR="00816CFF" w:rsidRDefault="00816CFF" w:rsidP="00EC4165">
            <w:pPr>
              <w:rPr>
                <w:rFonts w:ascii="Consolas" w:hAnsi="Consolas" w:cs="Consolas"/>
                <w:color w:val="000000"/>
                <w:sz w:val="23"/>
                <w:szCs w:val="23"/>
                <w:shd w:val="clear" w:color="auto" w:fill="FFFFFF"/>
              </w:rPr>
            </w:pPr>
            <w:r>
              <w:rPr>
                <w:rFonts w:ascii="Consolas" w:hAnsi="Consolas" w:cs="Consolas"/>
                <w:color w:val="000000"/>
                <w:sz w:val="23"/>
                <w:szCs w:val="23"/>
                <w:shd w:val="clear" w:color="auto" w:fill="FFFFFF"/>
              </w:rPr>
              <w:t>1 2 3 4 5 6 7 8 9</w:t>
            </w:r>
          </w:p>
        </w:tc>
        <w:tc>
          <w:tcPr>
            <w:tcW w:w="4675" w:type="dxa"/>
          </w:tcPr>
          <w:p w14:paraId="43B1E2DE" w14:textId="77777777" w:rsidR="00816CFF" w:rsidRDefault="00816CFF" w:rsidP="00EC4165">
            <w:pPr>
              <w:pStyle w:val="NormalWeb"/>
              <w:spacing w:before="0" w:beforeAutospacing="0" w:after="0" w:afterAutospacing="0"/>
              <w:rPr>
                <w:rStyle w:val="pythoncolor"/>
                <w:rFonts w:ascii="Consolas" w:hAnsi="Consolas" w:cs="Consolas"/>
                <w:color w:val="000000"/>
                <w:sz w:val="23"/>
                <w:szCs w:val="23"/>
              </w:rPr>
            </w:pPr>
            <w:r>
              <w:rPr>
                <w:rStyle w:val="pythoncolor"/>
                <w:rFonts w:ascii="Consolas" w:hAnsi="Consolas" w:cs="Consolas"/>
                <w:color w:val="000000"/>
                <w:sz w:val="23"/>
                <w:szCs w:val="23"/>
              </w:rPr>
              <w:t>1 2 3 4   6 7 8 9</w:t>
            </w:r>
          </w:p>
        </w:tc>
      </w:tr>
    </w:tbl>
    <w:p w14:paraId="6D03D7A1" w14:textId="77777777" w:rsidR="00816CFF" w:rsidRDefault="00816CFF" w:rsidP="00160180">
      <w:pPr>
        <w:pStyle w:val="NormalWeb"/>
        <w:shd w:val="clear" w:color="auto" w:fill="FFFFFF"/>
        <w:spacing w:before="0" w:beforeAutospacing="0" w:after="0" w:afterAutospacing="0"/>
        <w:jc w:val="both"/>
        <w:rPr>
          <w:rFonts w:ascii="Palatino Linotype" w:hAnsi="Palatino Linotype"/>
          <w:color w:val="000000"/>
          <w:sz w:val="23"/>
          <w:szCs w:val="23"/>
        </w:rPr>
      </w:pPr>
    </w:p>
    <w:p w14:paraId="477434A6" w14:textId="1CA87BD6" w:rsidR="00621B37" w:rsidRDefault="00621B37" w:rsidP="00160180">
      <w:pPr>
        <w:pStyle w:val="NormalWeb"/>
        <w:shd w:val="clear" w:color="auto" w:fill="FFFFFF"/>
        <w:spacing w:before="0" w:beforeAutospacing="0" w:after="0" w:afterAutospacing="0"/>
        <w:jc w:val="both"/>
      </w:pPr>
      <w:r w:rsidRPr="00EF6EC5">
        <w:rPr>
          <w:rFonts w:ascii="Palatino Linotype" w:hAnsi="Palatino Linotype"/>
          <w:b/>
          <w:bCs/>
          <w:color w:val="000000"/>
          <w:sz w:val="23"/>
          <w:szCs w:val="23"/>
        </w:rPr>
        <w:t>EXAMPLE</w:t>
      </w:r>
      <w:r>
        <w:rPr>
          <w:rFonts w:ascii="Palatino Linotype" w:hAnsi="Palatino Linotype"/>
          <w:color w:val="000000"/>
          <w:sz w:val="23"/>
          <w:szCs w:val="23"/>
        </w:rPr>
        <w:t xml:space="preserve">: (These are easier </w:t>
      </w:r>
      <w:r w:rsidR="00EF6EC5">
        <w:rPr>
          <w:rFonts w:ascii="Palatino Linotype" w:hAnsi="Palatino Linotype"/>
          <w:color w:val="000000"/>
          <w:sz w:val="23"/>
          <w:szCs w:val="23"/>
        </w:rPr>
        <w:t>with for</w:t>
      </w:r>
      <w:r>
        <w:rPr>
          <w:rFonts w:ascii="Palatino Linotype" w:hAnsi="Palatino Linotype"/>
          <w:color w:val="000000"/>
          <w:sz w:val="23"/>
          <w:szCs w:val="23"/>
        </w:rPr>
        <w:t xml:space="preserve"> loops)</w:t>
      </w:r>
    </w:p>
    <w:tbl>
      <w:tblPr>
        <w:tblStyle w:val="TableGrid"/>
        <w:tblW w:w="9357" w:type="dxa"/>
        <w:tblLook w:val="04A0" w:firstRow="1" w:lastRow="0" w:firstColumn="1" w:lastColumn="0" w:noHBand="0" w:noVBand="1"/>
      </w:tblPr>
      <w:tblGrid>
        <w:gridCol w:w="9357"/>
      </w:tblGrid>
      <w:tr w:rsidR="009B61B5" w14:paraId="406015FF" w14:textId="77777777" w:rsidTr="009B61B5">
        <w:trPr>
          <w:trHeight w:val="240"/>
        </w:trPr>
        <w:tc>
          <w:tcPr>
            <w:tcW w:w="9357" w:type="dxa"/>
          </w:tcPr>
          <w:p w14:paraId="50149334" w14:textId="77777777" w:rsidR="009B61B5" w:rsidRPr="00160180" w:rsidRDefault="009B61B5" w:rsidP="00160180">
            <w:pPr>
              <w:pStyle w:val="NormalWeb"/>
              <w:shd w:val="clear" w:color="auto" w:fill="FFFFFF"/>
              <w:spacing w:before="0" w:beforeAutospacing="0" w:after="0" w:afterAutospacing="0"/>
              <w:rPr>
                <w:rFonts w:ascii="Courier New" w:hAnsi="Courier New" w:cs="Courier New"/>
                <w:sz w:val="20"/>
                <w:szCs w:val="20"/>
              </w:rPr>
            </w:pPr>
            <w:r w:rsidRPr="00160180">
              <w:rPr>
                <w:rFonts w:ascii="Palatino Linotype" w:hAnsi="Palatino Linotype"/>
                <w:color w:val="000000"/>
                <w:sz w:val="20"/>
                <w:szCs w:val="20"/>
              </w:rPr>
              <w:t xml:space="preserve">Summation of numbers from 0 to N </w:t>
            </w:r>
          </w:p>
        </w:tc>
      </w:tr>
      <w:tr w:rsidR="009B61B5" w14:paraId="41536336" w14:textId="77777777" w:rsidTr="009B61B5">
        <w:trPr>
          <w:trHeight w:val="1369"/>
        </w:trPr>
        <w:tc>
          <w:tcPr>
            <w:tcW w:w="9357" w:type="dxa"/>
          </w:tcPr>
          <w:p w14:paraId="4138A4E3" w14:textId="1E53EEC1" w:rsidR="009B61B5" w:rsidRPr="000B3220" w:rsidRDefault="009B61B5" w:rsidP="00816CFF">
            <w:pPr>
              <w:pStyle w:val="NormalWeb"/>
              <w:shd w:val="clear" w:color="auto" w:fill="FFFFFF"/>
              <w:spacing w:before="0" w:beforeAutospacing="0" w:after="0" w:afterAutospacing="0"/>
              <w:rPr>
                <w:rFonts w:ascii="Courier New" w:hAnsi="Courier New" w:cs="Courier New"/>
                <w:sz w:val="22"/>
                <w:szCs w:val="22"/>
              </w:rPr>
            </w:pPr>
            <w:r w:rsidRPr="000B3220">
              <w:rPr>
                <w:rFonts w:ascii="Courier New" w:hAnsi="Courier New" w:cs="Courier New"/>
                <w:sz w:val="22"/>
                <w:szCs w:val="22"/>
              </w:rPr>
              <w:t>N=input( )</w:t>
            </w:r>
          </w:p>
          <w:p w14:paraId="351A7CB8" w14:textId="77777777" w:rsidR="009B61B5" w:rsidRPr="000B3220" w:rsidRDefault="009B61B5" w:rsidP="00816CFF">
            <w:pPr>
              <w:pStyle w:val="NormalWeb"/>
              <w:shd w:val="clear" w:color="auto" w:fill="FFFFFF"/>
              <w:spacing w:before="0" w:beforeAutospacing="0" w:after="0" w:afterAutospacing="0"/>
              <w:rPr>
                <w:rFonts w:ascii="Courier New" w:hAnsi="Courier New" w:cs="Courier New"/>
                <w:color w:val="000000"/>
                <w:sz w:val="22"/>
                <w:szCs w:val="22"/>
              </w:rPr>
            </w:pPr>
            <w:r w:rsidRPr="000B3220">
              <w:rPr>
                <w:rFonts w:ascii="Courier New" w:hAnsi="Courier New" w:cs="Courier New"/>
                <w:color w:val="000000"/>
                <w:sz w:val="22"/>
                <w:szCs w:val="22"/>
              </w:rPr>
              <w:t>sum = 0</w:t>
            </w:r>
            <w:r>
              <w:rPr>
                <w:rFonts w:ascii="Courier New" w:hAnsi="Courier New" w:cs="Courier New"/>
                <w:color w:val="000000"/>
                <w:sz w:val="22"/>
                <w:szCs w:val="22"/>
              </w:rPr>
              <w:t xml:space="preserve">; </w:t>
            </w:r>
            <w:proofErr w:type="spellStart"/>
            <w:r w:rsidRPr="000B3220">
              <w:rPr>
                <w:rFonts w:ascii="Courier New" w:hAnsi="Courier New" w:cs="Courier New"/>
                <w:color w:val="000000"/>
                <w:sz w:val="22"/>
                <w:szCs w:val="22"/>
              </w:rPr>
              <w:t>i</w:t>
            </w:r>
            <w:proofErr w:type="spellEnd"/>
            <w:r w:rsidRPr="000B3220">
              <w:rPr>
                <w:rFonts w:ascii="Courier New" w:hAnsi="Courier New" w:cs="Courier New"/>
                <w:color w:val="000000"/>
                <w:sz w:val="22"/>
                <w:szCs w:val="22"/>
              </w:rPr>
              <w:t xml:space="preserve"> = 1</w:t>
            </w:r>
          </w:p>
          <w:p w14:paraId="542F7A08" w14:textId="77777777" w:rsidR="009B61B5" w:rsidRPr="000B3220" w:rsidRDefault="009B61B5" w:rsidP="00816CFF">
            <w:pPr>
              <w:pStyle w:val="NormalWeb"/>
              <w:shd w:val="clear" w:color="auto" w:fill="FFFFFF"/>
              <w:spacing w:before="0" w:beforeAutospacing="0" w:after="0" w:afterAutospacing="0"/>
              <w:rPr>
                <w:rFonts w:ascii="Courier New" w:hAnsi="Courier New" w:cs="Courier New"/>
                <w:color w:val="000000"/>
                <w:sz w:val="22"/>
                <w:szCs w:val="22"/>
              </w:rPr>
            </w:pPr>
            <w:r w:rsidRPr="000B3220">
              <w:rPr>
                <w:rFonts w:ascii="Courier New" w:hAnsi="Courier New" w:cs="Courier New"/>
                <w:color w:val="000000"/>
                <w:sz w:val="22"/>
                <w:szCs w:val="22"/>
              </w:rPr>
              <w:t xml:space="preserve">while </w:t>
            </w:r>
            <w:proofErr w:type="spellStart"/>
            <w:r w:rsidRPr="000B3220">
              <w:rPr>
                <w:rFonts w:ascii="Courier New" w:hAnsi="Courier New" w:cs="Courier New"/>
                <w:color w:val="000000"/>
                <w:sz w:val="22"/>
                <w:szCs w:val="22"/>
              </w:rPr>
              <w:t>i</w:t>
            </w:r>
            <w:proofErr w:type="spellEnd"/>
            <w:r w:rsidRPr="000B3220">
              <w:rPr>
                <w:rFonts w:ascii="Courier New" w:hAnsi="Courier New" w:cs="Courier New"/>
                <w:color w:val="000000"/>
                <w:sz w:val="22"/>
                <w:szCs w:val="22"/>
              </w:rPr>
              <w:t xml:space="preserve"> &lt;= N:</w:t>
            </w:r>
          </w:p>
          <w:p w14:paraId="3C6960EB" w14:textId="77777777" w:rsidR="009B61B5" w:rsidRPr="000B3220" w:rsidRDefault="009B61B5" w:rsidP="00816CFF">
            <w:pPr>
              <w:pStyle w:val="NormalWeb"/>
              <w:shd w:val="clear" w:color="auto" w:fill="FFFFFF"/>
              <w:spacing w:before="0" w:beforeAutospacing="0" w:after="0" w:afterAutospacing="0"/>
              <w:rPr>
                <w:rFonts w:ascii="Courier New" w:hAnsi="Courier New" w:cs="Courier New"/>
                <w:color w:val="000000"/>
                <w:sz w:val="22"/>
                <w:szCs w:val="22"/>
              </w:rPr>
            </w:pPr>
            <w:r w:rsidRPr="000B3220">
              <w:rPr>
                <w:rFonts w:ascii="Courier New" w:hAnsi="Courier New" w:cs="Courier New"/>
                <w:color w:val="000000"/>
                <w:sz w:val="22"/>
                <w:szCs w:val="22"/>
              </w:rPr>
              <w:t xml:space="preserve">    sum = sum + </w:t>
            </w:r>
            <w:proofErr w:type="spellStart"/>
            <w:r w:rsidRPr="000B3220">
              <w:rPr>
                <w:rFonts w:ascii="Courier New" w:hAnsi="Courier New" w:cs="Courier New"/>
                <w:color w:val="000000"/>
                <w:sz w:val="22"/>
                <w:szCs w:val="22"/>
              </w:rPr>
              <w:t>i</w:t>
            </w:r>
            <w:proofErr w:type="spellEnd"/>
          </w:p>
          <w:p w14:paraId="31B7F34F" w14:textId="77777777" w:rsidR="009B61B5" w:rsidRPr="000B3220" w:rsidRDefault="009B61B5" w:rsidP="00816CFF">
            <w:pPr>
              <w:pStyle w:val="NormalWeb"/>
              <w:shd w:val="clear" w:color="auto" w:fill="FFFFFF"/>
              <w:spacing w:before="0" w:beforeAutospacing="0" w:after="0" w:afterAutospacing="0"/>
              <w:rPr>
                <w:rFonts w:ascii="Courier New" w:hAnsi="Courier New" w:cs="Courier New"/>
                <w:color w:val="000000"/>
                <w:sz w:val="22"/>
                <w:szCs w:val="22"/>
              </w:rPr>
            </w:pPr>
            <w:r w:rsidRPr="000B3220">
              <w:rPr>
                <w:rFonts w:ascii="Courier New" w:hAnsi="Courier New" w:cs="Courier New"/>
                <w:color w:val="000000"/>
                <w:sz w:val="22"/>
                <w:szCs w:val="22"/>
              </w:rPr>
              <w:t xml:space="preserve">    </w:t>
            </w:r>
            <w:proofErr w:type="spellStart"/>
            <w:r w:rsidRPr="000B3220">
              <w:rPr>
                <w:rFonts w:ascii="Courier New" w:hAnsi="Courier New" w:cs="Courier New"/>
                <w:color w:val="000000"/>
                <w:sz w:val="22"/>
                <w:szCs w:val="22"/>
              </w:rPr>
              <w:t>i</w:t>
            </w:r>
            <w:proofErr w:type="spellEnd"/>
            <w:r w:rsidRPr="000B3220">
              <w:rPr>
                <w:rFonts w:ascii="Courier New" w:hAnsi="Courier New" w:cs="Courier New"/>
                <w:color w:val="000000"/>
                <w:sz w:val="22"/>
                <w:szCs w:val="22"/>
              </w:rPr>
              <w:t xml:space="preserve"> = i+1    </w:t>
            </w:r>
          </w:p>
          <w:p w14:paraId="78FDF2AA" w14:textId="77777777" w:rsidR="009B61B5" w:rsidRPr="000B3220" w:rsidRDefault="009B61B5" w:rsidP="00816CFF">
            <w:pPr>
              <w:pStyle w:val="NormalWeb"/>
              <w:spacing w:before="0" w:beforeAutospacing="0" w:after="0" w:afterAutospacing="0"/>
              <w:jc w:val="both"/>
              <w:rPr>
                <w:rFonts w:ascii="Courier New" w:hAnsi="Courier New" w:cs="Courier New"/>
                <w:sz w:val="22"/>
                <w:szCs w:val="22"/>
              </w:rPr>
            </w:pPr>
            <w:r w:rsidRPr="000B3220">
              <w:rPr>
                <w:rFonts w:ascii="Courier New" w:hAnsi="Courier New" w:cs="Courier New"/>
                <w:color w:val="000000"/>
                <w:sz w:val="22"/>
                <w:szCs w:val="22"/>
              </w:rPr>
              <w:t>print(sum)</w:t>
            </w:r>
          </w:p>
        </w:tc>
      </w:tr>
    </w:tbl>
    <w:p w14:paraId="3711E768" w14:textId="77777777" w:rsidR="00160180" w:rsidRPr="009B61B5" w:rsidRDefault="00160180" w:rsidP="009B61B5">
      <w:pPr>
        <w:pStyle w:val="NormalWeb"/>
        <w:shd w:val="clear" w:color="auto" w:fill="FFFFFF"/>
        <w:spacing w:before="0" w:beforeAutospacing="0" w:after="0" w:afterAutospacing="0"/>
        <w:rPr>
          <w:rFonts w:ascii="Century725 Cn BT" w:hAnsi="Century725 Cn BT"/>
          <w:sz w:val="23"/>
          <w:szCs w:val="23"/>
        </w:rPr>
      </w:pPr>
      <w:r w:rsidRPr="009B61B5">
        <w:rPr>
          <w:rFonts w:ascii="Century725 Cn BT" w:hAnsi="Century725 Cn BT"/>
          <w:sz w:val="23"/>
          <w:szCs w:val="23"/>
        </w:rPr>
        <w:t xml:space="preserve">A useful form of while loop is the </w:t>
      </w:r>
      <w:proofErr w:type="gramStart"/>
      <w:r w:rsidRPr="009B61B5">
        <w:rPr>
          <w:rFonts w:ascii="Century725 Cn BT" w:hAnsi="Century725 Cn BT" w:cs="Courier New"/>
          <w:sz w:val="23"/>
          <w:szCs w:val="23"/>
        </w:rPr>
        <w:t>while(</w:t>
      </w:r>
      <w:proofErr w:type="gramEnd"/>
      <w:r w:rsidRPr="009B61B5">
        <w:rPr>
          <w:rFonts w:ascii="Century725 Cn BT" w:hAnsi="Century725 Cn BT" w:cs="Courier New"/>
          <w:sz w:val="23"/>
          <w:szCs w:val="23"/>
        </w:rPr>
        <w:t>True)</w:t>
      </w:r>
      <w:r w:rsidRPr="009B61B5">
        <w:rPr>
          <w:rFonts w:ascii="Century725 Cn BT" w:hAnsi="Century725 Cn BT"/>
          <w:sz w:val="23"/>
          <w:szCs w:val="23"/>
        </w:rPr>
        <w:t xml:space="preserve"> format</w:t>
      </w:r>
      <w:r w:rsidR="00816CFF" w:rsidRPr="009B61B5">
        <w:rPr>
          <w:rFonts w:ascii="Century725 Cn BT" w:hAnsi="Century725 Cn BT"/>
          <w:sz w:val="23"/>
          <w:szCs w:val="23"/>
        </w:rPr>
        <w:t>. This loop has an always true condition</w:t>
      </w:r>
      <w:r w:rsidR="009B61B5" w:rsidRPr="009B61B5">
        <w:rPr>
          <w:rFonts w:ascii="Century725 Cn BT" w:hAnsi="Century725 Cn BT"/>
          <w:sz w:val="23"/>
          <w:szCs w:val="23"/>
        </w:rPr>
        <w:t xml:space="preserve">, thus will never stop as far as the condition checking is concerned. But the trick is to check the condition inside the loop and break the loop. The advantage is that you can begin writing the loop without bothering about the terminating condition and write the statements and at an appropriate point, break out. </w:t>
      </w:r>
    </w:p>
    <w:p w14:paraId="44E763FD" w14:textId="77777777" w:rsidR="00160180" w:rsidRPr="009B61B5" w:rsidRDefault="00160180" w:rsidP="00160180">
      <w:pPr>
        <w:pStyle w:val="NormalWeb"/>
        <w:shd w:val="clear" w:color="auto" w:fill="FFFFFF"/>
        <w:spacing w:before="0" w:beforeAutospacing="0" w:after="0" w:afterAutospacing="0"/>
        <w:rPr>
          <w:rFonts w:ascii="Courier New" w:hAnsi="Courier New" w:cs="Courier New"/>
          <w:b/>
          <w:sz w:val="22"/>
          <w:szCs w:val="22"/>
        </w:rPr>
      </w:pPr>
      <w:proofErr w:type="gramStart"/>
      <w:r w:rsidRPr="009B61B5">
        <w:rPr>
          <w:rFonts w:ascii="Courier New" w:hAnsi="Courier New" w:cs="Courier New"/>
          <w:b/>
          <w:sz w:val="22"/>
          <w:szCs w:val="22"/>
        </w:rPr>
        <w:t>while(</w:t>
      </w:r>
      <w:proofErr w:type="gramEnd"/>
      <w:r w:rsidRPr="009B61B5">
        <w:rPr>
          <w:rFonts w:ascii="Courier New" w:hAnsi="Courier New" w:cs="Courier New"/>
          <w:b/>
          <w:sz w:val="22"/>
          <w:szCs w:val="22"/>
        </w:rPr>
        <w:t>True):</w:t>
      </w:r>
    </w:p>
    <w:p w14:paraId="7BF3A744" w14:textId="77777777" w:rsidR="00160180" w:rsidRPr="009B61B5" w:rsidRDefault="00160180" w:rsidP="00160180">
      <w:pPr>
        <w:pStyle w:val="NormalWeb"/>
        <w:shd w:val="clear" w:color="auto" w:fill="FFFFFF"/>
        <w:spacing w:before="0" w:beforeAutospacing="0" w:after="0" w:afterAutospacing="0"/>
        <w:rPr>
          <w:rFonts w:ascii="Courier New" w:hAnsi="Courier New" w:cs="Courier New"/>
          <w:sz w:val="22"/>
          <w:szCs w:val="22"/>
        </w:rPr>
      </w:pPr>
      <w:r w:rsidRPr="009B61B5">
        <w:rPr>
          <w:rFonts w:ascii="Courier New" w:hAnsi="Courier New" w:cs="Courier New"/>
          <w:sz w:val="22"/>
          <w:szCs w:val="22"/>
        </w:rPr>
        <w:t xml:space="preserve">  Statement</w:t>
      </w:r>
    </w:p>
    <w:p w14:paraId="4D64CB0C" w14:textId="77777777" w:rsidR="00160180" w:rsidRPr="009B61B5" w:rsidRDefault="00160180" w:rsidP="00160180">
      <w:pPr>
        <w:pStyle w:val="NormalWeb"/>
        <w:shd w:val="clear" w:color="auto" w:fill="FFFFFF"/>
        <w:spacing w:before="0" w:beforeAutospacing="0" w:after="0" w:afterAutospacing="0"/>
        <w:rPr>
          <w:rFonts w:ascii="Courier New" w:hAnsi="Courier New" w:cs="Courier New"/>
          <w:sz w:val="22"/>
          <w:szCs w:val="22"/>
        </w:rPr>
      </w:pPr>
      <w:r w:rsidRPr="009B61B5">
        <w:rPr>
          <w:rFonts w:ascii="Courier New" w:hAnsi="Courier New" w:cs="Courier New"/>
          <w:sz w:val="22"/>
          <w:szCs w:val="22"/>
        </w:rPr>
        <w:t xml:space="preserve">  Statement</w:t>
      </w:r>
    </w:p>
    <w:p w14:paraId="2ECE6234" w14:textId="77777777" w:rsidR="00160180" w:rsidRPr="009B61B5" w:rsidRDefault="00160180" w:rsidP="00160180">
      <w:pPr>
        <w:pStyle w:val="NormalWeb"/>
        <w:shd w:val="clear" w:color="auto" w:fill="FFFFFF"/>
        <w:spacing w:before="0" w:beforeAutospacing="0" w:after="0" w:afterAutospacing="0"/>
        <w:rPr>
          <w:rFonts w:ascii="Courier New" w:hAnsi="Courier New" w:cs="Courier New"/>
          <w:b/>
          <w:sz w:val="22"/>
          <w:szCs w:val="22"/>
        </w:rPr>
      </w:pPr>
      <w:r w:rsidRPr="009B61B5">
        <w:rPr>
          <w:rFonts w:ascii="Courier New" w:hAnsi="Courier New" w:cs="Courier New"/>
          <w:sz w:val="22"/>
          <w:szCs w:val="22"/>
        </w:rPr>
        <w:t xml:space="preserve">  </w:t>
      </w:r>
      <w:r w:rsidRPr="009B61B5">
        <w:rPr>
          <w:rFonts w:ascii="Courier New" w:hAnsi="Courier New" w:cs="Courier New"/>
          <w:b/>
          <w:sz w:val="22"/>
          <w:szCs w:val="22"/>
        </w:rPr>
        <w:t>if (…): break</w:t>
      </w:r>
    </w:p>
    <w:p w14:paraId="3E9A2C5F" w14:textId="77777777" w:rsidR="00160180" w:rsidRPr="009B61B5" w:rsidRDefault="00160180" w:rsidP="00160180">
      <w:pPr>
        <w:pStyle w:val="NormalWeb"/>
        <w:shd w:val="clear" w:color="auto" w:fill="FFFFFF"/>
        <w:spacing w:before="0" w:beforeAutospacing="0" w:after="0" w:afterAutospacing="0"/>
        <w:rPr>
          <w:rFonts w:ascii="Courier New" w:hAnsi="Courier New" w:cs="Courier New"/>
          <w:sz w:val="22"/>
          <w:szCs w:val="22"/>
        </w:rPr>
      </w:pPr>
      <w:r w:rsidRPr="009B61B5">
        <w:rPr>
          <w:rFonts w:ascii="Courier New" w:hAnsi="Courier New" w:cs="Courier New"/>
          <w:sz w:val="22"/>
          <w:szCs w:val="22"/>
        </w:rPr>
        <w:t xml:space="preserve">  Statement</w:t>
      </w:r>
    </w:p>
    <w:p w14:paraId="3BA51D4A" w14:textId="77777777" w:rsidR="009B61B5" w:rsidRPr="009B61B5" w:rsidRDefault="009B61B5" w:rsidP="00160180">
      <w:pPr>
        <w:pStyle w:val="NormalWeb"/>
        <w:shd w:val="clear" w:color="auto" w:fill="FFFFFF"/>
        <w:spacing w:before="0" w:beforeAutospacing="0" w:after="0" w:afterAutospacing="0"/>
        <w:rPr>
          <w:rFonts w:ascii="Century725 Cn BT" w:hAnsi="Century725 Cn BT" w:cs="Courier New"/>
          <w:sz w:val="22"/>
          <w:szCs w:val="22"/>
        </w:rPr>
      </w:pPr>
      <w:r w:rsidRPr="009B61B5">
        <w:rPr>
          <w:rFonts w:ascii="Century725 Cn BT" w:hAnsi="Century725 Cn BT" w:cs="Courier New"/>
          <w:sz w:val="22"/>
          <w:szCs w:val="22"/>
        </w:rPr>
        <w:t>See the previous examples rewritten</w:t>
      </w:r>
    </w:p>
    <w:tbl>
      <w:tblPr>
        <w:tblStyle w:val="TableGrid"/>
        <w:tblW w:w="9357" w:type="dxa"/>
        <w:tblLook w:val="04A0" w:firstRow="1" w:lastRow="0" w:firstColumn="1" w:lastColumn="0" w:noHBand="0" w:noVBand="1"/>
      </w:tblPr>
      <w:tblGrid>
        <w:gridCol w:w="9357"/>
      </w:tblGrid>
      <w:tr w:rsidR="009B61B5" w:rsidRPr="00816CFF" w14:paraId="604ACB93" w14:textId="77777777" w:rsidTr="009B61B5">
        <w:trPr>
          <w:trHeight w:val="226"/>
        </w:trPr>
        <w:tc>
          <w:tcPr>
            <w:tcW w:w="9357" w:type="dxa"/>
          </w:tcPr>
          <w:p w14:paraId="4861857C" w14:textId="77777777" w:rsidR="009B61B5" w:rsidRPr="00160180" w:rsidRDefault="009B61B5" w:rsidP="00EC4165">
            <w:pPr>
              <w:pStyle w:val="NormalWeb"/>
              <w:shd w:val="clear" w:color="auto" w:fill="FFFFFF"/>
              <w:spacing w:before="0" w:beforeAutospacing="0" w:after="0" w:afterAutospacing="0"/>
              <w:rPr>
                <w:rFonts w:ascii="Courier New" w:hAnsi="Courier New" w:cs="Courier New"/>
                <w:sz w:val="20"/>
                <w:szCs w:val="20"/>
              </w:rPr>
            </w:pPr>
            <w:r w:rsidRPr="00160180">
              <w:rPr>
                <w:rFonts w:ascii="Palatino Linotype" w:hAnsi="Palatino Linotype"/>
                <w:color w:val="000000"/>
                <w:sz w:val="20"/>
                <w:szCs w:val="20"/>
              </w:rPr>
              <w:t xml:space="preserve">Summation of numbers from 0 to N </w:t>
            </w:r>
          </w:p>
        </w:tc>
      </w:tr>
      <w:tr w:rsidR="009B61B5" w:rsidRPr="000B3220" w14:paraId="1DC852DA" w14:textId="77777777" w:rsidTr="009B61B5">
        <w:trPr>
          <w:trHeight w:val="1709"/>
        </w:trPr>
        <w:tc>
          <w:tcPr>
            <w:tcW w:w="9357" w:type="dxa"/>
          </w:tcPr>
          <w:p w14:paraId="3070A4F7" w14:textId="77777777" w:rsidR="009B61B5" w:rsidRPr="000B3220" w:rsidRDefault="009B61B5" w:rsidP="00EC4165">
            <w:pPr>
              <w:pStyle w:val="NormalWeb"/>
              <w:shd w:val="clear" w:color="auto" w:fill="FFFFFF"/>
              <w:spacing w:before="0" w:beforeAutospacing="0" w:after="0" w:afterAutospacing="0"/>
              <w:rPr>
                <w:rFonts w:ascii="Courier New" w:hAnsi="Courier New" w:cs="Courier New"/>
                <w:sz w:val="22"/>
                <w:szCs w:val="22"/>
              </w:rPr>
            </w:pPr>
            <w:r w:rsidRPr="000B3220">
              <w:rPr>
                <w:rFonts w:ascii="Courier New" w:hAnsi="Courier New" w:cs="Courier New"/>
                <w:sz w:val="22"/>
                <w:szCs w:val="22"/>
              </w:rPr>
              <w:t>N=input ( )</w:t>
            </w:r>
          </w:p>
          <w:p w14:paraId="6C75540C" w14:textId="77777777" w:rsidR="009B61B5" w:rsidRPr="000B3220" w:rsidRDefault="009B61B5" w:rsidP="00EC4165">
            <w:pPr>
              <w:pStyle w:val="NormalWeb"/>
              <w:shd w:val="clear" w:color="auto" w:fill="FFFFFF"/>
              <w:spacing w:before="0" w:beforeAutospacing="0" w:after="0" w:afterAutospacing="0"/>
              <w:rPr>
                <w:rFonts w:ascii="Courier New" w:hAnsi="Courier New" w:cs="Courier New"/>
                <w:color w:val="000000"/>
                <w:sz w:val="22"/>
                <w:szCs w:val="22"/>
              </w:rPr>
            </w:pPr>
            <w:r w:rsidRPr="000B3220">
              <w:rPr>
                <w:rFonts w:ascii="Courier New" w:hAnsi="Courier New" w:cs="Courier New"/>
                <w:color w:val="000000"/>
                <w:sz w:val="22"/>
                <w:szCs w:val="22"/>
              </w:rPr>
              <w:t>sum = 0</w:t>
            </w:r>
            <w:r>
              <w:rPr>
                <w:rFonts w:ascii="Courier New" w:hAnsi="Courier New" w:cs="Courier New"/>
                <w:color w:val="000000"/>
                <w:sz w:val="22"/>
                <w:szCs w:val="22"/>
              </w:rPr>
              <w:t xml:space="preserve">; </w:t>
            </w:r>
            <w:proofErr w:type="spellStart"/>
            <w:r w:rsidRPr="000B3220">
              <w:rPr>
                <w:rFonts w:ascii="Courier New" w:hAnsi="Courier New" w:cs="Courier New"/>
                <w:color w:val="000000"/>
                <w:sz w:val="22"/>
                <w:szCs w:val="22"/>
              </w:rPr>
              <w:t>i</w:t>
            </w:r>
            <w:proofErr w:type="spellEnd"/>
            <w:r w:rsidRPr="000B3220">
              <w:rPr>
                <w:rFonts w:ascii="Courier New" w:hAnsi="Courier New" w:cs="Courier New"/>
                <w:color w:val="000000"/>
                <w:sz w:val="22"/>
                <w:szCs w:val="22"/>
              </w:rPr>
              <w:t xml:space="preserve"> = 1</w:t>
            </w:r>
          </w:p>
          <w:p w14:paraId="6C2632AA" w14:textId="77777777" w:rsidR="009B61B5" w:rsidRPr="009B61B5" w:rsidRDefault="009B61B5" w:rsidP="00EC4165">
            <w:pPr>
              <w:pStyle w:val="NormalWeb"/>
              <w:shd w:val="clear" w:color="auto" w:fill="FFFFFF"/>
              <w:spacing w:before="0" w:beforeAutospacing="0" w:after="0" w:afterAutospacing="0"/>
              <w:rPr>
                <w:rFonts w:ascii="Courier New" w:hAnsi="Courier New" w:cs="Courier New"/>
                <w:b/>
                <w:color w:val="000000"/>
                <w:sz w:val="22"/>
                <w:szCs w:val="22"/>
              </w:rPr>
            </w:pPr>
            <w:r w:rsidRPr="009B61B5">
              <w:rPr>
                <w:rFonts w:ascii="Courier New" w:hAnsi="Courier New" w:cs="Courier New"/>
                <w:b/>
                <w:color w:val="000000"/>
                <w:sz w:val="22"/>
                <w:szCs w:val="22"/>
              </w:rPr>
              <w:t>while (True)</w:t>
            </w:r>
            <w:r w:rsidR="008D34AC">
              <w:rPr>
                <w:rFonts w:ascii="Courier New" w:hAnsi="Courier New" w:cs="Courier New"/>
                <w:b/>
                <w:color w:val="000000"/>
                <w:sz w:val="22"/>
                <w:szCs w:val="22"/>
              </w:rPr>
              <w:t>:</w:t>
            </w:r>
          </w:p>
          <w:p w14:paraId="10728997" w14:textId="77777777" w:rsidR="009B61B5" w:rsidRPr="000B3220" w:rsidRDefault="009B61B5" w:rsidP="00EC4165">
            <w:pPr>
              <w:pStyle w:val="NormalWeb"/>
              <w:shd w:val="clear" w:color="auto" w:fill="FFFFFF"/>
              <w:spacing w:before="0" w:beforeAutospacing="0" w:after="0" w:afterAutospacing="0"/>
              <w:rPr>
                <w:rFonts w:ascii="Courier New" w:hAnsi="Courier New" w:cs="Courier New"/>
                <w:color w:val="000000"/>
                <w:sz w:val="22"/>
                <w:szCs w:val="22"/>
              </w:rPr>
            </w:pPr>
            <w:r w:rsidRPr="000B3220">
              <w:rPr>
                <w:rFonts w:ascii="Courier New" w:hAnsi="Courier New" w:cs="Courier New"/>
                <w:color w:val="000000"/>
                <w:sz w:val="22"/>
                <w:szCs w:val="22"/>
              </w:rPr>
              <w:t xml:space="preserve">    sum = sum + </w:t>
            </w:r>
            <w:proofErr w:type="spellStart"/>
            <w:r w:rsidRPr="000B3220">
              <w:rPr>
                <w:rFonts w:ascii="Courier New" w:hAnsi="Courier New" w:cs="Courier New"/>
                <w:color w:val="000000"/>
                <w:sz w:val="22"/>
                <w:szCs w:val="22"/>
              </w:rPr>
              <w:t>i</w:t>
            </w:r>
            <w:proofErr w:type="spellEnd"/>
          </w:p>
          <w:p w14:paraId="151513A4" w14:textId="77777777" w:rsidR="009B61B5" w:rsidRDefault="009B61B5" w:rsidP="00EC4165">
            <w:pPr>
              <w:pStyle w:val="NormalWeb"/>
              <w:shd w:val="clear" w:color="auto" w:fill="FFFFFF"/>
              <w:spacing w:before="0" w:beforeAutospacing="0" w:after="0" w:afterAutospacing="0"/>
              <w:rPr>
                <w:rFonts w:ascii="Courier New" w:hAnsi="Courier New" w:cs="Courier New"/>
                <w:color w:val="000000"/>
                <w:sz w:val="22"/>
                <w:szCs w:val="22"/>
              </w:rPr>
            </w:pPr>
            <w:r w:rsidRPr="000B3220">
              <w:rPr>
                <w:rFonts w:ascii="Courier New" w:hAnsi="Courier New" w:cs="Courier New"/>
                <w:color w:val="000000"/>
                <w:sz w:val="22"/>
                <w:szCs w:val="22"/>
              </w:rPr>
              <w:t xml:space="preserve">    </w:t>
            </w:r>
            <w:proofErr w:type="spellStart"/>
            <w:r w:rsidRPr="000B3220">
              <w:rPr>
                <w:rFonts w:ascii="Courier New" w:hAnsi="Courier New" w:cs="Courier New"/>
                <w:color w:val="000000"/>
                <w:sz w:val="22"/>
                <w:szCs w:val="22"/>
              </w:rPr>
              <w:t>i</w:t>
            </w:r>
            <w:proofErr w:type="spellEnd"/>
            <w:r w:rsidRPr="000B3220">
              <w:rPr>
                <w:rFonts w:ascii="Courier New" w:hAnsi="Courier New" w:cs="Courier New"/>
                <w:color w:val="000000"/>
                <w:sz w:val="22"/>
                <w:szCs w:val="22"/>
              </w:rPr>
              <w:t xml:space="preserve"> = i+1 </w:t>
            </w:r>
          </w:p>
          <w:p w14:paraId="649F2D61" w14:textId="77777777" w:rsidR="009B61B5" w:rsidRPr="009B61B5" w:rsidRDefault="009B61B5" w:rsidP="00EC4165">
            <w:pPr>
              <w:pStyle w:val="NormalWeb"/>
              <w:shd w:val="clear" w:color="auto" w:fill="FFFFFF"/>
              <w:spacing w:before="0" w:beforeAutospacing="0" w:after="0" w:afterAutospacing="0"/>
              <w:rPr>
                <w:rFonts w:ascii="Courier New" w:hAnsi="Courier New" w:cs="Courier New"/>
                <w:b/>
                <w:color w:val="000000"/>
                <w:sz w:val="22"/>
                <w:szCs w:val="22"/>
              </w:rPr>
            </w:pPr>
            <w:r>
              <w:rPr>
                <w:rFonts w:ascii="Courier New" w:hAnsi="Courier New" w:cs="Courier New"/>
                <w:color w:val="000000"/>
                <w:sz w:val="22"/>
                <w:szCs w:val="22"/>
              </w:rPr>
              <w:t xml:space="preserve">    </w:t>
            </w:r>
            <w:r w:rsidRPr="009B61B5">
              <w:rPr>
                <w:rFonts w:ascii="Courier New" w:hAnsi="Courier New" w:cs="Courier New"/>
                <w:b/>
                <w:color w:val="000000"/>
                <w:sz w:val="22"/>
                <w:szCs w:val="22"/>
              </w:rPr>
              <w:t xml:space="preserve">if </w:t>
            </w:r>
            <w:proofErr w:type="spellStart"/>
            <w:r w:rsidRPr="009B61B5">
              <w:rPr>
                <w:rFonts w:ascii="Courier New" w:hAnsi="Courier New" w:cs="Courier New"/>
                <w:b/>
                <w:color w:val="000000"/>
                <w:sz w:val="22"/>
                <w:szCs w:val="22"/>
              </w:rPr>
              <w:t>i</w:t>
            </w:r>
            <w:proofErr w:type="spellEnd"/>
            <w:r w:rsidRPr="009B61B5">
              <w:rPr>
                <w:rFonts w:ascii="Courier New" w:hAnsi="Courier New" w:cs="Courier New"/>
                <w:b/>
                <w:color w:val="000000"/>
                <w:sz w:val="22"/>
                <w:szCs w:val="22"/>
              </w:rPr>
              <w:t xml:space="preserve">&gt;N: break   </w:t>
            </w:r>
          </w:p>
          <w:p w14:paraId="499CC1EC" w14:textId="77777777" w:rsidR="009B61B5" w:rsidRPr="000B3220" w:rsidRDefault="009B61B5" w:rsidP="00EC4165">
            <w:pPr>
              <w:pStyle w:val="NormalWeb"/>
              <w:spacing w:before="0" w:beforeAutospacing="0" w:after="0" w:afterAutospacing="0"/>
              <w:jc w:val="both"/>
              <w:rPr>
                <w:rFonts w:ascii="Courier New" w:hAnsi="Courier New" w:cs="Courier New"/>
                <w:sz w:val="22"/>
                <w:szCs w:val="22"/>
              </w:rPr>
            </w:pPr>
            <w:r w:rsidRPr="000B3220">
              <w:rPr>
                <w:rFonts w:ascii="Courier New" w:hAnsi="Courier New" w:cs="Courier New"/>
                <w:color w:val="000000"/>
                <w:sz w:val="22"/>
                <w:szCs w:val="22"/>
              </w:rPr>
              <w:t>print(sum)</w:t>
            </w:r>
          </w:p>
        </w:tc>
      </w:tr>
    </w:tbl>
    <w:p w14:paraId="291F400D" w14:textId="77777777" w:rsidR="00816CFF" w:rsidRDefault="00816CFF" w:rsidP="007A3295">
      <w:pPr>
        <w:pStyle w:val="NormalWeb"/>
        <w:shd w:val="clear" w:color="auto" w:fill="FFFFFF"/>
        <w:spacing w:before="0" w:beforeAutospacing="0" w:after="0" w:afterAutospacing="0"/>
        <w:rPr>
          <w:rFonts w:ascii="Courier New" w:hAnsi="Courier New" w:cs="Courier New"/>
        </w:rPr>
      </w:pPr>
    </w:p>
    <w:p w14:paraId="2EE8F7CF" w14:textId="09286C59" w:rsidR="006511FF" w:rsidRDefault="005107D2" w:rsidP="007A3295">
      <w:pPr>
        <w:pStyle w:val="NormalWeb"/>
        <w:shd w:val="clear" w:color="auto" w:fill="FFFFFF"/>
        <w:spacing w:before="0" w:beforeAutospacing="0" w:after="0" w:afterAutospacing="0"/>
        <w:rPr>
          <w:rFonts w:ascii="Palatino Linotype" w:hAnsi="Palatino Linotype"/>
        </w:rPr>
      </w:pPr>
      <w:r w:rsidRPr="005107D2">
        <w:rPr>
          <w:rFonts w:ascii="Arial Rounded MT Bold" w:hAnsi="Arial Rounded MT Bold" w:cs="Baskerville Old Face"/>
          <w:b/>
          <w:iCs/>
          <w:color w:val="FFFFFF" w:themeColor="background1"/>
          <w:shd w:val="clear" w:color="auto" w:fill="000000" w:themeFill="text1"/>
        </w:rPr>
        <w:t xml:space="preserve">Exercise </w:t>
      </w:r>
      <w:r w:rsidR="00CE0D32">
        <w:rPr>
          <w:rFonts w:ascii="Arial Rounded MT Bold" w:hAnsi="Arial Rounded MT Bold" w:cs="Baskerville Old Face"/>
          <w:b/>
          <w:iCs/>
          <w:color w:val="FFFFFF" w:themeColor="background1"/>
          <w:shd w:val="clear" w:color="auto" w:fill="000000" w:themeFill="text1"/>
        </w:rPr>
        <w:t>10</w:t>
      </w:r>
      <w:r w:rsidRPr="005107D2">
        <w:rPr>
          <w:rFonts w:ascii="Arial Rounded MT Bold" w:hAnsi="Arial Rounded MT Bold" w:cs="Baskerville Old Face"/>
          <w:b/>
          <w:iCs/>
          <w:color w:val="FFFFFF" w:themeColor="background1"/>
          <w:shd w:val="clear" w:color="auto" w:fill="000000" w:themeFill="text1"/>
        </w:rPr>
        <w:t xml:space="preserve"> </w:t>
      </w:r>
      <w:r w:rsidRPr="005107D2">
        <w:rPr>
          <w:rFonts w:ascii="Palatino Linotype" w:hAnsi="Palatino Linotype"/>
        </w:rPr>
        <w:t xml:space="preserve"> </w:t>
      </w:r>
    </w:p>
    <w:p w14:paraId="531FF15E" w14:textId="77777777" w:rsidR="00CE0D32" w:rsidRDefault="00CE0D32" w:rsidP="00CE0D32">
      <w:pPr>
        <w:pStyle w:val="NormalWeb"/>
        <w:shd w:val="clear" w:color="auto" w:fill="FFFFFF"/>
        <w:spacing w:before="0" w:beforeAutospacing="0" w:after="0" w:afterAutospacing="0"/>
        <w:rPr>
          <w:rFonts w:ascii="Baskerville Old Face" w:hAnsi="Baskerville Old Face" w:cs="Baskerville Old Face"/>
          <w:iCs/>
        </w:rPr>
      </w:pPr>
      <w:r>
        <w:rPr>
          <w:rFonts w:ascii="Baskerville Old Face" w:hAnsi="Baskerville Old Face" w:cs="Baskerville Old Face"/>
          <w:iCs/>
        </w:rPr>
        <w:t>Write ‘for’ loops for the following, making use of ‘continue’ or ‘break’ as required.</w:t>
      </w:r>
    </w:p>
    <w:p w14:paraId="0B7B93EB" w14:textId="77777777" w:rsidR="00CE0D32" w:rsidRDefault="00CE0D32" w:rsidP="00CE0D32">
      <w:pPr>
        <w:pStyle w:val="PlainText"/>
        <w:numPr>
          <w:ilvl w:val="0"/>
          <w:numId w:val="8"/>
        </w:numPr>
        <w:tabs>
          <w:tab w:val="left" w:pos="2970"/>
        </w:tabs>
        <w:ind w:left="0" w:firstLine="0"/>
        <w:jc w:val="both"/>
        <w:rPr>
          <w:rFonts w:ascii="Baskerville Old Face" w:hAnsi="Baskerville Old Face" w:cs="Baskerville Old Face"/>
          <w:iCs/>
          <w:sz w:val="24"/>
        </w:rPr>
      </w:pPr>
      <w:r>
        <w:rPr>
          <w:rFonts w:ascii="Baskerville Old Face" w:hAnsi="Baskerville Old Face" w:cs="Baskerville Old Face"/>
          <w:iCs/>
          <w:sz w:val="24"/>
        </w:rPr>
        <w:t>Print numbers from 1 to 100 except 75.</w:t>
      </w:r>
    </w:p>
    <w:p w14:paraId="1EE66003" w14:textId="77777777" w:rsidR="00CE0D32" w:rsidRDefault="00CE0D32" w:rsidP="00CE0D32">
      <w:pPr>
        <w:pStyle w:val="PlainText"/>
        <w:numPr>
          <w:ilvl w:val="0"/>
          <w:numId w:val="8"/>
        </w:numPr>
        <w:tabs>
          <w:tab w:val="left" w:pos="2970"/>
        </w:tabs>
        <w:ind w:left="0" w:firstLine="0"/>
        <w:jc w:val="both"/>
        <w:rPr>
          <w:rFonts w:ascii="Baskerville Old Face" w:hAnsi="Baskerville Old Face" w:cs="Baskerville Old Face"/>
          <w:iCs/>
          <w:sz w:val="24"/>
        </w:rPr>
      </w:pPr>
      <w:r>
        <w:rPr>
          <w:rFonts w:ascii="Baskerville Old Face" w:hAnsi="Baskerville Old Face" w:cs="Baskerville Old Face"/>
          <w:iCs/>
          <w:sz w:val="24"/>
        </w:rPr>
        <w:lastRenderedPageBreak/>
        <w:t>Print characters from ‘a’ to ‘z’ except ‘p’.</w:t>
      </w:r>
    </w:p>
    <w:p w14:paraId="06FE0B11" w14:textId="77777777" w:rsidR="00CE0D32" w:rsidRDefault="00CE0D32" w:rsidP="00CE0D32">
      <w:pPr>
        <w:pStyle w:val="PlainText"/>
        <w:numPr>
          <w:ilvl w:val="0"/>
          <w:numId w:val="8"/>
        </w:numPr>
        <w:tabs>
          <w:tab w:val="left" w:pos="2970"/>
        </w:tabs>
        <w:ind w:left="0" w:firstLine="0"/>
        <w:jc w:val="both"/>
        <w:rPr>
          <w:rFonts w:ascii="Baskerville Old Face" w:hAnsi="Baskerville Old Face" w:cs="Baskerville Old Face"/>
          <w:iCs/>
          <w:sz w:val="24"/>
        </w:rPr>
      </w:pPr>
      <w:r>
        <w:rPr>
          <w:rFonts w:ascii="Baskerville Old Face" w:hAnsi="Baskerville Old Face" w:cs="Baskerville Old Face"/>
          <w:iCs/>
          <w:sz w:val="24"/>
        </w:rPr>
        <w:t>Print numbers from 50 to 100 except 56 and 79.</w:t>
      </w:r>
    </w:p>
    <w:p w14:paraId="5AFB3296" w14:textId="77777777" w:rsidR="00CE0D32" w:rsidRDefault="00CE0D32" w:rsidP="00CE0D32">
      <w:pPr>
        <w:pStyle w:val="PlainText"/>
        <w:numPr>
          <w:ilvl w:val="0"/>
          <w:numId w:val="8"/>
        </w:numPr>
        <w:tabs>
          <w:tab w:val="left" w:pos="2970"/>
        </w:tabs>
        <w:ind w:left="0" w:firstLine="0"/>
        <w:jc w:val="both"/>
        <w:rPr>
          <w:rFonts w:ascii="Baskerville Old Face" w:hAnsi="Baskerville Old Face" w:cs="Baskerville Old Face"/>
          <w:iCs/>
          <w:sz w:val="24"/>
        </w:rPr>
      </w:pPr>
      <w:r>
        <w:rPr>
          <w:rFonts w:ascii="Baskerville Old Face" w:hAnsi="Baskerville Old Face" w:cs="Baskerville Old Face"/>
          <w:iCs/>
          <w:sz w:val="24"/>
        </w:rPr>
        <w:t>Print characters from ‘a’ to ‘z’ except ‘p’, ‘q’ and ‘r’.</w:t>
      </w:r>
    </w:p>
    <w:p w14:paraId="71D09329" w14:textId="6F2D73D3" w:rsidR="00CE0D32" w:rsidRDefault="00CE0D32" w:rsidP="00CE0D32">
      <w:pPr>
        <w:pStyle w:val="PlainText"/>
        <w:numPr>
          <w:ilvl w:val="0"/>
          <w:numId w:val="8"/>
        </w:numPr>
        <w:tabs>
          <w:tab w:val="left" w:pos="2970"/>
        </w:tabs>
        <w:jc w:val="both"/>
        <w:rPr>
          <w:rFonts w:ascii="Baskerville Old Face" w:hAnsi="Baskerville Old Face" w:cs="Baskerville Old Face"/>
          <w:iCs/>
          <w:sz w:val="24"/>
        </w:rPr>
      </w:pPr>
      <w:r>
        <w:rPr>
          <w:rFonts w:ascii="Baskerville Old Face" w:hAnsi="Baskerville Old Face" w:cs="Baskerville Old Face"/>
          <w:iCs/>
          <w:sz w:val="24"/>
        </w:rPr>
        <w:t>Input integers</w:t>
      </w:r>
      <w:r>
        <w:rPr>
          <w:rFonts w:ascii="Baskerville Old Face" w:hAnsi="Baskerville Old Face" w:cs="Baskerville Old Face"/>
          <w:iCs/>
          <w:sz w:val="24"/>
        </w:rPr>
        <w:t xml:space="preserve"> until a negative number is typed in. However, the printing (and inputting) should stop if the number is a multiple of 7.</w:t>
      </w:r>
    </w:p>
    <w:p w14:paraId="69AA7099" w14:textId="4F0388F9" w:rsidR="00CE0D32" w:rsidRDefault="00CE0D32" w:rsidP="00CE0D32">
      <w:pPr>
        <w:pStyle w:val="PlainText"/>
        <w:numPr>
          <w:ilvl w:val="0"/>
          <w:numId w:val="8"/>
        </w:numPr>
        <w:tabs>
          <w:tab w:val="left" w:pos="2970"/>
        </w:tabs>
        <w:jc w:val="both"/>
        <w:rPr>
          <w:rFonts w:ascii="Baskerville Old Face" w:hAnsi="Baskerville Old Face" w:cs="Baskerville Old Face"/>
          <w:b/>
          <w:bCs/>
          <w:iCs/>
          <w:sz w:val="24"/>
        </w:rPr>
      </w:pPr>
      <w:r>
        <w:rPr>
          <w:rFonts w:ascii="Baskerville Old Face" w:hAnsi="Baskerville Old Face" w:cs="Baskerville Old Face"/>
          <w:iCs/>
          <w:sz w:val="24"/>
        </w:rPr>
        <w:t>Input lowercase</w:t>
      </w:r>
      <w:r>
        <w:rPr>
          <w:rFonts w:ascii="Baskerville Old Face" w:hAnsi="Baskerville Old Face" w:cs="Baskerville Old Face"/>
          <w:iCs/>
          <w:sz w:val="24"/>
        </w:rPr>
        <w:t xml:space="preserve"> alphabet characters and echo </w:t>
      </w:r>
      <w:r>
        <w:rPr>
          <w:rFonts w:ascii="Baskerville Old Face" w:hAnsi="Baskerville Old Face" w:cs="Baskerville Old Face"/>
          <w:iCs/>
          <w:sz w:val="24"/>
        </w:rPr>
        <w:t>them, stop</w:t>
      </w:r>
      <w:r>
        <w:rPr>
          <w:rFonts w:ascii="Baskerville Old Face" w:hAnsi="Baskerville Old Face" w:cs="Baskerville Old Face"/>
          <w:iCs/>
          <w:sz w:val="24"/>
        </w:rPr>
        <w:t xml:space="preserve"> printing if the character is ‘m’ or ‘n’.</w:t>
      </w:r>
    </w:p>
    <w:p w14:paraId="1939A29C" w14:textId="77777777" w:rsidR="00CE0D32" w:rsidRDefault="00CE0D32" w:rsidP="007A3295">
      <w:pPr>
        <w:pStyle w:val="NormalWeb"/>
        <w:shd w:val="clear" w:color="auto" w:fill="FFFFFF"/>
        <w:spacing w:before="0" w:beforeAutospacing="0" w:after="0" w:afterAutospacing="0"/>
        <w:rPr>
          <w:rFonts w:ascii="Palatino Linotype" w:hAnsi="Palatino Linotype"/>
        </w:rPr>
      </w:pPr>
    </w:p>
    <w:p w14:paraId="3A7785CF" w14:textId="77777777" w:rsidR="006511FF" w:rsidRDefault="006511FF" w:rsidP="007A3295">
      <w:pPr>
        <w:pStyle w:val="NormalWeb"/>
        <w:shd w:val="clear" w:color="auto" w:fill="FFFFFF"/>
        <w:spacing w:before="0" w:beforeAutospacing="0" w:after="0" w:afterAutospacing="0"/>
        <w:rPr>
          <w:rFonts w:ascii="Palatino Linotype" w:hAnsi="Palatino Linotype"/>
        </w:rPr>
      </w:pPr>
      <w:r>
        <w:rPr>
          <w:rFonts w:ascii="Palatino Linotype" w:hAnsi="Palatino Linotype"/>
        </w:rPr>
        <w:t>Predict</w:t>
      </w:r>
    </w:p>
    <w:tbl>
      <w:tblPr>
        <w:tblStyle w:val="TableGrid"/>
        <w:tblW w:w="0" w:type="auto"/>
        <w:tblLook w:val="04A0" w:firstRow="1" w:lastRow="0" w:firstColumn="1" w:lastColumn="0" w:noHBand="0" w:noVBand="1"/>
      </w:tblPr>
      <w:tblGrid>
        <w:gridCol w:w="704"/>
        <w:gridCol w:w="5529"/>
        <w:gridCol w:w="3117"/>
      </w:tblGrid>
      <w:tr w:rsidR="006511FF" w14:paraId="338FF13C" w14:textId="77777777" w:rsidTr="006511FF">
        <w:trPr>
          <w:trHeight w:val="798"/>
        </w:trPr>
        <w:tc>
          <w:tcPr>
            <w:tcW w:w="715" w:type="dxa"/>
          </w:tcPr>
          <w:p w14:paraId="1655263A" w14:textId="77777777" w:rsidR="006511FF" w:rsidRDefault="006511FF" w:rsidP="007A3295">
            <w:pPr>
              <w:pStyle w:val="NormalWeb"/>
              <w:spacing w:before="0" w:beforeAutospacing="0" w:after="0" w:afterAutospacing="0"/>
              <w:rPr>
                <w:rFonts w:ascii="Palatino Linotype" w:hAnsi="Palatino Linotype"/>
              </w:rPr>
            </w:pPr>
          </w:p>
        </w:tc>
        <w:tc>
          <w:tcPr>
            <w:tcW w:w="5651" w:type="dxa"/>
          </w:tcPr>
          <w:p w14:paraId="5BA8323F" w14:textId="77777777" w:rsidR="006511FF" w:rsidRDefault="006511FF" w:rsidP="007A3295">
            <w:pPr>
              <w:pStyle w:val="NormalWeb"/>
              <w:spacing w:before="0" w:beforeAutospacing="0" w:after="0" w:afterAutospacing="0"/>
              <w:rPr>
                <w:rFonts w:ascii="Palatino Linotype" w:hAnsi="Palatino Linotype"/>
              </w:rPr>
            </w:pPr>
          </w:p>
        </w:tc>
        <w:tc>
          <w:tcPr>
            <w:tcW w:w="3184" w:type="dxa"/>
          </w:tcPr>
          <w:p w14:paraId="5E9C770C" w14:textId="77777777" w:rsidR="006511FF" w:rsidRDefault="006511FF" w:rsidP="007A3295">
            <w:pPr>
              <w:pStyle w:val="NormalWeb"/>
              <w:spacing w:before="0" w:beforeAutospacing="0" w:after="0" w:afterAutospacing="0"/>
              <w:rPr>
                <w:rFonts w:ascii="Palatino Linotype" w:hAnsi="Palatino Linotype"/>
              </w:rPr>
            </w:pPr>
          </w:p>
        </w:tc>
      </w:tr>
      <w:tr w:rsidR="006511FF" w14:paraId="2EBAB74D" w14:textId="77777777" w:rsidTr="006511FF">
        <w:trPr>
          <w:trHeight w:val="798"/>
        </w:trPr>
        <w:tc>
          <w:tcPr>
            <w:tcW w:w="715" w:type="dxa"/>
          </w:tcPr>
          <w:p w14:paraId="34265786" w14:textId="77777777" w:rsidR="006511FF" w:rsidRDefault="006511FF" w:rsidP="007A3295">
            <w:pPr>
              <w:pStyle w:val="NormalWeb"/>
              <w:spacing w:before="0" w:beforeAutospacing="0" w:after="0" w:afterAutospacing="0"/>
              <w:rPr>
                <w:rFonts w:ascii="Palatino Linotype" w:hAnsi="Palatino Linotype"/>
              </w:rPr>
            </w:pPr>
          </w:p>
        </w:tc>
        <w:tc>
          <w:tcPr>
            <w:tcW w:w="5651" w:type="dxa"/>
          </w:tcPr>
          <w:p w14:paraId="3DF88985" w14:textId="77777777" w:rsidR="006511FF" w:rsidRDefault="006511FF" w:rsidP="007A3295">
            <w:pPr>
              <w:pStyle w:val="NormalWeb"/>
              <w:spacing w:before="0" w:beforeAutospacing="0" w:after="0" w:afterAutospacing="0"/>
              <w:rPr>
                <w:rFonts w:ascii="Palatino Linotype" w:hAnsi="Palatino Linotype"/>
              </w:rPr>
            </w:pPr>
          </w:p>
        </w:tc>
        <w:tc>
          <w:tcPr>
            <w:tcW w:w="3184" w:type="dxa"/>
          </w:tcPr>
          <w:p w14:paraId="02C084FE" w14:textId="77777777" w:rsidR="006511FF" w:rsidRDefault="006511FF" w:rsidP="007A3295">
            <w:pPr>
              <w:pStyle w:val="NormalWeb"/>
              <w:spacing w:before="0" w:beforeAutospacing="0" w:after="0" w:afterAutospacing="0"/>
              <w:rPr>
                <w:rFonts w:ascii="Palatino Linotype" w:hAnsi="Palatino Linotype"/>
              </w:rPr>
            </w:pPr>
          </w:p>
        </w:tc>
      </w:tr>
      <w:tr w:rsidR="006511FF" w14:paraId="555E82AB" w14:textId="77777777" w:rsidTr="006511FF">
        <w:trPr>
          <w:trHeight w:val="768"/>
        </w:trPr>
        <w:tc>
          <w:tcPr>
            <w:tcW w:w="715" w:type="dxa"/>
          </w:tcPr>
          <w:p w14:paraId="4C16D333" w14:textId="77777777" w:rsidR="006511FF" w:rsidRDefault="006511FF" w:rsidP="007A3295">
            <w:pPr>
              <w:pStyle w:val="NormalWeb"/>
              <w:spacing w:before="0" w:beforeAutospacing="0" w:after="0" w:afterAutospacing="0"/>
              <w:rPr>
                <w:rFonts w:ascii="Palatino Linotype" w:hAnsi="Palatino Linotype"/>
              </w:rPr>
            </w:pPr>
          </w:p>
        </w:tc>
        <w:tc>
          <w:tcPr>
            <w:tcW w:w="5651" w:type="dxa"/>
          </w:tcPr>
          <w:p w14:paraId="22B12E49" w14:textId="77777777" w:rsidR="006511FF" w:rsidRDefault="006511FF" w:rsidP="007A3295">
            <w:pPr>
              <w:pStyle w:val="NormalWeb"/>
              <w:spacing w:before="0" w:beforeAutospacing="0" w:after="0" w:afterAutospacing="0"/>
              <w:rPr>
                <w:rFonts w:ascii="Palatino Linotype" w:hAnsi="Palatino Linotype"/>
              </w:rPr>
            </w:pPr>
          </w:p>
        </w:tc>
        <w:tc>
          <w:tcPr>
            <w:tcW w:w="3184" w:type="dxa"/>
          </w:tcPr>
          <w:p w14:paraId="0249696F" w14:textId="77777777" w:rsidR="006511FF" w:rsidRDefault="006511FF" w:rsidP="007A3295">
            <w:pPr>
              <w:pStyle w:val="NormalWeb"/>
              <w:spacing w:before="0" w:beforeAutospacing="0" w:after="0" w:afterAutospacing="0"/>
              <w:rPr>
                <w:rFonts w:ascii="Palatino Linotype" w:hAnsi="Palatino Linotype"/>
              </w:rPr>
            </w:pPr>
          </w:p>
        </w:tc>
      </w:tr>
      <w:tr w:rsidR="006511FF" w14:paraId="44685D3D" w14:textId="77777777" w:rsidTr="006511FF">
        <w:trPr>
          <w:trHeight w:val="798"/>
        </w:trPr>
        <w:tc>
          <w:tcPr>
            <w:tcW w:w="715" w:type="dxa"/>
          </w:tcPr>
          <w:p w14:paraId="25C7AE92" w14:textId="77777777" w:rsidR="006511FF" w:rsidRDefault="006511FF" w:rsidP="007A3295">
            <w:pPr>
              <w:pStyle w:val="NormalWeb"/>
              <w:spacing w:before="0" w:beforeAutospacing="0" w:after="0" w:afterAutospacing="0"/>
              <w:rPr>
                <w:rFonts w:ascii="Palatino Linotype" w:hAnsi="Palatino Linotype"/>
              </w:rPr>
            </w:pPr>
          </w:p>
        </w:tc>
        <w:tc>
          <w:tcPr>
            <w:tcW w:w="5651" w:type="dxa"/>
          </w:tcPr>
          <w:p w14:paraId="7880D65A" w14:textId="77777777" w:rsidR="006511FF" w:rsidRDefault="006511FF" w:rsidP="007A3295">
            <w:pPr>
              <w:pStyle w:val="NormalWeb"/>
              <w:spacing w:before="0" w:beforeAutospacing="0" w:after="0" w:afterAutospacing="0"/>
              <w:rPr>
                <w:rFonts w:ascii="Palatino Linotype" w:hAnsi="Palatino Linotype"/>
              </w:rPr>
            </w:pPr>
          </w:p>
        </w:tc>
        <w:tc>
          <w:tcPr>
            <w:tcW w:w="3184" w:type="dxa"/>
          </w:tcPr>
          <w:p w14:paraId="01AC2732" w14:textId="77777777" w:rsidR="006511FF" w:rsidRDefault="006511FF" w:rsidP="007A3295">
            <w:pPr>
              <w:pStyle w:val="NormalWeb"/>
              <w:spacing w:before="0" w:beforeAutospacing="0" w:after="0" w:afterAutospacing="0"/>
              <w:rPr>
                <w:rFonts w:ascii="Palatino Linotype" w:hAnsi="Palatino Linotype"/>
              </w:rPr>
            </w:pPr>
          </w:p>
        </w:tc>
      </w:tr>
      <w:tr w:rsidR="006511FF" w14:paraId="30C5A3FA" w14:textId="77777777" w:rsidTr="006511FF">
        <w:trPr>
          <w:trHeight w:val="798"/>
        </w:trPr>
        <w:tc>
          <w:tcPr>
            <w:tcW w:w="715" w:type="dxa"/>
          </w:tcPr>
          <w:p w14:paraId="72CDD037" w14:textId="77777777" w:rsidR="006511FF" w:rsidRDefault="006511FF" w:rsidP="007A3295">
            <w:pPr>
              <w:pStyle w:val="NormalWeb"/>
              <w:spacing w:before="0" w:beforeAutospacing="0" w:after="0" w:afterAutospacing="0"/>
              <w:rPr>
                <w:rFonts w:ascii="Palatino Linotype" w:hAnsi="Palatino Linotype"/>
              </w:rPr>
            </w:pPr>
          </w:p>
        </w:tc>
        <w:tc>
          <w:tcPr>
            <w:tcW w:w="5651" w:type="dxa"/>
          </w:tcPr>
          <w:p w14:paraId="5CB9C3C4" w14:textId="77777777" w:rsidR="006511FF" w:rsidRDefault="006511FF" w:rsidP="007A3295">
            <w:pPr>
              <w:pStyle w:val="NormalWeb"/>
              <w:spacing w:before="0" w:beforeAutospacing="0" w:after="0" w:afterAutospacing="0"/>
              <w:rPr>
                <w:rFonts w:ascii="Palatino Linotype" w:hAnsi="Palatino Linotype"/>
              </w:rPr>
            </w:pPr>
          </w:p>
        </w:tc>
        <w:tc>
          <w:tcPr>
            <w:tcW w:w="3184" w:type="dxa"/>
          </w:tcPr>
          <w:p w14:paraId="5D9824B9" w14:textId="77777777" w:rsidR="006511FF" w:rsidRDefault="006511FF" w:rsidP="007A3295">
            <w:pPr>
              <w:pStyle w:val="NormalWeb"/>
              <w:spacing w:before="0" w:beforeAutospacing="0" w:after="0" w:afterAutospacing="0"/>
              <w:rPr>
                <w:rFonts w:ascii="Palatino Linotype" w:hAnsi="Palatino Linotype"/>
              </w:rPr>
            </w:pPr>
          </w:p>
        </w:tc>
      </w:tr>
      <w:tr w:rsidR="006511FF" w14:paraId="6FA5055D" w14:textId="77777777" w:rsidTr="006511FF">
        <w:trPr>
          <w:trHeight w:val="798"/>
        </w:trPr>
        <w:tc>
          <w:tcPr>
            <w:tcW w:w="715" w:type="dxa"/>
          </w:tcPr>
          <w:p w14:paraId="29306E56" w14:textId="77777777" w:rsidR="006511FF" w:rsidRDefault="006511FF" w:rsidP="007A3295">
            <w:pPr>
              <w:pStyle w:val="NormalWeb"/>
              <w:spacing w:before="0" w:beforeAutospacing="0" w:after="0" w:afterAutospacing="0"/>
              <w:rPr>
                <w:rFonts w:ascii="Palatino Linotype" w:hAnsi="Palatino Linotype"/>
              </w:rPr>
            </w:pPr>
          </w:p>
        </w:tc>
        <w:tc>
          <w:tcPr>
            <w:tcW w:w="5651" w:type="dxa"/>
          </w:tcPr>
          <w:p w14:paraId="42059BC7" w14:textId="77777777" w:rsidR="006511FF" w:rsidRDefault="006511FF" w:rsidP="007A3295">
            <w:pPr>
              <w:pStyle w:val="NormalWeb"/>
              <w:spacing w:before="0" w:beforeAutospacing="0" w:after="0" w:afterAutospacing="0"/>
              <w:rPr>
                <w:rFonts w:ascii="Palatino Linotype" w:hAnsi="Palatino Linotype"/>
              </w:rPr>
            </w:pPr>
          </w:p>
        </w:tc>
        <w:tc>
          <w:tcPr>
            <w:tcW w:w="3184" w:type="dxa"/>
          </w:tcPr>
          <w:p w14:paraId="6C360685" w14:textId="77777777" w:rsidR="006511FF" w:rsidRDefault="006511FF" w:rsidP="007A3295">
            <w:pPr>
              <w:pStyle w:val="NormalWeb"/>
              <w:spacing w:before="0" w:beforeAutospacing="0" w:after="0" w:afterAutospacing="0"/>
              <w:rPr>
                <w:rFonts w:ascii="Palatino Linotype" w:hAnsi="Palatino Linotype"/>
              </w:rPr>
            </w:pPr>
          </w:p>
        </w:tc>
      </w:tr>
    </w:tbl>
    <w:p w14:paraId="21C09732" w14:textId="77777777" w:rsidR="006511FF" w:rsidRDefault="006511FF" w:rsidP="007A3295">
      <w:pPr>
        <w:pStyle w:val="NormalWeb"/>
        <w:shd w:val="clear" w:color="auto" w:fill="FFFFFF"/>
        <w:spacing w:before="0" w:beforeAutospacing="0" w:after="0" w:afterAutospacing="0"/>
        <w:rPr>
          <w:rFonts w:ascii="Palatino Linotype" w:hAnsi="Palatino Linotype"/>
        </w:rPr>
      </w:pPr>
    </w:p>
    <w:p w14:paraId="3EF99907" w14:textId="77777777" w:rsidR="00621B37" w:rsidRPr="00CE0D32" w:rsidRDefault="005107D2" w:rsidP="00AF082E">
      <w:pPr>
        <w:pStyle w:val="Heading1"/>
      </w:pPr>
      <w:r w:rsidRPr="00CE0D32">
        <w:t>4.9</w:t>
      </w:r>
      <w:r w:rsidR="00621B37" w:rsidRPr="00CE0D32">
        <w:t xml:space="preserve">. </w:t>
      </w:r>
      <w:r w:rsidRPr="005107D2">
        <w:t>Comparison between loops</w:t>
      </w:r>
    </w:p>
    <w:p w14:paraId="08706582" w14:textId="17BEC354" w:rsidR="00621B37" w:rsidRPr="00CE0D32" w:rsidRDefault="00621B37" w:rsidP="00621B37">
      <w:pPr>
        <w:pStyle w:val="BodyText3"/>
        <w:rPr>
          <w:rFonts w:ascii="Baskerville Old Face" w:hAnsi="Baskerville Old Face" w:cs="Baskerville Old Face"/>
          <w:b/>
          <w:iCs/>
          <w:caps/>
          <w:szCs w:val="24"/>
        </w:rPr>
      </w:pPr>
      <w:r w:rsidRPr="00CE0D32">
        <w:rPr>
          <w:rFonts w:ascii="Baskerville Old Face" w:hAnsi="Baskerville Old Face" w:cs="Baskerville Old Face"/>
          <w:i w:val="0"/>
          <w:iCs/>
          <w:szCs w:val="24"/>
        </w:rPr>
        <w:t>The ‘while’ is convenient to use when we don't have any idea as to how many times the loop will be executed, and the ‘for loop’ is usually used in those cases when we are doing a fixed number of iterations. The ‘</w:t>
      </w:r>
      <w:r w:rsidRPr="00CE0D32">
        <w:rPr>
          <w:rFonts w:ascii="Baskerville Old Face" w:hAnsi="Baskerville Old Face" w:cs="Baskerville Old Face"/>
          <w:bCs/>
          <w:i w:val="0"/>
          <w:iCs/>
          <w:szCs w:val="24"/>
        </w:rPr>
        <w:t>for</w:t>
      </w:r>
      <w:r w:rsidRPr="00CE0D32">
        <w:rPr>
          <w:rFonts w:ascii="Baskerville Old Face" w:hAnsi="Baskerville Old Face" w:cs="Baskerville Old Face"/>
          <w:i w:val="0"/>
          <w:iCs/>
          <w:szCs w:val="24"/>
        </w:rPr>
        <w:t xml:space="preserve"> loop’ is also convenient because it has </w:t>
      </w:r>
      <w:r w:rsidR="00CE0D32" w:rsidRPr="00CE0D32">
        <w:rPr>
          <w:rFonts w:ascii="Baskerville Old Face" w:hAnsi="Baskerville Old Face" w:cs="Baskerville Old Face"/>
          <w:i w:val="0"/>
          <w:iCs/>
          <w:szCs w:val="24"/>
        </w:rPr>
        <w:t>all</w:t>
      </w:r>
      <w:r w:rsidRPr="00CE0D32">
        <w:rPr>
          <w:rFonts w:ascii="Baskerville Old Face" w:hAnsi="Baskerville Old Face" w:cs="Baskerville Old Face"/>
          <w:i w:val="0"/>
          <w:iCs/>
          <w:szCs w:val="24"/>
        </w:rPr>
        <w:t xml:space="preserve"> the control information of the loop in one place. It is possible that the ‘while’ loops may never execute the statement within the loop at all. This is because the test is done at the beginning of the loop, and the test may fail during the </w:t>
      </w:r>
      <w:r w:rsidR="00E67654" w:rsidRPr="00CE0D32">
        <w:rPr>
          <w:rFonts w:ascii="Baskerville Old Face" w:hAnsi="Baskerville Old Face" w:cs="Baskerville Old Face"/>
          <w:i w:val="0"/>
          <w:iCs/>
          <w:szCs w:val="24"/>
        </w:rPr>
        <w:t>check itself</w:t>
      </w:r>
      <w:r w:rsidRPr="00CE0D32">
        <w:rPr>
          <w:rFonts w:ascii="Baskerville Old Face" w:hAnsi="Baskerville Old Face" w:cs="Baskerville Old Face"/>
          <w:i w:val="0"/>
          <w:iCs/>
          <w:szCs w:val="24"/>
        </w:rPr>
        <w:t xml:space="preserve">. </w:t>
      </w:r>
    </w:p>
    <w:p w14:paraId="5AF2D609" w14:textId="1DA3F0CC" w:rsidR="00621B37" w:rsidRDefault="005107D2" w:rsidP="00621B37">
      <w:pPr>
        <w:pStyle w:val="PlainText"/>
        <w:spacing w:before="100" w:after="100"/>
        <w:jc w:val="both"/>
        <w:rPr>
          <w:rFonts w:ascii="Baskerville Old Face" w:hAnsi="Baskerville Old Face" w:cs="Baskerville Old Face"/>
          <w:iCs/>
          <w:sz w:val="24"/>
        </w:rPr>
      </w:pPr>
      <w:r w:rsidRPr="005107D2">
        <w:rPr>
          <w:rFonts w:ascii="Arial Rounded MT Bold" w:hAnsi="Arial Rounded MT Bold" w:cs="Baskerville Old Face"/>
          <w:b/>
          <w:iCs/>
          <w:color w:val="FFFFFF" w:themeColor="background1"/>
          <w:sz w:val="24"/>
          <w:szCs w:val="24"/>
          <w:shd w:val="clear" w:color="auto" w:fill="000000" w:themeFill="text1"/>
        </w:rPr>
        <w:t xml:space="preserve">Exercise </w:t>
      </w:r>
      <w:proofErr w:type="gramStart"/>
      <w:r w:rsidR="00CE0D32">
        <w:rPr>
          <w:rFonts w:ascii="Arial Rounded MT Bold" w:hAnsi="Arial Rounded MT Bold" w:cs="Baskerville Old Face"/>
          <w:b/>
          <w:iCs/>
          <w:color w:val="FFFFFF" w:themeColor="background1"/>
          <w:sz w:val="24"/>
          <w:szCs w:val="24"/>
          <w:shd w:val="clear" w:color="auto" w:fill="000000" w:themeFill="text1"/>
        </w:rPr>
        <w:t>11</w:t>
      </w:r>
      <w:r w:rsidRPr="005107D2">
        <w:rPr>
          <w:rFonts w:ascii="Arial Rounded MT Bold" w:hAnsi="Arial Rounded MT Bold" w:cs="Baskerville Old Face"/>
          <w:b/>
          <w:iCs/>
          <w:color w:val="FFFFFF" w:themeColor="background1"/>
          <w:sz w:val="24"/>
          <w:szCs w:val="24"/>
          <w:shd w:val="clear" w:color="auto" w:fill="000000" w:themeFill="text1"/>
        </w:rPr>
        <w:t xml:space="preserve"> </w:t>
      </w:r>
      <w:r w:rsidRPr="005107D2">
        <w:rPr>
          <w:rFonts w:ascii="Palatino Linotype" w:hAnsi="Palatino Linotype" w:cs="Times New Roman"/>
          <w:sz w:val="24"/>
          <w:szCs w:val="24"/>
          <w:lang w:eastAsia="en-US"/>
        </w:rPr>
        <w:t xml:space="preserve"> </w:t>
      </w:r>
      <w:r w:rsidR="00621B37">
        <w:rPr>
          <w:rFonts w:ascii="Baskerville Old Face" w:hAnsi="Baskerville Old Face" w:cs="Baskerville Old Face"/>
          <w:iCs/>
          <w:sz w:val="24"/>
        </w:rPr>
        <w:t>How</w:t>
      </w:r>
      <w:proofErr w:type="gramEnd"/>
      <w:r w:rsidR="00621B37">
        <w:rPr>
          <w:rFonts w:ascii="Baskerville Old Face" w:hAnsi="Baskerville Old Face" w:cs="Baskerville Old Face"/>
          <w:iCs/>
          <w:sz w:val="24"/>
        </w:rPr>
        <w:t xml:space="preserve"> many times does each of the following loops execute the print </w:t>
      </w:r>
      <w:r w:rsidR="00CE0D32">
        <w:rPr>
          <w:rFonts w:ascii="Baskerville Old Face" w:hAnsi="Baskerville Old Face" w:cs="Baskerville Old Face"/>
          <w:iCs/>
          <w:sz w:val="24"/>
        </w:rPr>
        <w:t>statements?</w:t>
      </w:r>
    </w:p>
    <w:tbl>
      <w:tblPr>
        <w:tblStyle w:val="TableGrid"/>
        <w:tblW w:w="9355" w:type="dxa"/>
        <w:tblLook w:val="04A0" w:firstRow="1" w:lastRow="0" w:firstColumn="1" w:lastColumn="0" w:noHBand="0" w:noVBand="1"/>
      </w:tblPr>
      <w:tblGrid>
        <w:gridCol w:w="2515"/>
        <w:gridCol w:w="3060"/>
        <w:gridCol w:w="3780"/>
      </w:tblGrid>
      <w:tr w:rsidR="00621B37" w14:paraId="34CEB671" w14:textId="77777777" w:rsidTr="00621B37">
        <w:tc>
          <w:tcPr>
            <w:tcW w:w="2515" w:type="dxa"/>
          </w:tcPr>
          <w:p w14:paraId="3109FEBF" w14:textId="77777777" w:rsidR="00621B37" w:rsidRPr="00E67654" w:rsidRDefault="00621B37" w:rsidP="00E67654">
            <w:pPr>
              <w:pStyle w:val="PlainText"/>
              <w:rPr>
                <w:iCs/>
              </w:rPr>
            </w:pPr>
            <w:proofErr w:type="spellStart"/>
            <w:r w:rsidRPr="00E67654">
              <w:rPr>
                <w:shd w:val="clear" w:color="auto" w:fill="FFFFFF"/>
              </w:rPr>
              <w:t>i</w:t>
            </w:r>
            <w:proofErr w:type="spellEnd"/>
            <w:r w:rsidRPr="00E67654">
              <w:rPr>
                <w:shd w:val="clear" w:color="auto" w:fill="FFFFFF"/>
              </w:rPr>
              <w:t xml:space="preserve"> = </w:t>
            </w:r>
            <w:r w:rsidRPr="00E67654">
              <w:rPr>
                <w:rStyle w:val="pythonnumbercolor"/>
                <w:shd w:val="clear" w:color="auto" w:fill="FFFFFF"/>
              </w:rPr>
              <w:t>5</w:t>
            </w:r>
            <w:r w:rsidRPr="00E67654">
              <w:br/>
            </w:r>
            <w:r w:rsidRPr="00E67654">
              <w:rPr>
                <w:rStyle w:val="pythonkeywordcolor"/>
                <w:shd w:val="clear" w:color="auto" w:fill="FFFFFF"/>
              </w:rPr>
              <w:t>while</w:t>
            </w:r>
            <w:r w:rsidRPr="00E67654">
              <w:rPr>
                <w:shd w:val="clear" w:color="auto" w:fill="FFFFFF"/>
              </w:rPr>
              <w:t> </w:t>
            </w:r>
            <w:proofErr w:type="spellStart"/>
            <w:r w:rsidRPr="00E67654">
              <w:rPr>
                <w:shd w:val="clear" w:color="auto" w:fill="FFFFFF"/>
              </w:rPr>
              <w:t>i</w:t>
            </w:r>
            <w:proofErr w:type="spellEnd"/>
            <w:r w:rsidRPr="00E67654">
              <w:rPr>
                <w:shd w:val="clear" w:color="auto" w:fill="FFFFFF"/>
              </w:rPr>
              <w:t xml:space="preserve"> &lt; </w:t>
            </w:r>
            <w:r w:rsidRPr="00E67654">
              <w:rPr>
                <w:rStyle w:val="pythonnumbercolor"/>
                <w:shd w:val="clear" w:color="auto" w:fill="FFFFFF"/>
              </w:rPr>
              <w:t>10</w:t>
            </w:r>
            <w:r w:rsidRPr="00E67654">
              <w:rPr>
                <w:shd w:val="clear" w:color="auto" w:fill="FFFFFF"/>
              </w:rPr>
              <w:t>:</w:t>
            </w:r>
            <w:r w:rsidRPr="00E67654">
              <w:br/>
            </w:r>
            <w:r w:rsidRPr="00E67654">
              <w:rPr>
                <w:shd w:val="clear" w:color="auto" w:fill="FFFFFF"/>
              </w:rPr>
              <w:t>  </w:t>
            </w:r>
            <w:r w:rsidRPr="00E67654">
              <w:rPr>
                <w:rStyle w:val="pythonkeywordcolor"/>
                <w:shd w:val="clear" w:color="auto" w:fill="FFFFFF"/>
              </w:rPr>
              <w:t>print</w:t>
            </w:r>
            <w:r w:rsidRPr="00E67654">
              <w:rPr>
                <w:shd w:val="clear" w:color="auto" w:fill="FFFFFF"/>
              </w:rPr>
              <w:t>(</w:t>
            </w:r>
            <w:proofErr w:type="spellStart"/>
            <w:r w:rsidRPr="00E67654">
              <w:rPr>
                <w:shd w:val="clear" w:color="auto" w:fill="FFFFFF"/>
              </w:rPr>
              <w:t>i</w:t>
            </w:r>
            <w:proofErr w:type="spellEnd"/>
            <w:r w:rsidRPr="00E67654">
              <w:rPr>
                <w:shd w:val="clear" w:color="auto" w:fill="FFFFFF"/>
              </w:rPr>
              <w:t>)</w:t>
            </w:r>
            <w:r w:rsidRPr="00E67654">
              <w:br/>
            </w:r>
            <w:r w:rsidRPr="00E67654">
              <w:rPr>
                <w:shd w:val="clear" w:color="auto" w:fill="FFFFFF"/>
              </w:rPr>
              <w:t>  </w:t>
            </w:r>
            <w:proofErr w:type="spellStart"/>
            <w:r w:rsidRPr="00E67654">
              <w:rPr>
                <w:shd w:val="clear" w:color="auto" w:fill="FFFFFF"/>
              </w:rPr>
              <w:t>i</w:t>
            </w:r>
            <w:proofErr w:type="spellEnd"/>
            <w:r w:rsidRPr="00E67654">
              <w:rPr>
                <w:shd w:val="clear" w:color="auto" w:fill="FFFFFF"/>
              </w:rPr>
              <w:t xml:space="preserve"> =</w:t>
            </w:r>
            <w:proofErr w:type="spellStart"/>
            <w:r w:rsidRPr="00E67654">
              <w:rPr>
                <w:shd w:val="clear" w:color="auto" w:fill="FFFFFF"/>
              </w:rPr>
              <w:t>i</w:t>
            </w:r>
            <w:proofErr w:type="spellEnd"/>
            <w:r w:rsidRPr="00E67654">
              <w:rPr>
                <w:shd w:val="clear" w:color="auto" w:fill="FFFFFF"/>
              </w:rPr>
              <w:t xml:space="preserve"> + </w:t>
            </w:r>
            <w:r w:rsidRPr="00E67654">
              <w:rPr>
                <w:rStyle w:val="pythonnumbercolor"/>
                <w:shd w:val="clear" w:color="auto" w:fill="FFFFFF"/>
              </w:rPr>
              <w:t>1</w:t>
            </w:r>
          </w:p>
        </w:tc>
        <w:tc>
          <w:tcPr>
            <w:tcW w:w="3060" w:type="dxa"/>
          </w:tcPr>
          <w:p w14:paraId="677EB94E" w14:textId="77777777" w:rsidR="00621B37" w:rsidRPr="00E67654" w:rsidRDefault="00621B37" w:rsidP="00E67654">
            <w:pPr>
              <w:pStyle w:val="PlainText"/>
              <w:jc w:val="both"/>
              <w:rPr>
                <w:rStyle w:val="pythonnumbercolor"/>
                <w:shd w:val="clear" w:color="auto" w:fill="FFFFFF"/>
              </w:rPr>
            </w:pPr>
            <w:proofErr w:type="spellStart"/>
            <w:r w:rsidRPr="00E67654">
              <w:rPr>
                <w:shd w:val="clear" w:color="auto" w:fill="FFFFFF"/>
              </w:rPr>
              <w:t>i</w:t>
            </w:r>
            <w:proofErr w:type="spellEnd"/>
            <w:r w:rsidRPr="00E67654">
              <w:rPr>
                <w:shd w:val="clear" w:color="auto" w:fill="FFFFFF"/>
              </w:rPr>
              <w:t xml:space="preserve"> = </w:t>
            </w:r>
            <w:r w:rsidRPr="00E67654">
              <w:rPr>
                <w:rStyle w:val="pythonnumbercolor"/>
                <w:shd w:val="clear" w:color="auto" w:fill="FFFFFF"/>
              </w:rPr>
              <w:t>5</w:t>
            </w:r>
          </w:p>
          <w:p w14:paraId="0397CFF7" w14:textId="77777777" w:rsidR="00621B37" w:rsidRPr="00E67654" w:rsidRDefault="00621B37" w:rsidP="00E67654">
            <w:pPr>
              <w:pStyle w:val="PlainText"/>
              <w:jc w:val="both"/>
              <w:rPr>
                <w:shd w:val="clear" w:color="auto" w:fill="FFFFFF"/>
              </w:rPr>
            </w:pPr>
            <w:r w:rsidRPr="00E67654">
              <w:rPr>
                <w:rStyle w:val="pythonkeywordcolor"/>
                <w:shd w:val="clear" w:color="auto" w:fill="FFFFFF"/>
              </w:rPr>
              <w:t>while</w:t>
            </w:r>
            <w:r w:rsidRPr="00E67654">
              <w:rPr>
                <w:shd w:val="clear" w:color="auto" w:fill="FFFFFF"/>
              </w:rPr>
              <w:t> </w:t>
            </w:r>
            <w:proofErr w:type="spellStart"/>
            <w:r w:rsidRPr="00E67654">
              <w:rPr>
                <w:shd w:val="clear" w:color="auto" w:fill="FFFFFF"/>
              </w:rPr>
              <w:t>i</w:t>
            </w:r>
            <w:proofErr w:type="spellEnd"/>
            <w:r w:rsidRPr="00E67654">
              <w:rPr>
                <w:shd w:val="clear" w:color="auto" w:fill="FFFFFF"/>
              </w:rPr>
              <w:t xml:space="preserve"> &lt;= </w:t>
            </w:r>
            <w:r w:rsidRPr="00E67654">
              <w:rPr>
                <w:rStyle w:val="pythonnumbercolor"/>
                <w:shd w:val="clear" w:color="auto" w:fill="FFFFFF"/>
              </w:rPr>
              <w:t>10</w:t>
            </w:r>
            <w:r w:rsidRPr="00E67654">
              <w:rPr>
                <w:shd w:val="clear" w:color="auto" w:fill="FFFFFF"/>
              </w:rPr>
              <w:t>:</w:t>
            </w:r>
          </w:p>
          <w:p w14:paraId="7211D60C" w14:textId="77777777" w:rsidR="00621B37" w:rsidRPr="00E67654" w:rsidRDefault="00621B37" w:rsidP="00E67654">
            <w:pPr>
              <w:pStyle w:val="PlainText"/>
              <w:jc w:val="both"/>
              <w:rPr>
                <w:shd w:val="clear" w:color="auto" w:fill="FFFFFF"/>
              </w:rPr>
            </w:pPr>
            <w:r w:rsidRPr="00E67654">
              <w:rPr>
                <w:shd w:val="clear" w:color="auto" w:fill="FFFFFF"/>
              </w:rPr>
              <w:t>  </w:t>
            </w:r>
            <w:r w:rsidRPr="00E67654">
              <w:rPr>
                <w:rStyle w:val="pythonkeywordcolor"/>
                <w:shd w:val="clear" w:color="auto" w:fill="FFFFFF"/>
              </w:rPr>
              <w:t>print</w:t>
            </w:r>
            <w:r w:rsidRPr="00E67654">
              <w:rPr>
                <w:shd w:val="clear" w:color="auto" w:fill="FFFFFF"/>
              </w:rPr>
              <w:t>(</w:t>
            </w:r>
            <w:proofErr w:type="spellStart"/>
            <w:r w:rsidRPr="00E67654">
              <w:rPr>
                <w:shd w:val="clear" w:color="auto" w:fill="FFFFFF"/>
              </w:rPr>
              <w:t>i</w:t>
            </w:r>
            <w:proofErr w:type="spellEnd"/>
            <w:r w:rsidRPr="00E67654">
              <w:rPr>
                <w:shd w:val="clear" w:color="auto" w:fill="FFFFFF"/>
              </w:rPr>
              <w:t>)</w:t>
            </w:r>
            <w:r w:rsidRPr="00E67654">
              <w:br/>
            </w:r>
            <w:r w:rsidRPr="00E67654">
              <w:rPr>
                <w:shd w:val="clear" w:color="auto" w:fill="FFFFFF"/>
              </w:rPr>
              <w:t>  </w:t>
            </w:r>
            <w:proofErr w:type="spellStart"/>
            <w:r w:rsidRPr="00E67654">
              <w:rPr>
                <w:shd w:val="clear" w:color="auto" w:fill="FFFFFF"/>
              </w:rPr>
              <w:t>i</w:t>
            </w:r>
            <w:proofErr w:type="spellEnd"/>
            <w:r w:rsidRPr="00E67654">
              <w:rPr>
                <w:shd w:val="clear" w:color="auto" w:fill="FFFFFF"/>
              </w:rPr>
              <w:t xml:space="preserve"> =</w:t>
            </w:r>
            <w:proofErr w:type="spellStart"/>
            <w:r w:rsidRPr="00E67654">
              <w:rPr>
                <w:shd w:val="clear" w:color="auto" w:fill="FFFFFF"/>
              </w:rPr>
              <w:t>i</w:t>
            </w:r>
            <w:proofErr w:type="spellEnd"/>
            <w:r w:rsidRPr="00E67654">
              <w:rPr>
                <w:shd w:val="clear" w:color="auto" w:fill="FFFFFF"/>
              </w:rPr>
              <w:t xml:space="preserve"> + </w:t>
            </w:r>
            <w:r w:rsidRPr="00E67654">
              <w:rPr>
                <w:rStyle w:val="pythonnumbercolor"/>
                <w:shd w:val="clear" w:color="auto" w:fill="FFFFFF"/>
              </w:rPr>
              <w:t>1</w:t>
            </w:r>
          </w:p>
        </w:tc>
        <w:tc>
          <w:tcPr>
            <w:tcW w:w="3780" w:type="dxa"/>
          </w:tcPr>
          <w:p w14:paraId="314D87B7" w14:textId="77777777" w:rsidR="00621B37" w:rsidRPr="00E67654" w:rsidRDefault="00621B37" w:rsidP="00E67654">
            <w:pPr>
              <w:jc w:val="both"/>
              <w:rPr>
                <w:rFonts w:ascii="Courier New" w:hAnsi="Courier New" w:cs="Courier New"/>
                <w:sz w:val="20"/>
                <w:szCs w:val="20"/>
              </w:rPr>
            </w:pPr>
            <w:r w:rsidRPr="00E67654">
              <w:rPr>
                <w:rFonts w:ascii="Courier New" w:hAnsi="Courier New" w:cs="Courier New"/>
                <w:sz w:val="20"/>
                <w:szCs w:val="20"/>
              </w:rPr>
              <w:t xml:space="preserve">for </w:t>
            </w:r>
            <w:proofErr w:type="spellStart"/>
            <w:r w:rsidRPr="00E67654">
              <w:rPr>
                <w:rFonts w:ascii="Courier New" w:hAnsi="Courier New" w:cs="Courier New"/>
                <w:sz w:val="20"/>
                <w:szCs w:val="20"/>
              </w:rPr>
              <w:t>i</w:t>
            </w:r>
            <w:proofErr w:type="spellEnd"/>
            <w:r w:rsidRPr="00E67654">
              <w:rPr>
                <w:rFonts w:ascii="Courier New" w:hAnsi="Courier New" w:cs="Courier New"/>
                <w:sz w:val="20"/>
                <w:szCs w:val="20"/>
              </w:rPr>
              <w:t xml:space="preserve"> in range (2,10):</w:t>
            </w:r>
          </w:p>
          <w:p w14:paraId="065C4CFA" w14:textId="77777777" w:rsidR="00621B37" w:rsidRPr="00E67654" w:rsidRDefault="00621B37" w:rsidP="00E67654">
            <w:pPr>
              <w:jc w:val="both"/>
              <w:rPr>
                <w:rFonts w:ascii="Courier New" w:hAnsi="Courier New" w:cs="Courier New"/>
                <w:sz w:val="20"/>
                <w:szCs w:val="20"/>
              </w:rPr>
            </w:pPr>
            <w:r w:rsidRPr="00E67654">
              <w:rPr>
                <w:rFonts w:ascii="Courier New" w:hAnsi="Courier New" w:cs="Courier New"/>
                <w:sz w:val="20"/>
                <w:szCs w:val="20"/>
              </w:rPr>
              <w:t xml:space="preserve">   for j in range (3,7):</w:t>
            </w:r>
          </w:p>
          <w:p w14:paraId="1E01CFF7" w14:textId="77777777" w:rsidR="00621B37" w:rsidRPr="00E67654" w:rsidRDefault="00621B37" w:rsidP="00E67654">
            <w:pPr>
              <w:jc w:val="both"/>
              <w:rPr>
                <w:rFonts w:ascii="Courier New" w:hAnsi="Courier New" w:cs="Courier New"/>
                <w:sz w:val="20"/>
                <w:szCs w:val="20"/>
              </w:rPr>
            </w:pPr>
            <w:r w:rsidRPr="00E67654">
              <w:rPr>
                <w:rFonts w:ascii="Courier New" w:hAnsi="Courier New" w:cs="Courier New"/>
                <w:sz w:val="20"/>
                <w:szCs w:val="20"/>
              </w:rPr>
              <w:t xml:space="preserve">        print(</w:t>
            </w:r>
            <w:proofErr w:type="spellStart"/>
            <w:r w:rsidRPr="00E67654">
              <w:rPr>
                <w:rFonts w:ascii="Courier New" w:hAnsi="Courier New" w:cs="Courier New"/>
                <w:sz w:val="20"/>
                <w:szCs w:val="20"/>
              </w:rPr>
              <w:t>i</w:t>
            </w:r>
            <w:proofErr w:type="spellEnd"/>
            <w:r w:rsidRPr="00E67654">
              <w:rPr>
                <w:rFonts w:ascii="Courier New" w:hAnsi="Courier New" w:cs="Courier New"/>
                <w:sz w:val="20"/>
                <w:szCs w:val="20"/>
              </w:rPr>
              <w:t>*j)</w:t>
            </w:r>
          </w:p>
          <w:p w14:paraId="4693F299" w14:textId="77777777" w:rsidR="00621B37" w:rsidRPr="00E67654" w:rsidRDefault="00621B37" w:rsidP="00E67654">
            <w:pPr>
              <w:pStyle w:val="PlainText"/>
              <w:jc w:val="both"/>
              <w:rPr>
                <w:iCs/>
              </w:rPr>
            </w:pPr>
          </w:p>
        </w:tc>
      </w:tr>
      <w:tr w:rsidR="00621B37" w14:paraId="45C994BA" w14:textId="77777777" w:rsidTr="00621B37">
        <w:tc>
          <w:tcPr>
            <w:tcW w:w="2515" w:type="dxa"/>
          </w:tcPr>
          <w:p w14:paraId="7939E53D" w14:textId="77777777" w:rsidR="00621B37" w:rsidRPr="00E67654" w:rsidRDefault="00621B37" w:rsidP="00E67654">
            <w:pPr>
              <w:pStyle w:val="PlainText"/>
              <w:rPr>
                <w:shd w:val="clear" w:color="auto" w:fill="FFFFFF"/>
              </w:rPr>
            </w:pPr>
            <w:proofErr w:type="spellStart"/>
            <w:r w:rsidRPr="00E67654">
              <w:rPr>
                <w:shd w:val="clear" w:color="auto" w:fill="FFFFFF"/>
              </w:rPr>
              <w:t>i</w:t>
            </w:r>
            <w:proofErr w:type="spellEnd"/>
            <w:r w:rsidRPr="00E67654">
              <w:rPr>
                <w:shd w:val="clear" w:color="auto" w:fill="FFFFFF"/>
              </w:rPr>
              <w:t xml:space="preserve"> = </w:t>
            </w:r>
            <w:r w:rsidRPr="00E67654">
              <w:rPr>
                <w:rStyle w:val="pythonnumbercolor"/>
                <w:shd w:val="clear" w:color="auto" w:fill="FFFFFF"/>
              </w:rPr>
              <w:t>5</w:t>
            </w:r>
            <w:r w:rsidRPr="00E67654">
              <w:br/>
            </w:r>
            <w:r w:rsidRPr="00E67654">
              <w:rPr>
                <w:rStyle w:val="pythonkeywordcolor"/>
                <w:shd w:val="clear" w:color="auto" w:fill="FFFFFF"/>
              </w:rPr>
              <w:t>while</w:t>
            </w:r>
            <w:r w:rsidRPr="00E67654">
              <w:rPr>
                <w:shd w:val="clear" w:color="auto" w:fill="FFFFFF"/>
              </w:rPr>
              <w:t> </w:t>
            </w:r>
            <w:proofErr w:type="spellStart"/>
            <w:r w:rsidRPr="00E67654">
              <w:rPr>
                <w:shd w:val="clear" w:color="auto" w:fill="FFFFFF"/>
              </w:rPr>
              <w:t>i</w:t>
            </w:r>
            <w:proofErr w:type="spellEnd"/>
            <w:r w:rsidRPr="00E67654">
              <w:rPr>
                <w:shd w:val="clear" w:color="auto" w:fill="FFFFFF"/>
              </w:rPr>
              <w:t xml:space="preserve"> &gt; </w:t>
            </w:r>
            <w:r w:rsidRPr="00E67654">
              <w:rPr>
                <w:rStyle w:val="pythonnumbercolor"/>
                <w:shd w:val="clear" w:color="auto" w:fill="FFFFFF"/>
              </w:rPr>
              <w:t>10</w:t>
            </w:r>
            <w:r w:rsidRPr="00E67654">
              <w:rPr>
                <w:shd w:val="clear" w:color="auto" w:fill="FFFFFF"/>
              </w:rPr>
              <w:t>:</w:t>
            </w:r>
            <w:r w:rsidRPr="00E67654">
              <w:br/>
            </w:r>
            <w:r w:rsidRPr="00E67654">
              <w:rPr>
                <w:shd w:val="clear" w:color="auto" w:fill="FFFFFF"/>
              </w:rPr>
              <w:t>  </w:t>
            </w:r>
            <w:r w:rsidRPr="00E67654">
              <w:rPr>
                <w:rStyle w:val="pythonkeywordcolor"/>
                <w:shd w:val="clear" w:color="auto" w:fill="FFFFFF"/>
              </w:rPr>
              <w:t>print</w:t>
            </w:r>
            <w:r w:rsidRPr="00E67654">
              <w:rPr>
                <w:shd w:val="clear" w:color="auto" w:fill="FFFFFF"/>
              </w:rPr>
              <w:t>(</w:t>
            </w:r>
            <w:proofErr w:type="spellStart"/>
            <w:r w:rsidRPr="00E67654">
              <w:rPr>
                <w:shd w:val="clear" w:color="auto" w:fill="FFFFFF"/>
              </w:rPr>
              <w:t>i</w:t>
            </w:r>
            <w:proofErr w:type="spellEnd"/>
            <w:r w:rsidRPr="00E67654">
              <w:rPr>
                <w:shd w:val="clear" w:color="auto" w:fill="FFFFFF"/>
              </w:rPr>
              <w:t>)</w:t>
            </w:r>
            <w:r w:rsidRPr="00E67654">
              <w:br/>
            </w:r>
            <w:r w:rsidRPr="00E67654">
              <w:rPr>
                <w:shd w:val="clear" w:color="auto" w:fill="FFFFFF"/>
              </w:rPr>
              <w:t>  </w:t>
            </w:r>
            <w:proofErr w:type="spellStart"/>
            <w:r w:rsidRPr="00E67654">
              <w:rPr>
                <w:shd w:val="clear" w:color="auto" w:fill="FFFFFF"/>
              </w:rPr>
              <w:t>i</w:t>
            </w:r>
            <w:proofErr w:type="spellEnd"/>
            <w:r w:rsidRPr="00E67654">
              <w:rPr>
                <w:shd w:val="clear" w:color="auto" w:fill="FFFFFF"/>
              </w:rPr>
              <w:t xml:space="preserve"> =</w:t>
            </w:r>
            <w:proofErr w:type="spellStart"/>
            <w:r w:rsidRPr="00E67654">
              <w:rPr>
                <w:shd w:val="clear" w:color="auto" w:fill="FFFFFF"/>
              </w:rPr>
              <w:t>i</w:t>
            </w:r>
            <w:proofErr w:type="spellEnd"/>
            <w:r w:rsidRPr="00E67654">
              <w:rPr>
                <w:shd w:val="clear" w:color="auto" w:fill="FFFFFF"/>
              </w:rPr>
              <w:t xml:space="preserve"> + </w:t>
            </w:r>
            <w:r w:rsidRPr="00E67654">
              <w:rPr>
                <w:rStyle w:val="pythonnumbercolor"/>
                <w:shd w:val="clear" w:color="auto" w:fill="FFFFFF"/>
              </w:rPr>
              <w:t>1</w:t>
            </w:r>
          </w:p>
        </w:tc>
        <w:tc>
          <w:tcPr>
            <w:tcW w:w="3060" w:type="dxa"/>
          </w:tcPr>
          <w:p w14:paraId="3D1C4D58" w14:textId="77777777" w:rsidR="00621B37" w:rsidRPr="00E67654" w:rsidRDefault="00621B37" w:rsidP="00E67654">
            <w:pPr>
              <w:pStyle w:val="PlainText"/>
              <w:jc w:val="both"/>
              <w:rPr>
                <w:rStyle w:val="pythonnumbercolor"/>
                <w:shd w:val="clear" w:color="auto" w:fill="FFFFFF"/>
              </w:rPr>
            </w:pPr>
            <w:proofErr w:type="spellStart"/>
            <w:r w:rsidRPr="00E67654">
              <w:rPr>
                <w:shd w:val="clear" w:color="auto" w:fill="FFFFFF"/>
              </w:rPr>
              <w:t>i</w:t>
            </w:r>
            <w:proofErr w:type="spellEnd"/>
            <w:r w:rsidRPr="00E67654">
              <w:rPr>
                <w:shd w:val="clear" w:color="auto" w:fill="FFFFFF"/>
              </w:rPr>
              <w:t xml:space="preserve"> = </w:t>
            </w:r>
            <w:r w:rsidRPr="00E67654">
              <w:rPr>
                <w:rStyle w:val="pythonnumbercolor"/>
                <w:shd w:val="clear" w:color="auto" w:fill="FFFFFF"/>
              </w:rPr>
              <w:t>5</w:t>
            </w:r>
          </w:p>
          <w:p w14:paraId="01D0104D" w14:textId="77777777" w:rsidR="00621B37" w:rsidRPr="00E67654" w:rsidRDefault="00621B37" w:rsidP="00E67654">
            <w:pPr>
              <w:pStyle w:val="PlainText"/>
              <w:jc w:val="both"/>
              <w:rPr>
                <w:shd w:val="clear" w:color="auto" w:fill="FFFFFF"/>
              </w:rPr>
            </w:pPr>
            <w:r w:rsidRPr="00E67654">
              <w:rPr>
                <w:rStyle w:val="pythonkeywordcolor"/>
                <w:shd w:val="clear" w:color="auto" w:fill="FFFFFF"/>
              </w:rPr>
              <w:t>while</w:t>
            </w:r>
            <w:r w:rsidRPr="00E67654">
              <w:rPr>
                <w:shd w:val="clear" w:color="auto" w:fill="FFFFFF"/>
              </w:rPr>
              <w:t> </w:t>
            </w:r>
            <w:proofErr w:type="spellStart"/>
            <w:r w:rsidRPr="00E67654">
              <w:rPr>
                <w:shd w:val="clear" w:color="auto" w:fill="FFFFFF"/>
              </w:rPr>
              <w:t>i</w:t>
            </w:r>
            <w:proofErr w:type="spellEnd"/>
            <w:r w:rsidRPr="00E67654">
              <w:rPr>
                <w:shd w:val="clear" w:color="auto" w:fill="FFFFFF"/>
              </w:rPr>
              <w:t xml:space="preserve"> &gt;0:</w:t>
            </w:r>
          </w:p>
          <w:p w14:paraId="260DF998" w14:textId="77777777" w:rsidR="00621B37" w:rsidRPr="00E67654" w:rsidRDefault="00621B37" w:rsidP="00E67654">
            <w:pPr>
              <w:pStyle w:val="PlainText"/>
              <w:jc w:val="both"/>
              <w:rPr>
                <w:shd w:val="clear" w:color="auto" w:fill="FFFFFF"/>
              </w:rPr>
            </w:pPr>
            <w:r w:rsidRPr="00E67654">
              <w:rPr>
                <w:shd w:val="clear" w:color="auto" w:fill="FFFFFF"/>
              </w:rPr>
              <w:t>  </w:t>
            </w:r>
            <w:r w:rsidRPr="00E67654">
              <w:rPr>
                <w:rStyle w:val="pythonkeywordcolor"/>
                <w:shd w:val="clear" w:color="auto" w:fill="FFFFFF"/>
              </w:rPr>
              <w:t>print</w:t>
            </w:r>
            <w:r w:rsidRPr="00E67654">
              <w:rPr>
                <w:shd w:val="clear" w:color="auto" w:fill="FFFFFF"/>
              </w:rPr>
              <w:t>(</w:t>
            </w:r>
            <w:proofErr w:type="spellStart"/>
            <w:r w:rsidRPr="00E67654">
              <w:rPr>
                <w:shd w:val="clear" w:color="auto" w:fill="FFFFFF"/>
              </w:rPr>
              <w:t>i</w:t>
            </w:r>
            <w:proofErr w:type="spellEnd"/>
            <w:r w:rsidRPr="00E67654">
              <w:rPr>
                <w:shd w:val="clear" w:color="auto" w:fill="FFFFFF"/>
              </w:rPr>
              <w:t>)</w:t>
            </w:r>
            <w:r w:rsidRPr="00E67654">
              <w:br/>
            </w:r>
            <w:r w:rsidRPr="00E67654">
              <w:rPr>
                <w:shd w:val="clear" w:color="auto" w:fill="FFFFFF"/>
              </w:rPr>
              <w:t>  </w:t>
            </w:r>
            <w:proofErr w:type="spellStart"/>
            <w:r w:rsidRPr="00E67654">
              <w:rPr>
                <w:shd w:val="clear" w:color="auto" w:fill="FFFFFF"/>
              </w:rPr>
              <w:t>i</w:t>
            </w:r>
            <w:proofErr w:type="spellEnd"/>
            <w:r w:rsidRPr="00E67654">
              <w:rPr>
                <w:shd w:val="clear" w:color="auto" w:fill="FFFFFF"/>
              </w:rPr>
              <w:t xml:space="preserve"> =</w:t>
            </w:r>
            <w:proofErr w:type="spellStart"/>
            <w:r w:rsidRPr="00E67654">
              <w:rPr>
                <w:shd w:val="clear" w:color="auto" w:fill="FFFFFF"/>
              </w:rPr>
              <w:t>i</w:t>
            </w:r>
            <w:proofErr w:type="spellEnd"/>
            <w:r w:rsidRPr="00E67654">
              <w:rPr>
                <w:shd w:val="clear" w:color="auto" w:fill="FFFFFF"/>
              </w:rPr>
              <w:t xml:space="preserve"> + </w:t>
            </w:r>
            <w:r w:rsidRPr="00E67654">
              <w:rPr>
                <w:rStyle w:val="pythonnumbercolor"/>
                <w:shd w:val="clear" w:color="auto" w:fill="FFFFFF"/>
              </w:rPr>
              <w:t>1</w:t>
            </w:r>
          </w:p>
        </w:tc>
        <w:tc>
          <w:tcPr>
            <w:tcW w:w="3780" w:type="dxa"/>
          </w:tcPr>
          <w:p w14:paraId="012D08BA" w14:textId="77777777" w:rsidR="00621B37" w:rsidRPr="00E67654" w:rsidRDefault="00621B37" w:rsidP="00E67654">
            <w:pPr>
              <w:jc w:val="both"/>
              <w:rPr>
                <w:rFonts w:ascii="Courier New" w:hAnsi="Courier New" w:cs="Courier New"/>
                <w:sz w:val="20"/>
                <w:szCs w:val="20"/>
              </w:rPr>
            </w:pPr>
            <w:r w:rsidRPr="00E67654">
              <w:rPr>
                <w:rFonts w:ascii="Courier New" w:hAnsi="Courier New" w:cs="Courier New"/>
                <w:sz w:val="20"/>
                <w:szCs w:val="20"/>
              </w:rPr>
              <w:t xml:space="preserve">for </w:t>
            </w:r>
            <w:proofErr w:type="spellStart"/>
            <w:r w:rsidRPr="00E67654">
              <w:rPr>
                <w:rFonts w:ascii="Courier New" w:hAnsi="Courier New" w:cs="Courier New"/>
                <w:sz w:val="20"/>
                <w:szCs w:val="20"/>
              </w:rPr>
              <w:t>i</w:t>
            </w:r>
            <w:proofErr w:type="spellEnd"/>
            <w:r w:rsidRPr="00E67654">
              <w:rPr>
                <w:rFonts w:ascii="Courier New" w:hAnsi="Courier New" w:cs="Courier New"/>
                <w:sz w:val="20"/>
                <w:szCs w:val="20"/>
              </w:rPr>
              <w:t xml:space="preserve"> in range (10):</w:t>
            </w:r>
          </w:p>
          <w:p w14:paraId="37B47D25" w14:textId="77777777" w:rsidR="00621B37" w:rsidRPr="00E67654" w:rsidRDefault="00621B37" w:rsidP="00E67654">
            <w:pPr>
              <w:jc w:val="both"/>
              <w:rPr>
                <w:rFonts w:ascii="Courier New" w:hAnsi="Courier New" w:cs="Courier New"/>
                <w:sz w:val="20"/>
                <w:szCs w:val="20"/>
              </w:rPr>
            </w:pPr>
            <w:r w:rsidRPr="00E67654">
              <w:rPr>
                <w:rFonts w:ascii="Courier New" w:hAnsi="Courier New" w:cs="Courier New"/>
                <w:sz w:val="20"/>
                <w:szCs w:val="20"/>
              </w:rPr>
              <w:t xml:space="preserve">   for j in range (5):</w:t>
            </w:r>
          </w:p>
          <w:p w14:paraId="2231C96A" w14:textId="77777777" w:rsidR="00621B37" w:rsidRPr="00E67654" w:rsidRDefault="00621B37" w:rsidP="00E67654">
            <w:pPr>
              <w:jc w:val="both"/>
              <w:rPr>
                <w:rFonts w:ascii="Courier New" w:hAnsi="Courier New" w:cs="Courier New"/>
                <w:sz w:val="20"/>
                <w:szCs w:val="20"/>
              </w:rPr>
            </w:pPr>
            <w:r w:rsidRPr="00E67654">
              <w:rPr>
                <w:rFonts w:ascii="Courier New" w:hAnsi="Courier New" w:cs="Courier New"/>
                <w:sz w:val="20"/>
                <w:szCs w:val="20"/>
              </w:rPr>
              <w:t xml:space="preserve">        print(</w:t>
            </w:r>
            <w:proofErr w:type="spellStart"/>
            <w:r w:rsidRPr="00E67654">
              <w:rPr>
                <w:rFonts w:ascii="Courier New" w:hAnsi="Courier New" w:cs="Courier New"/>
                <w:sz w:val="20"/>
                <w:szCs w:val="20"/>
              </w:rPr>
              <w:t>i</w:t>
            </w:r>
            <w:proofErr w:type="spellEnd"/>
            <w:r w:rsidRPr="00E67654">
              <w:rPr>
                <w:rFonts w:ascii="Courier New" w:hAnsi="Courier New" w:cs="Courier New"/>
                <w:sz w:val="20"/>
                <w:szCs w:val="20"/>
              </w:rPr>
              <w:t>*j)</w:t>
            </w:r>
          </w:p>
          <w:p w14:paraId="6B08A5B2" w14:textId="77777777" w:rsidR="00621B37" w:rsidRPr="00E67654" w:rsidRDefault="00621B37" w:rsidP="00E67654">
            <w:pPr>
              <w:jc w:val="both"/>
              <w:rPr>
                <w:rFonts w:ascii="Courier New" w:hAnsi="Courier New" w:cs="Courier New"/>
                <w:sz w:val="20"/>
                <w:szCs w:val="20"/>
              </w:rPr>
            </w:pPr>
          </w:p>
        </w:tc>
      </w:tr>
    </w:tbl>
    <w:p w14:paraId="615B6F2C" w14:textId="77777777" w:rsidR="00621B37" w:rsidRPr="00AF082E" w:rsidRDefault="005107D2" w:rsidP="00AF082E">
      <w:pPr>
        <w:pStyle w:val="Heading1"/>
      </w:pPr>
      <w:r w:rsidRPr="00AF082E">
        <w:t>4.10 Finding biggest of any set of numbers</w:t>
      </w:r>
    </w:p>
    <w:p w14:paraId="0BC4CF64" w14:textId="77777777" w:rsidR="00621B37" w:rsidRDefault="00E67654" w:rsidP="005107D2">
      <w:pPr>
        <w:shd w:val="clear" w:color="auto" w:fill="FFFFFE"/>
        <w:spacing w:after="0"/>
        <w:rPr>
          <w:rFonts w:ascii="Courier New" w:eastAsia="Times New Roman" w:hAnsi="Courier New" w:cs="Courier New"/>
          <w:color w:val="000000"/>
          <w:sz w:val="21"/>
          <w:szCs w:val="21"/>
        </w:rPr>
      </w:pPr>
      <w:r>
        <w:rPr>
          <w:rFonts w:ascii="Palatino Linotype" w:hAnsi="Palatino Linotype"/>
        </w:rPr>
        <w:t>We had earlier written</w:t>
      </w:r>
      <w:r w:rsidR="00621B37">
        <w:rPr>
          <w:rFonts w:ascii="Palatino Linotype" w:hAnsi="Palatino Linotype"/>
        </w:rPr>
        <w:t xml:space="preserve"> a simple program to find biggest of 3 given numbers.</w:t>
      </w:r>
    </w:p>
    <w:p w14:paraId="1854F218" w14:textId="77777777" w:rsidR="00E67654" w:rsidRDefault="00E67654" w:rsidP="00E67654">
      <w:pPr>
        <w:shd w:val="clear" w:color="auto" w:fill="FFFFFE"/>
        <w:spacing w:after="0" w:line="240" w:lineRule="auto"/>
        <w:ind w:left="540"/>
        <w:rPr>
          <w:rFonts w:ascii="Courier New" w:eastAsia="Times New Roman" w:hAnsi="Courier New" w:cs="Courier New"/>
          <w:sz w:val="21"/>
        </w:rPr>
      </w:pPr>
      <w:r w:rsidRPr="009F67BB">
        <w:rPr>
          <w:rFonts w:ascii="Courier New" w:eastAsia="Times New Roman" w:hAnsi="Courier New" w:cs="Courier New"/>
          <w:sz w:val="21"/>
          <w:szCs w:val="21"/>
        </w:rPr>
        <w:lastRenderedPageBreak/>
        <w:t>a=</w:t>
      </w:r>
      <w:proofErr w:type="gramStart"/>
      <w:r w:rsidRPr="009F67BB">
        <w:rPr>
          <w:rFonts w:ascii="Courier New" w:eastAsia="Times New Roman" w:hAnsi="Courier New" w:cs="Courier New"/>
          <w:sz w:val="21"/>
          <w:szCs w:val="21"/>
        </w:rPr>
        <w:t>input( )</w:t>
      </w:r>
      <w:proofErr w:type="gramEnd"/>
      <w:r>
        <w:rPr>
          <w:rFonts w:ascii="Courier New" w:eastAsia="Times New Roman" w:hAnsi="Courier New" w:cs="Courier New"/>
          <w:sz w:val="21"/>
          <w:szCs w:val="21"/>
        </w:rPr>
        <w:t xml:space="preserve">; </w:t>
      </w:r>
      <w:r w:rsidRPr="009F67BB">
        <w:rPr>
          <w:rFonts w:ascii="Courier New" w:eastAsia="Times New Roman" w:hAnsi="Courier New" w:cs="Courier New"/>
          <w:sz w:val="21"/>
          <w:szCs w:val="21"/>
        </w:rPr>
        <w:t>b=</w:t>
      </w:r>
      <w:proofErr w:type="gramStart"/>
      <w:r w:rsidRPr="009F67BB">
        <w:rPr>
          <w:rFonts w:ascii="Courier New" w:eastAsia="Times New Roman" w:hAnsi="Courier New" w:cs="Courier New"/>
          <w:sz w:val="21"/>
          <w:szCs w:val="21"/>
        </w:rPr>
        <w:t>input( )</w:t>
      </w:r>
      <w:proofErr w:type="gramEnd"/>
      <w:r>
        <w:rPr>
          <w:rFonts w:ascii="Courier New" w:eastAsia="Times New Roman" w:hAnsi="Courier New" w:cs="Courier New"/>
          <w:sz w:val="21"/>
          <w:szCs w:val="21"/>
        </w:rPr>
        <w:t xml:space="preserve">; </w:t>
      </w:r>
      <w:r w:rsidRPr="009F67BB">
        <w:rPr>
          <w:rFonts w:ascii="Courier New" w:eastAsia="Times New Roman" w:hAnsi="Courier New" w:cs="Courier New"/>
          <w:sz w:val="21"/>
        </w:rPr>
        <w:t>c=</w:t>
      </w:r>
      <w:proofErr w:type="gramStart"/>
      <w:r w:rsidRPr="009F67BB">
        <w:rPr>
          <w:rFonts w:ascii="Courier New" w:eastAsia="Times New Roman" w:hAnsi="Courier New" w:cs="Courier New"/>
          <w:sz w:val="21"/>
        </w:rPr>
        <w:t>input( )</w:t>
      </w:r>
      <w:proofErr w:type="gramEnd"/>
    </w:p>
    <w:p w14:paraId="0DD83021" w14:textId="77777777" w:rsidR="00E67654" w:rsidRPr="009F67BB" w:rsidRDefault="00E67654" w:rsidP="00E67654">
      <w:pPr>
        <w:shd w:val="clear" w:color="auto" w:fill="FFFFFE"/>
        <w:spacing w:after="0" w:line="240" w:lineRule="auto"/>
        <w:ind w:left="540"/>
        <w:rPr>
          <w:rFonts w:ascii="Courier New" w:eastAsia="Times New Roman" w:hAnsi="Courier New" w:cs="Courier New"/>
          <w:sz w:val="21"/>
        </w:rPr>
      </w:pPr>
      <w:r>
        <w:rPr>
          <w:rFonts w:ascii="Courier New" w:eastAsia="Times New Roman" w:hAnsi="Courier New" w:cs="Courier New"/>
          <w:sz w:val="21"/>
        </w:rPr>
        <w:t>a=int(a</w:t>
      </w:r>
      <w:proofErr w:type="gramStart"/>
      <w:r>
        <w:rPr>
          <w:rFonts w:ascii="Courier New" w:eastAsia="Times New Roman" w:hAnsi="Courier New" w:cs="Courier New"/>
          <w:sz w:val="21"/>
        </w:rPr>
        <w:t xml:space="preserve">);   </w:t>
      </w:r>
      <w:proofErr w:type="gramEnd"/>
      <w:r>
        <w:rPr>
          <w:rFonts w:ascii="Courier New" w:eastAsia="Times New Roman" w:hAnsi="Courier New" w:cs="Courier New"/>
          <w:sz w:val="21"/>
        </w:rPr>
        <w:t>b=int(b</w:t>
      </w:r>
      <w:proofErr w:type="gramStart"/>
      <w:r>
        <w:rPr>
          <w:rFonts w:ascii="Courier New" w:eastAsia="Times New Roman" w:hAnsi="Courier New" w:cs="Courier New"/>
          <w:sz w:val="21"/>
        </w:rPr>
        <w:t xml:space="preserve">);   </w:t>
      </w:r>
      <w:proofErr w:type="gramEnd"/>
      <w:r>
        <w:rPr>
          <w:rFonts w:ascii="Courier New" w:eastAsia="Times New Roman" w:hAnsi="Courier New" w:cs="Courier New"/>
          <w:sz w:val="21"/>
        </w:rPr>
        <w:t>c=int(c)</w:t>
      </w:r>
    </w:p>
    <w:p w14:paraId="39BB1850" w14:textId="77777777" w:rsidR="00E67654" w:rsidRPr="009F67BB" w:rsidRDefault="00E67654" w:rsidP="00E67654">
      <w:pPr>
        <w:pStyle w:val="BodyText"/>
        <w:tabs>
          <w:tab w:val="num" w:pos="0"/>
          <w:tab w:val="left" w:pos="748"/>
          <w:tab w:val="left" w:pos="1122"/>
        </w:tabs>
        <w:spacing w:after="0"/>
        <w:ind w:left="540"/>
        <w:rPr>
          <w:rFonts w:ascii="Courier New" w:eastAsia="Times New Roman" w:hAnsi="Courier New" w:cs="Courier New"/>
          <w:color w:val="auto"/>
          <w:sz w:val="21"/>
          <w:lang w:val="en-US" w:eastAsia="en-US" w:bidi="ar-SA"/>
        </w:rPr>
      </w:pPr>
      <w:r w:rsidRPr="009F67BB">
        <w:rPr>
          <w:rFonts w:ascii="Courier New" w:eastAsia="Times New Roman" w:hAnsi="Courier New" w:cs="Courier New"/>
          <w:color w:val="auto"/>
          <w:sz w:val="21"/>
          <w:lang w:val="en-US" w:eastAsia="en-US" w:bidi="ar-SA"/>
        </w:rPr>
        <w:t>big=a</w:t>
      </w:r>
    </w:p>
    <w:p w14:paraId="59A082FD" w14:textId="77777777" w:rsidR="00E67654" w:rsidRPr="009F67BB" w:rsidRDefault="00E67654" w:rsidP="00E67654">
      <w:pPr>
        <w:pStyle w:val="BodyText"/>
        <w:tabs>
          <w:tab w:val="num" w:pos="0"/>
          <w:tab w:val="left" w:pos="748"/>
          <w:tab w:val="left" w:pos="1122"/>
        </w:tabs>
        <w:spacing w:after="0"/>
        <w:ind w:left="540"/>
        <w:rPr>
          <w:rFonts w:ascii="Courier New" w:eastAsia="Times New Roman" w:hAnsi="Courier New" w:cs="Courier New"/>
          <w:color w:val="auto"/>
          <w:sz w:val="21"/>
          <w:lang w:val="en-US" w:eastAsia="en-US" w:bidi="ar-SA"/>
        </w:rPr>
      </w:pPr>
      <w:r w:rsidRPr="009F67BB">
        <w:rPr>
          <w:rFonts w:ascii="Courier New" w:eastAsia="Times New Roman" w:hAnsi="Courier New" w:cs="Courier New"/>
          <w:color w:val="auto"/>
          <w:sz w:val="21"/>
          <w:lang w:val="en-US" w:eastAsia="en-US" w:bidi="ar-SA"/>
        </w:rPr>
        <w:t>if b&gt;big, big=b</w:t>
      </w:r>
    </w:p>
    <w:p w14:paraId="7DCDFA26" w14:textId="77777777" w:rsidR="00E67654" w:rsidRPr="009F67BB" w:rsidRDefault="00E67654" w:rsidP="00E67654">
      <w:pPr>
        <w:pStyle w:val="BodyText"/>
        <w:tabs>
          <w:tab w:val="num" w:pos="0"/>
          <w:tab w:val="left" w:pos="748"/>
          <w:tab w:val="left" w:pos="1122"/>
        </w:tabs>
        <w:spacing w:after="0"/>
        <w:ind w:left="540"/>
        <w:rPr>
          <w:rFonts w:ascii="Courier New" w:eastAsia="Times New Roman" w:hAnsi="Courier New" w:cs="Courier New"/>
          <w:color w:val="auto"/>
          <w:sz w:val="21"/>
          <w:lang w:val="en-US" w:eastAsia="en-US" w:bidi="ar-SA"/>
        </w:rPr>
      </w:pPr>
      <w:r w:rsidRPr="009F67BB">
        <w:rPr>
          <w:rFonts w:ascii="Courier New" w:eastAsia="Times New Roman" w:hAnsi="Courier New" w:cs="Courier New"/>
          <w:color w:val="auto"/>
          <w:sz w:val="21"/>
          <w:lang w:val="en-US" w:eastAsia="en-US" w:bidi="ar-SA"/>
        </w:rPr>
        <w:t>if c&gt;big, big=c</w:t>
      </w:r>
    </w:p>
    <w:p w14:paraId="620286A1" w14:textId="77777777" w:rsidR="00E67654" w:rsidRPr="009F67BB" w:rsidRDefault="00E67654" w:rsidP="00E67654">
      <w:pPr>
        <w:pStyle w:val="BodyText"/>
        <w:tabs>
          <w:tab w:val="num" w:pos="0"/>
          <w:tab w:val="left" w:pos="748"/>
          <w:tab w:val="left" w:pos="1122"/>
        </w:tabs>
        <w:spacing w:after="0"/>
        <w:ind w:left="540"/>
        <w:rPr>
          <w:rFonts w:ascii="Courier New" w:hAnsi="Courier New" w:cs="Courier New"/>
          <w:color w:val="auto"/>
        </w:rPr>
      </w:pPr>
      <w:r w:rsidRPr="009F67BB">
        <w:rPr>
          <w:rFonts w:ascii="Courier New" w:eastAsia="Times New Roman" w:hAnsi="Courier New" w:cs="Courier New"/>
          <w:color w:val="auto"/>
          <w:sz w:val="21"/>
          <w:lang w:val="en-US" w:eastAsia="en-US" w:bidi="ar-SA"/>
        </w:rPr>
        <w:t>print(big)</w:t>
      </w:r>
    </w:p>
    <w:p w14:paraId="15F3AE06" w14:textId="77777777" w:rsidR="00621B37" w:rsidRPr="0092462F" w:rsidRDefault="00621B37" w:rsidP="005107D2">
      <w:pPr>
        <w:pStyle w:val="BodyText"/>
        <w:tabs>
          <w:tab w:val="num" w:pos="0"/>
          <w:tab w:val="left" w:pos="748"/>
          <w:tab w:val="left" w:pos="1122"/>
        </w:tabs>
        <w:spacing w:after="0"/>
        <w:jc w:val="both"/>
        <w:rPr>
          <w:rFonts w:ascii="Century725 Cn BT" w:eastAsia="Times New Roman" w:hAnsi="Century725 Cn BT" w:cs="Courier New"/>
          <w:color w:val="000000"/>
          <w:sz w:val="22"/>
          <w:szCs w:val="22"/>
          <w:lang w:val="en-US" w:eastAsia="en-US" w:bidi="ar-SA"/>
        </w:rPr>
      </w:pPr>
      <w:r w:rsidRPr="0092462F">
        <w:rPr>
          <w:rFonts w:ascii="Century725 Cn BT" w:eastAsia="Times New Roman" w:hAnsi="Century725 Cn BT" w:cs="Courier New"/>
          <w:color w:val="000000"/>
          <w:sz w:val="22"/>
          <w:szCs w:val="22"/>
          <w:lang w:val="en-US" w:eastAsia="en-US" w:bidi="ar-SA"/>
        </w:rPr>
        <w:t xml:space="preserve">Now let us generalize it with </w:t>
      </w:r>
      <w:r w:rsidR="005107D2" w:rsidRPr="0092462F">
        <w:rPr>
          <w:rFonts w:ascii="Century725 Cn BT" w:eastAsia="Times New Roman" w:hAnsi="Century725 Cn BT" w:cs="Courier New"/>
          <w:color w:val="000000"/>
          <w:sz w:val="22"/>
          <w:szCs w:val="22"/>
          <w:lang w:val="en-US" w:eastAsia="en-US" w:bidi="ar-SA"/>
        </w:rPr>
        <w:t>w</w:t>
      </w:r>
      <w:r w:rsidRPr="0092462F">
        <w:rPr>
          <w:rFonts w:ascii="Century725 Cn BT" w:eastAsia="Times New Roman" w:hAnsi="Century725 Cn BT" w:cs="Courier New"/>
          <w:color w:val="000000"/>
          <w:sz w:val="22"/>
          <w:szCs w:val="22"/>
          <w:lang w:val="en-US" w:eastAsia="en-US" w:bidi="ar-SA"/>
        </w:rPr>
        <w:t>hile loop so that it can handle any count of numbers. We will accept numbers through input until a zero is typed. Note that we input the first number ou</w:t>
      </w:r>
      <w:r w:rsidR="007A3295">
        <w:rPr>
          <w:rFonts w:ascii="Century725 Cn BT" w:eastAsia="Times New Roman" w:hAnsi="Century725 Cn BT" w:cs="Courier New"/>
          <w:color w:val="000000"/>
          <w:sz w:val="22"/>
          <w:szCs w:val="22"/>
          <w:lang w:val="en-US" w:eastAsia="en-US" w:bidi="ar-SA"/>
        </w:rPr>
        <w:t>tside the loop and initialize big</w:t>
      </w:r>
      <w:r w:rsidRPr="0092462F">
        <w:rPr>
          <w:rFonts w:ascii="Century725 Cn BT" w:eastAsia="Times New Roman" w:hAnsi="Century725 Cn BT" w:cs="Courier New"/>
          <w:color w:val="000000"/>
          <w:sz w:val="22"/>
          <w:szCs w:val="22"/>
          <w:lang w:val="en-US" w:eastAsia="en-US" w:bidi="ar-SA"/>
        </w:rPr>
        <w:t xml:space="preserve"> with the first value.</w:t>
      </w:r>
    </w:p>
    <w:tbl>
      <w:tblPr>
        <w:tblStyle w:val="TableGrid"/>
        <w:tblW w:w="0" w:type="auto"/>
        <w:tblLook w:val="04A0" w:firstRow="1" w:lastRow="0" w:firstColumn="1" w:lastColumn="0" w:noHBand="0" w:noVBand="1"/>
      </w:tblPr>
      <w:tblGrid>
        <w:gridCol w:w="4675"/>
        <w:gridCol w:w="4675"/>
      </w:tblGrid>
      <w:tr w:rsidR="00160180" w14:paraId="4754F4A7" w14:textId="77777777" w:rsidTr="00160180">
        <w:tc>
          <w:tcPr>
            <w:tcW w:w="4675" w:type="dxa"/>
          </w:tcPr>
          <w:p w14:paraId="4067E65C" w14:textId="77777777" w:rsidR="00160180" w:rsidRPr="007A3295" w:rsidRDefault="00160180" w:rsidP="00160180">
            <w:pPr>
              <w:pStyle w:val="BodyText"/>
              <w:tabs>
                <w:tab w:val="num" w:pos="0"/>
                <w:tab w:val="left" w:pos="748"/>
                <w:tab w:val="left" w:pos="1122"/>
              </w:tabs>
              <w:spacing w:after="0"/>
              <w:rPr>
                <w:rFonts w:ascii="Century725 Cn BT" w:eastAsia="Times New Roman" w:hAnsi="Century725 Cn BT" w:cs="Courier New"/>
                <w:b/>
                <w:color w:val="000000"/>
                <w:sz w:val="22"/>
                <w:szCs w:val="22"/>
                <w:lang w:val="en-US" w:eastAsia="en-US" w:bidi="ar-SA"/>
              </w:rPr>
            </w:pPr>
            <w:r w:rsidRPr="007A3295">
              <w:rPr>
                <w:rFonts w:ascii="Century725 Cn BT" w:eastAsia="Times New Roman" w:hAnsi="Century725 Cn BT" w:cs="Courier New"/>
                <w:b/>
                <w:color w:val="000000"/>
                <w:sz w:val="22"/>
                <w:szCs w:val="22"/>
                <w:lang w:val="en-US" w:eastAsia="en-US" w:bidi="ar-SA"/>
              </w:rPr>
              <w:t>Usual while loop</w:t>
            </w:r>
          </w:p>
        </w:tc>
        <w:tc>
          <w:tcPr>
            <w:tcW w:w="4675" w:type="dxa"/>
          </w:tcPr>
          <w:p w14:paraId="6CFD2A84" w14:textId="77777777" w:rsidR="00160180" w:rsidRPr="007A3295" w:rsidRDefault="00160180" w:rsidP="00160180">
            <w:pPr>
              <w:rPr>
                <w:rFonts w:ascii="Century725 Cn BT" w:hAnsi="Century725 Cn BT"/>
                <w:b/>
                <w:bCs/>
                <w:sz w:val="22"/>
                <w:szCs w:val="22"/>
              </w:rPr>
            </w:pPr>
            <w:r w:rsidRPr="007A3295">
              <w:rPr>
                <w:rFonts w:ascii="Century725 Cn BT" w:hAnsi="Century725 Cn BT"/>
                <w:b/>
                <w:bCs/>
                <w:sz w:val="22"/>
                <w:szCs w:val="22"/>
              </w:rPr>
              <w:t>Using while(True)</w:t>
            </w:r>
          </w:p>
        </w:tc>
      </w:tr>
      <w:tr w:rsidR="00160180" w14:paraId="67788F1F" w14:textId="77777777" w:rsidTr="00160180">
        <w:tc>
          <w:tcPr>
            <w:tcW w:w="4675" w:type="dxa"/>
          </w:tcPr>
          <w:p w14:paraId="213A7752" w14:textId="77777777" w:rsidR="004D7068" w:rsidRDefault="004D7068" w:rsidP="004D7068">
            <w:pPr>
              <w:pStyle w:val="BodyText"/>
              <w:tabs>
                <w:tab w:val="num" w:pos="0"/>
                <w:tab w:val="left" w:pos="748"/>
                <w:tab w:val="left" w:pos="1122"/>
              </w:tabs>
              <w:spacing w:after="0"/>
              <w:rPr>
                <w:rFonts w:ascii="Courier New" w:eastAsia="Times New Roman" w:hAnsi="Courier New" w:cs="Courier New"/>
                <w:color w:val="000000"/>
                <w:sz w:val="22"/>
                <w:szCs w:val="22"/>
                <w:lang w:val="en-US" w:eastAsia="en-US" w:bidi="ar-SA"/>
              </w:rPr>
            </w:pPr>
            <w:r>
              <w:rPr>
                <w:rFonts w:ascii="Courier New" w:eastAsia="Times New Roman" w:hAnsi="Courier New" w:cs="Courier New"/>
                <w:color w:val="000000"/>
                <w:sz w:val="22"/>
                <w:szCs w:val="22"/>
                <w:lang w:val="en-US" w:eastAsia="en-US" w:bidi="ar-SA"/>
              </w:rPr>
              <w:t>x</w:t>
            </w:r>
            <w:r w:rsidRPr="004D7068">
              <w:rPr>
                <w:rFonts w:ascii="Courier New" w:eastAsia="Times New Roman" w:hAnsi="Courier New" w:cs="Courier New"/>
                <w:color w:val="000000"/>
                <w:sz w:val="22"/>
                <w:szCs w:val="22"/>
                <w:lang w:val="en-US" w:eastAsia="en-US" w:bidi="ar-SA"/>
              </w:rPr>
              <w:t>=</w:t>
            </w:r>
            <w:r>
              <w:rPr>
                <w:rFonts w:ascii="Courier New" w:eastAsia="Times New Roman" w:hAnsi="Courier New" w:cs="Courier New"/>
                <w:color w:val="000000"/>
                <w:sz w:val="22"/>
                <w:szCs w:val="22"/>
                <w:lang w:val="en-US" w:eastAsia="en-US" w:bidi="ar-SA"/>
              </w:rPr>
              <w:t>int(</w:t>
            </w:r>
            <w:proofErr w:type="gramStart"/>
            <w:r>
              <w:rPr>
                <w:rFonts w:ascii="Courier New" w:eastAsia="Times New Roman" w:hAnsi="Courier New" w:cs="Courier New"/>
                <w:color w:val="000000"/>
                <w:sz w:val="22"/>
                <w:szCs w:val="22"/>
                <w:lang w:val="en-US" w:eastAsia="en-US" w:bidi="ar-SA"/>
              </w:rPr>
              <w:t>input(</w:t>
            </w:r>
            <w:proofErr w:type="gramEnd"/>
            <w:r>
              <w:rPr>
                <w:rFonts w:ascii="Courier New" w:eastAsia="Times New Roman" w:hAnsi="Courier New" w:cs="Courier New"/>
                <w:color w:val="000000"/>
                <w:sz w:val="22"/>
                <w:szCs w:val="22"/>
                <w:lang w:val="en-US" w:eastAsia="en-US" w:bidi="ar-SA"/>
              </w:rPr>
              <w:t>))</w:t>
            </w:r>
          </w:p>
          <w:p w14:paraId="5B0057A9" w14:textId="77777777" w:rsidR="004D7068" w:rsidRPr="004D7068" w:rsidRDefault="004D7068" w:rsidP="004D7068">
            <w:pPr>
              <w:pStyle w:val="BodyText"/>
              <w:tabs>
                <w:tab w:val="num" w:pos="0"/>
                <w:tab w:val="left" w:pos="748"/>
                <w:tab w:val="left" w:pos="1122"/>
              </w:tabs>
              <w:spacing w:after="0"/>
              <w:rPr>
                <w:rFonts w:ascii="Courier New" w:eastAsia="Times New Roman" w:hAnsi="Courier New" w:cs="Courier New"/>
                <w:color w:val="000000"/>
                <w:sz w:val="22"/>
                <w:szCs w:val="22"/>
                <w:lang w:val="en-US" w:eastAsia="en-US" w:bidi="ar-SA"/>
              </w:rPr>
            </w:pPr>
            <w:r>
              <w:rPr>
                <w:rFonts w:ascii="Courier New" w:eastAsia="Times New Roman" w:hAnsi="Courier New" w:cs="Courier New"/>
                <w:color w:val="000000"/>
                <w:sz w:val="22"/>
                <w:szCs w:val="22"/>
                <w:lang w:val="en-US" w:eastAsia="en-US" w:bidi="ar-SA"/>
              </w:rPr>
              <w:t>big=x</w:t>
            </w:r>
          </w:p>
          <w:p w14:paraId="372FC430" w14:textId="77777777" w:rsidR="004D7068" w:rsidRPr="004D7068" w:rsidRDefault="004D7068" w:rsidP="004D7068">
            <w:pPr>
              <w:pStyle w:val="BodyText"/>
              <w:tabs>
                <w:tab w:val="num" w:pos="0"/>
                <w:tab w:val="left" w:pos="748"/>
                <w:tab w:val="left" w:pos="1122"/>
              </w:tabs>
              <w:spacing w:after="0"/>
              <w:rPr>
                <w:rFonts w:ascii="Courier New" w:eastAsia="Times New Roman" w:hAnsi="Courier New" w:cs="Courier New"/>
                <w:b/>
                <w:color w:val="000000"/>
                <w:sz w:val="22"/>
                <w:szCs w:val="22"/>
                <w:lang w:val="en-US" w:eastAsia="en-US" w:bidi="ar-SA"/>
              </w:rPr>
            </w:pPr>
            <w:r w:rsidRPr="004D7068">
              <w:rPr>
                <w:rFonts w:ascii="Courier New" w:eastAsia="Times New Roman" w:hAnsi="Courier New" w:cs="Courier New"/>
                <w:b/>
                <w:color w:val="000000"/>
                <w:sz w:val="22"/>
                <w:szCs w:val="22"/>
                <w:lang w:val="en-US" w:eastAsia="en-US" w:bidi="ar-SA"/>
              </w:rPr>
              <w:t xml:space="preserve">while </w:t>
            </w:r>
            <w:proofErr w:type="gramStart"/>
            <w:r w:rsidRPr="004D7068">
              <w:rPr>
                <w:rFonts w:ascii="Courier New" w:eastAsia="Times New Roman" w:hAnsi="Courier New" w:cs="Courier New"/>
                <w:b/>
                <w:color w:val="000000"/>
                <w:sz w:val="22"/>
                <w:szCs w:val="22"/>
                <w:lang w:val="en-US" w:eastAsia="en-US" w:bidi="ar-SA"/>
              </w:rPr>
              <w:t>x!=</w:t>
            </w:r>
            <w:proofErr w:type="gramEnd"/>
            <w:r w:rsidRPr="004D7068">
              <w:rPr>
                <w:rFonts w:ascii="Courier New" w:eastAsia="Times New Roman" w:hAnsi="Courier New" w:cs="Courier New"/>
                <w:b/>
                <w:color w:val="000000"/>
                <w:sz w:val="22"/>
                <w:szCs w:val="22"/>
                <w:lang w:val="en-US" w:eastAsia="en-US" w:bidi="ar-SA"/>
              </w:rPr>
              <w:t>0:</w:t>
            </w:r>
          </w:p>
          <w:p w14:paraId="3E863E74" w14:textId="77777777" w:rsidR="004D7068" w:rsidRPr="004D7068" w:rsidRDefault="004D7068" w:rsidP="004D7068">
            <w:pPr>
              <w:pStyle w:val="BodyText"/>
              <w:tabs>
                <w:tab w:val="num" w:pos="0"/>
                <w:tab w:val="left" w:pos="748"/>
                <w:tab w:val="left" w:pos="1122"/>
              </w:tabs>
              <w:spacing w:after="0"/>
              <w:rPr>
                <w:rFonts w:ascii="Courier New" w:eastAsia="Times New Roman" w:hAnsi="Courier New" w:cs="Courier New"/>
                <w:color w:val="000000"/>
                <w:sz w:val="22"/>
                <w:szCs w:val="22"/>
                <w:lang w:val="en-US" w:eastAsia="en-US" w:bidi="ar-SA"/>
              </w:rPr>
            </w:pPr>
            <w:r w:rsidRPr="004D7068">
              <w:rPr>
                <w:rFonts w:ascii="Courier New" w:eastAsia="Times New Roman" w:hAnsi="Courier New" w:cs="Courier New"/>
                <w:color w:val="000000"/>
                <w:sz w:val="22"/>
                <w:szCs w:val="22"/>
                <w:lang w:val="en-US" w:eastAsia="en-US" w:bidi="ar-SA"/>
              </w:rPr>
              <w:t xml:space="preserve">    if x&gt;big: big=x</w:t>
            </w:r>
          </w:p>
          <w:p w14:paraId="3F16B9E3" w14:textId="77777777" w:rsidR="004D7068" w:rsidRPr="004D7068" w:rsidRDefault="004D7068" w:rsidP="004D7068">
            <w:pPr>
              <w:pStyle w:val="BodyText"/>
              <w:tabs>
                <w:tab w:val="num" w:pos="0"/>
                <w:tab w:val="left" w:pos="748"/>
                <w:tab w:val="left" w:pos="1122"/>
              </w:tabs>
              <w:spacing w:after="0"/>
              <w:rPr>
                <w:rFonts w:ascii="Courier New" w:eastAsia="Times New Roman" w:hAnsi="Courier New" w:cs="Courier New"/>
                <w:color w:val="000000"/>
                <w:sz w:val="22"/>
                <w:szCs w:val="22"/>
                <w:lang w:val="en-US" w:eastAsia="en-US" w:bidi="ar-SA"/>
              </w:rPr>
            </w:pPr>
            <w:r w:rsidRPr="004D7068">
              <w:rPr>
                <w:rFonts w:ascii="Courier New" w:eastAsia="Times New Roman" w:hAnsi="Courier New" w:cs="Courier New"/>
                <w:color w:val="000000"/>
                <w:sz w:val="22"/>
                <w:szCs w:val="22"/>
                <w:lang w:val="en-US" w:eastAsia="en-US" w:bidi="ar-SA"/>
              </w:rPr>
              <w:t xml:space="preserve">    x=int(</w:t>
            </w:r>
            <w:proofErr w:type="gramStart"/>
            <w:r w:rsidRPr="004D7068">
              <w:rPr>
                <w:rFonts w:ascii="Courier New" w:eastAsia="Times New Roman" w:hAnsi="Courier New" w:cs="Courier New"/>
                <w:color w:val="000000"/>
                <w:sz w:val="22"/>
                <w:szCs w:val="22"/>
                <w:lang w:val="en-US" w:eastAsia="en-US" w:bidi="ar-SA"/>
              </w:rPr>
              <w:t>input(</w:t>
            </w:r>
            <w:proofErr w:type="gramEnd"/>
            <w:r w:rsidRPr="004D7068">
              <w:rPr>
                <w:rFonts w:ascii="Courier New" w:eastAsia="Times New Roman" w:hAnsi="Courier New" w:cs="Courier New"/>
                <w:color w:val="000000"/>
                <w:sz w:val="22"/>
                <w:szCs w:val="22"/>
                <w:lang w:val="en-US" w:eastAsia="en-US" w:bidi="ar-SA"/>
              </w:rPr>
              <w:t>))</w:t>
            </w:r>
          </w:p>
          <w:p w14:paraId="65E619D2" w14:textId="77777777" w:rsidR="004D7068" w:rsidRDefault="004D7068" w:rsidP="004D7068">
            <w:pPr>
              <w:pStyle w:val="BodyText"/>
              <w:tabs>
                <w:tab w:val="num" w:pos="0"/>
                <w:tab w:val="left" w:pos="748"/>
                <w:tab w:val="left" w:pos="1122"/>
              </w:tabs>
              <w:spacing w:after="0"/>
              <w:rPr>
                <w:rFonts w:ascii="Courier New" w:eastAsia="Times New Roman" w:hAnsi="Courier New" w:cs="Courier New"/>
                <w:color w:val="000000"/>
                <w:sz w:val="22"/>
                <w:szCs w:val="22"/>
                <w:lang w:val="en-US" w:eastAsia="en-US" w:bidi="ar-SA"/>
              </w:rPr>
            </w:pPr>
          </w:p>
          <w:p w14:paraId="47797DC2" w14:textId="77777777" w:rsidR="00160180" w:rsidRDefault="004D7068" w:rsidP="004D7068">
            <w:pPr>
              <w:pStyle w:val="BodyText"/>
              <w:tabs>
                <w:tab w:val="num" w:pos="0"/>
                <w:tab w:val="left" w:pos="748"/>
                <w:tab w:val="left" w:pos="1122"/>
              </w:tabs>
              <w:spacing w:after="0"/>
              <w:rPr>
                <w:b/>
                <w:bCs/>
                <w:sz w:val="36"/>
                <w:szCs w:val="36"/>
              </w:rPr>
            </w:pPr>
            <w:r w:rsidRPr="004D7068">
              <w:rPr>
                <w:rFonts w:ascii="Courier New" w:eastAsia="Times New Roman" w:hAnsi="Courier New" w:cs="Courier New"/>
                <w:color w:val="000000"/>
                <w:sz w:val="22"/>
                <w:szCs w:val="22"/>
                <w:lang w:val="en-US" w:eastAsia="en-US" w:bidi="ar-SA"/>
              </w:rPr>
              <w:t>print(big)</w:t>
            </w:r>
          </w:p>
        </w:tc>
        <w:tc>
          <w:tcPr>
            <w:tcW w:w="4675" w:type="dxa"/>
          </w:tcPr>
          <w:p w14:paraId="1ADA479B" w14:textId="77777777" w:rsidR="004D7068" w:rsidRPr="004D7068" w:rsidRDefault="004D7068" w:rsidP="004D7068">
            <w:pPr>
              <w:pStyle w:val="BodyText"/>
              <w:tabs>
                <w:tab w:val="num" w:pos="0"/>
                <w:tab w:val="left" w:pos="748"/>
                <w:tab w:val="left" w:pos="1122"/>
              </w:tabs>
              <w:spacing w:after="0"/>
              <w:rPr>
                <w:rFonts w:ascii="Courier New" w:hAnsi="Courier New" w:cs="Courier New"/>
                <w:bCs/>
                <w:sz w:val="22"/>
                <w:szCs w:val="22"/>
              </w:rPr>
            </w:pPr>
            <w:r w:rsidRPr="004D7068">
              <w:rPr>
                <w:rFonts w:ascii="Courier New" w:hAnsi="Courier New" w:cs="Courier New"/>
                <w:bCs/>
                <w:sz w:val="22"/>
                <w:szCs w:val="22"/>
              </w:rPr>
              <w:t>x=int(input())</w:t>
            </w:r>
          </w:p>
          <w:p w14:paraId="42F9CDC4" w14:textId="77777777" w:rsidR="004D7068" w:rsidRPr="004D7068" w:rsidRDefault="004D7068" w:rsidP="004D7068">
            <w:pPr>
              <w:pStyle w:val="BodyText"/>
              <w:tabs>
                <w:tab w:val="num" w:pos="0"/>
                <w:tab w:val="left" w:pos="748"/>
                <w:tab w:val="left" w:pos="1122"/>
              </w:tabs>
              <w:spacing w:after="0"/>
              <w:rPr>
                <w:rFonts w:ascii="Courier New" w:hAnsi="Courier New" w:cs="Courier New"/>
                <w:bCs/>
                <w:sz w:val="22"/>
                <w:szCs w:val="22"/>
              </w:rPr>
            </w:pPr>
            <w:r w:rsidRPr="004D7068">
              <w:rPr>
                <w:rFonts w:ascii="Courier New" w:hAnsi="Courier New" w:cs="Courier New"/>
                <w:bCs/>
                <w:sz w:val="22"/>
                <w:szCs w:val="22"/>
              </w:rPr>
              <w:t>big=x</w:t>
            </w:r>
          </w:p>
          <w:p w14:paraId="0457A47C" w14:textId="77777777" w:rsidR="004D7068" w:rsidRPr="004D7068" w:rsidRDefault="004D7068" w:rsidP="004D7068">
            <w:pPr>
              <w:pStyle w:val="BodyText"/>
              <w:tabs>
                <w:tab w:val="num" w:pos="0"/>
                <w:tab w:val="left" w:pos="748"/>
                <w:tab w:val="left" w:pos="1122"/>
              </w:tabs>
              <w:spacing w:after="0"/>
              <w:rPr>
                <w:rFonts w:ascii="Courier New" w:hAnsi="Courier New" w:cs="Courier New"/>
                <w:b/>
                <w:bCs/>
                <w:sz w:val="22"/>
                <w:szCs w:val="22"/>
              </w:rPr>
            </w:pPr>
            <w:r w:rsidRPr="004D7068">
              <w:rPr>
                <w:rFonts w:ascii="Courier New" w:hAnsi="Courier New" w:cs="Courier New"/>
                <w:b/>
                <w:bCs/>
                <w:sz w:val="22"/>
                <w:szCs w:val="22"/>
              </w:rPr>
              <w:t>while True:</w:t>
            </w:r>
          </w:p>
          <w:p w14:paraId="314DD914" w14:textId="77777777" w:rsidR="004D7068" w:rsidRPr="004D7068" w:rsidRDefault="004D7068" w:rsidP="004D7068">
            <w:pPr>
              <w:pStyle w:val="BodyText"/>
              <w:tabs>
                <w:tab w:val="num" w:pos="0"/>
                <w:tab w:val="left" w:pos="748"/>
                <w:tab w:val="left" w:pos="1122"/>
              </w:tabs>
              <w:spacing w:after="0"/>
              <w:rPr>
                <w:rFonts w:ascii="Courier New" w:hAnsi="Courier New" w:cs="Courier New"/>
                <w:bCs/>
                <w:sz w:val="22"/>
                <w:szCs w:val="22"/>
              </w:rPr>
            </w:pPr>
            <w:r w:rsidRPr="004D7068">
              <w:rPr>
                <w:rFonts w:ascii="Courier New" w:hAnsi="Courier New" w:cs="Courier New"/>
                <w:bCs/>
                <w:sz w:val="22"/>
                <w:szCs w:val="22"/>
              </w:rPr>
              <w:t xml:space="preserve">    if x&gt;big: big=x</w:t>
            </w:r>
          </w:p>
          <w:p w14:paraId="128D984E" w14:textId="77777777" w:rsidR="004D7068" w:rsidRPr="004D7068" w:rsidRDefault="004D7068" w:rsidP="004D7068">
            <w:pPr>
              <w:pStyle w:val="BodyText"/>
              <w:tabs>
                <w:tab w:val="num" w:pos="0"/>
                <w:tab w:val="left" w:pos="748"/>
                <w:tab w:val="left" w:pos="1122"/>
              </w:tabs>
              <w:spacing w:after="0"/>
              <w:rPr>
                <w:rFonts w:ascii="Courier New" w:hAnsi="Courier New" w:cs="Courier New"/>
                <w:bCs/>
                <w:sz w:val="22"/>
                <w:szCs w:val="22"/>
              </w:rPr>
            </w:pPr>
            <w:r w:rsidRPr="004D7068">
              <w:rPr>
                <w:rFonts w:ascii="Courier New" w:hAnsi="Courier New" w:cs="Courier New"/>
                <w:bCs/>
                <w:sz w:val="22"/>
                <w:szCs w:val="22"/>
              </w:rPr>
              <w:t xml:space="preserve">    x=int(input())</w:t>
            </w:r>
          </w:p>
          <w:p w14:paraId="5D18991D" w14:textId="77777777" w:rsidR="004D7068" w:rsidRPr="004D7068" w:rsidRDefault="004D7068" w:rsidP="004D7068">
            <w:pPr>
              <w:pStyle w:val="BodyText"/>
              <w:tabs>
                <w:tab w:val="num" w:pos="0"/>
                <w:tab w:val="left" w:pos="748"/>
                <w:tab w:val="left" w:pos="1122"/>
              </w:tabs>
              <w:spacing w:after="0"/>
              <w:rPr>
                <w:rFonts w:ascii="Courier New" w:hAnsi="Courier New" w:cs="Courier New"/>
                <w:b/>
                <w:bCs/>
                <w:sz w:val="22"/>
                <w:szCs w:val="22"/>
              </w:rPr>
            </w:pPr>
            <w:r w:rsidRPr="004D7068">
              <w:rPr>
                <w:rFonts w:ascii="Courier New" w:hAnsi="Courier New" w:cs="Courier New"/>
                <w:bCs/>
                <w:sz w:val="22"/>
                <w:szCs w:val="22"/>
              </w:rPr>
              <w:t xml:space="preserve">    </w:t>
            </w:r>
            <w:r w:rsidRPr="004D7068">
              <w:rPr>
                <w:rFonts w:ascii="Courier New" w:hAnsi="Courier New" w:cs="Courier New"/>
                <w:b/>
                <w:bCs/>
                <w:sz w:val="22"/>
                <w:szCs w:val="22"/>
              </w:rPr>
              <w:t>if (x==0): break</w:t>
            </w:r>
          </w:p>
          <w:p w14:paraId="13B6D0E5" w14:textId="77777777" w:rsidR="00160180" w:rsidRDefault="004D7068" w:rsidP="004D7068">
            <w:pPr>
              <w:pStyle w:val="BodyText"/>
              <w:tabs>
                <w:tab w:val="num" w:pos="0"/>
                <w:tab w:val="left" w:pos="748"/>
                <w:tab w:val="left" w:pos="1122"/>
              </w:tabs>
              <w:spacing w:after="0"/>
              <w:rPr>
                <w:b/>
                <w:bCs/>
                <w:sz w:val="36"/>
                <w:szCs w:val="36"/>
              </w:rPr>
            </w:pPr>
            <w:r w:rsidRPr="004D7068">
              <w:rPr>
                <w:rFonts w:ascii="Courier New" w:hAnsi="Courier New" w:cs="Courier New"/>
                <w:bCs/>
                <w:sz w:val="22"/>
                <w:szCs w:val="22"/>
              </w:rPr>
              <w:t>print(big)</w:t>
            </w:r>
          </w:p>
        </w:tc>
      </w:tr>
    </w:tbl>
    <w:p w14:paraId="17177F5E" w14:textId="77777777" w:rsidR="00160180" w:rsidRDefault="00160180" w:rsidP="00621B37">
      <w:pPr>
        <w:jc w:val="center"/>
        <w:rPr>
          <w:b/>
          <w:bCs/>
          <w:sz w:val="36"/>
          <w:szCs w:val="36"/>
        </w:rPr>
      </w:pPr>
    </w:p>
    <w:p w14:paraId="7B7DEA39" w14:textId="77777777" w:rsidR="006511FF" w:rsidRDefault="006511FF">
      <w:pPr>
        <w:rPr>
          <w:b/>
          <w:bCs/>
          <w:sz w:val="36"/>
          <w:szCs w:val="36"/>
        </w:rPr>
      </w:pPr>
      <w:r>
        <w:rPr>
          <w:b/>
          <w:bCs/>
          <w:sz w:val="36"/>
          <w:szCs w:val="36"/>
        </w:rPr>
        <w:br w:type="page"/>
      </w:r>
    </w:p>
    <w:p w14:paraId="288F8BF0" w14:textId="0692B58E" w:rsidR="00A91ABC" w:rsidRPr="00C0130B" w:rsidRDefault="00A91ABC" w:rsidP="00A91ABC">
      <w:pPr>
        <w:rPr>
          <w:rFonts w:ascii="Century725 Cn BT" w:hAnsi="Century725 Cn BT"/>
          <w:b/>
          <w:bCs/>
          <w:sz w:val="36"/>
          <w:szCs w:val="36"/>
        </w:rPr>
      </w:pPr>
      <w:r>
        <w:rPr>
          <w:b/>
          <w:bCs/>
          <w:sz w:val="36"/>
          <w:szCs w:val="36"/>
        </w:rPr>
        <w:lastRenderedPageBreak/>
        <w:t xml:space="preserve">   </w:t>
      </w:r>
      <w:r w:rsidRPr="00C0130B">
        <w:rPr>
          <w:rFonts w:ascii="Century725 Cn BT" w:hAnsi="Century725 Cn BT"/>
          <w:b/>
          <w:bCs/>
          <w:sz w:val="36"/>
          <w:szCs w:val="36"/>
        </w:rPr>
        <w:t xml:space="preserve">Chapter 5: Python Data Structures: </w:t>
      </w:r>
      <w:r w:rsidR="00241482" w:rsidRPr="00C0130B">
        <w:rPr>
          <w:rFonts w:ascii="Century725 Cn BT" w:hAnsi="Century725 Cn BT"/>
          <w:b/>
          <w:bCs/>
          <w:sz w:val="36"/>
          <w:szCs w:val="36"/>
        </w:rPr>
        <w:t>Lists,</w:t>
      </w:r>
      <w:r>
        <w:rPr>
          <w:rFonts w:ascii="Century725 Cn BT" w:hAnsi="Century725 Cn BT"/>
          <w:b/>
          <w:bCs/>
          <w:sz w:val="36"/>
          <w:szCs w:val="36"/>
        </w:rPr>
        <w:t xml:space="preserve"> Tuples &amp; Sets</w:t>
      </w:r>
    </w:p>
    <w:p w14:paraId="25F83A26" w14:textId="77777777" w:rsidR="000C57D8" w:rsidRDefault="000C57D8" w:rsidP="00241482">
      <w:pPr>
        <w:pStyle w:val="Heading1"/>
      </w:pPr>
      <w:r>
        <w:t xml:space="preserve">5.1 A </w:t>
      </w:r>
      <w:r w:rsidR="005147E1">
        <w:t>QUICK TASTE OF LISTS</w:t>
      </w:r>
    </w:p>
    <w:p w14:paraId="08C8C54D" w14:textId="16CF1358" w:rsidR="005967A1" w:rsidRDefault="000C57D8" w:rsidP="00A91ABC">
      <w:pPr>
        <w:jc w:val="both"/>
        <w:rPr>
          <w:rFonts w:ascii="Century725 Cn BT" w:hAnsi="Century725 Cn BT" w:cs="Baskerville Old Face"/>
          <w:szCs w:val="24"/>
        </w:rPr>
      </w:pPr>
      <w:r w:rsidRPr="00341782">
        <w:rPr>
          <w:rFonts w:ascii="Century725 Cn BT" w:hAnsi="Century725 Cn BT" w:cs="Baskerville Old Face"/>
          <w:szCs w:val="24"/>
        </w:rPr>
        <w:t>A list is an ordered arrangement of data elements, separated by comma and capable of being referred to by indices (numbers representing their position in the list).</w:t>
      </w:r>
      <w:r>
        <w:rPr>
          <w:rFonts w:ascii="Century725 Cn BT" w:hAnsi="Century725 Cn BT" w:cs="Baskerville Old Face"/>
          <w:szCs w:val="24"/>
        </w:rPr>
        <w:t xml:space="preserve"> Here is a </w:t>
      </w:r>
      <w:r w:rsidRPr="000C57D8">
        <w:rPr>
          <w:rFonts w:ascii="Courier New" w:hAnsi="Courier New" w:cs="Courier New"/>
          <w:szCs w:val="24"/>
        </w:rPr>
        <w:t>list</w:t>
      </w:r>
      <w:r>
        <w:rPr>
          <w:rFonts w:ascii="Century725 Cn BT" w:hAnsi="Century725 Cn BT" w:cs="Baskerville Old Face"/>
          <w:szCs w:val="24"/>
        </w:rPr>
        <w:t xml:space="preserve"> of numbers:</w:t>
      </w:r>
    </w:p>
    <w:p w14:paraId="252ACDAB" w14:textId="2125C38E" w:rsidR="005967A1" w:rsidRPr="00910753" w:rsidRDefault="005967A1" w:rsidP="00A91ABC">
      <w:pPr>
        <w:jc w:val="both"/>
        <w:rPr>
          <w:rFonts w:ascii="Courier New" w:hAnsi="Courier New" w:cs="Courier New"/>
          <w:szCs w:val="24"/>
        </w:rPr>
      </w:pPr>
      <w:r>
        <w:rPr>
          <w:rFonts w:ascii="Courier New" w:hAnsi="Courier New" w:cs="Courier New"/>
          <w:szCs w:val="24"/>
        </w:rPr>
        <w:t xml:space="preserve">                             </w:t>
      </w:r>
      <w:r w:rsidR="000C57D8" w:rsidRPr="000C57D8">
        <w:rPr>
          <w:rFonts w:ascii="Courier New" w:hAnsi="Courier New" w:cs="Courier New"/>
          <w:szCs w:val="24"/>
        </w:rPr>
        <w:t>x</w:t>
      </w:r>
      <w:proofErr w:type="gramStart"/>
      <w:r w:rsidR="000C57D8" w:rsidRPr="000C57D8">
        <w:rPr>
          <w:rFonts w:ascii="Courier New" w:hAnsi="Courier New" w:cs="Courier New"/>
          <w:szCs w:val="24"/>
        </w:rPr>
        <w:t>=[</w:t>
      </w:r>
      <w:proofErr w:type="gramEnd"/>
      <w:r w:rsidR="000C57D8" w:rsidRPr="000C57D8">
        <w:rPr>
          <w:rFonts w:ascii="Courier New" w:hAnsi="Courier New" w:cs="Courier New"/>
          <w:szCs w:val="24"/>
        </w:rPr>
        <w:t>10, 20, 30, 40]</w:t>
      </w:r>
    </w:p>
    <w:p w14:paraId="7620DECD" w14:textId="77777777" w:rsidR="000C57D8" w:rsidRDefault="000C57D8" w:rsidP="00A91ABC">
      <w:pPr>
        <w:jc w:val="both"/>
        <w:rPr>
          <w:rFonts w:ascii="Century725 Cn BT" w:hAnsi="Century725 Cn BT"/>
          <w:bCs/>
        </w:rPr>
      </w:pPr>
      <w:r w:rsidRPr="000C57D8">
        <w:rPr>
          <w:rFonts w:ascii="Century725 Cn BT" w:hAnsi="Century725 Cn BT"/>
          <w:bCs/>
        </w:rPr>
        <w:t>It is simply the numbers separat</w:t>
      </w:r>
      <w:r>
        <w:rPr>
          <w:rFonts w:ascii="Century725 Cn BT" w:hAnsi="Century725 Cn BT"/>
          <w:bCs/>
        </w:rPr>
        <w:t>ed by comma, enclose with square</w:t>
      </w:r>
      <w:r w:rsidRPr="000C57D8">
        <w:rPr>
          <w:rFonts w:ascii="Century725 Cn BT" w:hAnsi="Century725 Cn BT"/>
          <w:bCs/>
        </w:rPr>
        <w:t xml:space="preserve"> brackets [ </w:t>
      </w:r>
      <w:proofErr w:type="gramStart"/>
      <w:r w:rsidRPr="000C57D8">
        <w:rPr>
          <w:rFonts w:ascii="Century725 Cn BT" w:hAnsi="Century725 Cn BT"/>
          <w:bCs/>
        </w:rPr>
        <w:t xml:space="preserve">and </w:t>
      </w:r>
      <w:r>
        <w:rPr>
          <w:rFonts w:ascii="Century725 Cn BT" w:hAnsi="Century725 Cn BT"/>
          <w:bCs/>
        </w:rPr>
        <w:t xml:space="preserve"> </w:t>
      </w:r>
      <w:r w:rsidRPr="000C57D8">
        <w:rPr>
          <w:rFonts w:ascii="Century725 Cn BT" w:hAnsi="Century725 Cn BT"/>
          <w:bCs/>
        </w:rPr>
        <w:t>]</w:t>
      </w:r>
      <w:proofErr w:type="gramEnd"/>
      <w:r>
        <w:rPr>
          <w:rFonts w:ascii="Century725 Cn BT" w:hAnsi="Century725 Cn BT"/>
          <w:bCs/>
        </w:rPr>
        <w:t xml:space="preserve">. You can handle it as a single entity </w:t>
      </w:r>
      <w:proofErr w:type="gramStart"/>
      <w:r>
        <w:rPr>
          <w:rFonts w:ascii="Century725 Cn BT" w:hAnsi="Century725 Cn BT"/>
          <w:bCs/>
        </w:rPr>
        <w:t>and also</w:t>
      </w:r>
      <w:proofErr w:type="gramEnd"/>
      <w:r>
        <w:rPr>
          <w:rFonts w:ascii="Century725 Cn BT" w:hAnsi="Century725 Cn BT"/>
          <w:bCs/>
        </w:rPr>
        <w:t xml:space="preserve"> elementwise. See the following two code snippets:</w:t>
      </w:r>
    </w:p>
    <w:tbl>
      <w:tblPr>
        <w:tblStyle w:val="TableGrid"/>
        <w:tblW w:w="0" w:type="auto"/>
        <w:tblLook w:val="04A0" w:firstRow="1" w:lastRow="0" w:firstColumn="1" w:lastColumn="0" w:noHBand="0" w:noVBand="1"/>
      </w:tblPr>
      <w:tblGrid>
        <w:gridCol w:w="4667"/>
        <w:gridCol w:w="4683"/>
      </w:tblGrid>
      <w:tr w:rsidR="000C57D8" w14:paraId="75558D1D" w14:textId="77777777" w:rsidTr="000C57D8">
        <w:tc>
          <w:tcPr>
            <w:tcW w:w="4814" w:type="dxa"/>
          </w:tcPr>
          <w:p w14:paraId="66105BD3" w14:textId="77777777" w:rsidR="000C57D8" w:rsidRPr="000C57D8" w:rsidRDefault="000C57D8" w:rsidP="000C57D8">
            <w:pPr>
              <w:jc w:val="both"/>
              <w:rPr>
                <w:rFonts w:ascii="Courier New" w:hAnsi="Courier New" w:cs="Courier New"/>
                <w:sz w:val="22"/>
                <w:szCs w:val="22"/>
              </w:rPr>
            </w:pPr>
            <w:r w:rsidRPr="000C57D8">
              <w:rPr>
                <w:rFonts w:ascii="Courier New" w:hAnsi="Courier New" w:cs="Courier New"/>
                <w:sz w:val="22"/>
                <w:szCs w:val="22"/>
              </w:rPr>
              <w:t>x=</w:t>
            </w:r>
            <w:r w:rsidR="00AA004A">
              <w:rPr>
                <w:rFonts w:ascii="Courier New" w:hAnsi="Courier New" w:cs="Courier New"/>
                <w:sz w:val="22"/>
                <w:szCs w:val="22"/>
              </w:rPr>
              <w:t>[20</w:t>
            </w:r>
            <w:r w:rsidRPr="000C57D8">
              <w:rPr>
                <w:rFonts w:ascii="Courier New" w:hAnsi="Courier New" w:cs="Courier New"/>
                <w:sz w:val="22"/>
                <w:szCs w:val="22"/>
              </w:rPr>
              <w:t xml:space="preserve">, </w:t>
            </w:r>
            <w:r w:rsidR="00AA004A">
              <w:rPr>
                <w:rFonts w:ascii="Courier New" w:hAnsi="Courier New" w:cs="Courier New"/>
                <w:sz w:val="22"/>
                <w:szCs w:val="22"/>
              </w:rPr>
              <w:t>5</w:t>
            </w:r>
            <w:r w:rsidRPr="000C57D8">
              <w:rPr>
                <w:rFonts w:ascii="Courier New" w:hAnsi="Courier New" w:cs="Courier New"/>
                <w:sz w:val="22"/>
                <w:szCs w:val="22"/>
              </w:rPr>
              <w:t xml:space="preserve">0, </w:t>
            </w:r>
            <w:r w:rsidR="00AA004A">
              <w:rPr>
                <w:rFonts w:ascii="Courier New" w:hAnsi="Courier New" w:cs="Courier New"/>
                <w:sz w:val="22"/>
                <w:szCs w:val="22"/>
              </w:rPr>
              <w:t>7</w:t>
            </w:r>
            <w:r w:rsidRPr="000C57D8">
              <w:rPr>
                <w:rFonts w:ascii="Courier New" w:hAnsi="Courier New" w:cs="Courier New"/>
                <w:sz w:val="22"/>
                <w:szCs w:val="22"/>
              </w:rPr>
              <w:t xml:space="preserve">0, </w:t>
            </w:r>
            <w:r w:rsidR="00AA004A">
              <w:rPr>
                <w:rFonts w:ascii="Courier New" w:hAnsi="Courier New" w:cs="Courier New"/>
                <w:sz w:val="22"/>
                <w:szCs w:val="22"/>
              </w:rPr>
              <w:t>1</w:t>
            </w:r>
            <w:r w:rsidRPr="000C57D8">
              <w:rPr>
                <w:rFonts w:ascii="Courier New" w:hAnsi="Courier New" w:cs="Courier New"/>
                <w:sz w:val="22"/>
                <w:szCs w:val="22"/>
              </w:rPr>
              <w:t>0]</w:t>
            </w:r>
          </w:p>
          <w:p w14:paraId="1C9FA983" w14:textId="77777777" w:rsidR="000C57D8" w:rsidRDefault="000C57D8" w:rsidP="000C57D8">
            <w:pPr>
              <w:jc w:val="both"/>
              <w:rPr>
                <w:rFonts w:ascii="Century725 Cn BT" w:hAnsi="Century725 Cn BT"/>
                <w:bCs/>
              </w:rPr>
            </w:pPr>
            <w:r w:rsidRPr="000C57D8">
              <w:rPr>
                <w:rFonts w:ascii="Courier New" w:hAnsi="Courier New" w:cs="Courier New"/>
                <w:sz w:val="22"/>
                <w:szCs w:val="22"/>
              </w:rPr>
              <w:t>print(</w:t>
            </w:r>
            <w:r w:rsidRPr="000C57D8">
              <w:rPr>
                <w:rFonts w:ascii="Courier New" w:hAnsi="Courier New" w:cs="Courier New"/>
                <w:b/>
                <w:sz w:val="22"/>
                <w:szCs w:val="22"/>
              </w:rPr>
              <w:t>x</w:t>
            </w:r>
            <w:r w:rsidRPr="000C57D8">
              <w:rPr>
                <w:rFonts w:ascii="Courier New" w:hAnsi="Courier New" w:cs="Courier New"/>
                <w:sz w:val="22"/>
                <w:szCs w:val="22"/>
              </w:rPr>
              <w:t>)</w:t>
            </w:r>
          </w:p>
        </w:tc>
        <w:tc>
          <w:tcPr>
            <w:tcW w:w="4814" w:type="dxa"/>
          </w:tcPr>
          <w:p w14:paraId="3436C3BB" w14:textId="77777777" w:rsidR="000C57D8" w:rsidRPr="000C57D8" w:rsidRDefault="000C57D8" w:rsidP="000C57D8">
            <w:pPr>
              <w:jc w:val="both"/>
              <w:rPr>
                <w:rFonts w:ascii="Courier New" w:hAnsi="Courier New" w:cs="Courier New"/>
                <w:sz w:val="22"/>
                <w:szCs w:val="22"/>
              </w:rPr>
            </w:pPr>
            <w:r w:rsidRPr="000C57D8">
              <w:rPr>
                <w:rFonts w:ascii="Courier New" w:hAnsi="Courier New" w:cs="Courier New"/>
                <w:sz w:val="22"/>
                <w:szCs w:val="22"/>
              </w:rPr>
              <w:t>x=[</w:t>
            </w:r>
            <w:r w:rsidR="00AA004A">
              <w:rPr>
                <w:rFonts w:ascii="Courier New" w:hAnsi="Courier New" w:cs="Courier New"/>
                <w:sz w:val="22"/>
                <w:szCs w:val="22"/>
              </w:rPr>
              <w:t>20</w:t>
            </w:r>
            <w:r w:rsidR="00AA004A" w:rsidRPr="000C57D8">
              <w:rPr>
                <w:rFonts w:ascii="Courier New" w:hAnsi="Courier New" w:cs="Courier New"/>
                <w:sz w:val="22"/>
                <w:szCs w:val="22"/>
              </w:rPr>
              <w:t xml:space="preserve">, </w:t>
            </w:r>
            <w:r w:rsidR="00AA004A">
              <w:rPr>
                <w:rFonts w:ascii="Courier New" w:hAnsi="Courier New" w:cs="Courier New"/>
                <w:sz w:val="22"/>
                <w:szCs w:val="22"/>
              </w:rPr>
              <w:t>5</w:t>
            </w:r>
            <w:r w:rsidR="00AA004A" w:rsidRPr="000C57D8">
              <w:rPr>
                <w:rFonts w:ascii="Courier New" w:hAnsi="Courier New" w:cs="Courier New"/>
                <w:sz w:val="22"/>
                <w:szCs w:val="22"/>
              </w:rPr>
              <w:t xml:space="preserve">0, </w:t>
            </w:r>
            <w:r w:rsidR="00AA004A">
              <w:rPr>
                <w:rFonts w:ascii="Courier New" w:hAnsi="Courier New" w:cs="Courier New"/>
                <w:sz w:val="22"/>
                <w:szCs w:val="22"/>
              </w:rPr>
              <w:t>7</w:t>
            </w:r>
            <w:r w:rsidR="00AA004A" w:rsidRPr="000C57D8">
              <w:rPr>
                <w:rFonts w:ascii="Courier New" w:hAnsi="Courier New" w:cs="Courier New"/>
                <w:sz w:val="22"/>
                <w:szCs w:val="22"/>
              </w:rPr>
              <w:t xml:space="preserve">0, </w:t>
            </w:r>
            <w:r w:rsidR="00AA004A">
              <w:rPr>
                <w:rFonts w:ascii="Courier New" w:hAnsi="Courier New" w:cs="Courier New"/>
                <w:sz w:val="22"/>
                <w:szCs w:val="22"/>
              </w:rPr>
              <w:t>1</w:t>
            </w:r>
            <w:r w:rsidR="00AA004A" w:rsidRPr="000C57D8">
              <w:rPr>
                <w:rFonts w:ascii="Courier New" w:hAnsi="Courier New" w:cs="Courier New"/>
                <w:sz w:val="22"/>
                <w:szCs w:val="22"/>
              </w:rPr>
              <w:t>0</w:t>
            </w:r>
            <w:r w:rsidRPr="000C57D8">
              <w:rPr>
                <w:rFonts w:ascii="Courier New" w:hAnsi="Courier New" w:cs="Courier New"/>
                <w:sz w:val="22"/>
                <w:szCs w:val="22"/>
              </w:rPr>
              <w:t>]</w:t>
            </w:r>
          </w:p>
          <w:p w14:paraId="33FFBF2A" w14:textId="77777777" w:rsidR="000C57D8" w:rsidRDefault="000C57D8" w:rsidP="000C57D8">
            <w:pPr>
              <w:jc w:val="both"/>
              <w:rPr>
                <w:rFonts w:ascii="Century725 Cn BT" w:hAnsi="Century725 Cn BT"/>
                <w:bCs/>
              </w:rPr>
            </w:pPr>
            <w:r w:rsidRPr="000C57D8">
              <w:rPr>
                <w:rFonts w:ascii="Courier New" w:hAnsi="Courier New" w:cs="Courier New"/>
                <w:sz w:val="22"/>
                <w:szCs w:val="22"/>
              </w:rPr>
              <w:t>print(</w:t>
            </w:r>
            <w:r w:rsidRPr="000C57D8">
              <w:rPr>
                <w:rFonts w:ascii="Courier New" w:hAnsi="Courier New" w:cs="Courier New"/>
                <w:b/>
                <w:sz w:val="22"/>
                <w:szCs w:val="22"/>
              </w:rPr>
              <w:t>x[2]</w:t>
            </w:r>
            <w:r w:rsidRPr="000C57D8">
              <w:rPr>
                <w:rFonts w:ascii="Courier New" w:hAnsi="Courier New" w:cs="Courier New"/>
                <w:sz w:val="22"/>
                <w:szCs w:val="22"/>
              </w:rPr>
              <w:t>)</w:t>
            </w:r>
          </w:p>
        </w:tc>
      </w:tr>
      <w:tr w:rsidR="000C57D8" w14:paraId="28C3499F" w14:textId="77777777" w:rsidTr="000C57D8">
        <w:tc>
          <w:tcPr>
            <w:tcW w:w="4814" w:type="dxa"/>
          </w:tcPr>
          <w:p w14:paraId="6E139016" w14:textId="77777777" w:rsidR="000C57D8" w:rsidRPr="000C57D8" w:rsidRDefault="000C57D8" w:rsidP="000C57D8">
            <w:pPr>
              <w:jc w:val="both"/>
              <w:rPr>
                <w:rFonts w:ascii="Courier New" w:hAnsi="Courier New" w:cs="Courier New"/>
              </w:rPr>
            </w:pPr>
            <w:r w:rsidRPr="000C57D8">
              <w:rPr>
                <w:rFonts w:ascii="Courier New" w:hAnsi="Courier New" w:cs="Courier New"/>
              </w:rPr>
              <w:t>[</w:t>
            </w:r>
            <w:r w:rsidR="00AA004A">
              <w:rPr>
                <w:rFonts w:ascii="Courier New" w:hAnsi="Courier New" w:cs="Courier New"/>
                <w:sz w:val="22"/>
                <w:szCs w:val="22"/>
              </w:rPr>
              <w:t>20</w:t>
            </w:r>
            <w:r w:rsidR="00AA004A" w:rsidRPr="000C57D8">
              <w:rPr>
                <w:rFonts w:ascii="Courier New" w:hAnsi="Courier New" w:cs="Courier New"/>
                <w:sz w:val="22"/>
                <w:szCs w:val="22"/>
              </w:rPr>
              <w:t xml:space="preserve">, </w:t>
            </w:r>
            <w:r w:rsidR="00AA004A">
              <w:rPr>
                <w:rFonts w:ascii="Courier New" w:hAnsi="Courier New" w:cs="Courier New"/>
                <w:sz w:val="22"/>
                <w:szCs w:val="22"/>
              </w:rPr>
              <w:t>5</w:t>
            </w:r>
            <w:r w:rsidR="00AA004A" w:rsidRPr="000C57D8">
              <w:rPr>
                <w:rFonts w:ascii="Courier New" w:hAnsi="Courier New" w:cs="Courier New"/>
                <w:sz w:val="22"/>
                <w:szCs w:val="22"/>
              </w:rPr>
              <w:t xml:space="preserve">0, </w:t>
            </w:r>
            <w:r w:rsidR="00AA004A">
              <w:rPr>
                <w:rFonts w:ascii="Courier New" w:hAnsi="Courier New" w:cs="Courier New"/>
                <w:sz w:val="22"/>
                <w:szCs w:val="22"/>
              </w:rPr>
              <w:t>7</w:t>
            </w:r>
            <w:r w:rsidR="00AA004A" w:rsidRPr="000C57D8">
              <w:rPr>
                <w:rFonts w:ascii="Courier New" w:hAnsi="Courier New" w:cs="Courier New"/>
                <w:sz w:val="22"/>
                <w:szCs w:val="22"/>
              </w:rPr>
              <w:t xml:space="preserve">0, </w:t>
            </w:r>
            <w:r w:rsidR="00AA004A">
              <w:rPr>
                <w:rFonts w:ascii="Courier New" w:hAnsi="Courier New" w:cs="Courier New"/>
                <w:sz w:val="22"/>
                <w:szCs w:val="22"/>
              </w:rPr>
              <w:t>1</w:t>
            </w:r>
            <w:r w:rsidR="00AA004A" w:rsidRPr="000C57D8">
              <w:rPr>
                <w:rFonts w:ascii="Courier New" w:hAnsi="Courier New" w:cs="Courier New"/>
                <w:sz w:val="22"/>
                <w:szCs w:val="22"/>
              </w:rPr>
              <w:t>0</w:t>
            </w:r>
            <w:r w:rsidRPr="000C57D8">
              <w:rPr>
                <w:rFonts w:ascii="Courier New" w:hAnsi="Courier New" w:cs="Courier New"/>
              </w:rPr>
              <w:t>]</w:t>
            </w:r>
          </w:p>
        </w:tc>
        <w:tc>
          <w:tcPr>
            <w:tcW w:w="4814" w:type="dxa"/>
          </w:tcPr>
          <w:p w14:paraId="7F8B9440" w14:textId="77777777" w:rsidR="000C57D8" w:rsidRPr="000C57D8" w:rsidRDefault="00AA004A" w:rsidP="000C57D8">
            <w:pPr>
              <w:jc w:val="both"/>
              <w:rPr>
                <w:rFonts w:ascii="Courier New" w:hAnsi="Courier New" w:cs="Courier New"/>
              </w:rPr>
            </w:pPr>
            <w:r>
              <w:rPr>
                <w:rFonts w:ascii="Courier New" w:hAnsi="Courier New" w:cs="Courier New"/>
              </w:rPr>
              <w:t>7</w:t>
            </w:r>
            <w:r w:rsidR="000C57D8">
              <w:rPr>
                <w:rFonts w:ascii="Courier New" w:hAnsi="Courier New" w:cs="Courier New"/>
              </w:rPr>
              <w:t>0</w:t>
            </w:r>
          </w:p>
        </w:tc>
      </w:tr>
    </w:tbl>
    <w:p w14:paraId="66EC21AA" w14:textId="77777777" w:rsidR="000C57D8" w:rsidRDefault="000C57D8" w:rsidP="00AA004A">
      <w:pPr>
        <w:spacing w:after="0"/>
        <w:jc w:val="both"/>
        <w:rPr>
          <w:rFonts w:ascii="Century725 Cn BT" w:hAnsi="Century725 Cn BT"/>
          <w:bCs/>
        </w:rPr>
      </w:pPr>
    </w:p>
    <w:p w14:paraId="0BD46CD9" w14:textId="454BA9EE" w:rsidR="00AA004A" w:rsidRDefault="00AA004A" w:rsidP="00A91ABC">
      <w:pPr>
        <w:jc w:val="both"/>
        <w:rPr>
          <w:rFonts w:ascii="Century725 Cn BT" w:hAnsi="Century725 Cn BT"/>
          <w:bCs/>
        </w:rPr>
      </w:pPr>
      <w:r>
        <w:rPr>
          <w:rFonts w:ascii="Century725 Cn BT" w:hAnsi="Century725 Cn BT"/>
          <w:bCs/>
        </w:rPr>
        <w:t xml:space="preserve">Let us also take a quick look at some ‘functions’ that can be used on lists. We will discuss them later. </w:t>
      </w:r>
    </w:p>
    <w:tbl>
      <w:tblPr>
        <w:tblStyle w:val="TableGrid"/>
        <w:tblW w:w="0" w:type="auto"/>
        <w:tblLook w:val="04A0" w:firstRow="1" w:lastRow="0" w:firstColumn="1" w:lastColumn="0" w:noHBand="0" w:noVBand="1"/>
      </w:tblPr>
      <w:tblGrid>
        <w:gridCol w:w="4675"/>
        <w:gridCol w:w="4675"/>
      </w:tblGrid>
      <w:tr w:rsidR="00AA004A" w14:paraId="3C1157B5" w14:textId="77777777" w:rsidTr="000A0367">
        <w:tc>
          <w:tcPr>
            <w:tcW w:w="4814" w:type="dxa"/>
          </w:tcPr>
          <w:p w14:paraId="6F607E7F" w14:textId="77777777" w:rsidR="00AA004A" w:rsidRPr="00AA004A" w:rsidRDefault="00AA004A" w:rsidP="000A0367">
            <w:pPr>
              <w:jc w:val="both"/>
              <w:rPr>
                <w:rFonts w:ascii="Courier New" w:hAnsi="Courier New" w:cs="Courier New"/>
                <w:sz w:val="22"/>
                <w:szCs w:val="22"/>
              </w:rPr>
            </w:pPr>
            <w:r w:rsidRPr="00AA004A">
              <w:rPr>
                <w:rFonts w:ascii="Courier New" w:hAnsi="Courier New" w:cs="Courier New"/>
                <w:sz w:val="22"/>
                <w:szCs w:val="22"/>
              </w:rPr>
              <w:t>x=[20, 50, 70, 10]</w:t>
            </w:r>
          </w:p>
          <w:p w14:paraId="63E1BAC8" w14:textId="77777777" w:rsidR="00AA004A" w:rsidRPr="00AA004A" w:rsidRDefault="00AA004A" w:rsidP="000A0367">
            <w:pPr>
              <w:jc w:val="both"/>
              <w:rPr>
                <w:rFonts w:ascii="Courier New" w:hAnsi="Courier New" w:cs="Courier New"/>
                <w:sz w:val="22"/>
                <w:szCs w:val="22"/>
              </w:rPr>
            </w:pPr>
            <w:proofErr w:type="spellStart"/>
            <w:r w:rsidRPr="00AA004A">
              <w:rPr>
                <w:rFonts w:ascii="Courier New" w:hAnsi="Courier New" w:cs="Courier New"/>
                <w:sz w:val="22"/>
                <w:szCs w:val="22"/>
              </w:rPr>
              <w:t>x.</w:t>
            </w:r>
            <w:r w:rsidRPr="005147E1">
              <w:rPr>
                <w:rFonts w:ascii="Courier New" w:hAnsi="Courier New" w:cs="Courier New"/>
                <w:b/>
                <w:sz w:val="22"/>
                <w:szCs w:val="22"/>
              </w:rPr>
              <w:t>sort</w:t>
            </w:r>
            <w:proofErr w:type="spellEnd"/>
            <w:r w:rsidR="005147E1">
              <w:rPr>
                <w:rFonts w:ascii="Courier New" w:hAnsi="Courier New" w:cs="Courier New"/>
                <w:b/>
                <w:sz w:val="22"/>
                <w:szCs w:val="22"/>
              </w:rPr>
              <w:t>()</w:t>
            </w:r>
          </w:p>
          <w:p w14:paraId="65C7732E" w14:textId="77777777" w:rsidR="00AA004A" w:rsidRPr="005147E1" w:rsidRDefault="00AA004A" w:rsidP="000A0367">
            <w:pPr>
              <w:jc w:val="both"/>
              <w:rPr>
                <w:rFonts w:ascii="Century725 Cn BT" w:hAnsi="Century725 Cn BT"/>
                <w:bCs/>
                <w:sz w:val="22"/>
                <w:szCs w:val="22"/>
              </w:rPr>
            </w:pPr>
            <w:r w:rsidRPr="005147E1">
              <w:rPr>
                <w:rFonts w:ascii="Courier New" w:hAnsi="Courier New" w:cs="Courier New"/>
                <w:sz w:val="22"/>
                <w:szCs w:val="22"/>
              </w:rPr>
              <w:t>print(x)</w:t>
            </w:r>
          </w:p>
        </w:tc>
        <w:tc>
          <w:tcPr>
            <w:tcW w:w="4814" w:type="dxa"/>
          </w:tcPr>
          <w:p w14:paraId="2F9A9476" w14:textId="77777777" w:rsidR="00AA004A" w:rsidRPr="00AA004A" w:rsidRDefault="00AA004A" w:rsidP="000A0367">
            <w:pPr>
              <w:jc w:val="both"/>
              <w:rPr>
                <w:rFonts w:ascii="Courier New" w:hAnsi="Courier New" w:cs="Courier New"/>
                <w:sz w:val="22"/>
                <w:szCs w:val="22"/>
              </w:rPr>
            </w:pPr>
            <w:r w:rsidRPr="00AA004A">
              <w:rPr>
                <w:rFonts w:ascii="Courier New" w:hAnsi="Courier New" w:cs="Courier New"/>
                <w:sz w:val="22"/>
                <w:szCs w:val="22"/>
              </w:rPr>
              <w:t>x=[20, 50, 70, 10]</w:t>
            </w:r>
          </w:p>
          <w:p w14:paraId="583E4A28" w14:textId="77777777" w:rsidR="00AA004A" w:rsidRPr="00AA004A" w:rsidRDefault="00AA004A" w:rsidP="000A0367">
            <w:pPr>
              <w:jc w:val="both"/>
              <w:rPr>
                <w:rFonts w:ascii="Courier New" w:hAnsi="Courier New" w:cs="Courier New"/>
                <w:sz w:val="22"/>
                <w:szCs w:val="22"/>
              </w:rPr>
            </w:pPr>
            <w:proofErr w:type="spellStart"/>
            <w:r w:rsidRPr="00AA004A">
              <w:rPr>
                <w:rFonts w:ascii="Courier New" w:hAnsi="Courier New" w:cs="Courier New"/>
                <w:sz w:val="22"/>
                <w:szCs w:val="22"/>
              </w:rPr>
              <w:t>x.</w:t>
            </w:r>
            <w:r w:rsidRPr="005147E1">
              <w:rPr>
                <w:rFonts w:ascii="Courier New" w:hAnsi="Courier New" w:cs="Courier New"/>
                <w:b/>
                <w:sz w:val="22"/>
                <w:szCs w:val="22"/>
              </w:rPr>
              <w:t>reverse</w:t>
            </w:r>
            <w:proofErr w:type="spellEnd"/>
            <w:r w:rsidRPr="005147E1">
              <w:rPr>
                <w:rFonts w:ascii="Courier New" w:hAnsi="Courier New" w:cs="Courier New"/>
                <w:b/>
                <w:sz w:val="22"/>
                <w:szCs w:val="22"/>
              </w:rPr>
              <w:t>()</w:t>
            </w:r>
          </w:p>
          <w:p w14:paraId="68AFD1D2" w14:textId="77777777" w:rsidR="00AA004A" w:rsidRPr="005147E1" w:rsidRDefault="00AA004A" w:rsidP="000A0367">
            <w:pPr>
              <w:jc w:val="both"/>
              <w:rPr>
                <w:rFonts w:ascii="Century725 Cn BT" w:hAnsi="Century725 Cn BT"/>
                <w:bCs/>
                <w:sz w:val="22"/>
                <w:szCs w:val="22"/>
              </w:rPr>
            </w:pPr>
            <w:r w:rsidRPr="005147E1">
              <w:rPr>
                <w:rFonts w:ascii="Courier New" w:hAnsi="Courier New" w:cs="Courier New"/>
                <w:sz w:val="22"/>
                <w:szCs w:val="22"/>
              </w:rPr>
              <w:t>print(</w:t>
            </w:r>
            <w:r w:rsidR="005147E1" w:rsidRPr="005147E1">
              <w:rPr>
                <w:rFonts w:ascii="Courier New" w:hAnsi="Courier New" w:cs="Courier New"/>
                <w:sz w:val="22"/>
                <w:szCs w:val="22"/>
              </w:rPr>
              <w:t>x</w:t>
            </w:r>
            <w:r w:rsidRPr="005147E1">
              <w:rPr>
                <w:rFonts w:ascii="Courier New" w:hAnsi="Courier New" w:cs="Courier New"/>
                <w:sz w:val="22"/>
                <w:szCs w:val="22"/>
              </w:rPr>
              <w:t>)</w:t>
            </w:r>
          </w:p>
        </w:tc>
      </w:tr>
      <w:tr w:rsidR="00AA004A" w:rsidRPr="000C57D8" w14:paraId="49CF01C1" w14:textId="77777777" w:rsidTr="000A0367">
        <w:tc>
          <w:tcPr>
            <w:tcW w:w="4814" w:type="dxa"/>
          </w:tcPr>
          <w:p w14:paraId="005E7C3F" w14:textId="77777777" w:rsidR="00AA004A" w:rsidRPr="00AA004A" w:rsidRDefault="005147E1" w:rsidP="005147E1">
            <w:pPr>
              <w:jc w:val="right"/>
              <w:rPr>
                <w:rFonts w:ascii="Courier New" w:hAnsi="Courier New" w:cs="Courier New"/>
                <w:sz w:val="22"/>
                <w:szCs w:val="22"/>
              </w:rPr>
            </w:pPr>
            <w:r>
              <w:rPr>
                <w:rFonts w:ascii="Courier New" w:hAnsi="Courier New" w:cs="Courier New"/>
                <w:sz w:val="22"/>
                <w:szCs w:val="22"/>
              </w:rPr>
              <w:t xml:space="preserve">Output: </w:t>
            </w:r>
            <w:r w:rsidR="00AA004A" w:rsidRPr="00AA004A">
              <w:rPr>
                <w:rFonts w:ascii="Courier New" w:hAnsi="Courier New" w:cs="Courier New"/>
                <w:sz w:val="22"/>
                <w:szCs w:val="22"/>
              </w:rPr>
              <w:t>[10, 20, 50,70]</w:t>
            </w:r>
          </w:p>
        </w:tc>
        <w:tc>
          <w:tcPr>
            <w:tcW w:w="4814" w:type="dxa"/>
          </w:tcPr>
          <w:p w14:paraId="43D126EC" w14:textId="77777777" w:rsidR="00AA004A" w:rsidRPr="00AA004A" w:rsidRDefault="005147E1" w:rsidP="005147E1">
            <w:pPr>
              <w:jc w:val="right"/>
              <w:rPr>
                <w:rFonts w:ascii="Courier New" w:hAnsi="Courier New" w:cs="Courier New"/>
                <w:sz w:val="22"/>
                <w:szCs w:val="22"/>
              </w:rPr>
            </w:pPr>
            <w:r>
              <w:rPr>
                <w:rFonts w:ascii="Courier New" w:hAnsi="Courier New" w:cs="Courier New"/>
                <w:sz w:val="22"/>
                <w:szCs w:val="22"/>
              </w:rPr>
              <w:t xml:space="preserve">Output: </w:t>
            </w:r>
            <w:r w:rsidR="00AA004A" w:rsidRPr="00AA004A">
              <w:rPr>
                <w:rFonts w:ascii="Courier New" w:hAnsi="Courier New" w:cs="Courier New"/>
                <w:sz w:val="22"/>
                <w:szCs w:val="22"/>
              </w:rPr>
              <w:t>[10, 70, 50, 20]</w:t>
            </w:r>
          </w:p>
        </w:tc>
      </w:tr>
      <w:tr w:rsidR="00AA004A" w14:paraId="634844B6" w14:textId="77777777" w:rsidTr="00AA004A">
        <w:tc>
          <w:tcPr>
            <w:tcW w:w="4814" w:type="dxa"/>
          </w:tcPr>
          <w:p w14:paraId="25831F0F" w14:textId="77777777" w:rsidR="00AA004A" w:rsidRPr="00AA004A" w:rsidRDefault="00AA004A" w:rsidP="000A0367">
            <w:pPr>
              <w:jc w:val="both"/>
              <w:rPr>
                <w:rFonts w:ascii="Courier New" w:hAnsi="Courier New" w:cs="Courier New"/>
                <w:sz w:val="22"/>
                <w:szCs w:val="22"/>
              </w:rPr>
            </w:pPr>
            <w:r w:rsidRPr="00AA004A">
              <w:rPr>
                <w:rFonts w:ascii="Courier New" w:hAnsi="Courier New" w:cs="Courier New"/>
                <w:sz w:val="22"/>
                <w:szCs w:val="22"/>
              </w:rPr>
              <w:t>x=[20, 50, 70, 10]</w:t>
            </w:r>
          </w:p>
          <w:p w14:paraId="324B430A" w14:textId="77777777" w:rsidR="00AA004A" w:rsidRPr="00AA004A" w:rsidRDefault="00AA004A" w:rsidP="000A0367">
            <w:pPr>
              <w:jc w:val="both"/>
              <w:rPr>
                <w:rFonts w:ascii="Century725 Cn BT" w:hAnsi="Century725 Cn BT"/>
                <w:bCs/>
                <w:sz w:val="22"/>
                <w:szCs w:val="22"/>
              </w:rPr>
            </w:pPr>
            <w:r w:rsidRPr="00AA004A">
              <w:rPr>
                <w:rFonts w:ascii="Courier New" w:hAnsi="Courier New" w:cs="Courier New"/>
                <w:sz w:val="22"/>
                <w:szCs w:val="22"/>
              </w:rPr>
              <w:t>print(</w:t>
            </w:r>
            <w:proofErr w:type="spellStart"/>
            <w:r w:rsidRPr="00AA004A">
              <w:rPr>
                <w:rFonts w:ascii="Courier New" w:hAnsi="Courier New" w:cs="Courier New"/>
                <w:b/>
                <w:sz w:val="22"/>
                <w:szCs w:val="22"/>
              </w:rPr>
              <w:t>len</w:t>
            </w:r>
            <w:proofErr w:type="spellEnd"/>
            <w:r w:rsidRPr="00AA004A">
              <w:rPr>
                <w:rFonts w:ascii="Courier New" w:hAnsi="Courier New" w:cs="Courier New"/>
                <w:b/>
                <w:sz w:val="22"/>
                <w:szCs w:val="22"/>
              </w:rPr>
              <w:t>(x)</w:t>
            </w:r>
            <w:r w:rsidRPr="00AA004A">
              <w:rPr>
                <w:rFonts w:ascii="Courier New" w:hAnsi="Courier New" w:cs="Courier New"/>
                <w:sz w:val="22"/>
                <w:szCs w:val="22"/>
              </w:rPr>
              <w:t>)</w:t>
            </w:r>
          </w:p>
        </w:tc>
        <w:tc>
          <w:tcPr>
            <w:tcW w:w="4814" w:type="dxa"/>
          </w:tcPr>
          <w:p w14:paraId="0C57A024" w14:textId="77777777" w:rsidR="00AA004A" w:rsidRPr="00AA004A" w:rsidRDefault="00AA004A" w:rsidP="000A0367">
            <w:pPr>
              <w:jc w:val="both"/>
              <w:rPr>
                <w:rFonts w:ascii="Courier New" w:hAnsi="Courier New" w:cs="Courier New"/>
                <w:sz w:val="22"/>
                <w:szCs w:val="22"/>
              </w:rPr>
            </w:pPr>
            <w:r w:rsidRPr="00AA004A">
              <w:rPr>
                <w:rFonts w:ascii="Courier New" w:hAnsi="Courier New" w:cs="Courier New"/>
                <w:sz w:val="22"/>
                <w:szCs w:val="22"/>
              </w:rPr>
              <w:t>x=[20, 50, 70, 10]</w:t>
            </w:r>
          </w:p>
          <w:p w14:paraId="18A73FD3" w14:textId="77777777" w:rsidR="00AA004A" w:rsidRPr="00AA004A" w:rsidRDefault="00AA004A" w:rsidP="00AA004A">
            <w:pPr>
              <w:jc w:val="both"/>
              <w:rPr>
                <w:rFonts w:ascii="Century725 Cn BT" w:hAnsi="Century725 Cn BT"/>
                <w:bCs/>
                <w:sz w:val="22"/>
                <w:szCs w:val="22"/>
              </w:rPr>
            </w:pPr>
            <w:r w:rsidRPr="00AA004A">
              <w:rPr>
                <w:rFonts w:ascii="Courier New" w:hAnsi="Courier New" w:cs="Courier New"/>
                <w:sz w:val="22"/>
                <w:szCs w:val="22"/>
              </w:rPr>
              <w:t>print(</w:t>
            </w:r>
            <w:r w:rsidRPr="00AA004A">
              <w:rPr>
                <w:rFonts w:ascii="Courier New" w:hAnsi="Courier New" w:cs="Courier New"/>
                <w:b/>
                <w:sz w:val="22"/>
                <w:szCs w:val="22"/>
              </w:rPr>
              <w:t>sum(x)</w:t>
            </w:r>
            <w:r w:rsidRPr="00AA004A">
              <w:rPr>
                <w:rFonts w:ascii="Courier New" w:hAnsi="Courier New" w:cs="Courier New"/>
                <w:sz w:val="22"/>
                <w:szCs w:val="22"/>
              </w:rPr>
              <w:t>)</w:t>
            </w:r>
          </w:p>
        </w:tc>
      </w:tr>
      <w:tr w:rsidR="00AA004A" w:rsidRPr="000C57D8" w14:paraId="344C376C" w14:textId="77777777" w:rsidTr="00AA004A">
        <w:tc>
          <w:tcPr>
            <w:tcW w:w="4814" w:type="dxa"/>
          </w:tcPr>
          <w:p w14:paraId="6680E9C2" w14:textId="77777777" w:rsidR="00AA004A" w:rsidRPr="00AA004A" w:rsidRDefault="005147E1" w:rsidP="005147E1">
            <w:pPr>
              <w:jc w:val="right"/>
              <w:rPr>
                <w:rFonts w:ascii="Courier New" w:hAnsi="Courier New" w:cs="Courier New"/>
                <w:sz w:val="22"/>
                <w:szCs w:val="22"/>
              </w:rPr>
            </w:pPr>
            <w:r>
              <w:rPr>
                <w:rFonts w:ascii="Courier New" w:hAnsi="Courier New" w:cs="Courier New"/>
                <w:sz w:val="22"/>
                <w:szCs w:val="22"/>
              </w:rPr>
              <w:t xml:space="preserve">Output: </w:t>
            </w:r>
            <w:r w:rsidR="00AA004A" w:rsidRPr="00AA004A">
              <w:rPr>
                <w:rFonts w:ascii="Courier New" w:hAnsi="Courier New" w:cs="Courier New"/>
                <w:sz w:val="22"/>
                <w:szCs w:val="22"/>
              </w:rPr>
              <w:t>4</w:t>
            </w:r>
          </w:p>
        </w:tc>
        <w:tc>
          <w:tcPr>
            <w:tcW w:w="4814" w:type="dxa"/>
          </w:tcPr>
          <w:p w14:paraId="7A94AA0A" w14:textId="77777777" w:rsidR="00AA004A" w:rsidRPr="00AA004A" w:rsidRDefault="005147E1" w:rsidP="005147E1">
            <w:pPr>
              <w:jc w:val="right"/>
              <w:rPr>
                <w:rFonts w:ascii="Courier New" w:hAnsi="Courier New" w:cs="Courier New"/>
                <w:sz w:val="22"/>
                <w:szCs w:val="22"/>
              </w:rPr>
            </w:pPr>
            <w:r>
              <w:rPr>
                <w:rFonts w:ascii="Courier New" w:hAnsi="Courier New" w:cs="Courier New"/>
                <w:sz w:val="22"/>
                <w:szCs w:val="22"/>
              </w:rPr>
              <w:t xml:space="preserve">Output: </w:t>
            </w:r>
            <w:r w:rsidR="00AA004A" w:rsidRPr="00AA004A">
              <w:rPr>
                <w:rFonts w:ascii="Courier New" w:hAnsi="Courier New" w:cs="Courier New"/>
                <w:sz w:val="22"/>
                <w:szCs w:val="22"/>
              </w:rPr>
              <w:t>150</w:t>
            </w:r>
          </w:p>
        </w:tc>
      </w:tr>
    </w:tbl>
    <w:p w14:paraId="6AF6F263" w14:textId="77777777" w:rsidR="00AA004A" w:rsidRPr="000C57D8" w:rsidRDefault="00AA004A" w:rsidP="00A91ABC">
      <w:pPr>
        <w:jc w:val="both"/>
        <w:rPr>
          <w:rFonts w:ascii="Century725 Cn BT" w:hAnsi="Century725 Cn BT"/>
          <w:bCs/>
        </w:rPr>
      </w:pPr>
    </w:p>
    <w:p w14:paraId="1EBDBD19" w14:textId="77777777" w:rsidR="00A91ABC" w:rsidRPr="00A51B78" w:rsidRDefault="00A91ABC" w:rsidP="00241482">
      <w:pPr>
        <w:pStyle w:val="Heading1"/>
      </w:pPr>
      <w:r w:rsidRPr="00A51B78">
        <w:t>5.</w:t>
      </w:r>
      <w:r w:rsidR="005147E1">
        <w:t>2</w:t>
      </w:r>
      <w:r w:rsidRPr="00A51B78">
        <w:t xml:space="preserve">. </w:t>
      </w:r>
      <w:r w:rsidR="005147E1">
        <w:t xml:space="preserve">THE CONCEPT OF </w:t>
      </w:r>
      <w:r w:rsidRPr="00A51B78">
        <w:t>DATA STRUCTURES</w:t>
      </w:r>
    </w:p>
    <w:p w14:paraId="700C28BE" w14:textId="77777777" w:rsidR="005147E1" w:rsidRDefault="005147E1" w:rsidP="005147E1">
      <w:pPr>
        <w:jc w:val="both"/>
        <w:rPr>
          <w:rFonts w:ascii="Century725 Cn BT" w:hAnsi="Century725 Cn BT" w:cs="Baskerville Old Face"/>
        </w:rPr>
      </w:pPr>
      <w:r w:rsidRPr="00A51B78">
        <w:rPr>
          <w:rFonts w:ascii="Century725 Cn BT" w:hAnsi="Century725 Cn BT" w:cs="Baskerville Old Face"/>
        </w:rPr>
        <w:t>In programming language some data types are defined. In Python we have seen int, float, char, Bool etc.</w:t>
      </w:r>
      <w:r>
        <w:rPr>
          <w:rFonts w:ascii="Century725 Cn BT" w:hAnsi="Century725 Cn BT" w:cs="Baskerville Old Face"/>
        </w:rPr>
        <w:t xml:space="preserve"> </w:t>
      </w:r>
      <w:r w:rsidR="00A91ABC" w:rsidRPr="00A51B78">
        <w:rPr>
          <w:rFonts w:ascii="Century725 Cn BT" w:hAnsi="Century725 Cn BT"/>
          <w:bCs/>
        </w:rPr>
        <w:t xml:space="preserve">With basic data types as building blocks, </w:t>
      </w:r>
      <w:r w:rsidR="00A91ABC" w:rsidRPr="005147E1">
        <w:rPr>
          <w:rFonts w:ascii="Century725 Cn BT" w:hAnsi="Century725 Cn BT"/>
          <w:b/>
          <w:bCs/>
        </w:rPr>
        <w:t>structures of data</w:t>
      </w:r>
      <w:r w:rsidR="00A91ABC" w:rsidRPr="00A51B78">
        <w:rPr>
          <w:rFonts w:ascii="Century725 Cn BT" w:hAnsi="Century725 Cn BT"/>
          <w:bCs/>
        </w:rPr>
        <w:t xml:space="preserve"> can be conceived. Such data structures make programming convenient. </w:t>
      </w:r>
      <w:r w:rsidR="00A91ABC" w:rsidRPr="00A51B78">
        <w:rPr>
          <w:rFonts w:ascii="Century725 Cn BT" w:hAnsi="Century725 Cn BT" w:cs="Baskerville Old Face"/>
          <w:noProof/>
        </w:rPr>
        <w:drawing>
          <wp:anchor distT="0" distB="0" distL="114300" distR="114300" simplePos="0" relativeHeight="251687936" behindDoc="1" locked="0" layoutInCell="1" allowOverlap="1" wp14:anchorId="125C07D3" wp14:editId="6FA4ED76">
            <wp:simplePos x="0" y="0"/>
            <wp:positionH relativeFrom="column">
              <wp:posOffset>-30480</wp:posOffset>
            </wp:positionH>
            <wp:positionV relativeFrom="paragraph">
              <wp:posOffset>27940</wp:posOffset>
            </wp:positionV>
            <wp:extent cx="3051810" cy="2255520"/>
            <wp:effectExtent l="0" t="0" r="0" b="0"/>
            <wp:wrapTight wrapText="bothSides">
              <wp:wrapPolygon edited="0">
                <wp:start x="0" y="0"/>
                <wp:lineTo x="0" y="21345"/>
                <wp:lineTo x="21438" y="21345"/>
                <wp:lineTo x="21438" y="0"/>
                <wp:lineTo x="0" y="0"/>
              </wp:wrapPolygon>
            </wp:wrapTight>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51810" cy="2255520"/>
                    </a:xfrm>
                    <a:prstGeom prst="rect">
                      <a:avLst/>
                    </a:prstGeom>
                    <a:noFill/>
                  </pic:spPr>
                </pic:pic>
              </a:graphicData>
            </a:graphic>
            <wp14:sizeRelH relativeFrom="page">
              <wp14:pctWidth>0</wp14:pctWidth>
            </wp14:sizeRelH>
            <wp14:sizeRelV relativeFrom="page">
              <wp14:pctHeight>0</wp14:pctHeight>
            </wp14:sizeRelV>
          </wp:anchor>
        </w:drawing>
      </w:r>
      <w:r w:rsidR="00A91ABC" w:rsidRPr="00A51B78">
        <w:rPr>
          <w:rFonts w:ascii="Century725 Cn BT" w:hAnsi="Century725 Cn BT" w:cs="Baskerville Old Face"/>
        </w:rPr>
        <w:t xml:space="preserve">  </w:t>
      </w:r>
    </w:p>
    <w:p w14:paraId="1D83F7DD" w14:textId="3D6C0779" w:rsidR="00A91ABC" w:rsidRDefault="00A91ABC" w:rsidP="00241482">
      <w:pPr>
        <w:pStyle w:val="BodyStyle1"/>
        <w:rPr>
          <w:rFonts w:cs="Arial"/>
        </w:rPr>
      </w:pPr>
      <w:r w:rsidRPr="00A51B78">
        <w:t xml:space="preserve">An analogy may be helpful here. Human beings use basic building materials like wood, metal, plastic etc. But they always make </w:t>
      </w:r>
      <w:r w:rsidRPr="00A51B78">
        <w:rPr>
          <w:i/>
        </w:rPr>
        <w:t>structures</w:t>
      </w:r>
      <w:r w:rsidRPr="00A51B78">
        <w:t xml:space="preserve"> of different shapes suited for different situations. Wood can be used to build a box as well as a shelf. Which is better? Well, that depends on what you want to do with them. Imagine keeping books in a shelf </w:t>
      </w:r>
      <w:r w:rsidR="00910753" w:rsidRPr="00A51B78">
        <w:t>and</w:t>
      </w:r>
      <w:r w:rsidRPr="00A51B78">
        <w:t xml:space="preserve"> in a box. For library use, it is more convenient to keep the books in a shelf. If we were to keep all books in boxes it would cause long delays for users in searching &amp; locating books they want to refer. In a warehouse of a printing company, multiple copies of the same books can well be stored in a box without any problem.  You can initially think of data structures as containers and vessels (Cups, plates, bowls, bottles) of different shape</w:t>
      </w:r>
      <w:r w:rsidR="00910753">
        <w:t xml:space="preserve"> </w:t>
      </w:r>
      <w:r w:rsidRPr="00A51B78">
        <w:t xml:space="preserve">in which data is kept. In principle, you can use any data structure to store any data, but it can make program writing difficult and the programs inefficient </w:t>
      </w:r>
      <w:r w:rsidRPr="00A51B78">
        <w:rPr>
          <w:i/>
        </w:rPr>
        <w:t xml:space="preserve">(Imagine storing water in plates and rice in </w:t>
      </w:r>
      <w:r w:rsidR="00910753" w:rsidRPr="00A51B78">
        <w:rPr>
          <w:i/>
        </w:rPr>
        <w:t>bottles!</w:t>
      </w:r>
      <w:r w:rsidRPr="00A51B78">
        <w:rPr>
          <w:i/>
        </w:rPr>
        <w:t xml:space="preserve">). </w:t>
      </w:r>
      <w:r w:rsidRPr="00A51B78">
        <w:t xml:space="preserve">In programs also </w:t>
      </w:r>
      <w:r w:rsidRPr="00A51B78">
        <w:lastRenderedPageBreak/>
        <w:t xml:space="preserve">similar situations arise. We can keep a sequence of numbers stored in a string, </w:t>
      </w:r>
      <w:r w:rsidR="00910753" w:rsidRPr="00A51B78">
        <w:t>list, tuple</w:t>
      </w:r>
      <w:r w:rsidRPr="00A51B78">
        <w:t xml:space="preserve"> or a file. The choice among these </w:t>
      </w:r>
      <w:r w:rsidR="00910753" w:rsidRPr="00A51B78">
        <w:t>is</w:t>
      </w:r>
      <w:r w:rsidRPr="00A51B78">
        <w:t xml:space="preserve"> dependent on the way you are required to use them (access them, modify the, archive them </w:t>
      </w:r>
      <w:proofErr w:type="spellStart"/>
      <w:r w:rsidRPr="00A51B78">
        <w:t>etc</w:t>
      </w:r>
      <w:proofErr w:type="spellEnd"/>
      <w:r w:rsidRPr="00A51B78">
        <w:t>). Your program’s complexity and efficiency critically dependents on the selection of the appropriate data structures. One of the important skills of a programmer is to choose an appropriate data structure. O</w:t>
      </w:r>
      <w:r w:rsidRPr="00A51B78">
        <w:rPr>
          <w:rFonts w:cs="Arial"/>
        </w:rPr>
        <w:t>ne of the most influential computer science books written by </w:t>
      </w:r>
      <w:hyperlink r:id="rId20" w:tooltip="Niklaus Wirth" w:history="1">
        <w:r w:rsidRPr="00A51B78">
          <w:rPr>
            <w:rStyle w:val="Hyperlink"/>
            <w:rFonts w:cs="Arial"/>
            <w:color w:val="auto"/>
            <w:u w:val="none"/>
          </w:rPr>
          <w:t>Niklaus Wirth</w:t>
        </w:r>
      </w:hyperlink>
      <w:r w:rsidRPr="00A51B78">
        <w:rPr>
          <w:rFonts w:cs="Arial"/>
        </w:rPr>
        <w:t xml:space="preserve"> in 1976 is </w:t>
      </w:r>
      <w:r w:rsidR="00910753" w:rsidRPr="00A51B78">
        <w:rPr>
          <w:rFonts w:cs="Arial"/>
        </w:rPr>
        <w:t xml:space="preserve">titled </w:t>
      </w:r>
      <w:r w:rsidR="00910753" w:rsidRPr="00910753">
        <w:rPr>
          <w:rFonts w:cs="Arial"/>
          <w:i/>
          <w:iCs/>
        </w:rPr>
        <w:t>Algorithms</w:t>
      </w:r>
      <w:r w:rsidRPr="00A51B78">
        <w:rPr>
          <w:rFonts w:cs="Arial"/>
          <w:bCs/>
          <w:i/>
          <w:iCs/>
        </w:rPr>
        <w:t xml:space="preserve"> + Data Structures = Programs</w:t>
      </w:r>
      <w:r w:rsidRPr="00A51B78">
        <w:rPr>
          <w:rFonts w:cs="Arial"/>
        </w:rPr>
        <w:t xml:space="preserve">. This title reflects </w:t>
      </w:r>
      <w:r w:rsidR="005147E1">
        <w:rPr>
          <w:rFonts w:cs="Arial"/>
        </w:rPr>
        <w:t xml:space="preserve">the importance of data structures in programming and </w:t>
      </w:r>
      <w:r w:rsidRPr="00A51B78">
        <w:rPr>
          <w:rFonts w:cs="Arial"/>
        </w:rPr>
        <w:t>the fact that</w:t>
      </w:r>
      <w:r w:rsidR="00910753">
        <w:rPr>
          <w:rFonts w:cs="Arial"/>
        </w:rPr>
        <w:t xml:space="preserve"> </w:t>
      </w:r>
      <w:hyperlink r:id="rId21" w:tooltip="Algorithm" w:history="1">
        <w:r w:rsidRPr="00A51B78">
          <w:rPr>
            <w:rStyle w:val="Hyperlink"/>
            <w:rFonts w:cs="Arial"/>
            <w:color w:val="auto"/>
            <w:u w:val="none"/>
          </w:rPr>
          <w:t>algorithms</w:t>
        </w:r>
      </w:hyperlink>
      <w:r w:rsidRPr="00A51B78">
        <w:rPr>
          <w:rFonts w:cs="Arial"/>
        </w:rPr>
        <w:t> and </w:t>
      </w:r>
      <w:hyperlink r:id="rId22" w:tooltip="Data structure" w:history="1">
        <w:r w:rsidRPr="00A51B78">
          <w:rPr>
            <w:rStyle w:val="Hyperlink"/>
            <w:rFonts w:cs="Arial"/>
            <w:color w:val="auto"/>
            <w:u w:val="none"/>
          </w:rPr>
          <w:t>data structures</w:t>
        </w:r>
      </w:hyperlink>
      <w:r w:rsidRPr="00A51B78">
        <w:rPr>
          <w:rFonts w:cs="Arial"/>
        </w:rPr>
        <w:t xml:space="preserve"> are </w:t>
      </w:r>
      <w:r w:rsidR="005147E1">
        <w:rPr>
          <w:rFonts w:cs="Arial"/>
        </w:rPr>
        <w:t>intimately</w:t>
      </w:r>
      <w:r w:rsidRPr="00A51B78">
        <w:rPr>
          <w:rFonts w:cs="Arial"/>
        </w:rPr>
        <w:t xml:space="preserve"> related. </w:t>
      </w:r>
    </w:p>
    <w:p w14:paraId="6AC8900E" w14:textId="77777777" w:rsidR="005147E1" w:rsidRPr="00A51B78" w:rsidRDefault="00921708" w:rsidP="005147E1">
      <w:pPr>
        <w:jc w:val="both"/>
        <w:rPr>
          <w:rFonts w:ascii="Century725 Cn BT" w:hAnsi="Century725 Cn BT"/>
          <w:bCs/>
        </w:rPr>
      </w:pPr>
      <w:r>
        <w:rPr>
          <w:rFonts w:ascii="Century725 Cn BT" w:hAnsi="Century725 Cn BT"/>
          <w:bCs/>
        </w:rPr>
        <w:t>In Python, a</w:t>
      </w:r>
      <w:r w:rsidR="005147E1" w:rsidRPr="00A51B78">
        <w:rPr>
          <w:rFonts w:ascii="Century725 Cn BT" w:hAnsi="Century725 Cn BT"/>
          <w:bCs/>
        </w:rPr>
        <w:t xml:space="preserve"> particular set of </w:t>
      </w:r>
      <w:r>
        <w:rPr>
          <w:rFonts w:ascii="Century725 Cn BT" w:hAnsi="Century725 Cn BT"/>
          <w:bCs/>
        </w:rPr>
        <w:t>data structures</w:t>
      </w:r>
      <w:r w:rsidR="005147E1" w:rsidRPr="00A51B78">
        <w:rPr>
          <w:rFonts w:ascii="Century725 Cn BT" w:hAnsi="Century725 Cn BT"/>
          <w:bCs/>
        </w:rPr>
        <w:t xml:space="preserve"> are called Python Collections:</w:t>
      </w:r>
    </w:p>
    <w:tbl>
      <w:tblPr>
        <w:tblStyle w:val="TableGrid"/>
        <w:tblW w:w="0" w:type="auto"/>
        <w:tblLook w:val="04A0" w:firstRow="1" w:lastRow="0" w:firstColumn="1" w:lastColumn="0" w:noHBand="0" w:noVBand="1"/>
      </w:tblPr>
      <w:tblGrid>
        <w:gridCol w:w="2155"/>
        <w:gridCol w:w="7195"/>
      </w:tblGrid>
      <w:tr w:rsidR="005147E1" w:rsidRPr="00A51B78" w14:paraId="05CE3C52" w14:textId="77777777" w:rsidTr="000A0367">
        <w:tc>
          <w:tcPr>
            <w:tcW w:w="9350" w:type="dxa"/>
            <w:gridSpan w:val="2"/>
          </w:tcPr>
          <w:p w14:paraId="2B4B60D3" w14:textId="77777777" w:rsidR="005147E1" w:rsidRPr="00A51B78" w:rsidRDefault="005147E1" w:rsidP="000A0367">
            <w:pPr>
              <w:jc w:val="center"/>
              <w:rPr>
                <w:rFonts w:ascii="Century725 Cn BT" w:hAnsi="Century725 Cn BT"/>
                <w:bCs/>
                <w:i/>
              </w:rPr>
            </w:pPr>
            <w:r w:rsidRPr="00A51B78">
              <w:rPr>
                <w:rFonts w:ascii="Century725 Cn BT" w:hAnsi="Century725 Cn BT"/>
                <w:bCs/>
                <w:i/>
              </w:rPr>
              <w:t>Python Collections</w:t>
            </w:r>
          </w:p>
        </w:tc>
      </w:tr>
      <w:tr w:rsidR="005147E1" w14:paraId="5A220498" w14:textId="77777777" w:rsidTr="000A0367">
        <w:tc>
          <w:tcPr>
            <w:tcW w:w="2155" w:type="dxa"/>
          </w:tcPr>
          <w:p w14:paraId="53ECDC12" w14:textId="77777777" w:rsidR="005147E1" w:rsidRPr="00A51B78" w:rsidRDefault="005147E1" w:rsidP="000A0367">
            <w:pPr>
              <w:jc w:val="both"/>
              <w:rPr>
                <w:rFonts w:ascii="Century725 Cn BT" w:hAnsi="Century725 Cn BT"/>
                <w:b/>
                <w:bCs/>
              </w:rPr>
            </w:pPr>
            <w:r w:rsidRPr="00A51B78">
              <w:rPr>
                <w:rFonts w:ascii="Century725 Cn BT" w:hAnsi="Century725 Cn BT"/>
                <w:b/>
                <w:bCs/>
              </w:rPr>
              <w:t>Sequential</w:t>
            </w:r>
          </w:p>
          <w:p w14:paraId="40C386EA" w14:textId="77777777" w:rsidR="005147E1" w:rsidRPr="00A51B78" w:rsidRDefault="005147E1" w:rsidP="000A0367">
            <w:pPr>
              <w:jc w:val="right"/>
              <w:rPr>
                <w:rFonts w:ascii="Century725 Cn BT" w:hAnsi="Century725 Cn BT"/>
                <w:bCs/>
              </w:rPr>
            </w:pPr>
            <w:r w:rsidRPr="00A51B78">
              <w:rPr>
                <w:rFonts w:ascii="Century725 Cn BT" w:hAnsi="Century725 Cn BT"/>
                <w:bCs/>
              </w:rPr>
              <w:t>Lists</w:t>
            </w:r>
          </w:p>
          <w:p w14:paraId="281B99D3" w14:textId="77777777" w:rsidR="005147E1" w:rsidRDefault="005147E1" w:rsidP="000A0367">
            <w:pPr>
              <w:jc w:val="right"/>
              <w:rPr>
                <w:rFonts w:ascii="Century725 Cn BT" w:hAnsi="Century725 Cn BT"/>
                <w:bCs/>
              </w:rPr>
            </w:pPr>
            <w:r w:rsidRPr="00A51B78">
              <w:rPr>
                <w:rFonts w:ascii="Century725 Cn BT" w:hAnsi="Century725 Cn BT"/>
                <w:bCs/>
              </w:rPr>
              <w:t>Strings</w:t>
            </w:r>
          </w:p>
          <w:p w14:paraId="6BDC8A73" w14:textId="06B8566A" w:rsidR="0012684B" w:rsidRPr="00A51B78" w:rsidRDefault="0012684B" w:rsidP="000A0367">
            <w:pPr>
              <w:jc w:val="right"/>
              <w:rPr>
                <w:rFonts w:ascii="Century725 Cn BT" w:hAnsi="Century725 Cn BT"/>
                <w:bCs/>
              </w:rPr>
            </w:pPr>
            <w:r w:rsidRPr="00A51B78">
              <w:rPr>
                <w:rFonts w:ascii="Century725 Cn BT" w:hAnsi="Century725 Cn BT"/>
                <w:bCs/>
              </w:rPr>
              <w:t>Tuples</w:t>
            </w:r>
          </w:p>
          <w:p w14:paraId="45E8ECD3" w14:textId="77777777" w:rsidR="005147E1" w:rsidRPr="00A51B78" w:rsidRDefault="005147E1" w:rsidP="000A0367">
            <w:pPr>
              <w:jc w:val="both"/>
              <w:rPr>
                <w:rFonts w:ascii="Century725 Cn BT" w:hAnsi="Century725 Cn BT"/>
                <w:b/>
                <w:bCs/>
              </w:rPr>
            </w:pPr>
            <w:r w:rsidRPr="00A51B78">
              <w:rPr>
                <w:rFonts w:ascii="Century725 Cn BT" w:hAnsi="Century725 Cn BT"/>
                <w:b/>
                <w:bCs/>
              </w:rPr>
              <w:t>Non-sequential</w:t>
            </w:r>
          </w:p>
          <w:p w14:paraId="13D224D6" w14:textId="77777777" w:rsidR="005147E1" w:rsidRPr="00A51B78" w:rsidRDefault="005147E1" w:rsidP="000A0367">
            <w:pPr>
              <w:jc w:val="right"/>
              <w:rPr>
                <w:rFonts w:ascii="Century725 Cn BT" w:hAnsi="Century725 Cn BT"/>
                <w:bCs/>
              </w:rPr>
            </w:pPr>
            <w:r w:rsidRPr="00A51B78">
              <w:rPr>
                <w:rFonts w:ascii="Century725 Cn BT" w:hAnsi="Century725 Cn BT"/>
                <w:bCs/>
              </w:rPr>
              <w:t>Dictionary</w:t>
            </w:r>
          </w:p>
        </w:tc>
        <w:tc>
          <w:tcPr>
            <w:tcW w:w="7195" w:type="dxa"/>
          </w:tcPr>
          <w:p w14:paraId="7FDBD279" w14:textId="77777777" w:rsidR="005147E1" w:rsidRDefault="005147E1" w:rsidP="00910753">
            <w:pPr>
              <w:spacing w:line="360" w:lineRule="auto"/>
              <w:jc w:val="both"/>
              <w:rPr>
                <w:rFonts w:ascii="Courier New" w:hAnsi="Courier New" w:cs="Courier New"/>
                <w:bCs/>
                <w:sz w:val="20"/>
                <w:szCs w:val="20"/>
              </w:rPr>
            </w:pPr>
          </w:p>
          <w:p w14:paraId="2F2656A8" w14:textId="77777777" w:rsidR="005147E1" w:rsidRPr="005955C7" w:rsidRDefault="005147E1" w:rsidP="00910753">
            <w:pPr>
              <w:spacing w:line="276" w:lineRule="auto"/>
              <w:jc w:val="both"/>
              <w:rPr>
                <w:rFonts w:ascii="Courier New" w:hAnsi="Courier New" w:cs="Courier New"/>
                <w:bCs/>
                <w:sz w:val="20"/>
                <w:szCs w:val="20"/>
              </w:rPr>
            </w:pPr>
            <w:r w:rsidRPr="005955C7">
              <w:rPr>
                <w:rFonts w:ascii="Courier New" w:hAnsi="Courier New" w:cs="Courier New"/>
                <w:bCs/>
                <w:sz w:val="20"/>
                <w:szCs w:val="20"/>
              </w:rPr>
              <w:t>x=[25, '</w:t>
            </w:r>
            <w:proofErr w:type="spellStart"/>
            <w:r w:rsidRPr="005955C7">
              <w:rPr>
                <w:rFonts w:ascii="Courier New" w:hAnsi="Courier New" w:cs="Courier New"/>
                <w:bCs/>
                <w:sz w:val="20"/>
                <w:szCs w:val="20"/>
              </w:rPr>
              <w:t>indian</w:t>
            </w:r>
            <w:proofErr w:type="spellEnd"/>
            <w:r w:rsidRPr="005955C7">
              <w:rPr>
                <w:rFonts w:ascii="Courier New" w:hAnsi="Courier New" w:cs="Courier New"/>
                <w:bCs/>
                <w:sz w:val="20"/>
                <w:szCs w:val="20"/>
              </w:rPr>
              <w:t>', 'F', 37.8, True]</w:t>
            </w:r>
          </w:p>
          <w:p w14:paraId="17800773" w14:textId="6FCB2C29" w:rsidR="005147E1" w:rsidRPr="005955C7" w:rsidRDefault="005147E1" w:rsidP="0012684B">
            <w:pPr>
              <w:spacing w:line="276" w:lineRule="auto"/>
              <w:jc w:val="both"/>
              <w:rPr>
                <w:rFonts w:ascii="Courier New" w:hAnsi="Courier New" w:cs="Courier New"/>
                <w:bCs/>
                <w:sz w:val="20"/>
                <w:szCs w:val="20"/>
              </w:rPr>
            </w:pPr>
            <w:r w:rsidRPr="005955C7">
              <w:rPr>
                <w:rFonts w:ascii="Courier New" w:hAnsi="Courier New" w:cs="Courier New"/>
                <w:bCs/>
                <w:sz w:val="20"/>
                <w:szCs w:val="20"/>
              </w:rPr>
              <w:t>y=”</w:t>
            </w:r>
            <w:proofErr w:type="spellStart"/>
            <w:r w:rsidRPr="005955C7">
              <w:rPr>
                <w:rFonts w:ascii="Courier New" w:hAnsi="Courier New" w:cs="Courier New"/>
                <w:bCs/>
                <w:sz w:val="20"/>
                <w:szCs w:val="20"/>
              </w:rPr>
              <w:t>Janaganamana</w:t>
            </w:r>
            <w:proofErr w:type="spellEnd"/>
            <w:r w:rsidRPr="005955C7">
              <w:rPr>
                <w:rFonts w:ascii="Courier New" w:hAnsi="Courier New" w:cs="Courier New"/>
                <w:bCs/>
                <w:sz w:val="20"/>
                <w:szCs w:val="20"/>
              </w:rPr>
              <w:t>”</w:t>
            </w:r>
          </w:p>
          <w:p w14:paraId="25AA765C" w14:textId="720F74A0" w:rsidR="005147E1" w:rsidRPr="005955C7" w:rsidRDefault="0012684B" w:rsidP="00910753">
            <w:pPr>
              <w:spacing w:line="360" w:lineRule="auto"/>
              <w:jc w:val="both"/>
              <w:rPr>
                <w:rFonts w:ascii="Courier New" w:hAnsi="Courier New" w:cs="Courier New"/>
                <w:bCs/>
                <w:sz w:val="20"/>
                <w:szCs w:val="20"/>
              </w:rPr>
            </w:pPr>
            <w:r w:rsidRPr="005955C7">
              <w:rPr>
                <w:rFonts w:ascii="Courier New" w:hAnsi="Courier New" w:cs="Courier New"/>
                <w:bCs/>
                <w:sz w:val="20"/>
                <w:szCs w:val="20"/>
              </w:rPr>
              <w:t>coordinate=(1,2)</w:t>
            </w:r>
          </w:p>
          <w:p w14:paraId="178B6803" w14:textId="77777777" w:rsidR="005147E1" w:rsidRPr="005955C7" w:rsidRDefault="005147E1" w:rsidP="000A0367">
            <w:pPr>
              <w:jc w:val="both"/>
              <w:rPr>
                <w:rFonts w:ascii="Courier New" w:hAnsi="Courier New" w:cs="Courier New"/>
                <w:bCs/>
                <w:sz w:val="20"/>
                <w:szCs w:val="20"/>
              </w:rPr>
            </w:pPr>
            <w:r w:rsidRPr="005955C7">
              <w:rPr>
                <w:rFonts w:ascii="Courier New" w:hAnsi="Courier New" w:cs="Courier New"/>
                <w:bCs/>
                <w:sz w:val="20"/>
                <w:szCs w:val="20"/>
              </w:rPr>
              <w:t>x={'</w:t>
            </w:r>
            <w:proofErr w:type="spellStart"/>
            <w:r w:rsidRPr="005955C7">
              <w:rPr>
                <w:rFonts w:ascii="Courier New" w:hAnsi="Courier New" w:cs="Courier New"/>
                <w:bCs/>
                <w:sz w:val="20"/>
                <w:szCs w:val="20"/>
              </w:rPr>
              <w:t>ems'</w:t>
            </w:r>
            <w:proofErr w:type="spellEnd"/>
            <w:r w:rsidRPr="005955C7">
              <w:rPr>
                <w:rFonts w:ascii="Courier New" w:hAnsi="Courier New" w:cs="Courier New"/>
                <w:bCs/>
                <w:sz w:val="20"/>
                <w:szCs w:val="20"/>
              </w:rPr>
              <w:t xml:space="preserve"> : '</w:t>
            </w:r>
            <w:proofErr w:type="spellStart"/>
            <w:r w:rsidRPr="005955C7">
              <w:rPr>
                <w:rFonts w:ascii="Courier New" w:hAnsi="Courier New" w:cs="Courier New"/>
                <w:bCs/>
                <w:sz w:val="20"/>
                <w:szCs w:val="20"/>
              </w:rPr>
              <w:t>cpm</w:t>
            </w:r>
            <w:proofErr w:type="spellEnd"/>
            <w:r w:rsidRPr="005955C7">
              <w:rPr>
                <w:rFonts w:ascii="Courier New" w:hAnsi="Courier New" w:cs="Courier New"/>
                <w:bCs/>
                <w:sz w:val="20"/>
                <w:szCs w:val="20"/>
              </w:rPr>
              <w:t>',  '</w:t>
            </w:r>
            <w:proofErr w:type="spellStart"/>
            <w:r w:rsidRPr="005955C7">
              <w:rPr>
                <w:rFonts w:ascii="Courier New" w:hAnsi="Courier New" w:cs="Courier New"/>
                <w:bCs/>
                <w:sz w:val="20"/>
                <w:szCs w:val="20"/>
              </w:rPr>
              <w:t>vajpayee</w:t>
            </w:r>
            <w:proofErr w:type="spellEnd"/>
            <w:r w:rsidRPr="005955C7">
              <w:rPr>
                <w:rFonts w:ascii="Courier New" w:hAnsi="Courier New" w:cs="Courier New"/>
                <w:bCs/>
                <w:sz w:val="20"/>
                <w:szCs w:val="20"/>
              </w:rPr>
              <w:t>':'</w:t>
            </w:r>
            <w:proofErr w:type="spellStart"/>
            <w:r w:rsidRPr="005955C7">
              <w:rPr>
                <w:rFonts w:ascii="Courier New" w:hAnsi="Courier New" w:cs="Courier New"/>
                <w:bCs/>
                <w:sz w:val="20"/>
                <w:szCs w:val="20"/>
              </w:rPr>
              <w:t>bjp</w:t>
            </w:r>
            <w:proofErr w:type="spellEnd"/>
            <w:r w:rsidRPr="005955C7">
              <w:rPr>
                <w:rFonts w:ascii="Courier New" w:hAnsi="Courier New" w:cs="Courier New"/>
                <w:bCs/>
                <w:sz w:val="20"/>
                <w:szCs w:val="20"/>
              </w:rPr>
              <w:t>', '</w:t>
            </w:r>
            <w:proofErr w:type="spellStart"/>
            <w:r w:rsidRPr="005955C7">
              <w:rPr>
                <w:rFonts w:ascii="Courier New" w:hAnsi="Courier New" w:cs="Courier New"/>
                <w:bCs/>
                <w:sz w:val="20"/>
                <w:szCs w:val="20"/>
              </w:rPr>
              <w:t>indiragandhi</w:t>
            </w:r>
            <w:proofErr w:type="spellEnd"/>
            <w:r w:rsidRPr="005955C7">
              <w:rPr>
                <w:rFonts w:ascii="Courier New" w:hAnsi="Courier New" w:cs="Courier New"/>
                <w:bCs/>
                <w:sz w:val="20"/>
                <w:szCs w:val="20"/>
              </w:rPr>
              <w:t>':'</w:t>
            </w:r>
            <w:proofErr w:type="spellStart"/>
            <w:r w:rsidRPr="005955C7">
              <w:rPr>
                <w:rFonts w:ascii="Courier New" w:hAnsi="Courier New" w:cs="Courier New"/>
                <w:bCs/>
                <w:sz w:val="20"/>
                <w:szCs w:val="20"/>
              </w:rPr>
              <w:t>inc</w:t>
            </w:r>
            <w:proofErr w:type="spellEnd"/>
            <w:r w:rsidRPr="005955C7">
              <w:rPr>
                <w:rFonts w:ascii="Courier New" w:hAnsi="Courier New" w:cs="Courier New"/>
                <w:bCs/>
                <w:sz w:val="20"/>
                <w:szCs w:val="20"/>
              </w:rPr>
              <w:t>'}</w:t>
            </w:r>
          </w:p>
        </w:tc>
      </w:tr>
      <w:tr w:rsidR="005147E1" w14:paraId="6222D1D0" w14:textId="77777777" w:rsidTr="000A0367">
        <w:tc>
          <w:tcPr>
            <w:tcW w:w="2155" w:type="dxa"/>
          </w:tcPr>
          <w:p w14:paraId="2C5BC090" w14:textId="77777777" w:rsidR="005147E1" w:rsidRPr="00A51B78" w:rsidRDefault="005147E1" w:rsidP="000A0367">
            <w:pPr>
              <w:jc w:val="right"/>
              <w:rPr>
                <w:rFonts w:ascii="Century725 Cn BT" w:hAnsi="Century725 Cn BT"/>
                <w:bCs/>
              </w:rPr>
            </w:pPr>
            <w:r w:rsidRPr="00A51B78">
              <w:rPr>
                <w:rFonts w:ascii="Century725 Cn BT" w:hAnsi="Century725 Cn BT"/>
                <w:bCs/>
              </w:rPr>
              <w:t>Sets</w:t>
            </w:r>
          </w:p>
        </w:tc>
        <w:tc>
          <w:tcPr>
            <w:tcW w:w="7195" w:type="dxa"/>
          </w:tcPr>
          <w:p w14:paraId="56F723BC" w14:textId="77777777" w:rsidR="005147E1" w:rsidRPr="005955C7" w:rsidRDefault="005147E1" w:rsidP="000A0367">
            <w:pPr>
              <w:jc w:val="both"/>
              <w:rPr>
                <w:rFonts w:ascii="Courier New" w:hAnsi="Courier New" w:cs="Courier New"/>
                <w:bCs/>
                <w:sz w:val="20"/>
                <w:szCs w:val="20"/>
              </w:rPr>
            </w:pPr>
            <w:r w:rsidRPr="005955C7">
              <w:rPr>
                <w:rFonts w:ascii="Courier New" w:hAnsi="Courier New" w:cs="Courier New"/>
                <w:bCs/>
                <w:sz w:val="20"/>
                <w:szCs w:val="20"/>
              </w:rPr>
              <w:t>x=set(1,2,3,4)</w:t>
            </w:r>
          </w:p>
        </w:tc>
      </w:tr>
      <w:tr w:rsidR="005147E1" w14:paraId="7ABDBD52" w14:textId="77777777" w:rsidTr="000A0367">
        <w:tc>
          <w:tcPr>
            <w:tcW w:w="2155" w:type="dxa"/>
          </w:tcPr>
          <w:p w14:paraId="6CD815B1" w14:textId="77777777" w:rsidR="005147E1" w:rsidRPr="00A51B78" w:rsidRDefault="005147E1" w:rsidP="000A0367">
            <w:pPr>
              <w:jc w:val="right"/>
              <w:rPr>
                <w:rFonts w:ascii="Century725 Cn BT" w:hAnsi="Century725 Cn BT"/>
                <w:bCs/>
              </w:rPr>
            </w:pPr>
            <w:r w:rsidRPr="00A51B78">
              <w:rPr>
                <w:rFonts w:ascii="Century725 Cn BT" w:hAnsi="Century725 Cn BT"/>
                <w:bCs/>
              </w:rPr>
              <w:t>Files</w:t>
            </w:r>
          </w:p>
        </w:tc>
        <w:tc>
          <w:tcPr>
            <w:tcW w:w="7195" w:type="dxa"/>
          </w:tcPr>
          <w:p w14:paraId="38C50E2E" w14:textId="7CBBBF85" w:rsidR="005147E1" w:rsidRPr="005955C7" w:rsidRDefault="005147E1" w:rsidP="000A0367">
            <w:pPr>
              <w:jc w:val="both"/>
              <w:rPr>
                <w:rFonts w:ascii="Courier New" w:hAnsi="Courier New" w:cs="Courier New"/>
                <w:bCs/>
                <w:sz w:val="20"/>
                <w:szCs w:val="20"/>
              </w:rPr>
            </w:pPr>
            <w:r w:rsidRPr="005955C7">
              <w:rPr>
                <w:rFonts w:ascii="Courier New" w:hAnsi="Courier New" w:cs="Courier New"/>
                <w:bCs/>
                <w:sz w:val="20"/>
                <w:szCs w:val="20"/>
              </w:rPr>
              <w:t>f1=</w:t>
            </w:r>
            <w:proofErr w:type="spellStart"/>
            <w:r w:rsidRPr="005955C7">
              <w:rPr>
                <w:rFonts w:ascii="Courier New" w:hAnsi="Courier New" w:cs="Courier New"/>
                <w:bCs/>
                <w:sz w:val="20"/>
                <w:szCs w:val="20"/>
              </w:rPr>
              <w:t>fopen</w:t>
            </w:r>
            <w:proofErr w:type="spellEnd"/>
            <w:r w:rsidRPr="005955C7">
              <w:rPr>
                <w:rFonts w:ascii="Courier New" w:hAnsi="Courier New" w:cs="Courier New"/>
                <w:bCs/>
                <w:sz w:val="20"/>
                <w:szCs w:val="20"/>
              </w:rPr>
              <w:t>('</w:t>
            </w:r>
            <w:r w:rsidR="00910753">
              <w:rPr>
                <w:rFonts w:ascii="Courier New" w:hAnsi="Courier New" w:cs="Courier New"/>
                <w:bCs/>
                <w:sz w:val="20"/>
                <w:szCs w:val="20"/>
              </w:rPr>
              <w:t>academic</w:t>
            </w:r>
            <w:r w:rsidRPr="005955C7">
              <w:rPr>
                <w:rFonts w:ascii="Courier New" w:hAnsi="Courier New" w:cs="Courier New"/>
                <w:bCs/>
                <w:sz w:val="20"/>
                <w:szCs w:val="20"/>
              </w:rPr>
              <w:t>.txt', 'w')</w:t>
            </w:r>
          </w:p>
        </w:tc>
      </w:tr>
    </w:tbl>
    <w:p w14:paraId="5C14DEFC" w14:textId="77777777" w:rsidR="005147E1" w:rsidRDefault="005147E1" w:rsidP="005147E1">
      <w:pPr>
        <w:jc w:val="both"/>
        <w:rPr>
          <w:rFonts w:ascii="Century725 Cn BT" w:hAnsi="Century725 Cn BT" w:cs="Arial"/>
          <w:color w:val="202122"/>
        </w:rPr>
      </w:pPr>
    </w:p>
    <w:p w14:paraId="27BB4E7A" w14:textId="77777777" w:rsidR="00921708" w:rsidRPr="00A51B78" w:rsidRDefault="00921708" w:rsidP="005147E1">
      <w:pPr>
        <w:jc w:val="both"/>
        <w:rPr>
          <w:rFonts w:ascii="Century725 Cn BT" w:hAnsi="Century725 Cn BT" w:cs="Arial"/>
          <w:color w:val="202122"/>
        </w:rPr>
      </w:pPr>
      <w:r>
        <w:rPr>
          <w:rFonts w:ascii="Century725 Cn BT" w:hAnsi="Century725 Cn BT" w:cs="Arial"/>
          <w:color w:val="202122"/>
        </w:rPr>
        <w:t>We will now discuss Python collections in detail. We will take up three of them in this chapter: lists, tuples and sets.</w:t>
      </w:r>
    </w:p>
    <w:p w14:paraId="57BE6B7F" w14:textId="77777777" w:rsidR="00A91ABC" w:rsidRPr="00341782" w:rsidRDefault="00A91ABC" w:rsidP="00D43F99">
      <w:pPr>
        <w:pStyle w:val="Heading1"/>
      </w:pPr>
      <w:r>
        <w:t>5.</w:t>
      </w:r>
      <w:r w:rsidR="00921708">
        <w:t>3</w:t>
      </w:r>
      <w:r w:rsidRPr="00341782">
        <w:t>. LISTS</w:t>
      </w:r>
    </w:p>
    <w:p w14:paraId="3F2EC46C" w14:textId="77777777" w:rsidR="00A91ABC" w:rsidRDefault="00A91ABC" w:rsidP="00A91ABC">
      <w:pPr>
        <w:pStyle w:val="Heading8"/>
        <w:tabs>
          <w:tab w:val="left" w:pos="630"/>
        </w:tabs>
        <w:spacing w:before="100" w:after="100"/>
        <w:ind w:left="0"/>
        <w:rPr>
          <w:rFonts w:ascii="Century725 Cn BT" w:hAnsi="Century725 Cn BT" w:cs="Baskerville Old Face"/>
          <w:szCs w:val="24"/>
        </w:rPr>
      </w:pPr>
      <w:r w:rsidRPr="00341782">
        <w:rPr>
          <w:rFonts w:ascii="Century725 Cn BT" w:hAnsi="Century725 Cn BT" w:cs="Baskerville Old Face"/>
          <w:szCs w:val="24"/>
        </w:rPr>
        <w:t>A list is an ordered arrangement of data elements, separated by comma and capable of being referred to by indices (numbers representing their position in the list). It can be either single dimension or multi-dimension. Here are some key concepts about lists</w:t>
      </w:r>
      <w:r w:rsidR="00921708">
        <w:rPr>
          <w:rFonts w:ascii="Century725 Cn BT" w:hAnsi="Century725 Cn BT" w:cs="Baskerville Old Face"/>
          <w:szCs w:val="24"/>
        </w:rPr>
        <w:t xml:space="preserve"> in Python:</w:t>
      </w:r>
    </w:p>
    <w:p w14:paraId="0032428C" w14:textId="77777777" w:rsidR="00A91ABC" w:rsidRPr="00341782" w:rsidRDefault="00A91ABC" w:rsidP="00815D49">
      <w:pPr>
        <w:numPr>
          <w:ilvl w:val="0"/>
          <w:numId w:val="11"/>
        </w:numPr>
        <w:tabs>
          <w:tab w:val="clear" w:pos="720"/>
          <w:tab w:val="num" w:pos="540"/>
        </w:tabs>
        <w:suppressAutoHyphens/>
        <w:spacing w:after="0" w:line="240" w:lineRule="auto"/>
        <w:jc w:val="both"/>
        <w:rPr>
          <w:rFonts w:ascii="Century725 Cn BT" w:hAnsi="Century725 Cn BT" w:cs="Baskerville Old Face"/>
          <w:sz w:val="24"/>
          <w:szCs w:val="24"/>
        </w:rPr>
      </w:pPr>
      <w:r w:rsidRPr="00341782">
        <w:rPr>
          <w:rFonts w:ascii="Century725 Cn BT" w:hAnsi="Century725 Cn BT" w:cs="Baskerville Old Face"/>
          <w:sz w:val="24"/>
          <w:szCs w:val="24"/>
        </w:rPr>
        <w:t>Lists are arrangements/collection/group of data (whi</w:t>
      </w:r>
      <w:r>
        <w:rPr>
          <w:rFonts w:ascii="Century725 Cn BT" w:hAnsi="Century725 Cn BT" w:cs="Baskerville Old Face"/>
          <w:sz w:val="24"/>
          <w:szCs w:val="24"/>
        </w:rPr>
        <w:t xml:space="preserve">ch could be of different types) </w:t>
      </w:r>
      <w:r w:rsidRPr="00341782">
        <w:rPr>
          <w:rFonts w:ascii="Century725 Cn BT" w:hAnsi="Century725 Cn BT" w:cs="Baskerville Old Face"/>
          <w:sz w:val="24"/>
          <w:szCs w:val="24"/>
        </w:rPr>
        <w:t>referred to by a single name such as A, sales, marks</w:t>
      </w:r>
      <w:r>
        <w:rPr>
          <w:rFonts w:ascii="Century725 Cn BT" w:hAnsi="Century725 Cn BT" w:cs="Baskerville Old Face"/>
          <w:sz w:val="24"/>
          <w:szCs w:val="24"/>
        </w:rPr>
        <w:t xml:space="preserve"> </w:t>
      </w:r>
      <w:proofErr w:type="spellStart"/>
      <w:r>
        <w:rPr>
          <w:rFonts w:ascii="Century725 Cn BT" w:hAnsi="Century725 Cn BT" w:cs="Baskerville Old Face"/>
          <w:sz w:val="24"/>
          <w:szCs w:val="24"/>
        </w:rPr>
        <w:t>etc</w:t>
      </w:r>
      <w:proofErr w:type="spellEnd"/>
    </w:p>
    <w:p w14:paraId="232FAA23" w14:textId="77777777" w:rsidR="00A91ABC" w:rsidRPr="00341782" w:rsidRDefault="00A91ABC" w:rsidP="00815D49">
      <w:pPr>
        <w:numPr>
          <w:ilvl w:val="0"/>
          <w:numId w:val="11"/>
        </w:numPr>
        <w:tabs>
          <w:tab w:val="clear" w:pos="720"/>
          <w:tab w:val="num" w:pos="540"/>
        </w:tabs>
        <w:suppressAutoHyphens/>
        <w:spacing w:after="0" w:line="240" w:lineRule="auto"/>
        <w:jc w:val="both"/>
        <w:rPr>
          <w:rFonts w:ascii="Century725 Cn BT" w:hAnsi="Century725 Cn BT" w:cs="Baskerville Old Face"/>
          <w:sz w:val="24"/>
          <w:szCs w:val="24"/>
        </w:rPr>
      </w:pPr>
      <w:r w:rsidRPr="00341782">
        <w:rPr>
          <w:rFonts w:ascii="Century725 Cn BT" w:hAnsi="Century725 Cn BT" w:cs="Baskerville Old Face"/>
          <w:sz w:val="24"/>
          <w:szCs w:val="24"/>
        </w:rPr>
        <w:t>Each element/val</w:t>
      </w:r>
      <w:r>
        <w:rPr>
          <w:rFonts w:ascii="Century725 Cn BT" w:hAnsi="Century725 Cn BT" w:cs="Baskerville Old Face"/>
          <w:sz w:val="24"/>
          <w:szCs w:val="24"/>
        </w:rPr>
        <w:t>u</w:t>
      </w:r>
      <w:r w:rsidRPr="00341782">
        <w:rPr>
          <w:rFonts w:ascii="Century725 Cn BT" w:hAnsi="Century725 Cn BT" w:cs="Baskerville Old Face"/>
          <w:sz w:val="24"/>
          <w:szCs w:val="24"/>
        </w:rPr>
        <w:t xml:space="preserve">e/member of the list is referred to by using an </w:t>
      </w:r>
      <w:r w:rsidRPr="00341782">
        <w:rPr>
          <w:rFonts w:ascii="Century725 Cn BT" w:hAnsi="Century725 Cn BT" w:cs="Baskerville Old Face"/>
          <w:b/>
          <w:bCs/>
          <w:sz w:val="24"/>
          <w:szCs w:val="24"/>
        </w:rPr>
        <w:t>index,</w:t>
      </w:r>
      <w:r w:rsidRPr="00341782">
        <w:rPr>
          <w:rFonts w:ascii="Century725 Cn BT" w:hAnsi="Century725 Cn BT" w:cs="Baskerville Old Face"/>
          <w:sz w:val="24"/>
          <w:szCs w:val="24"/>
        </w:rPr>
        <w:t xml:space="preserve"> as in: </w:t>
      </w:r>
      <w:proofErr w:type="gramStart"/>
      <w:r w:rsidRPr="00341782">
        <w:rPr>
          <w:rFonts w:ascii="Century725 Cn BT" w:hAnsi="Century725 Cn BT" w:cs="Baskerville Old Face"/>
          <w:sz w:val="24"/>
          <w:szCs w:val="24"/>
        </w:rPr>
        <w:t>A[</w:t>
      </w:r>
      <w:proofErr w:type="gramEnd"/>
      <w:r w:rsidRPr="00341782">
        <w:rPr>
          <w:rFonts w:ascii="Century725 Cn BT" w:hAnsi="Century725 Cn BT" w:cs="Baskerville Old Face"/>
          <w:sz w:val="24"/>
          <w:szCs w:val="24"/>
        </w:rPr>
        <w:t xml:space="preserve">0], </w:t>
      </w:r>
      <w:proofErr w:type="gramStart"/>
      <w:r w:rsidRPr="00341782">
        <w:rPr>
          <w:rFonts w:ascii="Century725 Cn BT" w:hAnsi="Century725 Cn BT" w:cs="Baskerville Old Face"/>
          <w:sz w:val="24"/>
          <w:szCs w:val="24"/>
        </w:rPr>
        <w:t>A[</w:t>
      </w:r>
      <w:proofErr w:type="gramEnd"/>
      <w:r w:rsidRPr="00341782">
        <w:rPr>
          <w:rFonts w:ascii="Century725 Cn BT" w:hAnsi="Century725 Cn BT" w:cs="Baskerville Old Face"/>
          <w:sz w:val="24"/>
          <w:szCs w:val="24"/>
        </w:rPr>
        <w:t xml:space="preserve">1], </w:t>
      </w:r>
      <w:proofErr w:type="gramStart"/>
      <w:r w:rsidRPr="00341782">
        <w:rPr>
          <w:rFonts w:ascii="Century725 Cn BT" w:hAnsi="Century725 Cn BT" w:cs="Baskerville Old Face"/>
          <w:sz w:val="24"/>
          <w:szCs w:val="24"/>
        </w:rPr>
        <w:t>sales[</w:t>
      </w:r>
      <w:proofErr w:type="gramEnd"/>
      <w:r w:rsidRPr="00341782">
        <w:rPr>
          <w:rFonts w:ascii="Century725 Cn BT" w:hAnsi="Century725 Cn BT" w:cs="Baskerville Old Face"/>
          <w:sz w:val="24"/>
          <w:szCs w:val="24"/>
        </w:rPr>
        <w:t xml:space="preserve">5], marks[j] etc. 0, 1, 5 and j inside the square brackets are examples of </w:t>
      </w:r>
      <w:r w:rsidRPr="00341782">
        <w:rPr>
          <w:rFonts w:ascii="Century725 Cn BT" w:hAnsi="Century725 Cn BT" w:cs="Baskerville Old Face"/>
          <w:b/>
          <w:bCs/>
          <w:sz w:val="24"/>
          <w:szCs w:val="24"/>
        </w:rPr>
        <w:t>indices.</w:t>
      </w:r>
      <w:r w:rsidRPr="00341782">
        <w:rPr>
          <w:rFonts w:ascii="Century725 Cn BT" w:hAnsi="Century725 Cn BT" w:cs="Baskerville Old Face"/>
          <w:sz w:val="24"/>
          <w:szCs w:val="24"/>
        </w:rPr>
        <w:t xml:space="preserve"> </w:t>
      </w:r>
    </w:p>
    <w:p w14:paraId="769EB9CF" w14:textId="627E939A" w:rsidR="00A91ABC" w:rsidRPr="00341782" w:rsidRDefault="00A91ABC" w:rsidP="00815D49">
      <w:pPr>
        <w:numPr>
          <w:ilvl w:val="0"/>
          <w:numId w:val="11"/>
        </w:numPr>
        <w:tabs>
          <w:tab w:val="clear" w:pos="720"/>
          <w:tab w:val="num" w:pos="540"/>
        </w:tabs>
        <w:suppressAutoHyphens/>
        <w:spacing w:after="0" w:line="240" w:lineRule="auto"/>
        <w:jc w:val="both"/>
        <w:rPr>
          <w:rFonts w:ascii="Century725 Cn BT" w:hAnsi="Century725 Cn BT" w:cs="Baskerville Old Face"/>
          <w:sz w:val="24"/>
          <w:szCs w:val="24"/>
        </w:rPr>
      </w:pPr>
      <w:r w:rsidRPr="00341782">
        <w:rPr>
          <w:rFonts w:ascii="Century725 Cn BT" w:hAnsi="Century725 Cn BT" w:cs="Baskerville Old Face"/>
          <w:sz w:val="24"/>
          <w:szCs w:val="24"/>
        </w:rPr>
        <w:t>Indices start from 0 (</w:t>
      </w:r>
      <w:r w:rsidRPr="00341782">
        <w:rPr>
          <w:rFonts w:ascii="Century725 Cn BT" w:hAnsi="Century725 Cn BT" w:cs="Baskerville Old Face"/>
          <w:b/>
          <w:sz w:val="24"/>
          <w:szCs w:val="24"/>
        </w:rPr>
        <w:t xml:space="preserve">First element of a list is </w:t>
      </w:r>
      <w:proofErr w:type="gramStart"/>
      <w:r w:rsidRPr="00341782">
        <w:rPr>
          <w:rFonts w:ascii="Century725 Cn BT" w:hAnsi="Century725 Cn BT" w:cs="Baskerville Old Face"/>
          <w:b/>
          <w:sz w:val="24"/>
          <w:szCs w:val="24"/>
        </w:rPr>
        <w:t>actually 0</w:t>
      </w:r>
      <w:r w:rsidRPr="00341782">
        <w:rPr>
          <w:rFonts w:ascii="Century725 Cn BT" w:hAnsi="Century725 Cn BT" w:cs="Baskerville Old Face"/>
          <w:b/>
          <w:sz w:val="24"/>
          <w:szCs w:val="24"/>
          <w:vertAlign w:val="superscript"/>
        </w:rPr>
        <w:t>th</w:t>
      </w:r>
      <w:proofErr w:type="gramEnd"/>
      <w:r w:rsidRPr="00341782">
        <w:rPr>
          <w:rFonts w:ascii="Century725 Cn BT" w:hAnsi="Century725 Cn BT" w:cs="Baskerville Old Face"/>
          <w:b/>
          <w:sz w:val="24"/>
          <w:szCs w:val="24"/>
        </w:rPr>
        <w:t xml:space="preserve"> element</w:t>
      </w:r>
      <w:r w:rsidRPr="00341782">
        <w:rPr>
          <w:rFonts w:ascii="Century725 Cn BT" w:hAnsi="Century725 Cn BT" w:cs="Baskerville Old Face"/>
          <w:sz w:val="24"/>
          <w:szCs w:val="24"/>
        </w:rPr>
        <w:t xml:space="preserve">). There are alternate </w:t>
      </w:r>
      <w:r w:rsidR="00910753" w:rsidRPr="00341782">
        <w:rPr>
          <w:rFonts w:ascii="Century725 Cn BT" w:hAnsi="Century725 Cn BT" w:cs="Baskerville Old Face"/>
          <w:sz w:val="24"/>
          <w:szCs w:val="24"/>
        </w:rPr>
        <w:t>indices for</w:t>
      </w:r>
      <w:r w:rsidRPr="00341782">
        <w:rPr>
          <w:rFonts w:ascii="Century725 Cn BT" w:hAnsi="Century725 Cn BT" w:cs="Baskerville Old Face"/>
          <w:sz w:val="24"/>
          <w:szCs w:val="24"/>
        </w:rPr>
        <w:t xml:space="preserve"> lists, from -1 for the last element and progressing to -</w:t>
      </w:r>
      <w:proofErr w:type="gramStart"/>
      <w:r w:rsidRPr="00341782">
        <w:rPr>
          <w:rFonts w:ascii="Century725 Cn BT" w:hAnsi="Century725 Cn BT" w:cs="Baskerville Old Face"/>
          <w:sz w:val="24"/>
          <w:szCs w:val="24"/>
        </w:rPr>
        <w:t>2,-3,-</w:t>
      </w:r>
      <w:proofErr w:type="gramEnd"/>
      <w:r w:rsidRPr="00341782">
        <w:rPr>
          <w:rFonts w:ascii="Century725 Cn BT" w:hAnsi="Century725 Cn BT" w:cs="Baskerville Old Face"/>
          <w:sz w:val="24"/>
          <w:szCs w:val="24"/>
        </w:rPr>
        <w:t xml:space="preserve">4 </w:t>
      </w:r>
      <w:proofErr w:type="spellStart"/>
      <w:r w:rsidRPr="00341782">
        <w:rPr>
          <w:rFonts w:ascii="Century725 Cn BT" w:hAnsi="Century725 Cn BT" w:cs="Baskerville Old Face"/>
          <w:sz w:val="24"/>
          <w:szCs w:val="24"/>
        </w:rPr>
        <w:t>etc</w:t>
      </w:r>
      <w:proofErr w:type="spellEnd"/>
      <w:r w:rsidRPr="00341782">
        <w:rPr>
          <w:rFonts w:ascii="Century725 Cn BT" w:hAnsi="Century725 Cn BT" w:cs="Baskerville Old Face"/>
          <w:sz w:val="24"/>
          <w:szCs w:val="24"/>
        </w:rPr>
        <w:t xml:space="preserve"> backwards.</w:t>
      </w:r>
    </w:p>
    <w:p w14:paraId="424B3229" w14:textId="77777777" w:rsidR="00A91ABC" w:rsidRPr="00134B8B" w:rsidRDefault="00A91ABC" w:rsidP="00815D49">
      <w:pPr>
        <w:numPr>
          <w:ilvl w:val="0"/>
          <w:numId w:val="11"/>
        </w:numPr>
        <w:tabs>
          <w:tab w:val="clear" w:pos="720"/>
          <w:tab w:val="num" w:pos="540"/>
        </w:tabs>
        <w:suppressAutoHyphens/>
        <w:spacing w:after="0" w:line="240" w:lineRule="auto"/>
        <w:jc w:val="both"/>
        <w:rPr>
          <w:rFonts w:ascii="Century725 Cn BT" w:hAnsi="Century725 Cn BT" w:cs="Baskerville Old Face"/>
          <w:b/>
          <w:sz w:val="24"/>
          <w:szCs w:val="24"/>
        </w:rPr>
      </w:pPr>
      <w:r w:rsidRPr="00341782">
        <w:rPr>
          <w:rFonts w:ascii="Century725 Cn BT" w:hAnsi="Century725 Cn BT" w:cs="Baskerville Old Face"/>
          <w:sz w:val="24"/>
          <w:szCs w:val="24"/>
        </w:rPr>
        <w:t xml:space="preserve">Lists can be handled easily and efficiently by using </w:t>
      </w:r>
      <w:r w:rsidRPr="00134B8B">
        <w:rPr>
          <w:rFonts w:ascii="Century725 Cn BT" w:hAnsi="Century725 Cn BT" w:cs="Baskerville Old Face"/>
          <w:b/>
          <w:sz w:val="24"/>
          <w:szCs w:val="24"/>
        </w:rPr>
        <w:t xml:space="preserve">for/while loops. </w:t>
      </w:r>
    </w:p>
    <w:p w14:paraId="59D02164" w14:textId="77777777" w:rsidR="00A91ABC" w:rsidRDefault="00134B8B" w:rsidP="00815D49">
      <w:pPr>
        <w:numPr>
          <w:ilvl w:val="0"/>
          <w:numId w:val="11"/>
        </w:numPr>
        <w:tabs>
          <w:tab w:val="clear" w:pos="720"/>
          <w:tab w:val="num" w:pos="540"/>
        </w:tabs>
        <w:suppressAutoHyphens/>
        <w:spacing w:after="0" w:line="240" w:lineRule="auto"/>
        <w:jc w:val="both"/>
        <w:rPr>
          <w:rFonts w:ascii="Century725 Cn BT" w:hAnsi="Century725 Cn BT" w:cs="Baskerville Old Face"/>
          <w:sz w:val="24"/>
          <w:szCs w:val="24"/>
        </w:rPr>
      </w:pPr>
      <w:r>
        <w:rPr>
          <w:rFonts w:ascii="Century725 Cn BT" w:hAnsi="Century725 Cn BT" w:cs="Baskerville Old Face"/>
          <w:sz w:val="24"/>
          <w:szCs w:val="24"/>
        </w:rPr>
        <w:t>In Python, u</w:t>
      </w:r>
      <w:r w:rsidR="00A91ABC" w:rsidRPr="00341782">
        <w:rPr>
          <w:rFonts w:ascii="Century725 Cn BT" w:hAnsi="Century725 Cn BT" w:cs="Baskerville Old Face"/>
          <w:sz w:val="24"/>
          <w:szCs w:val="24"/>
        </w:rPr>
        <w:t xml:space="preserve">nlike other languages, there is </w:t>
      </w:r>
      <w:r w:rsidR="00A91ABC" w:rsidRPr="00134B8B">
        <w:rPr>
          <w:rFonts w:ascii="Century725 Cn BT" w:hAnsi="Century725 Cn BT" w:cs="Baskerville Old Face"/>
          <w:b/>
          <w:sz w:val="24"/>
          <w:szCs w:val="24"/>
        </w:rPr>
        <w:t>no need for list elements to be of same t</w:t>
      </w:r>
      <w:r w:rsidR="008D34AC" w:rsidRPr="00134B8B">
        <w:rPr>
          <w:rFonts w:ascii="Century725 Cn BT" w:hAnsi="Century725 Cn BT" w:cs="Baskerville Old Face"/>
          <w:b/>
          <w:sz w:val="24"/>
          <w:szCs w:val="24"/>
        </w:rPr>
        <w:t>ype</w:t>
      </w:r>
      <w:r w:rsidR="008D34AC">
        <w:rPr>
          <w:rFonts w:ascii="Century725 Cn BT" w:hAnsi="Century725 Cn BT" w:cs="Baskerville Old Face"/>
          <w:sz w:val="24"/>
          <w:szCs w:val="24"/>
        </w:rPr>
        <w:t>. They can be a mix of types such as [7, 3.5, ‘F’, ‘India</w:t>
      </w:r>
      <w:r>
        <w:rPr>
          <w:rFonts w:ascii="Century725 Cn BT" w:hAnsi="Century725 Cn BT" w:cs="Baskerville Old Face"/>
          <w:sz w:val="24"/>
          <w:szCs w:val="24"/>
        </w:rPr>
        <w:t>’</w:t>
      </w:r>
      <w:r w:rsidR="008D34AC">
        <w:rPr>
          <w:rFonts w:ascii="Century725 Cn BT" w:hAnsi="Century725 Cn BT" w:cs="Baskerville Old Face"/>
          <w:sz w:val="24"/>
          <w:szCs w:val="24"/>
        </w:rPr>
        <w:t>, (2,3), [1,2,3]).</w:t>
      </w:r>
    </w:p>
    <w:p w14:paraId="209DD2A5" w14:textId="77777777" w:rsidR="00921708" w:rsidRPr="00341782" w:rsidRDefault="00921708" w:rsidP="00921708">
      <w:pPr>
        <w:suppressAutoHyphens/>
        <w:spacing w:after="0" w:line="240" w:lineRule="auto"/>
        <w:ind w:left="360"/>
        <w:jc w:val="both"/>
        <w:rPr>
          <w:rFonts w:ascii="Century725 Cn BT" w:hAnsi="Century725 Cn BT" w:cs="Baskerville Old Face"/>
          <w:sz w:val="24"/>
          <w:szCs w:val="24"/>
        </w:rPr>
      </w:pPr>
    </w:p>
    <w:p w14:paraId="61A6CB32" w14:textId="77777777" w:rsidR="00A91ABC" w:rsidRPr="00341782" w:rsidRDefault="00A91ABC" w:rsidP="00D43F99">
      <w:pPr>
        <w:pStyle w:val="Heading1"/>
      </w:pPr>
      <w:r>
        <w:t>5.3</w:t>
      </w:r>
      <w:r w:rsidRPr="00341782">
        <w:t>.1 INITIALISING LISTS</w:t>
      </w:r>
    </w:p>
    <w:p w14:paraId="56CE3366" w14:textId="77777777" w:rsidR="00A91ABC" w:rsidRPr="00341782" w:rsidRDefault="00A91ABC" w:rsidP="00A91ABC">
      <w:pPr>
        <w:spacing w:after="0"/>
        <w:rPr>
          <w:rFonts w:ascii="Century725 Cn BT" w:hAnsi="Century725 Cn BT"/>
        </w:rPr>
      </w:pPr>
      <w:r w:rsidRPr="00341782">
        <w:rPr>
          <w:rFonts w:ascii="Century725 Cn BT" w:hAnsi="Century725 Cn BT"/>
        </w:rPr>
        <w:t>Lists can be initialized by simple giving the values inside square brackets.</w:t>
      </w:r>
    </w:p>
    <w:p w14:paraId="3F96C205" w14:textId="77777777" w:rsidR="00A91ABC" w:rsidRDefault="00A91ABC" w:rsidP="00134B8B">
      <w:pPr>
        <w:spacing w:after="0"/>
        <w:ind w:left="720"/>
        <w:rPr>
          <w:rFonts w:ascii="Courier New" w:hAnsi="Courier New" w:cs="Courier New"/>
        </w:rPr>
      </w:pPr>
      <w:r w:rsidRPr="006A5E47">
        <w:rPr>
          <w:rFonts w:ascii="Courier New" w:hAnsi="Courier New" w:cs="Courier New"/>
        </w:rPr>
        <w:t>x=</w:t>
      </w:r>
      <w:r w:rsidR="00134B8B">
        <w:rPr>
          <w:rFonts w:ascii="Courier New" w:hAnsi="Courier New" w:cs="Courier New"/>
        </w:rPr>
        <w:tab/>
      </w:r>
      <w:r w:rsidRPr="006A5E47">
        <w:rPr>
          <w:rFonts w:ascii="Courier New" w:hAnsi="Courier New" w:cs="Courier New"/>
        </w:rPr>
        <w:t>[11, 22, 33, 44, 55, 66]</w:t>
      </w:r>
    </w:p>
    <w:p w14:paraId="159E1E39" w14:textId="77777777" w:rsidR="00921708" w:rsidRPr="00070ED4" w:rsidRDefault="00921708" w:rsidP="00134B8B">
      <w:pPr>
        <w:spacing w:after="0" w:line="240" w:lineRule="auto"/>
        <w:ind w:left="720"/>
        <w:rPr>
          <w:rFonts w:ascii="Courier New" w:hAnsi="Courier New" w:cs="Courier New"/>
        </w:rPr>
      </w:pPr>
      <w:r w:rsidRPr="00070ED4">
        <w:rPr>
          <w:rFonts w:ascii="Courier New" w:hAnsi="Courier New" w:cs="Courier New"/>
        </w:rPr>
        <w:t>x=</w:t>
      </w:r>
      <w:r w:rsidR="00134B8B">
        <w:rPr>
          <w:rFonts w:ascii="Courier New" w:hAnsi="Courier New" w:cs="Courier New"/>
        </w:rPr>
        <w:tab/>
      </w:r>
      <w:r w:rsidRPr="00070ED4">
        <w:rPr>
          <w:rFonts w:ascii="Courier New" w:hAnsi="Courier New" w:cs="Courier New"/>
        </w:rPr>
        <w:t>[22</w:t>
      </w:r>
      <w:r w:rsidR="00134B8B">
        <w:rPr>
          <w:rFonts w:ascii="Courier New" w:hAnsi="Courier New" w:cs="Courier New"/>
        </w:rPr>
        <w:t>.6</w:t>
      </w:r>
      <w:r w:rsidRPr="00070ED4">
        <w:rPr>
          <w:rFonts w:ascii="Courier New" w:hAnsi="Courier New" w:cs="Courier New"/>
        </w:rPr>
        <w:t>, -17, 50</w:t>
      </w:r>
      <w:r w:rsidR="00134B8B">
        <w:rPr>
          <w:rFonts w:ascii="Courier New" w:hAnsi="Courier New" w:cs="Courier New"/>
        </w:rPr>
        <w:t>.9</w:t>
      </w:r>
      <w:r w:rsidRPr="00070ED4">
        <w:rPr>
          <w:rFonts w:ascii="Courier New" w:hAnsi="Courier New" w:cs="Courier New"/>
        </w:rPr>
        <w:t>, 6000]</w:t>
      </w:r>
    </w:p>
    <w:p w14:paraId="6DFA3377" w14:textId="77777777" w:rsidR="00921708" w:rsidRPr="00070ED4" w:rsidRDefault="00921708" w:rsidP="00134B8B">
      <w:pPr>
        <w:spacing w:after="0" w:line="240" w:lineRule="auto"/>
        <w:ind w:left="720"/>
        <w:rPr>
          <w:rFonts w:ascii="Courier New" w:hAnsi="Courier New" w:cs="Courier New"/>
        </w:rPr>
      </w:pPr>
      <w:r w:rsidRPr="00070ED4">
        <w:rPr>
          <w:rFonts w:ascii="Courier New" w:hAnsi="Courier New" w:cs="Courier New"/>
        </w:rPr>
        <w:t>vow=</w:t>
      </w:r>
      <w:r w:rsidR="00134B8B">
        <w:rPr>
          <w:rFonts w:ascii="Courier New" w:hAnsi="Courier New" w:cs="Courier New"/>
        </w:rPr>
        <w:tab/>
      </w:r>
      <w:r w:rsidRPr="00070ED4">
        <w:rPr>
          <w:rFonts w:ascii="Courier New" w:hAnsi="Courier New" w:cs="Courier New"/>
        </w:rPr>
        <w:t>['a', 'e', 'i', 'o', 'u']</w:t>
      </w:r>
    </w:p>
    <w:p w14:paraId="3295565D" w14:textId="77777777" w:rsidR="00921708" w:rsidRDefault="00134B8B" w:rsidP="00134B8B">
      <w:pPr>
        <w:spacing w:after="0" w:line="240" w:lineRule="auto"/>
        <w:ind w:left="720"/>
        <w:rPr>
          <w:rFonts w:ascii="Courier New" w:hAnsi="Courier New" w:cs="Courier New"/>
        </w:rPr>
      </w:pPr>
      <w:r>
        <w:rPr>
          <w:rFonts w:ascii="Courier New" w:hAnsi="Courier New" w:cs="Courier New"/>
        </w:rPr>
        <w:t>pets</w:t>
      </w:r>
      <w:r w:rsidR="00921708" w:rsidRPr="00070ED4">
        <w:rPr>
          <w:rFonts w:ascii="Courier New" w:hAnsi="Courier New" w:cs="Courier New"/>
        </w:rPr>
        <w:t>=</w:t>
      </w:r>
      <w:r>
        <w:rPr>
          <w:rFonts w:ascii="Courier New" w:hAnsi="Courier New" w:cs="Courier New"/>
        </w:rPr>
        <w:tab/>
      </w:r>
      <w:r w:rsidR="00921708" w:rsidRPr="00070ED4">
        <w:rPr>
          <w:rFonts w:ascii="Courier New" w:hAnsi="Courier New" w:cs="Courier New"/>
        </w:rPr>
        <w:t>['cat', 'dog', '</w:t>
      </w:r>
      <w:r>
        <w:rPr>
          <w:rFonts w:ascii="Courier New" w:hAnsi="Courier New" w:cs="Courier New"/>
        </w:rPr>
        <w:t>parrot</w:t>
      </w:r>
      <w:r w:rsidR="00921708" w:rsidRPr="00070ED4">
        <w:rPr>
          <w:rFonts w:ascii="Courier New" w:hAnsi="Courier New" w:cs="Courier New"/>
        </w:rPr>
        <w:t>']</w:t>
      </w:r>
    </w:p>
    <w:p w14:paraId="261F0AA0" w14:textId="77777777" w:rsidR="00134B8B" w:rsidRDefault="00134B8B" w:rsidP="00134B8B">
      <w:pPr>
        <w:spacing w:after="0" w:line="240" w:lineRule="auto"/>
        <w:ind w:left="720"/>
        <w:rPr>
          <w:rFonts w:ascii="Courier New" w:hAnsi="Courier New" w:cs="Courier New"/>
        </w:rPr>
      </w:pPr>
      <w:r>
        <w:rPr>
          <w:rFonts w:ascii="Courier New" w:hAnsi="Courier New" w:cs="Courier New"/>
        </w:rPr>
        <w:t>bio=</w:t>
      </w:r>
      <w:r>
        <w:rPr>
          <w:rFonts w:ascii="Courier New" w:hAnsi="Courier New" w:cs="Courier New"/>
        </w:rPr>
        <w:tab/>
        <w:t>[‘Johnson’, 29, ‘M’, 87.95]</w:t>
      </w:r>
    </w:p>
    <w:p w14:paraId="0FE751A1" w14:textId="0973FB87" w:rsidR="000E5478" w:rsidRDefault="000E5478" w:rsidP="00921708">
      <w:pPr>
        <w:spacing w:after="0" w:line="240" w:lineRule="auto"/>
        <w:rPr>
          <w:rFonts w:ascii="Century725 Cn BT" w:hAnsi="Century725 Cn BT" w:cs="Baskerville Old Face"/>
          <w:sz w:val="24"/>
          <w:szCs w:val="24"/>
        </w:rPr>
      </w:pPr>
      <w:r>
        <w:rPr>
          <w:rFonts w:ascii="Century725 Cn BT" w:hAnsi="Century725 Cn BT" w:cs="Baskerville Old Face"/>
          <w:sz w:val="24"/>
          <w:szCs w:val="24"/>
        </w:rPr>
        <w:lastRenderedPageBreak/>
        <w:t>When a list is to be</w:t>
      </w:r>
      <w:r w:rsidR="005967A1">
        <w:rPr>
          <w:rFonts w:ascii="Century725 Cn BT" w:hAnsi="Century725 Cn BT" w:cs="Baskerville Old Face"/>
          <w:sz w:val="24"/>
          <w:szCs w:val="24"/>
        </w:rPr>
        <w:t xml:space="preserve"> filled with a regular sequence of numbers</w:t>
      </w:r>
      <w:r>
        <w:rPr>
          <w:rFonts w:ascii="Century725 Cn BT" w:hAnsi="Century725 Cn BT" w:cs="Baskerville Old Face"/>
          <w:sz w:val="24"/>
          <w:szCs w:val="24"/>
        </w:rPr>
        <w:t xml:space="preserve">, </w:t>
      </w:r>
      <w:r w:rsidRPr="00070ED4">
        <w:rPr>
          <w:rFonts w:ascii="Courier New" w:hAnsi="Courier New" w:cs="Courier New"/>
        </w:rPr>
        <w:t>range</w:t>
      </w:r>
      <w:r>
        <w:rPr>
          <w:rFonts w:ascii="Century725 Cn BT" w:hAnsi="Century725 Cn BT" w:cs="Baskerville Old Face"/>
          <w:sz w:val="24"/>
          <w:szCs w:val="24"/>
        </w:rPr>
        <w:t xml:space="preserve"> </w:t>
      </w:r>
      <w:r w:rsidR="005967A1">
        <w:rPr>
          <w:rFonts w:ascii="Century725 Cn BT" w:hAnsi="Century725 Cn BT" w:cs="Baskerville Old Face"/>
          <w:sz w:val="24"/>
          <w:szCs w:val="24"/>
        </w:rPr>
        <w:t>can be used to do it</w:t>
      </w:r>
      <w:r>
        <w:rPr>
          <w:rFonts w:ascii="Century725 Cn BT" w:hAnsi="Century725 Cn BT" w:cs="Baskerville Old Face"/>
          <w:sz w:val="24"/>
          <w:szCs w:val="24"/>
        </w:rPr>
        <w:t>. You can specify start, stop and step, as we already saw while learning for loops</w:t>
      </w:r>
      <w:r w:rsidR="005967A1">
        <w:rPr>
          <w:rFonts w:ascii="Century725 Cn BT" w:hAnsi="Century725 Cn BT" w:cs="Baskerville Old Face"/>
          <w:sz w:val="24"/>
          <w:szCs w:val="24"/>
        </w:rPr>
        <w:t xml:space="preserve">. It may </w:t>
      </w:r>
      <w:r w:rsidR="00910753">
        <w:rPr>
          <w:rFonts w:ascii="Century725 Cn BT" w:hAnsi="Century725 Cn BT" w:cs="Baskerville Old Face"/>
          <w:sz w:val="24"/>
          <w:szCs w:val="24"/>
        </w:rPr>
        <w:t xml:space="preserve">be </w:t>
      </w:r>
      <w:r w:rsidR="005967A1">
        <w:rPr>
          <w:rFonts w:ascii="Century725 Cn BT" w:hAnsi="Century725 Cn BT" w:cs="Baskerville Old Face"/>
          <w:sz w:val="24"/>
          <w:szCs w:val="24"/>
        </w:rPr>
        <w:t>noted that range does not</w:t>
      </w:r>
      <w:r w:rsidR="002768D4">
        <w:rPr>
          <w:rFonts w:ascii="Century725 Cn BT" w:hAnsi="Century725 Cn BT" w:cs="Baskerville Old Face"/>
          <w:sz w:val="24"/>
          <w:szCs w:val="24"/>
        </w:rPr>
        <w:t xml:space="preserve"> work for float or character dat</w:t>
      </w:r>
      <w:r w:rsidR="005967A1">
        <w:rPr>
          <w:rFonts w:ascii="Century725 Cn BT" w:hAnsi="Century725 Cn BT" w:cs="Baskerville Old Face"/>
          <w:sz w:val="24"/>
          <w:szCs w:val="24"/>
        </w:rPr>
        <w:t>a types.</w:t>
      </w:r>
    </w:p>
    <w:tbl>
      <w:tblPr>
        <w:tblStyle w:val="TableGrid"/>
        <w:tblW w:w="0" w:type="auto"/>
        <w:tblLook w:val="04A0" w:firstRow="1" w:lastRow="0" w:firstColumn="1" w:lastColumn="0" w:noHBand="0" w:noVBand="1"/>
      </w:tblPr>
      <w:tblGrid>
        <w:gridCol w:w="4717"/>
        <w:gridCol w:w="4633"/>
      </w:tblGrid>
      <w:tr w:rsidR="000E5478" w14:paraId="08DC8F16" w14:textId="77777777" w:rsidTr="000E5478">
        <w:tc>
          <w:tcPr>
            <w:tcW w:w="4814" w:type="dxa"/>
          </w:tcPr>
          <w:p w14:paraId="38333520" w14:textId="77777777" w:rsidR="000E5478" w:rsidRDefault="000E5478" w:rsidP="00921708">
            <w:pPr>
              <w:rPr>
                <w:rFonts w:ascii="Century725 Cn BT" w:hAnsi="Century725 Cn BT" w:cs="Baskerville Old Face"/>
              </w:rPr>
            </w:pPr>
            <w:r>
              <w:rPr>
                <w:rFonts w:ascii="Courier New" w:hAnsi="Courier New" w:cs="Courier New"/>
              </w:rPr>
              <w:t>n</w:t>
            </w:r>
            <w:r w:rsidRPr="00070ED4">
              <w:rPr>
                <w:rFonts w:ascii="Courier New" w:hAnsi="Courier New" w:cs="Courier New"/>
              </w:rPr>
              <w:t>=range(1,100)</w:t>
            </w:r>
          </w:p>
        </w:tc>
        <w:tc>
          <w:tcPr>
            <w:tcW w:w="4814" w:type="dxa"/>
          </w:tcPr>
          <w:p w14:paraId="1F89E9D7" w14:textId="77777777" w:rsidR="000E5478" w:rsidRDefault="000E5478" w:rsidP="00921708">
            <w:pPr>
              <w:rPr>
                <w:rFonts w:ascii="Century725 Cn BT" w:hAnsi="Century725 Cn BT" w:cs="Baskerville Old Face"/>
              </w:rPr>
            </w:pPr>
            <w:r>
              <w:rPr>
                <w:rFonts w:ascii="Century725 Cn BT" w:hAnsi="Century725 Cn BT" w:cs="Baskerville Old Face"/>
              </w:rPr>
              <w:t>[1,2,3…99]</w:t>
            </w:r>
          </w:p>
        </w:tc>
      </w:tr>
      <w:tr w:rsidR="000E5478" w14:paraId="38493275" w14:textId="77777777" w:rsidTr="000E5478">
        <w:tc>
          <w:tcPr>
            <w:tcW w:w="4814" w:type="dxa"/>
          </w:tcPr>
          <w:p w14:paraId="1069F864" w14:textId="77777777" w:rsidR="000E5478" w:rsidRDefault="000E5478" w:rsidP="00921708">
            <w:pPr>
              <w:rPr>
                <w:rFonts w:ascii="Century725 Cn BT" w:hAnsi="Century725 Cn BT" w:cs="Baskerville Old Face"/>
              </w:rPr>
            </w:pPr>
            <w:proofErr w:type="spellStart"/>
            <w:r>
              <w:rPr>
                <w:rFonts w:ascii="Courier New" w:hAnsi="Courier New" w:cs="Courier New"/>
              </w:rPr>
              <w:t>oddn</w:t>
            </w:r>
            <w:proofErr w:type="spellEnd"/>
            <w:r w:rsidRPr="00070ED4">
              <w:rPr>
                <w:rFonts w:ascii="Courier New" w:hAnsi="Courier New" w:cs="Courier New"/>
              </w:rPr>
              <w:t>=range(1,100</w:t>
            </w:r>
            <w:r>
              <w:rPr>
                <w:rFonts w:ascii="Courier New" w:hAnsi="Courier New" w:cs="Courier New"/>
              </w:rPr>
              <w:t>,2</w:t>
            </w:r>
            <w:r w:rsidRPr="00070ED4">
              <w:rPr>
                <w:rFonts w:ascii="Courier New" w:hAnsi="Courier New" w:cs="Courier New"/>
              </w:rPr>
              <w:t>)</w:t>
            </w:r>
          </w:p>
        </w:tc>
        <w:tc>
          <w:tcPr>
            <w:tcW w:w="4814" w:type="dxa"/>
          </w:tcPr>
          <w:p w14:paraId="4C6ACD0C" w14:textId="77777777" w:rsidR="000E5478" w:rsidRDefault="000E5478" w:rsidP="00921708">
            <w:pPr>
              <w:rPr>
                <w:rFonts w:ascii="Century725 Cn BT" w:hAnsi="Century725 Cn BT" w:cs="Baskerville Old Face"/>
              </w:rPr>
            </w:pPr>
            <w:r>
              <w:rPr>
                <w:rFonts w:ascii="Century725 Cn BT" w:hAnsi="Century725 Cn BT" w:cs="Baskerville Old Face"/>
              </w:rPr>
              <w:t>[1,3,5…99]</w:t>
            </w:r>
          </w:p>
        </w:tc>
      </w:tr>
      <w:tr w:rsidR="000E5478" w14:paraId="7AA033DB" w14:textId="77777777" w:rsidTr="000E5478">
        <w:tc>
          <w:tcPr>
            <w:tcW w:w="4814" w:type="dxa"/>
          </w:tcPr>
          <w:p w14:paraId="6B2177F6" w14:textId="77777777" w:rsidR="000E5478" w:rsidRDefault="000E5478" w:rsidP="00921708">
            <w:pPr>
              <w:rPr>
                <w:rFonts w:ascii="Century725 Cn BT" w:hAnsi="Century725 Cn BT" w:cs="Baskerville Old Face"/>
              </w:rPr>
            </w:pPr>
            <w:r>
              <w:rPr>
                <w:rFonts w:ascii="Courier New" w:hAnsi="Courier New" w:cs="Courier New"/>
              </w:rPr>
              <w:t>even=range(2</w:t>
            </w:r>
            <w:r w:rsidRPr="00070ED4">
              <w:rPr>
                <w:rFonts w:ascii="Courier New" w:hAnsi="Courier New" w:cs="Courier New"/>
              </w:rPr>
              <w:t>,100</w:t>
            </w:r>
            <w:r>
              <w:rPr>
                <w:rFonts w:ascii="Courier New" w:hAnsi="Courier New" w:cs="Courier New"/>
              </w:rPr>
              <w:t>,2</w:t>
            </w:r>
            <w:r w:rsidRPr="00070ED4">
              <w:rPr>
                <w:rFonts w:ascii="Courier New" w:hAnsi="Courier New" w:cs="Courier New"/>
              </w:rPr>
              <w:t>)</w:t>
            </w:r>
          </w:p>
        </w:tc>
        <w:tc>
          <w:tcPr>
            <w:tcW w:w="4814" w:type="dxa"/>
          </w:tcPr>
          <w:p w14:paraId="7E0400D0" w14:textId="77777777" w:rsidR="000E5478" w:rsidRDefault="000E5478" w:rsidP="00921708">
            <w:pPr>
              <w:rPr>
                <w:rFonts w:ascii="Century725 Cn BT" w:hAnsi="Century725 Cn BT" w:cs="Baskerville Old Face"/>
              </w:rPr>
            </w:pPr>
            <w:r>
              <w:rPr>
                <w:rFonts w:ascii="Century725 Cn BT" w:hAnsi="Century725 Cn BT" w:cs="Baskerville Old Face"/>
              </w:rPr>
              <w:t>[2,4,6…98]</w:t>
            </w:r>
          </w:p>
        </w:tc>
      </w:tr>
      <w:tr w:rsidR="000E5478" w14:paraId="72865629" w14:textId="77777777" w:rsidTr="000E5478">
        <w:tc>
          <w:tcPr>
            <w:tcW w:w="4814" w:type="dxa"/>
          </w:tcPr>
          <w:p w14:paraId="6EF241FB" w14:textId="77777777" w:rsidR="000E5478" w:rsidRDefault="000E5478" w:rsidP="00921708">
            <w:pPr>
              <w:rPr>
                <w:rFonts w:ascii="Century725 Cn BT" w:hAnsi="Century725 Cn BT" w:cs="Baskerville Old Face"/>
              </w:rPr>
            </w:pPr>
          </w:p>
        </w:tc>
        <w:tc>
          <w:tcPr>
            <w:tcW w:w="4814" w:type="dxa"/>
          </w:tcPr>
          <w:p w14:paraId="5EDA29E6" w14:textId="77777777" w:rsidR="000E5478" w:rsidRDefault="000E5478" w:rsidP="00921708">
            <w:pPr>
              <w:rPr>
                <w:rFonts w:ascii="Century725 Cn BT" w:hAnsi="Century725 Cn BT" w:cs="Baskerville Old Face"/>
              </w:rPr>
            </w:pPr>
          </w:p>
        </w:tc>
      </w:tr>
    </w:tbl>
    <w:p w14:paraId="26A45B88" w14:textId="2885A31D" w:rsidR="005967A1" w:rsidRDefault="005967A1" w:rsidP="00921708">
      <w:pPr>
        <w:spacing w:after="0" w:line="240" w:lineRule="auto"/>
        <w:rPr>
          <w:rFonts w:ascii="Courier New" w:hAnsi="Courier New" w:cs="Courier New"/>
        </w:rPr>
      </w:pPr>
      <w:r>
        <w:rPr>
          <w:rFonts w:ascii="Century725 Cn BT" w:hAnsi="Century725 Cn BT" w:cs="Baskerville Old Face"/>
          <w:sz w:val="24"/>
          <w:szCs w:val="24"/>
        </w:rPr>
        <w:t xml:space="preserve">It is possible to use * operator to achieve filling a </w:t>
      </w:r>
      <w:r w:rsidR="00910753">
        <w:rPr>
          <w:rFonts w:ascii="Century725 Cn BT" w:hAnsi="Century725 Cn BT" w:cs="Baskerville Old Face"/>
          <w:sz w:val="24"/>
          <w:szCs w:val="24"/>
        </w:rPr>
        <w:t>list with</w:t>
      </w:r>
      <w:r>
        <w:rPr>
          <w:rFonts w:ascii="Century725 Cn BT" w:hAnsi="Century725 Cn BT" w:cs="Baskerville Old Face"/>
          <w:sz w:val="24"/>
          <w:szCs w:val="24"/>
        </w:rPr>
        <w:t xml:space="preserve"> large number of repeated values.</w:t>
      </w:r>
    </w:p>
    <w:p w14:paraId="0A5834F8" w14:textId="77777777" w:rsidR="00921708" w:rsidRPr="00070ED4" w:rsidRDefault="00921708" w:rsidP="00921708">
      <w:pPr>
        <w:spacing w:after="0" w:line="240" w:lineRule="auto"/>
        <w:rPr>
          <w:rFonts w:ascii="Courier New" w:hAnsi="Courier New" w:cs="Courier New"/>
        </w:rPr>
      </w:pPr>
      <w:r w:rsidRPr="00070ED4">
        <w:rPr>
          <w:rFonts w:ascii="Courier New" w:hAnsi="Courier New" w:cs="Courier New"/>
        </w:rPr>
        <w:t>d1</w:t>
      </w:r>
      <w:proofErr w:type="gramStart"/>
      <w:r w:rsidRPr="00070ED4">
        <w:rPr>
          <w:rFonts w:ascii="Courier New" w:hAnsi="Courier New" w:cs="Courier New"/>
        </w:rPr>
        <w:t>=[0]*</w:t>
      </w:r>
      <w:proofErr w:type="gramEnd"/>
      <w:r w:rsidRPr="00070ED4">
        <w:rPr>
          <w:rFonts w:ascii="Courier New" w:hAnsi="Courier New" w:cs="Courier New"/>
        </w:rPr>
        <w:t xml:space="preserve">5     </w:t>
      </w:r>
      <w:proofErr w:type="gramStart"/>
      <w:r w:rsidRPr="00070ED4">
        <w:rPr>
          <w:rFonts w:ascii="Courier New" w:hAnsi="Courier New" w:cs="Courier New"/>
        </w:rPr>
        <w:t>#[</w:t>
      </w:r>
      <w:proofErr w:type="gramEnd"/>
      <w:r w:rsidRPr="00070ED4">
        <w:rPr>
          <w:rFonts w:ascii="Courier New" w:hAnsi="Courier New" w:cs="Courier New"/>
        </w:rPr>
        <w:t xml:space="preserve">0, 0, 0, 0, 0]          </w:t>
      </w:r>
    </w:p>
    <w:p w14:paraId="74F4C949" w14:textId="77777777" w:rsidR="00921708" w:rsidRPr="00070ED4" w:rsidRDefault="00921708" w:rsidP="00921708">
      <w:pPr>
        <w:spacing w:after="0" w:line="240" w:lineRule="auto"/>
        <w:rPr>
          <w:rFonts w:ascii="Courier New" w:hAnsi="Courier New" w:cs="Courier New"/>
        </w:rPr>
      </w:pPr>
      <w:r w:rsidRPr="00070ED4">
        <w:rPr>
          <w:rFonts w:ascii="Courier New" w:hAnsi="Courier New" w:cs="Courier New"/>
        </w:rPr>
        <w:t>d2=[None]*</w:t>
      </w:r>
      <w:proofErr w:type="gramStart"/>
      <w:r w:rsidRPr="00070ED4">
        <w:rPr>
          <w:rFonts w:ascii="Courier New" w:hAnsi="Courier New" w:cs="Courier New"/>
        </w:rPr>
        <w:t>5  #</w:t>
      </w:r>
      <w:proofErr w:type="gramEnd"/>
      <w:r w:rsidRPr="00070ED4">
        <w:rPr>
          <w:rFonts w:ascii="Courier New" w:hAnsi="Courier New" w:cs="Courier New"/>
        </w:rPr>
        <w:t>[None, None, None,</w:t>
      </w:r>
      <w:r>
        <w:rPr>
          <w:rFonts w:ascii="Courier New" w:hAnsi="Courier New" w:cs="Courier New"/>
        </w:rPr>
        <w:t xml:space="preserve"> </w:t>
      </w:r>
      <w:r w:rsidRPr="00070ED4">
        <w:rPr>
          <w:rFonts w:ascii="Courier New" w:hAnsi="Courier New" w:cs="Courier New"/>
        </w:rPr>
        <w:t>None, None]</w:t>
      </w:r>
    </w:p>
    <w:p w14:paraId="6DDAE263" w14:textId="5D17FABE" w:rsidR="00E47D37" w:rsidRPr="00AA4E13" w:rsidRDefault="00E47D37" w:rsidP="00E47D37">
      <w:pPr>
        <w:spacing w:after="0" w:line="240" w:lineRule="auto"/>
        <w:jc w:val="both"/>
        <w:rPr>
          <w:rFonts w:ascii="Century725 Cn BT" w:hAnsi="Century725 Cn BT" w:cs="Courier New"/>
          <w:b/>
          <w:bCs/>
        </w:rPr>
      </w:pPr>
      <w:r>
        <w:rPr>
          <w:rFonts w:ascii="Century725 Cn BT" w:hAnsi="Century725 Cn BT" w:cs="Courier New"/>
          <w:b/>
          <w:bCs/>
        </w:rPr>
        <w:t xml:space="preserve">Redefining elements in </w:t>
      </w:r>
      <w:r w:rsidR="00910753">
        <w:rPr>
          <w:rFonts w:ascii="Century725 Cn BT" w:hAnsi="Century725 Cn BT" w:cs="Courier New"/>
          <w:b/>
          <w:bCs/>
        </w:rPr>
        <w:t>a list</w:t>
      </w:r>
    </w:p>
    <w:tbl>
      <w:tblPr>
        <w:tblStyle w:val="TableGrid"/>
        <w:tblW w:w="0" w:type="auto"/>
        <w:tblLook w:val="04A0" w:firstRow="1" w:lastRow="0" w:firstColumn="1" w:lastColumn="0" w:noHBand="0" w:noVBand="1"/>
      </w:tblPr>
      <w:tblGrid>
        <w:gridCol w:w="779"/>
        <w:gridCol w:w="779"/>
        <w:gridCol w:w="779"/>
        <w:gridCol w:w="779"/>
        <w:gridCol w:w="779"/>
        <w:gridCol w:w="780"/>
        <w:gridCol w:w="779"/>
        <w:gridCol w:w="779"/>
        <w:gridCol w:w="779"/>
        <w:gridCol w:w="779"/>
        <w:gridCol w:w="779"/>
        <w:gridCol w:w="780"/>
      </w:tblGrid>
      <w:tr w:rsidR="00E47D37" w:rsidRPr="00DF6495" w14:paraId="6EDA432B" w14:textId="77777777" w:rsidTr="00E47D37">
        <w:trPr>
          <w:trHeight w:val="446"/>
        </w:trPr>
        <w:tc>
          <w:tcPr>
            <w:tcW w:w="4675" w:type="dxa"/>
            <w:gridSpan w:val="6"/>
          </w:tcPr>
          <w:p w14:paraId="012BED53" w14:textId="77777777" w:rsidR="00E47D37" w:rsidRPr="00DF6495" w:rsidRDefault="00E47D37" w:rsidP="00E47D37">
            <w:pPr>
              <w:shd w:val="clear" w:color="auto" w:fill="FFFFFE"/>
              <w:rPr>
                <w:rFonts w:ascii="Courier New" w:eastAsia="Times New Roman" w:hAnsi="Courier New" w:cs="Courier New"/>
                <w:sz w:val="21"/>
                <w:szCs w:val="21"/>
                <w:lang w:val="en-US" w:eastAsia="en-US" w:bidi="ar-SA"/>
              </w:rPr>
            </w:pPr>
            <w:r w:rsidRPr="00DF6495">
              <w:rPr>
                <w:rFonts w:ascii="Courier New" w:eastAsia="Times New Roman" w:hAnsi="Courier New" w:cs="Courier New"/>
                <w:sz w:val="21"/>
                <w:szCs w:val="21"/>
                <w:lang w:val="en-US" w:eastAsia="en-US" w:bidi="ar-SA"/>
              </w:rPr>
              <w:t>x</w:t>
            </w:r>
            <w:proofErr w:type="gramStart"/>
            <w:r w:rsidRPr="00DF6495">
              <w:rPr>
                <w:rFonts w:ascii="Courier New" w:eastAsia="Times New Roman" w:hAnsi="Courier New" w:cs="Courier New"/>
                <w:sz w:val="21"/>
                <w:szCs w:val="21"/>
                <w:lang w:val="en-US" w:eastAsia="en-US" w:bidi="ar-SA"/>
              </w:rPr>
              <w:t>=[</w:t>
            </w:r>
            <w:proofErr w:type="gramEnd"/>
            <w:r w:rsidRPr="00DF6495">
              <w:rPr>
                <w:rFonts w:ascii="Courier New" w:eastAsia="Times New Roman" w:hAnsi="Courier New" w:cs="Courier New"/>
                <w:sz w:val="21"/>
                <w:szCs w:val="21"/>
                <w:lang w:val="en-US" w:eastAsia="en-US" w:bidi="ar-SA"/>
              </w:rPr>
              <w:t>00, 11, 22, 33, 44, 55]</w:t>
            </w:r>
          </w:p>
          <w:p w14:paraId="0D3C3849" w14:textId="77777777" w:rsidR="00E47D37" w:rsidRPr="00DF6495" w:rsidRDefault="00E47D37" w:rsidP="00E47D37">
            <w:pPr>
              <w:shd w:val="clear" w:color="auto" w:fill="FFFFFE"/>
              <w:rPr>
                <w:rFonts w:ascii="Courier New" w:eastAsia="Times New Roman" w:hAnsi="Courier New" w:cs="Courier New"/>
                <w:sz w:val="21"/>
                <w:szCs w:val="21"/>
                <w:lang w:val="en-US" w:eastAsia="en-US" w:bidi="ar-SA"/>
              </w:rPr>
            </w:pPr>
            <w:r w:rsidRPr="00DF6495">
              <w:rPr>
                <w:rFonts w:ascii="Courier New" w:eastAsia="Times New Roman" w:hAnsi="Courier New" w:cs="Courier New"/>
                <w:sz w:val="21"/>
                <w:szCs w:val="21"/>
                <w:lang w:val="en-US" w:eastAsia="en-US" w:bidi="ar-SA"/>
              </w:rPr>
              <w:t>print(x)</w:t>
            </w:r>
          </w:p>
        </w:tc>
        <w:tc>
          <w:tcPr>
            <w:tcW w:w="4675" w:type="dxa"/>
            <w:gridSpan w:val="6"/>
          </w:tcPr>
          <w:p w14:paraId="5A4805A9" w14:textId="77777777" w:rsidR="00E47D37" w:rsidRPr="00DF6495" w:rsidRDefault="00E47D37" w:rsidP="00E47D37">
            <w:pPr>
              <w:shd w:val="clear" w:color="auto" w:fill="FFFFFE"/>
              <w:rPr>
                <w:rFonts w:ascii="Courier New" w:eastAsia="Times New Roman" w:hAnsi="Courier New" w:cs="Courier New"/>
                <w:b/>
                <w:sz w:val="21"/>
                <w:szCs w:val="21"/>
                <w:lang w:val="en-US" w:eastAsia="en-US" w:bidi="ar-SA"/>
              </w:rPr>
            </w:pPr>
            <w:proofErr w:type="gramStart"/>
            <w:r w:rsidRPr="00DF6495">
              <w:rPr>
                <w:rFonts w:ascii="Courier New" w:eastAsia="Times New Roman" w:hAnsi="Courier New" w:cs="Courier New"/>
                <w:b/>
                <w:sz w:val="21"/>
                <w:szCs w:val="21"/>
                <w:lang w:val="en-US" w:eastAsia="en-US" w:bidi="ar-SA"/>
              </w:rPr>
              <w:t>x[3]=</w:t>
            </w:r>
            <w:proofErr w:type="gramEnd"/>
            <w:r w:rsidRPr="00DF6495">
              <w:rPr>
                <w:rFonts w:ascii="Courier New" w:eastAsia="Times New Roman" w:hAnsi="Courier New" w:cs="Courier New"/>
                <w:b/>
                <w:sz w:val="21"/>
                <w:szCs w:val="21"/>
                <w:lang w:val="en-US" w:eastAsia="en-US" w:bidi="ar-SA"/>
              </w:rPr>
              <w:t>3333</w:t>
            </w:r>
          </w:p>
          <w:p w14:paraId="180E1221" w14:textId="77777777" w:rsidR="00E47D37" w:rsidRPr="00DF6495" w:rsidRDefault="00E47D37" w:rsidP="00E47D37">
            <w:pPr>
              <w:shd w:val="clear" w:color="auto" w:fill="FFFFFE"/>
              <w:rPr>
                <w:rFonts w:ascii="Courier New" w:eastAsia="Times New Roman" w:hAnsi="Courier New" w:cs="Courier New"/>
                <w:sz w:val="21"/>
                <w:szCs w:val="21"/>
                <w:lang w:val="en-US" w:eastAsia="en-US" w:bidi="ar-SA"/>
              </w:rPr>
            </w:pPr>
            <w:r w:rsidRPr="00DF6495">
              <w:rPr>
                <w:rFonts w:ascii="Courier New" w:eastAsia="Times New Roman" w:hAnsi="Courier New" w:cs="Courier New"/>
                <w:sz w:val="21"/>
                <w:szCs w:val="21"/>
                <w:lang w:val="en-US" w:eastAsia="en-US" w:bidi="ar-SA"/>
              </w:rPr>
              <w:t>print(x)</w:t>
            </w:r>
          </w:p>
        </w:tc>
      </w:tr>
      <w:tr w:rsidR="00E47D37" w:rsidRPr="00DF6495" w14:paraId="24FE68C5" w14:textId="77777777" w:rsidTr="00E47D37">
        <w:trPr>
          <w:trHeight w:val="160"/>
        </w:trPr>
        <w:tc>
          <w:tcPr>
            <w:tcW w:w="779" w:type="dxa"/>
          </w:tcPr>
          <w:p w14:paraId="464FB7E4" w14:textId="77777777" w:rsidR="00E47D37" w:rsidRPr="00DF6495" w:rsidRDefault="00E47D37" w:rsidP="00E47D37">
            <w:pPr>
              <w:shd w:val="clear" w:color="auto" w:fill="FFFFFE"/>
              <w:jc w:val="center"/>
              <w:rPr>
                <w:rFonts w:ascii="Courier New" w:eastAsia="Times New Roman" w:hAnsi="Courier New" w:cs="Courier New"/>
                <w:sz w:val="21"/>
                <w:szCs w:val="21"/>
                <w:lang w:val="en-US" w:eastAsia="en-US" w:bidi="ar-SA"/>
              </w:rPr>
            </w:pPr>
            <w:r w:rsidRPr="00DF6495">
              <w:rPr>
                <w:rFonts w:ascii="Courier New" w:eastAsia="Times New Roman" w:hAnsi="Courier New" w:cs="Courier New"/>
                <w:sz w:val="21"/>
                <w:szCs w:val="21"/>
                <w:lang w:val="en-US" w:eastAsia="en-US" w:bidi="ar-SA"/>
              </w:rPr>
              <w:t>0</w:t>
            </w:r>
          </w:p>
        </w:tc>
        <w:tc>
          <w:tcPr>
            <w:tcW w:w="779" w:type="dxa"/>
          </w:tcPr>
          <w:p w14:paraId="7B4E75A0" w14:textId="77777777" w:rsidR="00E47D37" w:rsidRPr="00DF6495" w:rsidRDefault="00E47D37" w:rsidP="00E47D37">
            <w:pPr>
              <w:shd w:val="clear" w:color="auto" w:fill="FFFFFE"/>
              <w:jc w:val="center"/>
              <w:rPr>
                <w:rFonts w:ascii="Courier New" w:eastAsia="Times New Roman" w:hAnsi="Courier New" w:cs="Courier New"/>
                <w:sz w:val="21"/>
                <w:szCs w:val="21"/>
                <w:lang w:val="en-US" w:eastAsia="en-US" w:bidi="ar-SA"/>
              </w:rPr>
            </w:pPr>
            <w:r w:rsidRPr="00DF6495">
              <w:rPr>
                <w:rFonts w:ascii="Courier New" w:eastAsia="Times New Roman" w:hAnsi="Courier New" w:cs="Courier New"/>
                <w:sz w:val="21"/>
                <w:szCs w:val="21"/>
                <w:lang w:val="en-US" w:eastAsia="en-US" w:bidi="ar-SA"/>
              </w:rPr>
              <w:t>1</w:t>
            </w:r>
          </w:p>
        </w:tc>
        <w:tc>
          <w:tcPr>
            <w:tcW w:w="779" w:type="dxa"/>
          </w:tcPr>
          <w:p w14:paraId="0C036620" w14:textId="77777777" w:rsidR="00E47D37" w:rsidRPr="00DF6495" w:rsidRDefault="00E47D37" w:rsidP="00E47D37">
            <w:pPr>
              <w:shd w:val="clear" w:color="auto" w:fill="FFFFFE"/>
              <w:jc w:val="center"/>
              <w:rPr>
                <w:rFonts w:ascii="Courier New" w:eastAsia="Times New Roman" w:hAnsi="Courier New" w:cs="Courier New"/>
                <w:sz w:val="21"/>
                <w:szCs w:val="21"/>
                <w:lang w:val="en-US" w:eastAsia="en-US" w:bidi="ar-SA"/>
              </w:rPr>
            </w:pPr>
            <w:r w:rsidRPr="00DF6495">
              <w:rPr>
                <w:rFonts w:ascii="Courier New" w:eastAsia="Times New Roman" w:hAnsi="Courier New" w:cs="Courier New"/>
                <w:sz w:val="21"/>
                <w:szCs w:val="21"/>
                <w:lang w:val="en-US" w:eastAsia="en-US" w:bidi="ar-SA"/>
              </w:rPr>
              <w:t>2</w:t>
            </w:r>
          </w:p>
        </w:tc>
        <w:tc>
          <w:tcPr>
            <w:tcW w:w="779" w:type="dxa"/>
          </w:tcPr>
          <w:p w14:paraId="79719BC9" w14:textId="77777777" w:rsidR="00E47D37" w:rsidRPr="00DF6495" w:rsidRDefault="00E47D37" w:rsidP="00E47D37">
            <w:pPr>
              <w:shd w:val="clear" w:color="auto" w:fill="FFFFFE"/>
              <w:jc w:val="center"/>
              <w:rPr>
                <w:rFonts w:ascii="Courier New" w:eastAsia="Times New Roman" w:hAnsi="Courier New" w:cs="Courier New"/>
                <w:sz w:val="21"/>
                <w:szCs w:val="21"/>
                <w:lang w:val="en-US" w:eastAsia="en-US" w:bidi="ar-SA"/>
              </w:rPr>
            </w:pPr>
            <w:r w:rsidRPr="00DF6495">
              <w:rPr>
                <w:rFonts w:ascii="Courier New" w:eastAsia="Times New Roman" w:hAnsi="Courier New" w:cs="Courier New"/>
                <w:sz w:val="21"/>
                <w:szCs w:val="21"/>
                <w:lang w:val="en-US" w:eastAsia="en-US" w:bidi="ar-SA"/>
              </w:rPr>
              <w:t>3</w:t>
            </w:r>
          </w:p>
        </w:tc>
        <w:tc>
          <w:tcPr>
            <w:tcW w:w="779" w:type="dxa"/>
          </w:tcPr>
          <w:p w14:paraId="167256C6" w14:textId="77777777" w:rsidR="00E47D37" w:rsidRPr="00DF6495" w:rsidRDefault="00E47D37" w:rsidP="00E47D37">
            <w:pPr>
              <w:shd w:val="clear" w:color="auto" w:fill="FFFFFE"/>
              <w:jc w:val="center"/>
              <w:rPr>
                <w:rFonts w:ascii="Courier New" w:eastAsia="Times New Roman" w:hAnsi="Courier New" w:cs="Courier New"/>
                <w:sz w:val="21"/>
                <w:szCs w:val="21"/>
                <w:lang w:val="en-US" w:eastAsia="en-US" w:bidi="ar-SA"/>
              </w:rPr>
            </w:pPr>
            <w:r w:rsidRPr="00DF6495">
              <w:rPr>
                <w:rFonts w:ascii="Courier New" w:eastAsia="Times New Roman" w:hAnsi="Courier New" w:cs="Courier New"/>
                <w:sz w:val="21"/>
                <w:szCs w:val="21"/>
                <w:lang w:val="en-US" w:eastAsia="en-US" w:bidi="ar-SA"/>
              </w:rPr>
              <w:t>4</w:t>
            </w:r>
          </w:p>
        </w:tc>
        <w:tc>
          <w:tcPr>
            <w:tcW w:w="780" w:type="dxa"/>
          </w:tcPr>
          <w:p w14:paraId="3B779B02" w14:textId="77777777" w:rsidR="00E47D37" w:rsidRPr="00DF6495" w:rsidRDefault="00E47D37" w:rsidP="00E47D37">
            <w:pPr>
              <w:shd w:val="clear" w:color="auto" w:fill="FFFFFE"/>
              <w:jc w:val="center"/>
              <w:rPr>
                <w:rFonts w:ascii="Courier New" w:eastAsia="Times New Roman" w:hAnsi="Courier New" w:cs="Courier New"/>
                <w:sz w:val="21"/>
                <w:szCs w:val="21"/>
                <w:lang w:val="en-US" w:eastAsia="en-US" w:bidi="ar-SA"/>
              </w:rPr>
            </w:pPr>
            <w:r w:rsidRPr="00DF6495">
              <w:rPr>
                <w:rFonts w:ascii="Courier New" w:eastAsia="Times New Roman" w:hAnsi="Courier New" w:cs="Courier New"/>
                <w:sz w:val="21"/>
                <w:szCs w:val="21"/>
                <w:lang w:val="en-US" w:eastAsia="en-US" w:bidi="ar-SA"/>
              </w:rPr>
              <w:t>5</w:t>
            </w:r>
          </w:p>
        </w:tc>
        <w:tc>
          <w:tcPr>
            <w:tcW w:w="779" w:type="dxa"/>
          </w:tcPr>
          <w:p w14:paraId="76827497" w14:textId="77777777" w:rsidR="00E47D37" w:rsidRPr="00DF6495" w:rsidRDefault="00E47D37" w:rsidP="00E47D37">
            <w:pPr>
              <w:shd w:val="clear" w:color="auto" w:fill="FFFFFE"/>
              <w:jc w:val="center"/>
              <w:rPr>
                <w:rFonts w:ascii="Courier New" w:eastAsia="Times New Roman" w:hAnsi="Courier New" w:cs="Courier New"/>
                <w:sz w:val="21"/>
                <w:szCs w:val="21"/>
                <w:lang w:val="en-US" w:eastAsia="en-US" w:bidi="ar-SA"/>
              </w:rPr>
            </w:pPr>
            <w:r w:rsidRPr="00DF6495">
              <w:rPr>
                <w:rFonts w:ascii="Courier New" w:eastAsia="Times New Roman" w:hAnsi="Courier New" w:cs="Courier New"/>
                <w:sz w:val="21"/>
                <w:szCs w:val="21"/>
                <w:lang w:val="en-US" w:eastAsia="en-US" w:bidi="ar-SA"/>
              </w:rPr>
              <w:t>0</w:t>
            </w:r>
          </w:p>
        </w:tc>
        <w:tc>
          <w:tcPr>
            <w:tcW w:w="779" w:type="dxa"/>
          </w:tcPr>
          <w:p w14:paraId="05BFAF08" w14:textId="77777777" w:rsidR="00E47D37" w:rsidRPr="00DF6495" w:rsidRDefault="00E47D37" w:rsidP="00E47D37">
            <w:pPr>
              <w:shd w:val="clear" w:color="auto" w:fill="FFFFFE"/>
              <w:jc w:val="center"/>
              <w:rPr>
                <w:rFonts w:ascii="Courier New" w:eastAsia="Times New Roman" w:hAnsi="Courier New" w:cs="Courier New"/>
                <w:sz w:val="21"/>
                <w:szCs w:val="21"/>
                <w:lang w:val="en-US" w:eastAsia="en-US" w:bidi="ar-SA"/>
              </w:rPr>
            </w:pPr>
            <w:r w:rsidRPr="00DF6495">
              <w:rPr>
                <w:rFonts w:ascii="Courier New" w:eastAsia="Times New Roman" w:hAnsi="Courier New" w:cs="Courier New"/>
                <w:sz w:val="21"/>
                <w:szCs w:val="21"/>
                <w:lang w:val="en-US" w:eastAsia="en-US" w:bidi="ar-SA"/>
              </w:rPr>
              <w:t>1</w:t>
            </w:r>
          </w:p>
        </w:tc>
        <w:tc>
          <w:tcPr>
            <w:tcW w:w="779" w:type="dxa"/>
          </w:tcPr>
          <w:p w14:paraId="25AA8838" w14:textId="77777777" w:rsidR="00E47D37" w:rsidRPr="00DF6495" w:rsidRDefault="00E47D37" w:rsidP="00E47D37">
            <w:pPr>
              <w:shd w:val="clear" w:color="auto" w:fill="FFFFFE"/>
              <w:jc w:val="center"/>
              <w:rPr>
                <w:rFonts w:ascii="Courier New" w:eastAsia="Times New Roman" w:hAnsi="Courier New" w:cs="Courier New"/>
                <w:sz w:val="21"/>
                <w:szCs w:val="21"/>
                <w:lang w:val="en-US" w:eastAsia="en-US" w:bidi="ar-SA"/>
              </w:rPr>
            </w:pPr>
            <w:r w:rsidRPr="00DF6495">
              <w:rPr>
                <w:rFonts w:ascii="Courier New" w:eastAsia="Times New Roman" w:hAnsi="Courier New" w:cs="Courier New"/>
                <w:sz w:val="21"/>
                <w:szCs w:val="21"/>
                <w:lang w:val="en-US" w:eastAsia="en-US" w:bidi="ar-SA"/>
              </w:rPr>
              <w:t>2</w:t>
            </w:r>
          </w:p>
        </w:tc>
        <w:tc>
          <w:tcPr>
            <w:tcW w:w="779" w:type="dxa"/>
          </w:tcPr>
          <w:p w14:paraId="1A389CAB" w14:textId="77777777" w:rsidR="00E47D37" w:rsidRPr="00DF6495" w:rsidRDefault="00E47D37" w:rsidP="00E47D37">
            <w:pPr>
              <w:shd w:val="clear" w:color="auto" w:fill="FFFFFE"/>
              <w:jc w:val="center"/>
              <w:rPr>
                <w:rFonts w:ascii="Courier New" w:eastAsia="Times New Roman" w:hAnsi="Courier New" w:cs="Courier New"/>
                <w:sz w:val="21"/>
                <w:szCs w:val="21"/>
                <w:lang w:val="en-US" w:eastAsia="en-US" w:bidi="ar-SA"/>
              </w:rPr>
            </w:pPr>
            <w:r w:rsidRPr="00DF6495">
              <w:rPr>
                <w:rFonts w:ascii="Courier New" w:eastAsia="Times New Roman" w:hAnsi="Courier New" w:cs="Courier New"/>
                <w:sz w:val="21"/>
                <w:szCs w:val="21"/>
                <w:lang w:val="en-US" w:eastAsia="en-US" w:bidi="ar-SA"/>
              </w:rPr>
              <w:t>3</w:t>
            </w:r>
          </w:p>
        </w:tc>
        <w:tc>
          <w:tcPr>
            <w:tcW w:w="779" w:type="dxa"/>
          </w:tcPr>
          <w:p w14:paraId="08DF1B2D" w14:textId="77777777" w:rsidR="00E47D37" w:rsidRPr="00DF6495" w:rsidRDefault="00E47D37" w:rsidP="00E47D37">
            <w:pPr>
              <w:shd w:val="clear" w:color="auto" w:fill="FFFFFE"/>
              <w:jc w:val="center"/>
              <w:rPr>
                <w:rFonts w:ascii="Courier New" w:eastAsia="Times New Roman" w:hAnsi="Courier New" w:cs="Courier New"/>
                <w:sz w:val="21"/>
                <w:szCs w:val="21"/>
                <w:lang w:val="en-US" w:eastAsia="en-US" w:bidi="ar-SA"/>
              </w:rPr>
            </w:pPr>
            <w:r w:rsidRPr="00DF6495">
              <w:rPr>
                <w:rFonts w:ascii="Courier New" w:eastAsia="Times New Roman" w:hAnsi="Courier New" w:cs="Courier New"/>
                <w:sz w:val="21"/>
                <w:szCs w:val="21"/>
                <w:lang w:val="en-US" w:eastAsia="en-US" w:bidi="ar-SA"/>
              </w:rPr>
              <w:t>4</w:t>
            </w:r>
          </w:p>
        </w:tc>
        <w:tc>
          <w:tcPr>
            <w:tcW w:w="780" w:type="dxa"/>
          </w:tcPr>
          <w:p w14:paraId="722232A9" w14:textId="77777777" w:rsidR="00E47D37" w:rsidRPr="00DF6495" w:rsidRDefault="00E47D37" w:rsidP="00E47D37">
            <w:pPr>
              <w:shd w:val="clear" w:color="auto" w:fill="FFFFFE"/>
              <w:jc w:val="center"/>
              <w:rPr>
                <w:rFonts w:ascii="Courier New" w:eastAsia="Times New Roman" w:hAnsi="Courier New" w:cs="Courier New"/>
                <w:sz w:val="21"/>
                <w:szCs w:val="21"/>
                <w:lang w:val="en-US" w:eastAsia="en-US" w:bidi="ar-SA"/>
              </w:rPr>
            </w:pPr>
            <w:r w:rsidRPr="00DF6495">
              <w:rPr>
                <w:rFonts w:ascii="Courier New" w:eastAsia="Times New Roman" w:hAnsi="Courier New" w:cs="Courier New"/>
                <w:sz w:val="21"/>
                <w:szCs w:val="21"/>
                <w:lang w:val="en-US" w:eastAsia="en-US" w:bidi="ar-SA"/>
              </w:rPr>
              <w:t>5</w:t>
            </w:r>
          </w:p>
        </w:tc>
      </w:tr>
      <w:tr w:rsidR="00E47D37" w:rsidRPr="00DF6495" w14:paraId="7E1F9265" w14:textId="77777777" w:rsidTr="00E47D37">
        <w:trPr>
          <w:trHeight w:val="160"/>
        </w:trPr>
        <w:tc>
          <w:tcPr>
            <w:tcW w:w="779" w:type="dxa"/>
          </w:tcPr>
          <w:p w14:paraId="4F060C48" w14:textId="77777777" w:rsidR="00E47D37" w:rsidRPr="00DF6495" w:rsidRDefault="00E47D37" w:rsidP="00E47D37">
            <w:pPr>
              <w:shd w:val="clear" w:color="auto" w:fill="FFFFFE"/>
              <w:jc w:val="center"/>
              <w:rPr>
                <w:rFonts w:ascii="Courier New" w:eastAsia="Times New Roman" w:hAnsi="Courier New" w:cs="Courier New"/>
                <w:sz w:val="21"/>
                <w:szCs w:val="21"/>
                <w:lang w:val="en-US" w:eastAsia="en-US" w:bidi="ar-SA"/>
              </w:rPr>
            </w:pPr>
            <w:r w:rsidRPr="00DF6495">
              <w:rPr>
                <w:rFonts w:ascii="Courier New" w:eastAsia="Times New Roman" w:hAnsi="Courier New" w:cs="Courier New"/>
                <w:sz w:val="21"/>
                <w:szCs w:val="21"/>
                <w:lang w:val="en-US" w:eastAsia="en-US" w:bidi="ar-SA"/>
              </w:rPr>
              <w:t>00</w:t>
            </w:r>
          </w:p>
        </w:tc>
        <w:tc>
          <w:tcPr>
            <w:tcW w:w="779" w:type="dxa"/>
          </w:tcPr>
          <w:p w14:paraId="36120145" w14:textId="77777777" w:rsidR="00E47D37" w:rsidRPr="00DF6495" w:rsidRDefault="00E47D37" w:rsidP="00E47D37">
            <w:pPr>
              <w:shd w:val="clear" w:color="auto" w:fill="FFFFFE"/>
              <w:jc w:val="center"/>
              <w:rPr>
                <w:rFonts w:ascii="Courier New" w:eastAsia="Times New Roman" w:hAnsi="Courier New" w:cs="Courier New"/>
                <w:sz w:val="21"/>
                <w:szCs w:val="21"/>
                <w:lang w:val="en-US" w:eastAsia="en-US" w:bidi="ar-SA"/>
              </w:rPr>
            </w:pPr>
            <w:r w:rsidRPr="00DF6495">
              <w:rPr>
                <w:rFonts w:ascii="Courier New" w:eastAsia="Times New Roman" w:hAnsi="Courier New" w:cs="Courier New"/>
                <w:sz w:val="21"/>
                <w:szCs w:val="21"/>
                <w:lang w:val="en-US" w:eastAsia="en-US" w:bidi="ar-SA"/>
              </w:rPr>
              <w:t>11</w:t>
            </w:r>
          </w:p>
        </w:tc>
        <w:tc>
          <w:tcPr>
            <w:tcW w:w="779" w:type="dxa"/>
          </w:tcPr>
          <w:p w14:paraId="6BC7891C" w14:textId="77777777" w:rsidR="00E47D37" w:rsidRPr="00DF6495" w:rsidRDefault="00E47D37" w:rsidP="00E47D37">
            <w:pPr>
              <w:shd w:val="clear" w:color="auto" w:fill="FFFFFE"/>
              <w:jc w:val="center"/>
              <w:rPr>
                <w:rFonts w:ascii="Courier New" w:eastAsia="Times New Roman" w:hAnsi="Courier New" w:cs="Courier New"/>
                <w:sz w:val="21"/>
                <w:szCs w:val="21"/>
                <w:lang w:val="en-US" w:eastAsia="en-US" w:bidi="ar-SA"/>
              </w:rPr>
            </w:pPr>
            <w:r w:rsidRPr="00DF6495">
              <w:rPr>
                <w:rFonts w:ascii="Courier New" w:eastAsia="Times New Roman" w:hAnsi="Courier New" w:cs="Courier New"/>
                <w:sz w:val="21"/>
                <w:szCs w:val="21"/>
                <w:lang w:val="en-US" w:eastAsia="en-US" w:bidi="ar-SA"/>
              </w:rPr>
              <w:t>22</w:t>
            </w:r>
          </w:p>
        </w:tc>
        <w:tc>
          <w:tcPr>
            <w:tcW w:w="779" w:type="dxa"/>
          </w:tcPr>
          <w:p w14:paraId="60E3D73A" w14:textId="77777777" w:rsidR="00E47D37" w:rsidRPr="00DF6495" w:rsidRDefault="00E47D37" w:rsidP="00E47D37">
            <w:pPr>
              <w:shd w:val="clear" w:color="auto" w:fill="FFFFFE"/>
              <w:jc w:val="center"/>
              <w:rPr>
                <w:rFonts w:ascii="Courier New" w:eastAsia="Times New Roman" w:hAnsi="Courier New" w:cs="Courier New"/>
                <w:sz w:val="21"/>
                <w:szCs w:val="21"/>
                <w:lang w:val="en-US" w:eastAsia="en-US" w:bidi="ar-SA"/>
              </w:rPr>
            </w:pPr>
            <w:r w:rsidRPr="00DF6495">
              <w:rPr>
                <w:rFonts w:ascii="Courier New" w:eastAsia="Times New Roman" w:hAnsi="Courier New" w:cs="Courier New"/>
                <w:sz w:val="21"/>
                <w:szCs w:val="21"/>
                <w:lang w:val="en-US" w:eastAsia="en-US" w:bidi="ar-SA"/>
              </w:rPr>
              <w:t>33</w:t>
            </w:r>
          </w:p>
        </w:tc>
        <w:tc>
          <w:tcPr>
            <w:tcW w:w="779" w:type="dxa"/>
          </w:tcPr>
          <w:p w14:paraId="1FC4C72E" w14:textId="77777777" w:rsidR="00E47D37" w:rsidRPr="00DF6495" w:rsidRDefault="00E47D37" w:rsidP="00E47D37">
            <w:pPr>
              <w:shd w:val="clear" w:color="auto" w:fill="FFFFFE"/>
              <w:jc w:val="center"/>
              <w:rPr>
                <w:rFonts w:ascii="Courier New" w:eastAsia="Times New Roman" w:hAnsi="Courier New" w:cs="Courier New"/>
                <w:sz w:val="21"/>
                <w:szCs w:val="21"/>
                <w:lang w:val="en-US" w:eastAsia="en-US" w:bidi="ar-SA"/>
              </w:rPr>
            </w:pPr>
            <w:r w:rsidRPr="00DF6495">
              <w:rPr>
                <w:rFonts w:ascii="Courier New" w:eastAsia="Times New Roman" w:hAnsi="Courier New" w:cs="Courier New"/>
                <w:sz w:val="21"/>
                <w:szCs w:val="21"/>
                <w:lang w:val="en-US" w:eastAsia="en-US" w:bidi="ar-SA"/>
              </w:rPr>
              <w:t>44</w:t>
            </w:r>
          </w:p>
        </w:tc>
        <w:tc>
          <w:tcPr>
            <w:tcW w:w="780" w:type="dxa"/>
          </w:tcPr>
          <w:p w14:paraId="5B19F3E5" w14:textId="77777777" w:rsidR="00E47D37" w:rsidRPr="00DF6495" w:rsidRDefault="00E47D37" w:rsidP="00E47D37">
            <w:pPr>
              <w:shd w:val="clear" w:color="auto" w:fill="FFFFFE"/>
              <w:jc w:val="center"/>
              <w:rPr>
                <w:rFonts w:ascii="Courier New" w:eastAsia="Times New Roman" w:hAnsi="Courier New" w:cs="Courier New"/>
                <w:sz w:val="21"/>
                <w:szCs w:val="21"/>
                <w:lang w:val="en-US" w:eastAsia="en-US" w:bidi="ar-SA"/>
              </w:rPr>
            </w:pPr>
            <w:r w:rsidRPr="00DF6495">
              <w:rPr>
                <w:rFonts w:ascii="Courier New" w:eastAsia="Times New Roman" w:hAnsi="Courier New" w:cs="Courier New"/>
                <w:sz w:val="21"/>
                <w:szCs w:val="21"/>
                <w:lang w:val="en-US" w:eastAsia="en-US" w:bidi="ar-SA"/>
              </w:rPr>
              <w:t>55</w:t>
            </w:r>
          </w:p>
        </w:tc>
        <w:tc>
          <w:tcPr>
            <w:tcW w:w="779" w:type="dxa"/>
          </w:tcPr>
          <w:p w14:paraId="0DAE7D46" w14:textId="77777777" w:rsidR="00E47D37" w:rsidRPr="00DF6495" w:rsidRDefault="00E47D37" w:rsidP="00E47D37">
            <w:pPr>
              <w:shd w:val="clear" w:color="auto" w:fill="FFFFFE"/>
              <w:jc w:val="center"/>
              <w:rPr>
                <w:rFonts w:ascii="Courier New" w:eastAsia="Times New Roman" w:hAnsi="Courier New" w:cs="Courier New"/>
                <w:sz w:val="21"/>
                <w:szCs w:val="21"/>
                <w:lang w:val="en-US" w:eastAsia="en-US" w:bidi="ar-SA"/>
              </w:rPr>
            </w:pPr>
            <w:r w:rsidRPr="00DF6495">
              <w:rPr>
                <w:rFonts w:ascii="Courier New" w:eastAsia="Times New Roman" w:hAnsi="Courier New" w:cs="Courier New"/>
                <w:sz w:val="21"/>
                <w:szCs w:val="21"/>
                <w:lang w:val="en-US" w:eastAsia="en-US" w:bidi="ar-SA"/>
              </w:rPr>
              <w:t>00</w:t>
            </w:r>
          </w:p>
        </w:tc>
        <w:tc>
          <w:tcPr>
            <w:tcW w:w="779" w:type="dxa"/>
          </w:tcPr>
          <w:p w14:paraId="7A089B2D" w14:textId="77777777" w:rsidR="00E47D37" w:rsidRPr="00DF6495" w:rsidRDefault="00E47D37" w:rsidP="00E47D37">
            <w:pPr>
              <w:shd w:val="clear" w:color="auto" w:fill="FFFFFE"/>
              <w:jc w:val="center"/>
              <w:rPr>
                <w:rFonts w:ascii="Courier New" w:eastAsia="Times New Roman" w:hAnsi="Courier New" w:cs="Courier New"/>
                <w:sz w:val="21"/>
                <w:szCs w:val="21"/>
                <w:lang w:val="en-US" w:eastAsia="en-US" w:bidi="ar-SA"/>
              </w:rPr>
            </w:pPr>
            <w:r>
              <w:rPr>
                <w:rFonts w:ascii="Courier New" w:eastAsia="Times New Roman" w:hAnsi="Courier New" w:cs="Courier New"/>
                <w:sz w:val="21"/>
                <w:szCs w:val="21"/>
                <w:lang w:val="en-US" w:eastAsia="en-US" w:bidi="ar-SA"/>
              </w:rPr>
              <w:t>11</w:t>
            </w:r>
          </w:p>
        </w:tc>
        <w:tc>
          <w:tcPr>
            <w:tcW w:w="779" w:type="dxa"/>
          </w:tcPr>
          <w:p w14:paraId="373608C1" w14:textId="77777777" w:rsidR="00E47D37" w:rsidRPr="00DF6495" w:rsidRDefault="00E47D37" w:rsidP="00E47D37">
            <w:pPr>
              <w:shd w:val="clear" w:color="auto" w:fill="FFFFFE"/>
              <w:jc w:val="center"/>
              <w:rPr>
                <w:rFonts w:ascii="Courier New" w:eastAsia="Times New Roman" w:hAnsi="Courier New" w:cs="Courier New"/>
                <w:sz w:val="21"/>
                <w:szCs w:val="21"/>
                <w:lang w:val="en-US" w:eastAsia="en-US" w:bidi="ar-SA"/>
              </w:rPr>
            </w:pPr>
            <w:r w:rsidRPr="00DF6495">
              <w:rPr>
                <w:rFonts w:ascii="Courier New" w:eastAsia="Times New Roman" w:hAnsi="Courier New" w:cs="Courier New"/>
                <w:sz w:val="21"/>
                <w:szCs w:val="21"/>
                <w:lang w:val="en-US" w:eastAsia="en-US" w:bidi="ar-SA"/>
              </w:rPr>
              <w:t>22</w:t>
            </w:r>
          </w:p>
        </w:tc>
        <w:tc>
          <w:tcPr>
            <w:tcW w:w="779" w:type="dxa"/>
          </w:tcPr>
          <w:p w14:paraId="2EFAB43F" w14:textId="77777777" w:rsidR="00E47D37" w:rsidRPr="00DF6495" w:rsidRDefault="00E47D37" w:rsidP="00E47D37">
            <w:pPr>
              <w:shd w:val="clear" w:color="auto" w:fill="FFFFFE"/>
              <w:jc w:val="center"/>
              <w:rPr>
                <w:rFonts w:ascii="Courier New" w:eastAsia="Times New Roman" w:hAnsi="Courier New" w:cs="Courier New"/>
                <w:b/>
                <w:sz w:val="21"/>
                <w:szCs w:val="21"/>
                <w:lang w:val="en-US" w:eastAsia="en-US" w:bidi="ar-SA"/>
              </w:rPr>
            </w:pPr>
            <w:r w:rsidRPr="00DF6495">
              <w:rPr>
                <w:rFonts w:ascii="Courier New" w:eastAsia="Times New Roman" w:hAnsi="Courier New" w:cs="Courier New"/>
                <w:b/>
                <w:sz w:val="21"/>
                <w:szCs w:val="21"/>
                <w:lang w:val="en-US" w:eastAsia="en-US" w:bidi="ar-SA"/>
              </w:rPr>
              <w:t>3333</w:t>
            </w:r>
          </w:p>
        </w:tc>
        <w:tc>
          <w:tcPr>
            <w:tcW w:w="779" w:type="dxa"/>
          </w:tcPr>
          <w:p w14:paraId="62E1B073" w14:textId="77777777" w:rsidR="00E47D37" w:rsidRPr="00DF6495" w:rsidRDefault="00E47D37" w:rsidP="00E47D37">
            <w:pPr>
              <w:shd w:val="clear" w:color="auto" w:fill="FFFFFE"/>
              <w:jc w:val="center"/>
              <w:rPr>
                <w:rFonts w:ascii="Courier New" w:eastAsia="Times New Roman" w:hAnsi="Courier New" w:cs="Courier New"/>
                <w:sz w:val="21"/>
                <w:szCs w:val="21"/>
                <w:lang w:val="en-US" w:eastAsia="en-US" w:bidi="ar-SA"/>
              </w:rPr>
            </w:pPr>
            <w:r w:rsidRPr="00DF6495">
              <w:rPr>
                <w:rFonts w:ascii="Courier New" w:eastAsia="Times New Roman" w:hAnsi="Courier New" w:cs="Courier New"/>
                <w:sz w:val="21"/>
                <w:szCs w:val="21"/>
                <w:lang w:val="en-US" w:eastAsia="en-US" w:bidi="ar-SA"/>
              </w:rPr>
              <w:t>44</w:t>
            </w:r>
          </w:p>
        </w:tc>
        <w:tc>
          <w:tcPr>
            <w:tcW w:w="780" w:type="dxa"/>
          </w:tcPr>
          <w:p w14:paraId="073B0445" w14:textId="77777777" w:rsidR="00E47D37" w:rsidRPr="00DF6495" w:rsidRDefault="00E47D37" w:rsidP="00E47D37">
            <w:pPr>
              <w:shd w:val="clear" w:color="auto" w:fill="FFFFFE"/>
              <w:jc w:val="center"/>
              <w:rPr>
                <w:rFonts w:ascii="Courier New" w:eastAsia="Times New Roman" w:hAnsi="Courier New" w:cs="Courier New"/>
                <w:sz w:val="21"/>
                <w:szCs w:val="21"/>
                <w:lang w:val="en-US" w:eastAsia="en-US" w:bidi="ar-SA"/>
              </w:rPr>
            </w:pPr>
            <w:r w:rsidRPr="00DF6495">
              <w:rPr>
                <w:rFonts w:ascii="Courier New" w:eastAsia="Times New Roman" w:hAnsi="Courier New" w:cs="Courier New"/>
                <w:sz w:val="21"/>
                <w:szCs w:val="21"/>
                <w:lang w:val="en-US" w:eastAsia="en-US" w:bidi="ar-SA"/>
              </w:rPr>
              <w:t>55</w:t>
            </w:r>
          </w:p>
        </w:tc>
      </w:tr>
    </w:tbl>
    <w:p w14:paraId="1C4029E6" w14:textId="77777777" w:rsidR="00E47D37" w:rsidRPr="00E47D37" w:rsidRDefault="00E47D37" w:rsidP="00E47D37">
      <w:pPr>
        <w:spacing w:after="0" w:line="240" w:lineRule="auto"/>
        <w:jc w:val="both"/>
        <w:rPr>
          <w:rFonts w:ascii="Century725 Cn BT" w:hAnsi="Century725 Cn BT"/>
          <w:b/>
          <w:bCs/>
        </w:rPr>
      </w:pPr>
      <w:proofErr w:type="spellStart"/>
      <w:r w:rsidRPr="00E47D37">
        <w:rPr>
          <w:rFonts w:ascii="Century725 Cn BT" w:hAnsi="Century725 Cn BT"/>
          <w:b/>
          <w:bCs/>
        </w:rPr>
        <w:t>Deleteing</w:t>
      </w:r>
      <w:proofErr w:type="spellEnd"/>
      <w:r w:rsidRPr="00E47D37">
        <w:rPr>
          <w:rFonts w:ascii="Century725 Cn BT" w:hAnsi="Century725 Cn BT"/>
          <w:b/>
          <w:bCs/>
        </w:rPr>
        <w:t xml:space="preserve"> elements in a list</w:t>
      </w:r>
    </w:p>
    <w:tbl>
      <w:tblPr>
        <w:tblStyle w:val="TableGrid"/>
        <w:tblW w:w="9372" w:type="dxa"/>
        <w:tblLook w:val="04A0" w:firstRow="1" w:lastRow="0" w:firstColumn="1" w:lastColumn="0" w:noHBand="0" w:noVBand="1"/>
      </w:tblPr>
      <w:tblGrid>
        <w:gridCol w:w="673"/>
        <w:gridCol w:w="661"/>
        <w:gridCol w:w="650"/>
        <w:gridCol w:w="852"/>
        <w:gridCol w:w="708"/>
        <w:gridCol w:w="1220"/>
        <w:gridCol w:w="469"/>
        <w:gridCol w:w="535"/>
        <w:gridCol w:w="535"/>
        <w:gridCol w:w="639"/>
        <w:gridCol w:w="870"/>
        <w:gridCol w:w="686"/>
        <w:gridCol w:w="874"/>
      </w:tblGrid>
      <w:tr w:rsidR="00E47D37" w:rsidRPr="00DF6495" w14:paraId="050A1420" w14:textId="77777777" w:rsidTr="002768D4">
        <w:trPr>
          <w:trHeight w:val="438"/>
        </w:trPr>
        <w:tc>
          <w:tcPr>
            <w:tcW w:w="4764" w:type="dxa"/>
            <w:gridSpan w:val="6"/>
          </w:tcPr>
          <w:p w14:paraId="6494241C" w14:textId="77777777" w:rsidR="00E47D37" w:rsidRPr="00DF6495" w:rsidRDefault="00E47D37" w:rsidP="00E47D37">
            <w:pPr>
              <w:shd w:val="clear" w:color="auto" w:fill="FFFFFE"/>
              <w:rPr>
                <w:rFonts w:ascii="Courier New" w:eastAsia="Times New Roman" w:hAnsi="Courier New" w:cs="Courier New"/>
                <w:sz w:val="21"/>
              </w:rPr>
            </w:pPr>
            <w:r w:rsidRPr="00DF6495">
              <w:rPr>
                <w:rFonts w:ascii="Courier New" w:eastAsia="Times New Roman" w:hAnsi="Courier New" w:cs="Courier New"/>
                <w:sz w:val="21"/>
              </w:rPr>
              <w:t>x=[00, 11, 22, 33, 44, 55]</w:t>
            </w:r>
          </w:p>
          <w:p w14:paraId="223A31EC" w14:textId="77777777" w:rsidR="00E47D37" w:rsidRPr="00DF6495" w:rsidRDefault="00E47D37" w:rsidP="00E47D37">
            <w:pPr>
              <w:shd w:val="clear" w:color="auto" w:fill="FFFFFE"/>
              <w:rPr>
                <w:rFonts w:ascii="Courier New" w:eastAsia="Times New Roman" w:hAnsi="Courier New" w:cs="Courier New"/>
                <w:sz w:val="21"/>
                <w:lang w:val="en-US" w:eastAsia="en-US" w:bidi="ar-SA"/>
              </w:rPr>
            </w:pPr>
            <w:r w:rsidRPr="00DF6495">
              <w:rPr>
                <w:rFonts w:ascii="Courier New" w:eastAsia="Times New Roman" w:hAnsi="Courier New" w:cs="Courier New"/>
                <w:sz w:val="21"/>
              </w:rPr>
              <w:t>print(x)</w:t>
            </w:r>
          </w:p>
        </w:tc>
        <w:tc>
          <w:tcPr>
            <w:tcW w:w="4608" w:type="dxa"/>
            <w:gridSpan w:val="7"/>
          </w:tcPr>
          <w:p w14:paraId="2D99E5DB" w14:textId="77777777" w:rsidR="00E47D37" w:rsidRPr="00DF6495" w:rsidRDefault="00E47D37" w:rsidP="00E47D37">
            <w:pPr>
              <w:shd w:val="clear" w:color="auto" w:fill="FFFFFE"/>
              <w:rPr>
                <w:rFonts w:ascii="Courier New" w:eastAsia="Times New Roman" w:hAnsi="Courier New" w:cs="Courier New"/>
                <w:b/>
                <w:sz w:val="21"/>
                <w:szCs w:val="21"/>
                <w:lang w:val="en-US" w:eastAsia="en-US" w:bidi="ar-SA"/>
              </w:rPr>
            </w:pPr>
            <w:r w:rsidRPr="00DF6495">
              <w:rPr>
                <w:rFonts w:ascii="Courier New" w:eastAsia="Times New Roman" w:hAnsi="Courier New" w:cs="Courier New"/>
                <w:b/>
                <w:sz w:val="21"/>
                <w:szCs w:val="21"/>
                <w:lang w:val="en-US" w:eastAsia="en-US" w:bidi="ar-SA"/>
              </w:rPr>
              <w:t xml:space="preserve">del </w:t>
            </w:r>
            <w:proofErr w:type="gramStart"/>
            <w:r w:rsidRPr="00DF6495">
              <w:rPr>
                <w:rFonts w:ascii="Courier New" w:eastAsia="Times New Roman" w:hAnsi="Courier New" w:cs="Courier New"/>
                <w:b/>
                <w:sz w:val="21"/>
                <w:szCs w:val="21"/>
                <w:lang w:val="en-US" w:eastAsia="en-US" w:bidi="ar-SA"/>
              </w:rPr>
              <w:t>x[</w:t>
            </w:r>
            <w:proofErr w:type="gramEnd"/>
            <w:r w:rsidRPr="00DF6495">
              <w:rPr>
                <w:rFonts w:ascii="Courier New" w:eastAsia="Times New Roman" w:hAnsi="Courier New" w:cs="Courier New"/>
                <w:b/>
                <w:sz w:val="21"/>
                <w:szCs w:val="21"/>
                <w:lang w:val="en-US" w:eastAsia="en-US" w:bidi="ar-SA"/>
              </w:rPr>
              <w:t>2]</w:t>
            </w:r>
          </w:p>
          <w:p w14:paraId="0413C21A" w14:textId="77777777" w:rsidR="00E47D37" w:rsidRPr="00DF6495" w:rsidRDefault="00E47D37" w:rsidP="00E47D37">
            <w:pPr>
              <w:shd w:val="clear" w:color="auto" w:fill="FFFFFE"/>
              <w:rPr>
                <w:rFonts w:ascii="Courier New" w:eastAsia="Times New Roman" w:hAnsi="Courier New" w:cs="Courier New"/>
                <w:sz w:val="21"/>
                <w:szCs w:val="21"/>
                <w:lang w:val="en-US" w:eastAsia="en-US" w:bidi="ar-SA"/>
              </w:rPr>
            </w:pPr>
            <w:r w:rsidRPr="00DF6495">
              <w:rPr>
                <w:rFonts w:ascii="Courier New" w:eastAsia="Times New Roman" w:hAnsi="Courier New" w:cs="Courier New"/>
                <w:sz w:val="21"/>
                <w:szCs w:val="21"/>
                <w:lang w:val="en-US" w:eastAsia="en-US" w:bidi="ar-SA"/>
              </w:rPr>
              <w:t>print(x)</w:t>
            </w:r>
          </w:p>
        </w:tc>
      </w:tr>
      <w:tr w:rsidR="00E47D37" w:rsidRPr="00DF6495" w14:paraId="721B1CA4" w14:textId="77777777" w:rsidTr="002768D4">
        <w:trPr>
          <w:trHeight w:val="168"/>
        </w:trPr>
        <w:tc>
          <w:tcPr>
            <w:tcW w:w="673" w:type="dxa"/>
          </w:tcPr>
          <w:p w14:paraId="6EB2B756" w14:textId="77777777" w:rsidR="00E47D37" w:rsidRPr="00DF6495" w:rsidRDefault="00E47D37" w:rsidP="00E47D37">
            <w:pPr>
              <w:shd w:val="clear" w:color="auto" w:fill="FFFFFE"/>
              <w:jc w:val="center"/>
              <w:rPr>
                <w:rFonts w:ascii="Courier New" w:eastAsia="Times New Roman" w:hAnsi="Courier New" w:cs="Courier New"/>
                <w:sz w:val="21"/>
                <w:szCs w:val="21"/>
                <w:lang w:val="en-US" w:eastAsia="en-US" w:bidi="ar-SA"/>
              </w:rPr>
            </w:pPr>
            <w:r w:rsidRPr="00DF6495">
              <w:rPr>
                <w:rFonts w:ascii="Courier New" w:eastAsia="Times New Roman" w:hAnsi="Courier New" w:cs="Courier New"/>
                <w:sz w:val="21"/>
                <w:szCs w:val="21"/>
                <w:lang w:val="en-US" w:eastAsia="en-US" w:bidi="ar-SA"/>
              </w:rPr>
              <w:t>0</w:t>
            </w:r>
          </w:p>
        </w:tc>
        <w:tc>
          <w:tcPr>
            <w:tcW w:w="661" w:type="dxa"/>
          </w:tcPr>
          <w:p w14:paraId="5930426C" w14:textId="77777777" w:rsidR="00E47D37" w:rsidRPr="00DF6495" w:rsidRDefault="00E47D37" w:rsidP="00E47D37">
            <w:pPr>
              <w:shd w:val="clear" w:color="auto" w:fill="FFFFFE"/>
              <w:jc w:val="center"/>
              <w:rPr>
                <w:rFonts w:ascii="Courier New" w:eastAsia="Times New Roman" w:hAnsi="Courier New" w:cs="Courier New"/>
                <w:sz w:val="21"/>
                <w:szCs w:val="21"/>
                <w:lang w:val="en-US" w:eastAsia="en-US" w:bidi="ar-SA"/>
              </w:rPr>
            </w:pPr>
            <w:r w:rsidRPr="00DF6495">
              <w:rPr>
                <w:rFonts w:ascii="Courier New" w:eastAsia="Times New Roman" w:hAnsi="Courier New" w:cs="Courier New"/>
                <w:sz w:val="21"/>
                <w:szCs w:val="21"/>
                <w:lang w:val="en-US" w:eastAsia="en-US" w:bidi="ar-SA"/>
              </w:rPr>
              <w:t>1</w:t>
            </w:r>
          </w:p>
        </w:tc>
        <w:tc>
          <w:tcPr>
            <w:tcW w:w="650" w:type="dxa"/>
          </w:tcPr>
          <w:p w14:paraId="2B70FD88" w14:textId="77777777" w:rsidR="00E47D37" w:rsidRPr="00DF6495" w:rsidRDefault="00E47D37" w:rsidP="00E47D37">
            <w:pPr>
              <w:shd w:val="clear" w:color="auto" w:fill="FFFFFE"/>
              <w:jc w:val="center"/>
              <w:rPr>
                <w:rFonts w:ascii="Courier New" w:eastAsia="Times New Roman" w:hAnsi="Courier New" w:cs="Courier New"/>
                <w:sz w:val="21"/>
                <w:szCs w:val="21"/>
                <w:lang w:val="en-US" w:eastAsia="en-US" w:bidi="ar-SA"/>
              </w:rPr>
            </w:pPr>
            <w:r w:rsidRPr="00DF6495">
              <w:rPr>
                <w:rFonts w:ascii="Courier New" w:eastAsia="Times New Roman" w:hAnsi="Courier New" w:cs="Courier New"/>
                <w:sz w:val="21"/>
                <w:szCs w:val="21"/>
                <w:lang w:val="en-US" w:eastAsia="en-US" w:bidi="ar-SA"/>
              </w:rPr>
              <w:t>2</w:t>
            </w:r>
          </w:p>
        </w:tc>
        <w:tc>
          <w:tcPr>
            <w:tcW w:w="852" w:type="dxa"/>
          </w:tcPr>
          <w:p w14:paraId="28BB0B25" w14:textId="77777777" w:rsidR="00E47D37" w:rsidRPr="00DF6495" w:rsidRDefault="00E47D37" w:rsidP="00E47D37">
            <w:pPr>
              <w:shd w:val="clear" w:color="auto" w:fill="FFFFFE"/>
              <w:jc w:val="center"/>
              <w:rPr>
                <w:rFonts w:ascii="Courier New" w:eastAsia="Times New Roman" w:hAnsi="Courier New" w:cs="Courier New"/>
                <w:sz w:val="21"/>
                <w:szCs w:val="21"/>
                <w:lang w:val="en-US" w:eastAsia="en-US" w:bidi="ar-SA"/>
              </w:rPr>
            </w:pPr>
            <w:r w:rsidRPr="00DF6495">
              <w:rPr>
                <w:rFonts w:ascii="Courier New" w:eastAsia="Times New Roman" w:hAnsi="Courier New" w:cs="Courier New"/>
                <w:sz w:val="21"/>
                <w:szCs w:val="21"/>
                <w:lang w:val="en-US" w:eastAsia="en-US" w:bidi="ar-SA"/>
              </w:rPr>
              <w:t>3</w:t>
            </w:r>
          </w:p>
        </w:tc>
        <w:tc>
          <w:tcPr>
            <w:tcW w:w="708" w:type="dxa"/>
          </w:tcPr>
          <w:p w14:paraId="2AA761E2" w14:textId="77777777" w:rsidR="00E47D37" w:rsidRPr="00DF6495" w:rsidRDefault="00E47D37" w:rsidP="00E47D37">
            <w:pPr>
              <w:shd w:val="clear" w:color="auto" w:fill="FFFFFE"/>
              <w:jc w:val="center"/>
              <w:rPr>
                <w:rFonts w:ascii="Courier New" w:eastAsia="Times New Roman" w:hAnsi="Courier New" w:cs="Courier New"/>
                <w:sz w:val="21"/>
                <w:szCs w:val="21"/>
                <w:lang w:val="en-US" w:eastAsia="en-US" w:bidi="ar-SA"/>
              </w:rPr>
            </w:pPr>
            <w:r w:rsidRPr="00DF6495">
              <w:rPr>
                <w:rFonts w:ascii="Courier New" w:eastAsia="Times New Roman" w:hAnsi="Courier New" w:cs="Courier New"/>
                <w:sz w:val="21"/>
                <w:szCs w:val="21"/>
                <w:lang w:val="en-US" w:eastAsia="en-US" w:bidi="ar-SA"/>
              </w:rPr>
              <w:t>4</w:t>
            </w:r>
          </w:p>
        </w:tc>
        <w:tc>
          <w:tcPr>
            <w:tcW w:w="1220" w:type="dxa"/>
          </w:tcPr>
          <w:p w14:paraId="7262F3F7" w14:textId="77777777" w:rsidR="00E47D37" w:rsidRPr="00DF6495" w:rsidRDefault="00E47D37" w:rsidP="00E47D37">
            <w:pPr>
              <w:shd w:val="clear" w:color="auto" w:fill="FFFFFE"/>
              <w:jc w:val="center"/>
              <w:rPr>
                <w:rFonts w:ascii="Courier New" w:eastAsia="Times New Roman" w:hAnsi="Courier New" w:cs="Courier New"/>
                <w:sz w:val="21"/>
                <w:szCs w:val="21"/>
                <w:lang w:val="en-US" w:eastAsia="en-US" w:bidi="ar-SA"/>
              </w:rPr>
            </w:pPr>
            <w:r w:rsidRPr="00DF6495">
              <w:rPr>
                <w:rFonts w:ascii="Courier New" w:eastAsia="Times New Roman" w:hAnsi="Courier New" w:cs="Courier New"/>
                <w:sz w:val="21"/>
                <w:szCs w:val="21"/>
                <w:lang w:val="en-US" w:eastAsia="en-US" w:bidi="ar-SA"/>
              </w:rPr>
              <w:t>5</w:t>
            </w:r>
          </w:p>
        </w:tc>
        <w:tc>
          <w:tcPr>
            <w:tcW w:w="469" w:type="dxa"/>
          </w:tcPr>
          <w:p w14:paraId="593634E7" w14:textId="77777777" w:rsidR="00E47D37" w:rsidRPr="00DF6495" w:rsidRDefault="00E47D37" w:rsidP="00E47D37">
            <w:pPr>
              <w:shd w:val="clear" w:color="auto" w:fill="FFFFFE"/>
              <w:jc w:val="center"/>
              <w:rPr>
                <w:rFonts w:ascii="Courier New" w:eastAsia="Times New Roman" w:hAnsi="Courier New" w:cs="Courier New"/>
                <w:sz w:val="21"/>
                <w:szCs w:val="21"/>
                <w:lang w:val="en-US" w:eastAsia="en-US" w:bidi="ar-SA"/>
              </w:rPr>
            </w:pPr>
            <w:r w:rsidRPr="00DF6495">
              <w:rPr>
                <w:rFonts w:ascii="Courier New" w:eastAsia="Times New Roman" w:hAnsi="Courier New" w:cs="Courier New"/>
                <w:sz w:val="21"/>
                <w:szCs w:val="21"/>
                <w:lang w:val="en-US" w:eastAsia="en-US" w:bidi="ar-SA"/>
              </w:rPr>
              <w:t>0</w:t>
            </w:r>
          </w:p>
        </w:tc>
        <w:tc>
          <w:tcPr>
            <w:tcW w:w="535" w:type="dxa"/>
          </w:tcPr>
          <w:p w14:paraId="0F986A99" w14:textId="77777777" w:rsidR="00E47D37" w:rsidRPr="00DF6495" w:rsidRDefault="00E47D37" w:rsidP="00E47D37">
            <w:pPr>
              <w:shd w:val="clear" w:color="auto" w:fill="FFFFFE"/>
              <w:jc w:val="center"/>
              <w:rPr>
                <w:rFonts w:ascii="Courier New" w:eastAsia="Times New Roman" w:hAnsi="Courier New" w:cs="Courier New"/>
                <w:sz w:val="21"/>
                <w:szCs w:val="21"/>
                <w:lang w:val="en-US" w:eastAsia="en-US" w:bidi="ar-SA"/>
              </w:rPr>
            </w:pPr>
            <w:r w:rsidRPr="00DF6495">
              <w:rPr>
                <w:rFonts w:ascii="Courier New" w:eastAsia="Times New Roman" w:hAnsi="Courier New" w:cs="Courier New"/>
                <w:sz w:val="21"/>
                <w:szCs w:val="21"/>
                <w:lang w:val="en-US" w:eastAsia="en-US" w:bidi="ar-SA"/>
              </w:rPr>
              <w:t>1</w:t>
            </w:r>
          </w:p>
        </w:tc>
        <w:tc>
          <w:tcPr>
            <w:tcW w:w="535" w:type="dxa"/>
          </w:tcPr>
          <w:p w14:paraId="653E198A" w14:textId="77777777" w:rsidR="00E47D37" w:rsidRPr="00DF6495" w:rsidRDefault="00E47D37" w:rsidP="00E47D37">
            <w:pPr>
              <w:shd w:val="clear" w:color="auto" w:fill="FFFFFE"/>
              <w:jc w:val="center"/>
              <w:rPr>
                <w:rFonts w:ascii="Courier New" w:eastAsia="Times New Roman" w:hAnsi="Courier New" w:cs="Courier New"/>
                <w:sz w:val="21"/>
                <w:szCs w:val="21"/>
                <w:lang w:val="en-US" w:eastAsia="en-US" w:bidi="ar-SA"/>
              </w:rPr>
            </w:pPr>
            <w:r w:rsidRPr="00DF6495">
              <w:rPr>
                <w:rFonts w:ascii="Courier New" w:eastAsia="Times New Roman" w:hAnsi="Courier New" w:cs="Courier New"/>
                <w:sz w:val="21"/>
                <w:szCs w:val="21"/>
                <w:lang w:val="en-US" w:eastAsia="en-US" w:bidi="ar-SA"/>
              </w:rPr>
              <w:t>2</w:t>
            </w:r>
          </w:p>
        </w:tc>
        <w:tc>
          <w:tcPr>
            <w:tcW w:w="639" w:type="dxa"/>
          </w:tcPr>
          <w:p w14:paraId="1A66B88C" w14:textId="77777777" w:rsidR="00E47D37" w:rsidRPr="00DF6495" w:rsidRDefault="00E47D37" w:rsidP="00E47D37">
            <w:pPr>
              <w:shd w:val="clear" w:color="auto" w:fill="FFFFFE"/>
              <w:jc w:val="center"/>
              <w:rPr>
                <w:rFonts w:ascii="Courier New" w:eastAsia="Times New Roman" w:hAnsi="Courier New" w:cs="Courier New"/>
                <w:sz w:val="21"/>
                <w:szCs w:val="21"/>
                <w:lang w:val="en-US" w:eastAsia="en-US" w:bidi="ar-SA"/>
              </w:rPr>
            </w:pPr>
            <w:r w:rsidRPr="00DF6495">
              <w:rPr>
                <w:rFonts w:ascii="Courier New" w:eastAsia="Times New Roman" w:hAnsi="Courier New" w:cs="Courier New"/>
                <w:sz w:val="21"/>
                <w:szCs w:val="21"/>
                <w:lang w:val="en-US" w:eastAsia="en-US" w:bidi="ar-SA"/>
              </w:rPr>
              <w:t>3</w:t>
            </w:r>
          </w:p>
        </w:tc>
        <w:tc>
          <w:tcPr>
            <w:tcW w:w="870" w:type="dxa"/>
          </w:tcPr>
          <w:p w14:paraId="71C29E89" w14:textId="77777777" w:rsidR="00E47D37" w:rsidRPr="00DF6495" w:rsidRDefault="00E47D37" w:rsidP="00E47D37">
            <w:pPr>
              <w:shd w:val="clear" w:color="auto" w:fill="FFFFFE"/>
              <w:jc w:val="center"/>
              <w:rPr>
                <w:rFonts w:ascii="Courier New" w:hAnsi="Courier New" w:cs="Courier New"/>
                <w:sz w:val="21"/>
                <w:szCs w:val="21"/>
                <w:shd w:val="clear" w:color="auto" w:fill="FFFFFF"/>
              </w:rPr>
            </w:pPr>
            <w:r w:rsidRPr="00DF6495">
              <w:rPr>
                <w:rFonts w:ascii="Courier New" w:hAnsi="Courier New" w:cs="Courier New"/>
                <w:sz w:val="21"/>
                <w:szCs w:val="21"/>
                <w:shd w:val="clear" w:color="auto" w:fill="FFFFFF"/>
              </w:rPr>
              <w:t>4</w:t>
            </w:r>
          </w:p>
        </w:tc>
        <w:tc>
          <w:tcPr>
            <w:tcW w:w="686" w:type="dxa"/>
          </w:tcPr>
          <w:p w14:paraId="5248D924" w14:textId="77777777" w:rsidR="00E47D37" w:rsidRPr="00DF6495" w:rsidRDefault="00E47D37" w:rsidP="00E47D37">
            <w:pPr>
              <w:shd w:val="clear" w:color="auto" w:fill="FFFFFE"/>
              <w:jc w:val="center"/>
              <w:rPr>
                <w:rFonts w:ascii="Courier New" w:hAnsi="Courier New" w:cs="Courier New"/>
                <w:sz w:val="21"/>
                <w:szCs w:val="21"/>
                <w:shd w:val="clear" w:color="auto" w:fill="FFFFFF"/>
              </w:rPr>
            </w:pPr>
          </w:p>
        </w:tc>
        <w:tc>
          <w:tcPr>
            <w:tcW w:w="874" w:type="dxa"/>
          </w:tcPr>
          <w:p w14:paraId="4FBF1F28" w14:textId="77777777" w:rsidR="00E47D37" w:rsidRPr="00DF6495" w:rsidRDefault="00E47D37" w:rsidP="00E47D37">
            <w:pPr>
              <w:shd w:val="clear" w:color="auto" w:fill="FFFFFE"/>
              <w:jc w:val="center"/>
              <w:rPr>
                <w:rFonts w:ascii="Courier New" w:hAnsi="Courier New" w:cs="Courier New"/>
                <w:sz w:val="21"/>
                <w:szCs w:val="21"/>
                <w:shd w:val="clear" w:color="auto" w:fill="FFFFFF"/>
              </w:rPr>
            </w:pPr>
          </w:p>
        </w:tc>
      </w:tr>
      <w:tr w:rsidR="00E47D37" w:rsidRPr="00DF6495" w14:paraId="20491D08" w14:textId="77777777" w:rsidTr="002768D4">
        <w:trPr>
          <w:trHeight w:val="168"/>
        </w:trPr>
        <w:tc>
          <w:tcPr>
            <w:tcW w:w="673" w:type="dxa"/>
          </w:tcPr>
          <w:p w14:paraId="1526BAFD" w14:textId="77777777" w:rsidR="00E47D37" w:rsidRPr="00DF6495" w:rsidRDefault="00E47D37" w:rsidP="00E47D37">
            <w:pPr>
              <w:shd w:val="clear" w:color="auto" w:fill="FFFFFE"/>
              <w:jc w:val="center"/>
              <w:rPr>
                <w:rFonts w:ascii="Courier New" w:eastAsia="Times New Roman" w:hAnsi="Courier New" w:cs="Courier New"/>
                <w:sz w:val="21"/>
                <w:szCs w:val="21"/>
                <w:lang w:val="en-US" w:eastAsia="en-US" w:bidi="ar-SA"/>
              </w:rPr>
            </w:pPr>
            <w:r w:rsidRPr="00DF6495">
              <w:rPr>
                <w:rFonts w:ascii="Courier New" w:eastAsia="Times New Roman" w:hAnsi="Courier New" w:cs="Courier New"/>
                <w:sz w:val="21"/>
                <w:szCs w:val="21"/>
                <w:lang w:val="en-US" w:eastAsia="en-US" w:bidi="ar-SA"/>
              </w:rPr>
              <w:t>00</w:t>
            </w:r>
          </w:p>
        </w:tc>
        <w:tc>
          <w:tcPr>
            <w:tcW w:w="661" w:type="dxa"/>
          </w:tcPr>
          <w:p w14:paraId="09E035AF" w14:textId="77777777" w:rsidR="00E47D37" w:rsidRPr="00DF6495" w:rsidRDefault="00E47D37" w:rsidP="00E47D37">
            <w:pPr>
              <w:shd w:val="clear" w:color="auto" w:fill="FFFFFE"/>
              <w:jc w:val="center"/>
              <w:rPr>
                <w:rFonts w:ascii="Courier New" w:eastAsia="Times New Roman" w:hAnsi="Courier New" w:cs="Courier New"/>
                <w:sz w:val="21"/>
                <w:szCs w:val="21"/>
                <w:lang w:val="en-US" w:eastAsia="en-US" w:bidi="ar-SA"/>
              </w:rPr>
            </w:pPr>
            <w:r w:rsidRPr="00DF6495">
              <w:rPr>
                <w:rFonts w:ascii="Courier New" w:eastAsia="Times New Roman" w:hAnsi="Courier New" w:cs="Courier New"/>
                <w:sz w:val="21"/>
                <w:szCs w:val="21"/>
                <w:lang w:val="en-US" w:eastAsia="en-US" w:bidi="ar-SA"/>
              </w:rPr>
              <w:t>11</w:t>
            </w:r>
          </w:p>
        </w:tc>
        <w:tc>
          <w:tcPr>
            <w:tcW w:w="650" w:type="dxa"/>
          </w:tcPr>
          <w:p w14:paraId="79782FC5" w14:textId="77777777" w:rsidR="00E47D37" w:rsidRPr="00DF6495" w:rsidRDefault="00E47D37" w:rsidP="00E47D37">
            <w:pPr>
              <w:shd w:val="clear" w:color="auto" w:fill="FFFFFE"/>
              <w:jc w:val="center"/>
              <w:rPr>
                <w:rFonts w:ascii="Courier New" w:eastAsia="Times New Roman" w:hAnsi="Courier New" w:cs="Courier New"/>
                <w:sz w:val="21"/>
                <w:szCs w:val="21"/>
                <w:lang w:val="en-US" w:eastAsia="en-US" w:bidi="ar-SA"/>
              </w:rPr>
            </w:pPr>
            <w:r w:rsidRPr="00DF6495">
              <w:rPr>
                <w:rFonts w:ascii="Courier New" w:eastAsia="Times New Roman" w:hAnsi="Courier New" w:cs="Courier New"/>
                <w:sz w:val="21"/>
                <w:szCs w:val="21"/>
                <w:lang w:val="en-US" w:eastAsia="en-US" w:bidi="ar-SA"/>
              </w:rPr>
              <w:t>22</w:t>
            </w:r>
          </w:p>
        </w:tc>
        <w:tc>
          <w:tcPr>
            <w:tcW w:w="852" w:type="dxa"/>
          </w:tcPr>
          <w:p w14:paraId="12CD976C" w14:textId="77777777" w:rsidR="00E47D37" w:rsidRPr="00DF6495" w:rsidRDefault="00E47D37" w:rsidP="00E47D37">
            <w:pPr>
              <w:shd w:val="clear" w:color="auto" w:fill="FFFFFE"/>
              <w:jc w:val="center"/>
              <w:rPr>
                <w:rFonts w:ascii="Courier New" w:eastAsia="Times New Roman" w:hAnsi="Courier New" w:cs="Courier New"/>
                <w:sz w:val="21"/>
                <w:szCs w:val="21"/>
                <w:lang w:val="en-US" w:eastAsia="en-US" w:bidi="ar-SA"/>
              </w:rPr>
            </w:pPr>
            <w:r w:rsidRPr="00DF6495">
              <w:rPr>
                <w:rFonts w:ascii="Courier New" w:eastAsia="Times New Roman" w:hAnsi="Courier New" w:cs="Courier New"/>
                <w:sz w:val="21"/>
                <w:szCs w:val="21"/>
                <w:lang w:val="en-US" w:eastAsia="en-US" w:bidi="ar-SA"/>
              </w:rPr>
              <w:t>33</w:t>
            </w:r>
          </w:p>
        </w:tc>
        <w:tc>
          <w:tcPr>
            <w:tcW w:w="708" w:type="dxa"/>
          </w:tcPr>
          <w:p w14:paraId="7436D1A3" w14:textId="77777777" w:rsidR="00E47D37" w:rsidRPr="00DF6495" w:rsidRDefault="00E47D37" w:rsidP="00E47D37">
            <w:pPr>
              <w:shd w:val="clear" w:color="auto" w:fill="FFFFFE"/>
              <w:jc w:val="center"/>
              <w:rPr>
                <w:rFonts w:ascii="Courier New" w:eastAsia="Times New Roman" w:hAnsi="Courier New" w:cs="Courier New"/>
                <w:sz w:val="21"/>
                <w:szCs w:val="21"/>
                <w:lang w:val="en-US" w:eastAsia="en-US" w:bidi="ar-SA"/>
              </w:rPr>
            </w:pPr>
            <w:r w:rsidRPr="00DF6495">
              <w:rPr>
                <w:rFonts w:ascii="Courier New" w:eastAsia="Times New Roman" w:hAnsi="Courier New" w:cs="Courier New"/>
                <w:sz w:val="21"/>
                <w:szCs w:val="21"/>
                <w:lang w:val="en-US" w:eastAsia="en-US" w:bidi="ar-SA"/>
              </w:rPr>
              <w:t>44</w:t>
            </w:r>
          </w:p>
        </w:tc>
        <w:tc>
          <w:tcPr>
            <w:tcW w:w="1220" w:type="dxa"/>
          </w:tcPr>
          <w:p w14:paraId="76155E63" w14:textId="77777777" w:rsidR="00E47D37" w:rsidRPr="00DF6495" w:rsidRDefault="00E47D37" w:rsidP="00E47D37">
            <w:pPr>
              <w:shd w:val="clear" w:color="auto" w:fill="FFFFFE"/>
              <w:jc w:val="center"/>
              <w:rPr>
                <w:rFonts w:ascii="Courier New" w:eastAsia="Times New Roman" w:hAnsi="Courier New" w:cs="Courier New"/>
                <w:sz w:val="21"/>
                <w:szCs w:val="21"/>
                <w:lang w:val="en-US" w:eastAsia="en-US" w:bidi="ar-SA"/>
              </w:rPr>
            </w:pPr>
            <w:r w:rsidRPr="00DF6495">
              <w:rPr>
                <w:rFonts w:ascii="Courier New" w:eastAsia="Times New Roman" w:hAnsi="Courier New" w:cs="Courier New"/>
                <w:sz w:val="21"/>
                <w:szCs w:val="21"/>
                <w:lang w:val="en-US" w:eastAsia="en-US" w:bidi="ar-SA"/>
              </w:rPr>
              <w:t>55</w:t>
            </w:r>
          </w:p>
        </w:tc>
        <w:tc>
          <w:tcPr>
            <w:tcW w:w="469" w:type="dxa"/>
          </w:tcPr>
          <w:p w14:paraId="2CD2E5B1" w14:textId="77777777" w:rsidR="00E47D37" w:rsidRPr="00DF6495" w:rsidRDefault="00E47D37" w:rsidP="00E47D37">
            <w:pPr>
              <w:shd w:val="clear" w:color="auto" w:fill="FFFFFE"/>
              <w:jc w:val="center"/>
              <w:rPr>
                <w:rFonts w:ascii="Courier New" w:eastAsia="Times New Roman" w:hAnsi="Courier New" w:cs="Courier New"/>
                <w:sz w:val="21"/>
                <w:szCs w:val="21"/>
                <w:lang w:val="en-US" w:eastAsia="en-US" w:bidi="ar-SA"/>
              </w:rPr>
            </w:pPr>
            <w:r w:rsidRPr="00DF6495">
              <w:rPr>
                <w:rFonts w:ascii="Courier New" w:eastAsia="Times New Roman" w:hAnsi="Courier New" w:cs="Courier New"/>
                <w:sz w:val="21"/>
                <w:szCs w:val="21"/>
                <w:lang w:val="en-US" w:eastAsia="en-US" w:bidi="ar-SA"/>
              </w:rPr>
              <w:t>00</w:t>
            </w:r>
          </w:p>
        </w:tc>
        <w:tc>
          <w:tcPr>
            <w:tcW w:w="535" w:type="dxa"/>
          </w:tcPr>
          <w:p w14:paraId="31C2762B" w14:textId="77777777" w:rsidR="00E47D37" w:rsidRPr="00DF6495" w:rsidRDefault="00E47D37" w:rsidP="00E47D37">
            <w:pPr>
              <w:shd w:val="clear" w:color="auto" w:fill="FFFFFE"/>
              <w:jc w:val="center"/>
              <w:rPr>
                <w:rFonts w:ascii="Courier New" w:eastAsia="Times New Roman" w:hAnsi="Courier New" w:cs="Courier New"/>
                <w:sz w:val="21"/>
                <w:szCs w:val="21"/>
                <w:lang w:val="en-US" w:eastAsia="en-US" w:bidi="ar-SA"/>
              </w:rPr>
            </w:pPr>
            <w:r w:rsidRPr="00DF6495">
              <w:rPr>
                <w:rFonts w:ascii="Courier New" w:eastAsia="Times New Roman" w:hAnsi="Courier New" w:cs="Courier New"/>
                <w:sz w:val="21"/>
                <w:szCs w:val="21"/>
                <w:lang w:val="en-US" w:eastAsia="en-US" w:bidi="ar-SA"/>
              </w:rPr>
              <w:t>11</w:t>
            </w:r>
          </w:p>
        </w:tc>
        <w:tc>
          <w:tcPr>
            <w:tcW w:w="535" w:type="dxa"/>
          </w:tcPr>
          <w:p w14:paraId="0C3C1250" w14:textId="77777777" w:rsidR="00E47D37" w:rsidRPr="00DF6495" w:rsidRDefault="00E47D37" w:rsidP="00E47D37">
            <w:pPr>
              <w:shd w:val="clear" w:color="auto" w:fill="FFFFFE"/>
              <w:jc w:val="center"/>
              <w:rPr>
                <w:rFonts w:ascii="Courier New" w:eastAsia="Times New Roman" w:hAnsi="Courier New" w:cs="Courier New"/>
                <w:sz w:val="21"/>
                <w:szCs w:val="21"/>
                <w:lang w:val="en-US" w:eastAsia="en-US" w:bidi="ar-SA"/>
              </w:rPr>
            </w:pPr>
            <w:r w:rsidRPr="00DF6495">
              <w:rPr>
                <w:rFonts w:ascii="Courier New" w:eastAsia="Times New Roman" w:hAnsi="Courier New" w:cs="Courier New"/>
                <w:sz w:val="21"/>
                <w:szCs w:val="21"/>
                <w:lang w:val="en-US" w:eastAsia="en-US" w:bidi="ar-SA"/>
              </w:rPr>
              <w:t>33</w:t>
            </w:r>
          </w:p>
        </w:tc>
        <w:tc>
          <w:tcPr>
            <w:tcW w:w="639" w:type="dxa"/>
          </w:tcPr>
          <w:p w14:paraId="77972D7F" w14:textId="77777777" w:rsidR="00E47D37" w:rsidRPr="00DF6495" w:rsidRDefault="00E47D37" w:rsidP="00E47D37">
            <w:pPr>
              <w:shd w:val="clear" w:color="auto" w:fill="FFFFFE"/>
              <w:jc w:val="center"/>
              <w:rPr>
                <w:rFonts w:ascii="Courier New" w:hAnsi="Courier New" w:cs="Courier New"/>
                <w:sz w:val="21"/>
                <w:szCs w:val="21"/>
                <w:shd w:val="clear" w:color="auto" w:fill="FFFFFF"/>
              </w:rPr>
            </w:pPr>
            <w:r w:rsidRPr="00DF6495">
              <w:rPr>
                <w:rFonts w:ascii="Courier New" w:hAnsi="Courier New" w:cs="Courier New"/>
                <w:sz w:val="21"/>
                <w:szCs w:val="21"/>
                <w:shd w:val="clear" w:color="auto" w:fill="FFFFFF"/>
              </w:rPr>
              <w:t>44</w:t>
            </w:r>
          </w:p>
        </w:tc>
        <w:tc>
          <w:tcPr>
            <w:tcW w:w="870" w:type="dxa"/>
          </w:tcPr>
          <w:p w14:paraId="7DB9684E" w14:textId="77777777" w:rsidR="00E47D37" w:rsidRPr="00DF6495" w:rsidRDefault="00E47D37" w:rsidP="00E47D37">
            <w:pPr>
              <w:shd w:val="clear" w:color="auto" w:fill="FFFFFE"/>
              <w:jc w:val="center"/>
              <w:rPr>
                <w:rFonts w:ascii="Courier New" w:eastAsia="Times New Roman" w:hAnsi="Courier New" w:cs="Courier New"/>
                <w:sz w:val="21"/>
                <w:szCs w:val="21"/>
                <w:lang w:val="en-US" w:eastAsia="en-US" w:bidi="ar-SA"/>
              </w:rPr>
            </w:pPr>
            <w:r w:rsidRPr="00DF6495">
              <w:rPr>
                <w:rFonts w:ascii="Courier New" w:eastAsia="Times New Roman" w:hAnsi="Courier New" w:cs="Courier New"/>
                <w:sz w:val="21"/>
                <w:szCs w:val="21"/>
                <w:lang w:val="en-US" w:eastAsia="en-US" w:bidi="ar-SA"/>
              </w:rPr>
              <w:t>55</w:t>
            </w:r>
          </w:p>
        </w:tc>
        <w:tc>
          <w:tcPr>
            <w:tcW w:w="686" w:type="dxa"/>
          </w:tcPr>
          <w:p w14:paraId="4CE36C40" w14:textId="77777777" w:rsidR="00E47D37" w:rsidRPr="00DF6495" w:rsidRDefault="00E47D37" w:rsidP="00E47D37">
            <w:pPr>
              <w:shd w:val="clear" w:color="auto" w:fill="FFFFFE"/>
              <w:jc w:val="center"/>
              <w:rPr>
                <w:rFonts w:ascii="Courier New" w:eastAsia="Times New Roman" w:hAnsi="Courier New" w:cs="Courier New"/>
                <w:sz w:val="21"/>
                <w:szCs w:val="21"/>
                <w:lang w:val="en-US" w:eastAsia="en-US" w:bidi="ar-SA"/>
              </w:rPr>
            </w:pPr>
          </w:p>
        </w:tc>
        <w:tc>
          <w:tcPr>
            <w:tcW w:w="874" w:type="dxa"/>
          </w:tcPr>
          <w:p w14:paraId="4BBCAD17" w14:textId="77777777" w:rsidR="00E47D37" w:rsidRPr="00DF6495" w:rsidRDefault="00E47D37" w:rsidP="00E47D37">
            <w:pPr>
              <w:shd w:val="clear" w:color="auto" w:fill="FFFFFE"/>
              <w:jc w:val="center"/>
              <w:rPr>
                <w:rFonts w:ascii="Courier New" w:eastAsia="Times New Roman" w:hAnsi="Courier New" w:cs="Courier New"/>
                <w:sz w:val="21"/>
                <w:szCs w:val="21"/>
                <w:lang w:val="en-US" w:eastAsia="en-US" w:bidi="ar-SA"/>
              </w:rPr>
            </w:pPr>
          </w:p>
        </w:tc>
      </w:tr>
    </w:tbl>
    <w:p w14:paraId="2FEB6EEF" w14:textId="77777777" w:rsidR="00E47D37" w:rsidRDefault="00E47D37" w:rsidP="005967A1">
      <w:pPr>
        <w:spacing w:after="0"/>
        <w:rPr>
          <w:rFonts w:ascii="Courier New" w:hAnsi="Courier New" w:cs="Courier New"/>
        </w:rPr>
      </w:pPr>
    </w:p>
    <w:p w14:paraId="760B950C" w14:textId="77777777" w:rsidR="00E47D37" w:rsidRPr="00E47D37" w:rsidRDefault="00E47D37" w:rsidP="00E47D37">
      <w:pPr>
        <w:pStyle w:val="ListParagraph"/>
        <w:ind w:left="0"/>
        <w:jc w:val="both"/>
        <w:rPr>
          <w:rFonts w:ascii="Century725 Cn BT" w:hAnsi="Century725 Cn BT" w:cs="Courier New"/>
          <w:b/>
          <w:bCs/>
          <w:sz w:val="22"/>
          <w:szCs w:val="22"/>
        </w:rPr>
      </w:pPr>
      <w:r w:rsidRPr="00E47D37">
        <w:rPr>
          <w:rFonts w:ascii="Century725 Cn BT" w:hAnsi="Century725 Cn BT" w:cs="Courier New"/>
          <w:b/>
          <w:bCs/>
          <w:sz w:val="22"/>
          <w:szCs w:val="22"/>
        </w:rPr>
        <w:t>List  Copying: Deep and Shallow</w:t>
      </w:r>
    </w:p>
    <w:tbl>
      <w:tblPr>
        <w:tblStyle w:val="TableGrid"/>
        <w:tblW w:w="0" w:type="auto"/>
        <w:tblLook w:val="04A0" w:firstRow="1" w:lastRow="0" w:firstColumn="1" w:lastColumn="0" w:noHBand="0" w:noVBand="1"/>
      </w:tblPr>
      <w:tblGrid>
        <w:gridCol w:w="4675"/>
        <w:gridCol w:w="4675"/>
      </w:tblGrid>
      <w:tr w:rsidR="00E47D37" w14:paraId="1ED87F5D" w14:textId="77777777" w:rsidTr="00E47D37">
        <w:tc>
          <w:tcPr>
            <w:tcW w:w="4675" w:type="dxa"/>
          </w:tcPr>
          <w:p w14:paraId="3561DF7A" w14:textId="49CD31C4" w:rsidR="00E47D37" w:rsidRPr="00E47D37" w:rsidRDefault="00E47D37" w:rsidP="00E47D37">
            <w:pPr>
              <w:shd w:val="clear" w:color="auto" w:fill="FFFFFE"/>
              <w:rPr>
                <w:rFonts w:ascii="Century725 Cn BT" w:eastAsia="Times New Roman" w:hAnsi="Century725 Cn BT" w:cs="Courier New"/>
                <w:b/>
                <w:color w:val="000000"/>
                <w:sz w:val="21"/>
                <w:szCs w:val="21"/>
              </w:rPr>
            </w:pPr>
            <w:r w:rsidRPr="00E47D37">
              <w:rPr>
                <w:rFonts w:ascii="Century725 Cn BT" w:eastAsia="Times New Roman" w:hAnsi="Century725 Cn BT" w:cs="Courier New"/>
                <w:b/>
                <w:color w:val="000000"/>
                <w:sz w:val="21"/>
                <w:szCs w:val="21"/>
              </w:rPr>
              <w:t xml:space="preserve">Deep Copy </w:t>
            </w:r>
          </w:p>
        </w:tc>
        <w:tc>
          <w:tcPr>
            <w:tcW w:w="4675" w:type="dxa"/>
          </w:tcPr>
          <w:p w14:paraId="06C71760" w14:textId="664D5BA3" w:rsidR="00E47D37" w:rsidRPr="00E47D37" w:rsidRDefault="00E47D37" w:rsidP="00E47D37">
            <w:pPr>
              <w:shd w:val="clear" w:color="auto" w:fill="FFFFFE"/>
              <w:rPr>
                <w:rFonts w:ascii="Century725 Cn BT" w:eastAsia="Times New Roman" w:hAnsi="Century725 Cn BT" w:cs="Courier New"/>
                <w:b/>
                <w:color w:val="000000"/>
                <w:sz w:val="21"/>
                <w:szCs w:val="21"/>
              </w:rPr>
            </w:pPr>
            <w:r w:rsidRPr="00E47D37">
              <w:rPr>
                <w:rFonts w:ascii="Century725 Cn BT" w:eastAsia="Times New Roman" w:hAnsi="Century725 Cn BT" w:cs="Courier New"/>
                <w:b/>
                <w:color w:val="000000"/>
                <w:sz w:val="21"/>
                <w:szCs w:val="21"/>
              </w:rPr>
              <w:t xml:space="preserve">Shallow </w:t>
            </w:r>
          </w:p>
        </w:tc>
      </w:tr>
      <w:tr w:rsidR="00E47D37" w14:paraId="5F077A85" w14:textId="77777777" w:rsidTr="00E47D37">
        <w:tc>
          <w:tcPr>
            <w:tcW w:w="4675" w:type="dxa"/>
          </w:tcPr>
          <w:p w14:paraId="729AE32E" w14:textId="77777777" w:rsidR="00E47D37" w:rsidRPr="001949C6" w:rsidRDefault="00E47D37" w:rsidP="00E47D37">
            <w:pPr>
              <w:shd w:val="clear" w:color="auto" w:fill="FFFFFE"/>
              <w:rPr>
                <w:rFonts w:ascii="Courier New" w:eastAsia="Times New Roman" w:hAnsi="Courier New" w:cs="Courier New"/>
                <w:color w:val="000000"/>
                <w:sz w:val="21"/>
                <w:szCs w:val="21"/>
              </w:rPr>
            </w:pPr>
            <w:r w:rsidRPr="001949C6">
              <w:rPr>
                <w:rFonts w:ascii="Courier New" w:eastAsia="Times New Roman" w:hAnsi="Courier New" w:cs="Courier New"/>
                <w:color w:val="000000"/>
                <w:sz w:val="21"/>
                <w:szCs w:val="21"/>
              </w:rPr>
              <w:t>L=[1,2,3]</w:t>
            </w:r>
          </w:p>
          <w:p w14:paraId="3B0A5818" w14:textId="77777777" w:rsidR="00E47D37" w:rsidRPr="001949C6" w:rsidRDefault="00E47D37" w:rsidP="00E47D37">
            <w:pPr>
              <w:shd w:val="clear" w:color="auto" w:fill="FFFFFE"/>
              <w:rPr>
                <w:rFonts w:ascii="Courier New" w:eastAsia="Times New Roman" w:hAnsi="Courier New" w:cs="Courier New"/>
                <w:b/>
                <w:color w:val="000000"/>
                <w:sz w:val="21"/>
                <w:szCs w:val="21"/>
              </w:rPr>
            </w:pPr>
            <w:r w:rsidRPr="001949C6">
              <w:rPr>
                <w:rFonts w:ascii="Courier New" w:eastAsia="Times New Roman" w:hAnsi="Courier New" w:cs="Courier New"/>
                <w:b/>
                <w:color w:val="000000"/>
                <w:sz w:val="21"/>
                <w:szCs w:val="21"/>
              </w:rPr>
              <w:t>G=L</w:t>
            </w:r>
          </w:p>
          <w:p w14:paraId="16E25847" w14:textId="77777777" w:rsidR="00E47D37" w:rsidRPr="001949C6" w:rsidRDefault="00E47D37" w:rsidP="00E47D37">
            <w:pPr>
              <w:shd w:val="clear" w:color="auto" w:fill="FFFFFE"/>
              <w:rPr>
                <w:rFonts w:ascii="Courier New" w:eastAsia="Times New Roman" w:hAnsi="Courier New" w:cs="Courier New"/>
                <w:color w:val="000000"/>
                <w:sz w:val="21"/>
                <w:szCs w:val="21"/>
              </w:rPr>
            </w:pPr>
            <w:proofErr w:type="spellStart"/>
            <w:r w:rsidRPr="001949C6">
              <w:rPr>
                <w:rFonts w:ascii="Courier New" w:eastAsia="Times New Roman" w:hAnsi="Courier New" w:cs="Courier New"/>
                <w:color w:val="000000"/>
                <w:sz w:val="21"/>
                <w:szCs w:val="21"/>
              </w:rPr>
              <w:t>L.append</w:t>
            </w:r>
            <w:proofErr w:type="spellEnd"/>
            <w:r w:rsidRPr="001949C6">
              <w:rPr>
                <w:rFonts w:ascii="Courier New" w:eastAsia="Times New Roman" w:hAnsi="Courier New" w:cs="Courier New"/>
                <w:color w:val="000000"/>
                <w:sz w:val="21"/>
                <w:szCs w:val="21"/>
              </w:rPr>
              <w:t>(5)</w:t>
            </w:r>
          </w:p>
          <w:p w14:paraId="0461612E" w14:textId="77777777" w:rsidR="00E47D37" w:rsidRPr="001949C6" w:rsidRDefault="00E47D37" w:rsidP="00E47D37">
            <w:pPr>
              <w:shd w:val="clear" w:color="auto" w:fill="FFFFFE"/>
              <w:rPr>
                <w:rFonts w:ascii="Courier New" w:eastAsia="Times New Roman" w:hAnsi="Courier New" w:cs="Courier New"/>
                <w:color w:val="000000"/>
                <w:sz w:val="21"/>
                <w:szCs w:val="21"/>
              </w:rPr>
            </w:pPr>
            <w:r w:rsidRPr="001949C6">
              <w:rPr>
                <w:rFonts w:ascii="Courier New" w:eastAsia="Times New Roman" w:hAnsi="Courier New" w:cs="Courier New"/>
                <w:color w:val="000000"/>
                <w:sz w:val="21"/>
                <w:szCs w:val="21"/>
              </w:rPr>
              <w:t>print(L); print(G)</w:t>
            </w:r>
          </w:p>
        </w:tc>
        <w:tc>
          <w:tcPr>
            <w:tcW w:w="4675" w:type="dxa"/>
          </w:tcPr>
          <w:p w14:paraId="26D9DCD5" w14:textId="77777777" w:rsidR="00E47D37" w:rsidRPr="001949C6" w:rsidRDefault="00E47D37" w:rsidP="00E47D37">
            <w:pPr>
              <w:shd w:val="clear" w:color="auto" w:fill="FFFFFE"/>
              <w:rPr>
                <w:rFonts w:ascii="Courier New" w:eastAsia="Times New Roman" w:hAnsi="Courier New" w:cs="Courier New"/>
                <w:color w:val="000000"/>
                <w:sz w:val="21"/>
                <w:szCs w:val="21"/>
              </w:rPr>
            </w:pPr>
            <w:r w:rsidRPr="001949C6">
              <w:rPr>
                <w:rFonts w:ascii="Courier New" w:eastAsia="Times New Roman" w:hAnsi="Courier New" w:cs="Courier New"/>
                <w:color w:val="000000"/>
                <w:sz w:val="21"/>
                <w:szCs w:val="21"/>
              </w:rPr>
              <w:t>L=[1,2,3]</w:t>
            </w:r>
          </w:p>
          <w:p w14:paraId="0EF996EC" w14:textId="77777777" w:rsidR="00E47D37" w:rsidRPr="001949C6" w:rsidRDefault="00E47D37" w:rsidP="00E47D37">
            <w:pPr>
              <w:shd w:val="clear" w:color="auto" w:fill="FFFFFE"/>
              <w:rPr>
                <w:rFonts w:ascii="Courier New" w:eastAsia="Times New Roman" w:hAnsi="Courier New" w:cs="Courier New"/>
                <w:b/>
                <w:color w:val="000000"/>
                <w:sz w:val="21"/>
                <w:szCs w:val="21"/>
              </w:rPr>
            </w:pPr>
            <w:r w:rsidRPr="001949C6">
              <w:rPr>
                <w:rFonts w:ascii="Courier New" w:eastAsia="Times New Roman" w:hAnsi="Courier New" w:cs="Courier New"/>
                <w:b/>
                <w:color w:val="000000"/>
                <w:sz w:val="21"/>
                <w:szCs w:val="21"/>
              </w:rPr>
              <w:t>G=list(L)</w:t>
            </w:r>
          </w:p>
          <w:p w14:paraId="181F9069" w14:textId="77777777" w:rsidR="00E47D37" w:rsidRPr="001949C6" w:rsidRDefault="00E47D37" w:rsidP="00E47D37">
            <w:pPr>
              <w:shd w:val="clear" w:color="auto" w:fill="FFFFFE"/>
              <w:rPr>
                <w:rFonts w:ascii="Courier New" w:eastAsia="Times New Roman" w:hAnsi="Courier New" w:cs="Courier New"/>
                <w:color w:val="000000"/>
                <w:sz w:val="21"/>
                <w:szCs w:val="21"/>
              </w:rPr>
            </w:pPr>
            <w:proofErr w:type="spellStart"/>
            <w:r w:rsidRPr="001949C6">
              <w:rPr>
                <w:rFonts w:ascii="Courier New" w:eastAsia="Times New Roman" w:hAnsi="Courier New" w:cs="Courier New"/>
                <w:color w:val="000000"/>
                <w:sz w:val="21"/>
                <w:szCs w:val="21"/>
              </w:rPr>
              <w:t>L.append</w:t>
            </w:r>
            <w:proofErr w:type="spellEnd"/>
            <w:r w:rsidRPr="001949C6">
              <w:rPr>
                <w:rFonts w:ascii="Courier New" w:eastAsia="Times New Roman" w:hAnsi="Courier New" w:cs="Courier New"/>
                <w:color w:val="000000"/>
                <w:sz w:val="21"/>
                <w:szCs w:val="21"/>
              </w:rPr>
              <w:t>(5)</w:t>
            </w:r>
          </w:p>
          <w:p w14:paraId="0DF3DA39" w14:textId="77777777" w:rsidR="00E47D37" w:rsidRPr="001949C6" w:rsidRDefault="00E47D37" w:rsidP="00E47D37">
            <w:pPr>
              <w:shd w:val="clear" w:color="auto" w:fill="FFFFFE"/>
              <w:rPr>
                <w:rFonts w:ascii="Courier New" w:eastAsia="Times New Roman" w:hAnsi="Courier New" w:cs="Courier New"/>
                <w:color w:val="000000"/>
                <w:sz w:val="21"/>
                <w:szCs w:val="21"/>
              </w:rPr>
            </w:pPr>
            <w:r w:rsidRPr="001949C6">
              <w:rPr>
                <w:rFonts w:ascii="Courier New" w:eastAsia="Times New Roman" w:hAnsi="Courier New" w:cs="Courier New"/>
                <w:color w:val="000000"/>
                <w:sz w:val="21"/>
                <w:szCs w:val="21"/>
              </w:rPr>
              <w:t>print(L); print(G)</w:t>
            </w:r>
          </w:p>
        </w:tc>
      </w:tr>
      <w:tr w:rsidR="00E47D37" w14:paraId="03B37139" w14:textId="77777777" w:rsidTr="00E47D37">
        <w:tc>
          <w:tcPr>
            <w:tcW w:w="4675" w:type="dxa"/>
          </w:tcPr>
          <w:p w14:paraId="3CF43AE6" w14:textId="77777777" w:rsidR="00E47D37" w:rsidRPr="001949C6" w:rsidRDefault="00E47D37" w:rsidP="00E47D37">
            <w:pPr>
              <w:rPr>
                <w:rFonts w:ascii="Courier New" w:eastAsia="Times New Roman" w:hAnsi="Courier New" w:cs="Courier New"/>
                <w:b/>
                <w:color w:val="000000"/>
                <w:sz w:val="21"/>
                <w:szCs w:val="21"/>
              </w:rPr>
            </w:pPr>
            <w:r w:rsidRPr="001949C6">
              <w:rPr>
                <w:rFonts w:ascii="Courier New" w:eastAsia="Times New Roman" w:hAnsi="Courier New" w:cs="Courier New"/>
                <w:b/>
                <w:color w:val="000000"/>
                <w:sz w:val="21"/>
                <w:szCs w:val="21"/>
              </w:rPr>
              <w:t>[1, 2, 3, 5]</w:t>
            </w:r>
          </w:p>
          <w:p w14:paraId="008469B1" w14:textId="77777777" w:rsidR="00E47D37" w:rsidRDefault="00E47D37" w:rsidP="00E47D37">
            <w:pPr>
              <w:rPr>
                <w:rFonts w:ascii="Courier New" w:eastAsia="Times New Roman" w:hAnsi="Courier New" w:cs="Courier New"/>
                <w:b/>
                <w:color w:val="000000"/>
                <w:sz w:val="21"/>
                <w:szCs w:val="21"/>
              </w:rPr>
            </w:pPr>
            <w:r w:rsidRPr="001949C6">
              <w:rPr>
                <w:rFonts w:ascii="Courier New" w:eastAsia="Times New Roman" w:hAnsi="Courier New" w:cs="Courier New"/>
                <w:b/>
                <w:color w:val="000000"/>
                <w:sz w:val="21"/>
                <w:szCs w:val="21"/>
              </w:rPr>
              <w:t>[1, 2, 3, 5]</w:t>
            </w:r>
          </w:p>
        </w:tc>
        <w:tc>
          <w:tcPr>
            <w:tcW w:w="4675" w:type="dxa"/>
          </w:tcPr>
          <w:p w14:paraId="72D7607F" w14:textId="77777777" w:rsidR="00E47D37" w:rsidRPr="001949C6" w:rsidRDefault="00E47D37" w:rsidP="00E47D37">
            <w:pPr>
              <w:rPr>
                <w:rFonts w:ascii="Courier New" w:eastAsia="Times New Roman" w:hAnsi="Courier New" w:cs="Courier New"/>
                <w:b/>
                <w:color w:val="000000"/>
                <w:sz w:val="21"/>
                <w:szCs w:val="21"/>
              </w:rPr>
            </w:pPr>
            <w:r w:rsidRPr="001949C6">
              <w:rPr>
                <w:rFonts w:ascii="Courier New" w:eastAsia="Times New Roman" w:hAnsi="Courier New" w:cs="Courier New"/>
                <w:b/>
                <w:color w:val="000000"/>
                <w:sz w:val="21"/>
                <w:szCs w:val="21"/>
              </w:rPr>
              <w:t>[1, 2, 3, 5]</w:t>
            </w:r>
          </w:p>
          <w:p w14:paraId="4B9DE6FE" w14:textId="77777777" w:rsidR="00E47D37" w:rsidRDefault="00E47D37" w:rsidP="00E47D37">
            <w:pPr>
              <w:rPr>
                <w:rFonts w:ascii="Courier New" w:eastAsia="Times New Roman" w:hAnsi="Courier New" w:cs="Courier New"/>
                <w:b/>
                <w:color w:val="000000"/>
                <w:sz w:val="21"/>
                <w:szCs w:val="21"/>
              </w:rPr>
            </w:pPr>
            <w:r w:rsidRPr="001949C6">
              <w:rPr>
                <w:rFonts w:ascii="Courier New" w:eastAsia="Times New Roman" w:hAnsi="Courier New" w:cs="Courier New"/>
                <w:b/>
                <w:color w:val="000000"/>
                <w:sz w:val="21"/>
                <w:szCs w:val="21"/>
              </w:rPr>
              <w:t>[1, 2, 3]</w:t>
            </w:r>
          </w:p>
        </w:tc>
      </w:tr>
    </w:tbl>
    <w:p w14:paraId="160B4E1C" w14:textId="77777777" w:rsidR="00E47D37" w:rsidRDefault="00E47D37" w:rsidP="005967A1">
      <w:pPr>
        <w:spacing w:after="0"/>
        <w:rPr>
          <w:rFonts w:ascii="Courier New" w:hAnsi="Courier New" w:cs="Courier New"/>
        </w:rPr>
      </w:pPr>
    </w:p>
    <w:p w14:paraId="4AC036B4" w14:textId="77777777" w:rsidR="002C3EE7" w:rsidRDefault="002C3EE7" w:rsidP="005967A1">
      <w:pPr>
        <w:spacing w:after="0"/>
        <w:rPr>
          <w:rFonts w:ascii="Century725 Cn BT" w:hAnsi="Century725 Cn BT" w:cs="Courier New"/>
        </w:rPr>
      </w:pPr>
      <w:r w:rsidRPr="002C3EE7">
        <w:rPr>
          <w:rFonts w:ascii="Century725 Cn BT" w:hAnsi="Century725 Cn BT" w:cs="Courier New"/>
        </w:rPr>
        <w:t xml:space="preserve">Later in this chapter we will learn how to cut out </w:t>
      </w:r>
      <w:r w:rsidRPr="002768D4">
        <w:rPr>
          <w:rFonts w:ascii="Century725 Cn BT" w:hAnsi="Century725 Cn BT" w:cs="Courier New"/>
          <w:b/>
        </w:rPr>
        <w:t>a slice of a list</w:t>
      </w:r>
      <w:r w:rsidR="002768D4">
        <w:rPr>
          <w:rFonts w:ascii="Century725 Cn BT" w:hAnsi="Century725 Cn BT" w:cs="Courier New"/>
        </w:rPr>
        <w:t>. We can use that also for initializing lists. Given below is code for slicing out elements 3 to 6 from list x and using it to initialize y:</w:t>
      </w:r>
    </w:p>
    <w:p w14:paraId="4AFF6983" w14:textId="4D9BA332" w:rsidR="002768D4" w:rsidRPr="002768D4" w:rsidRDefault="002768D4" w:rsidP="005967A1">
      <w:pPr>
        <w:spacing w:after="0"/>
        <w:rPr>
          <w:rFonts w:ascii="Century725 Cn BT" w:hAnsi="Century725 Cn BT" w:cs="Courier New"/>
        </w:rPr>
      </w:pPr>
      <w:r>
        <w:rPr>
          <w:rFonts w:ascii="Century725 Cn BT" w:hAnsi="Century725 Cn BT" w:cs="Courier New"/>
        </w:rPr>
        <w:t xml:space="preserve">          0       1        2        </w:t>
      </w:r>
      <w:r>
        <w:rPr>
          <w:rFonts w:ascii="Century725 Cn BT" w:hAnsi="Century725 Cn BT" w:cs="Courier New"/>
          <w:b/>
        </w:rPr>
        <w:t xml:space="preserve">3        4       5        6        </w:t>
      </w:r>
      <w:r>
        <w:rPr>
          <w:rFonts w:ascii="Century725 Cn BT" w:hAnsi="Century725 Cn BT" w:cs="Courier New"/>
        </w:rPr>
        <w:t xml:space="preserve">7        8         9         </w:t>
      </w:r>
      <w:r w:rsidRPr="002768D4">
        <w:rPr>
          <w:rFonts w:ascii="Century725 Cn BT" w:hAnsi="Century725 Cn BT" w:cs="Courier New"/>
        </w:rPr>
        <w:sym w:font="Wingdings" w:char="F0DF"/>
      </w:r>
      <w:r>
        <w:rPr>
          <w:rFonts w:ascii="Century725 Cn BT" w:hAnsi="Century725 Cn BT" w:cs="Courier New"/>
        </w:rPr>
        <w:t xml:space="preserve"> indices</w:t>
      </w:r>
    </w:p>
    <w:p w14:paraId="437FA36D" w14:textId="77777777" w:rsidR="002768D4" w:rsidRDefault="002768D4" w:rsidP="002768D4">
      <w:pPr>
        <w:shd w:val="clear" w:color="auto" w:fill="FFFFFE"/>
        <w:spacing w:after="0" w:line="240" w:lineRule="auto"/>
        <w:rPr>
          <w:rFonts w:ascii="Courier New" w:eastAsia="Times New Roman" w:hAnsi="Courier New" w:cs="Courier New"/>
          <w:sz w:val="21"/>
          <w:szCs w:val="21"/>
        </w:rPr>
      </w:pPr>
      <w:r w:rsidRPr="00DF6495">
        <w:rPr>
          <w:rFonts w:ascii="Courier New" w:eastAsia="Times New Roman" w:hAnsi="Courier New" w:cs="Courier New"/>
          <w:sz w:val="21"/>
          <w:szCs w:val="21"/>
        </w:rPr>
        <w:t>x</w:t>
      </w:r>
      <w:proofErr w:type="gramStart"/>
      <w:r w:rsidRPr="00DF6495">
        <w:rPr>
          <w:rFonts w:ascii="Courier New" w:eastAsia="Times New Roman" w:hAnsi="Courier New" w:cs="Courier New"/>
          <w:sz w:val="21"/>
          <w:szCs w:val="21"/>
        </w:rPr>
        <w:t>=[</w:t>
      </w:r>
      <w:proofErr w:type="gramEnd"/>
      <w:r w:rsidRPr="00DF6495">
        <w:rPr>
          <w:rFonts w:ascii="Courier New" w:eastAsia="Times New Roman" w:hAnsi="Courier New" w:cs="Courier New"/>
          <w:sz w:val="21"/>
          <w:szCs w:val="21"/>
        </w:rPr>
        <w:t>00, 11, 22, 33, 44, 55</w:t>
      </w:r>
      <w:r>
        <w:rPr>
          <w:rFonts w:ascii="Courier New" w:eastAsia="Times New Roman" w:hAnsi="Courier New" w:cs="Courier New"/>
          <w:sz w:val="21"/>
          <w:szCs w:val="21"/>
        </w:rPr>
        <w:t>, 66, 77, 88, 99</w:t>
      </w:r>
      <w:r w:rsidRPr="00DF6495">
        <w:rPr>
          <w:rFonts w:ascii="Courier New" w:eastAsia="Times New Roman" w:hAnsi="Courier New" w:cs="Courier New"/>
          <w:sz w:val="21"/>
          <w:szCs w:val="21"/>
        </w:rPr>
        <w:t>]</w:t>
      </w:r>
    </w:p>
    <w:p w14:paraId="12AD6876" w14:textId="77777777" w:rsidR="002768D4" w:rsidRDefault="002768D4" w:rsidP="002768D4">
      <w:pPr>
        <w:shd w:val="clear" w:color="auto" w:fill="FFFFFE"/>
        <w:spacing w:after="0" w:line="240" w:lineRule="auto"/>
        <w:rPr>
          <w:rFonts w:ascii="Courier New" w:eastAsia="Times New Roman" w:hAnsi="Courier New" w:cs="Courier New"/>
          <w:sz w:val="21"/>
          <w:szCs w:val="21"/>
        </w:rPr>
      </w:pPr>
      <w:r>
        <w:rPr>
          <w:rFonts w:ascii="Courier New" w:eastAsia="Times New Roman" w:hAnsi="Courier New" w:cs="Courier New"/>
          <w:sz w:val="21"/>
          <w:szCs w:val="21"/>
        </w:rPr>
        <w:t>y=</w:t>
      </w:r>
      <w:proofErr w:type="gramStart"/>
      <w:r>
        <w:rPr>
          <w:rFonts w:ascii="Courier New" w:eastAsia="Times New Roman" w:hAnsi="Courier New" w:cs="Courier New"/>
          <w:sz w:val="21"/>
          <w:szCs w:val="21"/>
        </w:rPr>
        <w:t>x[</w:t>
      </w:r>
      <w:proofErr w:type="gramEnd"/>
      <w:r>
        <w:rPr>
          <w:rFonts w:ascii="Courier New" w:eastAsia="Times New Roman" w:hAnsi="Courier New" w:cs="Courier New"/>
          <w:sz w:val="21"/>
          <w:szCs w:val="21"/>
        </w:rPr>
        <w:t>3:7]</w:t>
      </w:r>
    </w:p>
    <w:p w14:paraId="218D44DF" w14:textId="77777777" w:rsidR="002768D4" w:rsidRPr="00DF6495" w:rsidRDefault="002768D4" w:rsidP="002768D4">
      <w:pPr>
        <w:shd w:val="clear" w:color="auto" w:fill="FFFFFE"/>
        <w:spacing w:after="0" w:line="240" w:lineRule="auto"/>
        <w:rPr>
          <w:rFonts w:ascii="Courier New" w:eastAsia="Times New Roman" w:hAnsi="Courier New" w:cs="Courier New"/>
          <w:sz w:val="21"/>
          <w:szCs w:val="21"/>
        </w:rPr>
      </w:pPr>
      <w:r>
        <w:rPr>
          <w:rFonts w:ascii="Courier New" w:eastAsia="Times New Roman" w:hAnsi="Courier New" w:cs="Courier New"/>
          <w:sz w:val="21"/>
          <w:szCs w:val="21"/>
        </w:rPr>
        <w:t>print(</w:t>
      </w:r>
      <w:proofErr w:type="gramStart"/>
      <w:r>
        <w:rPr>
          <w:rFonts w:ascii="Courier New" w:eastAsia="Times New Roman" w:hAnsi="Courier New" w:cs="Courier New"/>
          <w:sz w:val="21"/>
          <w:szCs w:val="21"/>
        </w:rPr>
        <w:t xml:space="preserve">y)   </w:t>
      </w:r>
      <w:proofErr w:type="gramEnd"/>
      <w:r>
        <w:rPr>
          <w:rFonts w:ascii="Courier New" w:eastAsia="Times New Roman" w:hAnsi="Courier New" w:cs="Courier New"/>
          <w:sz w:val="21"/>
          <w:szCs w:val="21"/>
        </w:rPr>
        <w:t xml:space="preserve"> </w:t>
      </w:r>
      <w:r w:rsidRPr="002768D4">
        <w:rPr>
          <w:rFonts w:ascii="Courier New" w:eastAsia="Times New Roman" w:hAnsi="Courier New" w:cs="Courier New"/>
          <w:sz w:val="21"/>
          <w:szCs w:val="21"/>
        </w:rPr>
        <w:sym w:font="Wingdings" w:char="F0E0"/>
      </w:r>
      <w:r>
        <w:rPr>
          <w:rFonts w:ascii="Courier New" w:eastAsia="Times New Roman" w:hAnsi="Courier New" w:cs="Courier New"/>
          <w:sz w:val="21"/>
          <w:szCs w:val="21"/>
        </w:rPr>
        <w:t xml:space="preserve"> [22,33,44,55,66]</w:t>
      </w:r>
    </w:p>
    <w:p w14:paraId="4397D5DC" w14:textId="77777777" w:rsidR="002768D4" w:rsidRDefault="002768D4" w:rsidP="005967A1">
      <w:pPr>
        <w:spacing w:after="0"/>
        <w:rPr>
          <w:rFonts w:ascii="Century725 Cn BT" w:hAnsi="Century725 Cn BT" w:cs="Courier New"/>
        </w:rPr>
      </w:pPr>
    </w:p>
    <w:p w14:paraId="32F43143" w14:textId="77777777" w:rsidR="002768D4" w:rsidRDefault="002768D4" w:rsidP="005967A1">
      <w:pPr>
        <w:spacing w:after="0"/>
        <w:rPr>
          <w:rFonts w:ascii="Century725 Cn BT" w:hAnsi="Century725 Cn BT" w:cs="Courier New"/>
        </w:rPr>
      </w:pPr>
      <w:r>
        <w:rPr>
          <w:rFonts w:ascii="Century725 Cn BT" w:hAnsi="Century725 Cn BT" w:cs="Courier New"/>
        </w:rPr>
        <w:t xml:space="preserve">You can also use the </w:t>
      </w:r>
      <w:r w:rsidRPr="002768D4">
        <w:rPr>
          <w:rFonts w:ascii="Century725 Cn BT" w:hAnsi="Century725 Cn BT" w:cs="Courier New"/>
          <w:b/>
        </w:rPr>
        <w:t>+ operator to add two lists</w:t>
      </w:r>
      <w:r>
        <w:rPr>
          <w:rFonts w:ascii="Century725 Cn BT" w:hAnsi="Century725 Cn BT" w:cs="Courier New"/>
        </w:rPr>
        <w:t xml:space="preserve"> and </w:t>
      </w:r>
      <w:proofErr w:type="spellStart"/>
      <w:r>
        <w:rPr>
          <w:rFonts w:ascii="Century725 Cn BT" w:hAnsi="Century725 Cn BT" w:cs="Courier New"/>
        </w:rPr>
        <w:t>intialise</w:t>
      </w:r>
      <w:proofErr w:type="spellEnd"/>
      <w:r>
        <w:rPr>
          <w:rFonts w:ascii="Century725 Cn BT" w:hAnsi="Century725 Cn BT" w:cs="Courier New"/>
        </w:rPr>
        <w:t xml:space="preserve"> another.</w:t>
      </w:r>
    </w:p>
    <w:p w14:paraId="5D12B719" w14:textId="77777777" w:rsidR="002768D4" w:rsidRDefault="002768D4" w:rsidP="002768D4">
      <w:pPr>
        <w:spacing w:after="0"/>
        <w:rPr>
          <w:rFonts w:ascii="Courier New" w:eastAsia="Times New Roman" w:hAnsi="Courier New" w:cs="Courier New"/>
          <w:sz w:val="21"/>
          <w:szCs w:val="21"/>
        </w:rPr>
      </w:pPr>
      <w:r w:rsidRPr="00DF6495">
        <w:rPr>
          <w:rFonts w:ascii="Courier New" w:eastAsia="Times New Roman" w:hAnsi="Courier New" w:cs="Courier New"/>
          <w:sz w:val="21"/>
          <w:szCs w:val="21"/>
        </w:rPr>
        <w:t>x</w:t>
      </w:r>
      <w:proofErr w:type="gramStart"/>
      <w:r w:rsidRPr="00DF6495">
        <w:rPr>
          <w:rFonts w:ascii="Courier New" w:eastAsia="Times New Roman" w:hAnsi="Courier New" w:cs="Courier New"/>
          <w:sz w:val="21"/>
          <w:szCs w:val="21"/>
        </w:rPr>
        <w:t>=[</w:t>
      </w:r>
      <w:proofErr w:type="gramEnd"/>
      <w:r w:rsidRPr="00DF6495">
        <w:rPr>
          <w:rFonts w:ascii="Courier New" w:eastAsia="Times New Roman" w:hAnsi="Courier New" w:cs="Courier New"/>
          <w:sz w:val="21"/>
          <w:szCs w:val="21"/>
        </w:rPr>
        <w:t>00, 11</w:t>
      </w:r>
      <w:r>
        <w:rPr>
          <w:rFonts w:ascii="Courier New" w:eastAsia="Times New Roman" w:hAnsi="Courier New" w:cs="Courier New"/>
          <w:sz w:val="21"/>
          <w:szCs w:val="21"/>
        </w:rPr>
        <w:t>]; y</w:t>
      </w:r>
      <w:proofErr w:type="gramStart"/>
      <w:r>
        <w:rPr>
          <w:rFonts w:ascii="Courier New" w:eastAsia="Times New Roman" w:hAnsi="Courier New" w:cs="Courier New"/>
          <w:sz w:val="21"/>
          <w:szCs w:val="21"/>
        </w:rPr>
        <w:t>=[</w:t>
      </w:r>
      <w:proofErr w:type="gramEnd"/>
      <w:r>
        <w:rPr>
          <w:rFonts w:ascii="Courier New" w:eastAsia="Times New Roman" w:hAnsi="Courier New" w:cs="Courier New"/>
          <w:sz w:val="21"/>
          <w:szCs w:val="21"/>
        </w:rPr>
        <w:t>22,33]</w:t>
      </w:r>
    </w:p>
    <w:p w14:paraId="3207192B" w14:textId="77777777" w:rsidR="002768D4" w:rsidRDefault="002768D4" w:rsidP="002768D4">
      <w:pPr>
        <w:spacing w:after="0"/>
        <w:rPr>
          <w:rFonts w:ascii="Courier New" w:eastAsia="Times New Roman" w:hAnsi="Courier New" w:cs="Courier New"/>
          <w:sz w:val="21"/>
          <w:szCs w:val="21"/>
        </w:rPr>
      </w:pPr>
      <w:r>
        <w:rPr>
          <w:rFonts w:ascii="Courier New" w:eastAsia="Times New Roman" w:hAnsi="Courier New" w:cs="Courier New"/>
          <w:sz w:val="21"/>
          <w:szCs w:val="21"/>
        </w:rPr>
        <w:t>z=x+y</w:t>
      </w:r>
    </w:p>
    <w:p w14:paraId="555D4D5A" w14:textId="77777777" w:rsidR="00A548A2" w:rsidRDefault="00A548A2" w:rsidP="002768D4">
      <w:pPr>
        <w:spacing w:after="0"/>
        <w:rPr>
          <w:rFonts w:ascii="Century725 Cn BT" w:hAnsi="Century725 Cn BT" w:cs="Courier New"/>
        </w:rPr>
      </w:pPr>
      <w:r>
        <w:rPr>
          <w:rFonts w:ascii="Century725 Cn BT" w:hAnsi="Century725 Cn BT" w:cs="Courier New"/>
        </w:rPr>
        <w:t xml:space="preserve">Perhaps the most versatile way to </w:t>
      </w:r>
      <w:proofErr w:type="spellStart"/>
      <w:r>
        <w:rPr>
          <w:rFonts w:ascii="Century725 Cn BT" w:hAnsi="Century725 Cn BT" w:cs="Courier New"/>
        </w:rPr>
        <w:t>intiliase</w:t>
      </w:r>
      <w:proofErr w:type="spellEnd"/>
      <w:r>
        <w:rPr>
          <w:rFonts w:ascii="Century725 Cn BT" w:hAnsi="Century725 Cn BT" w:cs="Courier New"/>
        </w:rPr>
        <w:t xml:space="preserve"> lists is through a method called list comprehension which we introduce in detail in section 5.3.7. We note an example in advance, to initialize a list with square of odd numbers from 1 to 100:</w:t>
      </w:r>
    </w:p>
    <w:p w14:paraId="776D6184" w14:textId="32627F44" w:rsidR="00A548A2" w:rsidRPr="00A548A2" w:rsidRDefault="00A548A2" w:rsidP="002768D4">
      <w:pPr>
        <w:spacing w:after="0"/>
        <w:rPr>
          <w:rFonts w:ascii="Courier New" w:eastAsia="Times New Roman" w:hAnsi="Courier New" w:cs="Courier New"/>
          <w:sz w:val="21"/>
          <w:szCs w:val="21"/>
        </w:rPr>
      </w:pPr>
      <w:r w:rsidRPr="00A548A2">
        <w:rPr>
          <w:rFonts w:ascii="Courier New" w:hAnsi="Courier New" w:cs="Courier New"/>
        </w:rPr>
        <w:t>x</w:t>
      </w:r>
      <w:proofErr w:type="gramStart"/>
      <w:r w:rsidRPr="00A548A2">
        <w:rPr>
          <w:rFonts w:ascii="Courier New" w:hAnsi="Courier New" w:cs="Courier New"/>
        </w:rPr>
        <w:t>=[</w:t>
      </w:r>
      <w:proofErr w:type="gramEnd"/>
      <w:r w:rsidRPr="00A548A2">
        <w:rPr>
          <w:rFonts w:ascii="Courier New" w:hAnsi="Courier New" w:cs="Courier New"/>
        </w:rPr>
        <w:t xml:space="preserve"> i*</w:t>
      </w:r>
      <w:proofErr w:type="gramStart"/>
      <w:r w:rsidRPr="00A548A2">
        <w:rPr>
          <w:rFonts w:ascii="Courier New" w:hAnsi="Courier New" w:cs="Courier New"/>
        </w:rPr>
        <w:t>i  for</w:t>
      </w:r>
      <w:proofErr w:type="gramEnd"/>
      <w:r w:rsidRPr="00A548A2">
        <w:rPr>
          <w:rFonts w:ascii="Courier New" w:hAnsi="Courier New" w:cs="Courier New"/>
        </w:rPr>
        <w:t xml:space="preserve"> </w:t>
      </w:r>
      <w:proofErr w:type="spellStart"/>
      <w:r w:rsidRPr="00A548A2">
        <w:rPr>
          <w:rFonts w:ascii="Courier New" w:hAnsi="Courier New" w:cs="Courier New"/>
        </w:rPr>
        <w:t>i</w:t>
      </w:r>
      <w:proofErr w:type="spellEnd"/>
      <w:r w:rsidRPr="00A548A2">
        <w:rPr>
          <w:rFonts w:ascii="Courier New" w:hAnsi="Courier New" w:cs="Courier New"/>
        </w:rPr>
        <w:t xml:space="preserve"> in </w:t>
      </w:r>
      <w:proofErr w:type="gramStart"/>
      <w:r w:rsidRPr="00A548A2">
        <w:rPr>
          <w:rFonts w:ascii="Courier New" w:hAnsi="Courier New" w:cs="Courier New"/>
        </w:rPr>
        <w:t>range(</w:t>
      </w:r>
      <w:proofErr w:type="gramEnd"/>
      <w:r w:rsidRPr="00A548A2">
        <w:rPr>
          <w:rFonts w:ascii="Courier New" w:hAnsi="Courier New" w:cs="Courier New"/>
        </w:rPr>
        <w:t>1,101</w:t>
      </w:r>
      <w:r w:rsidR="00A90D1C">
        <w:rPr>
          <w:rFonts w:ascii="Courier New" w:hAnsi="Courier New" w:cs="Courier New"/>
        </w:rPr>
        <w:t>,2</w:t>
      </w:r>
      <w:r w:rsidRPr="00A548A2">
        <w:rPr>
          <w:rFonts w:ascii="Courier New" w:hAnsi="Courier New" w:cs="Courier New"/>
        </w:rPr>
        <w:t>)</w:t>
      </w:r>
      <w:r w:rsidR="00A90D1C">
        <w:rPr>
          <w:rFonts w:ascii="Courier New" w:hAnsi="Courier New" w:cs="Courier New"/>
        </w:rPr>
        <w:t>]</w:t>
      </w:r>
    </w:p>
    <w:p w14:paraId="3A42ED67" w14:textId="77777777" w:rsidR="00A548A2" w:rsidRPr="00A548A2" w:rsidRDefault="00A548A2" w:rsidP="002768D4">
      <w:pPr>
        <w:spacing w:after="0"/>
        <w:rPr>
          <w:rFonts w:ascii="Courier New" w:eastAsia="Times New Roman" w:hAnsi="Courier New" w:cs="Courier New"/>
          <w:sz w:val="21"/>
          <w:szCs w:val="21"/>
        </w:rPr>
      </w:pPr>
    </w:p>
    <w:p w14:paraId="349A6A5A" w14:textId="77777777" w:rsidR="002768D4" w:rsidRPr="002768D4" w:rsidRDefault="002768D4" w:rsidP="005967A1">
      <w:pPr>
        <w:spacing w:after="0"/>
        <w:rPr>
          <w:rFonts w:ascii="Century725 Cn BT" w:hAnsi="Century725 Cn BT" w:cs="Courier New"/>
          <w:b/>
          <w:sz w:val="24"/>
          <w:szCs w:val="24"/>
        </w:rPr>
      </w:pPr>
      <w:r w:rsidRPr="002768D4">
        <w:rPr>
          <w:rFonts w:ascii="Century725 Cn BT" w:hAnsi="Century725 Cn BT" w:cs="Courier New"/>
          <w:b/>
          <w:sz w:val="28"/>
          <w:szCs w:val="28"/>
        </w:rPr>
        <w:t>EXERCISE</w:t>
      </w:r>
      <w:r>
        <w:rPr>
          <w:rFonts w:ascii="Century725 Cn BT" w:hAnsi="Century725 Cn BT" w:cs="Courier New"/>
          <w:b/>
          <w:sz w:val="28"/>
          <w:szCs w:val="28"/>
        </w:rPr>
        <w:t xml:space="preserve">: </w:t>
      </w:r>
      <w:r>
        <w:rPr>
          <w:rFonts w:ascii="Century725 Cn BT" w:hAnsi="Century725 Cn BT" w:cs="Courier New"/>
          <w:b/>
          <w:sz w:val="24"/>
          <w:szCs w:val="24"/>
        </w:rPr>
        <w:t>Do the list initialization of list x, as indicated below:</w:t>
      </w:r>
    </w:p>
    <w:tbl>
      <w:tblPr>
        <w:tblStyle w:val="TableGrid"/>
        <w:tblW w:w="0" w:type="auto"/>
        <w:tblLook w:val="04A0" w:firstRow="1" w:lastRow="0" w:firstColumn="1" w:lastColumn="0" w:noHBand="0" w:noVBand="1"/>
      </w:tblPr>
      <w:tblGrid>
        <w:gridCol w:w="4693"/>
        <w:gridCol w:w="4657"/>
      </w:tblGrid>
      <w:tr w:rsidR="002768D4" w14:paraId="728C8CC9" w14:textId="77777777" w:rsidTr="00A90D1C">
        <w:tc>
          <w:tcPr>
            <w:tcW w:w="4693" w:type="dxa"/>
          </w:tcPr>
          <w:p w14:paraId="22EEC1AF" w14:textId="77777777" w:rsidR="002768D4" w:rsidRDefault="002768D4" w:rsidP="005967A1">
            <w:pPr>
              <w:rPr>
                <w:rFonts w:ascii="Century725 Cn BT" w:hAnsi="Century725 Cn BT" w:cs="Courier New"/>
              </w:rPr>
            </w:pPr>
            <w:r>
              <w:rPr>
                <w:rFonts w:ascii="Century725 Cn BT" w:hAnsi="Century725 Cn BT" w:cs="Courier New"/>
              </w:rPr>
              <w:t>With numbers from 1 to 10,000</w:t>
            </w:r>
          </w:p>
        </w:tc>
        <w:tc>
          <w:tcPr>
            <w:tcW w:w="4657" w:type="dxa"/>
          </w:tcPr>
          <w:p w14:paraId="3C8918E3" w14:textId="77777777" w:rsidR="002768D4" w:rsidRDefault="002768D4" w:rsidP="005967A1">
            <w:pPr>
              <w:rPr>
                <w:rFonts w:ascii="Century725 Cn BT" w:hAnsi="Century725 Cn BT" w:cs="Courier New"/>
              </w:rPr>
            </w:pPr>
          </w:p>
        </w:tc>
      </w:tr>
      <w:tr w:rsidR="002768D4" w14:paraId="4FCA313E" w14:textId="77777777" w:rsidTr="00A90D1C">
        <w:tc>
          <w:tcPr>
            <w:tcW w:w="4693" w:type="dxa"/>
          </w:tcPr>
          <w:p w14:paraId="1501F06F" w14:textId="77777777" w:rsidR="002768D4" w:rsidRDefault="002768D4" w:rsidP="005967A1">
            <w:pPr>
              <w:rPr>
                <w:rFonts w:ascii="Century725 Cn BT" w:hAnsi="Century725 Cn BT" w:cs="Courier New"/>
              </w:rPr>
            </w:pPr>
            <w:r>
              <w:rPr>
                <w:rFonts w:ascii="Century725 Cn BT" w:hAnsi="Century725 Cn BT" w:cs="Courier New"/>
              </w:rPr>
              <w:lastRenderedPageBreak/>
              <w:t>With odd numbers from 5 to 55</w:t>
            </w:r>
          </w:p>
        </w:tc>
        <w:tc>
          <w:tcPr>
            <w:tcW w:w="4657" w:type="dxa"/>
          </w:tcPr>
          <w:p w14:paraId="06719E15" w14:textId="77777777" w:rsidR="002768D4" w:rsidRDefault="002768D4" w:rsidP="005967A1">
            <w:pPr>
              <w:rPr>
                <w:rFonts w:ascii="Century725 Cn BT" w:hAnsi="Century725 Cn BT" w:cs="Courier New"/>
              </w:rPr>
            </w:pPr>
          </w:p>
        </w:tc>
      </w:tr>
      <w:tr w:rsidR="002768D4" w14:paraId="4B88999E" w14:textId="77777777" w:rsidTr="00A90D1C">
        <w:tc>
          <w:tcPr>
            <w:tcW w:w="4693" w:type="dxa"/>
          </w:tcPr>
          <w:p w14:paraId="1ACFF869" w14:textId="77777777" w:rsidR="002768D4" w:rsidRDefault="002768D4" w:rsidP="005967A1">
            <w:pPr>
              <w:rPr>
                <w:rFonts w:ascii="Century725 Cn BT" w:hAnsi="Century725 Cn BT" w:cs="Courier New"/>
              </w:rPr>
            </w:pPr>
            <w:r>
              <w:rPr>
                <w:rFonts w:ascii="Century725 Cn BT" w:hAnsi="Century725 Cn BT" w:cs="Courier New"/>
              </w:rPr>
              <w:t>With lowercase English alphabets</w:t>
            </w:r>
          </w:p>
        </w:tc>
        <w:tc>
          <w:tcPr>
            <w:tcW w:w="4657" w:type="dxa"/>
          </w:tcPr>
          <w:p w14:paraId="3779824D" w14:textId="77777777" w:rsidR="002768D4" w:rsidRDefault="002768D4" w:rsidP="005967A1">
            <w:pPr>
              <w:rPr>
                <w:rFonts w:ascii="Century725 Cn BT" w:hAnsi="Century725 Cn BT" w:cs="Courier New"/>
              </w:rPr>
            </w:pPr>
          </w:p>
        </w:tc>
      </w:tr>
      <w:tr w:rsidR="002768D4" w14:paraId="24E1454F" w14:textId="77777777" w:rsidTr="00A90D1C">
        <w:tc>
          <w:tcPr>
            <w:tcW w:w="4693" w:type="dxa"/>
          </w:tcPr>
          <w:p w14:paraId="527A0D7A" w14:textId="77777777" w:rsidR="002768D4" w:rsidRDefault="002768D4" w:rsidP="005967A1">
            <w:pPr>
              <w:rPr>
                <w:rFonts w:ascii="Century725 Cn BT" w:hAnsi="Century725 Cn BT" w:cs="Courier New"/>
              </w:rPr>
            </w:pPr>
            <w:r>
              <w:rPr>
                <w:rFonts w:ascii="Century725 Cn BT" w:hAnsi="Century725 Cn BT" w:cs="Courier New"/>
              </w:rPr>
              <w:t>1, 3, 5, 7,9…99</w:t>
            </w:r>
          </w:p>
        </w:tc>
        <w:tc>
          <w:tcPr>
            <w:tcW w:w="4657" w:type="dxa"/>
          </w:tcPr>
          <w:p w14:paraId="2F63DB4F" w14:textId="77777777" w:rsidR="002768D4" w:rsidRDefault="002768D4" w:rsidP="005967A1">
            <w:pPr>
              <w:rPr>
                <w:rFonts w:ascii="Century725 Cn BT" w:hAnsi="Century725 Cn BT" w:cs="Courier New"/>
              </w:rPr>
            </w:pPr>
          </w:p>
        </w:tc>
      </w:tr>
      <w:tr w:rsidR="002768D4" w14:paraId="5CE9690F" w14:textId="77777777" w:rsidTr="00A90D1C">
        <w:tc>
          <w:tcPr>
            <w:tcW w:w="4693" w:type="dxa"/>
          </w:tcPr>
          <w:p w14:paraId="712CB8D8" w14:textId="77777777" w:rsidR="002768D4" w:rsidRDefault="00A548A2" w:rsidP="005967A1">
            <w:pPr>
              <w:rPr>
                <w:rFonts w:ascii="Century725 Cn BT" w:hAnsi="Century725 Cn BT" w:cs="Courier New"/>
              </w:rPr>
            </w:pPr>
            <w:r>
              <w:rPr>
                <w:rFonts w:ascii="Century725 Cn BT" w:hAnsi="Century725 Cn BT" w:cs="Courier New"/>
              </w:rPr>
              <w:t>[0.1, 0.1, 0.1 ….] 100 elements</w:t>
            </w:r>
          </w:p>
        </w:tc>
        <w:tc>
          <w:tcPr>
            <w:tcW w:w="4657" w:type="dxa"/>
          </w:tcPr>
          <w:p w14:paraId="5BBC2BCE" w14:textId="77777777" w:rsidR="002768D4" w:rsidRDefault="002768D4" w:rsidP="005967A1">
            <w:pPr>
              <w:rPr>
                <w:rFonts w:ascii="Century725 Cn BT" w:hAnsi="Century725 Cn BT" w:cs="Courier New"/>
              </w:rPr>
            </w:pPr>
          </w:p>
        </w:tc>
      </w:tr>
      <w:tr w:rsidR="002768D4" w14:paraId="4FFAC905" w14:textId="77777777" w:rsidTr="00A90D1C">
        <w:tc>
          <w:tcPr>
            <w:tcW w:w="4693" w:type="dxa"/>
          </w:tcPr>
          <w:p w14:paraId="01703B85" w14:textId="77777777" w:rsidR="002768D4" w:rsidRDefault="00A548A2" w:rsidP="005967A1">
            <w:pPr>
              <w:rPr>
                <w:rFonts w:ascii="Century725 Cn BT" w:hAnsi="Century725 Cn BT" w:cs="Courier New"/>
              </w:rPr>
            </w:pPr>
            <w:r>
              <w:rPr>
                <w:rFonts w:ascii="Century725 Cn BT" w:hAnsi="Century725 Cn BT" w:cs="Courier New"/>
              </w:rPr>
              <w:t>[True, True, True…] 100 elements</w:t>
            </w:r>
          </w:p>
        </w:tc>
        <w:tc>
          <w:tcPr>
            <w:tcW w:w="4657" w:type="dxa"/>
          </w:tcPr>
          <w:p w14:paraId="49A81357" w14:textId="77777777" w:rsidR="002768D4" w:rsidRDefault="002768D4" w:rsidP="005967A1">
            <w:pPr>
              <w:rPr>
                <w:rFonts w:ascii="Century725 Cn BT" w:hAnsi="Century725 Cn BT" w:cs="Courier New"/>
              </w:rPr>
            </w:pPr>
          </w:p>
        </w:tc>
      </w:tr>
    </w:tbl>
    <w:p w14:paraId="057366C9" w14:textId="77777777" w:rsidR="002768D4" w:rsidRDefault="002768D4" w:rsidP="005967A1">
      <w:pPr>
        <w:spacing w:after="0"/>
        <w:rPr>
          <w:rFonts w:ascii="Century725 Cn BT" w:hAnsi="Century725 Cn BT" w:cs="Courier New"/>
        </w:rPr>
      </w:pPr>
    </w:p>
    <w:p w14:paraId="373AD8C7" w14:textId="77777777" w:rsidR="00921708" w:rsidRPr="00341782" w:rsidRDefault="00921708" w:rsidP="00D43F99">
      <w:pPr>
        <w:pStyle w:val="Heading1"/>
      </w:pPr>
      <w:r>
        <w:t>5.3</w:t>
      </w:r>
      <w:r w:rsidR="005967A1">
        <w:t>.2</w:t>
      </w:r>
      <w:r w:rsidRPr="00341782">
        <w:t xml:space="preserve"> </w:t>
      </w:r>
      <w:r>
        <w:t>LIST INDICES</w:t>
      </w:r>
    </w:p>
    <w:p w14:paraId="679B2721" w14:textId="77777777" w:rsidR="005967A1" w:rsidRPr="005967A1" w:rsidRDefault="005967A1" w:rsidP="005967A1">
      <w:pPr>
        <w:spacing w:after="0"/>
        <w:jc w:val="both"/>
        <w:rPr>
          <w:rFonts w:ascii="Century725 Cn BT" w:hAnsi="Century725 Cn BT" w:cs="Courier New"/>
        </w:rPr>
      </w:pPr>
      <w:r w:rsidRPr="005967A1">
        <w:rPr>
          <w:rFonts w:ascii="Century725 Cn BT" w:hAnsi="Century725 Cn BT" w:cs="Courier New"/>
        </w:rPr>
        <w:t xml:space="preserve">Elements of a list can be referred to by a number indicating their position in the list, called </w:t>
      </w:r>
      <w:r w:rsidRPr="005967A1">
        <w:rPr>
          <w:rFonts w:ascii="Century725 Cn BT" w:hAnsi="Century725 Cn BT" w:cs="Courier New"/>
          <w:b/>
        </w:rPr>
        <w:t>index</w:t>
      </w:r>
      <w:r w:rsidRPr="005967A1">
        <w:rPr>
          <w:rFonts w:ascii="Century725 Cn BT" w:hAnsi="Century725 Cn BT" w:cs="Courier New"/>
        </w:rPr>
        <w:t>.</w:t>
      </w:r>
      <w:r>
        <w:rPr>
          <w:rFonts w:ascii="Century725 Cn BT" w:hAnsi="Century725 Cn BT" w:cs="Courier New"/>
        </w:rPr>
        <w:t xml:space="preserve"> Python provides for two ways of indexing, positive and negative. </w:t>
      </w:r>
      <w:proofErr w:type="spellStart"/>
      <w:r>
        <w:rPr>
          <w:rFonts w:ascii="Century725 Cn BT" w:hAnsi="Century725 Cn BT" w:cs="Courier New"/>
        </w:rPr>
        <w:t>Postive</w:t>
      </w:r>
      <w:proofErr w:type="spellEnd"/>
      <w:r>
        <w:rPr>
          <w:rFonts w:ascii="Century725 Cn BT" w:hAnsi="Century725 Cn BT" w:cs="Courier New"/>
        </w:rPr>
        <w:t xml:space="preserve"> counts position from left to right, beginning with 0. </w:t>
      </w:r>
      <w:r w:rsidR="00E47D37">
        <w:rPr>
          <w:rFonts w:ascii="Century725 Cn BT" w:hAnsi="Century725 Cn BT" w:cs="Courier New"/>
        </w:rPr>
        <w:t xml:space="preserve"> </w:t>
      </w:r>
      <w:r>
        <w:rPr>
          <w:rFonts w:ascii="Century725 Cn BT" w:hAnsi="Century725 Cn BT" w:cs="Courier New"/>
        </w:rPr>
        <w:t xml:space="preserve">Negative counts position from right to left, beginning with -1. </w:t>
      </w:r>
    </w:p>
    <w:tbl>
      <w:tblPr>
        <w:tblStyle w:val="TableGrid"/>
        <w:tblpPr w:leftFromText="180" w:rightFromText="180" w:vertAnchor="text" w:horzAnchor="page" w:tblpX="2205" w:tblpY="165"/>
        <w:tblW w:w="0" w:type="auto"/>
        <w:tblLook w:val="04A0" w:firstRow="1" w:lastRow="0" w:firstColumn="1" w:lastColumn="0" w:noHBand="0" w:noVBand="1"/>
      </w:tblPr>
      <w:tblGrid>
        <w:gridCol w:w="2422"/>
        <w:gridCol w:w="889"/>
        <w:gridCol w:w="889"/>
        <w:gridCol w:w="889"/>
        <w:gridCol w:w="890"/>
        <w:gridCol w:w="890"/>
        <w:gridCol w:w="894"/>
      </w:tblGrid>
      <w:tr w:rsidR="005967A1" w14:paraId="7462085F" w14:textId="77777777" w:rsidTr="00E47D37">
        <w:trPr>
          <w:trHeight w:val="190"/>
        </w:trPr>
        <w:tc>
          <w:tcPr>
            <w:tcW w:w="2422" w:type="dxa"/>
          </w:tcPr>
          <w:p w14:paraId="4638F8DA" w14:textId="77777777" w:rsidR="005967A1" w:rsidRDefault="005967A1" w:rsidP="00E47D37">
            <w:pPr>
              <w:rPr>
                <w:lang w:val="en-US" w:bidi="ar-SA"/>
              </w:rPr>
            </w:pPr>
            <w:r>
              <w:rPr>
                <w:lang w:val="en-US" w:bidi="ar-SA"/>
              </w:rPr>
              <w:t>List</w:t>
            </w:r>
          </w:p>
        </w:tc>
        <w:tc>
          <w:tcPr>
            <w:tcW w:w="5341" w:type="dxa"/>
            <w:gridSpan w:val="6"/>
          </w:tcPr>
          <w:p w14:paraId="12AF9133" w14:textId="77777777" w:rsidR="005967A1" w:rsidRPr="00341782" w:rsidRDefault="00E47D37" w:rsidP="00E47D37">
            <w:pPr>
              <w:rPr>
                <w:sz w:val="22"/>
                <w:szCs w:val="22"/>
                <w:lang w:val="en-US" w:bidi="ar-SA"/>
              </w:rPr>
            </w:pPr>
            <w:r>
              <w:rPr>
                <w:rFonts w:ascii="Courier New" w:hAnsi="Courier New" w:cs="Courier New"/>
                <w:sz w:val="22"/>
                <w:szCs w:val="22"/>
                <w:lang w:val="en-US" w:bidi="ar-SA"/>
              </w:rPr>
              <w:t>x</w:t>
            </w:r>
            <w:proofErr w:type="gramStart"/>
            <w:r>
              <w:rPr>
                <w:rFonts w:ascii="Courier New" w:hAnsi="Courier New" w:cs="Courier New"/>
                <w:sz w:val="22"/>
                <w:szCs w:val="22"/>
                <w:lang w:val="en-US" w:bidi="ar-SA"/>
              </w:rPr>
              <w:t>=</w:t>
            </w:r>
            <w:r w:rsidR="005967A1" w:rsidRPr="00341782">
              <w:rPr>
                <w:rFonts w:ascii="Courier New" w:hAnsi="Courier New" w:cs="Courier New"/>
                <w:sz w:val="22"/>
                <w:szCs w:val="22"/>
                <w:lang w:val="en-US" w:bidi="ar-SA"/>
              </w:rPr>
              <w:t>[</w:t>
            </w:r>
            <w:proofErr w:type="gramEnd"/>
            <w:r w:rsidR="005967A1" w:rsidRPr="00341782">
              <w:rPr>
                <w:rFonts w:ascii="Courier New" w:hAnsi="Courier New" w:cs="Courier New"/>
                <w:sz w:val="22"/>
                <w:szCs w:val="22"/>
                <w:lang w:val="en-US" w:bidi="ar-SA"/>
              </w:rPr>
              <w:t>11, 22, 33, 44, 55, 66]</w:t>
            </w:r>
          </w:p>
        </w:tc>
      </w:tr>
      <w:tr w:rsidR="005967A1" w14:paraId="42AF8A2A" w14:textId="77777777" w:rsidTr="00E47D37">
        <w:trPr>
          <w:trHeight w:val="190"/>
        </w:trPr>
        <w:tc>
          <w:tcPr>
            <w:tcW w:w="2422" w:type="dxa"/>
          </w:tcPr>
          <w:p w14:paraId="6FE82336" w14:textId="77777777" w:rsidR="005967A1" w:rsidRDefault="005967A1" w:rsidP="00E47D37">
            <w:pPr>
              <w:rPr>
                <w:lang w:val="en-US" w:bidi="ar-SA"/>
              </w:rPr>
            </w:pPr>
            <w:r>
              <w:rPr>
                <w:lang w:val="en-US" w:bidi="ar-SA"/>
              </w:rPr>
              <w:t>List elements</w:t>
            </w:r>
          </w:p>
        </w:tc>
        <w:tc>
          <w:tcPr>
            <w:tcW w:w="889" w:type="dxa"/>
          </w:tcPr>
          <w:p w14:paraId="379BD4D1" w14:textId="77777777" w:rsidR="005967A1" w:rsidRPr="00E47D37" w:rsidRDefault="005967A1" w:rsidP="00E47D37">
            <w:pPr>
              <w:rPr>
                <w:b/>
                <w:sz w:val="22"/>
                <w:szCs w:val="22"/>
                <w:lang w:val="en-US" w:bidi="ar-SA"/>
              </w:rPr>
            </w:pPr>
            <w:r w:rsidRPr="00E47D37">
              <w:rPr>
                <w:b/>
                <w:sz w:val="22"/>
                <w:szCs w:val="22"/>
                <w:lang w:val="en-US" w:bidi="ar-SA"/>
              </w:rPr>
              <w:t xml:space="preserve">       11</w:t>
            </w:r>
          </w:p>
        </w:tc>
        <w:tc>
          <w:tcPr>
            <w:tcW w:w="889" w:type="dxa"/>
          </w:tcPr>
          <w:p w14:paraId="704015B0" w14:textId="77777777" w:rsidR="005967A1" w:rsidRPr="00E47D37" w:rsidRDefault="005967A1" w:rsidP="00E47D37">
            <w:pPr>
              <w:jc w:val="center"/>
              <w:rPr>
                <w:b/>
                <w:sz w:val="22"/>
                <w:szCs w:val="22"/>
                <w:lang w:val="en-US" w:bidi="ar-SA"/>
              </w:rPr>
            </w:pPr>
            <w:r w:rsidRPr="00E47D37">
              <w:rPr>
                <w:b/>
                <w:sz w:val="22"/>
                <w:szCs w:val="22"/>
                <w:lang w:val="en-US" w:bidi="ar-SA"/>
              </w:rPr>
              <w:t>22</w:t>
            </w:r>
          </w:p>
        </w:tc>
        <w:tc>
          <w:tcPr>
            <w:tcW w:w="889" w:type="dxa"/>
          </w:tcPr>
          <w:p w14:paraId="658CF0E1" w14:textId="77777777" w:rsidR="005967A1" w:rsidRPr="00E47D37" w:rsidRDefault="005967A1" w:rsidP="00E47D37">
            <w:pPr>
              <w:jc w:val="center"/>
              <w:rPr>
                <w:b/>
                <w:sz w:val="22"/>
                <w:szCs w:val="22"/>
                <w:lang w:val="en-US" w:bidi="ar-SA"/>
              </w:rPr>
            </w:pPr>
            <w:r w:rsidRPr="00E47D37">
              <w:rPr>
                <w:b/>
                <w:sz w:val="22"/>
                <w:szCs w:val="22"/>
                <w:lang w:val="en-US" w:bidi="ar-SA"/>
              </w:rPr>
              <w:t>33</w:t>
            </w:r>
          </w:p>
        </w:tc>
        <w:tc>
          <w:tcPr>
            <w:tcW w:w="890" w:type="dxa"/>
          </w:tcPr>
          <w:p w14:paraId="6B01CFF6" w14:textId="77777777" w:rsidR="005967A1" w:rsidRPr="00E47D37" w:rsidRDefault="005967A1" w:rsidP="00E47D37">
            <w:pPr>
              <w:jc w:val="center"/>
              <w:rPr>
                <w:b/>
                <w:sz w:val="22"/>
                <w:szCs w:val="22"/>
                <w:lang w:val="en-US" w:bidi="ar-SA"/>
              </w:rPr>
            </w:pPr>
            <w:r w:rsidRPr="00E47D37">
              <w:rPr>
                <w:b/>
                <w:sz w:val="22"/>
                <w:szCs w:val="22"/>
                <w:lang w:val="en-US" w:bidi="ar-SA"/>
              </w:rPr>
              <w:t>44</w:t>
            </w:r>
          </w:p>
        </w:tc>
        <w:tc>
          <w:tcPr>
            <w:tcW w:w="890" w:type="dxa"/>
          </w:tcPr>
          <w:p w14:paraId="3F94039B" w14:textId="77777777" w:rsidR="005967A1" w:rsidRPr="00E47D37" w:rsidRDefault="005967A1" w:rsidP="00E47D37">
            <w:pPr>
              <w:jc w:val="center"/>
              <w:rPr>
                <w:b/>
                <w:sz w:val="22"/>
                <w:szCs w:val="22"/>
                <w:lang w:val="en-US" w:bidi="ar-SA"/>
              </w:rPr>
            </w:pPr>
            <w:r w:rsidRPr="00E47D37">
              <w:rPr>
                <w:b/>
                <w:sz w:val="22"/>
                <w:szCs w:val="22"/>
                <w:lang w:val="en-US" w:bidi="ar-SA"/>
              </w:rPr>
              <w:t>55</w:t>
            </w:r>
          </w:p>
        </w:tc>
        <w:tc>
          <w:tcPr>
            <w:tcW w:w="894" w:type="dxa"/>
          </w:tcPr>
          <w:p w14:paraId="2C5B393C" w14:textId="77777777" w:rsidR="005967A1" w:rsidRPr="00E47D37" w:rsidRDefault="005967A1" w:rsidP="00E47D37">
            <w:pPr>
              <w:rPr>
                <w:b/>
                <w:sz w:val="22"/>
                <w:szCs w:val="22"/>
                <w:lang w:val="en-US" w:bidi="ar-SA"/>
              </w:rPr>
            </w:pPr>
            <w:r w:rsidRPr="00E47D37">
              <w:rPr>
                <w:b/>
                <w:sz w:val="22"/>
                <w:szCs w:val="22"/>
                <w:lang w:val="en-US" w:bidi="ar-SA"/>
              </w:rPr>
              <w:t xml:space="preserve">     66        </w:t>
            </w:r>
          </w:p>
        </w:tc>
      </w:tr>
      <w:tr w:rsidR="005967A1" w14:paraId="0165C004" w14:textId="77777777" w:rsidTr="00E47D37">
        <w:trPr>
          <w:trHeight w:val="199"/>
        </w:trPr>
        <w:tc>
          <w:tcPr>
            <w:tcW w:w="2422" w:type="dxa"/>
          </w:tcPr>
          <w:p w14:paraId="63543F27" w14:textId="77777777" w:rsidR="005967A1" w:rsidRDefault="00E47D37" w:rsidP="00E47D37">
            <w:pPr>
              <w:rPr>
                <w:lang w:val="en-US" w:bidi="ar-SA"/>
              </w:rPr>
            </w:pPr>
            <w:r>
              <w:rPr>
                <w:lang w:val="en-US" w:bidi="ar-SA"/>
              </w:rPr>
              <w:t>Forward Indices</w:t>
            </w:r>
          </w:p>
        </w:tc>
        <w:tc>
          <w:tcPr>
            <w:tcW w:w="889" w:type="dxa"/>
          </w:tcPr>
          <w:p w14:paraId="3207A977" w14:textId="77777777" w:rsidR="005967A1" w:rsidRPr="00341782" w:rsidRDefault="005967A1" w:rsidP="00E47D37">
            <w:pPr>
              <w:jc w:val="center"/>
              <w:rPr>
                <w:rFonts w:ascii="Courier New" w:hAnsi="Courier New" w:cs="Courier New"/>
                <w:sz w:val="22"/>
                <w:szCs w:val="22"/>
                <w:lang w:val="en-US" w:bidi="ar-SA"/>
              </w:rPr>
            </w:pPr>
            <w:proofErr w:type="gramStart"/>
            <w:r w:rsidRPr="00341782">
              <w:rPr>
                <w:rFonts w:ascii="Courier New" w:hAnsi="Courier New" w:cs="Courier New"/>
                <w:sz w:val="22"/>
                <w:szCs w:val="22"/>
                <w:lang w:val="en-US" w:bidi="ar-SA"/>
              </w:rPr>
              <w:t>x[</w:t>
            </w:r>
            <w:proofErr w:type="gramEnd"/>
            <w:r w:rsidRPr="00341782">
              <w:rPr>
                <w:rFonts w:ascii="Courier New" w:hAnsi="Courier New" w:cs="Courier New"/>
                <w:sz w:val="22"/>
                <w:szCs w:val="22"/>
                <w:lang w:val="en-US" w:bidi="ar-SA"/>
              </w:rPr>
              <w:t>0]</w:t>
            </w:r>
          </w:p>
        </w:tc>
        <w:tc>
          <w:tcPr>
            <w:tcW w:w="889" w:type="dxa"/>
          </w:tcPr>
          <w:p w14:paraId="6AFCFC17" w14:textId="77777777" w:rsidR="005967A1" w:rsidRPr="00341782" w:rsidRDefault="005967A1" w:rsidP="00E47D37">
            <w:pPr>
              <w:jc w:val="center"/>
              <w:rPr>
                <w:rFonts w:ascii="Courier New" w:hAnsi="Courier New" w:cs="Courier New"/>
                <w:sz w:val="22"/>
                <w:szCs w:val="22"/>
                <w:lang w:val="en-US" w:bidi="ar-SA"/>
              </w:rPr>
            </w:pPr>
            <w:proofErr w:type="gramStart"/>
            <w:r w:rsidRPr="00341782">
              <w:rPr>
                <w:rFonts w:ascii="Courier New" w:hAnsi="Courier New" w:cs="Courier New"/>
                <w:sz w:val="22"/>
                <w:szCs w:val="22"/>
                <w:lang w:val="en-US" w:bidi="ar-SA"/>
              </w:rPr>
              <w:t>x[</w:t>
            </w:r>
            <w:proofErr w:type="gramEnd"/>
            <w:r w:rsidRPr="00341782">
              <w:rPr>
                <w:rFonts w:ascii="Courier New" w:hAnsi="Courier New" w:cs="Courier New"/>
                <w:sz w:val="22"/>
                <w:szCs w:val="22"/>
                <w:lang w:val="en-US" w:bidi="ar-SA"/>
              </w:rPr>
              <w:t>1]</w:t>
            </w:r>
          </w:p>
        </w:tc>
        <w:tc>
          <w:tcPr>
            <w:tcW w:w="889" w:type="dxa"/>
          </w:tcPr>
          <w:p w14:paraId="065FF199" w14:textId="77777777" w:rsidR="005967A1" w:rsidRPr="00341782" w:rsidRDefault="005967A1" w:rsidP="00E47D37">
            <w:pPr>
              <w:jc w:val="center"/>
              <w:rPr>
                <w:rFonts w:ascii="Courier New" w:hAnsi="Courier New" w:cs="Courier New"/>
                <w:sz w:val="22"/>
                <w:szCs w:val="22"/>
                <w:lang w:val="en-US" w:bidi="ar-SA"/>
              </w:rPr>
            </w:pPr>
            <w:proofErr w:type="gramStart"/>
            <w:r w:rsidRPr="00341782">
              <w:rPr>
                <w:rFonts w:ascii="Courier New" w:hAnsi="Courier New" w:cs="Courier New"/>
                <w:sz w:val="22"/>
                <w:szCs w:val="22"/>
                <w:lang w:val="en-US" w:bidi="ar-SA"/>
              </w:rPr>
              <w:t>x[</w:t>
            </w:r>
            <w:proofErr w:type="gramEnd"/>
            <w:r w:rsidRPr="00341782">
              <w:rPr>
                <w:rFonts w:ascii="Courier New" w:hAnsi="Courier New" w:cs="Courier New"/>
                <w:sz w:val="22"/>
                <w:szCs w:val="22"/>
                <w:lang w:val="en-US" w:bidi="ar-SA"/>
              </w:rPr>
              <w:t>2]</w:t>
            </w:r>
          </w:p>
        </w:tc>
        <w:tc>
          <w:tcPr>
            <w:tcW w:w="890" w:type="dxa"/>
          </w:tcPr>
          <w:p w14:paraId="29C43C25" w14:textId="77777777" w:rsidR="005967A1" w:rsidRPr="00341782" w:rsidRDefault="005967A1" w:rsidP="00E47D37">
            <w:pPr>
              <w:jc w:val="center"/>
              <w:rPr>
                <w:rFonts w:ascii="Courier New" w:hAnsi="Courier New" w:cs="Courier New"/>
                <w:sz w:val="22"/>
                <w:szCs w:val="22"/>
                <w:lang w:val="en-US" w:bidi="ar-SA"/>
              </w:rPr>
            </w:pPr>
            <w:proofErr w:type="gramStart"/>
            <w:r w:rsidRPr="00341782">
              <w:rPr>
                <w:rFonts w:ascii="Courier New" w:hAnsi="Courier New" w:cs="Courier New"/>
                <w:sz w:val="22"/>
                <w:szCs w:val="22"/>
                <w:lang w:val="en-US" w:bidi="ar-SA"/>
              </w:rPr>
              <w:t>x[</w:t>
            </w:r>
            <w:proofErr w:type="gramEnd"/>
            <w:r w:rsidRPr="00341782">
              <w:rPr>
                <w:rFonts w:ascii="Courier New" w:hAnsi="Courier New" w:cs="Courier New"/>
                <w:sz w:val="22"/>
                <w:szCs w:val="22"/>
                <w:lang w:val="en-US" w:bidi="ar-SA"/>
              </w:rPr>
              <w:t>3]</w:t>
            </w:r>
          </w:p>
        </w:tc>
        <w:tc>
          <w:tcPr>
            <w:tcW w:w="890" w:type="dxa"/>
          </w:tcPr>
          <w:p w14:paraId="68442ECE" w14:textId="77777777" w:rsidR="005967A1" w:rsidRPr="00341782" w:rsidRDefault="005967A1" w:rsidP="00E47D37">
            <w:pPr>
              <w:jc w:val="center"/>
              <w:rPr>
                <w:rFonts w:ascii="Courier New" w:hAnsi="Courier New" w:cs="Courier New"/>
                <w:sz w:val="22"/>
                <w:szCs w:val="22"/>
                <w:lang w:val="en-US" w:bidi="ar-SA"/>
              </w:rPr>
            </w:pPr>
            <w:proofErr w:type="gramStart"/>
            <w:r w:rsidRPr="00341782">
              <w:rPr>
                <w:rFonts w:ascii="Courier New" w:hAnsi="Courier New" w:cs="Courier New"/>
                <w:sz w:val="22"/>
                <w:szCs w:val="22"/>
                <w:lang w:val="en-US" w:bidi="ar-SA"/>
              </w:rPr>
              <w:t>x[</w:t>
            </w:r>
            <w:proofErr w:type="gramEnd"/>
            <w:r w:rsidRPr="00341782">
              <w:rPr>
                <w:rFonts w:ascii="Courier New" w:hAnsi="Courier New" w:cs="Courier New"/>
                <w:sz w:val="22"/>
                <w:szCs w:val="22"/>
                <w:lang w:val="en-US" w:bidi="ar-SA"/>
              </w:rPr>
              <w:t>4]</w:t>
            </w:r>
          </w:p>
        </w:tc>
        <w:tc>
          <w:tcPr>
            <w:tcW w:w="894" w:type="dxa"/>
          </w:tcPr>
          <w:p w14:paraId="1AC48D19" w14:textId="77777777" w:rsidR="005967A1" w:rsidRPr="00341782" w:rsidRDefault="005967A1" w:rsidP="00E47D37">
            <w:pPr>
              <w:jc w:val="center"/>
              <w:rPr>
                <w:rFonts w:ascii="Courier New" w:hAnsi="Courier New" w:cs="Courier New"/>
                <w:sz w:val="22"/>
                <w:szCs w:val="22"/>
                <w:lang w:val="en-US" w:bidi="ar-SA"/>
              </w:rPr>
            </w:pPr>
            <w:proofErr w:type="gramStart"/>
            <w:r w:rsidRPr="00341782">
              <w:rPr>
                <w:rFonts w:ascii="Courier New" w:hAnsi="Courier New" w:cs="Courier New"/>
                <w:sz w:val="22"/>
                <w:szCs w:val="22"/>
                <w:lang w:val="en-US" w:bidi="ar-SA"/>
              </w:rPr>
              <w:t>x[</w:t>
            </w:r>
            <w:proofErr w:type="gramEnd"/>
            <w:r w:rsidRPr="00341782">
              <w:rPr>
                <w:rFonts w:ascii="Courier New" w:hAnsi="Courier New" w:cs="Courier New"/>
                <w:sz w:val="22"/>
                <w:szCs w:val="22"/>
                <w:lang w:val="en-US" w:bidi="ar-SA"/>
              </w:rPr>
              <w:t>5]</w:t>
            </w:r>
          </w:p>
        </w:tc>
      </w:tr>
      <w:tr w:rsidR="00E47D37" w14:paraId="4DA25CDA" w14:textId="77777777" w:rsidTr="00E47D37">
        <w:trPr>
          <w:trHeight w:val="190"/>
        </w:trPr>
        <w:tc>
          <w:tcPr>
            <w:tcW w:w="2422" w:type="dxa"/>
            <w:vMerge w:val="restart"/>
          </w:tcPr>
          <w:p w14:paraId="37841B51" w14:textId="77777777" w:rsidR="00E47D37" w:rsidRDefault="00E47D37" w:rsidP="00E47D37">
            <w:pPr>
              <w:rPr>
                <w:lang w:val="en-US" w:bidi="ar-SA"/>
              </w:rPr>
            </w:pPr>
            <w:r>
              <w:rPr>
                <w:lang w:val="en-US" w:bidi="ar-SA"/>
              </w:rPr>
              <w:t>Backward Indices</w:t>
            </w:r>
          </w:p>
        </w:tc>
        <w:tc>
          <w:tcPr>
            <w:tcW w:w="889" w:type="dxa"/>
          </w:tcPr>
          <w:p w14:paraId="6218BF4D" w14:textId="77777777" w:rsidR="00E47D37" w:rsidRPr="00E47D37" w:rsidRDefault="00E47D37" w:rsidP="00E47D37">
            <w:pPr>
              <w:rPr>
                <w:b/>
                <w:sz w:val="22"/>
                <w:szCs w:val="22"/>
                <w:lang w:val="en-US" w:bidi="ar-SA"/>
              </w:rPr>
            </w:pPr>
            <w:r w:rsidRPr="00E47D37">
              <w:rPr>
                <w:b/>
                <w:sz w:val="22"/>
                <w:szCs w:val="22"/>
                <w:lang w:val="en-US" w:bidi="ar-SA"/>
              </w:rPr>
              <w:t xml:space="preserve">       11</w:t>
            </w:r>
          </w:p>
        </w:tc>
        <w:tc>
          <w:tcPr>
            <w:tcW w:w="889" w:type="dxa"/>
          </w:tcPr>
          <w:p w14:paraId="6A6FE036" w14:textId="77777777" w:rsidR="00E47D37" w:rsidRPr="00E47D37" w:rsidRDefault="00E47D37" w:rsidP="00E47D37">
            <w:pPr>
              <w:jc w:val="center"/>
              <w:rPr>
                <w:b/>
                <w:sz w:val="22"/>
                <w:szCs w:val="22"/>
                <w:lang w:val="en-US" w:bidi="ar-SA"/>
              </w:rPr>
            </w:pPr>
            <w:r w:rsidRPr="00E47D37">
              <w:rPr>
                <w:b/>
                <w:sz w:val="22"/>
                <w:szCs w:val="22"/>
                <w:lang w:val="en-US" w:bidi="ar-SA"/>
              </w:rPr>
              <w:t>22</w:t>
            </w:r>
          </w:p>
        </w:tc>
        <w:tc>
          <w:tcPr>
            <w:tcW w:w="889" w:type="dxa"/>
          </w:tcPr>
          <w:p w14:paraId="60F95F64" w14:textId="77777777" w:rsidR="00E47D37" w:rsidRPr="00E47D37" w:rsidRDefault="00E47D37" w:rsidP="00E47D37">
            <w:pPr>
              <w:jc w:val="center"/>
              <w:rPr>
                <w:b/>
                <w:sz w:val="22"/>
                <w:szCs w:val="22"/>
                <w:lang w:val="en-US" w:bidi="ar-SA"/>
              </w:rPr>
            </w:pPr>
            <w:r w:rsidRPr="00E47D37">
              <w:rPr>
                <w:b/>
                <w:sz w:val="22"/>
                <w:szCs w:val="22"/>
                <w:lang w:val="en-US" w:bidi="ar-SA"/>
              </w:rPr>
              <w:t>33</w:t>
            </w:r>
          </w:p>
        </w:tc>
        <w:tc>
          <w:tcPr>
            <w:tcW w:w="890" w:type="dxa"/>
          </w:tcPr>
          <w:p w14:paraId="59CD6F1F" w14:textId="77777777" w:rsidR="00E47D37" w:rsidRPr="00E47D37" w:rsidRDefault="00E47D37" w:rsidP="00E47D37">
            <w:pPr>
              <w:jc w:val="center"/>
              <w:rPr>
                <w:b/>
                <w:sz w:val="22"/>
                <w:szCs w:val="22"/>
                <w:lang w:val="en-US" w:bidi="ar-SA"/>
              </w:rPr>
            </w:pPr>
            <w:r w:rsidRPr="00E47D37">
              <w:rPr>
                <w:b/>
                <w:sz w:val="22"/>
                <w:szCs w:val="22"/>
                <w:lang w:val="en-US" w:bidi="ar-SA"/>
              </w:rPr>
              <w:t>44</w:t>
            </w:r>
          </w:p>
        </w:tc>
        <w:tc>
          <w:tcPr>
            <w:tcW w:w="890" w:type="dxa"/>
          </w:tcPr>
          <w:p w14:paraId="392CD267" w14:textId="77777777" w:rsidR="00E47D37" w:rsidRPr="00E47D37" w:rsidRDefault="00E47D37" w:rsidP="00E47D37">
            <w:pPr>
              <w:jc w:val="center"/>
              <w:rPr>
                <w:b/>
                <w:sz w:val="22"/>
                <w:szCs w:val="22"/>
                <w:lang w:val="en-US" w:bidi="ar-SA"/>
              </w:rPr>
            </w:pPr>
            <w:r w:rsidRPr="00E47D37">
              <w:rPr>
                <w:b/>
                <w:sz w:val="22"/>
                <w:szCs w:val="22"/>
                <w:lang w:val="en-US" w:bidi="ar-SA"/>
              </w:rPr>
              <w:t>55</w:t>
            </w:r>
          </w:p>
        </w:tc>
        <w:tc>
          <w:tcPr>
            <w:tcW w:w="894" w:type="dxa"/>
          </w:tcPr>
          <w:p w14:paraId="0790809B" w14:textId="77777777" w:rsidR="00E47D37" w:rsidRPr="00E47D37" w:rsidRDefault="00E47D37" w:rsidP="00E47D37">
            <w:pPr>
              <w:rPr>
                <w:b/>
                <w:sz w:val="22"/>
                <w:szCs w:val="22"/>
                <w:lang w:val="en-US" w:bidi="ar-SA"/>
              </w:rPr>
            </w:pPr>
            <w:r w:rsidRPr="00E47D37">
              <w:rPr>
                <w:b/>
                <w:sz w:val="22"/>
                <w:szCs w:val="22"/>
                <w:lang w:val="en-US" w:bidi="ar-SA"/>
              </w:rPr>
              <w:t xml:space="preserve">     66        </w:t>
            </w:r>
          </w:p>
        </w:tc>
      </w:tr>
      <w:tr w:rsidR="00E47D37" w14:paraId="4DB18986" w14:textId="77777777" w:rsidTr="00E47D37">
        <w:trPr>
          <w:trHeight w:val="199"/>
        </w:trPr>
        <w:tc>
          <w:tcPr>
            <w:tcW w:w="2422" w:type="dxa"/>
            <w:vMerge/>
          </w:tcPr>
          <w:p w14:paraId="68D0E6EB" w14:textId="77777777" w:rsidR="00E47D37" w:rsidRPr="00617A2A" w:rsidRDefault="00E47D37" w:rsidP="00E47D37">
            <w:pPr>
              <w:rPr>
                <w:sz w:val="16"/>
                <w:szCs w:val="16"/>
                <w:lang w:val="en-US" w:bidi="ar-SA"/>
              </w:rPr>
            </w:pPr>
          </w:p>
        </w:tc>
        <w:tc>
          <w:tcPr>
            <w:tcW w:w="889" w:type="dxa"/>
          </w:tcPr>
          <w:p w14:paraId="3137A967" w14:textId="77777777" w:rsidR="00E47D37" w:rsidRPr="00341782" w:rsidRDefault="00E47D37" w:rsidP="00E47D37">
            <w:pPr>
              <w:jc w:val="center"/>
              <w:rPr>
                <w:rFonts w:ascii="Courier New" w:hAnsi="Courier New" w:cs="Courier New"/>
                <w:sz w:val="22"/>
                <w:szCs w:val="22"/>
                <w:lang w:val="en-US" w:bidi="ar-SA"/>
              </w:rPr>
            </w:pPr>
            <w:proofErr w:type="gramStart"/>
            <w:r w:rsidRPr="00341782">
              <w:rPr>
                <w:rFonts w:ascii="Courier New" w:hAnsi="Courier New" w:cs="Courier New"/>
                <w:sz w:val="22"/>
                <w:szCs w:val="22"/>
                <w:lang w:val="en-US" w:bidi="ar-SA"/>
              </w:rPr>
              <w:t>x[</w:t>
            </w:r>
            <w:proofErr w:type="gramEnd"/>
            <w:r w:rsidRPr="00341782">
              <w:rPr>
                <w:rFonts w:ascii="Courier New" w:hAnsi="Courier New" w:cs="Courier New"/>
                <w:sz w:val="22"/>
                <w:szCs w:val="22"/>
                <w:lang w:val="en-US" w:bidi="ar-SA"/>
              </w:rPr>
              <w:t>-6]</w:t>
            </w:r>
          </w:p>
        </w:tc>
        <w:tc>
          <w:tcPr>
            <w:tcW w:w="889" w:type="dxa"/>
          </w:tcPr>
          <w:p w14:paraId="3F6A9AB3" w14:textId="77777777" w:rsidR="00E47D37" w:rsidRPr="00341782" w:rsidRDefault="00E47D37" w:rsidP="00E47D37">
            <w:pPr>
              <w:jc w:val="center"/>
              <w:rPr>
                <w:rFonts w:ascii="Courier New" w:hAnsi="Courier New" w:cs="Courier New"/>
                <w:sz w:val="22"/>
                <w:szCs w:val="22"/>
                <w:lang w:val="en-US" w:bidi="ar-SA"/>
              </w:rPr>
            </w:pPr>
            <w:proofErr w:type="gramStart"/>
            <w:r w:rsidRPr="00341782">
              <w:rPr>
                <w:rFonts w:ascii="Courier New" w:hAnsi="Courier New" w:cs="Courier New"/>
                <w:sz w:val="22"/>
                <w:szCs w:val="22"/>
                <w:lang w:val="en-US" w:bidi="ar-SA"/>
              </w:rPr>
              <w:t>x[</w:t>
            </w:r>
            <w:proofErr w:type="gramEnd"/>
            <w:r w:rsidRPr="00341782">
              <w:rPr>
                <w:rFonts w:ascii="Courier New" w:hAnsi="Courier New" w:cs="Courier New"/>
                <w:sz w:val="22"/>
                <w:szCs w:val="22"/>
                <w:lang w:val="en-US" w:bidi="ar-SA"/>
              </w:rPr>
              <w:t>-5]</w:t>
            </w:r>
          </w:p>
        </w:tc>
        <w:tc>
          <w:tcPr>
            <w:tcW w:w="889" w:type="dxa"/>
          </w:tcPr>
          <w:p w14:paraId="77BDAD66" w14:textId="77777777" w:rsidR="00E47D37" w:rsidRPr="00341782" w:rsidRDefault="00E47D37" w:rsidP="00E47D37">
            <w:pPr>
              <w:jc w:val="center"/>
              <w:rPr>
                <w:rFonts w:ascii="Courier New" w:hAnsi="Courier New" w:cs="Courier New"/>
                <w:sz w:val="22"/>
                <w:szCs w:val="22"/>
                <w:lang w:val="en-US" w:bidi="ar-SA"/>
              </w:rPr>
            </w:pPr>
            <w:proofErr w:type="gramStart"/>
            <w:r w:rsidRPr="00341782">
              <w:rPr>
                <w:rFonts w:ascii="Courier New" w:hAnsi="Courier New" w:cs="Courier New"/>
                <w:sz w:val="22"/>
                <w:szCs w:val="22"/>
                <w:lang w:val="en-US" w:bidi="ar-SA"/>
              </w:rPr>
              <w:t>x[</w:t>
            </w:r>
            <w:proofErr w:type="gramEnd"/>
            <w:r w:rsidRPr="00341782">
              <w:rPr>
                <w:rFonts w:ascii="Courier New" w:hAnsi="Courier New" w:cs="Courier New"/>
                <w:sz w:val="22"/>
                <w:szCs w:val="22"/>
                <w:lang w:val="en-US" w:bidi="ar-SA"/>
              </w:rPr>
              <w:t>-4]</w:t>
            </w:r>
          </w:p>
        </w:tc>
        <w:tc>
          <w:tcPr>
            <w:tcW w:w="890" w:type="dxa"/>
          </w:tcPr>
          <w:p w14:paraId="42B2233B" w14:textId="77777777" w:rsidR="00E47D37" w:rsidRPr="00341782" w:rsidRDefault="00E47D37" w:rsidP="00E47D37">
            <w:pPr>
              <w:jc w:val="center"/>
              <w:rPr>
                <w:rFonts w:ascii="Courier New" w:hAnsi="Courier New" w:cs="Courier New"/>
                <w:sz w:val="22"/>
                <w:szCs w:val="22"/>
                <w:lang w:val="en-US" w:bidi="ar-SA"/>
              </w:rPr>
            </w:pPr>
            <w:proofErr w:type="gramStart"/>
            <w:r w:rsidRPr="00341782">
              <w:rPr>
                <w:rFonts w:ascii="Courier New" w:hAnsi="Courier New" w:cs="Courier New"/>
                <w:sz w:val="22"/>
                <w:szCs w:val="22"/>
                <w:lang w:val="en-US" w:bidi="ar-SA"/>
              </w:rPr>
              <w:t>x[</w:t>
            </w:r>
            <w:proofErr w:type="gramEnd"/>
            <w:r w:rsidRPr="00341782">
              <w:rPr>
                <w:rFonts w:ascii="Courier New" w:hAnsi="Courier New" w:cs="Courier New"/>
                <w:sz w:val="22"/>
                <w:szCs w:val="22"/>
                <w:lang w:val="en-US" w:bidi="ar-SA"/>
              </w:rPr>
              <w:t>-3]</w:t>
            </w:r>
          </w:p>
        </w:tc>
        <w:tc>
          <w:tcPr>
            <w:tcW w:w="890" w:type="dxa"/>
          </w:tcPr>
          <w:p w14:paraId="46FE6DF8" w14:textId="77777777" w:rsidR="00E47D37" w:rsidRPr="00341782" w:rsidRDefault="00E47D37" w:rsidP="00E47D37">
            <w:pPr>
              <w:jc w:val="center"/>
              <w:rPr>
                <w:rFonts w:ascii="Courier New" w:hAnsi="Courier New" w:cs="Courier New"/>
                <w:sz w:val="22"/>
                <w:szCs w:val="22"/>
                <w:lang w:val="en-US" w:bidi="ar-SA"/>
              </w:rPr>
            </w:pPr>
            <w:proofErr w:type="gramStart"/>
            <w:r w:rsidRPr="00341782">
              <w:rPr>
                <w:rFonts w:ascii="Courier New" w:hAnsi="Courier New" w:cs="Courier New"/>
                <w:sz w:val="22"/>
                <w:szCs w:val="22"/>
                <w:lang w:val="en-US" w:bidi="ar-SA"/>
              </w:rPr>
              <w:t>x[</w:t>
            </w:r>
            <w:proofErr w:type="gramEnd"/>
            <w:r w:rsidRPr="00341782">
              <w:rPr>
                <w:rFonts w:ascii="Courier New" w:hAnsi="Courier New" w:cs="Courier New"/>
                <w:sz w:val="22"/>
                <w:szCs w:val="22"/>
                <w:lang w:val="en-US" w:bidi="ar-SA"/>
              </w:rPr>
              <w:t>-2]</w:t>
            </w:r>
          </w:p>
        </w:tc>
        <w:tc>
          <w:tcPr>
            <w:tcW w:w="894" w:type="dxa"/>
          </w:tcPr>
          <w:p w14:paraId="29CD8D46" w14:textId="77777777" w:rsidR="00E47D37" w:rsidRPr="00341782" w:rsidRDefault="00E47D37" w:rsidP="00E47D37">
            <w:pPr>
              <w:jc w:val="center"/>
              <w:rPr>
                <w:rFonts w:ascii="Courier New" w:hAnsi="Courier New" w:cs="Courier New"/>
                <w:sz w:val="22"/>
                <w:szCs w:val="22"/>
                <w:lang w:val="en-US" w:bidi="ar-SA"/>
              </w:rPr>
            </w:pPr>
            <w:proofErr w:type="gramStart"/>
            <w:r w:rsidRPr="00341782">
              <w:rPr>
                <w:rFonts w:ascii="Courier New" w:hAnsi="Courier New" w:cs="Courier New"/>
                <w:sz w:val="22"/>
                <w:szCs w:val="22"/>
                <w:lang w:val="en-US" w:bidi="ar-SA"/>
              </w:rPr>
              <w:t>x[</w:t>
            </w:r>
            <w:proofErr w:type="gramEnd"/>
            <w:r w:rsidRPr="00341782">
              <w:rPr>
                <w:rFonts w:ascii="Courier New" w:hAnsi="Courier New" w:cs="Courier New"/>
                <w:sz w:val="22"/>
                <w:szCs w:val="22"/>
                <w:lang w:val="en-US" w:bidi="ar-SA"/>
              </w:rPr>
              <w:t>-1]</w:t>
            </w:r>
          </w:p>
        </w:tc>
      </w:tr>
    </w:tbl>
    <w:p w14:paraId="2EF5C461" w14:textId="77777777" w:rsidR="00921708" w:rsidRPr="005967A1" w:rsidRDefault="00921708" w:rsidP="00A91ABC">
      <w:pPr>
        <w:spacing w:after="0"/>
        <w:rPr>
          <w:rFonts w:ascii="Century725 Cn BT" w:hAnsi="Century725 Cn BT" w:cs="Courier New"/>
        </w:rPr>
      </w:pPr>
    </w:p>
    <w:p w14:paraId="257B89E4" w14:textId="77777777" w:rsidR="000A0367" w:rsidRDefault="000A0367" w:rsidP="00A91ABC">
      <w:pPr>
        <w:spacing w:after="0"/>
        <w:rPr>
          <w:rFonts w:ascii="Century725 Cn BT" w:hAnsi="Century725 Cn BT"/>
        </w:rPr>
      </w:pPr>
    </w:p>
    <w:p w14:paraId="0F65C2B4" w14:textId="77777777" w:rsidR="005967A1" w:rsidRDefault="005967A1" w:rsidP="00A91ABC">
      <w:pPr>
        <w:spacing w:after="0"/>
        <w:rPr>
          <w:rFonts w:ascii="Century725 Cn BT" w:hAnsi="Century725 Cn BT"/>
          <w:b/>
        </w:rPr>
      </w:pPr>
    </w:p>
    <w:p w14:paraId="4DEB22D2" w14:textId="77777777" w:rsidR="005967A1" w:rsidRDefault="005967A1" w:rsidP="00A91ABC">
      <w:pPr>
        <w:spacing w:after="0"/>
        <w:rPr>
          <w:rFonts w:ascii="Century725 Cn BT" w:hAnsi="Century725 Cn BT"/>
          <w:b/>
        </w:rPr>
      </w:pPr>
    </w:p>
    <w:p w14:paraId="50A3AB4E" w14:textId="77777777" w:rsidR="005967A1" w:rsidRDefault="005967A1" w:rsidP="00A91ABC">
      <w:pPr>
        <w:spacing w:after="0"/>
        <w:rPr>
          <w:rFonts w:ascii="Century725 Cn BT" w:hAnsi="Century725 Cn BT"/>
          <w:b/>
        </w:rPr>
      </w:pPr>
    </w:p>
    <w:p w14:paraId="31EFA115" w14:textId="77777777" w:rsidR="005967A1" w:rsidRDefault="005967A1" w:rsidP="00A91ABC">
      <w:pPr>
        <w:spacing w:after="0"/>
        <w:rPr>
          <w:rFonts w:ascii="Century725 Cn BT" w:hAnsi="Century725 Cn BT"/>
          <w:b/>
        </w:rPr>
      </w:pPr>
    </w:p>
    <w:p w14:paraId="510382FC" w14:textId="77777777" w:rsidR="005967A1" w:rsidRDefault="005967A1" w:rsidP="00A91ABC">
      <w:pPr>
        <w:spacing w:after="0"/>
        <w:rPr>
          <w:rFonts w:ascii="Century725 Cn BT" w:hAnsi="Century725 Cn BT"/>
          <w:b/>
        </w:rPr>
      </w:pPr>
      <w:r>
        <w:rPr>
          <w:rFonts w:ascii="Century725 Cn BT" w:hAnsi="Century725 Cn BT"/>
          <w:b/>
        </w:rPr>
        <w:t>A comparison of the indices</w:t>
      </w:r>
    </w:p>
    <w:tbl>
      <w:tblPr>
        <w:tblStyle w:val="TableGrid"/>
        <w:tblpPr w:leftFromText="180" w:rightFromText="180" w:vertAnchor="text" w:horzAnchor="page" w:tblpX="2750" w:tblpY="165"/>
        <w:tblW w:w="0" w:type="auto"/>
        <w:tblLook w:val="04A0" w:firstRow="1" w:lastRow="0" w:firstColumn="1" w:lastColumn="0" w:noHBand="0" w:noVBand="1"/>
      </w:tblPr>
      <w:tblGrid>
        <w:gridCol w:w="1877"/>
        <w:gridCol w:w="889"/>
        <w:gridCol w:w="889"/>
        <w:gridCol w:w="889"/>
        <w:gridCol w:w="890"/>
        <w:gridCol w:w="890"/>
        <w:gridCol w:w="893"/>
      </w:tblGrid>
      <w:tr w:rsidR="005967A1" w:rsidRPr="00341782" w14:paraId="5C6A6E99" w14:textId="77777777" w:rsidTr="00E47D37">
        <w:trPr>
          <w:trHeight w:val="190"/>
        </w:trPr>
        <w:tc>
          <w:tcPr>
            <w:tcW w:w="1877" w:type="dxa"/>
          </w:tcPr>
          <w:p w14:paraId="0EC4EE04" w14:textId="77777777" w:rsidR="005967A1" w:rsidRPr="005967A1" w:rsidRDefault="005967A1" w:rsidP="00E47D37">
            <w:pPr>
              <w:rPr>
                <w:rFonts w:ascii="Century725 Cn BT" w:hAnsi="Century725 Cn BT"/>
                <w:sz w:val="22"/>
                <w:szCs w:val="22"/>
                <w:lang w:val="en-US" w:bidi="ar-SA"/>
              </w:rPr>
            </w:pPr>
            <w:r w:rsidRPr="005967A1">
              <w:rPr>
                <w:rFonts w:ascii="Century725 Cn BT" w:hAnsi="Century725 Cn BT"/>
                <w:sz w:val="22"/>
                <w:szCs w:val="22"/>
                <w:lang w:val="en-US" w:bidi="ar-SA"/>
              </w:rPr>
              <w:t>+</w:t>
            </w:r>
            <w:proofErr w:type="spellStart"/>
            <w:r w:rsidRPr="005967A1">
              <w:rPr>
                <w:rFonts w:ascii="Century725 Cn BT" w:hAnsi="Century725 Cn BT"/>
                <w:sz w:val="22"/>
                <w:szCs w:val="22"/>
                <w:lang w:val="en-US" w:bidi="ar-SA"/>
              </w:rPr>
              <w:t>ve</w:t>
            </w:r>
            <w:proofErr w:type="spellEnd"/>
            <w:r w:rsidRPr="005967A1">
              <w:rPr>
                <w:rFonts w:ascii="Century725 Cn BT" w:hAnsi="Century725 Cn BT"/>
                <w:sz w:val="22"/>
                <w:szCs w:val="22"/>
                <w:lang w:val="en-US" w:bidi="ar-SA"/>
              </w:rPr>
              <w:t xml:space="preserve"> index</w:t>
            </w:r>
          </w:p>
        </w:tc>
        <w:tc>
          <w:tcPr>
            <w:tcW w:w="889" w:type="dxa"/>
          </w:tcPr>
          <w:p w14:paraId="33EBDB95" w14:textId="77777777" w:rsidR="005967A1" w:rsidRPr="00341782" w:rsidRDefault="005967A1" w:rsidP="00E47D37">
            <w:pPr>
              <w:jc w:val="center"/>
              <w:rPr>
                <w:sz w:val="22"/>
                <w:szCs w:val="22"/>
                <w:lang w:val="en-US" w:bidi="ar-SA"/>
              </w:rPr>
            </w:pPr>
            <w:r w:rsidRPr="00341782">
              <w:rPr>
                <w:sz w:val="22"/>
                <w:szCs w:val="22"/>
                <w:lang w:val="en-US" w:bidi="ar-SA"/>
              </w:rPr>
              <w:t>0</w:t>
            </w:r>
          </w:p>
        </w:tc>
        <w:tc>
          <w:tcPr>
            <w:tcW w:w="889" w:type="dxa"/>
          </w:tcPr>
          <w:p w14:paraId="7A53AB95" w14:textId="77777777" w:rsidR="005967A1" w:rsidRPr="00341782" w:rsidRDefault="005967A1" w:rsidP="00E47D37">
            <w:pPr>
              <w:jc w:val="center"/>
              <w:rPr>
                <w:sz w:val="22"/>
                <w:szCs w:val="22"/>
                <w:lang w:val="en-US" w:bidi="ar-SA"/>
              </w:rPr>
            </w:pPr>
            <w:r w:rsidRPr="00341782">
              <w:rPr>
                <w:sz w:val="22"/>
                <w:szCs w:val="22"/>
                <w:lang w:val="en-US" w:bidi="ar-SA"/>
              </w:rPr>
              <w:t>1</w:t>
            </w:r>
          </w:p>
        </w:tc>
        <w:tc>
          <w:tcPr>
            <w:tcW w:w="889" w:type="dxa"/>
          </w:tcPr>
          <w:p w14:paraId="76EA65C4" w14:textId="77777777" w:rsidR="005967A1" w:rsidRPr="00341782" w:rsidRDefault="005967A1" w:rsidP="00E47D37">
            <w:pPr>
              <w:jc w:val="center"/>
              <w:rPr>
                <w:sz w:val="22"/>
                <w:szCs w:val="22"/>
                <w:lang w:val="en-US" w:bidi="ar-SA"/>
              </w:rPr>
            </w:pPr>
            <w:r w:rsidRPr="00341782">
              <w:rPr>
                <w:sz w:val="22"/>
                <w:szCs w:val="22"/>
                <w:lang w:val="en-US" w:bidi="ar-SA"/>
              </w:rPr>
              <w:t>2</w:t>
            </w:r>
          </w:p>
        </w:tc>
        <w:tc>
          <w:tcPr>
            <w:tcW w:w="890" w:type="dxa"/>
          </w:tcPr>
          <w:p w14:paraId="194F0D1C" w14:textId="77777777" w:rsidR="005967A1" w:rsidRPr="00341782" w:rsidRDefault="005967A1" w:rsidP="00E47D37">
            <w:pPr>
              <w:jc w:val="center"/>
              <w:rPr>
                <w:sz w:val="22"/>
                <w:szCs w:val="22"/>
                <w:lang w:val="en-US" w:bidi="ar-SA"/>
              </w:rPr>
            </w:pPr>
            <w:r w:rsidRPr="00341782">
              <w:rPr>
                <w:sz w:val="22"/>
                <w:szCs w:val="22"/>
                <w:lang w:val="en-US" w:bidi="ar-SA"/>
              </w:rPr>
              <w:t>3</w:t>
            </w:r>
          </w:p>
        </w:tc>
        <w:tc>
          <w:tcPr>
            <w:tcW w:w="890" w:type="dxa"/>
          </w:tcPr>
          <w:p w14:paraId="08B6BD39" w14:textId="77777777" w:rsidR="005967A1" w:rsidRPr="00341782" w:rsidRDefault="005967A1" w:rsidP="00E47D37">
            <w:pPr>
              <w:jc w:val="center"/>
              <w:rPr>
                <w:sz w:val="22"/>
                <w:szCs w:val="22"/>
                <w:lang w:val="en-US" w:bidi="ar-SA"/>
              </w:rPr>
            </w:pPr>
            <w:r w:rsidRPr="00341782">
              <w:rPr>
                <w:sz w:val="22"/>
                <w:szCs w:val="22"/>
                <w:lang w:val="en-US" w:bidi="ar-SA"/>
              </w:rPr>
              <w:t>4</w:t>
            </w:r>
          </w:p>
        </w:tc>
        <w:tc>
          <w:tcPr>
            <w:tcW w:w="893" w:type="dxa"/>
          </w:tcPr>
          <w:p w14:paraId="6585E336" w14:textId="77777777" w:rsidR="005967A1" w:rsidRPr="00341782" w:rsidRDefault="005967A1" w:rsidP="00E47D37">
            <w:pPr>
              <w:jc w:val="center"/>
              <w:rPr>
                <w:sz w:val="22"/>
                <w:szCs w:val="22"/>
                <w:lang w:val="en-US" w:bidi="ar-SA"/>
              </w:rPr>
            </w:pPr>
            <w:r w:rsidRPr="00341782">
              <w:rPr>
                <w:sz w:val="22"/>
                <w:szCs w:val="22"/>
                <w:lang w:val="en-US" w:bidi="ar-SA"/>
              </w:rPr>
              <w:t>5</w:t>
            </w:r>
          </w:p>
        </w:tc>
      </w:tr>
      <w:tr w:rsidR="005967A1" w:rsidRPr="00341782" w14:paraId="6D8EE3B4" w14:textId="77777777" w:rsidTr="00E47D37">
        <w:trPr>
          <w:trHeight w:val="199"/>
        </w:trPr>
        <w:tc>
          <w:tcPr>
            <w:tcW w:w="1877" w:type="dxa"/>
          </w:tcPr>
          <w:p w14:paraId="7A21D791" w14:textId="77777777" w:rsidR="005967A1" w:rsidRPr="005967A1" w:rsidRDefault="005967A1" w:rsidP="00E47D37">
            <w:pPr>
              <w:rPr>
                <w:rFonts w:ascii="Century725 Cn BT" w:hAnsi="Century725 Cn BT"/>
                <w:sz w:val="22"/>
                <w:szCs w:val="22"/>
                <w:lang w:val="en-US" w:bidi="ar-SA"/>
              </w:rPr>
            </w:pPr>
            <w:r w:rsidRPr="005967A1">
              <w:rPr>
                <w:rFonts w:ascii="Century725 Cn BT" w:hAnsi="Century725 Cn BT"/>
                <w:sz w:val="22"/>
                <w:szCs w:val="22"/>
                <w:lang w:val="en-US" w:bidi="ar-SA"/>
              </w:rPr>
              <w:t>-</w:t>
            </w:r>
            <w:r>
              <w:rPr>
                <w:rFonts w:ascii="Century725 Cn BT" w:hAnsi="Century725 Cn BT"/>
                <w:sz w:val="22"/>
                <w:szCs w:val="22"/>
                <w:lang w:val="en-US" w:bidi="ar-SA"/>
              </w:rPr>
              <w:t xml:space="preserve">  </w:t>
            </w:r>
            <w:proofErr w:type="spellStart"/>
            <w:r w:rsidRPr="005967A1">
              <w:rPr>
                <w:rFonts w:ascii="Century725 Cn BT" w:hAnsi="Century725 Cn BT"/>
                <w:sz w:val="22"/>
                <w:szCs w:val="22"/>
                <w:lang w:val="en-US" w:bidi="ar-SA"/>
              </w:rPr>
              <w:t>ve</w:t>
            </w:r>
            <w:proofErr w:type="spellEnd"/>
            <w:r w:rsidRPr="005967A1">
              <w:rPr>
                <w:rFonts w:ascii="Century725 Cn BT" w:hAnsi="Century725 Cn BT"/>
                <w:sz w:val="22"/>
                <w:szCs w:val="22"/>
                <w:lang w:val="en-US" w:bidi="ar-SA"/>
              </w:rPr>
              <w:t xml:space="preserve"> index</w:t>
            </w:r>
          </w:p>
        </w:tc>
        <w:tc>
          <w:tcPr>
            <w:tcW w:w="889" w:type="dxa"/>
          </w:tcPr>
          <w:p w14:paraId="7F57DCC5" w14:textId="77777777" w:rsidR="005967A1" w:rsidRPr="00341782" w:rsidRDefault="005967A1" w:rsidP="00E47D37">
            <w:pPr>
              <w:jc w:val="center"/>
              <w:rPr>
                <w:sz w:val="22"/>
                <w:szCs w:val="22"/>
                <w:lang w:val="en-US" w:bidi="ar-SA"/>
              </w:rPr>
            </w:pPr>
            <w:r w:rsidRPr="00341782">
              <w:rPr>
                <w:sz w:val="22"/>
                <w:szCs w:val="22"/>
                <w:lang w:val="en-US" w:bidi="ar-SA"/>
              </w:rPr>
              <w:t>-6</w:t>
            </w:r>
          </w:p>
        </w:tc>
        <w:tc>
          <w:tcPr>
            <w:tcW w:w="889" w:type="dxa"/>
          </w:tcPr>
          <w:p w14:paraId="68BD5E96" w14:textId="77777777" w:rsidR="005967A1" w:rsidRPr="00341782" w:rsidRDefault="005967A1" w:rsidP="00E47D37">
            <w:pPr>
              <w:jc w:val="center"/>
              <w:rPr>
                <w:sz w:val="22"/>
                <w:szCs w:val="22"/>
                <w:lang w:val="en-US" w:bidi="ar-SA"/>
              </w:rPr>
            </w:pPr>
            <w:r w:rsidRPr="00341782">
              <w:rPr>
                <w:sz w:val="22"/>
                <w:szCs w:val="22"/>
                <w:lang w:val="en-US" w:bidi="ar-SA"/>
              </w:rPr>
              <w:t>-5</w:t>
            </w:r>
          </w:p>
        </w:tc>
        <w:tc>
          <w:tcPr>
            <w:tcW w:w="889" w:type="dxa"/>
          </w:tcPr>
          <w:p w14:paraId="43E2856C" w14:textId="77777777" w:rsidR="005967A1" w:rsidRPr="00341782" w:rsidRDefault="005967A1" w:rsidP="00E47D37">
            <w:pPr>
              <w:jc w:val="center"/>
              <w:rPr>
                <w:sz w:val="22"/>
                <w:szCs w:val="22"/>
                <w:lang w:val="en-US" w:bidi="ar-SA"/>
              </w:rPr>
            </w:pPr>
            <w:r w:rsidRPr="00341782">
              <w:rPr>
                <w:sz w:val="22"/>
                <w:szCs w:val="22"/>
                <w:lang w:val="en-US" w:bidi="ar-SA"/>
              </w:rPr>
              <w:t>-4</w:t>
            </w:r>
          </w:p>
        </w:tc>
        <w:tc>
          <w:tcPr>
            <w:tcW w:w="890" w:type="dxa"/>
          </w:tcPr>
          <w:p w14:paraId="64254D69" w14:textId="77777777" w:rsidR="005967A1" w:rsidRPr="00341782" w:rsidRDefault="005967A1" w:rsidP="00E47D37">
            <w:pPr>
              <w:jc w:val="center"/>
              <w:rPr>
                <w:sz w:val="22"/>
                <w:szCs w:val="22"/>
                <w:lang w:val="en-US" w:bidi="ar-SA"/>
              </w:rPr>
            </w:pPr>
            <w:r w:rsidRPr="00341782">
              <w:rPr>
                <w:sz w:val="22"/>
                <w:szCs w:val="22"/>
                <w:lang w:val="en-US" w:bidi="ar-SA"/>
              </w:rPr>
              <w:t>-3</w:t>
            </w:r>
          </w:p>
        </w:tc>
        <w:tc>
          <w:tcPr>
            <w:tcW w:w="890" w:type="dxa"/>
          </w:tcPr>
          <w:p w14:paraId="0617926F" w14:textId="77777777" w:rsidR="005967A1" w:rsidRPr="00341782" w:rsidRDefault="005967A1" w:rsidP="00E47D37">
            <w:pPr>
              <w:jc w:val="center"/>
              <w:rPr>
                <w:sz w:val="22"/>
                <w:szCs w:val="22"/>
                <w:lang w:val="en-US" w:bidi="ar-SA"/>
              </w:rPr>
            </w:pPr>
            <w:r w:rsidRPr="00341782">
              <w:rPr>
                <w:sz w:val="22"/>
                <w:szCs w:val="22"/>
                <w:lang w:val="en-US" w:bidi="ar-SA"/>
              </w:rPr>
              <w:t>-2</w:t>
            </w:r>
          </w:p>
        </w:tc>
        <w:tc>
          <w:tcPr>
            <w:tcW w:w="893" w:type="dxa"/>
          </w:tcPr>
          <w:p w14:paraId="51596545" w14:textId="77777777" w:rsidR="005967A1" w:rsidRPr="00341782" w:rsidRDefault="005967A1" w:rsidP="00E47D37">
            <w:pPr>
              <w:jc w:val="center"/>
              <w:rPr>
                <w:sz w:val="22"/>
                <w:szCs w:val="22"/>
                <w:lang w:val="en-US" w:bidi="ar-SA"/>
              </w:rPr>
            </w:pPr>
            <w:r w:rsidRPr="00341782">
              <w:rPr>
                <w:sz w:val="22"/>
                <w:szCs w:val="22"/>
                <w:lang w:val="en-US" w:bidi="ar-SA"/>
              </w:rPr>
              <w:t>-1</w:t>
            </w:r>
          </w:p>
        </w:tc>
      </w:tr>
    </w:tbl>
    <w:p w14:paraId="1DC24FDA" w14:textId="77777777" w:rsidR="005967A1" w:rsidRDefault="005967A1" w:rsidP="00A91ABC">
      <w:pPr>
        <w:spacing w:after="0"/>
        <w:rPr>
          <w:rFonts w:ascii="Century725 Cn BT" w:hAnsi="Century725 Cn BT"/>
          <w:b/>
        </w:rPr>
      </w:pPr>
    </w:p>
    <w:p w14:paraId="427E218E" w14:textId="77777777" w:rsidR="005967A1" w:rsidRDefault="005967A1" w:rsidP="00A91ABC">
      <w:pPr>
        <w:spacing w:after="0"/>
        <w:rPr>
          <w:rFonts w:ascii="Century725 Cn BT" w:hAnsi="Century725 Cn BT"/>
          <w:b/>
        </w:rPr>
      </w:pPr>
    </w:p>
    <w:p w14:paraId="7BDA29BC" w14:textId="77777777" w:rsidR="005967A1" w:rsidRDefault="005967A1" w:rsidP="00A91ABC">
      <w:pPr>
        <w:spacing w:after="0"/>
        <w:rPr>
          <w:rFonts w:ascii="Century725 Cn BT" w:hAnsi="Century725 Cn BT"/>
          <w:b/>
        </w:rPr>
      </w:pPr>
    </w:p>
    <w:p w14:paraId="7B8019BD" w14:textId="77777777" w:rsidR="00A91ABC" w:rsidRPr="00341782" w:rsidRDefault="00A91ABC" w:rsidP="00A91ABC">
      <w:pPr>
        <w:spacing w:after="0"/>
        <w:rPr>
          <w:rFonts w:ascii="Century725 Cn BT" w:hAnsi="Century725 Cn BT"/>
        </w:rPr>
      </w:pPr>
      <w:r w:rsidRPr="005967A1">
        <w:rPr>
          <w:rFonts w:ascii="Century725 Cn BT" w:hAnsi="Century725 Cn BT"/>
          <w:b/>
          <w:sz w:val="28"/>
          <w:szCs w:val="28"/>
        </w:rPr>
        <w:t>EXERCISE</w:t>
      </w:r>
      <w:r w:rsidRPr="00341782">
        <w:rPr>
          <w:rFonts w:ascii="Century725 Cn BT" w:hAnsi="Century725 Cn BT"/>
          <w:b/>
        </w:rPr>
        <w:t>:</w:t>
      </w:r>
      <w:r w:rsidRPr="00341782">
        <w:rPr>
          <w:rFonts w:ascii="Century725 Cn BT" w:hAnsi="Century725 Cn BT"/>
        </w:rPr>
        <w:t xml:space="preserve"> Consider the following lists and fill the table below</w:t>
      </w:r>
    </w:p>
    <w:p w14:paraId="7C685F04" w14:textId="77777777" w:rsidR="00A91ABC" w:rsidRPr="006A5E47" w:rsidRDefault="00A91ABC" w:rsidP="00A91ABC">
      <w:pPr>
        <w:spacing w:after="0"/>
        <w:rPr>
          <w:rFonts w:ascii="Courier New" w:hAnsi="Courier New" w:cs="Courier New"/>
        </w:rPr>
      </w:pPr>
      <w:r w:rsidRPr="006A5E47">
        <w:rPr>
          <w:rFonts w:ascii="Courier New" w:hAnsi="Courier New" w:cs="Courier New"/>
        </w:rPr>
        <w:t>a</w:t>
      </w:r>
      <w:proofErr w:type="gramStart"/>
      <w:r w:rsidRPr="006A5E47">
        <w:rPr>
          <w:rFonts w:ascii="Courier New" w:hAnsi="Courier New" w:cs="Courier New"/>
        </w:rPr>
        <w:t>=[</w:t>
      </w:r>
      <w:proofErr w:type="gramEnd"/>
      <w:r w:rsidRPr="006A5E47">
        <w:rPr>
          <w:rFonts w:ascii="Courier New" w:hAnsi="Courier New" w:cs="Courier New"/>
        </w:rPr>
        <w:t xml:space="preserve">34, 56, 77, </w:t>
      </w:r>
      <w:proofErr w:type="gramStart"/>
      <w:r w:rsidRPr="006A5E47">
        <w:rPr>
          <w:rFonts w:ascii="Courier New" w:hAnsi="Courier New" w:cs="Courier New"/>
        </w:rPr>
        <w:t xml:space="preserve">2, </w:t>
      </w:r>
      <w:r>
        <w:rPr>
          <w:rFonts w:ascii="Courier New" w:hAnsi="Courier New" w:cs="Courier New"/>
        </w:rPr>
        <w:t xml:space="preserve"> </w:t>
      </w:r>
      <w:r w:rsidRPr="006A5E47">
        <w:rPr>
          <w:rFonts w:ascii="Courier New" w:hAnsi="Courier New" w:cs="Courier New"/>
        </w:rPr>
        <w:t>9</w:t>
      </w:r>
      <w:proofErr w:type="gramEnd"/>
      <w:r w:rsidRPr="006A5E47">
        <w:rPr>
          <w:rFonts w:ascii="Courier New" w:hAnsi="Courier New" w:cs="Courier New"/>
        </w:rPr>
        <w:t xml:space="preserve">]  </w:t>
      </w:r>
    </w:p>
    <w:p w14:paraId="4B122A4B" w14:textId="77777777" w:rsidR="00A91ABC" w:rsidRPr="006A5E47" w:rsidRDefault="00A91ABC" w:rsidP="00A91ABC">
      <w:pPr>
        <w:spacing w:after="0"/>
        <w:rPr>
          <w:rFonts w:ascii="Courier New" w:hAnsi="Courier New" w:cs="Courier New"/>
        </w:rPr>
      </w:pPr>
      <w:r w:rsidRPr="006A5E47">
        <w:rPr>
          <w:rFonts w:ascii="Courier New" w:hAnsi="Courier New" w:cs="Courier New"/>
        </w:rPr>
        <w:t>b</w:t>
      </w:r>
      <w:proofErr w:type="gramStart"/>
      <w:r w:rsidRPr="006A5E47">
        <w:rPr>
          <w:rFonts w:ascii="Courier New" w:hAnsi="Courier New" w:cs="Courier New"/>
        </w:rPr>
        <w:t>=[</w:t>
      </w:r>
      <w:proofErr w:type="gramEnd"/>
      <w:r>
        <w:rPr>
          <w:rFonts w:ascii="Courier New" w:hAnsi="Courier New" w:cs="Courier New"/>
        </w:rPr>
        <w:t xml:space="preserve"> </w:t>
      </w:r>
      <w:proofErr w:type="gramStart"/>
      <w:r w:rsidRPr="006A5E47">
        <w:rPr>
          <w:rFonts w:ascii="Courier New" w:hAnsi="Courier New" w:cs="Courier New"/>
        </w:rPr>
        <w:t>1,</w:t>
      </w:r>
      <w:r>
        <w:rPr>
          <w:rFonts w:ascii="Courier New" w:hAnsi="Courier New" w:cs="Courier New"/>
        </w:rPr>
        <w:t xml:space="preserve">  </w:t>
      </w:r>
      <w:r w:rsidRPr="006A5E47">
        <w:rPr>
          <w:rFonts w:ascii="Courier New" w:hAnsi="Courier New" w:cs="Courier New"/>
        </w:rPr>
        <w:t>0,</w:t>
      </w:r>
      <w:r>
        <w:rPr>
          <w:rFonts w:ascii="Courier New" w:hAnsi="Courier New" w:cs="Courier New"/>
        </w:rPr>
        <w:t xml:space="preserve">  </w:t>
      </w:r>
      <w:r w:rsidRPr="006A5E47">
        <w:rPr>
          <w:rFonts w:ascii="Courier New" w:hAnsi="Courier New" w:cs="Courier New"/>
        </w:rPr>
        <w:t>1</w:t>
      </w:r>
      <w:proofErr w:type="gramEnd"/>
      <w:r w:rsidRPr="006A5E47">
        <w:rPr>
          <w:rFonts w:ascii="Courier New" w:hAnsi="Courier New" w:cs="Courier New"/>
        </w:rPr>
        <w:t>,</w:t>
      </w:r>
      <w:r>
        <w:rPr>
          <w:rFonts w:ascii="Courier New" w:hAnsi="Courier New" w:cs="Courier New"/>
        </w:rPr>
        <w:t xml:space="preserve"> </w:t>
      </w:r>
      <w:proofErr w:type="gramStart"/>
      <w:r w:rsidRPr="006A5E47">
        <w:rPr>
          <w:rFonts w:ascii="Courier New" w:hAnsi="Courier New" w:cs="Courier New"/>
        </w:rPr>
        <w:t>1,</w:t>
      </w:r>
      <w:r>
        <w:rPr>
          <w:rFonts w:ascii="Courier New" w:hAnsi="Courier New" w:cs="Courier New"/>
        </w:rPr>
        <w:t xml:space="preserve">  </w:t>
      </w:r>
      <w:r w:rsidRPr="006A5E47">
        <w:rPr>
          <w:rFonts w:ascii="Courier New" w:hAnsi="Courier New" w:cs="Courier New"/>
        </w:rPr>
        <w:t>1</w:t>
      </w:r>
      <w:proofErr w:type="gramEnd"/>
      <w:r w:rsidRPr="006A5E47">
        <w:rPr>
          <w:rFonts w:ascii="Courier New" w:hAnsi="Courier New" w:cs="Courier New"/>
        </w:rPr>
        <w:t xml:space="preserve">] </w:t>
      </w:r>
    </w:p>
    <w:p w14:paraId="12ED533E" w14:textId="77777777" w:rsidR="00A91ABC" w:rsidRDefault="00A91ABC" w:rsidP="00A91ABC">
      <w:pPr>
        <w:spacing w:after="0"/>
        <w:rPr>
          <w:rFonts w:ascii="Courier New" w:hAnsi="Courier New" w:cs="Courier New"/>
        </w:rPr>
      </w:pPr>
      <w:r>
        <w:rPr>
          <w:rFonts w:ascii="Courier New" w:hAnsi="Courier New" w:cs="Courier New"/>
        </w:rPr>
        <w:t>c</w:t>
      </w:r>
      <w:proofErr w:type="gramStart"/>
      <w:r>
        <w:rPr>
          <w:rFonts w:ascii="Courier New" w:hAnsi="Courier New" w:cs="Courier New"/>
        </w:rPr>
        <w:t>=[</w:t>
      </w:r>
      <w:proofErr w:type="gramEnd"/>
      <w:r>
        <w:rPr>
          <w:rFonts w:ascii="Courier New" w:hAnsi="Courier New" w:cs="Courier New"/>
        </w:rPr>
        <w:t xml:space="preserve">90, 20, 10, </w:t>
      </w:r>
      <w:r w:rsidRPr="006A5E47">
        <w:rPr>
          <w:rFonts w:ascii="Courier New" w:hAnsi="Courier New" w:cs="Courier New"/>
        </w:rPr>
        <w:t>45, 66, 77, 34, 56, 99]</w:t>
      </w:r>
    </w:p>
    <w:tbl>
      <w:tblPr>
        <w:tblStyle w:val="TableGrid"/>
        <w:tblW w:w="0" w:type="auto"/>
        <w:tblLook w:val="04A0" w:firstRow="1" w:lastRow="0" w:firstColumn="1" w:lastColumn="0" w:noHBand="0" w:noVBand="1"/>
      </w:tblPr>
      <w:tblGrid>
        <w:gridCol w:w="1161"/>
        <w:gridCol w:w="1161"/>
        <w:gridCol w:w="1161"/>
        <w:gridCol w:w="1161"/>
        <w:gridCol w:w="1159"/>
        <w:gridCol w:w="1161"/>
        <w:gridCol w:w="1225"/>
        <w:gridCol w:w="1161"/>
      </w:tblGrid>
      <w:tr w:rsidR="00A91ABC" w14:paraId="76619755" w14:textId="77777777" w:rsidTr="00EC4165">
        <w:tc>
          <w:tcPr>
            <w:tcW w:w="1161" w:type="dxa"/>
          </w:tcPr>
          <w:p w14:paraId="359F3CC1" w14:textId="77777777" w:rsidR="00A91ABC" w:rsidRPr="00341782" w:rsidRDefault="00A91ABC" w:rsidP="00EC4165">
            <w:pPr>
              <w:jc w:val="center"/>
              <w:rPr>
                <w:rFonts w:ascii="Courier New" w:hAnsi="Courier New" w:cs="Courier New"/>
                <w:sz w:val="22"/>
                <w:szCs w:val="22"/>
                <w:lang w:val="en-US" w:bidi="ar-SA"/>
              </w:rPr>
            </w:pPr>
            <w:proofErr w:type="gramStart"/>
            <w:r w:rsidRPr="00341782">
              <w:rPr>
                <w:rFonts w:ascii="Courier New" w:hAnsi="Courier New" w:cs="Courier New"/>
                <w:sz w:val="22"/>
                <w:szCs w:val="22"/>
                <w:lang w:val="en-US" w:bidi="ar-SA"/>
              </w:rPr>
              <w:t>a[</w:t>
            </w:r>
            <w:proofErr w:type="gramEnd"/>
            <w:r w:rsidRPr="00341782">
              <w:rPr>
                <w:rFonts w:ascii="Courier New" w:hAnsi="Courier New" w:cs="Courier New"/>
                <w:sz w:val="22"/>
                <w:szCs w:val="22"/>
                <w:lang w:val="en-US" w:bidi="ar-SA"/>
              </w:rPr>
              <w:t>0]</w:t>
            </w:r>
          </w:p>
        </w:tc>
        <w:tc>
          <w:tcPr>
            <w:tcW w:w="1161" w:type="dxa"/>
          </w:tcPr>
          <w:p w14:paraId="38EA79AD" w14:textId="77777777" w:rsidR="00A91ABC" w:rsidRPr="00341782" w:rsidRDefault="00A91ABC" w:rsidP="00EC4165">
            <w:pPr>
              <w:jc w:val="center"/>
              <w:rPr>
                <w:rFonts w:ascii="Courier New" w:hAnsi="Courier New" w:cs="Courier New"/>
                <w:sz w:val="22"/>
                <w:szCs w:val="22"/>
                <w:lang w:val="en-US" w:bidi="ar-SA"/>
              </w:rPr>
            </w:pPr>
            <w:proofErr w:type="gramStart"/>
            <w:r w:rsidRPr="00341782">
              <w:rPr>
                <w:rFonts w:ascii="Courier New" w:hAnsi="Courier New" w:cs="Courier New"/>
                <w:sz w:val="22"/>
                <w:szCs w:val="22"/>
                <w:lang w:val="en-US" w:bidi="ar-SA"/>
              </w:rPr>
              <w:t>b[</w:t>
            </w:r>
            <w:proofErr w:type="gramEnd"/>
            <w:r w:rsidRPr="00341782">
              <w:rPr>
                <w:rFonts w:ascii="Courier New" w:hAnsi="Courier New" w:cs="Courier New"/>
                <w:sz w:val="22"/>
                <w:szCs w:val="22"/>
                <w:lang w:val="en-US" w:bidi="ar-SA"/>
              </w:rPr>
              <w:t>1]</w:t>
            </w:r>
          </w:p>
        </w:tc>
        <w:tc>
          <w:tcPr>
            <w:tcW w:w="1161" w:type="dxa"/>
          </w:tcPr>
          <w:p w14:paraId="164AB938" w14:textId="77777777" w:rsidR="00A91ABC" w:rsidRPr="00341782" w:rsidRDefault="00A91ABC" w:rsidP="00EC4165">
            <w:pPr>
              <w:jc w:val="center"/>
              <w:rPr>
                <w:rFonts w:ascii="Courier New" w:hAnsi="Courier New" w:cs="Courier New"/>
                <w:sz w:val="22"/>
                <w:szCs w:val="22"/>
                <w:lang w:val="en-US" w:bidi="ar-SA"/>
              </w:rPr>
            </w:pPr>
            <w:proofErr w:type="gramStart"/>
            <w:r w:rsidRPr="00341782">
              <w:rPr>
                <w:rFonts w:ascii="Courier New" w:hAnsi="Courier New" w:cs="Courier New"/>
                <w:sz w:val="22"/>
                <w:szCs w:val="22"/>
                <w:lang w:val="en-US" w:bidi="ar-SA"/>
              </w:rPr>
              <w:t>c[</w:t>
            </w:r>
            <w:proofErr w:type="gramEnd"/>
            <w:r w:rsidRPr="00341782">
              <w:rPr>
                <w:rFonts w:ascii="Courier New" w:hAnsi="Courier New" w:cs="Courier New"/>
                <w:sz w:val="22"/>
                <w:szCs w:val="22"/>
                <w:lang w:val="en-US" w:bidi="ar-SA"/>
              </w:rPr>
              <w:t>5]</w:t>
            </w:r>
          </w:p>
        </w:tc>
        <w:tc>
          <w:tcPr>
            <w:tcW w:w="1161" w:type="dxa"/>
          </w:tcPr>
          <w:p w14:paraId="4BB044E0" w14:textId="77777777" w:rsidR="00A91ABC" w:rsidRPr="00341782" w:rsidRDefault="00A91ABC" w:rsidP="00EC4165">
            <w:pPr>
              <w:jc w:val="center"/>
              <w:rPr>
                <w:rFonts w:ascii="Courier New" w:hAnsi="Courier New" w:cs="Courier New"/>
                <w:sz w:val="22"/>
                <w:szCs w:val="22"/>
                <w:lang w:val="en-US" w:bidi="ar-SA"/>
              </w:rPr>
            </w:pPr>
            <w:proofErr w:type="gramStart"/>
            <w:r w:rsidRPr="00341782">
              <w:rPr>
                <w:rFonts w:ascii="Courier New" w:hAnsi="Courier New" w:cs="Courier New"/>
                <w:sz w:val="22"/>
                <w:szCs w:val="22"/>
                <w:lang w:val="en-US" w:bidi="ar-SA"/>
              </w:rPr>
              <w:t>a[</w:t>
            </w:r>
            <w:proofErr w:type="gramEnd"/>
            <w:r w:rsidRPr="00341782">
              <w:rPr>
                <w:rFonts w:ascii="Courier New" w:hAnsi="Courier New" w:cs="Courier New"/>
                <w:sz w:val="22"/>
                <w:szCs w:val="22"/>
                <w:lang w:val="en-US" w:bidi="ar-SA"/>
              </w:rPr>
              <w:t>9]</w:t>
            </w:r>
          </w:p>
        </w:tc>
        <w:tc>
          <w:tcPr>
            <w:tcW w:w="1159" w:type="dxa"/>
          </w:tcPr>
          <w:p w14:paraId="444F33AB" w14:textId="77777777" w:rsidR="00A91ABC" w:rsidRPr="00341782" w:rsidRDefault="00A91ABC" w:rsidP="00EC4165">
            <w:pPr>
              <w:jc w:val="center"/>
              <w:rPr>
                <w:rFonts w:ascii="Courier New" w:hAnsi="Courier New" w:cs="Courier New"/>
                <w:sz w:val="22"/>
                <w:szCs w:val="22"/>
                <w:lang w:val="en-US" w:bidi="ar-SA"/>
              </w:rPr>
            </w:pPr>
            <w:proofErr w:type="gramStart"/>
            <w:r w:rsidRPr="00341782">
              <w:rPr>
                <w:rFonts w:ascii="Courier New" w:hAnsi="Courier New" w:cs="Courier New"/>
                <w:sz w:val="22"/>
                <w:szCs w:val="22"/>
                <w:lang w:val="en-US" w:bidi="ar-SA"/>
              </w:rPr>
              <w:t>c[</w:t>
            </w:r>
            <w:proofErr w:type="gramEnd"/>
            <w:r w:rsidRPr="00341782">
              <w:rPr>
                <w:rFonts w:ascii="Courier New" w:hAnsi="Courier New" w:cs="Courier New"/>
                <w:sz w:val="22"/>
                <w:szCs w:val="22"/>
                <w:lang w:val="en-US" w:bidi="ar-SA"/>
              </w:rPr>
              <w:t>-1]</w:t>
            </w:r>
          </w:p>
        </w:tc>
        <w:tc>
          <w:tcPr>
            <w:tcW w:w="1161" w:type="dxa"/>
          </w:tcPr>
          <w:p w14:paraId="2D7E0F59" w14:textId="77777777" w:rsidR="00A91ABC" w:rsidRPr="00341782" w:rsidRDefault="00A91ABC" w:rsidP="00EC4165">
            <w:pPr>
              <w:jc w:val="center"/>
              <w:rPr>
                <w:rFonts w:ascii="Courier New" w:hAnsi="Courier New" w:cs="Courier New"/>
                <w:sz w:val="22"/>
                <w:szCs w:val="22"/>
                <w:lang w:val="en-US" w:bidi="ar-SA"/>
              </w:rPr>
            </w:pPr>
            <w:proofErr w:type="gramStart"/>
            <w:r w:rsidRPr="00341782">
              <w:rPr>
                <w:rFonts w:ascii="Courier New" w:hAnsi="Courier New" w:cs="Courier New"/>
                <w:sz w:val="22"/>
                <w:szCs w:val="22"/>
                <w:lang w:val="en-US" w:bidi="ar-SA"/>
              </w:rPr>
              <w:t>b[</w:t>
            </w:r>
            <w:proofErr w:type="gramEnd"/>
            <w:r w:rsidRPr="00341782">
              <w:rPr>
                <w:rFonts w:ascii="Courier New" w:hAnsi="Courier New" w:cs="Courier New"/>
                <w:sz w:val="22"/>
                <w:szCs w:val="22"/>
                <w:lang w:val="en-US" w:bidi="ar-SA"/>
              </w:rPr>
              <w:t>0]</w:t>
            </w:r>
          </w:p>
        </w:tc>
        <w:tc>
          <w:tcPr>
            <w:tcW w:w="1225" w:type="dxa"/>
          </w:tcPr>
          <w:p w14:paraId="581F9635" w14:textId="77777777" w:rsidR="00A91ABC" w:rsidRPr="00341782" w:rsidRDefault="00A91ABC" w:rsidP="00EC4165">
            <w:pPr>
              <w:jc w:val="center"/>
              <w:rPr>
                <w:rFonts w:ascii="Courier New" w:hAnsi="Courier New" w:cs="Courier New"/>
                <w:sz w:val="22"/>
                <w:szCs w:val="22"/>
                <w:lang w:val="en-US" w:bidi="ar-SA"/>
              </w:rPr>
            </w:pPr>
            <w:r w:rsidRPr="00341782">
              <w:rPr>
                <w:rFonts w:ascii="Courier New" w:hAnsi="Courier New" w:cs="Courier New"/>
                <w:sz w:val="22"/>
                <w:szCs w:val="22"/>
                <w:lang w:val="en-US" w:bidi="ar-SA"/>
              </w:rPr>
              <w:t>a[</w:t>
            </w:r>
            <w:proofErr w:type="gramStart"/>
            <w:r w:rsidRPr="00341782">
              <w:rPr>
                <w:rFonts w:ascii="Courier New" w:hAnsi="Courier New" w:cs="Courier New"/>
                <w:sz w:val="22"/>
                <w:szCs w:val="22"/>
                <w:lang w:val="en-US" w:bidi="ar-SA"/>
              </w:rPr>
              <w:t>b[</w:t>
            </w:r>
            <w:proofErr w:type="gramEnd"/>
            <w:r w:rsidRPr="00341782">
              <w:rPr>
                <w:rFonts w:ascii="Courier New" w:hAnsi="Courier New" w:cs="Courier New"/>
                <w:sz w:val="22"/>
                <w:szCs w:val="22"/>
                <w:lang w:val="en-US" w:bidi="ar-SA"/>
              </w:rPr>
              <w:t>2]]</w:t>
            </w:r>
          </w:p>
        </w:tc>
        <w:tc>
          <w:tcPr>
            <w:tcW w:w="1161" w:type="dxa"/>
          </w:tcPr>
          <w:p w14:paraId="4ED25707" w14:textId="77777777" w:rsidR="00A91ABC" w:rsidRPr="00341782" w:rsidRDefault="00A91ABC" w:rsidP="00EC4165">
            <w:pPr>
              <w:jc w:val="center"/>
              <w:rPr>
                <w:rFonts w:ascii="Courier New" w:hAnsi="Courier New" w:cs="Courier New"/>
                <w:sz w:val="22"/>
                <w:szCs w:val="22"/>
                <w:lang w:val="en-US" w:bidi="ar-SA"/>
              </w:rPr>
            </w:pPr>
            <w:proofErr w:type="gramStart"/>
            <w:r w:rsidRPr="00341782">
              <w:rPr>
                <w:rFonts w:ascii="Courier New" w:hAnsi="Courier New" w:cs="Courier New"/>
                <w:sz w:val="22"/>
                <w:szCs w:val="22"/>
                <w:lang w:val="en-US" w:bidi="ar-SA"/>
              </w:rPr>
              <w:t>c[</w:t>
            </w:r>
            <w:proofErr w:type="gramEnd"/>
            <w:r w:rsidRPr="00341782">
              <w:rPr>
                <w:rFonts w:ascii="Courier New" w:hAnsi="Courier New" w:cs="Courier New"/>
                <w:sz w:val="22"/>
                <w:szCs w:val="22"/>
                <w:lang w:val="en-US" w:bidi="ar-SA"/>
              </w:rPr>
              <w:t>9]</w:t>
            </w:r>
          </w:p>
        </w:tc>
      </w:tr>
      <w:tr w:rsidR="00A91ABC" w14:paraId="31AFEB8F" w14:textId="77777777" w:rsidTr="00EC4165">
        <w:tc>
          <w:tcPr>
            <w:tcW w:w="1161" w:type="dxa"/>
          </w:tcPr>
          <w:p w14:paraId="18F79862" w14:textId="77777777" w:rsidR="00A91ABC" w:rsidRDefault="00A91ABC" w:rsidP="00EC4165">
            <w:pPr>
              <w:rPr>
                <w:lang w:val="en-US" w:bidi="ar-SA"/>
              </w:rPr>
            </w:pPr>
          </w:p>
        </w:tc>
        <w:tc>
          <w:tcPr>
            <w:tcW w:w="1161" w:type="dxa"/>
          </w:tcPr>
          <w:p w14:paraId="6D9DAEDB" w14:textId="77777777" w:rsidR="00A91ABC" w:rsidRDefault="00A91ABC" w:rsidP="00EC4165">
            <w:pPr>
              <w:rPr>
                <w:lang w:val="en-US" w:bidi="ar-SA"/>
              </w:rPr>
            </w:pPr>
          </w:p>
        </w:tc>
        <w:tc>
          <w:tcPr>
            <w:tcW w:w="1161" w:type="dxa"/>
          </w:tcPr>
          <w:p w14:paraId="5549FDCB" w14:textId="77777777" w:rsidR="00A91ABC" w:rsidRDefault="00A91ABC" w:rsidP="00EC4165">
            <w:pPr>
              <w:rPr>
                <w:lang w:val="en-US" w:bidi="ar-SA"/>
              </w:rPr>
            </w:pPr>
          </w:p>
        </w:tc>
        <w:tc>
          <w:tcPr>
            <w:tcW w:w="1161" w:type="dxa"/>
          </w:tcPr>
          <w:p w14:paraId="129A46DD" w14:textId="77777777" w:rsidR="00A91ABC" w:rsidRDefault="00A91ABC" w:rsidP="00EC4165">
            <w:pPr>
              <w:rPr>
                <w:lang w:val="en-US" w:bidi="ar-SA"/>
              </w:rPr>
            </w:pPr>
          </w:p>
        </w:tc>
        <w:tc>
          <w:tcPr>
            <w:tcW w:w="1159" w:type="dxa"/>
          </w:tcPr>
          <w:p w14:paraId="439D5843" w14:textId="77777777" w:rsidR="00A91ABC" w:rsidRDefault="00A91ABC" w:rsidP="00EC4165">
            <w:pPr>
              <w:rPr>
                <w:lang w:val="en-US" w:bidi="ar-SA"/>
              </w:rPr>
            </w:pPr>
          </w:p>
        </w:tc>
        <w:tc>
          <w:tcPr>
            <w:tcW w:w="1161" w:type="dxa"/>
          </w:tcPr>
          <w:p w14:paraId="064FE33A" w14:textId="77777777" w:rsidR="00A91ABC" w:rsidRDefault="00A91ABC" w:rsidP="00EC4165">
            <w:pPr>
              <w:rPr>
                <w:lang w:val="en-US" w:bidi="ar-SA"/>
              </w:rPr>
            </w:pPr>
          </w:p>
        </w:tc>
        <w:tc>
          <w:tcPr>
            <w:tcW w:w="1225" w:type="dxa"/>
          </w:tcPr>
          <w:p w14:paraId="41CCD63A" w14:textId="77777777" w:rsidR="00A91ABC" w:rsidRDefault="00A91ABC" w:rsidP="00EC4165">
            <w:pPr>
              <w:rPr>
                <w:lang w:val="en-US" w:bidi="ar-SA"/>
              </w:rPr>
            </w:pPr>
          </w:p>
        </w:tc>
        <w:tc>
          <w:tcPr>
            <w:tcW w:w="1161" w:type="dxa"/>
          </w:tcPr>
          <w:p w14:paraId="6A4344B6" w14:textId="77777777" w:rsidR="00A91ABC" w:rsidRDefault="00A91ABC" w:rsidP="00EC4165">
            <w:pPr>
              <w:rPr>
                <w:lang w:val="en-US" w:bidi="ar-SA"/>
              </w:rPr>
            </w:pPr>
          </w:p>
        </w:tc>
      </w:tr>
    </w:tbl>
    <w:p w14:paraId="44ECA6F0" w14:textId="77777777" w:rsidR="00A91ABC" w:rsidRDefault="00A91ABC" w:rsidP="00A91ABC">
      <w:pPr>
        <w:spacing w:after="0"/>
      </w:pPr>
    </w:p>
    <w:p w14:paraId="45CD24CC" w14:textId="77777777" w:rsidR="00A91ABC" w:rsidRPr="00BA7EA4" w:rsidRDefault="00A91ABC" w:rsidP="00A91ABC">
      <w:pPr>
        <w:pStyle w:val="PlainText"/>
        <w:tabs>
          <w:tab w:val="left" w:pos="360"/>
        </w:tabs>
        <w:rPr>
          <w:rStyle w:val="enlighter-g1"/>
          <w:sz w:val="22"/>
          <w:szCs w:val="22"/>
        </w:rPr>
      </w:pPr>
      <w:r w:rsidRPr="00BA7EA4">
        <w:rPr>
          <w:rStyle w:val="enlighter-text"/>
          <w:sz w:val="22"/>
          <w:szCs w:val="22"/>
        </w:rPr>
        <w:t xml:space="preserve">colors = </w:t>
      </w:r>
      <w:r w:rsidRPr="00BA7EA4">
        <w:rPr>
          <w:rStyle w:val="enlighter-g1"/>
          <w:sz w:val="22"/>
          <w:szCs w:val="22"/>
        </w:rPr>
        <w:t>[</w:t>
      </w:r>
      <w:r w:rsidRPr="00BA7EA4">
        <w:rPr>
          <w:rStyle w:val="enlighter-s0"/>
          <w:sz w:val="22"/>
          <w:szCs w:val="22"/>
        </w:rPr>
        <w:t>'red'</w:t>
      </w:r>
      <w:r w:rsidRPr="00BA7EA4">
        <w:rPr>
          <w:rStyle w:val="enlighter-text"/>
          <w:sz w:val="22"/>
          <w:szCs w:val="22"/>
        </w:rPr>
        <w:t xml:space="preserve">, </w:t>
      </w:r>
      <w:r w:rsidRPr="00BA7EA4">
        <w:rPr>
          <w:rStyle w:val="enlighter-s0"/>
          <w:sz w:val="22"/>
          <w:szCs w:val="22"/>
        </w:rPr>
        <w:t>'green'</w:t>
      </w:r>
      <w:r w:rsidRPr="00BA7EA4">
        <w:rPr>
          <w:rStyle w:val="enlighter-text"/>
          <w:sz w:val="22"/>
          <w:szCs w:val="22"/>
        </w:rPr>
        <w:t xml:space="preserve">, </w:t>
      </w:r>
      <w:r w:rsidRPr="00BA7EA4">
        <w:rPr>
          <w:rStyle w:val="enlighter-s0"/>
          <w:sz w:val="22"/>
          <w:szCs w:val="22"/>
        </w:rPr>
        <w:t>'blue'</w:t>
      </w:r>
      <w:r w:rsidRPr="00BA7EA4">
        <w:rPr>
          <w:rStyle w:val="enlighter-text"/>
          <w:sz w:val="22"/>
          <w:szCs w:val="22"/>
        </w:rPr>
        <w:t xml:space="preserve">, </w:t>
      </w:r>
      <w:r w:rsidRPr="00BA7EA4">
        <w:rPr>
          <w:rStyle w:val="enlighter-s0"/>
          <w:sz w:val="22"/>
          <w:szCs w:val="22"/>
        </w:rPr>
        <w:t>'yellow'</w:t>
      </w:r>
      <w:r w:rsidRPr="00BA7EA4">
        <w:rPr>
          <w:rStyle w:val="enlighter-text"/>
          <w:sz w:val="22"/>
          <w:szCs w:val="22"/>
        </w:rPr>
        <w:t xml:space="preserve">, </w:t>
      </w:r>
      <w:r w:rsidRPr="00BA7EA4">
        <w:rPr>
          <w:rStyle w:val="enlighter-s0"/>
          <w:sz w:val="22"/>
          <w:szCs w:val="22"/>
        </w:rPr>
        <w:t>'white'</w:t>
      </w:r>
      <w:r w:rsidRPr="00BA7EA4">
        <w:rPr>
          <w:rStyle w:val="enlighter-text"/>
          <w:sz w:val="22"/>
          <w:szCs w:val="22"/>
        </w:rPr>
        <w:t xml:space="preserve">, </w:t>
      </w:r>
      <w:r w:rsidRPr="00BA7EA4">
        <w:rPr>
          <w:rStyle w:val="enlighter-s0"/>
          <w:sz w:val="22"/>
          <w:szCs w:val="22"/>
        </w:rPr>
        <w:t>'black'</w:t>
      </w:r>
      <w:r w:rsidRPr="00BA7EA4">
        <w:rPr>
          <w:rStyle w:val="enlighter-g1"/>
          <w:sz w:val="22"/>
          <w:szCs w:val="22"/>
        </w:rPr>
        <w:t>]</w:t>
      </w:r>
    </w:p>
    <w:tbl>
      <w:tblPr>
        <w:tblStyle w:val="TableGrid"/>
        <w:tblW w:w="0" w:type="auto"/>
        <w:tblLook w:val="04A0" w:firstRow="1" w:lastRow="0" w:firstColumn="1" w:lastColumn="0" w:noHBand="0" w:noVBand="1"/>
      </w:tblPr>
      <w:tblGrid>
        <w:gridCol w:w="1870"/>
        <w:gridCol w:w="1870"/>
        <w:gridCol w:w="1870"/>
        <w:gridCol w:w="1870"/>
        <w:gridCol w:w="1870"/>
      </w:tblGrid>
      <w:tr w:rsidR="00A91ABC" w:rsidRPr="00BA7EA4" w14:paraId="5DF18BD2" w14:textId="77777777" w:rsidTr="00EC4165">
        <w:tc>
          <w:tcPr>
            <w:tcW w:w="1870" w:type="dxa"/>
          </w:tcPr>
          <w:p w14:paraId="6A097741" w14:textId="77777777" w:rsidR="00A91ABC" w:rsidRPr="00BA7EA4" w:rsidRDefault="00A91ABC" w:rsidP="00EC4165">
            <w:pPr>
              <w:pStyle w:val="PlainText"/>
              <w:tabs>
                <w:tab w:val="left" w:pos="360"/>
              </w:tabs>
              <w:rPr>
                <w:rFonts w:eastAsia="MS Mincho"/>
              </w:rPr>
            </w:pPr>
            <w:proofErr w:type="spellStart"/>
            <w:r w:rsidRPr="00BA7EA4">
              <w:rPr>
                <w:rFonts w:eastAsia="MS Mincho"/>
              </w:rPr>
              <w:t>colors</w:t>
            </w:r>
            <w:proofErr w:type="spellEnd"/>
            <w:r w:rsidRPr="00BA7EA4">
              <w:rPr>
                <w:rFonts w:eastAsia="MS Mincho"/>
              </w:rPr>
              <w:t>[ 2 ]</w:t>
            </w:r>
          </w:p>
        </w:tc>
        <w:tc>
          <w:tcPr>
            <w:tcW w:w="1870" w:type="dxa"/>
          </w:tcPr>
          <w:p w14:paraId="0830EDF4" w14:textId="77777777" w:rsidR="00A91ABC" w:rsidRPr="00BA7EA4" w:rsidRDefault="00A91ABC" w:rsidP="00EC4165">
            <w:pPr>
              <w:rPr>
                <w:sz w:val="20"/>
                <w:szCs w:val="20"/>
              </w:rPr>
            </w:pPr>
            <w:proofErr w:type="spellStart"/>
            <w:r w:rsidRPr="00BA7EA4">
              <w:rPr>
                <w:rFonts w:ascii="Courier New" w:eastAsia="MS Mincho" w:hAnsi="Courier New" w:cs="Courier New"/>
                <w:sz w:val="20"/>
                <w:szCs w:val="20"/>
              </w:rPr>
              <w:t>colors</w:t>
            </w:r>
            <w:proofErr w:type="spellEnd"/>
            <w:r w:rsidRPr="00BA7EA4">
              <w:rPr>
                <w:rFonts w:ascii="Courier New" w:eastAsia="MS Mincho" w:hAnsi="Courier New" w:cs="Courier New"/>
                <w:sz w:val="20"/>
                <w:szCs w:val="20"/>
              </w:rPr>
              <w:t>[ -1 ]</w:t>
            </w:r>
          </w:p>
        </w:tc>
        <w:tc>
          <w:tcPr>
            <w:tcW w:w="1870" w:type="dxa"/>
          </w:tcPr>
          <w:p w14:paraId="58256E59" w14:textId="77777777" w:rsidR="00A91ABC" w:rsidRPr="00BA7EA4" w:rsidRDefault="00A91ABC" w:rsidP="00EC4165">
            <w:pPr>
              <w:rPr>
                <w:sz w:val="20"/>
                <w:szCs w:val="20"/>
              </w:rPr>
            </w:pPr>
            <w:proofErr w:type="spellStart"/>
            <w:r w:rsidRPr="00BA7EA4">
              <w:rPr>
                <w:rFonts w:ascii="Courier New" w:eastAsia="MS Mincho" w:hAnsi="Courier New" w:cs="Courier New"/>
                <w:sz w:val="20"/>
                <w:szCs w:val="20"/>
              </w:rPr>
              <w:t>colors</w:t>
            </w:r>
            <w:proofErr w:type="spellEnd"/>
            <w:r w:rsidRPr="00BA7EA4">
              <w:rPr>
                <w:rFonts w:ascii="Courier New" w:eastAsia="MS Mincho" w:hAnsi="Courier New" w:cs="Courier New"/>
                <w:sz w:val="20"/>
                <w:szCs w:val="20"/>
              </w:rPr>
              <w:t>[-2  ]</w:t>
            </w:r>
          </w:p>
        </w:tc>
        <w:tc>
          <w:tcPr>
            <w:tcW w:w="1870" w:type="dxa"/>
          </w:tcPr>
          <w:p w14:paraId="2F073BD4" w14:textId="77777777" w:rsidR="00A91ABC" w:rsidRPr="00BA7EA4" w:rsidRDefault="00A91ABC" w:rsidP="00EC4165">
            <w:pPr>
              <w:rPr>
                <w:sz w:val="20"/>
                <w:szCs w:val="20"/>
              </w:rPr>
            </w:pPr>
            <w:proofErr w:type="spellStart"/>
            <w:r w:rsidRPr="00BA7EA4">
              <w:rPr>
                <w:rFonts w:ascii="Courier New" w:eastAsia="MS Mincho" w:hAnsi="Courier New" w:cs="Courier New"/>
                <w:sz w:val="20"/>
                <w:szCs w:val="20"/>
              </w:rPr>
              <w:t>colors</w:t>
            </w:r>
            <w:proofErr w:type="spellEnd"/>
            <w:r w:rsidRPr="00BA7EA4">
              <w:rPr>
                <w:rFonts w:ascii="Courier New" w:eastAsia="MS Mincho" w:hAnsi="Courier New" w:cs="Courier New"/>
                <w:sz w:val="20"/>
                <w:szCs w:val="20"/>
              </w:rPr>
              <w:t>[ -3 ]</w:t>
            </w:r>
          </w:p>
        </w:tc>
        <w:tc>
          <w:tcPr>
            <w:tcW w:w="1870" w:type="dxa"/>
          </w:tcPr>
          <w:p w14:paraId="438EF248" w14:textId="77777777" w:rsidR="00A91ABC" w:rsidRPr="00BA7EA4" w:rsidRDefault="00A91ABC" w:rsidP="00EC4165">
            <w:pPr>
              <w:rPr>
                <w:sz w:val="20"/>
                <w:szCs w:val="20"/>
              </w:rPr>
            </w:pPr>
            <w:proofErr w:type="spellStart"/>
            <w:r w:rsidRPr="00BA7EA4">
              <w:rPr>
                <w:rFonts w:ascii="Courier New" w:eastAsia="MS Mincho" w:hAnsi="Courier New" w:cs="Courier New"/>
                <w:sz w:val="20"/>
                <w:szCs w:val="20"/>
              </w:rPr>
              <w:t>colors</w:t>
            </w:r>
            <w:proofErr w:type="spellEnd"/>
            <w:r w:rsidRPr="00BA7EA4">
              <w:rPr>
                <w:rFonts w:ascii="Courier New" w:eastAsia="MS Mincho" w:hAnsi="Courier New" w:cs="Courier New"/>
                <w:sz w:val="20"/>
                <w:szCs w:val="20"/>
              </w:rPr>
              <w:t>[ 4 ]</w:t>
            </w:r>
          </w:p>
        </w:tc>
      </w:tr>
      <w:tr w:rsidR="00A91ABC" w:rsidRPr="00BA7EA4" w14:paraId="23EA600F" w14:textId="77777777" w:rsidTr="00EC4165">
        <w:tc>
          <w:tcPr>
            <w:tcW w:w="1870" w:type="dxa"/>
          </w:tcPr>
          <w:p w14:paraId="168DE510" w14:textId="77777777" w:rsidR="00A91ABC" w:rsidRPr="00BA7EA4" w:rsidRDefault="00A91ABC" w:rsidP="00EC4165">
            <w:pPr>
              <w:pStyle w:val="PlainText"/>
              <w:tabs>
                <w:tab w:val="left" w:pos="360"/>
              </w:tabs>
              <w:rPr>
                <w:rFonts w:eastAsia="MS Mincho"/>
                <w:sz w:val="24"/>
              </w:rPr>
            </w:pPr>
          </w:p>
        </w:tc>
        <w:tc>
          <w:tcPr>
            <w:tcW w:w="1870" w:type="dxa"/>
          </w:tcPr>
          <w:p w14:paraId="5C994E42" w14:textId="77777777" w:rsidR="00A91ABC" w:rsidRPr="00BA7EA4" w:rsidRDefault="00A91ABC" w:rsidP="00EC4165">
            <w:pPr>
              <w:rPr>
                <w:rFonts w:ascii="Courier New" w:eastAsia="MS Mincho" w:hAnsi="Courier New" w:cs="Courier New"/>
              </w:rPr>
            </w:pPr>
          </w:p>
        </w:tc>
        <w:tc>
          <w:tcPr>
            <w:tcW w:w="1870" w:type="dxa"/>
          </w:tcPr>
          <w:p w14:paraId="005C23B4" w14:textId="77777777" w:rsidR="00A91ABC" w:rsidRPr="00BA7EA4" w:rsidRDefault="00A91ABC" w:rsidP="00EC4165">
            <w:pPr>
              <w:rPr>
                <w:rFonts w:ascii="Courier New" w:eastAsia="MS Mincho" w:hAnsi="Courier New" w:cs="Courier New"/>
              </w:rPr>
            </w:pPr>
          </w:p>
        </w:tc>
        <w:tc>
          <w:tcPr>
            <w:tcW w:w="1870" w:type="dxa"/>
          </w:tcPr>
          <w:p w14:paraId="69D26F2E" w14:textId="77777777" w:rsidR="00A91ABC" w:rsidRPr="00BA7EA4" w:rsidRDefault="00A91ABC" w:rsidP="00EC4165">
            <w:pPr>
              <w:rPr>
                <w:rFonts w:ascii="Courier New" w:eastAsia="MS Mincho" w:hAnsi="Courier New" w:cs="Courier New"/>
              </w:rPr>
            </w:pPr>
          </w:p>
        </w:tc>
        <w:tc>
          <w:tcPr>
            <w:tcW w:w="1870" w:type="dxa"/>
          </w:tcPr>
          <w:p w14:paraId="490019CB" w14:textId="77777777" w:rsidR="00A91ABC" w:rsidRPr="00BA7EA4" w:rsidRDefault="00A91ABC" w:rsidP="00EC4165">
            <w:pPr>
              <w:rPr>
                <w:rFonts w:ascii="Courier New" w:eastAsia="MS Mincho" w:hAnsi="Courier New" w:cs="Courier New"/>
              </w:rPr>
            </w:pPr>
          </w:p>
        </w:tc>
      </w:tr>
    </w:tbl>
    <w:p w14:paraId="7173D4B8" w14:textId="77777777" w:rsidR="00315EEA" w:rsidRDefault="00315EEA" w:rsidP="00A91ABC">
      <w:pPr>
        <w:spacing w:after="0"/>
        <w:rPr>
          <w:rFonts w:ascii="Century725 Cn BT" w:hAnsi="Century725 Cn BT" w:cs="Courier New"/>
          <w:b/>
          <w:sz w:val="28"/>
          <w:szCs w:val="28"/>
        </w:rPr>
      </w:pPr>
    </w:p>
    <w:p w14:paraId="03B49CAB" w14:textId="77777777" w:rsidR="00A91ABC" w:rsidRPr="00C369E0" w:rsidRDefault="00C369E0" w:rsidP="00D43F99">
      <w:pPr>
        <w:pStyle w:val="Heading1"/>
      </w:pPr>
      <w:r>
        <w:t>5.3.3</w:t>
      </w:r>
      <w:r w:rsidR="00A91ABC" w:rsidRPr="00C369E0">
        <w:t xml:space="preserve"> PRINTING LISTS</w:t>
      </w:r>
    </w:p>
    <w:p w14:paraId="42EB0F7B" w14:textId="77777777" w:rsidR="00E47D37" w:rsidRDefault="00A91ABC" w:rsidP="00E47D37">
      <w:pPr>
        <w:spacing w:after="0"/>
        <w:rPr>
          <w:rFonts w:ascii="Century725 Cn BT" w:hAnsi="Century725 Cn BT" w:cs="Courier New"/>
          <w:b/>
          <w:sz w:val="28"/>
          <w:szCs w:val="28"/>
        </w:rPr>
      </w:pPr>
      <w:r w:rsidRPr="00BF5791">
        <w:rPr>
          <w:rFonts w:ascii="Century725 Cn BT" w:hAnsi="Century725 Cn BT" w:cs="Courier New"/>
        </w:rPr>
        <w:t>You can print lists with simple print</w:t>
      </w:r>
      <w:r w:rsidR="00E47D37">
        <w:rPr>
          <w:rFonts w:ascii="Century725 Cn BT" w:hAnsi="Century725 Cn BT" w:cs="Courier New"/>
        </w:rPr>
        <w:t xml:space="preserve">. </w:t>
      </w:r>
      <w:r w:rsidR="00E47D37" w:rsidRPr="00BF5791">
        <w:rPr>
          <w:rFonts w:ascii="Century725 Cn BT" w:hAnsi="Century725 Cn BT"/>
        </w:rPr>
        <w:t xml:space="preserve">We can </w:t>
      </w:r>
      <w:r w:rsidR="00E47D37">
        <w:rPr>
          <w:rFonts w:ascii="Century725 Cn BT" w:hAnsi="Century725 Cn BT"/>
        </w:rPr>
        <w:t xml:space="preserve">also </w:t>
      </w:r>
      <w:r w:rsidR="00E47D37" w:rsidRPr="00BF5791">
        <w:rPr>
          <w:rFonts w:ascii="Century725 Cn BT" w:hAnsi="Century725 Cn BT"/>
        </w:rPr>
        <w:t xml:space="preserve">use loops </w:t>
      </w:r>
      <w:r w:rsidR="00E47D37">
        <w:rPr>
          <w:rFonts w:ascii="Century725 Cn BT" w:hAnsi="Century725 Cn BT"/>
        </w:rPr>
        <w:t>to print out element by element. See next section.</w:t>
      </w:r>
      <w:r w:rsidR="00E47D37">
        <w:rPr>
          <w:rFonts w:ascii="Century725 Cn BT" w:hAnsi="Century725 Cn BT" w:cs="Courier New"/>
          <w:b/>
          <w:sz w:val="28"/>
          <w:szCs w:val="28"/>
        </w:rPr>
        <w:t xml:space="preserve"> </w:t>
      </w:r>
    </w:p>
    <w:p w14:paraId="4EBDC6D6" w14:textId="77777777" w:rsidR="00A91ABC" w:rsidRDefault="00A91ABC" w:rsidP="00A91ABC">
      <w:pPr>
        <w:spacing w:after="0"/>
        <w:ind w:left="540"/>
        <w:rPr>
          <w:rFonts w:ascii="Courier New" w:hAnsi="Courier New" w:cs="Courier New"/>
        </w:rPr>
      </w:pPr>
      <w:r w:rsidRPr="006A5E47">
        <w:rPr>
          <w:rFonts w:ascii="Courier New" w:hAnsi="Courier New" w:cs="Courier New"/>
        </w:rPr>
        <w:t>x</w:t>
      </w:r>
      <w:proofErr w:type="gramStart"/>
      <w:r w:rsidRPr="006A5E47">
        <w:rPr>
          <w:rFonts w:ascii="Courier New" w:hAnsi="Courier New" w:cs="Courier New"/>
        </w:rPr>
        <w:t>=[</w:t>
      </w:r>
      <w:proofErr w:type="gramEnd"/>
      <w:r w:rsidRPr="006A5E47">
        <w:rPr>
          <w:rFonts w:ascii="Courier New" w:hAnsi="Courier New" w:cs="Courier New"/>
        </w:rPr>
        <w:t>22, -17, 50, 6000]</w:t>
      </w:r>
    </w:p>
    <w:p w14:paraId="6181E1D2" w14:textId="77777777" w:rsidR="00A91ABC" w:rsidRPr="006A5E47" w:rsidRDefault="00A91ABC" w:rsidP="00A91ABC">
      <w:pPr>
        <w:spacing w:after="0"/>
        <w:ind w:left="540"/>
        <w:rPr>
          <w:rFonts w:ascii="Courier New" w:hAnsi="Courier New" w:cs="Courier New"/>
        </w:rPr>
      </w:pPr>
      <w:r>
        <w:rPr>
          <w:rFonts w:ascii="Courier New" w:hAnsi="Courier New" w:cs="Courier New"/>
        </w:rPr>
        <w:t>print(x)</w:t>
      </w:r>
    </w:p>
    <w:p w14:paraId="63D7E3D5" w14:textId="07B92873" w:rsidR="00C369E0" w:rsidRDefault="00A91ABC" w:rsidP="00A90D1C">
      <w:pPr>
        <w:spacing w:after="0"/>
        <w:ind w:left="540"/>
        <w:rPr>
          <w:rFonts w:ascii="Courier New" w:hAnsi="Courier New" w:cs="Courier New"/>
        </w:rPr>
      </w:pPr>
      <w:r>
        <w:rPr>
          <w:rFonts w:ascii="Courier New" w:hAnsi="Courier New" w:cs="Courier New"/>
        </w:rPr>
        <w:t>22, -17, 50, 6000</w:t>
      </w:r>
    </w:p>
    <w:p w14:paraId="03D9CD73" w14:textId="77777777" w:rsidR="00A90D1C" w:rsidRPr="00A90D1C" w:rsidRDefault="00A90D1C" w:rsidP="00A90D1C">
      <w:pPr>
        <w:spacing w:after="0"/>
        <w:ind w:left="540"/>
        <w:rPr>
          <w:rFonts w:ascii="Courier New" w:hAnsi="Courier New" w:cs="Courier New"/>
        </w:rPr>
      </w:pPr>
    </w:p>
    <w:p w14:paraId="6C4C59D0" w14:textId="77777777" w:rsidR="00A91ABC" w:rsidRDefault="00A91ABC" w:rsidP="00D43F99">
      <w:pPr>
        <w:pStyle w:val="Heading1"/>
      </w:pPr>
      <w:r w:rsidRPr="00341782">
        <w:t>5.3.4 PROCESSING LISTS WITH FOR-LOOPS</w:t>
      </w:r>
    </w:p>
    <w:p w14:paraId="481E6EEF" w14:textId="77777777" w:rsidR="00A91ABC" w:rsidRPr="00BF5791" w:rsidRDefault="00A91ABC" w:rsidP="00A91ABC">
      <w:pPr>
        <w:spacing w:after="0"/>
        <w:rPr>
          <w:rFonts w:ascii="Century725 Cn BT" w:hAnsi="Century725 Cn BT" w:cs="Courier New"/>
        </w:rPr>
      </w:pPr>
      <w:r>
        <w:rPr>
          <w:rFonts w:ascii="Century725 Cn BT" w:hAnsi="Century725 Cn BT" w:cs="Courier New"/>
        </w:rPr>
        <w:t xml:space="preserve">Let us first print a list using loops. </w:t>
      </w:r>
    </w:p>
    <w:tbl>
      <w:tblPr>
        <w:tblStyle w:val="TableGrid"/>
        <w:tblW w:w="0" w:type="auto"/>
        <w:tblLook w:val="04A0" w:firstRow="1" w:lastRow="0" w:firstColumn="1" w:lastColumn="0" w:noHBand="0" w:noVBand="1"/>
      </w:tblPr>
      <w:tblGrid>
        <w:gridCol w:w="3026"/>
        <w:gridCol w:w="3348"/>
        <w:gridCol w:w="2976"/>
      </w:tblGrid>
      <w:tr w:rsidR="00547D5E" w14:paraId="7B4E6118" w14:textId="77777777" w:rsidTr="008942E5">
        <w:tc>
          <w:tcPr>
            <w:tcW w:w="3026" w:type="dxa"/>
          </w:tcPr>
          <w:p w14:paraId="52928FBB" w14:textId="77777777" w:rsidR="00547D5E" w:rsidRPr="009020F2" w:rsidRDefault="00547D5E" w:rsidP="00EC4165">
            <w:pPr>
              <w:rPr>
                <w:rFonts w:ascii="Century725 Cn BT" w:hAnsi="Century725 Cn BT" w:cs="Courier New"/>
                <w:b/>
                <w:sz w:val="22"/>
                <w:szCs w:val="22"/>
              </w:rPr>
            </w:pPr>
            <w:r w:rsidRPr="009020F2">
              <w:rPr>
                <w:rFonts w:ascii="Century725 Cn BT" w:hAnsi="Century725 Cn BT" w:cs="Courier New"/>
                <w:b/>
                <w:sz w:val="22"/>
                <w:szCs w:val="22"/>
              </w:rPr>
              <w:t>Directly giving range</w:t>
            </w:r>
          </w:p>
        </w:tc>
        <w:tc>
          <w:tcPr>
            <w:tcW w:w="3348" w:type="dxa"/>
          </w:tcPr>
          <w:p w14:paraId="5BA0C8A8" w14:textId="77777777" w:rsidR="00547D5E" w:rsidRPr="009020F2" w:rsidRDefault="00547D5E" w:rsidP="00EC4165">
            <w:pPr>
              <w:rPr>
                <w:rFonts w:ascii="Century725 Cn BT" w:hAnsi="Century725 Cn BT" w:cs="Courier New"/>
                <w:b/>
                <w:sz w:val="22"/>
                <w:szCs w:val="22"/>
              </w:rPr>
            </w:pPr>
            <w:r w:rsidRPr="009020F2">
              <w:rPr>
                <w:rFonts w:ascii="Century725 Cn BT" w:hAnsi="Century725 Cn BT" w:cs="Courier New"/>
                <w:b/>
                <w:sz w:val="22"/>
                <w:szCs w:val="22"/>
              </w:rPr>
              <w:t xml:space="preserve">Using </w:t>
            </w:r>
            <w:proofErr w:type="spellStart"/>
            <w:r w:rsidRPr="009020F2">
              <w:rPr>
                <w:rFonts w:ascii="Century725 Cn BT" w:hAnsi="Century725 Cn BT" w:cs="Courier New"/>
                <w:b/>
                <w:sz w:val="22"/>
                <w:szCs w:val="22"/>
              </w:rPr>
              <w:t>len</w:t>
            </w:r>
            <w:proofErr w:type="spellEnd"/>
            <w:r w:rsidRPr="009020F2">
              <w:rPr>
                <w:rFonts w:ascii="Century725 Cn BT" w:hAnsi="Century725 Cn BT" w:cs="Courier New"/>
                <w:b/>
                <w:sz w:val="22"/>
                <w:szCs w:val="22"/>
              </w:rPr>
              <w:t>() to give range</w:t>
            </w:r>
          </w:p>
        </w:tc>
        <w:tc>
          <w:tcPr>
            <w:tcW w:w="2976" w:type="dxa"/>
          </w:tcPr>
          <w:p w14:paraId="423EB910" w14:textId="77777777" w:rsidR="00547D5E" w:rsidRPr="009020F2" w:rsidRDefault="00547D5E" w:rsidP="00EC4165">
            <w:pPr>
              <w:rPr>
                <w:rFonts w:ascii="Century725 Cn BT" w:hAnsi="Century725 Cn BT" w:cs="Courier New"/>
                <w:b/>
              </w:rPr>
            </w:pPr>
            <w:r>
              <w:rPr>
                <w:rFonts w:ascii="Century725 Cn BT" w:hAnsi="Century725 Cn BT" w:cs="Courier New"/>
                <w:b/>
              </w:rPr>
              <w:t>Directly using lists</w:t>
            </w:r>
          </w:p>
        </w:tc>
      </w:tr>
      <w:tr w:rsidR="00547D5E" w14:paraId="6415A70F" w14:textId="77777777" w:rsidTr="008942E5">
        <w:tc>
          <w:tcPr>
            <w:tcW w:w="3026" w:type="dxa"/>
          </w:tcPr>
          <w:p w14:paraId="08EFBE19" w14:textId="77777777" w:rsidR="00547D5E" w:rsidRPr="009020F2" w:rsidRDefault="00547D5E" w:rsidP="00EC4165">
            <w:pPr>
              <w:rPr>
                <w:rFonts w:ascii="Courier New" w:hAnsi="Courier New" w:cs="Courier New"/>
                <w:sz w:val="22"/>
                <w:szCs w:val="22"/>
              </w:rPr>
            </w:pPr>
            <w:r w:rsidRPr="009020F2">
              <w:rPr>
                <w:rFonts w:ascii="Courier New" w:hAnsi="Courier New" w:cs="Courier New"/>
                <w:sz w:val="22"/>
                <w:szCs w:val="22"/>
              </w:rPr>
              <w:t>m=[22, -17, 50, 6000]</w:t>
            </w:r>
          </w:p>
          <w:p w14:paraId="705C799B" w14:textId="77777777" w:rsidR="00547D5E" w:rsidRPr="009020F2" w:rsidRDefault="00547D5E" w:rsidP="00EC4165">
            <w:pPr>
              <w:rPr>
                <w:rFonts w:ascii="Courier New" w:hAnsi="Courier New" w:cs="Courier New"/>
                <w:sz w:val="22"/>
                <w:szCs w:val="22"/>
              </w:rPr>
            </w:pPr>
            <w:r w:rsidRPr="009020F2">
              <w:rPr>
                <w:rFonts w:ascii="Courier New" w:hAnsi="Courier New" w:cs="Courier New"/>
                <w:sz w:val="22"/>
                <w:szCs w:val="22"/>
              </w:rPr>
              <w:t xml:space="preserve">for </w:t>
            </w:r>
            <w:proofErr w:type="spellStart"/>
            <w:r w:rsidRPr="009020F2">
              <w:rPr>
                <w:rFonts w:ascii="Courier New" w:hAnsi="Courier New" w:cs="Courier New"/>
                <w:sz w:val="22"/>
                <w:szCs w:val="22"/>
              </w:rPr>
              <w:t>i</w:t>
            </w:r>
            <w:proofErr w:type="spellEnd"/>
            <w:r w:rsidRPr="009020F2">
              <w:rPr>
                <w:rFonts w:ascii="Courier New" w:hAnsi="Courier New" w:cs="Courier New"/>
                <w:sz w:val="22"/>
                <w:szCs w:val="22"/>
              </w:rPr>
              <w:t xml:space="preserve"> in range(0,4):</w:t>
            </w:r>
          </w:p>
          <w:p w14:paraId="26B215D0" w14:textId="77777777" w:rsidR="00547D5E" w:rsidRPr="009020F2" w:rsidRDefault="00547D5E" w:rsidP="00EC4165">
            <w:pPr>
              <w:rPr>
                <w:rFonts w:ascii="Courier New" w:hAnsi="Courier New" w:cs="Courier New"/>
                <w:sz w:val="22"/>
                <w:szCs w:val="22"/>
              </w:rPr>
            </w:pPr>
            <w:r w:rsidRPr="009020F2">
              <w:rPr>
                <w:rFonts w:ascii="Courier New" w:hAnsi="Courier New" w:cs="Courier New"/>
                <w:sz w:val="22"/>
                <w:szCs w:val="22"/>
              </w:rPr>
              <w:lastRenderedPageBreak/>
              <w:t xml:space="preserve">    print(m[</w:t>
            </w:r>
            <w:proofErr w:type="spellStart"/>
            <w:r w:rsidRPr="009020F2">
              <w:rPr>
                <w:rFonts w:ascii="Courier New" w:hAnsi="Courier New" w:cs="Courier New"/>
                <w:sz w:val="22"/>
                <w:szCs w:val="22"/>
              </w:rPr>
              <w:t>i</w:t>
            </w:r>
            <w:proofErr w:type="spellEnd"/>
            <w:r w:rsidRPr="009020F2">
              <w:rPr>
                <w:rFonts w:ascii="Courier New" w:hAnsi="Courier New" w:cs="Courier New"/>
                <w:sz w:val="22"/>
                <w:szCs w:val="22"/>
              </w:rPr>
              <w:t>])</w:t>
            </w:r>
          </w:p>
        </w:tc>
        <w:tc>
          <w:tcPr>
            <w:tcW w:w="3348" w:type="dxa"/>
          </w:tcPr>
          <w:p w14:paraId="18FB92A0" w14:textId="77777777" w:rsidR="00547D5E" w:rsidRPr="009020F2" w:rsidRDefault="00547D5E" w:rsidP="00EC4165">
            <w:pPr>
              <w:rPr>
                <w:rFonts w:ascii="Courier New" w:hAnsi="Courier New" w:cs="Courier New"/>
                <w:sz w:val="22"/>
                <w:szCs w:val="22"/>
              </w:rPr>
            </w:pPr>
            <w:r w:rsidRPr="009020F2">
              <w:rPr>
                <w:rFonts w:ascii="Courier New" w:hAnsi="Courier New" w:cs="Courier New"/>
                <w:sz w:val="22"/>
                <w:szCs w:val="22"/>
              </w:rPr>
              <w:lastRenderedPageBreak/>
              <w:t>m=[22, -17, 50, 6000]</w:t>
            </w:r>
          </w:p>
          <w:p w14:paraId="0634B13C" w14:textId="77777777" w:rsidR="00547D5E" w:rsidRPr="009020F2" w:rsidRDefault="00547D5E" w:rsidP="00EC4165">
            <w:pPr>
              <w:rPr>
                <w:rFonts w:ascii="Courier New" w:hAnsi="Courier New" w:cs="Courier New"/>
                <w:sz w:val="22"/>
                <w:szCs w:val="22"/>
              </w:rPr>
            </w:pPr>
            <w:r w:rsidRPr="009020F2">
              <w:rPr>
                <w:rFonts w:ascii="Courier New" w:hAnsi="Courier New" w:cs="Courier New"/>
                <w:sz w:val="22"/>
                <w:szCs w:val="22"/>
              </w:rPr>
              <w:t xml:space="preserve">for </w:t>
            </w:r>
            <w:proofErr w:type="spellStart"/>
            <w:r w:rsidRPr="009020F2">
              <w:rPr>
                <w:rFonts w:ascii="Courier New" w:hAnsi="Courier New" w:cs="Courier New"/>
                <w:sz w:val="22"/>
                <w:szCs w:val="22"/>
              </w:rPr>
              <w:t>i</w:t>
            </w:r>
            <w:proofErr w:type="spellEnd"/>
            <w:r w:rsidRPr="009020F2">
              <w:rPr>
                <w:rFonts w:ascii="Courier New" w:hAnsi="Courier New" w:cs="Courier New"/>
                <w:sz w:val="22"/>
                <w:szCs w:val="22"/>
              </w:rPr>
              <w:t xml:space="preserve"> in range(</w:t>
            </w:r>
            <w:proofErr w:type="spellStart"/>
            <w:r w:rsidRPr="009020F2">
              <w:rPr>
                <w:rFonts w:ascii="Courier New" w:hAnsi="Courier New" w:cs="Courier New"/>
                <w:sz w:val="22"/>
                <w:szCs w:val="22"/>
              </w:rPr>
              <w:t>len</w:t>
            </w:r>
            <w:proofErr w:type="spellEnd"/>
            <w:r w:rsidRPr="009020F2">
              <w:rPr>
                <w:rFonts w:ascii="Courier New" w:hAnsi="Courier New" w:cs="Courier New"/>
                <w:sz w:val="22"/>
                <w:szCs w:val="22"/>
              </w:rPr>
              <w:t>(m)):</w:t>
            </w:r>
          </w:p>
          <w:p w14:paraId="2E800B9C" w14:textId="77777777" w:rsidR="00547D5E" w:rsidRPr="009020F2" w:rsidRDefault="00547D5E" w:rsidP="00EC4165">
            <w:pPr>
              <w:rPr>
                <w:rFonts w:ascii="Courier New" w:hAnsi="Courier New" w:cs="Courier New"/>
                <w:sz w:val="22"/>
                <w:szCs w:val="22"/>
              </w:rPr>
            </w:pPr>
            <w:r w:rsidRPr="009020F2">
              <w:rPr>
                <w:rFonts w:ascii="Courier New" w:hAnsi="Courier New" w:cs="Courier New"/>
                <w:sz w:val="22"/>
                <w:szCs w:val="22"/>
              </w:rPr>
              <w:lastRenderedPageBreak/>
              <w:t xml:space="preserve">    print(m[</w:t>
            </w:r>
            <w:proofErr w:type="spellStart"/>
            <w:r w:rsidRPr="009020F2">
              <w:rPr>
                <w:rFonts w:ascii="Courier New" w:hAnsi="Courier New" w:cs="Courier New"/>
                <w:sz w:val="22"/>
                <w:szCs w:val="22"/>
              </w:rPr>
              <w:t>i</w:t>
            </w:r>
            <w:proofErr w:type="spellEnd"/>
            <w:r w:rsidRPr="009020F2">
              <w:rPr>
                <w:rFonts w:ascii="Courier New" w:hAnsi="Courier New" w:cs="Courier New"/>
                <w:sz w:val="22"/>
                <w:szCs w:val="22"/>
              </w:rPr>
              <w:t>])</w:t>
            </w:r>
          </w:p>
        </w:tc>
        <w:tc>
          <w:tcPr>
            <w:tcW w:w="2976" w:type="dxa"/>
          </w:tcPr>
          <w:p w14:paraId="014A3E16" w14:textId="77777777" w:rsidR="00547D5E" w:rsidRPr="009020F2" w:rsidRDefault="00547D5E" w:rsidP="00547D5E">
            <w:pPr>
              <w:rPr>
                <w:rFonts w:ascii="Courier New" w:hAnsi="Courier New" w:cs="Courier New"/>
                <w:sz w:val="22"/>
                <w:szCs w:val="22"/>
              </w:rPr>
            </w:pPr>
            <w:r w:rsidRPr="009020F2">
              <w:rPr>
                <w:rFonts w:ascii="Courier New" w:hAnsi="Courier New" w:cs="Courier New"/>
                <w:sz w:val="22"/>
                <w:szCs w:val="22"/>
              </w:rPr>
              <w:lastRenderedPageBreak/>
              <w:t xml:space="preserve">for </w:t>
            </w:r>
            <w:proofErr w:type="spellStart"/>
            <w:r w:rsidRPr="009020F2">
              <w:rPr>
                <w:rFonts w:ascii="Courier New" w:hAnsi="Courier New" w:cs="Courier New"/>
                <w:sz w:val="22"/>
                <w:szCs w:val="22"/>
              </w:rPr>
              <w:t>i</w:t>
            </w:r>
            <w:proofErr w:type="spellEnd"/>
            <w:r w:rsidRPr="009020F2">
              <w:rPr>
                <w:rFonts w:ascii="Courier New" w:hAnsi="Courier New" w:cs="Courier New"/>
                <w:sz w:val="22"/>
                <w:szCs w:val="22"/>
              </w:rPr>
              <w:t xml:space="preserve"> in</w:t>
            </w:r>
            <w:r>
              <w:rPr>
                <w:rFonts w:ascii="Courier New" w:hAnsi="Courier New" w:cs="Courier New"/>
                <w:sz w:val="22"/>
                <w:szCs w:val="22"/>
              </w:rPr>
              <w:t xml:space="preserve"> [22,33,44]</w:t>
            </w:r>
            <w:r w:rsidRPr="009020F2">
              <w:rPr>
                <w:rFonts w:ascii="Courier New" w:hAnsi="Courier New" w:cs="Courier New"/>
                <w:sz w:val="22"/>
                <w:szCs w:val="22"/>
              </w:rPr>
              <w:t>:</w:t>
            </w:r>
          </w:p>
          <w:p w14:paraId="183C8060" w14:textId="77777777" w:rsidR="00547D5E" w:rsidRPr="009020F2" w:rsidRDefault="00547D5E" w:rsidP="00547D5E">
            <w:pPr>
              <w:rPr>
                <w:rFonts w:ascii="Courier New" w:hAnsi="Courier New" w:cs="Courier New"/>
              </w:rPr>
            </w:pPr>
            <w:r w:rsidRPr="009020F2">
              <w:rPr>
                <w:rFonts w:ascii="Courier New" w:hAnsi="Courier New" w:cs="Courier New"/>
                <w:sz w:val="22"/>
                <w:szCs w:val="22"/>
              </w:rPr>
              <w:t xml:space="preserve">    print(</w:t>
            </w:r>
            <w:proofErr w:type="spellStart"/>
            <w:r>
              <w:rPr>
                <w:rFonts w:ascii="Courier New" w:hAnsi="Courier New" w:cs="Courier New"/>
                <w:sz w:val="22"/>
                <w:szCs w:val="22"/>
              </w:rPr>
              <w:t>i</w:t>
            </w:r>
            <w:proofErr w:type="spellEnd"/>
            <w:r w:rsidRPr="009020F2">
              <w:rPr>
                <w:rFonts w:ascii="Courier New" w:hAnsi="Courier New" w:cs="Courier New"/>
                <w:sz w:val="22"/>
                <w:szCs w:val="22"/>
              </w:rPr>
              <w:t>)</w:t>
            </w:r>
          </w:p>
        </w:tc>
      </w:tr>
    </w:tbl>
    <w:p w14:paraId="2DB6DB08" w14:textId="77777777" w:rsidR="00A91ABC" w:rsidRDefault="00A91ABC" w:rsidP="00A91ABC">
      <w:pPr>
        <w:spacing w:after="0" w:line="240" w:lineRule="auto"/>
        <w:jc w:val="both"/>
        <w:rPr>
          <w:rFonts w:ascii="Century725 Cn BT" w:hAnsi="Century725 Cn BT"/>
        </w:rPr>
      </w:pPr>
      <w:r w:rsidRPr="00341782">
        <w:rPr>
          <w:rFonts w:ascii="Century725 Cn BT" w:hAnsi="Century725 Cn BT"/>
        </w:rPr>
        <w:t>While studying loops, we wrote code for printing, summing and counting numbers, all from a continuous sequence defined by a range. Now we ca</w:t>
      </w:r>
      <w:r>
        <w:rPr>
          <w:rFonts w:ascii="Century725 Cn BT" w:hAnsi="Century725 Cn BT"/>
        </w:rPr>
        <w:t>n take a</w:t>
      </w:r>
      <w:r w:rsidRPr="00341782">
        <w:rPr>
          <w:rFonts w:ascii="Century725 Cn BT" w:hAnsi="Century725 Cn BT"/>
        </w:rPr>
        <w:t xml:space="preserve"> </w:t>
      </w:r>
      <w:r w:rsidRPr="009020F2">
        <w:rPr>
          <w:rFonts w:ascii="Courier New" w:hAnsi="Courier New" w:cs="Courier New"/>
        </w:rPr>
        <w:t>list of numbers</w:t>
      </w:r>
      <w:r w:rsidRPr="00341782">
        <w:rPr>
          <w:rFonts w:ascii="Century725 Cn BT" w:hAnsi="Century725 Cn BT"/>
        </w:rPr>
        <w:t xml:space="preserve"> and do the same processing. Here</w:t>
      </w:r>
      <w:r>
        <w:rPr>
          <w:rFonts w:ascii="Century725 Cn BT" w:hAnsi="Century725 Cn BT"/>
        </w:rPr>
        <w:t xml:space="preserve"> is an example where marks of 5</w:t>
      </w:r>
      <w:r w:rsidRPr="00341782">
        <w:rPr>
          <w:rFonts w:ascii="Century725 Cn BT" w:hAnsi="Century725 Cn BT"/>
        </w:rPr>
        <w:t xml:space="preserve"> students are defined as a list and </w:t>
      </w:r>
      <w:r>
        <w:rPr>
          <w:rFonts w:ascii="Century725 Cn BT" w:hAnsi="Century725 Cn BT"/>
        </w:rPr>
        <w:t>processed</w:t>
      </w:r>
      <w:r w:rsidRPr="00341782">
        <w:rPr>
          <w:rFonts w:ascii="Century725 Cn BT" w:hAnsi="Century725 Cn BT"/>
        </w:rPr>
        <w:t>:</w:t>
      </w:r>
    </w:p>
    <w:p w14:paraId="3A8179B0" w14:textId="77777777" w:rsidR="008942E5" w:rsidRPr="00341782" w:rsidRDefault="008942E5" w:rsidP="00A91ABC">
      <w:pPr>
        <w:spacing w:after="0" w:line="240" w:lineRule="auto"/>
        <w:jc w:val="both"/>
        <w:rPr>
          <w:rFonts w:ascii="Century725 Cn BT" w:hAnsi="Century725 Cn BT"/>
        </w:rPr>
      </w:pPr>
    </w:p>
    <w:tbl>
      <w:tblPr>
        <w:tblStyle w:val="TableGrid"/>
        <w:tblW w:w="0" w:type="auto"/>
        <w:tblLook w:val="04A0" w:firstRow="1" w:lastRow="0" w:firstColumn="1" w:lastColumn="0" w:noHBand="0" w:noVBand="1"/>
      </w:tblPr>
      <w:tblGrid>
        <w:gridCol w:w="3055"/>
        <w:gridCol w:w="3060"/>
        <w:gridCol w:w="3235"/>
      </w:tblGrid>
      <w:tr w:rsidR="00A91ABC" w14:paraId="3719D1B4" w14:textId="77777777" w:rsidTr="00EC4165">
        <w:tc>
          <w:tcPr>
            <w:tcW w:w="3055" w:type="dxa"/>
          </w:tcPr>
          <w:p w14:paraId="5AFD8557" w14:textId="77777777" w:rsidR="00A91ABC" w:rsidRPr="009020F2" w:rsidRDefault="00A91ABC" w:rsidP="00EC4165">
            <w:pPr>
              <w:rPr>
                <w:rFonts w:ascii="Century725 Cn BT" w:hAnsi="Century725 Cn BT" w:cs="Courier New"/>
                <w:b/>
                <w:sz w:val="22"/>
                <w:szCs w:val="22"/>
                <w:lang w:val="en-US" w:bidi="ar-SA"/>
              </w:rPr>
            </w:pPr>
            <w:r w:rsidRPr="009020F2">
              <w:rPr>
                <w:rFonts w:ascii="Century725 Cn BT" w:hAnsi="Century725 Cn BT" w:cs="Courier New"/>
                <w:b/>
                <w:sz w:val="22"/>
                <w:szCs w:val="22"/>
                <w:lang w:val="en-US" w:bidi="ar-SA"/>
              </w:rPr>
              <w:t>Selective Printing</w:t>
            </w:r>
          </w:p>
        </w:tc>
        <w:tc>
          <w:tcPr>
            <w:tcW w:w="3060" w:type="dxa"/>
          </w:tcPr>
          <w:p w14:paraId="4AF146BA" w14:textId="77777777" w:rsidR="00A91ABC" w:rsidRPr="009020F2" w:rsidRDefault="00A91ABC" w:rsidP="00EC4165">
            <w:pPr>
              <w:rPr>
                <w:rFonts w:ascii="Century725 Cn BT" w:hAnsi="Century725 Cn BT" w:cs="Courier New"/>
                <w:b/>
                <w:sz w:val="22"/>
                <w:szCs w:val="22"/>
                <w:lang w:val="en-US" w:bidi="ar-SA"/>
              </w:rPr>
            </w:pPr>
            <w:r w:rsidRPr="009020F2">
              <w:rPr>
                <w:rFonts w:ascii="Century725 Cn BT" w:hAnsi="Century725 Cn BT" w:cs="Courier New"/>
                <w:b/>
                <w:sz w:val="22"/>
                <w:szCs w:val="22"/>
                <w:lang w:val="en-US" w:bidi="ar-SA"/>
              </w:rPr>
              <w:t>Selective Summing</w:t>
            </w:r>
          </w:p>
        </w:tc>
        <w:tc>
          <w:tcPr>
            <w:tcW w:w="3235" w:type="dxa"/>
          </w:tcPr>
          <w:p w14:paraId="25332B88" w14:textId="77777777" w:rsidR="00A91ABC" w:rsidRPr="009020F2" w:rsidRDefault="00A91ABC" w:rsidP="00EC4165">
            <w:pPr>
              <w:rPr>
                <w:rFonts w:ascii="Century725 Cn BT" w:hAnsi="Century725 Cn BT" w:cs="Courier New"/>
                <w:b/>
                <w:sz w:val="22"/>
                <w:szCs w:val="22"/>
                <w:lang w:val="en-US" w:bidi="ar-SA"/>
              </w:rPr>
            </w:pPr>
            <w:r w:rsidRPr="009020F2">
              <w:rPr>
                <w:rFonts w:ascii="Century725 Cn BT" w:hAnsi="Century725 Cn BT" w:cs="Courier New"/>
                <w:b/>
                <w:sz w:val="22"/>
                <w:szCs w:val="22"/>
                <w:lang w:val="en-US" w:bidi="ar-SA"/>
              </w:rPr>
              <w:t>Selective Counting</w:t>
            </w:r>
          </w:p>
        </w:tc>
      </w:tr>
      <w:tr w:rsidR="00A91ABC" w14:paraId="2FCF6EF9" w14:textId="77777777" w:rsidTr="00EC4165">
        <w:tc>
          <w:tcPr>
            <w:tcW w:w="3055" w:type="dxa"/>
          </w:tcPr>
          <w:p w14:paraId="748EC34C" w14:textId="77777777" w:rsidR="00A91ABC" w:rsidRPr="003B1807" w:rsidRDefault="00A91ABC" w:rsidP="00EC4165">
            <w:pPr>
              <w:rPr>
                <w:rFonts w:ascii="Courier New" w:hAnsi="Courier New" w:cs="Courier New"/>
                <w:sz w:val="18"/>
                <w:szCs w:val="18"/>
                <w:lang w:val="en-US" w:bidi="ar-SA"/>
              </w:rPr>
            </w:pPr>
            <w:r w:rsidRPr="003B1807">
              <w:rPr>
                <w:rFonts w:ascii="Courier New" w:hAnsi="Courier New" w:cs="Courier New"/>
                <w:sz w:val="18"/>
                <w:szCs w:val="18"/>
                <w:lang w:val="en-US" w:bidi="ar-SA"/>
              </w:rPr>
              <w:t>m</w:t>
            </w:r>
            <w:proofErr w:type="gramStart"/>
            <w:r w:rsidRPr="003B1807">
              <w:rPr>
                <w:rFonts w:ascii="Courier New" w:hAnsi="Courier New" w:cs="Courier New"/>
                <w:sz w:val="18"/>
                <w:szCs w:val="18"/>
                <w:lang w:val="en-US" w:bidi="ar-SA"/>
              </w:rPr>
              <w:t>=[</w:t>
            </w:r>
            <w:proofErr w:type="gramEnd"/>
            <w:r w:rsidRPr="003B1807">
              <w:rPr>
                <w:rFonts w:ascii="Courier New" w:hAnsi="Courier New" w:cs="Courier New"/>
                <w:sz w:val="18"/>
                <w:szCs w:val="18"/>
                <w:lang w:val="en-US" w:bidi="ar-SA"/>
              </w:rPr>
              <w:t>34, 55, 97, 67, 50]</w:t>
            </w:r>
          </w:p>
          <w:p w14:paraId="23E743CE" w14:textId="77777777" w:rsidR="00A91ABC" w:rsidRDefault="00A91ABC" w:rsidP="00EC4165">
            <w:pPr>
              <w:rPr>
                <w:rFonts w:ascii="Courier New" w:hAnsi="Courier New" w:cs="Courier New"/>
                <w:sz w:val="18"/>
                <w:szCs w:val="18"/>
                <w:lang w:val="en-US" w:bidi="ar-SA"/>
              </w:rPr>
            </w:pPr>
          </w:p>
          <w:p w14:paraId="7A20FFC9" w14:textId="77777777" w:rsidR="00A91ABC" w:rsidRPr="003B1807" w:rsidRDefault="00A91ABC" w:rsidP="00EC4165">
            <w:pPr>
              <w:rPr>
                <w:rFonts w:ascii="Courier New" w:hAnsi="Courier New" w:cs="Courier New"/>
                <w:sz w:val="18"/>
                <w:szCs w:val="18"/>
                <w:lang w:val="en-US" w:bidi="ar-SA"/>
              </w:rPr>
            </w:pPr>
            <w:r w:rsidRPr="003B1807">
              <w:rPr>
                <w:rFonts w:ascii="Courier New" w:hAnsi="Courier New" w:cs="Courier New"/>
                <w:sz w:val="18"/>
                <w:szCs w:val="18"/>
                <w:lang w:val="en-US" w:bidi="ar-SA"/>
              </w:rPr>
              <w:t xml:space="preserve">for i in </w:t>
            </w:r>
            <w:proofErr w:type="gramStart"/>
            <w:r w:rsidRPr="003B1807">
              <w:rPr>
                <w:rFonts w:ascii="Courier New" w:hAnsi="Courier New" w:cs="Courier New"/>
                <w:sz w:val="18"/>
                <w:szCs w:val="18"/>
                <w:lang w:val="en-US" w:bidi="ar-SA"/>
              </w:rPr>
              <w:t>range(</w:t>
            </w:r>
            <w:proofErr w:type="gramEnd"/>
            <w:r w:rsidRPr="003B1807">
              <w:rPr>
                <w:rFonts w:ascii="Courier New" w:hAnsi="Courier New" w:cs="Courier New"/>
                <w:sz w:val="18"/>
                <w:szCs w:val="18"/>
                <w:lang w:val="en-US" w:bidi="ar-SA"/>
              </w:rPr>
              <w:t>0,5):</w:t>
            </w:r>
          </w:p>
          <w:p w14:paraId="5F01CCEF" w14:textId="77777777" w:rsidR="00A91ABC" w:rsidRPr="003B1807" w:rsidRDefault="00A91ABC" w:rsidP="00EC4165">
            <w:pPr>
              <w:rPr>
                <w:rFonts w:ascii="Courier New" w:hAnsi="Courier New" w:cs="Courier New"/>
                <w:sz w:val="18"/>
                <w:szCs w:val="18"/>
                <w:lang w:val="en-US" w:bidi="ar-SA"/>
              </w:rPr>
            </w:pPr>
            <w:r w:rsidRPr="003B1807">
              <w:rPr>
                <w:rFonts w:ascii="Courier New" w:hAnsi="Courier New" w:cs="Courier New"/>
                <w:sz w:val="18"/>
                <w:szCs w:val="18"/>
                <w:lang w:val="en-US" w:bidi="ar-SA"/>
              </w:rPr>
              <w:t xml:space="preserve">  if(m[i]&gt;39): print(m[i])</w:t>
            </w:r>
          </w:p>
        </w:tc>
        <w:tc>
          <w:tcPr>
            <w:tcW w:w="3060" w:type="dxa"/>
          </w:tcPr>
          <w:p w14:paraId="631FE409" w14:textId="77777777" w:rsidR="00A91ABC" w:rsidRPr="003B1807" w:rsidRDefault="00A91ABC" w:rsidP="00EC4165">
            <w:pPr>
              <w:rPr>
                <w:rFonts w:ascii="Courier New" w:hAnsi="Courier New" w:cs="Courier New"/>
                <w:sz w:val="18"/>
                <w:szCs w:val="18"/>
                <w:lang w:val="en-US" w:bidi="ar-SA"/>
              </w:rPr>
            </w:pPr>
            <w:r w:rsidRPr="003B1807">
              <w:rPr>
                <w:rFonts w:ascii="Courier New" w:hAnsi="Courier New" w:cs="Courier New"/>
                <w:sz w:val="18"/>
                <w:szCs w:val="18"/>
                <w:lang w:val="en-US" w:bidi="ar-SA"/>
              </w:rPr>
              <w:t>m</w:t>
            </w:r>
            <w:proofErr w:type="gramStart"/>
            <w:r w:rsidRPr="003B1807">
              <w:rPr>
                <w:rFonts w:ascii="Courier New" w:hAnsi="Courier New" w:cs="Courier New"/>
                <w:sz w:val="18"/>
                <w:szCs w:val="18"/>
                <w:lang w:val="en-US" w:bidi="ar-SA"/>
              </w:rPr>
              <w:t>=[</w:t>
            </w:r>
            <w:proofErr w:type="gramEnd"/>
            <w:r w:rsidRPr="003B1807">
              <w:rPr>
                <w:rFonts w:ascii="Courier New" w:hAnsi="Courier New" w:cs="Courier New"/>
                <w:sz w:val="18"/>
                <w:szCs w:val="18"/>
                <w:lang w:val="en-US" w:bidi="ar-SA"/>
              </w:rPr>
              <w:t>34, 55, 97, 67, 50]</w:t>
            </w:r>
          </w:p>
          <w:p w14:paraId="597C06BC" w14:textId="77777777" w:rsidR="00A91ABC" w:rsidRPr="003B1807" w:rsidRDefault="00A91ABC" w:rsidP="00EC4165">
            <w:pPr>
              <w:rPr>
                <w:rFonts w:ascii="Courier New" w:hAnsi="Courier New" w:cs="Courier New"/>
                <w:sz w:val="18"/>
                <w:szCs w:val="18"/>
                <w:lang w:val="en-US" w:bidi="ar-SA"/>
              </w:rPr>
            </w:pPr>
            <w:r w:rsidRPr="003B1807">
              <w:rPr>
                <w:rFonts w:ascii="Courier New" w:hAnsi="Courier New" w:cs="Courier New"/>
                <w:sz w:val="18"/>
                <w:szCs w:val="18"/>
                <w:lang w:val="en-US" w:bidi="ar-SA"/>
              </w:rPr>
              <w:t>sum=0</w:t>
            </w:r>
          </w:p>
          <w:p w14:paraId="061B2F7F" w14:textId="77777777" w:rsidR="00A91ABC" w:rsidRPr="003B1807" w:rsidRDefault="00A91ABC" w:rsidP="00EC4165">
            <w:pPr>
              <w:rPr>
                <w:rFonts w:ascii="Courier New" w:hAnsi="Courier New" w:cs="Courier New"/>
                <w:sz w:val="18"/>
                <w:szCs w:val="18"/>
                <w:lang w:val="en-US" w:bidi="ar-SA"/>
              </w:rPr>
            </w:pPr>
            <w:r w:rsidRPr="003B1807">
              <w:rPr>
                <w:rFonts w:ascii="Courier New" w:hAnsi="Courier New" w:cs="Courier New"/>
                <w:sz w:val="18"/>
                <w:szCs w:val="18"/>
                <w:lang w:val="en-US" w:bidi="ar-SA"/>
              </w:rPr>
              <w:t xml:space="preserve">for i in </w:t>
            </w:r>
            <w:proofErr w:type="gramStart"/>
            <w:r w:rsidRPr="003B1807">
              <w:rPr>
                <w:rFonts w:ascii="Courier New" w:hAnsi="Courier New" w:cs="Courier New"/>
                <w:sz w:val="18"/>
                <w:szCs w:val="18"/>
                <w:lang w:val="en-US" w:bidi="ar-SA"/>
              </w:rPr>
              <w:t>range(</w:t>
            </w:r>
            <w:proofErr w:type="gramEnd"/>
            <w:r w:rsidRPr="003B1807">
              <w:rPr>
                <w:rFonts w:ascii="Courier New" w:hAnsi="Courier New" w:cs="Courier New"/>
                <w:sz w:val="18"/>
                <w:szCs w:val="18"/>
                <w:lang w:val="en-US" w:bidi="ar-SA"/>
              </w:rPr>
              <w:t>0,5):</w:t>
            </w:r>
          </w:p>
          <w:p w14:paraId="5BF9BC67" w14:textId="77777777" w:rsidR="00A91ABC" w:rsidRPr="003B1807" w:rsidRDefault="00A91ABC" w:rsidP="00EC4165">
            <w:pPr>
              <w:rPr>
                <w:rFonts w:ascii="Courier New" w:hAnsi="Courier New" w:cs="Courier New"/>
                <w:sz w:val="18"/>
                <w:szCs w:val="18"/>
                <w:lang w:val="en-US" w:bidi="ar-SA"/>
              </w:rPr>
            </w:pPr>
            <w:r w:rsidRPr="003B1807">
              <w:rPr>
                <w:rFonts w:ascii="Courier New" w:hAnsi="Courier New" w:cs="Courier New"/>
                <w:sz w:val="18"/>
                <w:szCs w:val="18"/>
                <w:lang w:val="en-US" w:bidi="ar-SA"/>
              </w:rPr>
              <w:t xml:space="preserve">  if(m(</w:t>
            </w:r>
            <w:proofErr w:type="spellStart"/>
            <w:r w:rsidRPr="003B1807">
              <w:rPr>
                <w:rFonts w:ascii="Courier New" w:hAnsi="Courier New" w:cs="Courier New"/>
                <w:sz w:val="18"/>
                <w:szCs w:val="18"/>
                <w:lang w:val="en-US" w:bidi="ar-SA"/>
              </w:rPr>
              <w:t>i</w:t>
            </w:r>
            <w:proofErr w:type="spellEnd"/>
            <w:r w:rsidRPr="003B1807">
              <w:rPr>
                <w:rFonts w:ascii="Courier New" w:hAnsi="Courier New" w:cs="Courier New"/>
                <w:sz w:val="18"/>
                <w:szCs w:val="18"/>
                <w:lang w:val="en-US" w:bidi="ar-SA"/>
              </w:rPr>
              <w:t>)&gt;39</w:t>
            </w:r>
            <w:proofErr w:type="gramStart"/>
            <w:r w:rsidRPr="003B1807">
              <w:rPr>
                <w:rFonts w:ascii="Courier New" w:hAnsi="Courier New" w:cs="Courier New"/>
                <w:sz w:val="18"/>
                <w:szCs w:val="18"/>
                <w:lang w:val="en-US" w:bidi="ar-SA"/>
              </w:rPr>
              <w:t>):sum</w:t>
            </w:r>
            <w:proofErr w:type="gramEnd"/>
            <w:r w:rsidRPr="003B1807">
              <w:rPr>
                <w:rFonts w:ascii="Courier New" w:hAnsi="Courier New" w:cs="Courier New"/>
                <w:sz w:val="18"/>
                <w:szCs w:val="18"/>
                <w:lang w:val="en-US" w:bidi="ar-SA"/>
              </w:rPr>
              <w:t>=</w:t>
            </w:r>
            <w:proofErr w:type="spellStart"/>
            <w:r w:rsidRPr="003B1807">
              <w:rPr>
                <w:rFonts w:ascii="Courier New" w:hAnsi="Courier New" w:cs="Courier New"/>
                <w:sz w:val="18"/>
                <w:szCs w:val="18"/>
                <w:lang w:val="en-US" w:bidi="ar-SA"/>
              </w:rPr>
              <w:t>sum+m</w:t>
            </w:r>
            <w:proofErr w:type="spellEnd"/>
            <w:r w:rsidRPr="003B1807">
              <w:rPr>
                <w:rFonts w:ascii="Courier New" w:hAnsi="Courier New" w:cs="Courier New"/>
                <w:sz w:val="18"/>
                <w:szCs w:val="18"/>
                <w:lang w:val="en-US" w:bidi="ar-SA"/>
              </w:rPr>
              <w:t>[</w:t>
            </w:r>
            <w:proofErr w:type="spellStart"/>
            <w:r w:rsidRPr="003B1807">
              <w:rPr>
                <w:rFonts w:ascii="Courier New" w:hAnsi="Courier New" w:cs="Courier New"/>
                <w:sz w:val="18"/>
                <w:szCs w:val="18"/>
                <w:lang w:val="en-US" w:bidi="ar-SA"/>
              </w:rPr>
              <w:t>i</w:t>
            </w:r>
            <w:proofErr w:type="spellEnd"/>
            <w:r w:rsidRPr="003B1807">
              <w:rPr>
                <w:rFonts w:ascii="Courier New" w:hAnsi="Courier New" w:cs="Courier New"/>
                <w:sz w:val="18"/>
                <w:szCs w:val="18"/>
                <w:lang w:val="en-US" w:bidi="ar-SA"/>
              </w:rPr>
              <w:t>]</w:t>
            </w:r>
          </w:p>
          <w:p w14:paraId="16BDAE23" w14:textId="77777777" w:rsidR="00A91ABC" w:rsidRPr="003B1807" w:rsidRDefault="00A91ABC" w:rsidP="00EC4165">
            <w:pPr>
              <w:rPr>
                <w:sz w:val="18"/>
                <w:szCs w:val="18"/>
                <w:lang w:val="en-US" w:bidi="ar-SA"/>
              </w:rPr>
            </w:pPr>
            <w:r w:rsidRPr="003B1807">
              <w:rPr>
                <w:rFonts w:ascii="Courier New" w:hAnsi="Courier New" w:cs="Courier New"/>
                <w:sz w:val="18"/>
                <w:szCs w:val="18"/>
                <w:lang w:val="en-US" w:bidi="ar-SA"/>
              </w:rPr>
              <w:t>print(sum/5)</w:t>
            </w:r>
          </w:p>
        </w:tc>
        <w:tc>
          <w:tcPr>
            <w:tcW w:w="3235" w:type="dxa"/>
          </w:tcPr>
          <w:p w14:paraId="05CE2BB7" w14:textId="77777777" w:rsidR="00A91ABC" w:rsidRPr="003B1807" w:rsidRDefault="00A91ABC" w:rsidP="00EC4165">
            <w:pPr>
              <w:rPr>
                <w:rFonts w:ascii="Courier New" w:hAnsi="Courier New" w:cs="Courier New"/>
                <w:sz w:val="18"/>
                <w:szCs w:val="18"/>
                <w:lang w:val="en-US" w:bidi="ar-SA"/>
              </w:rPr>
            </w:pPr>
            <w:r w:rsidRPr="003B1807">
              <w:rPr>
                <w:rFonts w:ascii="Courier New" w:hAnsi="Courier New" w:cs="Courier New"/>
                <w:sz w:val="18"/>
                <w:szCs w:val="18"/>
                <w:lang w:val="en-US" w:bidi="ar-SA"/>
              </w:rPr>
              <w:t>m</w:t>
            </w:r>
            <w:proofErr w:type="gramStart"/>
            <w:r w:rsidRPr="003B1807">
              <w:rPr>
                <w:rFonts w:ascii="Courier New" w:hAnsi="Courier New" w:cs="Courier New"/>
                <w:sz w:val="18"/>
                <w:szCs w:val="18"/>
                <w:lang w:val="en-US" w:bidi="ar-SA"/>
              </w:rPr>
              <w:t>=[</w:t>
            </w:r>
            <w:proofErr w:type="gramEnd"/>
            <w:r w:rsidRPr="003B1807">
              <w:rPr>
                <w:rFonts w:ascii="Courier New" w:hAnsi="Courier New" w:cs="Courier New"/>
                <w:sz w:val="18"/>
                <w:szCs w:val="18"/>
                <w:lang w:val="en-US" w:bidi="ar-SA"/>
              </w:rPr>
              <w:t>34, 55, 97, 67, 50]</w:t>
            </w:r>
          </w:p>
          <w:p w14:paraId="516FCB65" w14:textId="77777777" w:rsidR="00A91ABC" w:rsidRPr="003B1807" w:rsidRDefault="00A91ABC" w:rsidP="00EC4165">
            <w:pPr>
              <w:rPr>
                <w:rFonts w:ascii="Courier New" w:hAnsi="Courier New" w:cs="Courier New"/>
                <w:sz w:val="18"/>
                <w:szCs w:val="18"/>
                <w:lang w:val="en-US" w:bidi="ar-SA"/>
              </w:rPr>
            </w:pPr>
            <w:r>
              <w:rPr>
                <w:rFonts w:ascii="Courier New" w:hAnsi="Courier New" w:cs="Courier New"/>
                <w:sz w:val="18"/>
                <w:szCs w:val="18"/>
                <w:lang w:val="en-US" w:bidi="ar-SA"/>
              </w:rPr>
              <w:t>c</w:t>
            </w:r>
            <w:r w:rsidRPr="003B1807">
              <w:rPr>
                <w:rFonts w:ascii="Courier New" w:hAnsi="Courier New" w:cs="Courier New"/>
                <w:sz w:val="18"/>
                <w:szCs w:val="18"/>
                <w:lang w:val="en-US" w:bidi="ar-SA"/>
              </w:rPr>
              <w:t>ount=0</w:t>
            </w:r>
          </w:p>
          <w:p w14:paraId="48DAB935" w14:textId="77777777" w:rsidR="00A91ABC" w:rsidRPr="003B1807" w:rsidRDefault="00A91ABC" w:rsidP="00EC4165">
            <w:pPr>
              <w:rPr>
                <w:rFonts w:ascii="Courier New" w:hAnsi="Courier New" w:cs="Courier New"/>
                <w:sz w:val="18"/>
                <w:szCs w:val="18"/>
                <w:lang w:val="en-US" w:bidi="ar-SA"/>
              </w:rPr>
            </w:pPr>
            <w:r w:rsidRPr="003B1807">
              <w:rPr>
                <w:rFonts w:ascii="Courier New" w:hAnsi="Courier New" w:cs="Courier New"/>
                <w:sz w:val="18"/>
                <w:szCs w:val="18"/>
                <w:lang w:val="en-US" w:bidi="ar-SA"/>
              </w:rPr>
              <w:t xml:space="preserve">for i in </w:t>
            </w:r>
            <w:proofErr w:type="gramStart"/>
            <w:r w:rsidRPr="003B1807">
              <w:rPr>
                <w:rFonts w:ascii="Courier New" w:hAnsi="Courier New" w:cs="Courier New"/>
                <w:sz w:val="18"/>
                <w:szCs w:val="18"/>
                <w:lang w:val="en-US" w:bidi="ar-SA"/>
              </w:rPr>
              <w:t>range(</w:t>
            </w:r>
            <w:proofErr w:type="gramEnd"/>
            <w:r w:rsidRPr="003B1807">
              <w:rPr>
                <w:rFonts w:ascii="Courier New" w:hAnsi="Courier New" w:cs="Courier New"/>
                <w:sz w:val="18"/>
                <w:szCs w:val="18"/>
                <w:lang w:val="en-US" w:bidi="ar-SA"/>
              </w:rPr>
              <w:t>0,5):</w:t>
            </w:r>
          </w:p>
          <w:p w14:paraId="0A000617" w14:textId="77777777" w:rsidR="00A91ABC" w:rsidRPr="003B1807" w:rsidRDefault="00A91ABC" w:rsidP="00EC4165">
            <w:pPr>
              <w:rPr>
                <w:rFonts w:ascii="Courier New" w:hAnsi="Courier New" w:cs="Courier New"/>
                <w:sz w:val="18"/>
                <w:szCs w:val="18"/>
                <w:lang w:val="en-US" w:bidi="ar-SA"/>
              </w:rPr>
            </w:pPr>
            <w:r w:rsidRPr="003B1807">
              <w:rPr>
                <w:rFonts w:ascii="Courier New" w:hAnsi="Courier New" w:cs="Courier New"/>
                <w:sz w:val="18"/>
                <w:szCs w:val="18"/>
                <w:lang w:val="en-US" w:bidi="ar-SA"/>
              </w:rPr>
              <w:t xml:space="preserve">  if(m(i)&gt;39</w:t>
            </w:r>
            <w:proofErr w:type="gramStart"/>
            <w:r w:rsidRPr="003B1807">
              <w:rPr>
                <w:rFonts w:ascii="Courier New" w:hAnsi="Courier New" w:cs="Courier New"/>
                <w:sz w:val="18"/>
                <w:szCs w:val="18"/>
                <w:lang w:val="en-US" w:bidi="ar-SA"/>
              </w:rPr>
              <w:t>):count</w:t>
            </w:r>
            <w:proofErr w:type="gramEnd"/>
            <w:r w:rsidRPr="003B1807">
              <w:rPr>
                <w:rFonts w:ascii="Courier New" w:hAnsi="Courier New" w:cs="Courier New"/>
                <w:sz w:val="18"/>
                <w:szCs w:val="18"/>
                <w:lang w:val="en-US" w:bidi="ar-SA"/>
              </w:rPr>
              <w:t>=count+1</w:t>
            </w:r>
          </w:p>
          <w:p w14:paraId="3DF6600C" w14:textId="77777777" w:rsidR="00A91ABC" w:rsidRPr="003B1807" w:rsidRDefault="00A91ABC" w:rsidP="00EC4165">
            <w:pPr>
              <w:rPr>
                <w:sz w:val="18"/>
                <w:szCs w:val="18"/>
                <w:lang w:val="en-US" w:bidi="ar-SA"/>
              </w:rPr>
            </w:pPr>
            <w:r w:rsidRPr="003B1807">
              <w:rPr>
                <w:rFonts w:ascii="Courier New" w:hAnsi="Courier New" w:cs="Courier New"/>
                <w:sz w:val="18"/>
                <w:szCs w:val="18"/>
                <w:lang w:val="en-US" w:bidi="ar-SA"/>
              </w:rPr>
              <w:t>print(count)</w:t>
            </w:r>
          </w:p>
        </w:tc>
      </w:tr>
      <w:tr w:rsidR="00C369E0" w14:paraId="457EE358" w14:textId="77777777" w:rsidTr="00EC4165">
        <w:tc>
          <w:tcPr>
            <w:tcW w:w="3055" w:type="dxa"/>
          </w:tcPr>
          <w:p w14:paraId="43E10C4A" w14:textId="77777777" w:rsidR="00C369E0" w:rsidRPr="006A5E47" w:rsidRDefault="00C369E0" w:rsidP="00C369E0">
            <w:pPr>
              <w:rPr>
                <w:rFonts w:ascii="Courier New" w:hAnsi="Courier New" w:cs="Courier New"/>
                <w:sz w:val="20"/>
                <w:szCs w:val="20"/>
                <w:lang w:val="en-US" w:bidi="ar-SA"/>
              </w:rPr>
            </w:pPr>
            <w:r>
              <w:rPr>
                <w:rFonts w:ascii="Courier New" w:hAnsi="Courier New" w:cs="Courier New"/>
                <w:sz w:val="20"/>
                <w:szCs w:val="20"/>
                <w:lang w:val="en-US" w:bidi="ar-SA"/>
              </w:rPr>
              <w:t>Output and Remarks</w:t>
            </w:r>
          </w:p>
        </w:tc>
        <w:tc>
          <w:tcPr>
            <w:tcW w:w="3060" w:type="dxa"/>
          </w:tcPr>
          <w:p w14:paraId="2BA157D0" w14:textId="77777777" w:rsidR="00C369E0" w:rsidRDefault="00C369E0" w:rsidP="00C369E0">
            <w:r w:rsidRPr="004D36B5">
              <w:rPr>
                <w:rFonts w:ascii="Courier New" w:hAnsi="Courier New" w:cs="Courier New"/>
                <w:sz w:val="20"/>
                <w:szCs w:val="20"/>
                <w:lang w:val="en-US" w:bidi="ar-SA"/>
              </w:rPr>
              <w:t>Output and Remarks</w:t>
            </w:r>
          </w:p>
        </w:tc>
        <w:tc>
          <w:tcPr>
            <w:tcW w:w="3235" w:type="dxa"/>
          </w:tcPr>
          <w:p w14:paraId="67B293BD" w14:textId="77777777" w:rsidR="00C369E0" w:rsidRDefault="00C369E0" w:rsidP="00C369E0">
            <w:pPr>
              <w:rPr>
                <w:rFonts w:ascii="Courier New" w:hAnsi="Courier New" w:cs="Courier New"/>
                <w:sz w:val="20"/>
                <w:szCs w:val="20"/>
                <w:lang w:val="en-US" w:bidi="ar-SA"/>
              </w:rPr>
            </w:pPr>
            <w:r w:rsidRPr="004D36B5">
              <w:rPr>
                <w:rFonts w:ascii="Courier New" w:hAnsi="Courier New" w:cs="Courier New"/>
                <w:sz w:val="20"/>
                <w:szCs w:val="20"/>
                <w:lang w:val="en-US" w:bidi="ar-SA"/>
              </w:rPr>
              <w:t>Output and Remarks</w:t>
            </w:r>
          </w:p>
          <w:p w14:paraId="48DA96F2" w14:textId="77777777" w:rsidR="00C369E0" w:rsidRDefault="00C369E0" w:rsidP="00C369E0">
            <w:pPr>
              <w:rPr>
                <w:rFonts w:ascii="Courier New" w:hAnsi="Courier New" w:cs="Courier New"/>
                <w:sz w:val="20"/>
                <w:szCs w:val="20"/>
                <w:lang w:val="en-US" w:bidi="ar-SA"/>
              </w:rPr>
            </w:pPr>
          </w:p>
          <w:p w14:paraId="04DDA13A" w14:textId="77777777" w:rsidR="00C369E0" w:rsidRDefault="00C369E0" w:rsidP="00C369E0"/>
        </w:tc>
      </w:tr>
    </w:tbl>
    <w:p w14:paraId="2FE4866E" w14:textId="5CF0DADA" w:rsidR="00A91ABC" w:rsidRPr="00341782" w:rsidRDefault="00A91ABC" w:rsidP="00A91ABC">
      <w:pPr>
        <w:rPr>
          <w:rFonts w:ascii="Century725 Cn BT" w:hAnsi="Century725 Cn BT"/>
        </w:rPr>
      </w:pPr>
      <w:r>
        <w:rPr>
          <w:rFonts w:ascii="Century725 Cn BT" w:hAnsi="Century725 Cn BT"/>
        </w:rPr>
        <w:t xml:space="preserve"> L</w:t>
      </w:r>
      <w:r w:rsidRPr="00341782">
        <w:rPr>
          <w:rFonts w:ascii="Century725 Cn BT" w:hAnsi="Century725 Cn BT"/>
        </w:rPr>
        <w:t xml:space="preserve">ists </w:t>
      </w:r>
      <w:r>
        <w:rPr>
          <w:rFonts w:ascii="Century725 Cn BT" w:hAnsi="Century725 Cn BT"/>
        </w:rPr>
        <w:t xml:space="preserve">themselves </w:t>
      </w:r>
      <w:r w:rsidRPr="00341782">
        <w:rPr>
          <w:rFonts w:ascii="Century725 Cn BT" w:hAnsi="Century725 Cn BT"/>
        </w:rPr>
        <w:t xml:space="preserve">can be taken as a range. </w:t>
      </w:r>
      <w:r w:rsidR="008942E5" w:rsidRPr="00341782">
        <w:rPr>
          <w:rFonts w:ascii="Century725 Cn BT" w:hAnsi="Century725 Cn BT"/>
        </w:rPr>
        <w:t>Therefore,</w:t>
      </w:r>
      <w:r w:rsidRPr="00341782">
        <w:rPr>
          <w:rFonts w:ascii="Century725 Cn BT" w:hAnsi="Century725 Cn BT"/>
        </w:rPr>
        <w:t xml:space="preserve"> above programs can be modified in the following style</w:t>
      </w:r>
    </w:p>
    <w:tbl>
      <w:tblPr>
        <w:tblStyle w:val="TableGrid"/>
        <w:tblW w:w="0" w:type="auto"/>
        <w:tblLook w:val="04A0" w:firstRow="1" w:lastRow="0" w:firstColumn="1" w:lastColumn="0" w:noHBand="0" w:noVBand="1"/>
      </w:tblPr>
      <w:tblGrid>
        <w:gridCol w:w="4675"/>
        <w:gridCol w:w="4675"/>
      </w:tblGrid>
      <w:tr w:rsidR="00A91ABC" w14:paraId="5786489E" w14:textId="77777777" w:rsidTr="00EC4165">
        <w:tc>
          <w:tcPr>
            <w:tcW w:w="4675" w:type="dxa"/>
          </w:tcPr>
          <w:p w14:paraId="6D05ED2B" w14:textId="77777777" w:rsidR="00A91ABC" w:rsidRPr="00A51B78" w:rsidRDefault="00A91ABC" w:rsidP="00EC4165">
            <w:pPr>
              <w:shd w:val="clear" w:color="auto" w:fill="FFFFFE"/>
              <w:spacing w:line="285" w:lineRule="atLeast"/>
              <w:rPr>
                <w:rFonts w:ascii="Courier New" w:eastAsia="Times New Roman" w:hAnsi="Courier New" w:cs="Courier New"/>
                <w:sz w:val="21"/>
                <w:szCs w:val="21"/>
              </w:rPr>
            </w:pPr>
            <w:r w:rsidRPr="00A51B78">
              <w:rPr>
                <w:rFonts w:ascii="Courier New" w:eastAsia="Times New Roman" w:hAnsi="Courier New" w:cs="Courier New"/>
                <w:sz w:val="21"/>
                <w:szCs w:val="21"/>
              </w:rPr>
              <w:t>m=[34, 55, 97, 67, 20]</w:t>
            </w:r>
          </w:p>
          <w:p w14:paraId="17688834" w14:textId="77777777" w:rsidR="00A91ABC" w:rsidRPr="00A51B78" w:rsidRDefault="00A91ABC" w:rsidP="00EC4165">
            <w:pPr>
              <w:shd w:val="clear" w:color="auto" w:fill="FFFFFE"/>
              <w:spacing w:line="285" w:lineRule="atLeast"/>
              <w:rPr>
                <w:rFonts w:ascii="Courier New" w:eastAsia="Times New Roman" w:hAnsi="Courier New" w:cs="Courier New"/>
                <w:sz w:val="21"/>
                <w:szCs w:val="21"/>
              </w:rPr>
            </w:pPr>
            <w:r w:rsidRPr="00A51B78">
              <w:rPr>
                <w:rFonts w:ascii="Courier New" w:eastAsia="Times New Roman" w:hAnsi="Courier New" w:cs="Courier New"/>
                <w:sz w:val="21"/>
                <w:szCs w:val="21"/>
              </w:rPr>
              <w:t>for </w:t>
            </w:r>
            <w:proofErr w:type="spellStart"/>
            <w:r w:rsidRPr="00A51B78">
              <w:rPr>
                <w:rFonts w:ascii="Courier New" w:eastAsia="Times New Roman" w:hAnsi="Courier New" w:cs="Courier New"/>
                <w:sz w:val="21"/>
                <w:szCs w:val="21"/>
              </w:rPr>
              <w:t>i</w:t>
            </w:r>
            <w:proofErr w:type="spellEnd"/>
            <w:r w:rsidRPr="00A51B78">
              <w:rPr>
                <w:rFonts w:ascii="Courier New" w:eastAsia="Times New Roman" w:hAnsi="Courier New" w:cs="Courier New"/>
                <w:sz w:val="21"/>
                <w:szCs w:val="21"/>
              </w:rPr>
              <w:t> in m:</w:t>
            </w:r>
          </w:p>
          <w:p w14:paraId="203DF6DA" w14:textId="77777777" w:rsidR="00A91ABC" w:rsidRPr="00A51B78" w:rsidRDefault="00A91ABC" w:rsidP="00EC4165">
            <w:pPr>
              <w:shd w:val="clear" w:color="auto" w:fill="FFFFFE"/>
              <w:spacing w:line="285" w:lineRule="atLeast"/>
              <w:rPr>
                <w:rFonts w:ascii="Courier New" w:eastAsia="Times New Roman" w:hAnsi="Courier New" w:cs="Courier New"/>
                <w:sz w:val="21"/>
                <w:szCs w:val="21"/>
              </w:rPr>
            </w:pPr>
            <w:r w:rsidRPr="00A51B78">
              <w:rPr>
                <w:rFonts w:ascii="Courier New" w:eastAsia="Times New Roman" w:hAnsi="Courier New" w:cs="Courier New"/>
                <w:sz w:val="21"/>
                <w:szCs w:val="21"/>
              </w:rPr>
              <w:t>  if(</w:t>
            </w:r>
            <w:proofErr w:type="spellStart"/>
            <w:r w:rsidRPr="00A51B78">
              <w:rPr>
                <w:rFonts w:ascii="Courier New" w:eastAsia="Times New Roman" w:hAnsi="Courier New" w:cs="Courier New"/>
                <w:sz w:val="21"/>
                <w:szCs w:val="21"/>
              </w:rPr>
              <w:t>i</w:t>
            </w:r>
            <w:proofErr w:type="spellEnd"/>
            <w:r w:rsidRPr="00A51B78">
              <w:rPr>
                <w:rFonts w:ascii="Courier New" w:eastAsia="Times New Roman" w:hAnsi="Courier New" w:cs="Courier New"/>
                <w:sz w:val="21"/>
                <w:szCs w:val="21"/>
              </w:rPr>
              <w:t>&gt;39): print(</w:t>
            </w:r>
            <w:proofErr w:type="spellStart"/>
            <w:r w:rsidRPr="00A51B78">
              <w:rPr>
                <w:rFonts w:ascii="Courier New" w:eastAsia="Times New Roman" w:hAnsi="Courier New" w:cs="Courier New"/>
                <w:sz w:val="21"/>
                <w:szCs w:val="21"/>
              </w:rPr>
              <w:t>i</w:t>
            </w:r>
            <w:proofErr w:type="spellEnd"/>
            <w:r w:rsidRPr="00A51B78">
              <w:rPr>
                <w:rFonts w:ascii="Courier New" w:eastAsia="Times New Roman" w:hAnsi="Courier New" w:cs="Courier New"/>
                <w:sz w:val="21"/>
                <w:szCs w:val="21"/>
              </w:rPr>
              <w:t>)</w:t>
            </w:r>
          </w:p>
        </w:tc>
        <w:tc>
          <w:tcPr>
            <w:tcW w:w="4675" w:type="dxa"/>
          </w:tcPr>
          <w:p w14:paraId="0433D95F" w14:textId="77777777" w:rsidR="00A91ABC" w:rsidRPr="00A51B78" w:rsidRDefault="00A91ABC" w:rsidP="00EC4165">
            <w:pPr>
              <w:shd w:val="clear" w:color="auto" w:fill="FFFFFE"/>
              <w:rPr>
                <w:rFonts w:ascii="Courier New" w:eastAsia="Times New Roman" w:hAnsi="Courier New" w:cs="Courier New"/>
                <w:sz w:val="21"/>
                <w:szCs w:val="21"/>
              </w:rPr>
            </w:pPr>
            <w:r w:rsidRPr="00A51B78">
              <w:rPr>
                <w:rFonts w:ascii="Courier New" w:eastAsia="Times New Roman" w:hAnsi="Courier New" w:cs="Courier New"/>
                <w:sz w:val="21"/>
                <w:szCs w:val="21"/>
              </w:rPr>
              <w:t>fruits=</w:t>
            </w:r>
            <w:r w:rsidRPr="00A51B78">
              <w:rPr>
                <w:rFonts w:ascii="Courier New" w:eastAsia="Times New Roman" w:hAnsi="Courier New" w:cs="Courier New"/>
                <w:sz w:val="18"/>
                <w:szCs w:val="18"/>
              </w:rPr>
              <w:t>[‘papaya’, ‘banana’, ‘apple’]</w:t>
            </w:r>
          </w:p>
          <w:p w14:paraId="5426D2A0" w14:textId="77777777" w:rsidR="00A91ABC" w:rsidRPr="00A51B78" w:rsidRDefault="00A91ABC" w:rsidP="00EC4165">
            <w:pPr>
              <w:shd w:val="clear" w:color="auto" w:fill="FFFFFE"/>
              <w:rPr>
                <w:rFonts w:ascii="Courier New" w:eastAsia="Times New Roman" w:hAnsi="Courier New" w:cs="Courier New"/>
                <w:sz w:val="21"/>
                <w:szCs w:val="21"/>
              </w:rPr>
            </w:pPr>
            <w:r w:rsidRPr="00A51B78">
              <w:rPr>
                <w:rFonts w:ascii="Courier New" w:eastAsia="Times New Roman" w:hAnsi="Courier New" w:cs="Courier New"/>
                <w:sz w:val="21"/>
                <w:szCs w:val="21"/>
              </w:rPr>
              <w:t>for f in fruits:</w:t>
            </w:r>
          </w:p>
          <w:p w14:paraId="706B180B" w14:textId="77777777" w:rsidR="00A91ABC" w:rsidRPr="00A51B78" w:rsidRDefault="00A91ABC" w:rsidP="00EC4165">
            <w:pPr>
              <w:shd w:val="clear" w:color="auto" w:fill="FFFFFE"/>
              <w:rPr>
                <w:rFonts w:ascii="Courier New" w:eastAsia="Times New Roman" w:hAnsi="Courier New" w:cs="Courier New"/>
                <w:sz w:val="21"/>
                <w:szCs w:val="21"/>
              </w:rPr>
            </w:pPr>
            <w:r w:rsidRPr="00A51B78">
              <w:rPr>
                <w:rFonts w:ascii="Courier New" w:eastAsia="Times New Roman" w:hAnsi="Courier New" w:cs="Courier New"/>
                <w:sz w:val="21"/>
                <w:szCs w:val="21"/>
              </w:rPr>
              <w:t>  print(f)</w:t>
            </w:r>
          </w:p>
        </w:tc>
      </w:tr>
      <w:tr w:rsidR="00A91ABC" w14:paraId="45DA1A17" w14:textId="77777777" w:rsidTr="00EC4165">
        <w:tc>
          <w:tcPr>
            <w:tcW w:w="4675" w:type="dxa"/>
          </w:tcPr>
          <w:p w14:paraId="559CC185" w14:textId="77777777" w:rsidR="00A91ABC" w:rsidRPr="00814840" w:rsidRDefault="00A91ABC" w:rsidP="00EC4165">
            <w:pPr>
              <w:shd w:val="clear" w:color="auto" w:fill="FFFFFE"/>
              <w:spacing w:line="285" w:lineRule="atLeast"/>
              <w:rPr>
                <w:rFonts w:ascii="Courier New" w:eastAsia="Times New Roman" w:hAnsi="Courier New" w:cs="Courier New"/>
                <w:color w:val="000000"/>
                <w:sz w:val="21"/>
                <w:szCs w:val="21"/>
              </w:rPr>
            </w:pPr>
            <w:r>
              <w:rPr>
                <w:rFonts w:ascii="Courier New" w:eastAsia="Times New Roman" w:hAnsi="Courier New" w:cs="Courier New"/>
                <w:color w:val="000000"/>
                <w:sz w:val="21"/>
                <w:szCs w:val="21"/>
              </w:rPr>
              <w:t>55, 97, 67</w:t>
            </w:r>
          </w:p>
        </w:tc>
        <w:tc>
          <w:tcPr>
            <w:tcW w:w="4675" w:type="dxa"/>
          </w:tcPr>
          <w:p w14:paraId="79B8E946" w14:textId="77777777" w:rsidR="00A91ABC" w:rsidRDefault="00C369E0" w:rsidP="00EC4165">
            <w:pPr>
              <w:shd w:val="clear" w:color="auto" w:fill="FFFFFE"/>
              <w:rPr>
                <w:rFonts w:ascii="Courier New" w:eastAsia="Times New Roman" w:hAnsi="Courier New" w:cs="Courier New"/>
                <w:color w:val="000000"/>
                <w:sz w:val="21"/>
                <w:szCs w:val="21"/>
              </w:rPr>
            </w:pPr>
            <w:r>
              <w:rPr>
                <w:rFonts w:ascii="Courier New" w:eastAsia="Times New Roman" w:hAnsi="Courier New" w:cs="Courier New"/>
                <w:color w:val="000000"/>
                <w:sz w:val="21"/>
                <w:szCs w:val="21"/>
              </w:rPr>
              <w:t>p</w:t>
            </w:r>
            <w:r w:rsidR="00A91ABC">
              <w:rPr>
                <w:rFonts w:ascii="Courier New" w:eastAsia="Times New Roman" w:hAnsi="Courier New" w:cs="Courier New"/>
                <w:color w:val="000000"/>
                <w:sz w:val="21"/>
                <w:szCs w:val="21"/>
              </w:rPr>
              <w:t>apaya banana apple</w:t>
            </w:r>
          </w:p>
        </w:tc>
      </w:tr>
    </w:tbl>
    <w:p w14:paraId="5B27C157" w14:textId="77777777" w:rsidR="00A91ABC" w:rsidRDefault="00A91ABC" w:rsidP="00A91ABC">
      <w:pPr>
        <w:spacing w:after="0"/>
        <w:rPr>
          <w:rFonts w:ascii="Century725 Cn BT" w:hAnsi="Century725 Cn BT"/>
          <w:b/>
          <w:sz w:val="24"/>
          <w:szCs w:val="24"/>
        </w:rPr>
      </w:pPr>
    </w:p>
    <w:p w14:paraId="1F311068" w14:textId="77777777" w:rsidR="00A91ABC" w:rsidRPr="00EA0362" w:rsidRDefault="00A91ABC" w:rsidP="00A91ABC">
      <w:pPr>
        <w:spacing w:after="0"/>
        <w:rPr>
          <w:rFonts w:ascii="Century725 Cn BT" w:hAnsi="Century725 Cn BT"/>
          <w:b/>
          <w:sz w:val="24"/>
          <w:szCs w:val="24"/>
        </w:rPr>
      </w:pPr>
      <w:r w:rsidRPr="00EA0362">
        <w:rPr>
          <w:rFonts w:ascii="Century725 Cn BT" w:hAnsi="Century725 Cn BT"/>
          <w:b/>
          <w:sz w:val="24"/>
          <w:szCs w:val="24"/>
        </w:rPr>
        <w:t xml:space="preserve">EXERCISES </w:t>
      </w:r>
    </w:p>
    <w:p w14:paraId="384F2B8A" w14:textId="11D7AE4F" w:rsidR="00A91ABC" w:rsidRDefault="00A91ABC" w:rsidP="00A91ABC">
      <w:pPr>
        <w:spacing w:after="0"/>
        <w:jc w:val="both"/>
        <w:rPr>
          <w:rFonts w:ascii="Century725 Cn BT" w:hAnsi="Century725 Cn BT" w:cs="Baskerville Old Face"/>
        </w:rPr>
      </w:pPr>
      <w:r>
        <w:rPr>
          <w:rFonts w:ascii="Century725 Cn BT" w:hAnsi="Century725 Cn BT" w:cs="Baskerville Old Face"/>
        </w:rPr>
        <w:t xml:space="preserve">1. </w:t>
      </w:r>
      <w:r w:rsidRPr="00430B4A">
        <w:rPr>
          <w:rFonts w:ascii="Century725 Cn BT" w:hAnsi="Century725 Cn BT" w:cs="Baskerville Old Face"/>
        </w:rPr>
        <w:t xml:space="preserve">Write a program to define a list </w:t>
      </w:r>
      <w:r w:rsidRPr="00430B4A">
        <w:rPr>
          <w:rFonts w:ascii="Century725 Cn BT" w:hAnsi="Century725 Cn BT" w:cs="Courier New"/>
        </w:rPr>
        <w:t xml:space="preserve">L with 10 elements 32,56, 59, 78, 21, 90, 88, 69, 77, </w:t>
      </w:r>
      <w:r w:rsidR="008942E5" w:rsidRPr="00430B4A">
        <w:rPr>
          <w:rFonts w:ascii="Century725 Cn BT" w:hAnsi="Century725 Cn BT" w:cs="Courier New"/>
        </w:rPr>
        <w:t xml:space="preserve">41 </w:t>
      </w:r>
      <w:r w:rsidR="008942E5" w:rsidRPr="00430B4A">
        <w:rPr>
          <w:rFonts w:ascii="Century725 Cn BT" w:hAnsi="Century725 Cn BT" w:cs="Baskerville Old Face"/>
        </w:rPr>
        <w:t>and</w:t>
      </w:r>
      <w:r w:rsidRPr="00430B4A">
        <w:rPr>
          <w:rFonts w:ascii="Century725 Cn BT" w:hAnsi="Century725 Cn BT" w:cs="Baskerville Old Face"/>
        </w:rPr>
        <w:t xml:space="preserve"> print out:</w:t>
      </w:r>
      <w:r>
        <w:rPr>
          <w:rFonts w:ascii="Century725 Cn BT" w:hAnsi="Century725 Cn BT" w:cs="Baskerville Old Face"/>
        </w:rPr>
        <w:t xml:space="preserve"> </w:t>
      </w:r>
      <w:r w:rsidRPr="00430B4A">
        <w:rPr>
          <w:rFonts w:ascii="Century725 Cn BT" w:hAnsi="Century725 Cn BT" w:cs="Baskerville Old Face"/>
        </w:rPr>
        <w:t>(a) all numbers. (b)  numbers greater than 25. (c)  number not less than 50.</w:t>
      </w:r>
      <w:r w:rsidR="008942E5">
        <w:rPr>
          <w:rFonts w:ascii="Century725 Cn BT" w:hAnsi="Century725 Cn BT" w:cs="Baskerville Old Face"/>
        </w:rPr>
        <w:t xml:space="preserve"> </w:t>
      </w:r>
      <w:proofErr w:type="gramStart"/>
      <w:r w:rsidRPr="00430B4A">
        <w:rPr>
          <w:rFonts w:ascii="Century725 Cn BT" w:hAnsi="Century725 Cn BT" w:cs="Baskerville Old Face"/>
        </w:rPr>
        <w:t>(</w:t>
      </w:r>
      <w:proofErr w:type="gramEnd"/>
      <w:r w:rsidRPr="00430B4A">
        <w:rPr>
          <w:rFonts w:ascii="Century725 Cn BT" w:hAnsi="Century725 Cn BT" w:cs="Baskerville Old Face"/>
        </w:rPr>
        <w:t>d</w:t>
      </w:r>
      <w:r w:rsidR="008942E5" w:rsidRPr="00430B4A">
        <w:rPr>
          <w:rFonts w:ascii="Century725 Cn BT" w:hAnsi="Century725 Cn BT" w:cs="Baskerville Old Face"/>
        </w:rPr>
        <w:t>) numbers</w:t>
      </w:r>
      <w:r w:rsidRPr="00430B4A">
        <w:rPr>
          <w:rFonts w:ascii="Century725 Cn BT" w:hAnsi="Century725 Cn BT" w:cs="Baskerville Old Face"/>
        </w:rPr>
        <w:t xml:space="preserve"> greater than 25 and less than 50. (e)  numbers which are greater than 25 and less than 50 or greater than 75 and less than 100. (f)  numbers which are odd. (g)  Count of numbers which are even. (h)  Sum of numbers which are multiples of 7. (i)   Sum of numbers which are multiples of 3 and 6. (</w:t>
      </w:r>
      <w:r w:rsidR="008942E5" w:rsidRPr="00430B4A">
        <w:rPr>
          <w:rFonts w:ascii="Century725 Cn BT" w:hAnsi="Century725 Cn BT" w:cs="Baskerville Old Face"/>
        </w:rPr>
        <w:t>j) Count</w:t>
      </w:r>
      <w:r w:rsidRPr="00430B4A">
        <w:rPr>
          <w:rFonts w:ascii="Century725 Cn BT" w:hAnsi="Century725 Cn BT" w:cs="Baskerville Old Face"/>
        </w:rPr>
        <w:t xml:space="preserve"> of numbers which are multiples of 3 or 5.</w:t>
      </w:r>
    </w:p>
    <w:p w14:paraId="50462B18" w14:textId="18597215" w:rsidR="00A91ABC" w:rsidRDefault="00A91ABC" w:rsidP="00A91ABC">
      <w:pPr>
        <w:tabs>
          <w:tab w:val="left" w:pos="810"/>
        </w:tabs>
        <w:spacing w:after="0"/>
        <w:jc w:val="both"/>
        <w:rPr>
          <w:rFonts w:ascii="Courier New" w:hAnsi="Courier New" w:cs="Courier New"/>
        </w:rPr>
      </w:pPr>
      <w:r>
        <w:rPr>
          <w:rFonts w:ascii="Baskerville Old Face" w:hAnsi="Baskerville Old Face" w:cs="Baskerville Old Face"/>
        </w:rPr>
        <w:t xml:space="preserve">2. </w:t>
      </w:r>
      <w:r w:rsidRPr="00430B4A">
        <w:rPr>
          <w:rFonts w:ascii="Century725 Cn BT" w:hAnsi="Century725 Cn BT" w:cs="Baskerville Old Face"/>
        </w:rPr>
        <w:t xml:space="preserve">Write a program to define a list </w:t>
      </w:r>
      <w:r w:rsidRPr="00430B4A">
        <w:rPr>
          <w:rFonts w:ascii="Courier New" w:hAnsi="Courier New" w:cs="Courier New"/>
        </w:rPr>
        <w:t>c</w:t>
      </w:r>
      <w:r w:rsidR="008942E5">
        <w:rPr>
          <w:rFonts w:ascii="Courier New" w:hAnsi="Courier New" w:cs="Courier New"/>
        </w:rPr>
        <w:t xml:space="preserve"> </w:t>
      </w:r>
      <w:r w:rsidR="008942E5" w:rsidRPr="00430B4A">
        <w:rPr>
          <w:rFonts w:ascii="Courier New" w:hAnsi="Courier New" w:cs="Courier New"/>
        </w:rPr>
        <w:t>= [</w:t>
      </w:r>
      <w:r w:rsidRPr="00430B4A">
        <w:rPr>
          <w:rFonts w:ascii="Courier New" w:hAnsi="Courier New" w:cs="Courier New"/>
        </w:rPr>
        <w:t>'a', 'A', 'Z', '@', 'j', 'e', 'I', 'o']</w:t>
      </w:r>
      <w:r w:rsidRPr="00EA0362">
        <w:rPr>
          <w:rFonts w:ascii="Century725 Cn BT" w:hAnsi="Century725 Cn BT" w:cs="Courier New"/>
        </w:rPr>
        <w:t>and print</w:t>
      </w:r>
      <w:r>
        <w:rPr>
          <w:rFonts w:ascii="Century725 Cn BT" w:hAnsi="Century725 Cn BT" w:cs="Courier New"/>
        </w:rPr>
        <w:t xml:space="preserve">: </w:t>
      </w:r>
      <w:r>
        <w:rPr>
          <w:rFonts w:ascii="Century725 Cn BT" w:hAnsi="Century725 Cn BT" w:cs="Baskerville Old Face"/>
        </w:rPr>
        <w:t>(</w:t>
      </w:r>
      <w:r w:rsidR="008942E5">
        <w:rPr>
          <w:rFonts w:ascii="Century725 Cn BT" w:hAnsi="Century725 Cn BT" w:cs="Baskerville Old Face"/>
        </w:rPr>
        <w:t xml:space="preserve">a) </w:t>
      </w:r>
      <w:r w:rsidR="008942E5" w:rsidRPr="00341782">
        <w:rPr>
          <w:rFonts w:ascii="Century725 Cn BT" w:hAnsi="Century725 Cn BT" w:cs="Baskerville Old Face"/>
        </w:rPr>
        <w:t>all</w:t>
      </w:r>
      <w:r w:rsidRPr="00341782">
        <w:rPr>
          <w:rFonts w:ascii="Century725 Cn BT" w:hAnsi="Century725 Cn BT" w:cs="Baskerville Old Face"/>
        </w:rPr>
        <w:t xml:space="preserve"> characters.</w:t>
      </w:r>
      <w:r>
        <w:rPr>
          <w:rFonts w:ascii="Century725 Cn BT" w:hAnsi="Century725 Cn BT" w:cs="Baskerville Old Face"/>
        </w:rPr>
        <w:t xml:space="preserve"> (b) </w:t>
      </w:r>
      <w:r w:rsidRPr="00341782">
        <w:rPr>
          <w:rFonts w:ascii="Century725 Cn BT" w:hAnsi="Century725 Cn BT" w:cs="Baskerville Old Face"/>
        </w:rPr>
        <w:t xml:space="preserve"> all uppercase characters.</w:t>
      </w:r>
      <w:r>
        <w:rPr>
          <w:rFonts w:ascii="Century725 Cn BT" w:hAnsi="Century725 Cn BT" w:cs="Baskerville Old Face"/>
        </w:rPr>
        <w:t xml:space="preserve"> (c) </w:t>
      </w:r>
      <w:r w:rsidRPr="00341782">
        <w:rPr>
          <w:rFonts w:ascii="Century725 Cn BT" w:hAnsi="Century725 Cn BT" w:cs="Baskerville Old Face"/>
        </w:rPr>
        <w:t xml:space="preserve"> all lowercase characters.</w:t>
      </w:r>
      <w:r>
        <w:rPr>
          <w:rFonts w:ascii="Century725 Cn BT" w:hAnsi="Century725 Cn BT" w:cs="Baskerville Old Face"/>
        </w:rPr>
        <w:t xml:space="preserve"> (d)  all non-alphabetic characters. (e) </w:t>
      </w:r>
      <w:r w:rsidRPr="00341782">
        <w:rPr>
          <w:rFonts w:ascii="Century725 Cn BT" w:hAnsi="Century725 Cn BT" w:cs="Baskerville Old Face"/>
        </w:rPr>
        <w:t>all alphabetic characters.</w:t>
      </w:r>
      <w:r>
        <w:rPr>
          <w:rFonts w:ascii="Century725 Cn BT" w:hAnsi="Century725 Cn BT" w:cs="Baskerville Old Face"/>
        </w:rPr>
        <w:t xml:space="preserve"> (f) </w:t>
      </w:r>
      <w:r w:rsidRPr="00341782">
        <w:rPr>
          <w:rFonts w:ascii="Century725 Cn BT" w:hAnsi="Century725 Cn BT" w:cs="Baskerville Old Face"/>
        </w:rPr>
        <w:t xml:space="preserve"> all lowercase vowels.</w:t>
      </w:r>
      <w:r>
        <w:rPr>
          <w:rFonts w:ascii="Century725 Cn BT" w:hAnsi="Century725 Cn BT" w:cs="Baskerville Old Face"/>
        </w:rPr>
        <w:t xml:space="preserve"> (g) </w:t>
      </w:r>
      <w:r w:rsidRPr="00341782">
        <w:rPr>
          <w:rFonts w:ascii="Century725 Cn BT" w:hAnsi="Century725 Cn BT" w:cs="Baskerville Old Face"/>
        </w:rPr>
        <w:t>Count of character ‘e’</w:t>
      </w:r>
      <w:r>
        <w:rPr>
          <w:rFonts w:ascii="Century725 Cn BT" w:hAnsi="Century725 Cn BT" w:cs="Baskerville Old Face"/>
        </w:rPr>
        <w:t xml:space="preserve"> (Note: There are easy ways of achieving the above, once we study string functions. Here we may solve using </w:t>
      </w:r>
      <w:r w:rsidRPr="00430B4A">
        <w:rPr>
          <w:rFonts w:ascii="Courier New" w:hAnsi="Courier New" w:cs="Courier New"/>
        </w:rPr>
        <w:t xml:space="preserve">for </w:t>
      </w:r>
      <w:proofErr w:type="spellStart"/>
      <w:r w:rsidRPr="00430B4A">
        <w:rPr>
          <w:rFonts w:ascii="Courier New" w:hAnsi="Courier New" w:cs="Courier New"/>
        </w:rPr>
        <w:t>i</w:t>
      </w:r>
      <w:proofErr w:type="spellEnd"/>
      <w:r w:rsidRPr="00430B4A">
        <w:rPr>
          <w:rFonts w:ascii="Courier New" w:hAnsi="Courier New" w:cs="Courier New"/>
        </w:rPr>
        <w:t xml:space="preserve"> in</w:t>
      </w:r>
      <w:r w:rsidR="008942E5">
        <w:rPr>
          <w:rFonts w:ascii="Courier New" w:hAnsi="Courier New" w:cs="Courier New"/>
        </w:rPr>
        <w:t>…</w:t>
      </w:r>
      <w:r w:rsidR="008942E5">
        <w:rPr>
          <w:rFonts w:ascii="Century725 Cn BT" w:hAnsi="Century725 Cn BT" w:cs="Baskerville Old Face"/>
        </w:rPr>
        <w:t>)</w:t>
      </w:r>
    </w:p>
    <w:p w14:paraId="2EF00904" w14:textId="77777777" w:rsidR="00A91ABC" w:rsidRDefault="00A91ABC" w:rsidP="00A91ABC">
      <w:pPr>
        <w:tabs>
          <w:tab w:val="left" w:pos="810"/>
        </w:tabs>
        <w:spacing w:after="0"/>
        <w:jc w:val="both"/>
        <w:rPr>
          <w:rFonts w:ascii="Century725 Cn BT" w:hAnsi="Century725 Cn BT" w:cs="Courier New"/>
        </w:rPr>
      </w:pPr>
    </w:p>
    <w:p w14:paraId="4996BB5D" w14:textId="009DE6C7" w:rsidR="00A91ABC" w:rsidRPr="00EA0362" w:rsidRDefault="00A91ABC" w:rsidP="00D43F99">
      <w:pPr>
        <w:pStyle w:val="Heading1"/>
      </w:pPr>
      <w:r>
        <w:t>5.</w:t>
      </w:r>
      <w:r w:rsidR="002C3EE7">
        <w:t>3.</w:t>
      </w:r>
      <w:r w:rsidRPr="00EA0362">
        <w:t xml:space="preserve">5 </w:t>
      </w:r>
      <w:r w:rsidR="00C369E0">
        <w:t xml:space="preserve">‘FUNCTIONS’ FOR </w:t>
      </w:r>
      <w:r w:rsidRPr="00EA0362">
        <w:t xml:space="preserve">BASIC MANIPULATION </w:t>
      </w:r>
      <w:r w:rsidR="008942E5" w:rsidRPr="00EA0362">
        <w:t>OF LISTS</w:t>
      </w:r>
      <w:r w:rsidRPr="00EA0362">
        <w:t xml:space="preserve">    </w:t>
      </w:r>
    </w:p>
    <w:p w14:paraId="369EC19E" w14:textId="77FD5F86" w:rsidR="00A91ABC" w:rsidRDefault="00C369E0" w:rsidP="00A91ABC">
      <w:pPr>
        <w:spacing w:after="0" w:line="240" w:lineRule="auto"/>
        <w:jc w:val="both"/>
        <w:rPr>
          <w:rFonts w:ascii="Century725 Cn BT" w:hAnsi="Century725 Cn BT" w:cs="Courier New"/>
          <w:bCs/>
        </w:rPr>
      </w:pPr>
      <w:r>
        <w:rPr>
          <w:rFonts w:ascii="Century725 Cn BT" w:hAnsi="Century725 Cn BT"/>
          <w:bCs/>
        </w:rPr>
        <w:t xml:space="preserve">Functions are a concept which we will learn soon. For the moment, just take them as a waying of instructing Python.  </w:t>
      </w:r>
      <w:r w:rsidR="00A91ABC" w:rsidRPr="00EA0362">
        <w:rPr>
          <w:rFonts w:ascii="Century725 Cn BT" w:hAnsi="Century725 Cn BT"/>
          <w:bCs/>
        </w:rPr>
        <w:t>Consider a list</w:t>
      </w:r>
      <w:r w:rsidR="00A91ABC">
        <w:rPr>
          <w:bCs/>
        </w:rPr>
        <w:t xml:space="preserve"> </w:t>
      </w:r>
      <w:r w:rsidR="00A91ABC" w:rsidRPr="00AD3928">
        <w:rPr>
          <w:rFonts w:ascii="Courier New" w:hAnsi="Courier New" w:cs="Courier New"/>
          <w:bCs/>
        </w:rPr>
        <w:t>x</w:t>
      </w:r>
      <w:r w:rsidR="008942E5" w:rsidRPr="00AD3928">
        <w:rPr>
          <w:rFonts w:ascii="Courier New" w:hAnsi="Courier New" w:cs="Courier New"/>
          <w:bCs/>
        </w:rPr>
        <w:t>= [</w:t>
      </w:r>
      <w:r w:rsidR="00A91ABC">
        <w:rPr>
          <w:rFonts w:ascii="Courier New" w:hAnsi="Courier New" w:cs="Courier New"/>
          <w:bCs/>
        </w:rPr>
        <w:t xml:space="preserve">0, </w:t>
      </w:r>
      <w:r w:rsidR="00A91ABC" w:rsidRPr="00AD3928">
        <w:rPr>
          <w:rFonts w:ascii="Courier New" w:hAnsi="Courier New" w:cs="Courier New"/>
          <w:bCs/>
        </w:rPr>
        <w:t>11, 22, 33, 44, 55]</w:t>
      </w:r>
      <w:r>
        <w:rPr>
          <w:rFonts w:ascii="Courier New" w:hAnsi="Courier New" w:cs="Courier New"/>
          <w:bCs/>
        </w:rPr>
        <w:t>.</w:t>
      </w:r>
      <w:r w:rsidR="00E47D37">
        <w:rPr>
          <w:rFonts w:ascii="Courier New" w:hAnsi="Courier New" w:cs="Courier New"/>
          <w:bCs/>
        </w:rPr>
        <w:t xml:space="preserve"> </w:t>
      </w:r>
      <w:r w:rsidR="00A91ABC" w:rsidRPr="00AA4E13">
        <w:rPr>
          <w:rFonts w:ascii="Century725 Cn BT" w:hAnsi="Century725 Cn BT" w:cs="Courier New"/>
          <w:bCs/>
        </w:rPr>
        <w:t>Let us see different ways in which this list can be modified or made use of to create other lists.</w:t>
      </w:r>
      <w:r w:rsidR="00E47D37">
        <w:rPr>
          <w:rFonts w:ascii="Century725 Cn BT" w:hAnsi="Century725 Cn BT" w:cs="Courier New"/>
          <w:bCs/>
        </w:rPr>
        <w:t xml:space="preserve"> Note that the </w:t>
      </w:r>
      <w:r w:rsidR="008B7164">
        <w:rPr>
          <w:rFonts w:ascii="Century725 Cn BT" w:hAnsi="Century725 Cn BT" w:cs="Courier New"/>
          <w:bCs/>
        </w:rPr>
        <w:t xml:space="preserve">first 8 </w:t>
      </w:r>
      <w:r w:rsidR="00E47D37">
        <w:rPr>
          <w:rFonts w:ascii="Century725 Cn BT" w:hAnsi="Century725 Cn BT" w:cs="Courier New"/>
          <w:bCs/>
        </w:rPr>
        <w:t xml:space="preserve">functions are used in the format </w:t>
      </w:r>
      <w:proofErr w:type="spellStart"/>
      <w:proofErr w:type="gramStart"/>
      <w:r w:rsidR="00E47D37" w:rsidRPr="00E47D37">
        <w:rPr>
          <w:rFonts w:ascii="Courier New" w:hAnsi="Courier New" w:cs="Courier New"/>
          <w:bCs/>
        </w:rPr>
        <w:t>x.function</w:t>
      </w:r>
      <w:proofErr w:type="spellEnd"/>
      <w:proofErr w:type="gramEnd"/>
      <w:r w:rsidR="00E47D37" w:rsidRPr="00E47D37">
        <w:rPr>
          <w:rFonts w:ascii="Courier New" w:hAnsi="Courier New" w:cs="Courier New"/>
          <w:bCs/>
        </w:rPr>
        <w:t>(),</w:t>
      </w:r>
      <w:r w:rsidR="00E47D37">
        <w:rPr>
          <w:rFonts w:ascii="Century725 Cn BT" w:hAnsi="Century725 Cn BT" w:cs="Courier New"/>
          <w:bCs/>
        </w:rPr>
        <w:t xml:space="preserve"> an indication of </w:t>
      </w:r>
      <w:r w:rsidR="008942E5">
        <w:rPr>
          <w:rFonts w:ascii="Century725 Cn BT" w:hAnsi="Century725 Cn BT" w:cs="Courier New"/>
          <w:bCs/>
        </w:rPr>
        <w:t>object-oriented</w:t>
      </w:r>
      <w:r w:rsidR="00E47D37">
        <w:rPr>
          <w:rFonts w:ascii="Century725 Cn BT" w:hAnsi="Century725 Cn BT" w:cs="Courier New"/>
          <w:bCs/>
        </w:rPr>
        <w:t xml:space="preserve"> approach (which we will learn soon)</w:t>
      </w:r>
    </w:p>
    <w:p w14:paraId="03769448" w14:textId="77777777" w:rsidR="00C369E0" w:rsidRPr="00AA4E13" w:rsidRDefault="00C369E0" w:rsidP="00A91ABC">
      <w:pPr>
        <w:spacing w:after="0" w:line="240" w:lineRule="auto"/>
        <w:jc w:val="both"/>
        <w:rPr>
          <w:rFonts w:ascii="Century725 Cn BT" w:hAnsi="Century725 Cn BT" w:cs="Courier New"/>
          <w:bCs/>
        </w:rPr>
      </w:pPr>
    </w:p>
    <w:p w14:paraId="77234560" w14:textId="77777777" w:rsidR="00A91ABC" w:rsidRPr="00E47D37" w:rsidRDefault="00E47D37" w:rsidP="00E47D37">
      <w:pPr>
        <w:tabs>
          <w:tab w:val="left" w:pos="180"/>
        </w:tabs>
        <w:jc w:val="both"/>
        <w:rPr>
          <w:rFonts w:ascii="Century725 Cn BT" w:hAnsi="Century725 Cn BT" w:cs="Courier New"/>
          <w:b/>
          <w:bCs/>
        </w:rPr>
      </w:pPr>
      <w:r>
        <w:rPr>
          <w:rFonts w:ascii="Century725 Cn BT" w:hAnsi="Century725 Cn BT" w:cs="Courier New"/>
          <w:b/>
          <w:bCs/>
        </w:rPr>
        <w:t xml:space="preserve">a. </w:t>
      </w:r>
      <w:r w:rsidR="00A91ABC" w:rsidRPr="00E47D37">
        <w:rPr>
          <w:rFonts w:ascii="Century725 Cn BT" w:hAnsi="Century725 Cn BT" w:cs="Courier New"/>
          <w:b/>
          <w:bCs/>
        </w:rPr>
        <w:t>Appending elements to a list</w:t>
      </w:r>
    </w:p>
    <w:tbl>
      <w:tblPr>
        <w:tblStyle w:val="TableGrid"/>
        <w:tblW w:w="0" w:type="auto"/>
        <w:tblLayout w:type="fixed"/>
        <w:tblLook w:val="04A0" w:firstRow="1" w:lastRow="0" w:firstColumn="1" w:lastColumn="0" w:noHBand="0" w:noVBand="1"/>
      </w:tblPr>
      <w:tblGrid>
        <w:gridCol w:w="715"/>
        <w:gridCol w:w="720"/>
        <w:gridCol w:w="900"/>
        <w:gridCol w:w="720"/>
        <w:gridCol w:w="720"/>
        <w:gridCol w:w="900"/>
        <w:gridCol w:w="720"/>
        <w:gridCol w:w="720"/>
        <w:gridCol w:w="720"/>
        <w:gridCol w:w="540"/>
        <w:gridCol w:w="720"/>
        <w:gridCol w:w="738"/>
        <w:gridCol w:w="517"/>
      </w:tblGrid>
      <w:tr w:rsidR="00A91ABC" w:rsidRPr="00DF6495" w14:paraId="6F47C14D" w14:textId="77777777" w:rsidTr="00EC4165">
        <w:trPr>
          <w:trHeight w:val="389"/>
        </w:trPr>
        <w:tc>
          <w:tcPr>
            <w:tcW w:w="4675" w:type="dxa"/>
            <w:gridSpan w:val="6"/>
          </w:tcPr>
          <w:p w14:paraId="1F296F0F" w14:textId="77777777" w:rsidR="00A91ABC" w:rsidRPr="00DF6495" w:rsidRDefault="00A91ABC" w:rsidP="00EC4165">
            <w:pPr>
              <w:shd w:val="clear" w:color="auto" w:fill="FFFFFE"/>
              <w:rPr>
                <w:rFonts w:ascii="Courier New" w:eastAsia="Times New Roman" w:hAnsi="Courier New" w:cs="Courier New"/>
                <w:sz w:val="21"/>
              </w:rPr>
            </w:pPr>
            <w:r w:rsidRPr="00DF6495">
              <w:rPr>
                <w:rFonts w:ascii="Courier New" w:eastAsia="Times New Roman" w:hAnsi="Courier New" w:cs="Courier New"/>
                <w:sz w:val="21"/>
              </w:rPr>
              <w:t>x=[00, 11, 22, 33, 44, 55]</w:t>
            </w:r>
          </w:p>
          <w:p w14:paraId="13965D9B" w14:textId="77777777" w:rsidR="00A91ABC" w:rsidRPr="00DF6495" w:rsidRDefault="00A91ABC" w:rsidP="00EC4165">
            <w:pPr>
              <w:shd w:val="clear" w:color="auto" w:fill="FFFFFE"/>
              <w:rPr>
                <w:rFonts w:ascii="Courier New" w:eastAsia="Times New Roman" w:hAnsi="Courier New" w:cs="Courier New"/>
                <w:sz w:val="21"/>
              </w:rPr>
            </w:pPr>
            <w:r w:rsidRPr="00DF6495">
              <w:rPr>
                <w:rFonts w:ascii="Courier New" w:eastAsia="Times New Roman" w:hAnsi="Courier New" w:cs="Courier New"/>
                <w:sz w:val="21"/>
              </w:rPr>
              <w:t>print(x)</w:t>
            </w:r>
          </w:p>
        </w:tc>
        <w:tc>
          <w:tcPr>
            <w:tcW w:w="4675" w:type="dxa"/>
            <w:gridSpan w:val="7"/>
          </w:tcPr>
          <w:p w14:paraId="0A91BDE8" w14:textId="77777777" w:rsidR="00A91ABC" w:rsidRPr="00DF6495" w:rsidRDefault="00A91ABC" w:rsidP="00EC4165">
            <w:pPr>
              <w:shd w:val="clear" w:color="auto" w:fill="FFFFFE"/>
              <w:rPr>
                <w:rFonts w:ascii="Courier New" w:eastAsia="Times New Roman" w:hAnsi="Courier New" w:cs="Courier New"/>
                <w:b/>
                <w:sz w:val="21"/>
                <w:szCs w:val="21"/>
                <w:lang w:val="en-US" w:eastAsia="en-US" w:bidi="ar-SA"/>
              </w:rPr>
            </w:pPr>
            <w:proofErr w:type="spellStart"/>
            <w:r w:rsidRPr="00DF6495">
              <w:rPr>
                <w:rFonts w:ascii="Courier New" w:eastAsia="Times New Roman" w:hAnsi="Courier New" w:cs="Courier New"/>
                <w:b/>
                <w:sz w:val="21"/>
                <w:lang w:val="en-US" w:eastAsia="en-US" w:bidi="ar-SA"/>
              </w:rPr>
              <w:t>x.</w:t>
            </w:r>
            <w:proofErr w:type="gramStart"/>
            <w:r w:rsidRPr="00DF6495">
              <w:rPr>
                <w:rFonts w:ascii="Courier New" w:eastAsia="Times New Roman" w:hAnsi="Courier New" w:cs="Courier New"/>
                <w:b/>
                <w:sz w:val="21"/>
                <w:lang w:val="en-US" w:eastAsia="en-US" w:bidi="ar-SA"/>
              </w:rPr>
              <w:t>append</w:t>
            </w:r>
            <w:proofErr w:type="spellEnd"/>
            <w:r w:rsidRPr="00DF6495">
              <w:rPr>
                <w:rFonts w:ascii="Courier New" w:eastAsia="Times New Roman" w:hAnsi="Courier New" w:cs="Courier New"/>
                <w:b/>
                <w:sz w:val="21"/>
                <w:lang w:val="en-US" w:eastAsia="en-US" w:bidi="ar-SA"/>
              </w:rPr>
              <w:t>(</w:t>
            </w:r>
            <w:proofErr w:type="gramEnd"/>
            <w:r w:rsidRPr="00DF6495">
              <w:rPr>
                <w:rFonts w:ascii="Courier New" w:eastAsia="Times New Roman" w:hAnsi="Courier New" w:cs="Courier New"/>
                <w:b/>
                <w:sz w:val="21"/>
                <w:lang w:val="en-US" w:eastAsia="en-US" w:bidi="ar-SA"/>
              </w:rPr>
              <w:t>66)</w:t>
            </w:r>
          </w:p>
          <w:p w14:paraId="142F2269" w14:textId="77777777" w:rsidR="00A91ABC" w:rsidRPr="00DF6495" w:rsidRDefault="00A91ABC" w:rsidP="00EC4165">
            <w:pPr>
              <w:shd w:val="clear" w:color="auto" w:fill="FFFFFE"/>
              <w:rPr>
                <w:rFonts w:ascii="Courier New" w:eastAsia="Times New Roman" w:hAnsi="Courier New" w:cs="Courier New"/>
                <w:sz w:val="21"/>
                <w:szCs w:val="21"/>
                <w:lang w:val="en-US" w:eastAsia="en-US" w:bidi="ar-SA"/>
              </w:rPr>
            </w:pPr>
            <w:r w:rsidRPr="00DF6495">
              <w:rPr>
                <w:rFonts w:ascii="Courier New" w:eastAsia="Times New Roman" w:hAnsi="Courier New" w:cs="Courier New"/>
                <w:sz w:val="21"/>
                <w:lang w:val="en-US" w:eastAsia="en-US" w:bidi="ar-SA"/>
              </w:rPr>
              <w:t>print(x)</w:t>
            </w:r>
          </w:p>
        </w:tc>
      </w:tr>
      <w:tr w:rsidR="00A91ABC" w:rsidRPr="00DF6495" w14:paraId="78FAD19B" w14:textId="77777777" w:rsidTr="00EC4165">
        <w:trPr>
          <w:trHeight w:val="160"/>
        </w:trPr>
        <w:tc>
          <w:tcPr>
            <w:tcW w:w="715" w:type="dxa"/>
          </w:tcPr>
          <w:p w14:paraId="2ECF98CA" w14:textId="77777777" w:rsidR="00A91ABC" w:rsidRPr="00DF6495" w:rsidRDefault="00A91ABC" w:rsidP="00EC4165">
            <w:pPr>
              <w:shd w:val="clear" w:color="auto" w:fill="FFFFFE"/>
              <w:jc w:val="center"/>
              <w:rPr>
                <w:rFonts w:ascii="Courier New" w:eastAsia="Times New Roman" w:hAnsi="Courier New" w:cs="Courier New"/>
                <w:sz w:val="21"/>
                <w:szCs w:val="21"/>
                <w:lang w:val="en-US" w:eastAsia="en-US" w:bidi="ar-SA"/>
              </w:rPr>
            </w:pPr>
            <w:r w:rsidRPr="00DF6495">
              <w:rPr>
                <w:rFonts w:ascii="Courier New" w:eastAsia="Times New Roman" w:hAnsi="Courier New" w:cs="Courier New"/>
                <w:sz w:val="21"/>
                <w:szCs w:val="21"/>
                <w:lang w:val="en-US" w:eastAsia="en-US" w:bidi="ar-SA"/>
              </w:rPr>
              <w:t>0</w:t>
            </w:r>
          </w:p>
        </w:tc>
        <w:tc>
          <w:tcPr>
            <w:tcW w:w="720" w:type="dxa"/>
          </w:tcPr>
          <w:p w14:paraId="6D2553EC" w14:textId="77777777" w:rsidR="00A91ABC" w:rsidRPr="00DF6495" w:rsidRDefault="00A91ABC" w:rsidP="00EC4165">
            <w:pPr>
              <w:shd w:val="clear" w:color="auto" w:fill="FFFFFE"/>
              <w:jc w:val="center"/>
              <w:rPr>
                <w:rFonts w:ascii="Courier New" w:eastAsia="Times New Roman" w:hAnsi="Courier New" w:cs="Courier New"/>
                <w:sz w:val="21"/>
                <w:szCs w:val="21"/>
                <w:lang w:val="en-US" w:eastAsia="en-US" w:bidi="ar-SA"/>
              </w:rPr>
            </w:pPr>
            <w:r w:rsidRPr="00DF6495">
              <w:rPr>
                <w:rFonts w:ascii="Courier New" w:eastAsia="Times New Roman" w:hAnsi="Courier New" w:cs="Courier New"/>
                <w:sz w:val="21"/>
                <w:szCs w:val="21"/>
                <w:lang w:val="en-US" w:eastAsia="en-US" w:bidi="ar-SA"/>
              </w:rPr>
              <w:t>1</w:t>
            </w:r>
          </w:p>
        </w:tc>
        <w:tc>
          <w:tcPr>
            <w:tcW w:w="900" w:type="dxa"/>
          </w:tcPr>
          <w:p w14:paraId="4C117D12" w14:textId="77777777" w:rsidR="00A91ABC" w:rsidRPr="00DF6495" w:rsidRDefault="00A91ABC" w:rsidP="00EC4165">
            <w:pPr>
              <w:shd w:val="clear" w:color="auto" w:fill="FFFFFE"/>
              <w:jc w:val="center"/>
              <w:rPr>
                <w:rFonts w:ascii="Courier New" w:eastAsia="Times New Roman" w:hAnsi="Courier New" w:cs="Courier New"/>
                <w:sz w:val="21"/>
                <w:szCs w:val="21"/>
                <w:lang w:val="en-US" w:eastAsia="en-US" w:bidi="ar-SA"/>
              </w:rPr>
            </w:pPr>
            <w:r w:rsidRPr="00DF6495">
              <w:rPr>
                <w:rFonts w:ascii="Courier New" w:eastAsia="Times New Roman" w:hAnsi="Courier New" w:cs="Courier New"/>
                <w:sz w:val="21"/>
                <w:szCs w:val="21"/>
                <w:lang w:val="en-US" w:eastAsia="en-US" w:bidi="ar-SA"/>
              </w:rPr>
              <w:t>2</w:t>
            </w:r>
          </w:p>
        </w:tc>
        <w:tc>
          <w:tcPr>
            <w:tcW w:w="720" w:type="dxa"/>
          </w:tcPr>
          <w:p w14:paraId="55F7EA96" w14:textId="77777777" w:rsidR="00A91ABC" w:rsidRPr="00DF6495" w:rsidRDefault="00A91ABC" w:rsidP="00EC4165">
            <w:pPr>
              <w:shd w:val="clear" w:color="auto" w:fill="FFFFFE"/>
              <w:jc w:val="center"/>
              <w:rPr>
                <w:rFonts w:ascii="Courier New" w:eastAsia="Times New Roman" w:hAnsi="Courier New" w:cs="Courier New"/>
                <w:sz w:val="21"/>
                <w:szCs w:val="21"/>
                <w:lang w:val="en-US" w:eastAsia="en-US" w:bidi="ar-SA"/>
              </w:rPr>
            </w:pPr>
            <w:r w:rsidRPr="00DF6495">
              <w:rPr>
                <w:rFonts w:ascii="Courier New" w:eastAsia="Times New Roman" w:hAnsi="Courier New" w:cs="Courier New"/>
                <w:sz w:val="21"/>
                <w:szCs w:val="21"/>
                <w:lang w:val="en-US" w:eastAsia="en-US" w:bidi="ar-SA"/>
              </w:rPr>
              <w:t>3</w:t>
            </w:r>
          </w:p>
        </w:tc>
        <w:tc>
          <w:tcPr>
            <w:tcW w:w="720" w:type="dxa"/>
          </w:tcPr>
          <w:p w14:paraId="22EF6E89" w14:textId="77777777" w:rsidR="00A91ABC" w:rsidRPr="00DF6495" w:rsidRDefault="00A91ABC" w:rsidP="00EC4165">
            <w:pPr>
              <w:shd w:val="clear" w:color="auto" w:fill="FFFFFE"/>
              <w:jc w:val="center"/>
              <w:rPr>
                <w:rFonts w:ascii="Courier New" w:eastAsia="Times New Roman" w:hAnsi="Courier New" w:cs="Courier New"/>
                <w:sz w:val="21"/>
                <w:szCs w:val="21"/>
                <w:lang w:val="en-US" w:eastAsia="en-US" w:bidi="ar-SA"/>
              </w:rPr>
            </w:pPr>
            <w:r w:rsidRPr="00DF6495">
              <w:rPr>
                <w:rFonts w:ascii="Courier New" w:eastAsia="Times New Roman" w:hAnsi="Courier New" w:cs="Courier New"/>
                <w:sz w:val="21"/>
                <w:szCs w:val="21"/>
                <w:lang w:val="en-US" w:eastAsia="en-US" w:bidi="ar-SA"/>
              </w:rPr>
              <w:t>4</w:t>
            </w:r>
          </w:p>
        </w:tc>
        <w:tc>
          <w:tcPr>
            <w:tcW w:w="900" w:type="dxa"/>
          </w:tcPr>
          <w:p w14:paraId="567042C7" w14:textId="77777777" w:rsidR="00A91ABC" w:rsidRPr="00DF6495" w:rsidRDefault="00A91ABC" w:rsidP="00EC4165">
            <w:pPr>
              <w:shd w:val="clear" w:color="auto" w:fill="FFFFFE"/>
              <w:jc w:val="center"/>
              <w:rPr>
                <w:rFonts w:ascii="Courier New" w:eastAsia="Times New Roman" w:hAnsi="Courier New" w:cs="Courier New"/>
                <w:sz w:val="21"/>
                <w:szCs w:val="21"/>
                <w:lang w:val="en-US" w:eastAsia="en-US" w:bidi="ar-SA"/>
              </w:rPr>
            </w:pPr>
            <w:r w:rsidRPr="00DF6495">
              <w:rPr>
                <w:rFonts w:ascii="Courier New" w:eastAsia="Times New Roman" w:hAnsi="Courier New" w:cs="Courier New"/>
                <w:sz w:val="21"/>
                <w:szCs w:val="21"/>
                <w:lang w:val="en-US" w:eastAsia="en-US" w:bidi="ar-SA"/>
              </w:rPr>
              <w:t>5</w:t>
            </w:r>
          </w:p>
        </w:tc>
        <w:tc>
          <w:tcPr>
            <w:tcW w:w="720" w:type="dxa"/>
          </w:tcPr>
          <w:p w14:paraId="2BBEB14C" w14:textId="77777777" w:rsidR="00A91ABC" w:rsidRPr="00DF6495" w:rsidRDefault="00A91ABC" w:rsidP="00EC4165">
            <w:pPr>
              <w:shd w:val="clear" w:color="auto" w:fill="FFFFFE"/>
              <w:jc w:val="center"/>
              <w:rPr>
                <w:rFonts w:ascii="Courier New" w:eastAsia="Times New Roman" w:hAnsi="Courier New" w:cs="Courier New"/>
                <w:sz w:val="21"/>
                <w:szCs w:val="21"/>
                <w:lang w:val="en-US" w:eastAsia="en-US" w:bidi="ar-SA"/>
              </w:rPr>
            </w:pPr>
            <w:r w:rsidRPr="00DF6495">
              <w:rPr>
                <w:rFonts w:ascii="Courier New" w:eastAsia="Times New Roman" w:hAnsi="Courier New" w:cs="Courier New"/>
                <w:sz w:val="21"/>
                <w:szCs w:val="21"/>
                <w:lang w:val="en-US" w:eastAsia="en-US" w:bidi="ar-SA"/>
              </w:rPr>
              <w:t>0</w:t>
            </w:r>
          </w:p>
        </w:tc>
        <w:tc>
          <w:tcPr>
            <w:tcW w:w="720" w:type="dxa"/>
          </w:tcPr>
          <w:p w14:paraId="4DA484C1" w14:textId="77777777" w:rsidR="00A91ABC" w:rsidRPr="00DF6495" w:rsidRDefault="00A91ABC" w:rsidP="00EC4165">
            <w:pPr>
              <w:shd w:val="clear" w:color="auto" w:fill="FFFFFE"/>
              <w:jc w:val="center"/>
              <w:rPr>
                <w:rFonts w:ascii="Courier New" w:eastAsia="Times New Roman" w:hAnsi="Courier New" w:cs="Courier New"/>
                <w:sz w:val="21"/>
                <w:szCs w:val="21"/>
                <w:lang w:val="en-US" w:eastAsia="en-US" w:bidi="ar-SA"/>
              </w:rPr>
            </w:pPr>
            <w:r w:rsidRPr="00DF6495">
              <w:rPr>
                <w:rFonts w:ascii="Courier New" w:eastAsia="Times New Roman" w:hAnsi="Courier New" w:cs="Courier New"/>
                <w:sz w:val="21"/>
                <w:szCs w:val="21"/>
                <w:lang w:val="en-US" w:eastAsia="en-US" w:bidi="ar-SA"/>
              </w:rPr>
              <w:t>1</w:t>
            </w:r>
          </w:p>
        </w:tc>
        <w:tc>
          <w:tcPr>
            <w:tcW w:w="720" w:type="dxa"/>
          </w:tcPr>
          <w:p w14:paraId="3B85B947" w14:textId="77777777" w:rsidR="00A91ABC" w:rsidRPr="00DF6495" w:rsidRDefault="00A91ABC" w:rsidP="00EC4165">
            <w:pPr>
              <w:shd w:val="clear" w:color="auto" w:fill="FFFFFE"/>
              <w:jc w:val="center"/>
              <w:rPr>
                <w:rFonts w:ascii="Courier New" w:eastAsia="Times New Roman" w:hAnsi="Courier New" w:cs="Courier New"/>
                <w:sz w:val="21"/>
                <w:szCs w:val="21"/>
                <w:lang w:val="en-US" w:eastAsia="en-US" w:bidi="ar-SA"/>
              </w:rPr>
            </w:pPr>
            <w:r w:rsidRPr="00DF6495">
              <w:rPr>
                <w:rFonts w:ascii="Courier New" w:eastAsia="Times New Roman" w:hAnsi="Courier New" w:cs="Courier New"/>
                <w:sz w:val="21"/>
                <w:szCs w:val="21"/>
                <w:lang w:val="en-US" w:eastAsia="en-US" w:bidi="ar-SA"/>
              </w:rPr>
              <w:t>2</w:t>
            </w:r>
          </w:p>
        </w:tc>
        <w:tc>
          <w:tcPr>
            <w:tcW w:w="540" w:type="dxa"/>
          </w:tcPr>
          <w:p w14:paraId="1421B87B" w14:textId="77777777" w:rsidR="00A91ABC" w:rsidRPr="00DF6495" w:rsidRDefault="00A91ABC" w:rsidP="00EC4165">
            <w:pPr>
              <w:shd w:val="clear" w:color="auto" w:fill="FFFFFE"/>
              <w:jc w:val="center"/>
              <w:rPr>
                <w:rFonts w:ascii="Courier New" w:eastAsia="Times New Roman" w:hAnsi="Courier New" w:cs="Courier New"/>
                <w:sz w:val="21"/>
                <w:szCs w:val="21"/>
                <w:lang w:val="en-US" w:eastAsia="en-US" w:bidi="ar-SA"/>
              </w:rPr>
            </w:pPr>
            <w:r w:rsidRPr="00DF6495">
              <w:rPr>
                <w:rFonts w:ascii="Courier New" w:eastAsia="Times New Roman" w:hAnsi="Courier New" w:cs="Courier New"/>
                <w:sz w:val="21"/>
                <w:szCs w:val="21"/>
                <w:lang w:val="en-US" w:eastAsia="en-US" w:bidi="ar-SA"/>
              </w:rPr>
              <w:t>3</w:t>
            </w:r>
          </w:p>
        </w:tc>
        <w:tc>
          <w:tcPr>
            <w:tcW w:w="720" w:type="dxa"/>
          </w:tcPr>
          <w:p w14:paraId="6CAEF86F" w14:textId="77777777" w:rsidR="00A91ABC" w:rsidRPr="00DF6495" w:rsidRDefault="00A91ABC" w:rsidP="00EC4165">
            <w:pPr>
              <w:shd w:val="clear" w:color="auto" w:fill="FFFFFE"/>
              <w:jc w:val="center"/>
              <w:rPr>
                <w:rFonts w:ascii="Courier New" w:eastAsia="Times New Roman" w:hAnsi="Courier New" w:cs="Courier New"/>
                <w:sz w:val="21"/>
                <w:szCs w:val="21"/>
                <w:lang w:val="en-US" w:eastAsia="en-US" w:bidi="ar-SA"/>
              </w:rPr>
            </w:pPr>
            <w:r w:rsidRPr="00DF6495">
              <w:rPr>
                <w:rFonts w:ascii="Courier New" w:eastAsia="Times New Roman" w:hAnsi="Courier New" w:cs="Courier New"/>
                <w:sz w:val="21"/>
                <w:szCs w:val="21"/>
                <w:lang w:val="en-US" w:eastAsia="en-US" w:bidi="ar-SA"/>
              </w:rPr>
              <w:t>4</w:t>
            </w:r>
          </w:p>
        </w:tc>
        <w:tc>
          <w:tcPr>
            <w:tcW w:w="738" w:type="dxa"/>
          </w:tcPr>
          <w:p w14:paraId="0F7DAB8B" w14:textId="77777777" w:rsidR="00A91ABC" w:rsidRPr="00DF6495" w:rsidRDefault="00A91ABC" w:rsidP="00EC4165">
            <w:pPr>
              <w:shd w:val="clear" w:color="auto" w:fill="FFFFFE"/>
              <w:jc w:val="center"/>
              <w:rPr>
                <w:rFonts w:ascii="Courier New" w:eastAsia="Times New Roman" w:hAnsi="Courier New" w:cs="Courier New"/>
                <w:sz w:val="21"/>
                <w:szCs w:val="21"/>
                <w:lang w:val="en-US" w:eastAsia="en-US" w:bidi="ar-SA"/>
              </w:rPr>
            </w:pPr>
            <w:r w:rsidRPr="00DF6495">
              <w:rPr>
                <w:rFonts w:ascii="Courier New" w:eastAsia="Times New Roman" w:hAnsi="Courier New" w:cs="Courier New"/>
                <w:sz w:val="21"/>
                <w:szCs w:val="21"/>
                <w:lang w:val="en-US" w:eastAsia="en-US" w:bidi="ar-SA"/>
              </w:rPr>
              <w:t>5</w:t>
            </w:r>
          </w:p>
        </w:tc>
        <w:tc>
          <w:tcPr>
            <w:tcW w:w="517" w:type="dxa"/>
          </w:tcPr>
          <w:p w14:paraId="632AB8A7" w14:textId="77777777" w:rsidR="00A91ABC" w:rsidRPr="00DF6495" w:rsidRDefault="00A91ABC" w:rsidP="00EC4165">
            <w:pPr>
              <w:shd w:val="clear" w:color="auto" w:fill="FFFFFE"/>
              <w:jc w:val="center"/>
              <w:rPr>
                <w:rFonts w:ascii="Courier New" w:eastAsia="Times New Roman" w:hAnsi="Courier New" w:cs="Courier New"/>
                <w:sz w:val="21"/>
                <w:szCs w:val="21"/>
                <w:lang w:val="en-US" w:eastAsia="en-US" w:bidi="ar-SA"/>
              </w:rPr>
            </w:pPr>
            <w:r w:rsidRPr="00DF6495">
              <w:rPr>
                <w:rFonts w:ascii="Courier New" w:eastAsia="Times New Roman" w:hAnsi="Courier New" w:cs="Courier New"/>
                <w:sz w:val="21"/>
                <w:szCs w:val="21"/>
                <w:lang w:val="en-US" w:eastAsia="en-US" w:bidi="ar-SA"/>
              </w:rPr>
              <w:t>6</w:t>
            </w:r>
          </w:p>
        </w:tc>
      </w:tr>
      <w:tr w:rsidR="00A91ABC" w:rsidRPr="00DF6495" w14:paraId="449F93FF" w14:textId="77777777" w:rsidTr="00EC4165">
        <w:trPr>
          <w:trHeight w:val="160"/>
        </w:trPr>
        <w:tc>
          <w:tcPr>
            <w:tcW w:w="715" w:type="dxa"/>
          </w:tcPr>
          <w:p w14:paraId="49481993" w14:textId="77777777" w:rsidR="00A91ABC" w:rsidRPr="00DF6495" w:rsidRDefault="00A91ABC" w:rsidP="00EC4165">
            <w:pPr>
              <w:shd w:val="clear" w:color="auto" w:fill="FFFFFE"/>
              <w:jc w:val="center"/>
              <w:rPr>
                <w:rFonts w:ascii="Courier New" w:eastAsia="Times New Roman" w:hAnsi="Courier New" w:cs="Courier New"/>
                <w:sz w:val="21"/>
                <w:szCs w:val="21"/>
                <w:lang w:val="en-US" w:eastAsia="en-US" w:bidi="ar-SA"/>
              </w:rPr>
            </w:pPr>
            <w:r w:rsidRPr="00DF6495">
              <w:rPr>
                <w:rFonts w:ascii="Courier New" w:eastAsia="Times New Roman" w:hAnsi="Courier New" w:cs="Courier New"/>
                <w:sz w:val="21"/>
                <w:szCs w:val="21"/>
                <w:lang w:val="en-US" w:eastAsia="en-US" w:bidi="ar-SA"/>
              </w:rPr>
              <w:t>00</w:t>
            </w:r>
          </w:p>
        </w:tc>
        <w:tc>
          <w:tcPr>
            <w:tcW w:w="720" w:type="dxa"/>
          </w:tcPr>
          <w:p w14:paraId="6E09F664" w14:textId="77777777" w:rsidR="00A91ABC" w:rsidRPr="00DF6495" w:rsidRDefault="00A91ABC" w:rsidP="00EC4165">
            <w:pPr>
              <w:shd w:val="clear" w:color="auto" w:fill="FFFFFE"/>
              <w:jc w:val="center"/>
              <w:rPr>
                <w:rFonts w:ascii="Courier New" w:eastAsia="Times New Roman" w:hAnsi="Courier New" w:cs="Courier New"/>
                <w:sz w:val="21"/>
                <w:szCs w:val="21"/>
                <w:lang w:val="en-US" w:eastAsia="en-US" w:bidi="ar-SA"/>
              </w:rPr>
            </w:pPr>
            <w:r w:rsidRPr="00DF6495">
              <w:rPr>
                <w:rFonts w:ascii="Courier New" w:eastAsia="Times New Roman" w:hAnsi="Courier New" w:cs="Courier New"/>
                <w:sz w:val="21"/>
                <w:szCs w:val="21"/>
                <w:lang w:val="en-US" w:eastAsia="en-US" w:bidi="ar-SA"/>
              </w:rPr>
              <w:t>11</w:t>
            </w:r>
          </w:p>
        </w:tc>
        <w:tc>
          <w:tcPr>
            <w:tcW w:w="900" w:type="dxa"/>
          </w:tcPr>
          <w:p w14:paraId="0F3E39F1" w14:textId="77777777" w:rsidR="00A91ABC" w:rsidRPr="00DF6495" w:rsidRDefault="00A91ABC" w:rsidP="00EC4165">
            <w:pPr>
              <w:shd w:val="clear" w:color="auto" w:fill="FFFFFE"/>
              <w:jc w:val="center"/>
              <w:rPr>
                <w:rFonts w:ascii="Courier New" w:eastAsia="Times New Roman" w:hAnsi="Courier New" w:cs="Courier New"/>
                <w:sz w:val="21"/>
                <w:szCs w:val="21"/>
                <w:lang w:val="en-US" w:eastAsia="en-US" w:bidi="ar-SA"/>
              </w:rPr>
            </w:pPr>
            <w:r w:rsidRPr="00DF6495">
              <w:rPr>
                <w:rFonts w:ascii="Courier New" w:eastAsia="Times New Roman" w:hAnsi="Courier New" w:cs="Courier New"/>
                <w:sz w:val="21"/>
                <w:szCs w:val="21"/>
                <w:lang w:val="en-US" w:eastAsia="en-US" w:bidi="ar-SA"/>
              </w:rPr>
              <w:t>22</w:t>
            </w:r>
          </w:p>
        </w:tc>
        <w:tc>
          <w:tcPr>
            <w:tcW w:w="720" w:type="dxa"/>
          </w:tcPr>
          <w:p w14:paraId="61417D55" w14:textId="77777777" w:rsidR="00A91ABC" w:rsidRPr="00DF6495" w:rsidRDefault="00A91ABC" w:rsidP="00EC4165">
            <w:pPr>
              <w:shd w:val="clear" w:color="auto" w:fill="FFFFFE"/>
              <w:jc w:val="center"/>
              <w:rPr>
                <w:rFonts w:ascii="Courier New" w:eastAsia="Times New Roman" w:hAnsi="Courier New" w:cs="Courier New"/>
                <w:sz w:val="21"/>
                <w:szCs w:val="21"/>
                <w:lang w:val="en-US" w:eastAsia="en-US" w:bidi="ar-SA"/>
              </w:rPr>
            </w:pPr>
            <w:r w:rsidRPr="00DF6495">
              <w:rPr>
                <w:rFonts w:ascii="Courier New" w:eastAsia="Times New Roman" w:hAnsi="Courier New" w:cs="Courier New"/>
                <w:sz w:val="21"/>
                <w:szCs w:val="21"/>
                <w:lang w:val="en-US" w:eastAsia="en-US" w:bidi="ar-SA"/>
              </w:rPr>
              <w:t>33</w:t>
            </w:r>
          </w:p>
        </w:tc>
        <w:tc>
          <w:tcPr>
            <w:tcW w:w="720" w:type="dxa"/>
          </w:tcPr>
          <w:p w14:paraId="28721B38" w14:textId="77777777" w:rsidR="00A91ABC" w:rsidRPr="00DF6495" w:rsidRDefault="00A91ABC" w:rsidP="00EC4165">
            <w:pPr>
              <w:shd w:val="clear" w:color="auto" w:fill="FFFFFE"/>
              <w:jc w:val="center"/>
              <w:rPr>
                <w:rFonts w:ascii="Courier New" w:eastAsia="Times New Roman" w:hAnsi="Courier New" w:cs="Courier New"/>
                <w:sz w:val="21"/>
                <w:szCs w:val="21"/>
                <w:lang w:val="en-US" w:eastAsia="en-US" w:bidi="ar-SA"/>
              </w:rPr>
            </w:pPr>
            <w:r w:rsidRPr="00DF6495">
              <w:rPr>
                <w:rFonts w:ascii="Courier New" w:eastAsia="Times New Roman" w:hAnsi="Courier New" w:cs="Courier New"/>
                <w:sz w:val="21"/>
                <w:szCs w:val="21"/>
                <w:lang w:val="en-US" w:eastAsia="en-US" w:bidi="ar-SA"/>
              </w:rPr>
              <w:t>44</w:t>
            </w:r>
          </w:p>
        </w:tc>
        <w:tc>
          <w:tcPr>
            <w:tcW w:w="900" w:type="dxa"/>
          </w:tcPr>
          <w:p w14:paraId="3C8AF80E" w14:textId="77777777" w:rsidR="00A91ABC" w:rsidRPr="00DF6495" w:rsidRDefault="00A91ABC" w:rsidP="00EC4165">
            <w:pPr>
              <w:shd w:val="clear" w:color="auto" w:fill="FFFFFE"/>
              <w:jc w:val="center"/>
              <w:rPr>
                <w:rFonts w:ascii="Courier New" w:eastAsia="Times New Roman" w:hAnsi="Courier New" w:cs="Courier New"/>
                <w:sz w:val="21"/>
                <w:szCs w:val="21"/>
                <w:lang w:val="en-US" w:eastAsia="en-US" w:bidi="ar-SA"/>
              </w:rPr>
            </w:pPr>
            <w:r w:rsidRPr="00DF6495">
              <w:rPr>
                <w:rFonts w:ascii="Courier New" w:eastAsia="Times New Roman" w:hAnsi="Courier New" w:cs="Courier New"/>
                <w:sz w:val="21"/>
                <w:szCs w:val="21"/>
                <w:lang w:val="en-US" w:eastAsia="en-US" w:bidi="ar-SA"/>
              </w:rPr>
              <w:t>55</w:t>
            </w:r>
          </w:p>
        </w:tc>
        <w:tc>
          <w:tcPr>
            <w:tcW w:w="720" w:type="dxa"/>
          </w:tcPr>
          <w:p w14:paraId="3A5AFA37" w14:textId="77777777" w:rsidR="00A91ABC" w:rsidRPr="00DF6495" w:rsidRDefault="00A91ABC" w:rsidP="00EC4165">
            <w:pPr>
              <w:shd w:val="clear" w:color="auto" w:fill="FFFFFE"/>
              <w:jc w:val="center"/>
              <w:rPr>
                <w:rFonts w:ascii="Courier New" w:eastAsia="Times New Roman" w:hAnsi="Courier New" w:cs="Courier New"/>
                <w:sz w:val="21"/>
                <w:szCs w:val="21"/>
                <w:lang w:val="en-US" w:eastAsia="en-US" w:bidi="ar-SA"/>
              </w:rPr>
            </w:pPr>
            <w:r w:rsidRPr="00DF6495">
              <w:rPr>
                <w:rFonts w:ascii="Courier New" w:eastAsia="Times New Roman" w:hAnsi="Courier New" w:cs="Courier New"/>
                <w:sz w:val="21"/>
                <w:szCs w:val="21"/>
                <w:lang w:val="en-US" w:eastAsia="en-US" w:bidi="ar-SA"/>
              </w:rPr>
              <w:t>00</w:t>
            </w:r>
          </w:p>
        </w:tc>
        <w:tc>
          <w:tcPr>
            <w:tcW w:w="720" w:type="dxa"/>
          </w:tcPr>
          <w:p w14:paraId="4F3DF49C" w14:textId="77777777" w:rsidR="00A91ABC" w:rsidRPr="00DF6495" w:rsidRDefault="00A91ABC" w:rsidP="00EC4165">
            <w:pPr>
              <w:shd w:val="clear" w:color="auto" w:fill="FFFFFE"/>
              <w:jc w:val="center"/>
              <w:rPr>
                <w:rFonts w:ascii="Courier New" w:eastAsia="Times New Roman" w:hAnsi="Courier New" w:cs="Courier New"/>
                <w:sz w:val="21"/>
                <w:szCs w:val="21"/>
                <w:lang w:val="en-US" w:eastAsia="en-US" w:bidi="ar-SA"/>
              </w:rPr>
            </w:pPr>
            <w:r w:rsidRPr="00DF6495">
              <w:rPr>
                <w:rFonts w:ascii="Courier New" w:eastAsia="Times New Roman" w:hAnsi="Courier New" w:cs="Courier New"/>
                <w:sz w:val="21"/>
                <w:szCs w:val="21"/>
                <w:lang w:val="en-US" w:eastAsia="en-US" w:bidi="ar-SA"/>
              </w:rPr>
              <w:t>11</w:t>
            </w:r>
          </w:p>
        </w:tc>
        <w:tc>
          <w:tcPr>
            <w:tcW w:w="720" w:type="dxa"/>
          </w:tcPr>
          <w:p w14:paraId="16DDDC57" w14:textId="77777777" w:rsidR="00A91ABC" w:rsidRPr="00DF6495" w:rsidRDefault="00A91ABC" w:rsidP="00EC4165">
            <w:pPr>
              <w:shd w:val="clear" w:color="auto" w:fill="FFFFFE"/>
              <w:jc w:val="center"/>
              <w:rPr>
                <w:rFonts w:ascii="Courier New" w:eastAsia="Times New Roman" w:hAnsi="Courier New" w:cs="Courier New"/>
                <w:sz w:val="21"/>
                <w:szCs w:val="21"/>
                <w:lang w:val="en-US" w:eastAsia="en-US" w:bidi="ar-SA"/>
              </w:rPr>
            </w:pPr>
            <w:r w:rsidRPr="00DF6495">
              <w:rPr>
                <w:rFonts w:ascii="Courier New" w:eastAsia="Times New Roman" w:hAnsi="Courier New" w:cs="Courier New"/>
                <w:sz w:val="21"/>
                <w:szCs w:val="21"/>
                <w:lang w:val="en-US" w:eastAsia="en-US" w:bidi="ar-SA"/>
              </w:rPr>
              <w:t>22</w:t>
            </w:r>
          </w:p>
        </w:tc>
        <w:tc>
          <w:tcPr>
            <w:tcW w:w="540" w:type="dxa"/>
          </w:tcPr>
          <w:p w14:paraId="585ABD03" w14:textId="77777777" w:rsidR="00A91ABC" w:rsidRPr="00DF6495" w:rsidRDefault="00A91ABC" w:rsidP="00EC4165">
            <w:pPr>
              <w:shd w:val="clear" w:color="auto" w:fill="FFFFFE"/>
              <w:jc w:val="center"/>
              <w:rPr>
                <w:rFonts w:ascii="Courier New" w:eastAsia="Times New Roman" w:hAnsi="Courier New" w:cs="Courier New"/>
                <w:sz w:val="21"/>
                <w:szCs w:val="21"/>
                <w:lang w:val="en-US" w:eastAsia="en-US" w:bidi="ar-SA"/>
              </w:rPr>
            </w:pPr>
            <w:r w:rsidRPr="00DF6495">
              <w:rPr>
                <w:rFonts w:ascii="Courier New" w:eastAsia="Times New Roman" w:hAnsi="Courier New" w:cs="Courier New"/>
                <w:sz w:val="21"/>
                <w:szCs w:val="21"/>
                <w:lang w:val="en-US" w:eastAsia="en-US" w:bidi="ar-SA"/>
              </w:rPr>
              <w:t>33</w:t>
            </w:r>
          </w:p>
        </w:tc>
        <w:tc>
          <w:tcPr>
            <w:tcW w:w="720" w:type="dxa"/>
          </w:tcPr>
          <w:p w14:paraId="2C11F9E7" w14:textId="77777777" w:rsidR="00A91ABC" w:rsidRPr="00DF6495" w:rsidRDefault="00A91ABC" w:rsidP="00EC4165">
            <w:pPr>
              <w:shd w:val="clear" w:color="auto" w:fill="FFFFFE"/>
              <w:jc w:val="center"/>
              <w:rPr>
                <w:rFonts w:ascii="Courier New" w:eastAsia="Times New Roman" w:hAnsi="Courier New" w:cs="Courier New"/>
                <w:sz w:val="21"/>
                <w:szCs w:val="21"/>
                <w:lang w:val="en-US" w:eastAsia="en-US" w:bidi="ar-SA"/>
              </w:rPr>
            </w:pPr>
            <w:r w:rsidRPr="00DF6495">
              <w:rPr>
                <w:rFonts w:ascii="Courier New" w:eastAsia="Times New Roman" w:hAnsi="Courier New" w:cs="Courier New"/>
                <w:sz w:val="21"/>
                <w:szCs w:val="21"/>
                <w:lang w:val="en-US" w:eastAsia="en-US" w:bidi="ar-SA"/>
              </w:rPr>
              <w:t>44</w:t>
            </w:r>
          </w:p>
        </w:tc>
        <w:tc>
          <w:tcPr>
            <w:tcW w:w="738" w:type="dxa"/>
          </w:tcPr>
          <w:p w14:paraId="48ACD647" w14:textId="77777777" w:rsidR="00A91ABC" w:rsidRPr="00DF6495" w:rsidRDefault="00A91ABC" w:rsidP="00EC4165">
            <w:pPr>
              <w:shd w:val="clear" w:color="auto" w:fill="FFFFFE"/>
              <w:jc w:val="center"/>
              <w:rPr>
                <w:rFonts w:ascii="Courier New" w:eastAsia="Times New Roman" w:hAnsi="Courier New" w:cs="Courier New"/>
                <w:sz w:val="21"/>
                <w:szCs w:val="21"/>
                <w:lang w:val="en-US" w:eastAsia="en-US" w:bidi="ar-SA"/>
              </w:rPr>
            </w:pPr>
            <w:r w:rsidRPr="00DF6495">
              <w:rPr>
                <w:rFonts w:ascii="Courier New" w:eastAsia="Times New Roman" w:hAnsi="Courier New" w:cs="Courier New"/>
                <w:sz w:val="21"/>
                <w:szCs w:val="21"/>
                <w:lang w:val="en-US" w:eastAsia="en-US" w:bidi="ar-SA"/>
              </w:rPr>
              <w:t>55</w:t>
            </w:r>
          </w:p>
        </w:tc>
        <w:tc>
          <w:tcPr>
            <w:tcW w:w="517" w:type="dxa"/>
          </w:tcPr>
          <w:p w14:paraId="29A546F3" w14:textId="77777777" w:rsidR="00A91ABC" w:rsidRPr="00DF6495" w:rsidRDefault="00A91ABC" w:rsidP="00EC4165">
            <w:pPr>
              <w:shd w:val="clear" w:color="auto" w:fill="FFFFFE"/>
              <w:jc w:val="center"/>
              <w:rPr>
                <w:rFonts w:ascii="Courier New" w:eastAsia="Times New Roman" w:hAnsi="Courier New" w:cs="Courier New"/>
                <w:b/>
                <w:sz w:val="21"/>
                <w:szCs w:val="21"/>
                <w:lang w:val="en-US" w:eastAsia="en-US" w:bidi="ar-SA"/>
              </w:rPr>
            </w:pPr>
            <w:r w:rsidRPr="00DF6495">
              <w:rPr>
                <w:rFonts w:ascii="Courier New" w:eastAsia="Times New Roman" w:hAnsi="Courier New" w:cs="Courier New"/>
                <w:b/>
                <w:sz w:val="21"/>
                <w:szCs w:val="21"/>
                <w:lang w:val="en-US" w:eastAsia="en-US" w:bidi="ar-SA"/>
              </w:rPr>
              <w:t>66</w:t>
            </w:r>
          </w:p>
        </w:tc>
      </w:tr>
    </w:tbl>
    <w:p w14:paraId="6D874461" w14:textId="77777777" w:rsidR="00A91ABC" w:rsidRPr="00DF6495" w:rsidRDefault="00E47D37" w:rsidP="00A91ABC">
      <w:pPr>
        <w:spacing w:after="0" w:line="240" w:lineRule="auto"/>
        <w:jc w:val="both"/>
        <w:rPr>
          <w:rFonts w:ascii="Century725 Cn BT" w:hAnsi="Century725 Cn BT"/>
          <w:bCs/>
        </w:rPr>
      </w:pPr>
      <w:r>
        <w:rPr>
          <w:rFonts w:ascii="Century725 Cn BT" w:hAnsi="Century725 Cn BT"/>
          <w:b/>
          <w:bCs/>
        </w:rPr>
        <w:lastRenderedPageBreak/>
        <w:t>b</w:t>
      </w:r>
      <w:r w:rsidR="00C369E0">
        <w:rPr>
          <w:rFonts w:ascii="Century725 Cn BT" w:hAnsi="Century725 Cn BT"/>
          <w:b/>
          <w:bCs/>
        </w:rPr>
        <w:t xml:space="preserve">. </w:t>
      </w:r>
      <w:r w:rsidR="00A91ABC" w:rsidRPr="00DF6495">
        <w:rPr>
          <w:rFonts w:ascii="Century725 Cn BT" w:hAnsi="Century725 Cn BT"/>
          <w:b/>
          <w:bCs/>
        </w:rPr>
        <w:t>Inserting elements (</w:t>
      </w:r>
      <w:r w:rsidR="00A91ABC" w:rsidRPr="00DF6495">
        <w:rPr>
          <w:rFonts w:ascii="Century725 Cn BT" w:hAnsi="Century725 Cn BT"/>
          <w:bCs/>
        </w:rPr>
        <w:t>at specified index, pushing the rest to the right and retaining them)</w:t>
      </w:r>
    </w:p>
    <w:tbl>
      <w:tblPr>
        <w:tblStyle w:val="TableGrid"/>
        <w:tblW w:w="0" w:type="auto"/>
        <w:tblLook w:val="04A0" w:firstRow="1" w:lastRow="0" w:firstColumn="1" w:lastColumn="0" w:noHBand="0" w:noVBand="1"/>
      </w:tblPr>
      <w:tblGrid>
        <w:gridCol w:w="779"/>
        <w:gridCol w:w="779"/>
        <w:gridCol w:w="779"/>
        <w:gridCol w:w="779"/>
        <w:gridCol w:w="779"/>
        <w:gridCol w:w="780"/>
        <w:gridCol w:w="667"/>
        <w:gridCol w:w="668"/>
        <w:gridCol w:w="668"/>
        <w:gridCol w:w="668"/>
        <w:gridCol w:w="668"/>
        <w:gridCol w:w="668"/>
        <w:gridCol w:w="668"/>
      </w:tblGrid>
      <w:tr w:rsidR="00A91ABC" w:rsidRPr="00DF6495" w14:paraId="36428B14" w14:textId="77777777" w:rsidTr="00EC4165">
        <w:trPr>
          <w:trHeight w:val="335"/>
        </w:trPr>
        <w:tc>
          <w:tcPr>
            <w:tcW w:w="4675" w:type="dxa"/>
            <w:gridSpan w:val="6"/>
          </w:tcPr>
          <w:p w14:paraId="795734AC" w14:textId="77777777" w:rsidR="00A91ABC" w:rsidRPr="00DF6495" w:rsidRDefault="00A91ABC" w:rsidP="00EC4165">
            <w:pPr>
              <w:shd w:val="clear" w:color="auto" w:fill="FFFFFE"/>
              <w:rPr>
                <w:rFonts w:ascii="Courier New" w:eastAsia="Times New Roman" w:hAnsi="Courier New" w:cs="Courier New"/>
                <w:sz w:val="21"/>
              </w:rPr>
            </w:pPr>
            <w:r w:rsidRPr="00DF6495">
              <w:rPr>
                <w:rFonts w:ascii="Courier New" w:eastAsia="Times New Roman" w:hAnsi="Courier New" w:cs="Courier New"/>
                <w:sz w:val="21"/>
              </w:rPr>
              <w:t>x=[00, 11, 22, 33, 44, 55]</w:t>
            </w:r>
          </w:p>
          <w:p w14:paraId="218C9901" w14:textId="77777777" w:rsidR="00A91ABC" w:rsidRPr="00DF6495" w:rsidRDefault="00A91ABC" w:rsidP="00EC4165">
            <w:pPr>
              <w:shd w:val="clear" w:color="auto" w:fill="FFFFFE"/>
              <w:rPr>
                <w:rFonts w:ascii="Courier New" w:eastAsia="Times New Roman" w:hAnsi="Courier New" w:cs="Courier New"/>
                <w:sz w:val="21"/>
                <w:lang w:val="en-US" w:eastAsia="en-US" w:bidi="ar-SA"/>
              </w:rPr>
            </w:pPr>
            <w:r w:rsidRPr="00DF6495">
              <w:rPr>
                <w:rFonts w:ascii="Courier New" w:eastAsia="Times New Roman" w:hAnsi="Courier New" w:cs="Courier New"/>
                <w:sz w:val="21"/>
              </w:rPr>
              <w:t>print(x)</w:t>
            </w:r>
          </w:p>
        </w:tc>
        <w:tc>
          <w:tcPr>
            <w:tcW w:w="4675" w:type="dxa"/>
            <w:gridSpan w:val="7"/>
          </w:tcPr>
          <w:p w14:paraId="29D69235" w14:textId="77777777" w:rsidR="00A91ABC" w:rsidRPr="00DF6495" w:rsidRDefault="00A91ABC" w:rsidP="00EC4165">
            <w:pPr>
              <w:shd w:val="clear" w:color="auto" w:fill="FFFFFE"/>
              <w:rPr>
                <w:rFonts w:ascii="Courier New" w:eastAsia="Times New Roman" w:hAnsi="Courier New" w:cs="Courier New"/>
                <w:b/>
                <w:sz w:val="21"/>
                <w:szCs w:val="21"/>
                <w:lang w:val="en-US" w:eastAsia="en-US" w:bidi="ar-SA"/>
              </w:rPr>
            </w:pPr>
            <w:proofErr w:type="spellStart"/>
            <w:r w:rsidRPr="00DF6495">
              <w:rPr>
                <w:rFonts w:ascii="Courier New" w:eastAsia="Times New Roman" w:hAnsi="Courier New" w:cs="Courier New"/>
                <w:b/>
                <w:sz w:val="21"/>
                <w:szCs w:val="21"/>
                <w:lang w:val="en-US" w:eastAsia="en-US" w:bidi="ar-SA"/>
              </w:rPr>
              <w:t>x.</w:t>
            </w:r>
            <w:proofErr w:type="gramStart"/>
            <w:r w:rsidRPr="00DF6495">
              <w:rPr>
                <w:rFonts w:ascii="Courier New" w:eastAsia="Times New Roman" w:hAnsi="Courier New" w:cs="Courier New"/>
                <w:b/>
                <w:sz w:val="21"/>
                <w:szCs w:val="21"/>
                <w:lang w:val="en-US" w:eastAsia="en-US" w:bidi="ar-SA"/>
              </w:rPr>
              <w:t>insert</w:t>
            </w:r>
            <w:proofErr w:type="spellEnd"/>
            <w:r w:rsidRPr="00DF6495">
              <w:rPr>
                <w:rFonts w:ascii="Courier New" w:eastAsia="Times New Roman" w:hAnsi="Courier New" w:cs="Courier New"/>
                <w:b/>
                <w:sz w:val="21"/>
                <w:szCs w:val="21"/>
                <w:lang w:val="en-US" w:eastAsia="en-US" w:bidi="ar-SA"/>
              </w:rPr>
              <w:t>(</w:t>
            </w:r>
            <w:proofErr w:type="gramEnd"/>
            <w:r w:rsidRPr="00DF6495">
              <w:rPr>
                <w:rFonts w:ascii="Courier New" w:eastAsia="Times New Roman" w:hAnsi="Courier New" w:cs="Courier New"/>
                <w:b/>
                <w:sz w:val="21"/>
                <w:szCs w:val="21"/>
                <w:lang w:val="en-US" w:eastAsia="en-US" w:bidi="ar-SA"/>
              </w:rPr>
              <w:t>4, 39)</w:t>
            </w:r>
          </w:p>
          <w:p w14:paraId="27B3C2BD" w14:textId="77777777" w:rsidR="00A91ABC" w:rsidRPr="00DF6495" w:rsidRDefault="00A91ABC" w:rsidP="00EC4165">
            <w:pPr>
              <w:shd w:val="clear" w:color="auto" w:fill="FFFFFE"/>
              <w:rPr>
                <w:rFonts w:ascii="Courier New" w:eastAsia="Times New Roman" w:hAnsi="Courier New" w:cs="Courier New"/>
                <w:sz w:val="21"/>
                <w:szCs w:val="21"/>
                <w:lang w:val="en-US" w:eastAsia="en-US" w:bidi="ar-SA"/>
              </w:rPr>
            </w:pPr>
            <w:r w:rsidRPr="00DF6495">
              <w:rPr>
                <w:rFonts w:ascii="Courier New" w:eastAsia="Times New Roman" w:hAnsi="Courier New" w:cs="Courier New"/>
                <w:sz w:val="21"/>
                <w:szCs w:val="21"/>
                <w:lang w:val="en-US" w:eastAsia="en-US" w:bidi="ar-SA"/>
              </w:rPr>
              <w:t>print(x)</w:t>
            </w:r>
          </w:p>
        </w:tc>
      </w:tr>
      <w:tr w:rsidR="00A91ABC" w:rsidRPr="00DF6495" w14:paraId="7BADF4EB" w14:textId="77777777" w:rsidTr="00EC4165">
        <w:trPr>
          <w:trHeight w:val="160"/>
        </w:trPr>
        <w:tc>
          <w:tcPr>
            <w:tcW w:w="779" w:type="dxa"/>
          </w:tcPr>
          <w:p w14:paraId="31DE3D82" w14:textId="77777777" w:rsidR="00A91ABC" w:rsidRPr="00DF6495" w:rsidRDefault="00A91ABC" w:rsidP="00EC4165">
            <w:pPr>
              <w:shd w:val="clear" w:color="auto" w:fill="FFFFFE"/>
              <w:jc w:val="center"/>
              <w:rPr>
                <w:rFonts w:ascii="Courier New" w:eastAsia="Times New Roman" w:hAnsi="Courier New" w:cs="Courier New"/>
                <w:sz w:val="21"/>
                <w:szCs w:val="21"/>
                <w:lang w:val="en-US" w:eastAsia="en-US" w:bidi="ar-SA"/>
              </w:rPr>
            </w:pPr>
            <w:r w:rsidRPr="00DF6495">
              <w:rPr>
                <w:rFonts w:ascii="Courier New" w:eastAsia="Times New Roman" w:hAnsi="Courier New" w:cs="Courier New"/>
                <w:sz w:val="21"/>
                <w:szCs w:val="21"/>
                <w:lang w:val="en-US" w:eastAsia="en-US" w:bidi="ar-SA"/>
              </w:rPr>
              <w:t>0</w:t>
            </w:r>
          </w:p>
        </w:tc>
        <w:tc>
          <w:tcPr>
            <w:tcW w:w="779" w:type="dxa"/>
          </w:tcPr>
          <w:p w14:paraId="35EA6364" w14:textId="77777777" w:rsidR="00A91ABC" w:rsidRPr="00DF6495" w:rsidRDefault="00A91ABC" w:rsidP="00EC4165">
            <w:pPr>
              <w:shd w:val="clear" w:color="auto" w:fill="FFFFFE"/>
              <w:jc w:val="center"/>
              <w:rPr>
                <w:rFonts w:ascii="Courier New" w:eastAsia="Times New Roman" w:hAnsi="Courier New" w:cs="Courier New"/>
                <w:sz w:val="21"/>
                <w:szCs w:val="21"/>
                <w:lang w:val="en-US" w:eastAsia="en-US" w:bidi="ar-SA"/>
              </w:rPr>
            </w:pPr>
            <w:r w:rsidRPr="00DF6495">
              <w:rPr>
                <w:rFonts w:ascii="Courier New" w:eastAsia="Times New Roman" w:hAnsi="Courier New" w:cs="Courier New"/>
                <w:sz w:val="21"/>
                <w:szCs w:val="21"/>
                <w:lang w:val="en-US" w:eastAsia="en-US" w:bidi="ar-SA"/>
              </w:rPr>
              <w:t>1</w:t>
            </w:r>
          </w:p>
        </w:tc>
        <w:tc>
          <w:tcPr>
            <w:tcW w:w="779" w:type="dxa"/>
          </w:tcPr>
          <w:p w14:paraId="7BF3D1E2" w14:textId="77777777" w:rsidR="00A91ABC" w:rsidRPr="00DF6495" w:rsidRDefault="00A91ABC" w:rsidP="00EC4165">
            <w:pPr>
              <w:shd w:val="clear" w:color="auto" w:fill="FFFFFE"/>
              <w:jc w:val="center"/>
              <w:rPr>
                <w:rFonts w:ascii="Courier New" w:eastAsia="Times New Roman" w:hAnsi="Courier New" w:cs="Courier New"/>
                <w:sz w:val="21"/>
                <w:szCs w:val="21"/>
                <w:lang w:val="en-US" w:eastAsia="en-US" w:bidi="ar-SA"/>
              </w:rPr>
            </w:pPr>
            <w:r w:rsidRPr="00DF6495">
              <w:rPr>
                <w:rFonts w:ascii="Courier New" w:eastAsia="Times New Roman" w:hAnsi="Courier New" w:cs="Courier New"/>
                <w:sz w:val="21"/>
                <w:szCs w:val="21"/>
                <w:lang w:val="en-US" w:eastAsia="en-US" w:bidi="ar-SA"/>
              </w:rPr>
              <w:t>2</w:t>
            </w:r>
          </w:p>
        </w:tc>
        <w:tc>
          <w:tcPr>
            <w:tcW w:w="779" w:type="dxa"/>
          </w:tcPr>
          <w:p w14:paraId="53C7D425" w14:textId="77777777" w:rsidR="00A91ABC" w:rsidRPr="00DF6495" w:rsidRDefault="00A91ABC" w:rsidP="00EC4165">
            <w:pPr>
              <w:shd w:val="clear" w:color="auto" w:fill="FFFFFE"/>
              <w:jc w:val="center"/>
              <w:rPr>
                <w:rFonts w:ascii="Courier New" w:eastAsia="Times New Roman" w:hAnsi="Courier New" w:cs="Courier New"/>
                <w:sz w:val="21"/>
                <w:szCs w:val="21"/>
                <w:lang w:val="en-US" w:eastAsia="en-US" w:bidi="ar-SA"/>
              </w:rPr>
            </w:pPr>
            <w:r w:rsidRPr="00DF6495">
              <w:rPr>
                <w:rFonts w:ascii="Courier New" w:eastAsia="Times New Roman" w:hAnsi="Courier New" w:cs="Courier New"/>
                <w:sz w:val="21"/>
                <w:szCs w:val="21"/>
                <w:lang w:val="en-US" w:eastAsia="en-US" w:bidi="ar-SA"/>
              </w:rPr>
              <w:t>3</w:t>
            </w:r>
          </w:p>
        </w:tc>
        <w:tc>
          <w:tcPr>
            <w:tcW w:w="779" w:type="dxa"/>
          </w:tcPr>
          <w:p w14:paraId="342271D3" w14:textId="77777777" w:rsidR="00A91ABC" w:rsidRPr="00DF6495" w:rsidRDefault="00A91ABC" w:rsidP="00EC4165">
            <w:pPr>
              <w:shd w:val="clear" w:color="auto" w:fill="FFFFFE"/>
              <w:jc w:val="center"/>
              <w:rPr>
                <w:rFonts w:ascii="Courier New" w:eastAsia="Times New Roman" w:hAnsi="Courier New" w:cs="Courier New"/>
                <w:sz w:val="21"/>
                <w:szCs w:val="21"/>
                <w:lang w:val="en-US" w:eastAsia="en-US" w:bidi="ar-SA"/>
              </w:rPr>
            </w:pPr>
            <w:r w:rsidRPr="00DF6495">
              <w:rPr>
                <w:rFonts w:ascii="Courier New" w:eastAsia="Times New Roman" w:hAnsi="Courier New" w:cs="Courier New"/>
                <w:sz w:val="21"/>
                <w:szCs w:val="21"/>
                <w:lang w:val="en-US" w:eastAsia="en-US" w:bidi="ar-SA"/>
              </w:rPr>
              <w:t>4</w:t>
            </w:r>
          </w:p>
        </w:tc>
        <w:tc>
          <w:tcPr>
            <w:tcW w:w="780" w:type="dxa"/>
          </w:tcPr>
          <w:p w14:paraId="28757216" w14:textId="77777777" w:rsidR="00A91ABC" w:rsidRPr="00DF6495" w:rsidRDefault="00A91ABC" w:rsidP="00EC4165">
            <w:pPr>
              <w:shd w:val="clear" w:color="auto" w:fill="FFFFFE"/>
              <w:jc w:val="center"/>
              <w:rPr>
                <w:rFonts w:ascii="Courier New" w:eastAsia="Times New Roman" w:hAnsi="Courier New" w:cs="Courier New"/>
                <w:sz w:val="21"/>
                <w:szCs w:val="21"/>
                <w:lang w:val="en-US" w:eastAsia="en-US" w:bidi="ar-SA"/>
              </w:rPr>
            </w:pPr>
            <w:r w:rsidRPr="00DF6495">
              <w:rPr>
                <w:rFonts w:ascii="Courier New" w:eastAsia="Times New Roman" w:hAnsi="Courier New" w:cs="Courier New"/>
                <w:sz w:val="21"/>
                <w:szCs w:val="21"/>
                <w:lang w:val="en-US" w:eastAsia="en-US" w:bidi="ar-SA"/>
              </w:rPr>
              <w:t>5</w:t>
            </w:r>
          </w:p>
        </w:tc>
        <w:tc>
          <w:tcPr>
            <w:tcW w:w="667" w:type="dxa"/>
          </w:tcPr>
          <w:p w14:paraId="3CA685F1" w14:textId="77777777" w:rsidR="00A91ABC" w:rsidRPr="00DF6495" w:rsidRDefault="00A91ABC" w:rsidP="00EC4165">
            <w:pPr>
              <w:shd w:val="clear" w:color="auto" w:fill="FFFFFE"/>
              <w:jc w:val="center"/>
              <w:rPr>
                <w:rFonts w:ascii="Courier New" w:eastAsia="Times New Roman" w:hAnsi="Courier New" w:cs="Courier New"/>
                <w:sz w:val="21"/>
                <w:szCs w:val="21"/>
                <w:lang w:val="en-US" w:eastAsia="en-US" w:bidi="ar-SA"/>
              </w:rPr>
            </w:pPr>
            <w:r w:rsidRPr="00DF6495">
              <w:rPr>
                <w:rFonts w:ascii="Courier New" w:eastAsia="Times New Roman" w:hAnsi="Courier New" w:cs="Courier New"/>
                <w:sz w:val="21"/>
                <w:szCs w:val="21"/>
                <w:lang w:val="en-US" w:eastAsia="en-US" w:bidi="ar-SA"/>
              </w:rPr>
              <w:t>0</w:t>
            </w:r>
          </w:p>
        </w:tc>
        <w:tc>
          <w:tcPr>
            <w:tcW w:w="668" w:type="dxa"/>
          </w:tcPr>
          <w:p w14:paraId="5B6D411F" w14:textId="77777777" w:rsidR="00A91ABC" w:rsidRPr="00DF6495" w:rsidRDefault="00A91ABC" w:rsidP="00EC4165">
            <w:pPr>
              <w:shd w:val="clear" w:color="auto" w:fill="FFFFFE"/>
              <w:jc w:val="center"/>
              <w:rPr>
                <w:rFonts w:ascii="Courier New" w:eastAsia="Times New Roman" w:hAnsi="Courier New" w:cs="Courier New"/>
                <w:sz w:val="21"/>
                <w:szCs w:val="21"/>
                <w:lang w:val="en-US" w:eastAsia="en-US" w:bidi="ar-SA"/>
              </w:rPr>
            </w:pPr>
            <w:r w:rsidRPr="00DF6495">
              <w:rPr>
                <w:rFonts w:ascii="Courier New" w:eastAsia="Times New Roman" w:hAnsi="Courier New" w:cs="Courier New"/>
                <w:sz w:val="21"/>
                <w:szCs w:val="21"/>
                <w:lang w:val="en-US" w:eastAsia="en-US" w:bidi="ar-SA"/>
              </w:rPr>
              <w:t>1</w:t>
            </w:r>
          </w:p>
        </w:tc>
        <w:tc>
          <w:tcPr>
            <w:tcW w:w="668" w:type="dxa"/>
          </w:tcPr>
          <w:p w14:paraId="0968228C" w14:textId="77777777" w:rsidR="00A91ABC" w:rsidRPr="00DF6495" w:rsidRDefault="00A91ABC" w:rsidP="00EC4165">
            <w:pPr>
              <w:shd w:val="clear" w:color="auto" w:fill="FFFFFE"/>
              <w:jc w:val="center"/>
              <w:rPr>
                <w:rFonts w:ascii="Courier New" w:eastAsia="Times New Roman" w:hAnsi="Courier New" w:cs="Courier New"/>
                <w:sz w:val="21"/>
                <w:szCs w:val="21"/>
                <w:lang w:val="en-US" w:eastAsia="en-US" w:bidi="ar-SA"/>
              </w:rPr>
            </w:pPr>
            <w:r w:rsidRPr="00DF6495">
              <w:rPr>
                <w:rFonts w:ascii="Courier New" w:eastAsia="Times New Roman" w:hAnsi="Courier New" w:cs="Courier New"/>
                <w:sz w:val="21"/>
                <w:szCs w:val="21"/>
                <w:lang w:val="en-US" w:eastAsia="en-US" w:bidi="ar-SA"/>
              </w:rPr>
              <w:t>2</w:t>
            </w:r>
          </w:p>
        </w:tc>
        <w:tc>
          <w:tcPr>
            <w:tcW w:w="668" w:type="dxa"/>
          </w:tcPr>
          <w:p w14:paraId="7B0217FE" w14:textId="77777777" w:rsidR="00A91ABC" w:rsidRPr="00DF6495" w:rsidRDefault="00A91ABC" w:rsidP="00EC4165">
            <w:pPr>
              <w:shd w:val="clear" w:color="auto" w:fill="FFFFFE"/>
              <w:jc w:val="center"/>
              <w:rPr>
                <w:rFonts w:ascii="Courier New" w:eastAsia="Times New Roman" w:hAnsi="Courier New" w:cs="Courier New"/>
                <w:sz w:val="21"/>
                <w:szCs w:val="21"/>
                <w:lang w:val="en-US" w:eastAsia="en-US" w:bidi="ar-SA"/>
              </w:rPr>
            </w:pPr>
            <w:r w:rsidRPr="00DF6495">
              <w:rPr>
                <w:rFonts w:ascii="Courier New" w:eastAsia="Times New Roman" w:hAnsi="Courier New" w:cs="Courier New"/>
                <w:sz w:val="21"/>
                <w:szCs w:val="21"/>
                <w:lang w:val="en-US" w:eastAsia="en-US" w:bidi="ar-SA"/>
              </w:rPr>
              <w:t>3</w:t>
            </w:r>
          </w:p>
        </w:tc>
        <w:tc>
          <w:tcPr>
            <w:tcW w:w="668" w:type="dxa"/>
          </w:tcPr>
          <w:p w14:paraId="1A5F61E3" w14:textId="77777777" w:rsidR="00A91ABC" w:rsidRPr="00DF6495" w:rsidRDefault="00A91ABC" w:rsidP="00EC4165">
            <w:pPr>
              <w:shd w:val="clear" w:color="auto" w:fill="FFFFFE"/>
              <w:jc w:val="center"/>
              <w:rPr>
                <w:rFonts w:ascii="Courier New" w:hAnsi="Courier New" w:cs="Courier New"/>
                <w:sz w:val="21"/>
                <w:szCs w:val="21"/>
                <w:shd w:val="clear" w:color="auto" w:fill="FFFFFF"/>
              </w:rPr>
            </w:pPr>
            <w:r w:rsidRPr="00DF6495">
              <w:rPr>
                <w:rFonts w:ascii="Courier New" w:hAnsi="Courier New" w:cs="Courier New"/>
                <w:sz w:val="21"/>
                <w:szCs w:val="21"/>
                <w:shd w:val="clear" w:color="auto" w:fill="FFFFFF"/>
              </w:rPr>
              <w:t>4</w:t>
            </w:r>
          </w:p>
        </w:tc>
        <w:tc>
          <w:tcPr>
            <w:tcW w:w="668" w:type="dxa"/>
          </w:tcPr>
          <w:p w14:paraId="583B099F" w14:textId="77777777" w:rsidR="00A91ABC" w:rsidRPr="00DF6495" w:rsidRDefault="00A91ABC" w:rsidP="00EC4165">
            <w:pPr>
              <w:shd w:val="clear" w:color="auto" w:fill="FFFFFE"/>
              <w:jc w:val="center"/>
              <w:rPr>
                <w:rFonts w:ascii="Courier New" w:hAnsi="Courier New" w:cs="Courier New"/>
                <w:sz w:val="21"/>
                <w:szCs w:val="21"/>
                <w:shd w:val="clear" w:color="auto" w:fill="FFFFFF"/>
              </w:rPr>
            </w:pPr>
            <w:r w:rsidRPr="00DF6495">
              <w:rPr>
                <w:rFonts w:ascii="Courier New" w:hAnsi="Courier New" w:cs="Courier New"/>
                <w:sz w:val="21"/>
                <w:szCs w:val="21"/>
                <w:shd w:val="clear" w:color="auto" w:fill="FFFFFF"/>
              </w:rPr>
              <w:t>5</w:t>
            </w:r>
          </w:p>
        </w:tc>
        <w:tc>
          <w:tcPr>
            <w:tcW w:w="668" w:type="dxa"/>
          </w:tcPr>
          <w:p w14:paraId="6BECEF87" w14:textId="77777777" w:rsidR="00A91ABC" w:rsidRPr="00DF6495" w:rsidRDefault="00A91ABC" w:rsidP="00EC4165">
            <w:pPr>
              <w:shd w:val="clear" w:color="auto" w:fill="FFFFFE"/>
              <w:jc w:val="center"/>
              <w:rPr>
                <w:rFonts w:ascii="Courier New" w:hAnsi="Courier New" w:cs="Courier New"/>
                <w:sz w:val="21"/>
                <w:szCs w:val="21"/>
                <w:shd w:val="clear" w:color="auto" w:fill="FFFFFF"/>
              </w:rPr>
            </w:pPr>
            <w:r w:rsidRPr="00DF6495">
              <w:rPr>
                <w:rFonts w:ascii="Courier New" w:hAnsi="Courier New" w:cs="Courier New"/>
                <w:sz w:val="21"/>
                <w:szCs w:val="21"/>
                <w:shd w:val="clear" w:color="auto" w:fill="FFFFFF"/>
              </w:rPr>
              <w:t>6</w:t>
            </w:r>
          </w:p>
        </w:tc>
      </w:tr>
      <w:tr w:rsidR="00A91ABC" w:rsidRPr="00DF6495" w14:paraId="52D7639A" w14:textId="77777777" w:rsidTr="00EC4165">
        <w:trPr>
          <w:trHeight w:val="160"/>
        </w:trPr>
        <w:tc>
          <w:tcPr>
            <w:tcW w:w="779" w:type="dxa"/>
          </w:tcPr>
          <w:p w14:paraId="5B99C458" w14:textId="77777777" w:rsidR="00A91ABC" w:rsidRPr="00DF6495" w:rsidRDefault="00A91ABC" w:rsidP="00EC4165">
            <w:pPr>
              <w:shd w:val="clear" w:color="auto" w:fill="FFFFFE"/>
              <w:jc w:val="center"/>
              <w:rPr>
                <w:rFonts w:ascii="Courier New" w:eastAsia="Times New Roman" w:hAnsi="Courier New" w:cs="Courier New"/>
                <w:sz w:val="21"/>
                <w:szCs w:val="21"/>
                <w:lang w:val="en-US" w:eastAsia="en-US" w:bidi="ar-SA"/>
              </w:rPr>
            </w:pPr>
            <w:r w:rsidRPr="00DF6495">
              <w:rPr>
                <w:rFonts w:ascii="Courier New" w:eastAsia="Times New Roman" w:hAnsi="Courier New" w:cs="Courier New"/>
                <w:sz w:val="21"/>
                <w:szCs w:val="21"/>
                <w:lang w:val="en-US" w:eastAsia="en-US" w:bidi="ar-SA"/>
              </w:rPr>
              <w:t>00</w:t>
            </w:r>
          </w:p>
        </w:tc>
        <w:tc>
          <w:tcPr>
            <w:tcW w:w="779" w:type="dxa"/>
          </w:tcPr>
          <w:p w14:paraId="350E503E" w14:textId="77777777" w:rsidR="00A91ABC" w:rsidRPr="00DF6495" w:rsidRDefault="00A91ABC" w:rsidP="00EC4165">
            <w:pPr>
              <w:shd w:val="clear" w:color="auto" w:fill="FFFFFE"/>
              <w:jc w:val="center"/>
              <w:rPr>
                <w:rFonts w:ascii="Courier New" w:eastAsia="Times New Roman" w:hAnsi="Courier New" w:cs="Courier New"/>
                <w:sz w:val="21"/>
                <w:szCs w:val="21"/>
                <w:lang w:val="en-US" w:eastAsia="en-US" w:bidi="ar-SA"/>
              </w:rPr>
            </w:pPr>
            <w:r w:rsidRPr="00DF6495">
              <w:rPr>
                <w:rFonts w:ascii="Courier New" w:eastAsia="Times New Roman" w:hAnsi="Courier New" w:cs="Courier New"/>
                <w:sz w:val="21"/>
                <w:szCs w:val="21"/>
                <w:lang w:val="en-US" w:eastAsia="en-US" w:bidi="ar-SA"/>
              </w:rPr>
              <w:t>11</w:t>
            </w:r>
          </w:p>
        </w:tc>
        <w:tc>
          <w:tcPr>
            <w:tcW w:w="779" w:type="dxa"/>
          </w:tcPr>
          <w:p w14:paraId="01292010" w14:textId="77777777" w:rsidR="00A91ABC" w:rsidRPr="00DF6495" w:rsidRDefault="00A91ABC" w:rsidP="00EC4165">
            <w:pPr>
              <w:shd w:val="clear" w:color="auto" w:fill="FFFFFE"/>
              <w:jc w:val="center"/>
              <w:rPr>
                <w:rFonts w:ascii="Courier New" w:eastAsia="Times New Roman" w:hAnsi="Courier New" w:cs="Courier New"/>
                <w:sz w:val="21"/>
                <w:szCs w:val="21"/>
                <w:lang w:val="en-US" w:eastAsia="en-US" w:bidi="ar-SA"/>
              </w:rPr>
            </w:pPr>
            <w:r w:rsidRPr="00DF6495">
              <w:rPr>
                <w:rFonts w:ascii="Courier New" w:eastAsia="Times New Roman" w:hAnsi="Courier New" w:cs="Courier New"/>
                <w:sz w:val="21"/>
                <w:szCs w:val="21"/>
                <w:lang w:val="en-US" w:eastAsia="en-US" w:bidi="ar-SA"/>
              </w:rPr>
              <w:t>22</w:t>
            </w:r>
          </w:p>
        </w:tc>
        <w:tc>
          <w:tcPr>
            <w:tcW w:w="779" w:type="dxa"/>
          </w:tcPr>
          <w:p w14:paraId="21BFA882" w14:textId="77777777" w:rsidR="00A91ABC" w:rsidRPr="00DF6495" w:rsidRDefault="00A91ABC" w:rsidP="00EC4165">
            <w:pPr>
              <w:shd w:val="clear" w:color="auto" w:fill="FFFFFE"/>
              <w:jc w:val="center"/>
              <w:rPr>
                <w:rFonts w:ascii="Courier New" w:eastAsia="Times New Roman" w:hAnsi="Courier New" w:cs="Courier New"/>
                <w:sz w:val="21"/>
                <w:szCs w:val="21"/>
                <w:lang w:val="en-US" w:eastAsia="en-US" w:bidi="ar-SA"/>
              </w:rPr>
            </w:pPr>
            <w:r w:rsidRPr="00DF6495">
              <w:rPr>
                <w:rFonts w:ascii="Courier New" w:eastAsia="Times New Roman" w:hAnsi="Courier New" w:cs="Courier New"/>
                <w:sz w:val="21"/>
                <w:szCs w:val="21"/>
                <w:lang w:val="en-US" w:eastAsia="en-US" w:bidi="ar-SA"/>
              </w:rPr>
              <w:t>33</w:t>
            </w:r>
          </w:p>
        </w:tc>
        <w:tc>
          <w:tcPr>
            <w:tcW w:w="779" w:type="dxa"/>
          </w:tcPr>
          <w:p w14:paraId="50B03A86" w14:textId="77777777" w:rsidR="00A91ABC" w:rsidRPr="00DF6495" w:rsidRDefault="00A91ABC" w:rsidP="00EC4165">
            <w:pPr>
              <w:shd w:val="clear" w:color="auto" w:fill="FFFFFE"/>
              <w:jc w:val="center"/>
              <w:rPr>
                <w:rFonts w:ascii="Courier New" w:eastAsia="Times New Roman" w:hAnsi="Courier New" w:cs="Courier New"/>
                <w:sz w:val="21"/>
                <w:szCs w:val="21"/>
                <w:lang w:val="en-US" w:eastAsia="en-US" w:bidi="ar-SA"/>
              </w:rPr>
            </w:pPr>
            <w:r w:rsidRPr="00DF6495">
              <w:rPr>
                <w:rFonts w:ascii="Courier New" w:eastAsia="Times New Roman" w:hAnsi="Courier New" w:cs="Courier New"/>
                <w:sz w:val="21"/>
                <w:szCs w:val="21"/>
                <w:lang w:val="en-US" w:eastAsia="en-US" w:bidi="ar-SA"/>
              </w:rPr>
              <w:t>44</w:t>
            </w:r>
          </w:p>
        </w:tc>
        <w:tc>
          <w:tcPr>
            <w:tcW w:w="780" w:type="dxa"/>
          </w:tcPr>
          <w:p w14:paraId="13C20DF9" w14:textId="77777777" w:rsidR="00A91ABC" w:rsidRPr="00DF6495" w:rsidRDefault="00A91ABC" w:rsidP="00EC4165">
            <w:pPr>
              <w:shd w:val="clear" w:color="auto" w:fill="FFFFFE"/>
              <w:jc w:val="center"/>
              <w:rPr>
                <w:rFonts w:ascii="Courier New" w:eastAsia="Times New Roman" w:hAnsi="Courier New" w:cs="Courier New"/>
                <w:sz w:val="21"/>
                <w:szCs w:val="21"/>
                <w:lang w:val="en-US" w:eastAsia="en-US" w:bidi="ar-SA"/>
              </w:rPr>
            </w:pPr>
            <w:r w:rsidRPr="00DF6495">
              <w:rPr>
                <w:rFonts w:ascii="Courier New" w:eastAsia="Times New Roman" w:hAnsi="Courier New" w:cs="Courier New"/>
                <w:sz w:val="21"/>
                <w:szCs w:val="21"/>
                <w:lang w:val="en-US" w:eastAsia="en-US" w:bidi="ar-SA"/>
              </w:rPr>
              <w:t>55</w:t>
            </w:r>
          </w:p>
        </w:tc>
        <w:tc>
          <w:tcPr>
            <w:tcW w:w="667" w:type="dxa"/>
          </w:tcPr>
          <w:p w14:paraId="169EB8D1" w14:textId="77777777" w:rsidR="00A91ABC" w:rsidRPr="00DF6495" w:rsidRDefault="00A91ABC" w:rsidP="00EC4165">
            <w:pPr>
              <w:shd w:val="clear" w:color="auto" w:fill="FFFFFE"/>
              <w:jc w:val="center"/>
              <w:rPr>
                <w:rFonts w:ascii="Courier New" w:eastAsia="Times New Roman" w:hAnsi="Courier New" w:cs="Courier New"/>
                <w:sz w:val="21"/>
                <w:szCs w:val="21"/>
                <w:lang w:val="en-US" w:eastAsia="en-US" w:bidi="ar-SA"/>
              </w:rPr>
            </w:pPr>
            <w:r w:rsidRPr="00DF6495">
              <w:rPr>
                <w:rFonts w:ascii="Courier New" w:eastAsia="Times New Roman" w:hAnsi="Courier New" w:cs="Courier New"/>
                <w:sz w:val="21"/>
                <w:szCs w:val="21"/>
                <w:lang w:val="en-US" w:eastAsia="en-US" w:bidi="ar-SA"/>
              </w:rPr>
              <w:t>00</w:t>
            </w:r>
          </w:p>
        </w:tc>
        <w:tc>
          <w:tcPr>
            <w:tcW w:w="668" w:type="dxa"/>
          </w:tcPr>
          <w:p w14:paraId="6224D59B" w14:textId="77777777" w:rsidR="00A91ABC" w:rsidRPr="00DF6495" w:rsidRDefault="00A91ABC" w:rsidP="00EC4165">
            <w:pPr>
              <w:shd w:val="clear" w:color="auto" w:fill="FFFFFE"/>
              <w:jc w:val="center"/>
              <w:rPr>
                <w:rFonts w:ascii="Courier New" w:eastAsia="Times New Roman" w:hAnsi="Courier New" w:cs="Courier New"/>
                <w:sz w:val="21"/>
                <w:szCs w:val="21"/>
                <w:lang w:val="en-US" w:eastAsia="en-US" w:bidi="ar-SA"/>
              </w:rPr>
            </w:pPr>
            <w:r w:rsidRPr="00DF6495">
              <w:rPr>
                <w:rFonts w:ascii="Courier New" w:eastAsia="Times New Roman" w:hAnsi="Courier New" w:cs="Courier New"/>
                <w:sz w:val="21"/>
                <w:szCs w:val="21"/>
                <w:lang w:val="en-US" w:eastAsia="en-US" w:bidi="ar-SA"/>
              </w:rPr>
              <w:t>11</w:t>
            </w:r>
          </w:p>
        </w:tc>
        <w:tc>
          <w:tcPr>
            <w:tcW w:w="668" w:type="dxa"/>
          </w:tcPr>
          <w:p w14:paraId="3A23978A" w14:textId="77777777" w:rsidR="00A91ABC" w:rsidRPr="00DF6495" w:rsidRDefault="00A91ABC" w:rsidP="00EC4165">
            <w:pPr>
              <w:shd w:val="clear" w:color="auto" w:fill="FFFFFE"/>
              <w:jc w:val="center"/>
              <w:rPr>
                <w:rFonts w:ascii="Courier New" w:eastAsia="Times New Roman" w:hAnsi="Courier New" w:cs="Courier New"/>
                <w:sz w:val="21"/>
                <w:szCs w:val="21"/>
                <w:lang w:val="en-US" w:eastAsia="en-US" w:bidi="ar-SA"/>
              </w:rPr>
            </w:pPr>
            <w:r w:rsidRPr="00DF6495">
              <w:rPr>
                <w:rFonts w:ascii="Courier New" w:eastAsia="Times New Roman" w:hAnsi="Courier New" w:cs="Courier New"/>
                <w:sz w:val="21"/>
                <w:szCs w:val="21"/>
                <w:lang w:val="en-US" w:eastAsia="en-US" w:bidi="ar-SA"/>
              </w:rPr>
              <w:t>22</w:t>
            </w:r>
          </w:p>
        </w:tc>
        <w:tc>
          <w:tcPr>
            <w:tcW w:w="668" w:type="dxa"/>
          </w:tcPr>
          <w:p w14:paraId="0279691F" w14:textId="77777777" w:rsidR="00A91ABC" w:rsidRPr="00DF6495" w:rsidRDefault="00A91ABC" w:rsidP="00EC4165">
            <w:pPr>
              <w:shd w:val="clear" w:color="auto" w:fill="FFFFFE"/>
              <w:jc w:val="center"/>
              <w:rPr>
                <w:rFonts w:ascii="Courier New" w:eastAsia="Times New Roman" w:hAnsi="Courier New" w:cs="Courier New"/>
                <w:sz w:val="21"/>
                <w:szCs w:val="21"/>
                <w:lang w:val="en-US" w:eastAsia="en-US" w:bidi="ar-SA"/>
              </w:rPr>
            </w:pPr>
            <w:r w:rsidRPr="00DF6495">
              <w:rPr>
                <w:rFonts w:ascii="Courier New" w:eastAsia="Times New Roman" w:hAnsi="Courier New" w:cs="Courier New"/>
                <w:sz w:val="21"/>
                <w:szCs w:val="21"/>
                <w:lang w:val="en-US" w:eastAsia="en-US" w:bidi="ar-SA"/>
              </w:rPr>
              <w:t>33</w:t>
            </w:r>
          </w:p>
        </w:tc>
        <w:tc>
          <w:tcPr>
            <w:tcW w:w="668" w:type="dxa"/>
          </w:tcPr>
          <w:p w14:paraId="06C27187" w14:textId="77777777" w:rsidR="00A91ABC" w:rsidRPr="00DF6495" w:rsidRDefault="00A91ABC" w:rsidP="00EC4165">
            <w:pPr>
              <w:shd w:val="clear" w:color="auto" w:fill="FFFFFE"/>
              <w:jc w:val="center"/>
              <w:rPr>
                <w:rFonts w:ascii="Courier New" w:hAnsi="Courier New" w:cs="Courier New"/>
                <w:b/>
                <w:sz w:val="21"/>
                <w:szCs w:val="21"/>
                <w:shd w:val="clear" w:color="auto" w:fill="FFFFFF"/>
              </w:rPr>
            </w:pPr>
            <w:r w:rsidRPr="00DF6495">
              <w:rPr>
                <w:rFonts w:ascii="Courier New" w:hAnsi="Courier New" w:cs="Courier New"/>
                <w:b/>
                <w:sz w:val="21"/>
                <w:szCs w:val="21"/>
                <w:shd w:val="clear" w:color="auto" w:fill="FFFFFF"/>
              </w:rPr>
              <w:t>39</w:t>
            </w:r>
          </w:p>
        </w:tc>
        <w:tc>
          <w:tcPr>
            <w:tcW w:w="668" w:type="dxa"/>
          </w:tcPr>
          <w:p w14:paraId="6C8A0269" w14:textId="77777777" w:rsidR="00A91ABC" w:rsidRPr="00DF6495" w:rsidRDefault="00A91ABC" w:rsidP="00EC4165">
            <w:pPr>
              <w:shd w:val="clear" w:color="auto" w:fill="FFFFFE"/>
              <w:jc w:val="center"/>
              <w:rPr>
                <w:rFonts w:ascii="Courier New" w:eastAsia="Times New Roman" w:hAnsi="Courier New" w:cs="Courier New"/>
                <w:sz w:val="21"/>
                <w:szCs w:val="21"/>
                <w:lang w:val="en-US" w:eastAsia="en-US" w:bidi="ar-SA"/>
              </w:rPr>
            </w:pPr>
            <w:r w:rsidRPr="00DF6495">
              <w:rPr>
                <w:rFonts w:ascii="Courier New" w:eastAsia="Times New Roman" w:hAnsi="Courier New" w:cs="Courier New"/>
                <w:sz w:val="21"/>
                <w:szCs w:val="21"/>
                <w:lang w:val="en-US" w:eastAsia="en-US" w:bidi="ar-SA"/>
              </w:rPr>
              <w:t>44</w:t>
            </w:r>
          </w:p>
        </w:tc>
        <w:tc>
          <w:tcPr>
            <w:tcW w:w="668" w:type="dxa"/>
          </w:tcPr>
          <w:p w14:paraId="058B7A16" w14:textId="77777777" w:rsidR="00A91ABC" w:rsidRPr="00DF6495" w:rsidRDefault="00A91ABC" w:rsidP="00EC4165">
            <w:pPr>
              <w:shd w:val="clear" w:color="auto" w:fill="FFFFFE"/>
              <w:jc w:val="center"/>
              <w:rPr>
                <w:rFonts w:ascii="Courier New" w:eastAsia="Times New Roman" w:hAnsi="Courier New" w:cs="Courier New"/>
                <w:sz w:val="21"/>
                <w:szCs w:val="21"/>
                <w:lang w:val="en-US" w:eastAsia="en-US" w:bidi="ar-SA"/>
              </w:rPr>
            </w:pPr>
            <w:r w:rsidRPr="00DF6495">
              <w:rPr>
                <w:rFonts w:ascii="Courier New" w:eastAsia="Times New Roman" w:hAnsi="Courier New" w:cs="Courier New"/>
                <w:sz w:val="21"/>
                <w:szCs w:val="21"/>
                <w:lang w:val="en-US" w:eastAsia="en-US" w:bidi="ar-SA"/>
              </w:rPr>
              <w:t>55</w:t>
            </w:r>
          </w:p>
        </w:tc>
      </w:tr>
    </w:tbl>
    <w:p w14:paraId="2C14DAF8" w14:textId="77777777" w:rsidR="00C369E0" w:rsidRDefault="00C369E0" w:rsidP="00A91ABC">
      <w:pPr>
        <w:spacing w:after="0" w:line="240" w:lineRule="auto"/>
        <w:jc w:val="both"/>
        <w:rPr>
          <w:rFonts w:ascii="Century725 Cn BT" w:hAnsi="Century725 Cn BT"/>
          <w:b/>
          <w:bCs/>
        </w:rPr>
      </w:pPr>
    </w:p>
    <w:p w14:paraId="372135A2" w14:textId="77777777" w:rsidR="00A91ABC" w:rsidRPr="00DF6495" w:rsidRDefault="00E47D37" w:rsidP="00A91ABC">
      <w:pPr>
        <w:spacing w:after="0" w:line="240" w:lineRule="auto"/>
        <w:jc w:val="both"/>
        <w:rPr>
          <w:rFonts w:ascii="Century725 Cn BT" w:hAnsi="Century725 Cn BT"/>
          <w:b/>
          <w:bCs/>
        </w:rPr>
      </w:pPr>
      <w:r>
        <w:rPr>
          <w:rFonts w:ascii="Century725 Cn BT" w:hAnsi="Century725 Cn BT"/>
          <w:b/>
          <w:bCs/>
        </w:rPr>
        <w:t>c</w:t>
      </w:r>
      <w:r w:rsidR="00A91ABC" w:rsidRPr="00DF6495">
        <w:rPr>
          <w:rFonts w:ascii="Century725 Cn BT" w:hAnsi="Century725 Cn BT"/>
          <w:b/>
          <w:bCs/>
        </w:rPr>
        <w:t>. Removing elements</w:t>
      </w:r>
    </w:p>
    <w:p w14:paraId="10136404" w14:textId="48B69930" w:rsidR="00A91ABC" w:rsidRPr="00DF6495" w:rsidRDefault="00A91ABC" w:rsidP="00A91ABC">
      <w:pPr>
        <w:spacing w:after="0" w:line="240" w:lineRule="auto"/>
        <w:jc w:val="both"/>
        <w:rPr>
          <w:rFonts w:ascii="Century725 Cn BT" w:hAnsi="Century725 Cn BT"/>
          <w:bCs/>
        </w:rPr>
      </w:pPr>
      <w:r w:rsidRPr="00DF6495">
        <w:rPr>
          <w:rFonts w:ascii="Century725 Cn BT" w:hAnsi="Century725 Cn BT"/>
          <w:bCs/>
        </w:rPr>
        <w:t xml:space="preserve">There are three cases. The </w:t>
      </w:r>
      <w:proofErr w:type="gramStart"/>
      <w:r w:rsidR="00895807" w:rsidRPr="00C369E0">
        <w:rPr>
          <w:rFonts w:ascii="Courier New" w:hAnsi="Courier New" w:cs="Courier New"/>
          <w:bCs/>
        </w:rPr>
        <w:t>del(</w:t>
      </w:r>
      <w:proofErr w:type="gramEnd"/>
      <w:r w:rsidR="00895807" w:rsidRPr="00C369E0">
        <w:rPr>
          <w:rFonts w:ascii="Courier New" w:hAnsi="Courier New" w:cs="Courier New"/>
          <w:bCs/>
        </w:rPr>
        <w:t>)</w:t>
      </w:r>
      <w:r w:rsidRPr="00DF6495">
        <w:rPr>
          <w:rFonts w:ascii="Century725 Cn BT" w:hAnsi="Century725 Cn BT"/>
          <w:bCs/>
        </w:rPr>
        <w:t xml:space="preserve"> function can delete any element by citing its index</w:t>
      </w:r>
      <w:r w:rsidR="00E47D37">
        <w:rPr>
          <w:rFonts w:ascii="Century725 Cn BT" w:hAnsi="Century725 Cn BT"/>
          <w:bCs/>
        </w:rPr>
        <w:t xml:space="preserve"> (this has been introduced earlier)</w:t>
      </w:r>
      <w:r w:rsidRPr="00DF6495">
        <w:rPr>
          <w:rFonts w:ascii="Century725 Cn BT" w:hAnsi="Century725 Cn BT"/>
          <w:bCs/>
        </w:rPr>
        <w:t xml:space="preserve">. The </w:t>
      </w:r>
      <w:proofErr w:type="gramStart"/>
      <w:r w:rsidR="00895807" w:rsidRPr="00C369E0">
        <w:rPr>
          <w:rFonts w:ascii="Courier New" w:hAnsi="Courier New" w:cs="Courier New"/>
          <w:bCs/>
        </w:rPr>
        <w:t>remove(</w:t>
      </w:r>
      <w:proofErr w:type="gramEnd"/>
      <w:r w:rsidR="00895807" w:rsidRPr="00C369E0">
        <w:rPr>
          <w:rFonts w:ascii="Courier New" w:hAnsi="Courier New" w:cs="Courier New"/>
          <w:bCs/>
        </w:rPr>
        <w:t>)</w:t>
      </w:r>
      <w:r w:rsidRPr="00DF6495">
        <w:rPr>
          <w:rFonts w:ascii="Century725 Cn BT" w:hAnsi="Century725 Cn BT"/>
          <w:bCs/>
        </w:rPr>
        <w:t xml:space="preserve">function can remove first occurrence of any element by value. The </w:t>
      </w:r>
      <w:proofErr w:type="gramStart"/>
      <w:r w:rsidRPr="00C369E0">
        <w:rPr>
          <w:rFonts w:ascii="Courier New" w:hAnsi="Courier New" w:cs="Courier New"/>
          <w:bCs/>
        </w:rPr>
        <w:t>pop(</w:t>
      </w:r>
      <w:proofErr w:type="gramEnd"/>
      <w:r w:rsidRPr="00C369E0">
        <w:rPr>
          <w:rFonts w:ascii="Courier New" w:hAnsi="Courier New" w:cs="Courier New"/>
          <w:bCs/>
        </w:rPr>
        <w:t>)</w:t>
      </w:r>
      <w:r w:rsidRPr="00DF6495">
        <w:rPr>
          <w:rFonts w:ascii="Century725 Cn BT" w:hAnsi="Century725 Cn BT"/>
          <w:bCs/>
        </w:rPr>
        <w:t xml:space="preserve"> function removes </w:t>
      </w:r>
      <w:proofErr w:type="gramStart"/>
      <w:r w:rsidR="00895807" w:rsidRPr="00DF6495">
        <w:rPr>
          <w:rFonts w:ascii="Century725 Cn BT" w:hAnsi="Century725 Cn BT"/>
          <w:bCs/>
        </w:rPr>
        <w:t>last</w:t>
      </w:r>
      <w:r w:rsidR="00895807">
        <w:rPr>
          <w:rFonts w:ascii="Century725 Cn BT" w:hAnsi="Century725 Cn BT"/>
          <w:bCs/>
        </w:rPr>
        <w:t>,</w:t>
      </w:r>
      <w:r w:rsidR="00895807" w:rsidRPr="00DF6495">
        <w:rPr>
          <w:rFonts w:ascii="Century725 Cn BT" w:hAnsi="Century725 Cn BT"/>
          <w:bCs/>
        </w:rPr>
        <w:t xml:space="preserve"> but</w:t>
      </w:r>
      <w:proofErr w:type="gramEnd"/>
      <w:r w:rsidRPr="00DF6495">
        <w:rPr>
          <w:rFonts w:ascii="Century725 Cn BT" w:hAnsi="Century725 Cn BT"/>
          <w:bCs/>
        </w:rPr>
        <w:t xml:space="preserve"> can also remove </w:t>
      </w:r>
      <w:r w:rsidR="00895807" w:rsidRPr="00DF6495">
        <w:rPr>
          <w:rFonts w:ascii="Century725 Cn BT" w:hAnsi="Century725 Cn BT"/>
          <w:bCs/>
        </w:rPr>
        <w:t>specific element</w:t>
      </w:r>
      <w:r w:rsidRPr="00DF6495">
        <w:rPr>
          <w:rFonts w:ascii="Century725 Cn BT" w:hAnsi="Century725 Cn BT"/>
          <w:bCs/>
        </w:rPr>
        <w:t>.</w:t>
      </w:r>
    </w:p>
    <w:tbl>
      <w:tblPr>
        <w:tblStyle w:val="TableGrid"/>
        <w:tblW w:w="9363" w:type="dxa"/>
        <w:tblLook w:val="04A0" w:firstRow="1" w:lastRow="0" w:firstColumn="1" w:lastColumn="0" w:noHBand="0" w:noVBand="1"/>
      </w:tblPr>
      <w:tblGrid>
        <w:gridCol w:w="678"/>
        <w:gridCol w:w="100"/>
        <w:gridCol w:w="565"/>
        <w:gridCol w:w="212"/>
        <w:gridCol w:w="442"/>
        <w:gridCol w:w="334"/>
        <w:gridCol w:w="536"/>
        <w:gridCol w:w="241"/>
        <w:gridCol w:w="478"/>
        <w:gridCol w:w="300"/>
        <w:gridCol w:w="561"/>
        <w:gridCol w:w="477"/>
        <w:gridCol w:w="422"/>
        <w:gridCol w:w="118"/>
        <w:gridCol w:w="540"/>
        <w:gridCol w:w="9"/>
        <w:gridCol w:w="642"/>
        <w:gridCol w:w="25"/>
        <w:gridCol w:w="667"/>
        <w:gridCol w:w="207"/>
        <w:gridCol w:w="460"/>
        <w:gridCol w:w="259"/>
        <w:gridCol w:w="407"/>
        <w:gridCol w:w="673"/>
        <w:gridCol w:w="10"/>
      </w:tblGrid>
      <w:tr w:rsidR="00A91ABC" w:rsidRPr="00DF6495" w14:paraId="16BE5BD8" w14:textId="77777777" w:rsidTr="00EC4165">
        <w:trPr>
          <w:trHeight w:val="438"/>
        </w:trPr>
        <w:tc>
          <w:tcPr>
            <w:tcW w:w="4451" w:type="dxa"/>
            <w:gridSpan w:val="11"/>
          </w:tcPr>
          <w:p w14:paraId="52F0B0F6" w14:textId="77777777" w:rsidR="00A91ABC" w:rsidRPr="00DF6495" w:rsidRDefault="00A91ABC" w:rsidP="00EC4165">
            <w:pPr>
              <w:shd w:val="clear" w:color="auto" w:fill="FFFFFE"/>
              <w:rPr>
                <w:rFonts w:ascii="Courier New" w:eastAsia="Times New Roman" w:hAnsi="Courier New" w:cs="Courier New"/>
                <w:sz w:val="21"/>
              </w:rPr>
            </w:pPr>
            <w:r w:rsidRPr="00DF6495">
              <w:rPr>
                <w:rFonts w:ascii="Courier New" w:eastAsia="Times New Roman" w:hAnsi="Courier New" w:cs="Courier New"/>
                <w:sz w:val="21"/>
              </w:rPr>
              <w:t>x=[00, 11, 22, 33, 44, 55]</w:t>
            </w:r>
          </w:p>
          <w:p w14:paraId="76C1C074" w14:textId="77777777" w:rsidR="00A91ABC" w:rsidRPr="00DF6495" w:rsidRDefault="00A91ABC" w:rsidP="00EC4165">
            <w:pPr>
              <w:shd w:val="clear" w:color="auto" w:fill="FFFFFE"/>
              <w:rPr>
                <w:rFonts w:ascii="Courier New" w:eastAsia="Times New Roman" w:hAnsi="Courier New" w:cs="Courier New"/>
                <w:sz w:val="21"/>
                <w:lang w:val="en-US" w:eastAsia="en-US" w:bidi="ar-SA"/>
              </w:rPr>
            </w:pPr>
            <w:r w:rsidRPr="00DF6495">
              <w:rPr>
                <w:rFonts w:ascii="Courier New" w:eastAsia="Times New Roman" w:hAnsi="Courier New" w:cs="Courier New"/>
                <w:sz w:val="21"/>
              </w:rPr>
              <w:t>print(x)</w:t>
            </w:r>
          </w:p>
        </w:tc>
        <w:tc>
          <w:tcPr>
            <w:tcW w:w="4912" w:type="dxa"/>
            <w:gridSpan w:val="14"/>
          </w:tcPr>
          <w:p w14:paraId="02012259" w14:textId="77777777" w:rsidR="00A91ABC" w:rsidRPr="00DF6495" w:rsidRDefault="00A91ABC" w:rsidP="00EC4165">
            <w:pPr>
              <w:shd w:val="clear" w:color="auto" w:fill="FFFFFE"/>
              <w:rPr>
                <w:rFonts w:ascii="Courier New" w:eastAsia="Times New Roman" w:hAnsi="Courier New" w:cs="Courier New"/>
                <w:b/>
                <w:sz w:val="21"/>
                <w:szCs w:val="21"/>
                <w:lang w:val="en-US" w:eastAsia="en-US" w:bidi="ar-SA"/>
              </w:rPr>
            </w:pPr>
            <w:r w:rsidRPr="00DF6495">
              <w:rPr>
                <w:rFonts w:ascii="Courier New" w:eastAsia="Times New Roman" w:hAnsi="Courier New" w:cs="Courier New"/>
                <w:b/>
                <w:sz w:val="21"/>
                <w:szCs w:val="21"/>
                <w:lang w:val="en-US" w:eastAsia="en-US" w:bidi="ar-SA"/>
              </w:rPr>
              <w:t xml:space="preserve">del </w:t>
            </w:r>
            <w:proofErr w:type="gramStart"/>
            <w:r w:rsidRPr="00DF6495">
              <w:rPr>
                <w:rFonts w:ascii="Courier New" w:eastAsia="Times New Roman" w:hAnsi="Courier New" w:cs="Courier New"/>
                <w:b/>
                <w:sz w:val="21"/>
                <w:szCs w:val="21"/>
                <w:lang w:val="en-US" w:eastAsia="en-US" w:bidi="ar-SA"/>
              </w:rPr>
              <w:t>x[</w:t>
            </w:r>
            <w:proofErr w:type="gramEnd"/>
            <w:r w:rsidRPr="00DF6495">
              <w:rPr>
                <w:rFonts w:ascii="Courier New" w:eastAsia="Times New Roman" w:hAnsi="Courier New" w:cs="Courier New"/>
                <w:b/>
                <w:sz w:val="21"/>
                <w:szCs w:val="21"/>
                <w:lang w:val="en-US" w:eastAsia="en-US" w:bidi="ar-SA"/>
              </w:rPr>
              <w:t>2]</w:t>
            </w:r>
          </w:p>
          <w:p w14:paraId="008F5BB8" w14:textId="77777777" w:rsidR="00A91ABC" w:rsidRPr="00DF6495" w:rsidRDefault="00A91ABC" w:rsidP="00EC4165">
            <w:pPr>
              <w:shd w:val="clear" w:color="auto" w:fill="FFFFFE"/>
              <w:rPr>
                <w:rFonts w:ascii="Courier New" w:eastAsia="Times New Roman" w:hAnsi="Courier New" w:cs="Courier New"/>
                <w:sz w:val="21"/>
                <w:szCs w:val="21"/>
                <w:lang w:val="en-US" w:eastAsia="en-US" w:bidi="ar-SA"/>
              </w:rPr>
            </w:pPr>
            <w:r w:rsidRPr="00DF6495">
              <w:rPr>
                <w:rFonts w:ascii="Courier New" w:eastAsia="Times New Roman" w:hAnsi="Courier New" w:cs="Courier New"/>
                <w:sz w:val="21"/>
                <w:szCs w:val="21"/>
                <w:lang w:val="en-US" w:eastAsia="en-US" w:bidi="ar-SA"/>
              </w:rPr>
              <w:t>print(x)</w:t>
            </w:r>
          </w:p>
        </w:tc>
      </w:tr>
      <w:tr w:rsidR="00A91ABC" w:rsidRPr="00DF6495" w14:paraId="694BDAF4" w14:textId="77777777" w:rsidTr="00EC4165">
        <w:trPr>
          <w:gridAfter w:val="1"/>
          <w:wAfter w:w="7" w:type="dxa"/>
          <w:trHeight w:val="168"/>
        </w:trPr>
        <w:tc>
          <w:tcPr>
            <w:tcW w:w="678" w:type="dxa"/>
          </w:tcPr>
          <w:p w14:paraId="1FD62835" w14:textId="77777777" w:rsidR="00A91ABC" w:rsidRPr="00DF6495" w:rsidRDefault="00A91ABC" w:rsidP="00EC4165">
            <w:pPr>
              <w:shd w:val="clear" w:color="auto" w:fill="FFFFFE"/>
              <w:jc w:val="center"/>
              <w:rPr>
                <w:rFonts w:ascii="Courier New" w:eastAsia="Times New Roman" w:hAnsi="Courier New" w:cs="Courier New"/>
                <w:sz w:val="21"/>
                <w:szCs w:val="21"/>
                <w:lang w:val="en-US" w:eastAsia="en-US" w:bidi="ar-SA"/>
              </w:rPr>
            </w:pPr>
            <w:r w:rsidRPr="00DF6495">
              <w:rPr>
                <w:rFonts w:ascii="Courier New" w:eastAsia="Times New Roman" w:hAnsi="Courier New" w:cs="Courier New"/>
                <w:sz w:val="21"/>
                <w:szCs w:val="21"/>
                <w:lang w:val="en-US" w:eastAsia="en-US" w:bidi="ar-SA"/>
              </w:rPr>
              <w:t>0</w:t>
            </w:r>
          </w:p>
        </w:tc>
        <w:tc>
          <w:tcPr>
            <w:tcW w:w="666" w:type="dxa"/>
            <w:gridSpan w:val="2"/>
          </w:tcPr>
          <w:p w14:paraId="75D14F8D" w14:textId="77777777" w:rsidR="00A91ABC" w:rsidRPr="00DF6495" w:rsidRDefault="00A91ABC" w:rsidP="00EC4165">
            <w:pPr>
              <w:shd w:val="clear" w:color="auto" w:fill="FFFFFE"/>
              <w:jc w:val="center"/>
              <w:rPr>
                <w:rFonts w:ascii="Courier New" w:eastAsia="Times New Roman" w:hAnsi="Courier New" w:cs="Courier New"/>
                <w:sz w:val="21"/>
                <w:szCs w:val="21"/>
                <w:lang w:val="en-US" w:eastAsia="en-US" w:bidi="ar-SA"/>
              </w:rPr>
            </w:pPr>
            <w:r w:rsidRPr="00DF6495">
              <w:rPr>
                <w:rFonts w:ascii="Courier New" w:eastAsia="Times New Roman" w:hAnsi="Courier New" w:cs="Courier New"/>
                <w:sz w:val="21"/>
                <w:szCs w:val="21"/>
                <w:lang w:val="en-US" w:eastAsia="en-US" w:bidi="ar-SA"/>
              </w:rPr>
              <w:t>1</w:t>
            </w:r>
          </w:p>
        </w:tc>
        <w:tc>
          <w:tcPr>
            <w:tcW w:w="655" w:type="dxa"/>
            <w:gridSpan w:val="2"/>
          </w:tcPr>
          <w:p w14:paraId="79E5BF84" w14:textId="77777777" w:rsidR="00A91ABC" w:rsidRPr="00DF6495" w:rsidRDefault="00A91ABC" w:rsidP="00EC4165">
            <w:pPr>
              <w:shd w:val="clear" w:color="auto" w:fill="FFFFFE"/>
              <w:jc w:val="center"/>
              <w:rPr>
                <w:rFonts w:ascii="Courier New" w:eastAsia="Times New Roman" w:hAnsi="Courier New" w:cs="Courier New"/>
                <w:sz w:val="21"/>
                <w:szCs w:val="21"/>
                <w:lang w:val="en-US" w:eastAsia="en-US" w:bidi="ar-SA"/>
              </w:rPr>
            </w:pPr>
            <w:r w:rsidRPr="00DF6495">
              <w:rPr>
                <w:rFonts w:ascii="Courier New" w:eastAsia="Times New Roman" w:hAnsi="Courier New" w:cs="Courier New"/>
                <w:sz w:val="21"/>
                <w:szCs w:val="21"/>
                <w:lang w:val="en-US" w:eastAsia="en-US" w:bidi="ar-SA"/>
              </w:rPr>
              <w:t>2</w:t>
            </w:r>
          </w:p>
        </w:tc>
        <w:tc>
          <w:tcPr>
            <w:tcW w:w="872" w:type="dxa"/>
            <w:gridSpan w:val="2"/>
          </w:tcPr>
          <w:p w14:paraId="7DF12F59" w14:textId="77777777" w:rsidR="00A91ABC" w:rsidRPr="00DF6495" w:rsidRDefault="00A91ABC" w:rsidP="00EC4165">
            <w:pPr>
              <w:shd w:val="clear" w:color="auto" w:fill="FFFFFE"/>
              <w:jc w:val="center"/>
              <w:rPr>
                <w:rFonts w:ascii="Courier New" w:eastAsia="Times New Roman" w:hAnsi="Courier New" w:cs="Courier New"/>
                <w:sz w:val="21"/>
                <w:szCs w:val="21"/>
                <w:lang w:val="en-US" w:eastAsia="en-US" w:bidi="ar-SA"/>
              </w:rPr>
            </w:pPr>
            <w:r w:rsidRPr="00DF6495">
              <w:rPr>
                <w:rFonts w:ascii="Courier New" w:eastAsia="Times New Roman" w:hAnsi="Courier New" w:cs="Courier New"/>
                <w:sz w:val="21"/>
                <w:szCs w:val="21"/>
                <w:lang w:val="en-US" w:eastAsia="en-US" w:bidi="ar-SA"/>
              </w:rPr>
              <w:t>3</w:t>
            </w:r>
          </w:p>
        </w:tc>
        <w:tc>
          <w:tcPr>
            <w:tcW w:w="719" w:type="dxa"/>
            <w:gridSpan w:val="2"/>
          </w:tcPr>
          <w:p w14:paraId="28B2680A" w14:textId="77777777" w:rsidR="00A91ABC" w:rsidRPr="00DF6495" w:rsidRDefault="00A91ABC" w:rsidP="00EC4165">
            <w:pPr>
              <w:shd w:val="clear" w:color="auto" w:fill="FFFFFE"/>
              <w:jc w:val="center"/>
              <w:rPr>
                <w:rFonts w:ascii="Courier New" w:eastAsia="Times New Roman" w:hAnsi="Courier New" w:cs="Courier New"/>
                <w:sz w:val="21"/>
                <w:szCs w:val="21"/>
                <w:lang w:val="en-US" w:eastAsia="en-US" w:bidi="ar-SA"/>
              </w:rPr>
            </w:pPr>
            <w:r w:rsidRPr="00DF6495">
              <w:rPr>
                <w:rFonts w:ascii="Courier New" w:eastAsia="Times New Roman" w:hAnsi="Courier New" w:cs="Courier New"/>
                <w:sz w:val="21"/>
                <w:szCs w:val="21"/>
                <w:lang w:val="en-US" w:eastAsia="en-US" w:bidi="ar-SA"/>
              </w:rPr>
              <w:t>4</w:t>
            </w:r>
          </w:p>
        </w:tc>
        <w:tc>
          <w:tcPr>
            <w:tcW w:w="858" w:type="dxa"/>
            <w:gridSpan w:val="2"/>
          </w:tcPr>
          <w:p w14:paraId="5F4E011A" w14:textId="77777777" w:rsidR="00A91ABC" w:rsidRPr="00DF6495" w:rsidRDefault="00A91ABC" w:rsidP="00EC4165">
            <w:pPr>
              <w:shd w:val="clear" w:color="auto" w:fill="FFFFFE"/>
              <w:jc w:val="center"/>
              <w:rPr>
                <w:rFonts w:ascii="Courier New" w:eastAsia="Times New Roman" w:hAnsi="Courier New" w:cs="Courier New"/>
                <w:sz w:val="21"/>
                <w:szCs w:val="21"/>
                <w:lang w:val="en-US" w:eastAsia="en-US" w:bidi="ar-SA"/>
              </w:rPr>
            </w:pPr>
            <w:r w:rsidRPr="00DF6495">
              <w:rPr>
                <w:rFonts w:ascii="Courier New" w:eastAsia="Times New Roman" w:hAnsi="Courier New" w:cs="Courier New"/>
                <w:sz w:val="21"/>
                <w:szCs w:val="21"/>
                <w:lang w:val="en-US" w:eastAsia="en-US" w:bidi="ar-SA"/>
              </w:rPr>
              <w:t>5</w:t>
            </w:r>
          </w:p>
        </w:tc>
        <w:tc>
          <w:tcPr>
            <w:tcW w:w="477" w:type="dxa"/>
          </w:tcPr>
          <w:p w14:paraId="4E8D287F" w14:textId="77777777" w:rsidR="00A91ABC" w:rsidRPr="00DF6495" w:rsidRDefault="00A91ABC" w:rsidP="00EC4165">
            <w:pPr>
              <w:shd w:val="clear" w:color="auto" w:fill="FFFFFE"/>
              <w:jc w:val="center"/>
              <w:rPr>
                <w:rFonts w:ascii="Courier New" w:eastAsia="Times New Roman" w:hAnsi="Courier New" w:cs="Courier New"/>
                <w:sz w:val="21"/>
                <w:szCs w:val="21"/>
                <w:lang w:val="en-US" w:eastAsia="en-US" w:bidi="ar-SA"/>
              </w:rPr>
            </w:pPr>
            <w:r w:rsidRPr="00DF6495">
              <w:rPr>
                <w:rFonts w:ascii="Courier New" w:eastAsia="Times New Roman" w:hAnsi="Courier New" w:cs="Courier New"/>
                <w:sz w:val="21"/>
                <w:szCs w:val="21"/>
                <w:lang w:val="en-US" w:eastAsia="en-US" w:bidi="ar-SA"/>
              </w:rPr>
              <w:t>0</w:t>
            </w:r>
          </w:p>
        </w:tc>
        <w:tc>
          <w:tcPr>
            <w:tcW w:w="540" w:type="dxa"/>
            <w:gridSpan w:val="2"/>
          </w:tcPr>
          <w:p w14:paraId="1857791D" w14:textId="77777777" w:rsidR="00A91ABC" w:rsidRPr="00DF6495" w:rsidRDefault="00A91ABC" w:rsidP="00EC4165">
            <w:pPr>
              <w:shd w:val="clear" w:color="auto" w:fill="FFFFFE"/>
              <w:jc w:val="center"/>
              <w:rPr>
                <w:rFonts w:ascii="Courier New" w:eastAsia="Times New Roman" w:hAnsi="Courier New" w:cs="Courier New"/>
                <w:sz w:val="21"/>
                <w:szCs w:val="21"/>
                <w:lang w:val="en-US" w:eastAsia="en-US" w:bidi="ar-SA"/>
              </w:rPr>
            </w:pPr>
            <w:r w:rsidRPr="00DF6495">
              <w:rPr>
                <w:rFonts w:ascii="Courier New" w:eastAsia="Times New Roman" w:hAnsi="Courier New" w:cs="Courier New"/>
                <w:sz w:val="21"/>
                <w:szCs w:val="21"/>
                <w:lang w:val="en-US" w:eastAsia="en-US" w:bidi="ar-SA"/>
              </w:rPr>
              <w:t>1</w:t>
            </w:r>
          </w:p>
        </w:tc>
        <w:tc>
          <w:tcPr>
            <w:tcW w:w="540" w:type="dxa"/>
          </w:tcPr>
          <w:p w14:paraId="6ECE135E" w14:textId="77777777" w:rsidR="00A91ABC" w:rsidRPr="00DF6495" w:rsidRDefault="00A91ABC" w:rsidP="00EC4165">
            <w:pPr>
              <w:shd w:val="clear" w:color="auto" w:fill="FFFFFE"/>
              <w:jc w:val="center"/>
              <w:rPr>
                <w:rFonts w:ascii="Courier New" w:eastAsia="Times New Roman" w:hAnsi="Courier New" w:cs="Courier New"/>
                <w:sz w:val="21"/>
                <w:szCs w:val="21"/>
                <w:lang w:val="en-US" w:eastAsia="en-US" w:bidi="ar-SA"/>
              </w:rPr>
            </w:pPr>
            <w:r w:rsidRPr="00DF6495">
              <w:rPr>
                <w:rFonts w:ascii="Courier New" w:eastAsia="Times New Roman" w:hAnsi="Courier New" w:cs="Courier New"/>
                <w:sz w:val="21"/>
                <w:szCs w:val="21"/>
                <w:lang w:val="en-US" w:eastAsia="en-US" w:bidi="ar-SA"/>
              </w:rPr>
              <w:t>2</w:t>
            </w:r>
          </w:p>
        </w:tc>
        <w:tc>
          <w:tcPr>
            <w:tcW w:w="651" w:type="dxa"/>
            <w:gridSpan w:val="2"/>
          </w:tcPr>
          <w:p w14:paraId="72C9E213" w14:textId="77777777" w:rsidR="00A91ABC" w:rsidRPr="00DF6495" w:rsidRDefault="00A91ABC" w:rsidP="00EC4165">
            <w:pPr>
              <w:shd w:val="clear" w:color="auto" w:fill="FFFFFE"/>
              <w:jc w:val="center"/>
              <w:rPr>
                <w:rFonts w:ascii="Courier New" w:eastAsia="Times New Roman" w:hAnsi="Courier New" w:cs="Courier New"/>
                <w:sz w:val="21"/>
                <w:szCs w:val="21"/>
                <w:lang w:val="en-US" w:eastAsia="en-US" w:bidi="ar-SA"/>
              </w:rPr>
            </w:pPr>
            <w:r w:rsidRPr="00DF6495">
              <w:rPr>
                <w:rFonts w:ascii="Courier New" w:eastAsia="Times New Roman" w:hAnsi="Courier New" w:cs="Courier New"/>
                <w:sz w:val="21"/>
                <w:szCs w:val="21"/>
                <w:lang w:val="en-US" w:eastAsia="en-US" w:bidi="ar-SA"/>
              </w:rPr>
              <w:t>3</w:t>
            </w:r>
          </w:p>
        </w:tc>
        <w:tc>
          <w:tcPr>
            <w:tcW w:w="899" w:type="dxa"/>
            <w:gridSpan w:val="3"/>
          </w:tcPr>
          <w:p w14:paraId="45F2E684" w14:textId="77777777" w:rsidR="00A91ABC" w:rsidRPr="00DF6495" w:rsidRDefault="00A91ABC" w:rsidP="00EC4165">
            <w:pPr>
              <w:shd w:val="clear" w:color="auto" w:fill="FFFFFE"/>
              <w:jc w:val="center"/>
              <w:rPr>
                <w:rFonts w:ascii="Courier New" w:hAnsi="Courier New" w:cs="Courier New"/>
                <w:sz w:val="21"/>
                <w:szCs w:val="21"/>
                <w:shd w:val="clear" w:color="auto" w:fill="FFFFFF"/>
              </w:rPr>
            </w:pPr>
            <w:r w:rsidRPr="00DF6495">
              <w:rPr>
                <w:rFonts w:ascii="Courier New" w:hAnsi="Courier New" w:cs="Courier New"/>
                <w:sz w:val="21"/>
                <w:szCs w:val="21"/>
                <w:shd w:val="clear" w:color="auto" w:fill="FFFFFF"/>
              </w:rPr>
              <w:t>4</w:t>
            </w:r>
          </w:p>
        </w:tc>
        <w:tc>
          <w:tcPr>
            <w:tcW w:w="719" w:type="dxa"/>
            <w:gridSpan w:val="2"/>
          </w:tcPr>
          <w:p w14:paraId="12823A49" w14:textId="77777777" w:rsidR="00A91ABC" w:rsidRPr="00DF6495" w:rsidRDefault="00A91ABC" w:rsidP="00EC4165">
            <w:pPr>
              <w:shd w:val="clear" w:color="auto" w:fill="FFFFFE"/>
              <w:jc w:val="center"/>
              <w:rPr>
                <w:rFonts w:ascii="Courier New" w:hAnsi="Courier New" w:cs="Courier New"/>
                <w:sz w:val="21"/>
                <w:szCs w:val="21"/>
                <w:shd w:val="clear" w:color="auto" w:fill="FFFFFF"/>
              </w:rPr>
            </w:pPr>
          </w:p>
        </w:tc>
        <w:tc>
          <w:tcPr>
            <w:tcW w:w="1082" w:type="dxa"/>
            <w:gridSpan w:val="2"/>
          </w:tcPr>
          <w:p w14:paraId="2902BE50" w14:textId="77777777" w:rsidR="00A91ABC" w:rsidRPr="00DF6495" w:rsidRDefault="00A91ABC" w:rsidP="00EC4165">
            <w:pPr>
              <w:shd w:val="clear" w:color="auto" w:fill="FFFFFE"/>
              <w:jc w:val="center"/>
              <w:rPr>
                <w:rFonts w:ascii="Courier New" w:hAnsi="Courier New" w:cs="Courier New"/>
                <w:sz w:val="21"/>
                <w:szCs w:val="21"/>
                <w:shd w:val="clear" w:color="auto" w:fill="FFFFFF"/>
              </w:rPr>
            </w:pPr>
          </w:p>
        </w:tc>
      </w:tr>
      <w:tr w:rsidR="00A91ABC" w:rsidRPr="00DF6495" w14:paraId="6ED633AD" w14:textId="77777777" w:rsidTr="00EC4165">
        <w:trPr>
          <w:gridAfter w:val="1"/>
          <w:wAfter w:w="7" w:type="dxa"/>
          <w:trHeight w:val="168"/>
        </w:trPr>
        <w:tc>
          <w:tcPr>
            <w:tcW w:w="678" w:type="dxa"/>
          </w:tcPr>
          <w:p w14:paraId="1E1B9EF4" w14:textId="77777777" w:rsidR="00A91ABC" w:rsidRPr="00DF6495" w:rsidRDefault="00A91ABC" w:rsidP="00EC4165">
            <w:pPr>
              <w:shd w:val="clear" w:color="auto" w:fill="FFFFFE"/>
              <w:jc w:val="center"/>
              <w:rPr>
                <w:rFonts w:ascii="Courier New" w:eastAsia="Times New Roman" w:hAnsi="Courier New" w:cs="Courier New"/>
                <w:sz w:val="21"/>
                <w:szCs w:val="21"/>
                <w:lang w:val="en-US" w:eastAsia="en-US" w:bidi="ar-SA"/>
              </w:rPr>
            </w:pPr>
            <w:r w:rsidRPr="00DF6495">
              <w:rPr>
                <w:rFonts w:ascii="Courier New" w:eastAsia="Times New Roman" w:hAnsi="Courier New" w:cs="Courier New"/>
                <w:sz w:val="21"/>
                <w:szCs w:val="21"/>
                <w:lang w:val="en-US" w:eastAsia="en-US" w:bidi="ar-SA"/>
              </w:rPr>
              <w:t>00</w:t>
            </w:r>
          </w:p>
        </w:tc>
        <w:tc>
          <w:tcPr>
            <w:tcW w:w="666" w:type="dxa"/>
            <w:gridSpan w:val="2"/>
          </w:tcPr>
          <w:p w14:paraId="24ADC817" w14:textId="77777777" w:rsidR="00A91ABC" w:rsidRPr="00DF6495" w:rsidRDefault="00A91ABC" w:rsidP="00EC4165">
            <w:pPr>
              <w:shd w:val="clear" w:color="auto" w:fill="FFFFFE"/>
              <w:jc w:val="center"/>
              <w:rPr>
                <w:rFonts w:ascii="Courier New" w:eastAsia="Times New Roman" w:hAnsi="Courier New" w:cs="Courier New"/>
                <w:sz w:val="21"/>
                <w:szCs w:val="21"/>
                <w:lang w:val="en-US" w:eastAsia="en-US" w:bidi="ar-SA"/>
              </w:rPr>
            </w:pPr>
            <w:r w:rsidRPr="00DF6495">
              <w:rPr>
                <w:rFonts w:ascii="Courier New" w:eastAsia="Times New Roman" w:hAnsi="Courier New" w:cs="Courier New"/>
                <w:sz w:val="21"/>
                <w:szCs w:val="21"/>
                <w:lang w:val="en-US" w:eastAsia="en-US" w:bidi="ar-SA"/>
              </w:rPr>
              <w:t>11</w:t>
            </w:r>
          </w:p>
        </w:tc>
        <w:tc>
          <w:tcPr>
            <w:tcW w:w="655" w:type="dxa"/>
            <w:gridSpan w:val="2"/>
          </w:tcPr>
          <w:p w14:paraId="39E1DED7" w14:textId="77777777" w:rsidR="00A91ABC" w:rsidRPr="00DF6495" w:rsidRDefault="00A91ABC" w:rsidP="00EC4165">
            <w:pPr>
              <w:shd w:val="clear" w:color="auto" w:fill="FFFFFE"/>
              <w:jc w:val="center"/>
              <w:rPr>
                <w:rFonts w:ascii="Courier New" w:eastAsia="Times New Roman" w:hAnsi="Courier New" w:cs="Courier New"/>
                <w:sz w:val="21"/>
                <w:szCs w:val="21"/>
                <w:lang w:val="en-US" w:eastAsia="en-US" w:bidi="ar-SA"/>
              </w:rPr>
            </w:pPr>
            <w:r w:rsidRPr="00DF6495">
              <w:rPr>
                <w:rFonts w:ascii="Courier New" w:eastAsia="Times New Roman" w:hAnsi="Courier New" w:cs="Courier New"/>
                <w:sz w:val="21"/>
                <w:szCs w:val="21"/>
                <w:lang w:val="en-US" w:eastAsia="en-US" w:bidi="ar-SA"/>
              </w:rPr>
              <w:t>22</w:t>
            </w:r>
          </w:p>
        </w:tc>
        <w:tc>
          <w:tcPr>
            <w:tcW w:w="872" w:type="dxa"/>
            <w:gridSpan w:val="2"/>
          </w:tcPr>
          <w:p w14:paraId="292EB8B2" w14:textId="77777777" w:rsidR="00A91ABC" w:rsidRPr="00DF6495" w:rsidRDefault="00A91ABC" w:rsidP="00EC4165">
            <w:pPr>
              <w:shd w:val="clear" w:color="auto" w:fill="FFFFFE"/>
              <w:jc w:val="center"/>
              <w:rPr>
                <w:rFonts w:ascii="Courier New" w:eastAsia="Times New Roman" w:hAnsi="Courier New" w:cs="Courier New"/>
                <w:sz w:val="21"/>
                <w:szCs w:val="21"/>
                <w:lang w:val="en-US" w:eastAsia="en-US" w:bidi="ar-SA"/>
              </w:rPr>
            </w:pPr>
            <w:r w:rsidRPr="00DF6495">
              <w:rPr>
                <w:rFonts w:ascii="Courier New" w:eastAsia="Times New Roman" w:hAnsi="Courier New" w:cs="Courier New"/>
                <w:sz w:val="21"/>
                <w:szCs w:val="21"/>
                <w:lang w:val="en-US" w:eastAsia="en-US" w:bidi="ar-SA"/>
              </w:rPr>
              <w:t>33</w:t>
            </w:r>
          </w:p>
        </w:tc>
        <w:tc>
          <w:tcPr>
            <w:tcW w:w="719" w:type="dxa"/>
            <w:gridSpan w:val="2"/>
          </w:tcPr>
          <w:p w14:paraId="00704F4C" w14:textId="77777777" w:rsidR="00A91ABC" w:rsidRPr="00DF6495" w:rsidRDefault="00A91ABC" w:rsidP="00EC4165">
            <w:pPr>
              <w:shd w:val="clear" w:color="auto" w:fill="FFFFFE"/>
              <w:jc w:val="center"/>
              <w:rPr>
                <w:rFonts w:ascii="Courier New" w:eastAsia="Times New Roman" w:hAnsi="Courier New" w:cs="Courier New"/>
                <w:sz w:val="21"/>
                <w:szCs w:val="21"/>
                <w:lang w:val="en-US" w:eastAsia="en-US" w:bidi="ar-SA"/>
              </w:rPr>
            </w:pPr>
            <w:r w:rsidRPr="00DF6495">
              <w:rPr>
                <w:rFonts w:ascii="Courier New" w:eastAsia="Times New Roman" w:hAnsi="Courier New" w:cs="Courier New"/>
                <w:sz w:val="21"/>
                <w:szCs w:val="21"/>
                <w:lang w:val="en-US" w:eastAsia="en-US" w:bidi="ar-SA"/>
              </w:rPr>
              <w:t>44</w:t>
            </w:r>
          </w:p>
        </w:tc>
        <w:tc>
          <w:tcPr>
            <w:tcW w:w="858" w:type="dxa"/>
            <w:gridSpan w:val="2"/>
          </w:tcPr>
          <w:p w14:paraId="6F9EC6C9" w14:textId="77777777" w:rsidR="00A91ABC" w:rsidRPr="00DF6495" w:rsidRDefault="00A91ABC" w:rsidP="00EC4165">
            <w:pPr>
              <w:shd w:val="clear" w:color="auto" w:fill="FFFFFE"/>
              <w:jc w:val="center"/>
              <w:rPr>
                <w:rFonts w:ascii="Courier New" w:eastAsia="Times New Roman" w:hAnsi="Courier New" w:cs="Courier New"/>
                <w:sz w:val="21"/>
                <w:szCs w:val="21"/>
                <w:lang w:val="en-US" w:eastAsia="en-US" w:bidi="ar-SA"/>
              </w:rPr>
            </w:pPr>
            <w:r w:rsidRPr="00DF6495">
              <w:rPr>
                <w:rFonts w:ascii="Courier New" w:eastAsia="Times New Roman" w:hAnsi="Courier New" w:cs="Courier New"/>
                <w:sz w:val="21"/>
                <w:szCs w:val="21"/>
                <w:lang w:val="en-US" w:eastAsia="en-US" w:bidi="ar-SA"/>
              </w:rPr>
              <w:t>55</w:t>
            </w:r>
          </w:p>
        </w:tc>
        <w:tc>
          <w:tcPr>
            <w:tcW w:w="477" w:type="dxa"/>
          </w:tcPr>
          <w:p w14:paraId="393D055B" w14:textId="77777777" w:rsidR="00A91ABC" w:rsidRPr="00DF6495" w:rsidRDefault="00A91ABC" w:rsidP="00EC4165">
            <w:pPr>
              <w:shd w:val="clear" w:color="auto" w:fill="FFFFFE"/>
              <w:jc w:val="center"/>
              <w:rPr>
                <w:rFonts w:ascii="Courier New" w:eastAsia="Times New Roman" w:hAnsi="Courier New" w:cs="Courier New"/>
                <w:sz w:val="21"/>
                <w:szCs w:val="21"/>
                <w:lang w:val="en-US" w:eastAsia="en-US" w:bidi="ar-SA"/>
              </w:rPr>
            </w:pPr>
            <w:r w:rsidRPr="00DF6495">
              <w:rPr>
                <w:rFonts w:ascii="Courier New" w:eastAsia="Times New Roman" w:hAnsi="Courier New" w:cs="Courier New"/>
                <w:sz w:val="21"/>
                <w:szCs w:val="21"/>
                <w:lang w:val="en-US" w:eastAsia="en-US" w:bidi="ar-SA"/>
              </w:rPr>
              <w:t>00</w:t>
            </w:r>
          </w:p>
        </w:tc>
        <w:tc>
          <w:tcPr>
            <w:tcW w:w="540" w:type="dxa"/>
            <w:gridSpan w:val="2"/>
          </w:tcPr>
          <w:p w14:paraId="75034E7E" w14:textId="77777777" w:rsidR="00A91ABC" w:rsidRPr="00DF6495" w:rsidRDefault="00A91ABC" w:rsidP="00EC4165">
            <w:pPr>
              <w:shd w:val="clear" w:color="auto" w:fill="FFFFFE"/>
              <w:jc w:val="center"/>
              <w:rPr>
                <w:rFonts w:ascii="Courier New" w:eastAsia="Times New Roman" w:hAnsi="Courier New" w:cs="Courier New"/>
                <w:sz w:val="21"/>
                <w:szCs w:val="21"/>
                <w:lang w:val="en-US" w:eastAsia="en-US" w:bidi="ar-SA"/>
              </w:rPr>
            </w:pPr>
            <w:r w:rsidRPr="00DF6495">
              <w:rPr>
                <w:rFonts w:ascii="Courier New" w:eastAsia="Times New Roman" w:hAnsi="Courier New" w:cs="Courier New"/>
                <w:sz w:val="21"/>
                <w:szCs w:val="21"/>
                <w:lang w:val="en-US" w:eastAsia="en-US" w:bidi="ar-SA"/>
              </w:rPr>
              <w:t>11</w:t>
            </w:r>
          </w:p>
        </w:tc>
        <w:tc>
          <w:tcPr>
            <w:tcW w:w="540" w:type="dxa"/>
          </w:tcPr>
          <w:p w14:paraId="1AE74132" w14:textId="77777777" w:rsidR="00A91ABC" w:rsidRPr="00DF6495" w:rsidRDefault="00A91ABC" w:rsidP="00EC4165">
            <w:pPr>
              <w:shd w:val="clear" w:color="auto" w:fill="FFFFFE"/>
              <w:jc w:val="center"/>
              <w:rPr>
                <w:rFonts w:ascii="Courier New" w:eastAsia="Times New Roman" w:hAnsi="Courier New" w:cs="Courier New"/>
                <w:sz w:val="21"/>
                <w:szCs w:val="21"/>
                <w:lang w:val="en-US" w:eastAsia="en-US" w:bidi="ar-SA"/>
              </w:rPr>
            </w:pPr>
            <w:r w:rsidRPr="00DF6495">
              <w:rPr>
                <w:rFonts w:ascii="Courier New" w:eastAsia="Times New Roman" w:hAnsi="Courier New" w:cs="Courier New"/>
                <w:sz w:val="21"/>
                <w:szCs w:val="21"/>
                <w:lang w:val="en-US" w:eastAsia="en-US" w:bidi="ar-SA"/>
              </w:rPr>
              <w:t>33</w:t>
            </w:r>
          </w:p>
        </w:tc>
        <w:tc>
          <w:tcPr>
            <w:tcW w:w="651" w:type="dxa"/>
            <w:gridSpan w:val="2"/>
          </w:tcPr>
          <w:p w14:paraId="34BCD3BC" w14:textId="77777777" w:rsidR="00A91ABC" w:rsidRPr="00DF6495" w:rsidRDefault="00A91ABC" w:rsidP="00EC4165">
            <w:pPr>
              <w:shd w:val="clear" w:color="auto" w:fill="FFFFFE"/>
              <w:jc w:val="center"/>
              <w:rPr>
                <w:rFonts w:ascii="Courier New" w:hAnsi="Courier New" w:cs="Courier New"/>
                <w:sz w:val="21"/>
                <w:szCs w:val="21"/>
                <w:shd w:val="clear" w:color="auto" w:fill="FFFFFF"/>
              </w:rPr>
            </w:pPr>
            <w:r w:rsidRPr="00DF6495">
              <w:rPr>
                <w:rFonts w:ascii="Courier New" w:hAnsi="Courier New" w:cs="Courier New"/>
                <w:sz w:val="21"/>
                <w:szCs w:val="21"/>
                <w:shd w:val="clear" w:color="auto" w:fill="FFFFFF"/>
              </w:rPr>
              <w:t>44</w:t>
            </w:r>
          </w:p>
        </w:tc>
        <w:tc>
          <w:tcPr>
            <w:tcW w:w="899" w:type="dxa"/>
            <w:gridSpan w:val="3"/>
          </w:tcPr>
          <w:p w14:paraId="4B13B275" w14:textId="77777777" w:rsidR="00A91ABC" w:rsidRPr="00DF6495" w:rsidRDefault="00A91ABC" w:rsidP="00EC4165">
            <w:pPr>
              <w:shd w:val="clear" w:color="auto" w:fill="FFFFFE"/>
              <w:jc w:val="center"/>
              <w:rPr>
                <w:rFonts w:ascii="Courier New" w:eastAsia="Times New Roman" w:hAnsi="Courier New" w:cs="Courier New"/>
                <w:sz w:val="21"/>
                <w:szCs w:val="21"/>
                <w:lang w:val="en-US" w:eastAsia="en-US" w:bidi="ar-SA"/>
              </w:rPr>
            </w:pPr>
            <w:r w:rsidRPr="00DF6495">
              <w:rPr>
                <w:rFonts w:ascii="Courier New" w:eastAsia="Times New Roman" w:hAnsi="Courier New" w:cs="Courier New"/>
                <w:sz w:val="21"/>
                <w:szCs w:val="21"/>
                <w:lang w:val="en-US" w:eastAsia="en-US" w:bidi="ar-SA"/>
              </w:rPr>
              <w:t>55</w:t>
            </w:r>
          </w:p>
        </w:tc>
        <w:tc>
          <w:tcPr>
            <w:tcW w:w="719" w:type="dxa"/>
            <w:gridSpan w:val="2"/>
          </w:tcPr>
          <w:p w14:paraId="4DB20034" w14:textId="77777777" w:rsidR="00A91ABC" w:rsidRPr="00DF6495" w:rsidRDefault="00A91ABC" w:rsidP="00EC4165">
            <w:pPr>
              <w:shd w:val="clear" w:color="auto" w:fill="FFFFFE"/>
              <w:jc w:val="center"/>
              <w:rPr>
                <w:rFonts w:ascii="Courier New" w:eastAsia="Times New Roman" w:hAnsi="Courier New" w:cs="Courier New"/>
                <w:sz w:val="21"/>
                <w:szCs w:val="21"/>
                <w:lang w:val="en-US" w:eastAsia="en-US" w:bidi="ar-SA"/>
              </w:rPr>
            </w:pPr>
          </w:p>
        </w:tc>
        <w:tc>
          <w:tcPr>
            <w:tcW w:w="1082" w:type="dxa"/>
            <w:gridSpan w:val="2"/>
          </w:tcPr>
          <w:p w14:paraId="40BEB297" w14:textId="77777777" w:rsidR="00A91ABC" w:rsidRPr="00DF6495" w:rsidRDefault="00A91ABC" w:rsidP="00EC4165">
            <w:pPr>
              <w:shd w:val="clear" w:color="auto" w:fill="FFFFFE"/>
              <w:jc w:val="center"/>
              <w:rPr>
                <w:rFonts w:ascii="Courier New" w:eastAsia="Times New Roman" w:hAnsi="Courier New" w:cs="Courier New"/>
                <w:sz w:val="21"/>
                <w:szCs w:val="21"/>
                <w:lang w:val="en-US" w:eastAsia="en-US" w:bidi="ar-SA"/>
              </w:rPr>
            </w:pPr>
          </w:p>
        </w:tc>
      </w:tr>
      <w:tr w:rsidR="00A91ABC" w:rsidRPr="00DF6495" w14:paraId="760D4B4D" w14:textId="77777777" w:rsidTr="00EC4165">
        <w:trPr>
          <w:trHeight w:val="352"/>
        </w:trPr>
        <w:tc>
          <w:tcPr>
            <w:tcW w:w="4451" w:type="dxa"/>
            <w:gridSpan w:val="11"/>
          </w:tcPr>
          <w:p w14:paraId="2A897879" w14:textId="77777777" w:rsidR="00A91ABC" w:rsidRPr="00DF6495" w:rsidRDefault="00A91ABC" w:rsidP="00EC4165">
            <w:pPr>
              <w:shd w:val="clear" w:color="auto" w:fill="FFFFFE"/>
              <w:rPr>
                <w:rFonts w:ascii="Courier New" w:eastAsia="Times New Roman" w:hAnsi="Courier New" w:cs="Courier New"/>
                <w:sz w:val="21"/>
              </w:rPr>
            </w:pPr>
            <w:r w:rsidRPr="00DF6495">
              <w:rPr>
                <w:rFonts w:ascii="Courier New" w:eastAsia="Times New Roman" w:hAnsi="Courier New" w:cs="Courier New"/>
                <w:sz w:val="21"/>
              </w:rPr>
              <w:t>x=[00, 11, 22, 33, 44, 55]</w:t>
            </w:r>
          </w:p>
          <w:p w14:paraId="76DF80E9" w14:textId="77777777" w:rsidR="00A91ABC" w:rsidRPr="00DF6495" w:rsidRDefault="00A91ABC" w:rsidP="00EC4165">
            <w:pPr>
              <w:shd w:val="clear" w:color="auto" w:fill="FFFFFE"/>
              <w:rPr>
                <w:rFonts w:ascii="Courier New" w:eastAsia="Times New Roman" w:hAnsi="Courier New" w:cs="Courier New"/>
                <w:sz w:val="21"/>
                <w:lang w:val="en-US" w:eastAsia="en-US" w:bidi="ar-SA"/>
              </w:rPr>
            </w:pPr>
            <w:r w:rsidRPr="00DF6495">
              <w:rPr>
                <w:rFonts w:ascii="Courier New" w:eastAsia="Times New Roman" w:hAnsi="Courier New" w:cs="Courier New"/>
                <w:sz w:val="21"/>
              </w:rPr>
              <w:t>print(x)</w:t>
            </w:r>
          </w:p>
        </w:tc>
        <w:tc>
          <w:tcPr>
            <w:tcW w:w="4912" w:type="dxa"/>
            <w:gridSpan w:val="14"/>
          </w:tcPr>
          <w:p w14:paraId="77616B5E" w14:textId="77777777" w:rsidR="00A91ABC" w:rsidRPr="00DF6495" w:rsidRDefault="00A91ABC" w:rsidP="00EC4165">
            <w:pPr>
              <w:shd w:val="clear" w:color="auto" w:fill="FFFFFE"/>
              <w:rPr>
                <w:rFonts w:ascii="Courier New" w:eastAsia="Times New Roman" w:hAnsi="Courier New" w:cs="Courier New"/>
                <w:b/>
                <w:sz w:val="21"/>
                <w:szCs w:val="21"/>
                <w:lang w:val="en-US" w:eastAsia="en-US" w:bidi="ar-SA"/>
              </w:rPr>
            </w:pPr>
            <w:proofErr w:type="spellStart"/>
            <w:r w:rsidRPr="00DF6495">
              <w:rPr>
                <w:rFonts w:ascii="Courier New" w:eastAsia="Times New Roman" w:hAnsi="Courier New" w:cs="Courier New"/>
                <w:b/>
                <w:sz w:val="21"/>
                <w:szCs w:val="21"/>
                <w:lang w:val="en-US" w:eastAsia="en-US" w:bidi="ar-SA"/>
              </w:rPr>
              <w:t>x.</w:t>
            </w:r>
            <w:proofErr w:type="gramStart"/>
            <w:r w:rsidRPr="00DF6495">
              <w:rPr>
                <w:rFonts w:ascii="Courier New" w:eastAsia="Times New Roman" w:hAnsi="Courier New" w:cs="Courier New"/>
                <w:b/>
                <w:sz w:val="21"/>
                <w:szCs w:val="21"/>
                <w:lang w:val="en-US" w:eastAsia="en-US" w:bidi="ar-SA"/>
              </w:rPr>
              <w:t>remove</w:t>
            </w:r>
            <w:proofErr w:type="spellEnd"/>
            <w:r w:rsidRPr="00DF6495">
              <w:rPr>
                <w:rFonts w:ascii="Courier New" w:eastAsia="Times New Roman" w:hAnsi="Courier New" w:cs="Courier New"/>
                <w:b/>
                <w:sz w:val="21"/>
                <w:szCs w:val="21"/>
                <w:lang w:val="en-US" w:eastAsia="en-US" w:bidi="ar-SA"/>
              </w:rPr>
              <w:t>(</w:t>
            </w:r>
            <w:proofErr w:type="gramEnd"/>
            <w:r w:rsidRPr="00DF6495">
              <w:rPr>
                <w:rFonts w:ascii="Courier New" w:eastAsia="Times New Roman" w:hAnsi="Courier New" w:cs="Courier New"/>
                <w:b/>
                <w:sz w:val="21"/>
                <w:szCs w:val="21"/>
                <w:lang w:val="en-US" w:eastAsia="en-US" w:bidi="ar-SA"/>
              </w:rPr>
              <w:t>11)</w:t>
            </w:r>
          </w:p>
          <w:p w14:paraId="6F60F7BF" w14:textId="77777777" w:rsidR="00A91ABC" w:rsidRPr="00DF6495" w:rsidRDefault="00A91ABC" w:rsidP="00EC4165">
            <w:pPr>
              <w:shd w:val="clear" w:color="auto" w:fill="FFFFFE"/>
              <w:rPr>
                <w:rFonts w:ascii="Courier New" w:eastAsia="Times New Roman" w:hAnsi="Courier New" w:cs="Courier New"/>
                <w:sz w:val="21"/>
                <w:szCs w:val="21"/>
                <w:lang w:val="en-US" w:eastAsia="en-US" w:bidi="ar-SA"/>
              </w:rPr>
            </w:pPr>
            <w:r w:rsidRPr="00DF6495">
              <w:rPr>
                <w:rFonts w:ascii="Courier New" w:eastAsia="Times New Roman" w:hAnsi="Courier New" w:cs="Courier New"/>
                <w:sz w:val="21"/>
                <w:szCs w:val="21"/>
                <w:lang w:val="en-US" w:eastAsia="en-US" w:bidi="ar-SA"/>
              </w:rPr>
              <w:t>print(x)</w:t>
            </w:r>
          </w:p>
        </w:tc>
      </w:tr>
      <w:tr w:rsidR="00A91ABC" w:rsidRPr="00DF6495" w14:paraId="0847AF32" w14:textId="77777777" w:rsidTr="00EC4165">
        <w:trPr>
          <w:gridAfter w:val="1"/>
          <w:wAfter w:w="7" w:type="dxa"/>
          <w:trHeight w:val="168"/>
        </w:trPr>
        <w:tc>
          <w:tcPr>
            <w:tcW w:w="678" w:type="dxa"/>
          </w:tcPr>
          <w:p w14:paraId="770EBEFB" w14:textId="77777777" w:rsidR="00A91ABC" w:rsidRPr="00DF6495" w:rsidRDefault="00A91ABC" w:rsidP="00EC4165">
            <w:pPr>
              <w:shd w:val="clear" w:color="auto" w:fill="FFFFFE"/>
              <w:jc w:val="center"/>
              <w:rPr>
                <w:rFonts w:ascii="Courier New" w:eastAsia="Times New Roman" w:hAnsi="Courier New" w:cs="Courier New"/>
                <w:sz w:val="21"/>
                <w:szCs w:val="21"/>
                <w:lang w:val="en-US" w:eastAsia="en-US" w:bidi="ar-SA"/>
              </w:rPr>
            </w:pPr>
            <w:r w:rsidRPr="00DF6495">
              <w:rPr>
                <w:rFonts w:ascii="Courier New" w:eastAsia="Times New Roman" w:hAnsi="Courier New" w:cs="Courier New"/>
                <w:sz w:val="21"/>
                <w:szCs w:val="21"/>
                <w:lang w:val="en-US" w:eastAsia="en-US" w:bidi="ar-SA"/>
              </w:rPr>
              <w:t>0</w:t>
            </w:r>
          </w:p>
        </w:tc>
        <w:tc>
          <w:tcPr>
            <w:tcW w:w="666" w:type="dxa"/>
            <w:gridSpan w:val="2"/>
          </w:tcPr>
          <w:p w14:paraId="0BC1A6B0" w14:textId="77777777" w:rsidR="00A91ABC" w:rsidRPr="00DF6495" w:rsidRDefault="00A91ABC" w:rsidP="00EC4165">
            <w:pPr>
              <w:shd w:val="clear" w:color="auto" w:fill="FFFFFE"/>
              <w:jc w:val="center"/>
              <w:rPr>
                <w:rFonts w:ascii="Courier New" w:eastAsia="Times New Roman" w:hAnsi="Courier New" w:cs="Courier New"/>
                <w:sz w:val="21"/>
                <w:szCs w:val="21"/>
                <w:lang w:val="en-US" w:eastAsia="en-US" w:bidi="ar-SA"/>
              </w:rPr>
            </w:pPr>
            <w:r w:rsidRPr="00DF6495">
              <w:rPr>
                <w:rFonts w:ascii="Courier New" w:eastAsia="Times New Roman" w:hAnsi="Courier New" w:cs="Courier New"/>
                <w:sz w:val="21"/>
                <w:szCs w:val="21"/>
                <w:lang w:val="en-US" w:eastAsia="en-US" w:bidi="ar-SA"/>
              </w:rPr>
              <w:t>1</w:t>
            </w:r>
          </w:p>
        </w:tc>
        <w:tc>
          <w:tcPr>
            <w:tcW w:w="655" w:type="dxa"/>
            <w:gridSpan w:val="2"/>
          </w:tcPr>
          <w:p w14:paraId="1F245906" w14:textId="77777777" w:rsidR="00A91ABC" w:rsidRPr="00DF6495" w:rsidRDefault="00A91ABC" w:rsidP="00EC4165">
            <w:pPr>
              <w:shd w:val="clear" w:color="auto" w:fill="FFFFFE"/>
              <w:jc w:val="center"/>
              <w:rPr>
                <w:rFonts w:ascii="Courier New" w:eastAsia="Times New Roman" w:hAnsi="Courier New" w:cs="Courier New"/>
                <w:sz w:val="21"/>
                <w:szCs w:val="21"/>
                <w:lang w:val="en-US" w:eastAsia="en-US" w:bidi="ar-SA"/>
              </w:rPr>
            </w:pPr>
            <w:r w:rsidRPr="00DF6495">
              <w:rPr>
                <w:rFonts w:ascii="Courier New" w:eastAsia="Times New Roman" w:hAnsi="Courier New" w:cs="Courier New"/>
                <w:sz w:val="21"/>
                <w:szCs w:val="21"/>
                <w:lang w:val="en-US" w:eastAsia="en-US" w:bidi="ar-SA"/>
              </w:rPr>
              <w:t>2</w:t>
            </w:r>
          </w:p>
        </w:tc>
        <w:tc>
          <w:tcPr>
            <w:tcW w:w="872" w:type="dxa"/>
            <w:gridSpan w:val="2"/>
          </w:tcPr>
          <w:p w14:paraId="5077FFAA" w14:textId="77777777" w:rsidR="00A91ABC" w:rsidRPr="00DF6495" w:rsidRDefault="00A91ABC" w:rsidP="00EC4165">
            <w:pPr>
              <w:shd w:val="clear" w:color="auto" w:fill="FFFFFE"/>
              <w:jc w:val="center"/>
              <w:rPr>
                <w:rFonts w:ascii="Courier New" w:eastAsia="Times New Roman" w:hAnsi="Courier New" w:cs="Courier New"/>
                <w:sz w:val="21"/>
                <w:szCs w:val="21"/>
                <w:lang w:val="en-US" w:eastAsia="en-US" w:bidi="ar-SA"/>
              </w:rPr>
            </w:pPr>
            <w:r w:rsidRPr="00DF6495">
              <w:rPr>
                <w:rFonts w:ascii="Courier New" w:eastAsia="Times New Roman" w:hAnsi="Courier New" w:cs="Courier New"/>
                <w:sz w:val="21"/>
                <w:szCs w:val="21"/>
                <w:lang w:val="en-US" w:eastAsia="en-US" w:bidi="ar-SA"/>
              </w:rPr>
              <w:t>3</w:t>
            </w:r>
          </w:p>
        </w:tc>
        <w:tc>
          <w:tcPr>
            <w:tcW w:w="719" w:type="dxa"/>
            <w:gridSpan w:val="2"/>
          </w:tcPr>
          <w:p w14:paraId="2697F759" w14:textId="77777777" w:rsidR="00A91ABC" w:rsidRPr="00DF6495" w:rsidRDefault="00A91ABC" w:rsidP="00EC4165">
            <w:pPr>
              <w:shd w:val="clear" w:color="auto" w:fill="FFFFFE"/>
              <w:jc w:val="center"/>
              <w:rPr>
                <w:rFonts w:ascii="Courier New" w:eastAsia="Times New Roman" w:hAnsi="Courier New" w:cs="Courier New"/>
                <w:sz w:val="21"/>
                <w:szCs w:val="21"/>
                <w:lang w:val="en-US" w:eastAsia="en-US" w:bidi="ar-SA"/>
              </w:rPr>
            </w:pPr>
            <w:r w:rsidRPr="00DF6495">
              <w:rPr>
                <w:rFonts w:ascii="Courier New" w:eastAsia="Times New Roman" w:hAnsi="Courier New" w:cs="Courier New"/>
                <w:sz w:val="21"/>
                <w:szCs w:val="21"/>
                <w:lang w:val="en-US" w:eastAsia="en-US" w:bidi="ar-SA"/>
              </w:rPr>
              <w:t>4</w:t>
            </w:r>
          </w:p>
        </w:tc>
        <w:tc>
          <w:tcPr>
            <w:tcW w:w="858" w:type="dxa"/>
            <w:gridSpan w:val="2"/>
          </w:tcPr>
          <w:p w14:paraId="2EF8DBF6" w14:textId="77777777" w:rsidR="00A91ABC" w:rsidRPr="00DF6495" w:rsidRDefault="00A91ABC" w:rsidP="00EC4165">
            <w:pPr>
              <w:shd w:val="clear" w:color="auto" w:fill="FFFFFE"/>
              <w:jc w:val="center"/>
              <w:rPr>
                <w:rFonts w:ascii="Courier New" w:eastAsia="Times New Roman" w:hAnsi="Courier New" w:cs="Courier New"/>
                <w:sz w:val="21"/>
                <w:szCs w:val="21"/>
                <w:lang w:val="en-US" w:eastAsia="en-US" w:bidi="ar-SA"/>
              </w:rPr>
            </w:pPr>
            <w:r w:rsidRPr="00DF6495">
              <w:rPr>
                <w:rFonts w:ascii="Courier New" w:eastAsia="Times New Roman" w:hAnsi="Courier New" w:cs="Courier New"/>
                <w:sz w:val="21"/>
                <w:szCs w:val="21"/>
                <w:lang w:val="en-US" w:eastAsia="en-US" w:bidi="ar-SA"/>
              </w:rPr>
              <w:t>5</w:t>
            </w:r>
          </w:p>
        </w:tc>
        <w:tc>
          <w:tcPr>
            <w:tcW w:w="477" w:type="dxa"/>
          </w:tcPr>
          <w:p w14:paraId="1C1B42E9" w14:textId="77777777" w:rsidR="00A91ABC" w:rsidRPr="00DF6495" w:rsidRDefault="00A91ABC" w:rsidP="00EC4165">
            <w:pPr>
              <w:shd w:val="clear" w:color="auto" w:fill="FFFFFE"/>
              <w:jc w:val="center"/>
              <w:rPr>
                <w:rFonts w:ascii="Courier New" w:eastAsia="Times New Roman" w:hAnsi="Courier New" w:cs="Courier New"/>
                <w:sz w:val="21"/>
                <w:szCs w:val="21"/>
                <w:lang w:val="en-US" w:eastAsia="en-US" w:bidi="ar-SA"/>
              </w:rPr>
            </w:pPr>
            <w:r w:rsidRPr="00DF6495">
              <w:rPr>
                <w:rFonts w:ascii="Courier New" w:eastAsia="Times New Roman" w:hAnsi="Courier New" w:cs="Courier New"/>
                <w:sz w:val="21"/>
                <w:szCs w:val="21"/>
                <w:lang w:val="en-US" w:eastAsia="en-US" w:bidi="ar-SA"/>
              </w:rPr>
              <w:t>0</w:t>
            </w:r>
          </w:p>
        </w:tc>
        <w:tc>
          <w:tcPr>
            <w:tcW w:w="540" w:type="dxa"/>
            <w:gridSpan w:val="2"/>
          </w:tcPr>
          <w:p w14:paraId="5CE2B69D" w14:textId="77777777" w:rsidR="00A91ABC" w:rsidRPr="00DF6495" w:rsidRDefault="00A91ABC" w:rsidP="00EC4165">
            <w:pPr>
              <w:shd w:val="clear" w:color="auto" w:fill="FFFFFE"/>
              <w:jc w:val="center"/>
              <w:rPr>
                <w:rFonts w:ascii="Courier New" w:eastAsia="Times New Roman" w:hAnsi="Courier New" w:cs="Courier New"/>
                <w:sz w:val="21"/>
                <w:szCs w:val="21"/>
                <w:lang w:val="en-US" w:eastAsia="en-US" w:bidi="ar-SA"/>
              </w:rPr>
            </w:pPr>
            <w:r w:rsidRPr="00DF6495">
              <w:rPr>
                <w:rFonts w:ascii="Courier New" w:eastAsia="Times New Roman" w:hAnsi="Courier New" w:cs="Courier New"/>
                <w:sz w:val="21"/>
                <w:szCs w:val="21"/>
                <w:lang w:val="en-US" w:eastAsia="en-US" w:bidi="ar-SA"/>
              </w:rPr>
              <w:t>1</w:t>
            </w:r>
          </w:p>
        </w:tc>
        <w:tc>
          <w:tcPr>
            <w:tcW w:w="540" w:type="dxa"/>
          </w:tcPr>
          <w:p w14:paraId="00849A4D" w14:textId="77777777" w:rsidR="00A91ABC" w:rsidRPr="00DF6495" w:rsidRDefault="00A91ABC" w:rsidP="00EC4165">
            <w:pPr>
              <w:shd w:val="clear" w:color="auto" w:fill="FFFFFE"/>
              <w:jc w:val="center"/>
              <w:rPr>
                <w:rFonts w:ascii="Courier New" w:eastAsia="Times New Roman" w:hAnsi="Courier New" w:cs="Courier New"/>
                <w:sz w:val="21"/>
                <w:szCs w:val="21"/>
                <w:lang w:val="en-US" w:eastAsia="en-US" w:bidi="ar-SA"/>
              </w:rPr>
            </w:pPr>
            <w:r w:rsidRPr="00DF6495">
              <w:rPr>
                <w:rFonts w:ascii="Courier New" w:eastAsia="Times New Roman" w:hAnsi="Courier New" w:cs="Courier New"/>
                <w:sz w:val="21"/>
                <w:szCs w:val="21"/>
                <w:lang w:val="en-US" w:eastAsia="en-US" w:bidi="ar-SA"/>
              </w:rPr>
              <w:t>2</w:t>
            </w:r>
          </w:p>
        </w:tc>
        <w:tc>
          <w:tcPr>
            <w:tcW w:w="651" w:type="dxa"/>
            <w:gridSpan w:val="2"/>
          </w:tcPr>
          <w:p w14:paraId="7A2039B6" w14:textId="77777777" w:rsidR="00A91ABC" w:rsidRPr="00DF6495" w:rsidRDefault="00A91ABC" w:rsidP="00EC4165">
            <w:pPr>
              <w:shd w:val="clear" w:color="auto" w:fill="FFFFFE"/>
              <w:jc w:val="center"/>
              <w:rPr>
                <w:rFonts w:ascii="Courier New" w:eastAsia="Times New Roman" w:hAnsi="Courier New" w:cs="Courier New"/>
                <w:sz w:val="21"/>
                <w:szCs w:val="21"/>
                <w:lang w:val="en-US" w:eastAsia="en-US" w:bidi="ar-SA"/>
              </w:rPr>
            </w:pPr>
            <w:r w:rsidRPr="00DF6495">
              <w:rPr>
                <w:rFonts w:ascii="Courier New" w:eastAsia="Times New Roman" w:hAnsi="Courier New" w:cs="Courier New"/>
                <w:sz w:val="21"/>
                <w:szCs w:val="21"/>
                <w:lang w:val="en-US" w:eastAsia="en-US" w:bidi="ar-SA"/>
              </w:rPr>
              <w:t>3</w:t>
            </w:r>
          </w:p>
        </w:tc>
        <w:tc>
          <w:tcPr>
            <w:tcW w:w="899" w:type="dxa"/>
            <w:gridSpan w:val="3"/>
          </w:tcPr>
          <w:p w14:paraId="4152EEBC" w14:textId="77777777" w:rsidR="00A91ABC" w:rsidRPr="00DF6495" w:rsidRDefault="00A91ABC" w:rsidP="00EC4165">
            <w:pPr>
              <w:shd w:val="clear" w:color="auto" w:fill="FFFFFE"/>
              <w:jc w:val="center"/>
              <w:rPr>
                <w:rFonts w:ascii="Courier New" w:hAnsi="Courier New" w:cs="Courier New"/>
                <w:sz w:val="21"/>
                <w:szCs w:val="21"/>
                <w:shd w:val="clear" w:color="auto" w:fill="FFFFFF"/>
              </w:rPr>
            </w:pPr>
            <w:r w:rsidRPr="00DF6495">
              <w:rPr>
                <w:rFonts w:ascii="Courier New" w:hAnsi="Courier New" w:cs="Courier New"/>
                <w:sz w:val="21"/>
                <w:szCs w:val="21"/>
                <w:shd w:val="clear" w:color="auto" w:fill="FFFFFF"/>
              </w:rPr>
              <w:t>4</w:t>
            </w:r>
          </w:p>
        </w:tc>
        <w:tc>
          <w:tcPr>
            <w:tcW w:w="719" w:type="dxa"/>
            <w:gridSpan w:val="2"/>
          </w:tcPr>
          <w:p w14:paraId="259D6BCE" w14:textId="77777777" w:rsidR="00A91ABC" w:rsidRPr="00DF6495" w:rsidRDefault="00A91ABC" w:rsidP="00EC4165">
            <w:pPr>
              <w:shd w:val="clear" w:color="auto" w:fill="FFFFFE"/>
              <w:jc w:val="center"/>
              <w:rPr>
                <w:rFonts w:ascii="Courier New" w:hAnsi="Courier New" w:cs="Courier New"/>
                <w:sz w:val="21"/>
                <w:szCs w:val="21"/>
                <w:shd w:val="clear" w:color="auto" w:fill="FFFFFF"/>
              </w:rPr>
            </w:pPr>
          </w:p>
        </w:tc>
        <w:tc>
          <w:tcPr>
            <w:tcW w:w="1082" w:type="dxa"/>
            <w:gridSpan w:val="2"/>
          </w:tcPr>
          <w:p w14:paraId="233D7895" w14:textId="77777777" w:rsidR="00A91ABC" w:rsidRPr="00DF6495" w:rsidRDefault="00A91ABC" w:rsidP="00EC4165">
            <w:pPr>
              <w:shd w:val="clear" w:color="auto" w:fill="FFFFFE"/>
              <w:jc w:val="center"/>
              <w:rPr>
                <w:rFonts w:ascii="Courier New" w:hAnsi="Courier New" w:cs="Courier New"/>
                <w:sz w:val="21"/>
                <w:szCs w:val="21"/>
                <w:shd w:val="clear" w:color="auto" w:fill="FFFFFF"/>
              </w:rPr>
            </w:pPr>
          </w:p>
        </w:tc>
      </w:tr>
      <w:tr w:rsidR="00A91ABC" w:rsidRPr="00DF6495" w14:paraId="42C0711E" w14:textId="77777777" w:rsidTr="00EC4165">
        <w:trPr>
          <w:gridAfter w:val="1"/>
          <w:wAfter w:w="7" w:type="dxa"/>
          <w:trHeight w:val="168"/>
        </w:trPr>
        <w:tc>
          <w:tcPr>
            <w:tcW w:w="678" w:type="dxa"/>
          </w:tcPr>
          <w:p w14:paraId="4118B415" w14:textId="77777777" w:rsidR="00A91ABC" w:rsidRPr="00DF6495" w:rsidRDefault="00A91ABC" w:rsidP="00EC4165">
            <w:pPr>
              <w:shd w:val="clear" w:color="auto" w:fill="FFFFFE"/>
              <w:jc w:val="center"/>
              <w:rPr>
                <w:rFonts w:ascii="Courier New" w:eastAsia="Times New Roman" w:hAnsi="Courier New" w:cs="Courier New"/>
                <w:sz w:val="21"/>
                <w:szCs w:val="21"/>
                <w:lang w:val="en-US" w:eastAsia="en-US" w:bidi="ar-SA"/>
              </w:rPr>
            </w:pPr>
            <w:r w:rsidRPr="00DF6495">
              <w:rPr>
                <w:rFonts w:ascii="Courier New" w:eastAsia="Times New Roman" w:hAnsi="Courier New" w:cs="Courier New"/>
                <w:sz w:val="21"/>
                <w:szCs w:val="21"/>
                <w:lang w:val="en-US" w:eastAsia="en-US" w:bidi="ar-SA"/>
              </w:rPr>
              <w:t>00</w:t>
            </w:r>
          </w:p>
        </w:tc>
        <w:tc>
          <w:tcPr>
            <w:tcW w:w="666" w:type="dxa"/>
            <w:gridSpan w:val="2"/>
          </w:tcPr>
          <w:p w14:paraId="6BC155D4" w14:textId="77777777" w:rsidR="00A91ABC" w:rsidRPr="00DF6495" w:rsidRDefault="00A91ABC" w:rsidP="00EC4165">
            <w:pPr>
              <w:shd w:val="clear" w:color="auto" w:fill="FFFFFE"/>
              <w:jc w:val="center"/>
              <w:rPr>
                <w:rFonts w:ascii="Courier New" w:eastAsia="Times New Roman" w:hAnsi="Courier New" w:cs="Courier New"/>
                <w:sz w:val="21"/>
                <w:szCs w:val="21"/>
                <w:lang w:val="en-US" w:eastAsia="en-US" w:bidi="ar-SA"/>
              </w:rPr>
            </w:pPr>
            <w:r w:rsidRPr="00DF6495">
              <w:rPr>
                <w:rFonts w:ascii="Courier New" w:eastAsia="Times New Roman" w:hAnsi="Courier New" w:cs="Courier New"/>
                <w:sz w:val="21"/>
                <w:szCs w:val="21"/>
                <w:lang w:val="en-US" w:eastAsia="en-US" w:bidi="ar-SA"/>
              </w:rPr>
              <w:t>11</w:t>
            </w:r>
          </w:p>
        </w:tc>
        <w:tc>
          <w:tcPr>
            <w:tcW w:w="655" w:type="dxa"/>
            <w:gridSpan w:val="2"/>
          </w:tcPr>
          <w:p w14:paraId="73069BCD" w14:textId="77777777" w:rsidR="00A91ABC" w:rsidRPr="00DF6495" w:rsidRDefault="00A91ABC" w:rsidP="00EC4165">
            <w:pPr>
              <w:shd w:val="clear" w:color="auto" w:fill="FFFFFE"/>
              <w:jc w:val="center"/>
              <w:rPr>
                <w:rFonts w:ascii="Courier New" w:eastAsia="Times New Roman" w:hAnsi="Courier New" w:cs="Courier New"/>
                <w:sz w:val="21"/>
                <w:szCs w:val="21"/>
                <w:lang w:val="en-US" w:eastAsia="en-US" w:bidi="ar-SA"/>
              </w:rPr>
            </w:pPr>
            <w:r w:rsidRPr="00DF6495">
              <w:rPr>
                <w:rFonts w:ascii="Courier New" w:eastAsia="Times New Roman" w:hAnsi="Courier New" w:cs="Courier New"/>
                <w:sz w:val="21"/>
                <w:szCs w:val="21"/>
                <w:lang w:val="en-US" w:eastAsia="en-US" w:bidi="ar-SA"/>
              </w:rPr>
              <w:t>22</w:t>
            </w:r>
          </w:p>
        </w:tc>
        <w:tc>
          <w:tcPr>
            <w:tcW w:w="872" w:type="dxa"/>
            <w:gridSpan w:val="2"/>
          </w:tcPr>
          <w:p w14:paraId="5F93F5FE" w14:textId="77777777" w:rsidR="00A91ABC" w:rsidRPr="00DF6495" w:rsidRDefault="00A91ABC" w:rsidP="00EC4165">
            <w:pPr>
              <w:shd w:val="clear" w:color="auto" w:fill="FFFFFE"/>
              <w:jc w:val="center"/>
              <w:rPr>
                <w:rFonts w:ascii="Courier New" w:eastAsia="Times New Roman" w:hAnsi="Courier New" w:cs="Courier New"/>
                <w:sz w:val="21"/>
                <w:szCs w:val="21"/>
                <w:lang w:val="en-US" w:eastAsia="en-US" w:bidi="ar-SA"/>
              </w:rPr>
            </w:pPr>
            <w:r w:rsidRPr="00DF6495">
              <w:rPr>
                <w:rFonts w:ascii="Courier New" w:eastAsia="Times New Roman" w:hAnsi="Courier New" w:cs="Courier New"/>
                <w:sz w:val="21"/>
                <w:szCs w:val="21"/>
                <w:lang w:val="en-US" w:eastAsia="en-US" w:bidi="ar-SA"/>
              </w:rPr>
              <w:t>33</w:t>
            </w:r>
          </w:p>
        </w:tc>
        <w:tc>
          <w:tcPr>
            <w:tcW w:w="719" w:type="dxa"/>
            <w:gridSpan w:val="2"/>
          </w:tcPr>
          <w:p w14:paraId="4A50E81D" w14:textId="77777777" w:rsidR="00A91ABC" w:rsidRPr="00DF6495" w:rsidRDefault="00A91ABC" w:rsidP="00EC4165">
            <w:pPr>
              <w:shd w:val="clear" w:color="auto" w:fill="FFFFFE"/>
              <w:jc w:val="center"/>
              <w:rPr>
                <w:rFonts w:ascii="Courier New" w:eastAsia="Times New Roman" w:hAnsi="Courier New" w:cs="Courier New"/>
                <w:sz w:val="21"/>
                <w:szCs w:val="21"/>
                <w:lang w:val="en-US" w:eastAsia="en-US" w:bidi="ar-SA"/>
              </w:rPr>
            </w:pPr>
            <w:r w:rsidRPr="00DF6495">
              <w:rPr>
                <w:rFonts w:ascii="Courier New" w:eastAsia="Times New Roman" w:hAnsi="Courier New" w:cs="Courier New"/>
                <w:sz w:val="21"/>
                <w:szCs w:val="21"/>
                <w:lang w:val="en-US" w:eastAsia="en-US" w:bidi="ar-SA"/>
              </w:rPr>
              <w:t>44</w:t>
            </w:r>
          </w:p>
        </w:tc>
        <w:tc>
          <w:tcPr>
            <w:tcW w:w="858" w:type="dxa"/>
            <w:gridSpan w:val="2"/>
          </w:tcPr>
          <w:p w14:paraId="1CE58E62" w14:textId="77777777" w:rsidR="00A91ABC" w:rsidRPr="00DF6495" w:rsidRDefault="00A91ABC" w:rsidP="00EC4165">
            <w:pPr>
              <w:shd w:val="clear" w:color="auto" w:fill="FFFFFE"/>
              <w:jc w:val="center"/>
              <w:rPr>
                <w:rFonts w:ascii="Courier New" w:eastAsia="Times New Roman" w:hAnsi="Courier New" w:cs="Courier New"/>
                <w:sz w:val="21"/>
                <w:szCs w:val="21"/>
                <w:lang w:val="en-US" w:eastAsia="en-US" w:bidi="ar-SA"/>
              </w:rPr>
            </w:pPr>
            <w:r w:rsidRPr="00DF6495">
              <w:rPr>
                <w:rFonts w:ascii="Courier New" w:eastAsia="Times New Roman" w:hAnsi="Courier New" w:cs="Courier New"/>
                <w:sz w:val="21"/>
                <w:szCs w:val="21"/>
                <w:lang w:val="en-US" w:eastAsia="en-US" w:bidi="ar-SA"/>
              </w:rPr>
              <w:t>55</w:t>
            </w:r>
          </w:p>
        </w:tc>
        <w:tc>
          <w:tcPr>
            <w:tcW w:w="477" w:type="dxa"/>
          </w:tcPr>
          <w:p w14:paraId="2D940405" w14:textId="77777777" w:rsidR="00A91ABC" w:rsidRPr="00DF6495" w:rsidRDefault="00A91ABC" w:rsidP="00EC4165">
            <w:pPr>
              <w:shd w:val="clear" w:color="auto" w:fill="FFFFFE"/>
              <w:jc w:val="center"/>
              <w:rPr>
                <w:rFonts w:ascii="Courier New" w:eastAsia="Times New Roman" w:hAnsi="Courier New" w:cs="Courier New"/>
                <w:sz w:val="21"/>
                <w:szCs w:val="21"/>
                <w:lang w:val="en-US" w:eastAsia="en-US" w:bidi="ar-SA"/>
              </w:rPr>
            </w:pPr>
            <w:r w:rsidRPr="00DF6495">
              <w:rPr>
                <w:rFonts w:ascii="Courier New" w:eastAsia="Times New Roman" w:hAnsi="Courier New" w:cs="Courier New"/>
                <w:sz w:val="21"/>
                <w:szCs w:val="21"/>
                <w:lang w:val="en-US" w:eastAsia="en-US" w:bidi="ar-SA"/>
              </w:rPr>
              <w:t>00</w:t>
            </w:r>
          </w:p>
        </w:tc>
        <w:tc>
          <w:tcPr>
            <w:tcW w:w="540" w:type="dxa"/>
            <w:gridSpan w:val="2"/>
          </w:tcPr>
          <w:p w14:paraId="226AF30F" w14:textId="77777777" w:rsidR="00A91ABC" w:rsidRPr="00DF6495" w:rsidRDefault="00A91ABC" w:rsidP="00EC4165">
            <w:pPr>
              <w:shd w:val="clear" w:color="auto" w:fill="FFFFFE"/>
              <w:jc w:val="center"/>
              <w:rPr>
                <w:rFonts w:ascii="Courier New" w:eastAsia="Times New Roman" w:hAnsi="Courier New" w:cs="Courier New"/>
                <w:sz w:val="21"/>
                <w:szCs w:val="21"/>
                <w:lang w:val="en-US" w:eastAsia="en-US" w:bidi="ar-SA"/>
              </w:rPr>
            </w:pPr>
            <w:r w:rsidRPr="00DF6495">
              <w:rPr>
                <w:rFonts w:ascii="Courier New" w:eastAsia="Times New Roman" w:hAnsi="Courier New" w:cs="Courier New"/>
                <w:sz w:val="21"/>
                <w:szCs w:val="21"/>
                <w:lang w:val="en-US" w:eastAsia="en-US" w:bidi="ar-SA"/>
              </w:rPr>
              <w:t>22</w:t>
            </w:r>
          </w:p>
        </w:tc>
        <w:tc>
          <w:tcPr>
            <w:tcW w:w="540" w:type="dxa"/>
          </w:tcPr>
          <w:p w14:paraId="7BFB459C" w14:textId="77777777" w:rsidR="00A91ABC" w:rsidRPr="00DF6495" w:rsidRDefault="00A91ABC" w:rsidP="00EC4165">
            <w:pPr>
              <w:shd w:val="clear" w:color="auto" w:fill="FFFFFE"/>
              <w:jc w:val="center"/>
              <w:rPr>
                <w:rFonts w:ascii="Courier New" w:eastAsia="Times New Roman" w:hAnsi="Courier New" w:cs="Courier New"/>
                <w:sz w:val="21"/>
                <w:szCs w:val="21"/>
                <w:lang w:val="en-US" w:eastAsia="en-US" w:bidi="ar-SA"/>
              </w:rPr>
            </w:pPr>
            <w:r w:rsidRPr="00DF6495">
              <w:rPr>
                <w:rFonts w:ascii="Courier New" w:eastAsia="Times New Roman" w:hAnsi="Courier New" w:cs="Courier New"/>
                <w:sz w:val="21"/>
                <w:szCs w:val="21"/>
                <w:lang w:val="en-US" w:eastAsia="en-US" w:bidi="ar-SA"/>
              </w:rPr>
              <w:t>33</w:t>
            </w:r>
          </w:p>
        </w:tc>
        <w:tc>
          <w:tcPr>
            <w:tcW w:w="651" w:type="dxa"/>
            <w:gridSpan w:val="2"/>
          </w:tcPr>
          <w:p w14:paraId="71AA7698" w14:textId="77777777" w:rsidR="00A91ABC" w:rsidRPr="00DF6495" w:rsidRDefault="00A91ABC" w:rsidP="00EC4165">
            <w:pPr>
              <w:shd w:val="clear" w:color="auto" w:fill="FFFFFE"/>
              <w:jc w:val="center"/>
              <w:rPr>
                <w:rFonts w:ascii="Courier New" w:hAnsi="Courier New" w:cs="Courier New"/>
                <w:sz w:val="21"/>
                <w:szCs w:val="21"/>
                <w:shd w:val="clear" w:color="auto" w:fill="FFFFFF"/>
              </w:rPr>
            </w:pPr>
            <w:r w:rsidRPr="00DF6495">
              <w:rPr>
                <w:rFonts w:ascii="Courier New" w:hAnsi="Courier New" w:cs="Courier New"/>
                <w:sz w:val="21"/>
                <w:szCs w:val="21"/>
                <w:shd w:val="clear" w:color="auto" w:fill="FFFFFF"/>
              </w:rPr>
              <w:t>44</w:t>
            </w:r>
          </w:p>
        </w:tc>
        <w:tc>
          <w:tcPr>
            <w:tcW w:w="899" w:type="dxa"/>
            <w:gridSpan w:val="3"/>
          </w:tcPr>
          <w:p w14:paraId="3394880D" w14:textId="77777777" w:rsidR="00A91ABC" w:rsidRPr="00DF6495" w:rsidRDefault="00A91ABC" w:rsidP="00EC4165">
            <w:pPr>
              <w:shd w:val="clear" w:color="auto" w:fill="FFFFFE"/>
              <w:jc w:val="center"/>
              <w:rPr>
                <w:rFonts w:ascii="Courier New" w:eastAsia="Times New Roman" w:hAnsi="Courier New" w:cs="Courier New"/>
                <w:sz w:val="21"/>
                <w:szCs w:val="21"/>
                <w:lang w:val="en-US" w:eastAsia="en-US" w:bidi="ar-SA"/>
              </w:rPr>
            </w:pPr>
            <w:r w:rsidRPr="00DF6495">
              <w:rPr>
                <w:rFonts w:ascii="Courier New" w:eastAsia="Times New Roman" w:hAnsi="Courier New" w:cs="Courier New"/>
                <w:sz w:val="21"/>
                <w:szCs w:val="21"/>
                <w:lang w:val="en-US" w:eastAsia="en-US" w:bidi="ar-SA"/>
              </w:rPr>
              <w:t>55</w:t>
            </w:r>
          </w:p>
        </w:tc>
        <w:tc>
          <w:tcPr>
            <w:tcW w:w="719" w:type="dxa"/>
            <w:gridSpan w:val="2"/>
          </w:tcPr>
          <w:p w14:paraId="643424AD" w14:textId="77777777" w:rsidR="00A91ABC" w:rsidRPr="00DF6495" w:rsidRDefault="00A91ABC" w:rsidP="00EC4165">
            <w:pPr>
              <w:shd w:val="clear" w:color="auto" w:fill="FFFFFE"/>
              <w:jc w:val="center"/>
              <w:rPr>
                <w:rFonts w:ascii="Courier New" w:eastAsia="Times New Roman" w:hAnsi="Courier New" w:cs="Courier New"/>
                <w:sz w:val="21"/>
                <w:szCs w:val="21"/>
                <w:lang w:val="en-US" w:eastAsia="en-US" w:bidi="ar-SA"/>
              </w:rPr>
            </w:pPr>
          </w:p>
        </w:tc>
        <w:tc>
          <w:tcPr>
            <w:tcW w:w="1082" w:type="dxa"/>
            <w:gridSpan w:val="2"/>
          </w:tcPr>
          <w:p w14:paraId="3F6FE567" w14:textId="77777777" w:rsidR="00A91ABC" w:rsidRPr="00DF6495" w:rsidRDefault="00A91ABC" w:rsidP="00EC4165">
            <w:pPr>
              <w:shd w:val="clear" w:color="auto" w:fill="FFFFFE"/>
              <w:jc w:val="center"/>
              <w:rPr>
                <w:rFonts w:ascii="Courier New" w:eastAsia="Times New Roman" w:hAnsi="Courier New" w:cs="Courier New"/>
                <w:sz w:val="21"/>
                <w:szCs w:val="21"/>
                <w:lang w:val="en-US" w:eastAsia="en-US" w:bidi="ar-SA"/>
              </w:rPr>
            </w:pPr>
          </w:p>
        </w:tc>
      </w:tr>
      <w:tr w:rsidR="00A91ABC" w:rsidRPr="00DF6495" w14:paraId="4BBC2369" w14:textId="77777777" w:rsidTr="00EC4165">
        <w:trPr>
          <w:trHeight w:val="459"/>
        </w:trPr>
        <w:tc>
          <w:tcPr>
            <w:tcW w:w="4451" w:type="dxa"/>
            <w:gridSpan w:val="11"/>
          </w:tcPr>
          <w:p w14:paraId="6BC0576C" w14:textId="77777777" w:rsidR="00A91ABC" w:rsidRPr="00DF6495" w:rsidRDefault="00A91ABC" w:rsidP="00EC4165">
            <w:pPr>
              <w:shd w:val="clear" w:color="auto" w:fill="FFFFFE"/>
              <w:rPr>
                <w:rFonts w:ascii="Courier New" w:eastAsia="Times New Roman" w:hAnsi="Courier New" w:cs="Courier New"/>
                <w:sz w:val="21"/>
              </w:rPr>
            </w:pPr>
            <w:r w:rsidRPr="00DF6495">
              <w:rPr>
                <w:rFonts w:ascii="Courier New" w:eastAsia="Times New Roman" w:hAnsi="Courier New" w:cs="Courier New"/>
                <w:sz w:val="21"/>
              </w:rPr>
              <w:t>x=[00, 11, 22, 33, 44, 55]</w:t>
            </w:r>
          </w:p>
          <w:p w14:paraId="4CE6CE08" w14:textId="77777777" w:rsidR="00A91ABC" w:rsidRPr="00DF6495" w:rsidRDefault="00A91ABC" w:rsidP="00EC4165">
            <w:pPr>
              <w:shd w:val="clear" w:color="auto" w:fill="FFFFFE"/>
              <w:rPr>
                <w:rFonts w:ascii="Courier New" w:eastAsia="Times New Roman" w:hAnsi="Courier New" w:cs="Courier New"/>
                <w:sz w:val="21"/>
                <w:lang w:val="en-US" w:eastAsia="en-US" w:bidi="ar-SA"/>
              </w:rPr>
            </w:pPr>
            <w:r w:rsidRPr="00DF6495">
              <w:rPr>
                <w:rFonts w:ascii="Courier New" w:eastAsia="Times New Roman" w:hAnsi="Courier New" w:cs="Courier New"/>
                <w:sz w:val="21"/>
              </w:rPr>
              <w:t>print(x)</w:t>
            </w:r>
          </w:p>
        </w:tc>
        <w:tc>
          <w:tcPr>
            <w:tcW w:w="4912" w:type="dxa"/>
            <w:gridSpan w:val="14"/>
          </w:tcPr>
          <w:p w14:paraId="4D7AF63A" w14:textId="77777777" w:rsidR="00A91ABC" w:rsidRPr="00DF6495" w:rsidRDefault="00A91ABC" w:rsidP="00EC4165">
            <w:pPr>
              <w:shd w:val="clear" w:color="auto" w:fill="FFFFFE"/>
              <w:rPr>
                <w:rFonts w:ascii="Courier New" w:eastAsia="Times New Roman" w:hAnsi="Courier New" w:cs="Courier New"/>
                <w:b/>
                <w:sz w:val="21"/>
                <w:szCs w:val="21"/>
                <w:lang w:val="en-US" w:eastAsia="en-US" w:bidi="ar-SA"/>
              </w:rPr>
            </w:pPr>
            <w:proofErr w:type="spellStart"/>
            <w:proofErr w:type="gramStart"/>
            <w:r w:rsidRPr="00DF6495">
              <w:rPr>
                <w:rFonts w:ascii="Courier New" w:eastAsia="Times New Roman" w:hAnsi="Courier New" w:cs="Courier New"/>
                <w:b/>
                <w:sz w:val="21"/>
                <w:szCs w:val="21"/>
                <w:lang w:val="en-US" w:eastAsia="en-US" w:bidi="ar-SA"/>
              </w:rPr>
              <w:t>x.pop</w:t>
            </w:r>
            <w:proofErr w:type="spellEnd"/>
            <w:r w:rsidRPr="00DF6495">
              <w:rPr>
                <w:rFonts w:ascii="Courier New" w:eastAsia="Times New Roman" w:hAnsi="Courier New" w:cs="Courier New"/>
                <w:b/>
                <w:sz w:val="21"/>
                <w:szCs w:val="21"/>
                <w:lang w:val="en-US" w:eastAsia="en-US" w:bidi="ar-SA"/>
              </w:rPr>
              <w:t>( )</w:t>
            </w:r>
            <w:proofErr w:type="gramEnd"/>
          </w:p>
          <w:p w14:paraId="0144E970" w14:textId="77777777" w:rsidR="00A91ABC" w:rsidRPr="00DF6495" w:rsidRDefault="00A91ABC" w:rsidP="00EC4165">
            <w:pPr>
              <w:shd w:val="clear" w:color="auto" w:fill="FFFFFE"/>
              <w:rPr>
                <w:rFonts w:ascii="Courier New" w:eastAsia="Times New Roman" w:hAnsi="Courier New" w:cs="Courier New"/>
                <w:sz w:val="21"/>
                <w:szCs w:val="21"/>
                <w:lang w:val="en-US" w:eastAsia="en-US" w:bidi="ar-SA"/>
              </w:rPr>
            </w:pPr>
            <w:r w:rsidRPr="00DF6495">
              <w:rPr>
                <w:rFonts w:ascii="Courier New" w:eastAsia="Times New Roman" w:hAnsi="Courier New" w:cs="Courier New"/>
                <w:sz w:val="21"/>
                <w:szCs w:val="21"/>
                <w:lang w:val="en-US" w:eastAsia="en-US" w:bidi="ar-SA"/>
              </w:rPr>
              <w:t>print(x)</w:t>
            </w:r>
          </w:p>
        </w:tc>
      </w:tr>
      <w:tr w:rsidR="00A91ABC" w:rsidRPr="00DF6495" w14:paraId="75AF9956" w14:textId="77777777" w:rsidTr="00EC4165">
        <w:trPr>
          <w:gridAfter w:val="1"/>
          <w:wAfter w:w="10" w:type="dxa"/>
          <w:trHeight w:val="168"/>
        </w:trPr>
        <w:tc>
          <w:tcPr>
            <w:tcW w:w="778" w:type="dxa"/>
            <w:gridSpan w:val="2"/>
          </w:tcPr>
          <w:p w14:paraId="0BA7560E" w14:textId="77777777" w:rsidR="00A91ABC" w:rsidRPr="00DF6495" w:rsidRDefault="00A91ABC" w:rsidP="00EC4165">
            <w:pPr>
              <w:shd w:val="clear" w:color="auto" w:fill="FFFFFE"/>
              <w:jc w:val="center"/>
              <w:rPr>
                <w:rFonts w:ascii="Courier New" w:eastAsia="Times New Roman" w:hAnsi="Courier New" w:cs="Courier New"/>
                <w:sz w:val="21"/>
                <w:szCs w:val="21"/>
                <w:lang w:val="en-US" w:eastAsia="en-US" w:bidi="ar-SA"/>
              </w:rPr>
            </w:pPr>
            <w:r w:rsidRPr="00DF6495">
              <w:rPr>
                <w:rFonts w:ascii="Courier New" w:eastAsia="Times New Roman" w:hAnsi="Courier New" w:cs="Courier New"/>
                <w:sz w:val="21"/>
                <w:szCs w:val="21"/>
                <w:lang w:val="en-US" w:eastAsia="en-US" w:bidi="ar-SA"/>
              </w:rPr>
              <w:t>0</w:t>
            </w:r>
          </w:p>
        </w:tc>
        <w:tc>
          <w:tcPr>
            <w:tcW w:w="778" w:type="dxa"/>
            <w:gridSpan w:val="2"/>
          </w:tcPr>
          <w:p w14:paraId="2D9D0D09" w14:textId="77777777" w:rsidR="00A91ABC" w:rsidRPr="00DF6495" w:rsidRDefault="00A91ABC" w:rsidP="00EC4165">
            <w:pPr>
              <w:shd w:val="clear" w:color="auto" w:fill="FFFFFE"/>
              <w:jc w:val="center"/>
              <w:rPr>
                <w:rFonts w:ascii="Courier New" w:eastAsia="Times New Roman" w:hAnsi="Courier New" w:cs="Courier New"/>
                <w:sz w:val="21"/>
                <w:szCs w:val="21"/>
                <w:lang w:val="en-US" w:eastAsia="en-US" w:bidi="ar-SA"/>
              </w:rPr>
            </w:pPr>
            <w:r w:rsidRPr="00DF6495">
              <w:rPr>
                <w:rFonts w:ascii="Courier New" w:eastAsia="Times New Roman" w:hAnsi="Courier New" w:cs="Courier New"/>
                <w:sz w:val="21"/>
                <w:szCs w:val="21"/>
                <w:lang w:val="en-US" w:eastAsia="en-US" w:bidi="ar-SA"/>
              </w:rPr>
              <w:t>1</w:t>
            </w:r>
          </w:p>
        </w:tc>
        <w:tc>
          <w:tcPr>
            <w:tcW w:w="778" w:type="dxa"/>
            <w:gridSpan w:val="2"/>
          </w:tcPr>
          <w:p w14:paraId="7D09E3B7" w14:textId="77777777" w:rsidR="00A91ABC" w:rsidRPr="00DF6495" w:rsidRDefault="00A91ABC" w:rsidP="00EC4165">
            <w:pPr>
              <w:shd w:val="clear" w:color="auto" w:fill="FFFFFE"/>
              <w:jc w:val="center"/>
              <w:rPr>
                <w:rFonts w:ascii="Courier New" w:eastAsia="Times New Roman" w:hAnsi="Courier New" w:cs="Courier New"/>
                <w:sz w:val="21"/>
                <w:szCs w:val="21"/>
                <w:lang w:val="en-US" w:eastAsia="en-US" w:bidi="ar-SA"/>
              </w:rPr>
            </w:pPr>
            <w:r w:rsidRPr="00DF6495">
              <w:rPr>
                <w:rFonts w:ascii="Courier New" w:eastAsia="Times New Roman" w:hAnsi="Courier New" w:cs="Courier New"/>
                <w:sz w:val="21"/>
                <w:szCs w:val="21"/>
                <w:lang w:val="en-US" w:eastAsia="en-US" w:bidi="ar-SA"/>
              </w:rPr>
              <w:t>2</w:t>
            </w:r>
          </w:p>
        </w:tc>
        <w:tc>
          <w:tcPr>
            <w:tcW w:w="778" w:type="dxa"/>
            <w:gridSpan w:val="2"/>
          </w:tcPr>
          <w:p w14:paraId="7F71CE53" w14:textId="77777777" w:rsidR="00A91ABC" w:rsidRPr="00DF6495" w:rsidRDefault="00A91ABC" w:rsidP="00EC4165">
            <w:pPr>
              <w:shd w:val="clear" w:color="auto" w:fill="FFFFFE"/>
              <w:jc w:val="center"/>
              <w:rPr>
                <w:rFonts w:ascii="Courier New" w:eastAsia="Times New Roman" w:hAnsi="Courier New" w:cs="Courier New"/>
                <w:sz w:val="21"/>
                <w:szCs w:val="21"/>
                <w:lang w:val="en-US" w:eastAsia="en-US" w:bidi="ar-SA"/>
              </w:rPr>
            </w:pPr>
            <w:r w:rsidRPr="00DF6495">
              <w:rPr>
                <w:rFonts w:ascii="Courier New" w:eastAsia="Times New Roman" w:hAnsi="Courier New" w:cs="Courier New"/>
                <w:sz w:val="21"/>
                <w:szCs w:val="21"/>
                <w:lang w:val="en-US" w:eastAsia="en-US" w:bidi="ar-SA"/>
              </w:rPr>
              <w:t>3</w:t>
            </w:r>
          </w:p>
        </w:tc>
        <w:tc>
          <w:tcPr>
            <w:tcW w:w="778" w:type="dxa"/>
            <w:gridSpan w:val="2"/>
          </w:tcPr>
          <w:p w14:paraId="4C054741" w14:textId="77777777" w:rsidR="00A91ABC" w:rsidRPr="00DF6495" w:rsidRDefault="00A91ABC" w:rsidP="00EC4165">
            <w:pPr>
              <w:shd w:val="clear" w:color="auto" w:fill="FFFFFE"/>
              <w:jc w:val="center"/>
              <w:rPr>
                <w:rFonts w:ascii="Courier New" w:eastAsia="Times New Roman" w:hAnsi="Courier New" w:cs="Courier New"/>
                <w:sz w:val="21"/>
                <w:szCs w:val="21"/>
                <w:lang w:val="en-US" w:eastAsia="en-US" w:bidi="ar-SA"/>
              </w:rPr>
            </w:pPr>
            <w:r w:rsidRPr="00DF6495">
              <w:rPr>
                <w:rFonts w:ascii="Courier New" w:eastAsia="Times New Roman" w:hAnsi="Courier New" w:cs="Courier New"/>
                <w:sz w:val="21"/>
                <w:szCs w:val="21"/>
                <w:lang w:val="en-US" w:eastAsia="en-US" w:bidi="ar-SA"/>
              </w:rPr>
              <w:t>4</w:t>
            </w:r>
          </w:p>
        </w:tc>
        <w:tc>
          <w:tcPr>
            <w:tcW w:w="556" w:type="dxa"/>
          </w:tcPr>
          <w:p w14:paraId="018B6142" w14:textId="77777777" w:rsidR="00A91ABC" w:rsidRPr="00DF6495" w:rsidRDefault="00A91ABC" w:rsidP="00EC4165">
            <w:pPr>
              <w:shd w:val="clear" w:color="auto" w:fill="FFFFFE"/>
              <w:jc w:val="center"/>
              <w:rPr>
                <w:rFonts w:ascii="Courier New" w:eastAsia="Times New Roman" w:hAnsi="Courier New" w:cs="Courier New"/>
                <w:sz w:val="21"/>
                <w:szCs w:val="21"/>
                <w:lang w:val="en-US" w:eastAsia="en-US" w:bidi="ar-SA"/>
              </w:rPr>
            </w:pPr>
            <w:r w:rsidRPr="00DF6495">
              <w:rPr>
                <w:rFonts w:ascii="Courier New" w:eastAsia="Times New Roman" w:hAnsi="Courier New" w:cs="Courier New"/>
                <w:sz w:val="21"/>
                <w:szCs w:val="21"/>
                <w:lang w:val="en-US" w:eastAsia="en-US" w:bidi="ar-SA"/>
              </w:rPr>
              <w:t>5</w:t>
            </w:r>
          </w:p>
        </w:tc>
        <w:tc>
          <w:tcPr>
            <w:tcW w:w="899" w:type="dxa"/>
            <w:gridSpan w:val="2"/>
          </w:tcPr>
          <w:p w14:paraId="5B1ECFE1" w14:textId="77777777" w:rsidR="00A91ABC" w:rsidRPr="00DF6495" w:rsidRDefault="00A91ABC" w:rsidP="00EC4165">
            <w:pPr>
              <w:shd w:val="clear" w:color="auto" w:fill="FFFFFE"/>
              <w:jc w:val="center"/>
              <w:rPr>
                <w:rFonts w:ascii="Courier New" w:eastAsia="Times New Roman" w:hAnsi="Courier New" w:cs="Courier New"/>
                <w:sz w:val="21"/>
                <w:szCs w:val="21"/>
                <w:lang w:val="en-US" w:eastAsia="en-US" w:bidi="ar-SA"/>
              </w:rPr>
            </w:pPr>
            <w:r w:rsidRPr="00DF6495">
              <w:rPr>
                <w:rFonts w:ascii="Courier New" w:eastAsia="Times New Roman" w:hAnsi="Courier New" w:cs="Courier New"/>
                <w:sz w:val="21"/>
                <w:szCs w:val="21"/>
                <w:lang w:val="en-US" w:eastAsia="en-US" w:bidi="ar-SA"/>
              </w:rPr>
              <w:t>0</w:t>
            </w:r>
          </w:p>
        </w:tc>
        <w:tc>
          <w:tcPr>
            <w:tcW w:w="667" w:type="dxa"/>
            <w:gridSpan w:val="3"/>
          </w:tcPr>
          <w:p w14:paraId="4819DFB4" w14:textId="77777777" w:rsidR="00A91ABC" w:rsidRPr="00DF6495" w:rsidRDefault="00A91ABC" w:rsidP="00EC4165">
            <w:pPr>
              <w:shd w:val="clear" w:color="auto" w:fill="FFFFFE"/>
              <w:jc w:val="center"/>
              <w:rPr>
                <w:rFonts w:ascii="Courier New" w:eastAsia="Times New Roman" w:hAnsi="Courier New" w:cs="Courier New"/>
                <w:sz w:val="21"/>
                <w:szCs w:val="21"/>
                <w:lang w:val="en-US" w:eastAsia="en-US" w:bidi="ar-SA"/>
              </w:rPr>
            </w:pPr>
            <w:r w:rsidRPr="00DF6495">
              <w:rPr>
                <w:rFonts w:ascii="Courier New" w:eastAsia="Times New Roman" w:hAnsi="Courier New" w:cs="Courier New"/>
                <w:sz w:val="21"/>
                <w:szCs w:val="21"/>
                <w:lang w:val="en-US" w:eastAsia="en-US" w:bidi="ar-SA"/>
              </w:rPr>
              <w:t>1</w:t>
            </w:r>
          </w:p>
        </w:tc>
        <w:tc>
          <w:tcPr>
            <w:tcW w:w="667" w:type="dxa"/>
            <w:gridSpan w:val="2"/>
          </w:tcPr>
          <w:p w14:paraId="23A7D016" w14:textId="77777777" w:rsidR="00A91ABC" w:rsidRPr="00DF6495" w:rsidRDefault="00A91ABC" w:rsidP="00EC4165">
            <w:pPr>
              <w:shd w:val="clear" w:color="auto" w:fill="FFFFFE"/>
              <w:jc w:val="center"/>
              <w:rPr>
                <w:rFonts w:ascii="Courier New" w:eastAsia="Times New Roman" w:hAnsi="Courier New" w:cs="Courier New"/>
                <w:sz w:val="21"/>
                <w:szCs w:val="21"/>
                <w:lang w:val="en-US" w:eastAsia="en-US" w:bidi="ar-SA"/>
              </w:rPr>
            </w:pPr>
            <w:r w:rsidRPr="00DF6495">
              <w:rPr>
                <w:rFonts w:ascii="Courier New" w:eastAsia="Times New Roman" w:hAnsi="Courier New" w:cs="Courier New"/>
                <w:sz w:val="21"/>
                <w:szCs w:val="21"/>
                <w:lang w:val="en-US" w:eastAsia="en-US" w:bidi="ar-SA"/>
              </w:rPr>
              <w:t>2</w:t>
            </w:r>
          </w:p>
        </w:tc>
        <w:tc>
          <w:tcPr>
            <w:tcW w:w="667" w:type="dxa"/>
          </w:tcPr>
          <w:p w14:paraId="77E6B1B5" w14:textId="77777777" w:rsidR="00A91ABC" w:rsidRPr="00DF6495" w:rsidRDefault="00A91ABC" w:rsidP="00EC4165">
            <w:pPr>
              <w:shd w:val="clear" w:color="auto" w:fill="FFFFFE"/>
              <w:jc w:val="center"/>
              <w:rPr>
                <w:rFonts w:ascii="Courier New" w:eastAsia="Times New Roman" w:hAnsi="Courier New" w:cs="Courier New"/>
                <w:sz w:val="21"/>
                <w:szCs w:val="21"/>
                <w:lang w:val="en-US" w:eastAsia="en-US" w:bidi="ar-SA"/>
              </w:rPr>
            </w:pPr>
            <w:r w:rsidRPr="00DF6495">
              <w:rPr>
                <w:rFonts w:ascii="Courier New" w:eastAsia="Times New Roman" w:hAnsi="Courier New" w:cs="Courier New"/>
                <w:sz w:val="21"/>
                <w:szCs w:val="21"/>
                <w:lang w:val="en-US" w:eastAsia="en-US" w:bidi="ar-SA"/>
              </w:rPr>
              <w:t>3</w:t>
            </w:r>
          </w:p>
        </w:tc>
        <w:tc>
          <w:tcPr>
            <w:tcW w:w="667" w:type="dxa"/>
            <w:gridSpan w:val="2"/>
          </w:tcPr>
          <w:p w14:paraId="683C6529" w14:textId="77777777" w:rsidR="00A91ABC" w:rsidRPr="00DF6495" w:rsidRDefault="00A91ABC" w:rsidP="00EC4165">
            <w:pPr>
              <w:shd w:val="clear" w:color="auto" w:fill="FFFFFE"/>
              <w:jc w:val="center"/>
              <w:rPr>
                <w:rFonts w:ascii="Courier New" w:eastAsia="Times New Roman" w:hAnsi="Courier New" w:cs="Courier New"/>
                <w:sz w:val="21"/>
                <w:szCs w:val="21"/>
                <w:lang w:val="en-US" w:eastAsia="en-US" w:bidi="ar-SA"/>
              </w:rPr>
            </w:pPr>
            <w:r w:rsidRPr="00DF6495">
              <w:rPr>
                <w:rFonts w:ascii="Courier New" w:eastAsia="Times New Roman" w:hAnsi="Courier New" w:cs="Courier New"/>
                <w:sz w:val="21"/>
                <w:szCs w:val="21"/>
                <w:lang w:val="en-US" w:eastAsia="en-US" w:bidi="ar-SA"/>
              </w:rPr>
              <w:t>4</w:t>
            </w:r>
          </w:p>
        </w:tc>
        <w:tc>
          <w:tcPr>
            <w:tcW w:w="667" w:type="dxa"/>
            <w:gridSpan w:val="2"/>
          </w:tcPr>
          <w:p w14:paraId="7001D233" w14:textId="77777777" w:rsidR="00A91ABC" w:rsidRPr="00DF6495" w:rsidRDefault="00A91ABC" w:rsidP="00EC4165">
            <w:pPr>
              <w:shd w:val="clear" w:color="auto" w:fill="FFFFFE"/>
              <w:jc w:val="center"/>
              <w:rPr>
                <w:rFonts w:ascii="Courier New" w:eastAsia="Times New Roman" w:hAnsi="Courier New" w:cs="Courier New"/>
                <w:sz w:val="21"/>
                <w:szCs w:val="21"/>
                <w:lang w:val="en-US" w:eastAsia="en-US" w:bidi="ar-SA"/>
              </w:rPr>
            </w:pPr>
          </w:p>
        </w:tc>
        <w:tc>
          <w:tcPr>
            <w:tcW w:w="673" w:type="dxa"/>
          </w:tcPr>
          <w:p w14:paraId="10E9D57B" w14:textId="77777777" w:rsidR="00A91ABC" w:rsidRPr="00DF6495" w:rsidRDefault="00A91ABC" w:rsidP="00EC4165">
            <w:pPr>
              <w:shd w:val="clear" w:color="auto" w:fill="FFFFFE"/>
              <w:jc w:val="center"/>
              <w:rPr>
                <w:rFonts w:ascii="Courier New" w:eastAsia="Times New Roman" w:hAnsi="Courier New" w:cs="Courier New"/>
                <w:sz w:val="21"/>
                <w:szCs w:val="21"/>
                <w:lang w:val="en-US" w:eastAsia="en-US" w:bidi="ar-SA"/>
              </w:rPr>
            </w:pPr>
          </w:p>
        </w:tc>
      </w:tr>
      <w:tr w:rsidR="00A91ABC" w:rsidRPr="00DF6495" w14:paraId="08D90B0B" w14:textId="77777777" w:rsidTr="00EC4165">
        <w:trPr>
          <w:gridAfter w:val="1"/>
          <w:wAfter w:w="10" w:type="dxa"/>
          <w:trHeight w:val="168"/>
        </w:trPr>
        <w:tc>
          <w:tcPr>
            <w:tcW w:w="778" w:type="dxa"/>
            <w:gridSpan w:val="2"/>
          </w:tcPr>
          <w:p w14:paraId="6C9A6749" w14:textId="77777777" w:rsidR="00A91ABC" w:rsidRPr="00DF6495" w:rsidRDefault="00A91ABC" w:rsidP="00EC4165">
            <w:pPr>
              <w:shd w:val="clear" w:color="auto" w:fill="FFFFFE"/>
              <w:jc w:val="center"/>
              <w:rPr>
                <w:rFonts w:ascii="Courier New" w:eastAsia="Times New Roman" w:hAnsi="Courier New" w:cs="Courier New"/>
                <w:sz w:val="21"/>
                <w:szCs w:val="21"/>
                <w:lang w:val="en-US" w:eastAsia="en-US" w:bidi="ar-SA"/>
              </w:rPr>
            </w:pPr>
            <w:r w:rsidRPr="00DF6495">
              <w:rPr>
                <w:rFonts w:ascii="Courier New" w:eastAsia="Times New Roman" w:hAnsi="Courier New" w:cs="Courier New"/>
                <w:sz w:val="21"/>
                <w:szCs w:val="21"/>
                <w:lang w:val="en-US" w:eastAsia="en-US" w:bidi="ar-SA"/>
              </w:rPr>
              <w:t>00</w:t>
            </w:r>
          </w:p>
        </w:tc>
        <w:tc>
          <w:tcPr>
            <w:tcW w:w="778" w:type="dxa"/>
            <w:gridSpan w:val="2"/>
          </w:tcPr>
          <w:p w14:paraId="7A793CD9" w14:textId="77777777" w:rsidR="00A91ABC" w:rsidRPr="00DF6495" w:rsidRDefault="00A91ABC" w:rsidP="00EC4165">
            <w:pPr>
              <w:shd w:val="clear" w:color="auto" w:fill="FFFFFE"/>
              <w:jc w:val="center"/>
              <w:rPr>
                <w:rFonts w:ascii="Courier New" w:eastAsia="Times New Roman" w:hAnsi="Courier New" w:cs="Courier New"/>
                <w:sz w:val="21"/>
                <w:szCs w:val="21"/>
                <w:lang w:val="en-US" w:eastAsia="en-US" w:bidi="ar-SA"/>
              </w:rPr>
            </w:pPr>
            <w:r w:rsidRPr="00DF6495">
              <w:rPr>
                <w:rFonts w:ascii="Courier New" w:eastAsia="Times New Roman" w:hAnsi="Courier New" w:cs="Courier New"/>
                <w:sz w:val="21"/>
                <w:szCs w:val="21"/>
                <w:lang w:val="en-US" w:eastAsia="en-US" w:bidi="ar-SA"/>
              </w:rPr>
              <w:t>11</w:t>
            </w:r>
          </w:p>
        </w:tc>
        <w:tc>
          <w:tcPr>
            <w:tcW w:w="778" w:type="dxa"/>
            <w:gridSpan w:val="2"/>
          </w:tcPr>
          <w:p w14:paraId="18204F3D" w14:textId="77777777" w:rsidR="00A91ABC" w:rsidRPr="00DF6495" w:rsidRDefault="00A91ABC" w:rsidP="00EC4165">
            <w:pPr>
              <w:shd w:val="clear" w:color="auto" w:fill="FFFFFE"/>
              <w:jc w:val="center"/>
              <w:rPr>
                <w:rFonts w:ascii="Courier New" w:eastAsia="Times New Roman" w:hAnsi="Courier New" w:cs="Courier New"/>
                <w:sz w:val="21"/>
                <w:szCs w:val="21"/>
                <w:lang w:val="en-US" w:eastAsia="en-US" w:bidi="ar-SA"/>
              </w:rPr>
            </w:pPr>
            <w:r w:rsidRPr="00DF6495">
              <w:rPr>
                <w:rFonts w:ascii="Courier New" w:eastAsia="Times New Roman" w:hAnsi="Courier New" w:cs="Courier New"/>
                <w:sz w:val="21"/>
                <w:szCs w:val="21"/>
                <w:lang w:val="en-US" w:eastAsia="en-US" w:bidi="ar-SA"/>
              </w:rPr>
              <w:t>22</w:t>
            </w:r>
          </w:p>
        </w:tc>
        <w:tc>
          <w:tcPr>
            <w:tcW w:w="778" w:type="dxa"/>
            <w:gridSpan w:val="2"/>
          </w:tcPr>
          <w:p w14:paraId="2A8C9B1F" w14:textId="77777777" w:rsidR="00A91ABC" w:rsidRPr="00DF6495" w:rsidRDefault="00A91ABC" w:rsidP="00EC4165">
            <w:pPr>
              <w:shd w:val="clear" w:color="auto" w:fill="FFFFFE"/>
              <w:jc w:val="center"/>
              <w:rPr>
                <w:rFonts w:ascii="Courier New" w:eastAsia="Times New Roman" w:hAnsi="Courier New" w:cs="Courier New"/>
                <w:sz w:val="21"/>
                <w:szCs w:val="21"/>
                <w:lang w:val="en-US" w:eastAsia="en-US" w:bidi="ar-SA"/>
              </w:rPr>
            </w:pPr>
            <w:r w:rsidRPr="00DF6495">
              <w:rPr>
                <w:rFonts w:ascii="Courier New" w:eastAsia="Times New Roman" w:hAnsi="Courier New" w:cs="Courier New"/>
                <w:sz w:val="21"/>
                <w:szCs w:val="21"/>
                <w:lang w:val="en-US" w:eastAsia="en-US" w:bidi="ar-SA"/>
              </w:rPr>
              <w:t>33</w:t>
            </w:r>
          </w:p>
        </w:tc>
        <w:tc>
          <w:tcPr>
            <w:tcW w:w="778" w:type="dxa"/>
            <w:gridSpan w:val="2"/>
          </w:tcPr>
          <w:p w14:paraId="6F27C46F" w14:textId="77777777" w:rsidR="00A91ABC" w:rsidRPr="00DF6495" w:rsidRDefault="00A91ABC" w:rsidP="00EC4165">
            <w:pPr>
              <w:shd w:val="clear" w:color="auto" w:fill="FFFFFE"/>
              <w:jc w:val="center"/>
              <w:rPr>
                <w:rFonts w:ascii="Courier New" w:eastAsia="Times New Roman" w:hAnsi="Courier New" w:cs="Courier New"/>
                <w:sz w:val="21"/>
                <w:szCs w:val="21"/>
                <w:lang w:val="en-US" w:eastAsia="en-US" w:bidi="ar-SA"/>
              </w:rPr>
            </w:pPr>
            <w:r w:rsidRPr="00DF6495">
              <w:rPr>
                <w:rFonts w:ascii="Courier New" w:eastAsia="Times New Roman" w:hAnsi="Courier New" w:cs="Courier New"/>
                <w:sz w:val="21"/>
                <w:szCs w:val="21"/>
                <w:lang w:val="en-US" w:eastAsia="en-US" w:bidi="ar-SA"/>
              </w:rPr>
              <w:t>44</w:t>
            </w:r>
          </w:p>
        </w:tc>
        <w:tc>
          <w:tcPr>
            <w:tcW w:w="556" w:type="dxa"/>
          </w:tcPr>
          <w:p w14:paraId="63A7BDCC" w14:textId="77777777" w:rsidR="00A91ABC" w:rsidRPr="00DF6495" w:rsidRDefault="00A91ABC" w:rsidP="00EC4165">
            <w:pPr>
              <w:shd w:val="clear" w:color="auto" w:fill="FFFFFE"/>
              <w:jc w:val="center"/>
              <w:rPr>
                <w:rFonts w:ascii="Courier New" w:eastAsia="Times New Roman" w:hAnsi="Courier New" w:cs="Courier New"/>
                <w:sz w:val="21"/>
                <w:szCs w:val="21"/>
                <w:lang w:val="en-US" w:eastAsia="en-US" w:bidi="ar-SA"/>
              </w:rPr>
            </w:pPr>
            <w:r w:rsidRPr="00DF6495">
              <w:rPr>
                <w:rFonts w:ascii="Courier New" w:eastAsia="Times New Roman" w:hAnsi="Courier New" w:cs="Courier New"/>
                <w:sz w:val="21"/>
                <w:szCs w:val="21"/>
                <w:lang w:val="en-US" w:eastAsia="en-US" w:bidi="ar-SA"/>
              </w:rPr>
              <w:t>55</w:t>
            </w:r>
          </w:p>
        </w:tc>
        <w:tc>
          <w:tcPr>
            <w:tcW w:w="899" w:type="dxa"/>
            <w:gridSpan w:val="2"/>
          </w:tcPr>
          <w:p w14:paraId="35293578" w14:textId="77777777" w:rsidR="00A91ABC" w:rsidRPr="00DF6495" w:rsidRDefault="00A91ABC" w:rsidP="00EC4165">
            <w:pPr>
              <w:shd w:val="clear" w:color="auto" w:fill="FFFFFE"/>
              <w:jc w:val="center"/>
              <w:rPr>
                <w:rFonts w:ascii="Courier New" w:eastAsia="Times New Roman" w:hAnsi="Courier New" w:cs="Courier New"/>
                <w:sz w:val="21"/>
                <w:szCs w:val="21"/>
                <w:lang w:val="en-US" w:eastAsia="en-US" w:bidi="ar-SA"/>
              </w:rPr>
            </w:pPr>
            <w:r w:rsidRPr="00DF6495">
              <w:rPr>
                <w:rFonts w:ascii="Courier New" w:eastAsia="Times New Roman" w:hAnsi="Courier New" w:cs="Courier New"/>
                <w:sz w:val="21"/>
                <w:szCs w:val="21"/>
                <w:lang w:val="en-US" w:eastAsia="en-US" w:bidi="ar-SA"/>
              </w:rPr>
              <w:t>00</w:t>
            </w:r>
          </w:p>
        </w:tc>
        <w:tc>
          <w:tcPr>
            <w:tcW w:w="667" w:type="dxa"/>
            <w:gridSpan w:val="3"/>
          </w:tcPr>
          <w:p w14:paraId="08F507D3" w14:textId="77777777" w:rsidR="00A91ABC" w:rsidRPr="00DF6495" w:rsidRDefault="00A91ABC" w:rsidP="00EC4165">
            <w:pPr>
              <w:shd w:val="clear" w:color="auto" w:fill="FFFFFE"/>
              <w:jc w:val="center"/>
              <w:rPr>
                <w:rFonts w:ascii="Courier New" w:eastAsia="Times New Roman" w:hAnsi="Courier New" w:cs="Courier New"/>
                <w:sz w:val="21"/>
                <w:szCs w:val="21"/>
                <w:lang w:val="en-US" w:eastAsia="en-US" w:bidi="ar-SA"/>
              </w:rPr>
            </w:pPr>
            <w:r w:rsidRPr="00DF6495">
              <w:rPr>
                <w:rFonts w:ascii="Courier New" w:eastAsia="Times New Roman" w:hAnsi="Courier New" w:cs="Courier New"/>
                <w:sz w:val="21"/>
                <w:szCs w:val="21"/>
                <w:lang w:val="en-US" w:eastAsia="en-US" w:bidi="ar-SA"/>
              </w:rPr>
              <w:t>11</w:t>
            </w:r>
          </w:p>
        </w:tc>
        <w:tc>
          <w:tcPr>
            <w:tcW w:w="667" w:type="dxa"/>
            <w:gridSpan w:val="2"/>
          </w:tcPr>
          <w:p w14:paraId="3B39EB37" w14:textId="77777777" w:rsidR="00A91ABC" w:rsidRPr="00DF6495" w:rsidRDefault="00A91ABC" w:rsidP="00EC4165">
            <w:pPr>
              <w:shd w:val="clear" w:color="auto" w:fill="FFFFFE"/>
              <w:jc w:val="center"/>
              <w:rPr>
                <w:rFonts w:ascii="Courier New" w:eastAsia="Times New Roman" w:hAnsi="Courier New" w:cs="Courier New"/>
                <w:sz w:val="21"/>
                <w:szCs w:val="21"/>
                <w:lang w:val="en-US" w:eastAsia="en-US" w:bidi="ar-SA"/>
              </w:rPr>
            </w:pPr>
            <w:r w:rsidRPr="00DF6495">
              <w:rPr>
                <w:rFonts w:ascii="Courier New" w:eastAsia="Times New Roman" w:hAnsi="Courier New" w:cs="Courier New"/>
                <w:sz w:val="21"/>
                <w:szCs w:val="21"/>
                <w:lang w:val="en-US" w:eastAsia="en-US" w:bidi="ar-SA"/>
              </w:rPr>
              <w:t>22</w:t>
            </w:r>
          </w:p>
        </w:tc>
        <w:tc>
          <w:tcPr>
            <w:tcW w:w="667" w:type="dxa"/>
          </w:tcPr>
          <w:p w14:paraId="38017459" w14:textId="77777777" w:rsidR="00A91ABC" w:rsidRPr="00DF6495" w:rsidRDefault="00A91ABC" w:rsidP="00EC4165">
            <w:pPr>
              <w:shd w:val="clear" w:color="auto" w:fill="FFFFFE"/>
              <w:jc w:val="center"/>
              <w:rPr>
                <w:rFonts w:ascii="Courier New" w:eastAsia="Times New Roman" w:hAnsi="Courier New" w:cs="Courier New"/>
                <w:sz w:val="21"/>
                <w:szCs w:val="21"/>
                <w:lang w:val="en-US" w:eastAsia="en-US" w:bidi="ar-SA"/>
              </w:rPr>
            </w:pPr>
            <w:r w:rsidRPr="00DF6495">
              <w:rPr>
                <w:rFonts w:ascii="Courier New" w:eastAsia="Times New Roman" w:hAnsi="Courier New" w:cs="Courier New"/>
                <w:sz w:val="21"/>
                <w:szCs w:val="21"/>
                <w:lang w:val="en-US" w:eastAsia="en-US" w:bidi="ar-SA"/>
              </w:rPr>
              <w:t>33</w:t>
            </w:r>
          </w:p>
        </w:tc>
        <w:tc>
          <w:tcPr>
            <w:tcW w:w="667" w:type="dxa"/>
            <w:gridSpan w:val="2"/>
          </w:tcPr>
          <w:p w14:paraId="2AD94C3B" w14:textId="77777777" w:rsidR="00A91ABC" w:rsidRPr="00DF6495" w:rsidRDefault="00A91ABC" w:rsidP="00EC4165">
            <w:pPr>
              <w:shd w:val="clear" w:color="auto" w:fill="FFFFFE"/>
              <w:jc w:val="center"/>
              <w:rPr>
                <w:rFonts w:ascii="Courier New" w:eastAsia="Times New Roman" w:hAnsi="Courier New" w:cs="Courier New"/>
                <w:sz w:val="21"/>
                <w:szCs w:val="21"/>
                <w:lang w:val="en-US" w:eastAsia="en-US" w:bidi="ar-SA"/>
              </w:rPr>
            </w:pPr>
            <w:r w:rsidRPr="00DF6495">
              <w:rPr>
                <w:rFonts w:ascii="Courier New" w:eastAsia="Times New Roman" w:hAnsi="Courier New" w:cs="Courier New"/>
                <w:sz w:val="21"/>
                <w:szCs w:val="21"/>
                <w:lang w:val="en-US" w:eastAsia="en-US" w:bidi="ar-SA"/>
              </w:rPr>
              <w:t>44</w:t>
            </w:r>
          </w:p>
        </w:tc>
        <w:tc>
          <w:tcPr>
            <w:tcW w:w="667" w:type="dxa"/>
            <w:gridSpan w:val="2"/>
          </w:tcPr>
          <w:p w14:paraId="6D4E3B5D" w14:textId="77777777" w:rsidR="00A91ABC" w:rsidRPr="00DF6495" w:rsidRDefault="00A91ABC" w:rsidP="00EC4165">
            <w:pPr>
              <w:shd w:val="clear" w:color="auto" w:fill="FFFFFE"/>
              <w:jc w:val="center"/>
              <w:rPr>
                <w:rFonts w:ascii="Courier New" w:eastAsia="Times New Roman" w:hAnsi="Courier New" w:cs="Courier New"/>
                <w:sz w:val="21"/>
                <w:szCs w:val="21"/>
                <w:lang w:val="en-US" w:eastAsia="en-US" w:bidi="ar-SA"/>
              </w:rPr>
            </w:pPr>
          </w:p>
        </w:tc>
        <w:tc>
          <w:tcPr>
            <w:tcW w:w="673" w:type="dxa"/>
          </w:tcPr>
          <w:p w14:paraId="6D484702" w14:textId="77777777" w:rsidR="00A91ABC" w:rsidRPr="00DF6495" w:rsidRDefault="00A91ABC" w:rsidP="00EC4165">
            <w:pPr>
              <w:shd w:val="clear" w:color="auto" w:fill="FFFFFE"/>
              <w:jc w:val="center"/>
              <w:rPr>
                <w:rFonts w:ascii="Courier New" w:eastAsia="Times New Roman" w:hAnsi="Courier New" w:cs="Courier New"/>
                <w:sz w:val="21"/>
                <w:szCs w:val="21"/>
                <w:lang w:val="en-US" w:eastAsia="en-US" w:bidi="ar-SA"/>
              </w:rPr>
            </w:pPr>
          </w:p>
        </w:tc>
      </w:tr>
    </w:tbl>
    <w:p w14:paraId="09896D75" w14:textId="77777777" w:rsidR="00A91ABC" w:rsidRPr="00DF6495" w:rsidRDefault="00A91ABC" w:rsidP="00A91ABC">
      <w:pPr>
        <w:pStyle w:val="ListParagraph"/>
        <w:ind w:left="0"/>
        <w:jc w:val="both"/>
        <w:rPr>
          <w:rFonts w:ascii="Courier New" w:hAnsi="Courier New" w:cs="Courier New"/>
          <w:bCs/>
          <w:color w:val="auto"/>
          <w:sz w:val="20"/>
          <w:szCs w:val="20"/>
        </w:rPr>
      </w:pPr>
      <w:r w:rsidRPr="00DF6495">
        <w:rPr>
          <w:rFonts w:ascii="Century725 Cn BT" w:hAnsi="Century725 Cn BT"/>
          <w:bCs/>
          <w:color w:val="auto"/>
          <w:sz w:val="22"/>
          <w:szCs w:val="22"/>
        </w:rPr>
        <w:t xml:space="preserve">Note : </w:t>
      </w:r>
      <w:proofErr w:type="spellStart"/>
      <w:r w:rsidRPr="00DF6495">
        <w:rPr>
          <w:rFonts w:ascii="Courier New" w:hAnsi="Courier New" w:cs="Courier New"/>
          <w:bCs/>
          <w:color w:val="auto"/>
          <w:sz w:val="20"/>
          <w:szCs w:val="20"/>
        </w:rPr>
        <w:t>x.pop</w:t>
      </w:r>
      <w:proofErr w:type="spellEnd"/>
      <w:r w:rsidRPr="00DF6495">
        <w:rPr>
          <w:rFonts w:ascii="Courier New" w:hAnsi="Courier New" w:cs="Courier New"/>
          <w:bCs/>
          <w:color w:val="auto"/>
          <w:sz w:val="20"/>
          <w:szCs w:val="20"/>
        </w:rPr>
        <w:t>(2)</w:t>
      </w:r>
      <w:r w:rsidRPr="00DF6495">
        <w:rPr>
          <w:rFonts w:ascii="Courier New" w:hAnsi="Courier New" w:cs="Courier New"/>
          <w:bCs/>
          <w:color w:val="auto"/>
        </w:rPr>
        <w:t xml:space="preserve"> </w:t>
      </w:r>
      <w:r w:rsidRPr="00DF6495">
        <w:rPr>
          <w:rFonts w:ascii="Century725 Cn BT" w:hAnsi="Century725 Cn BT" w:cs="Courier New"/>
          <w:bCs/>
          <w:color w:val="auto"/>
          <w:sz w:val="22"/>
          <w:szCs w:val="22"/>
        </w:rPr>
        <w:t>has same effect as</w:t>
      </w:r>
      <w:r w:rsidRPr="00DF6495">
        <w:rPr>
          <w:rFonts w:ascii="Courier New" w:hAnsi="Courier New" w:cs="Courier New"/>
          <w:bCs/>
          <w:color w:val="auto"/>
        </w:rPr>
        <w:t xml:space="preserve"> </w:t>
      </w:r>
      <w:r w:rsidRPr="00DF6495">
        <w:rPr>
          <w:rFonts w:ascii="Courier New" w:hAnsi="Courier New" w:cs="Courier New"/>
          <w:bCs/>
          <w:color w:val="auto"/>
          <w:sz w:val="20"/>
          <w:szCs w:val="20"/>
        </w:rPr>
        <w:t xml:space="preserve">del x[2] </w:t>
      </w:r>
      <w:r w:rsidRPr="00DF6495">
        <w:rPr>
          <w:rFonts w:ascii="Century725 Cn BT" w:hAnsi="Century725 Cn BT"/>
          <w:bCs/>
          <w:color w:val="auto"/>
          <w:sz w:val="22"/>
          <w:szCs w:val="22"/>
        </w:rPr>
        <w:t>You can catch the popped value in a variable</w:t>
      </w:r>
      <w:r w:rsidRPr="00DF6495">
        <w:rPr>
          <w:bCs/>
          <w:color w:val="auto"/>
        </w:rPr>
        <w:t xml:space="preserve">: </w:t>
      </w:r>
      <w:r w:rsidRPr="00DF6495">
        <w:rPr>
          <w:rFonts w:ascii="Courier New" w:hAnsi="Courier New" w:cs="Courier New"/>
          <w:bCs/>
          <w:color w:val="auto"/>
          <w:sz w:val="20"/>
          <w:szCs w:val="20"/>
        </w:rPr>
        <w:t>y=</w:t>
      </w:r>
      <w:proofErr w:type="spellStart"/>
      <w:r w:rsidRPr="00DF6495">
        <w:rPr>
          <w:rFonts w:ascii="Courier New" w:hAnsi="Courier New" w:cs="Courier New"/>
          <w:bCs/>
          <w:color w:val="auto"/>
          <w:sz w:val="20"/>
          <w:szCs w:val="20"/>
        </w:rPr>
        <w:t>x.pop</w:t>
      </w:r>
      <w:proofErr w:type="spellEnd"/>
      <w:r w:rsidRPr="00DF6495">
        <w:rPr>
          <w:rFonts w:ascii="Courier New" w:hAnsi="Courier New" w:cs="Courier New"/>
          <w:bCs/>
          <w:color w:val="auto"/>
          <w:sz w:val="20"/>
          <w:szCs w:val="20"/>
        </w:rPr>
        <w:t xml:space="preserve">() </w:t>
      </w:r>
    </w:p>
    <w:p w14:paraId="7838C76A" w14:textId="77777777" w:rsidR="00C369E0" w:rsidRDefault="00C369E0" w:rsidP="00A91ABC">
      <w:pPr>
        <w:pStyle w:val="ListParagraph"/>
        <w:ind w:left="0"/>
        <w:jc w:val="both"/>
        <w:rPr>
          <w:rFonts w:ascii="Century725 Cn BT" w:hAnsi="Century725 Cn BT" w:cs="Courier New"/>
          <w:b/>
          <w:bCs/>
          <w:color w:val="auto"/>
          <w:sz w:val="22"/>
          <w:szCs w:val="22"/>
        </w:rPr>
      </w:pPr>
    </w:p>
    <w:p w14:paraId="35472A44" w14:textId="77777777" w:rsidR="00A91ABC" w:rsidRPr="00DF6495" w:rsidRDefault="008B7164" w:rsidP="00A91ABC">
      <w:pPr>
        <w:pStyle w:val="ListParagraph"/>
        <w:ind w:left="0"/>
        <w:jc w:val="both"/>
        <w:rPr>
          <w:rFonts w:ascii="Century725 Cn BT" w:hAnsi="Century725 Cn BT" w:cs="Courier New"/>
          <w:b/>
          <w:bCs/>
          <w:color w:val="auto"/>
          <w:sz w:val="22"/>
          <w:szCs w:val="22"/>
        </w:rPr>
      </w:pPr>
      <w:r>
        <w:rPr>
          <w:rFonts w:ascii="Century725 Cn BT" w:hAnsi="Century725 Cn BT" w:cs="Courier New"/>
          <w:b/>
          <w:bCs/>
          <w:color w:val="auto"/>
          <w:sz w:val="22"/>
          <w:szCs w:val="22"/>
        </w:rPr>
        <w:t>d</w:t>
      </w:r>
      <w:r w:rsidR="00A91ABC" w:rsidRPr="00DF6495">
        <w:rPr>
          <w:rFonts w:ascii="Century725 Cn BT" w:hAnsi="Century725 Cn BT" w:cs="Courier New"/>
          <w:b/>
          <w:bCs/>
          <w:color w:val="auto"/>
          <w:sz w:val="22"/>
          <w:szCs w:val="22"/>
        </w:rPr>
        <w:t>. Sorting a list</w:t>
      </w:r>
    </w:p>
    <w:tbl>
      <w:tblPr>
        <w:tblStyle w:val="TableGrid"/>
        <w:tblW w:w="9360" w:type="dxa"/>
        <w:tblLook w:val="04A0" w:firstRow="1" w:lastRow="0" w:firstColumn="1" w:lastColumn="0" w:noHBand="0" w:noVBand="1"/>
      </w:tblPr>
      <w:tblGrid>
        <w:gridCol w:w="778"/>
        <w:gridCol w:w="778"/>
        <w:gridCol w:w="778"/>
        <w:gridCol w:w="779"/>
        <w:gridCol w:w="778"/>
        <w:gridCol w:w="785"/>
        <w:gridCol w:w="778"/>
        <w:gridCol w:w="779"/>
        <w:gridCol w:w="779"/>
        <w:gridCol w:w="779"/>
        <w:gridCol w:w="779"/>
        <w:gridCol w:w="780"/>
        <w:gridCol w:w="10"/>
      </w:tblGrid>
      <w:tr w:rsidR="00A91ABC" w:rsidRPr="00DF6495" w14:paraId="41C7C02B" w14:textId="77777777" w:rsidTr="00EC4165">
        <w:trPr>
          <w:trHeight w:val="407"/>
        </w:trPr>
        <w:tc>
          <w:tcPr>
            <w:tcW w:w="4680" w:type="dxa"/>
            <w:gridSpan w:val="6"/>
          </w:tcPr>
          <w:p w14:paraId="062D36D1" w14:textId="77777777" w:rsidR="00A91ABC" w:rsidRPr="00DF6495" w:rsidRDefault="00A91ABC" w:rsidP="00EC4165">
            <w:pPr>
              <w:shd w:val="clear" w:color="auto" w:fill="FFFFFE"/>
              <w:rPr>
                <w:rFonts w:ascii="Courier New" w:eastAsia="Times New Roman" w:hAnsi="Courier New" w:cs="Courier New"/>
                <w:sz w:val="21"/>
              </w:rPr>
            </w:pPr>
            <w:r w:rsidRPr="00DF6495">
              <w:rPr>
                <w:rFonts w:ascii="Courier New" w:eastAsia="Times New Roman" w:hAnsi="Courier New" w:cs="Courier New"/>
                <w:sz w:val="21"/>
              </w:rPr>
              <w:t>x=[</w:t>
            </w:r>
            <w:r w:rsidR="003A5BC1">
              <w:rPr>
                <w:rFonts w:ascii="Courier New" w:eastAsia="Times New Roman" w:hAnsi="Courier New" w:cs="Courier New"/>
                <w:sz w:val="21"/>
              </w:rPr>
              <w:t>55,11,22,33,0,44</w:t>
            </w:r>
            <w:r w:rsidRPr="00DF6495">
              <w:rPr>
                <w:rFonts w:ascii="Courier New" w:eastAsia="Times New Roman" w:hAnsi="Courier New" w:cs="Courier New"/>
                <w:sz w:val="21"/>
              </w:rPr>
              <w:t>]</w:t>
            </w:r>
          </w:p>
          <w:p w14:paraId="0F9CA7AD" w14:textId="77777777" w:rsidR="00A91ABC" w:rsidRPr="00DF6495" w:rsidRDefault="00A91ABC" w:rsidP="00EC4165">
            <w:pPr>
              <w:shd w:val="clear" w:color="auto" w:fill="FFFFFE"/>
              <w:rPr>
                <w:rFonts w:ascii="Courier New" w:eastAsia="Times New Roman" w:hAnsi="Courier New" w:cs="Courier New"/>
                <w:sz w:val="21"/>
                <w:szCs w:val="21"/>
                <w:lang w:val="en-US" w:eastAsia="en-US" w:bidi="ar-SA"/>
              </w:rPr>
            </w:pPr>
            <w:r w:rsidRPr="00DF6495">
              <w:rPr>
                <w:rFonts w:ascii="Courier New" w:eastAsia="Times New Roman" w:hAnsi="Courier New" w:cs="Courier New"/>
                <w:sz w:val="21"/>
              </w:rPr>
              <w:t>print(x)</w:t>
            </w:r>
          </w:p>
        </w:tc>
        <w:tc>
          <w:tcPr>
            <w:tcW w:w="4680" w:type="dxa"/>
            <w:gridSpan w:val="7"/>
          </w:tcPr>
          <w:p w14:paraId="07D950B9" w14:textId="77777777" w:rsidR="00A91ABC" w:rsidRPr="00DF6495" w:rsidRDefault="00A91ABC" w:rsidP="00EC4165">
            <w:pPr>
              <w:shd w:val="clear" w:color="auto" w:fill="FFFFFE"/>
              <w:rPr>
                <w:rFonts w:ascii="Courier New" w:eastAsia="Times New Roman" w:hAnsi="Courier New" w:cs="Courier New"/>
                <w:b/>
                <w:sz w:val="21"/>
                <w:szCs w:val="21"/>
                <w:lang w:val="en-US" w:eastAsia="en-US" w:bidi="ar-SA"/>
              </w:rPr>
            </w:pPr>
            <w:proofErr w:type="spellStart"/>
            <w:r w:rsidRPr="00DF6495">
              <w:rPr>
                <w:rFonts w:ascii="Courier New" w:eastAsia="Times New Roman" w:hAnsi="Courier New" w:cs="Courier New"/>
                <w:b/>
                <w:sz w:val="21"/>
                <w:szCs w:val="21"/>
                <w:lang w:val="en-US" w:eastAsia="en-US" w:bidi="ar-SA"/>
              </w:rPr>
              <w:t>x.</w:t>
            </w:r>
            <w:proofErr w:type="gramStart"/>
            <w:r w:rsidRPr="00DF6495">
              <w:rPr>
                <w:rFonts w:ascii="Courier New" w:eastAsia="Times New Roman" w:hAnsi="Courier New" w:cs="Courier New"/>
                <w:b/>
                <w:sz w:val="21"/>
                <w:szCs w:val="21"/>
                <w:lang w:val="en-US" w:eastAsia="en-US" w:bidi="ar-SA"/>
              </w:rPr>
              <w:t>sort</w:t>
            </w:r>
            <w:proofErr w:type="spellEnd"/>
            <w:r w:rsidRPr="00DF6495">
              <w:rPr>
                <w:rFonts w:ascii="Courier New" w:eastAsia="Times New Roman" w:hAnsi="Courier New" w:cs="Courier New"/>
                <w:b/>
                <w:sz w:val="21"/>
                <w:szCs w:val="21"/>
                <w:lang w:val="en-US" w:eastAsia="en-US" w:bidi="ar-SA"/>
              </w:rPr>
              <w:t>(</w:t>
            </w:r>
            <w:proofErr w:type="gramEnd"/>
            <w:r w:rsidRPr="00DF6495">
              <w:rPr>
                <w:rFonts w:ascii="Courier New" w:eastAsia="Times New Roman" w:hAnsi="Courier New" w:cs="Courier New"/>
                <w:b/>
                <w:sz w:val="21"/>
                <w:szCs w:val="21"/>
                <w:lang w:val="en-US" w:eastAsia="en-US" w:bidi="ar-SA"/>
              </w:rPr>
              <w:t>)</w:t>
            </w:r>
          </w:p>
          <w:p w14:paraId="36FA7783" w14:textId="77777777" w:rsidR="00A91ABC" w:rsidRPr="00DF6495" w:rsidRDefault="00A91ABC" w:rsidP="00EC4165">
            <w:pPr>
              <w:shd w:val="clear" w:color="auto" w:fill="FFFFFE"/>
              <w:rPr>
                <w:rFonts w:ascii="Courier New" w:eastAsia="Times New Roman" w:hAnsi="Courier New" w:cs="Courier New"/>
                <w:sz w:val="21"/>
                <w:szCs w:val="21"/>
                <w:lang w:val="en-US" w:eastAsia="en-US" w:bidi="ar-SA"/>
              </w:rPr>
            </w:pPr>
            <w:r w:rsidRPr="00DF6495">
              <w:rPr>
                <w:rFonts w:ascii="Courier New" w:eastAsia="Times New Roman" w:hAnsi="Courier New" w:cs="Courier New"/>
                <w:sz w:val="21"/>
                <w:szCs w:val="21"/>
                <w:lang w:val="en-US" w:eastAsia="en-US" w:bidi="ar-SA"/>
              </w:rPr>
              <w:t>print(x)</w:t>
            </w:r>
          </w:p>
        </w:tc>
      </w:tr>
      <w:tr w:rsidR="00A91ABC" w:rsidRPr="00DF6495" w14:paraId="20915EEE" w14:textId="77777777" w:rsidTr="00EC4165">
        <w:trPr>
          <w:gridAfter w:val="1"/>
          <w:wAfter w:w="10" w:type="dxa"/>
          <w:trHeight w:val="152"/>
        </w:trPr>
        <w:tc>
          <w:tcPr>
            <w:tcW w:w="779" w:type="dxa"/>
          </w:tcPr>
          <w:p w14:paraId="27241AD2" w14:textId="77777777" w:rsidR="00A91ABC" w:rsidRPr="00DF6495" w:rsidRDefault="00A91ABC" w:rsidP="00EC4165">
            <w:pPr>
              <w:shd w:val="clear" w:color="auto" w:fill="FFFFFE"/>
              <w:jc w:val="center"/>
              <w:rPr>
                <w:rFonts w:ascii="Courier New" w:eastAsia="Times New Roman" w:hAnsi="Courier New" w:cs="Courier New"/>
                <w:sz w:val="21"/>
                <w:szCs w:val="21"/>
                <w:lang w:val="en-US" w:eastAsia="en-US" w:bidi="ar-SA"/>
              </w:rPr>
            </w:pPr>
            <w:r w:rsidRPr="00DF6495">
              <w:rPr>
                <w:rFonts w:ascii="Courier New" w:eastAsia="Times New Roman" w:hAnsi="Courier New" w:cs="Courier New"/>
                <w:sz w:val="21"/>
                <w:szCs w:val="21"/>
                <w:lang w:val="en-US" w:eastAsia="en-US" w:bidi="ar-SA"/>
              </w:rPr>
              <w:t>0</w:t>
            </w:r>
          </w:p>
        </w:tc>
        <w:tc>
          <w:tcPr>
            <w:tcW w:w="779" w:type="dxa"/>
          </w:tcPr>
          <w:p w14:paraId="2F25C507" w14:textId="77777777" w:rsidR="00A91ABC" w:rsidRPr="00DF6495" w:rsidRDefault="00A91ABC" w:rsidP="00EC4165">
            <w:pPr>
              <w:shd w:val="clear" w:color="auto" w:fill="FFFFFE"/>
              <w:jc w:val="center"/>
              <w:rPr>
                <w:rFonts w:ascii="Courier New" w:eastAsia="Times New Roman" w:hAnsi="Courier New" w:cs="Courier New"/>
                <w:sz w:val="21"/>
                <w:szCs w:val="21"/>
                <w:lang w:val="en-US" w:eastAsia="en-US" w:bidi="ar-SA"/>
              </w:rPr>
            </w:pPr>
            <w:r w:rsidRPr="00DF6495">
              <w:rPr>
                <w:rFonts w:ascii="Courier New" w:eastAsia="Times New Roman" w:hAnsi="Courier New" w:cs="Courier New"/>
                <w:sz w:val="21"/>
                <w:szCs w:val="21"/>
                <w:lang w:val="en-US" w:eastAsia="en-US" w:bidi="ar-SA"/>
              </w:rPr>
              <w:t>1</w:t>
            </w:r>
          </w:p>
        </w:tc>
        <w:tc>
          <w:tcPr>
            <w:tcW w:w="779" w:type="dxa"/>
          </w:tcPr>
          <w:p w14:paraId="5704761B" w14:textId="77777777" w:rsidR="00A91ABC" w:rsidRPr="00DF6495" w:rsidRDefault="00A91ABC" w:rsidP="00EC4165">
            <w:pPr>
              <w:shd w:val="clear" w:color="auto" w:fill="FFFFFE"/>
              <w:jc w:val="center"/>
              <w:rPr>
                <w:rFonts w:ascii="Courier New" w:eastAsia="Times New Roman" w:hAnsi="Courier New" w:cs="Courier New"/>
                <w:sz w:val="21"/>
                <w:szCs w:val="21"/>
                <w:lang w:val="en-US" w:eastAsia="en-US" w:bidi="ar-SA"/>
              </w:rPr>
            </w:pPr>
            <w:r w:rsidRPr="00DF6495">
              <w:rPr>
                <w:rFonts w:ascii="Courier New" w:eastAsia="Times New Roman" w:hAnsi="Courier New" w:cs="Courier New"/>
                <w:sz w:val="21"/>
                <w:szCs w:val="21"/>
                <w:lang w:val="en-US" w:eastAsia="en-US" w:bidi="ar-SA"/>
              </w:rPr>
              <w:t>2</w:t>
            </w:r>
          </w:p>
        </w:tc>
        <w:tc>
          <w:tcPr>
            <w:tcW w:w="779" w:type="dxa"/>
          </w:tcPr>
          <w:p w14:paraId="6133DE78" w14:textId="77777777" w:rsidR="00A91ABC" w:rsidRPr="00DF6495" w:rsidRDefault="00A91ABC" w:rsidP="00EC4165">
            <w:pPr>
              <w:shd w:val="clear" w:color="auto" w:fill="FFFFFE"/>
              <w:jc w:val="center"/>
              <w:rPr>
                <w:rFonts w:ascii="Courier New" w:eastAsia="Times New Roman" w:hAnsi="Courier New" w:cs="Courier New"/>
                <w:sz w:val="21"/>
                <w:szCs w:val="21"/>
                <w:lang w:val="en-US" w:eastAsia="en-US" w:bidi="ar-SA"/>
              </w:rPr>
            </w:pPr>
            <w:r w:rsidRPr="00DF6495">
              <w:rPr>
                <w:rFonts w:ascii="Courier New" w:eastAsia="Times New Roman" w:hAnsi="Courier New" w:cs="Courier New"/>
                <w:sz w:val="21"/>
                <w:szCs w:val="21"/>
                <w:lang w:val="en-US" w:eastAsia="en-US" w:bidi="ar-SA"/>
              </w:rPr>
              <w:t>3</w:t>
            </w:r>
          </w:p>
        </w:tc>
        <w:tc>
          <w:tcPr>
            <w:tcW w:w="779" w:type="dxa"/>
          </w:tcPr>
          <w:p w14:paraId="1DEA9AAE" w14:textId="77777777" w:rsidR="00A91ABC" w:rsidRPr="00DF6495" w:rsidRDefault="00A91ABC" w:rsidP="00EC4165">
            <w:pPr>
              <w:shd w:val="clear" w:color="auto" w:fill="FFFFFE"/>
              <w:jc w:val="center"/>
              <w:rPr>
                <w:rFonts w:ascii="Courier New" w:eastAsia="Times New Roman" w:hAnsi="Courier New" w:cs="Courier New"/>
                <w:sz w:val="21"/>
                <w:szCs w:val="21"/>
                <w:lang w:val="en-US" w:eastAsia="en-US" w:bidi="ar-SA"/>
              </w:rPr>
            </w:pPr>
            <w:r w:rsidRPr="00DF6495">
              <w:rPr>
                <w:rFonts w:ascii="Courier New" w:eastAsia="Times New Roman" w:hAnsi="Courier New" w:cs="Courier New"/>
                <w:sz w:val="21"/>
                <w:szCs w:val="21"/>
                <w:lang w:val="en-US" w:eastAsia="en-US" w:bidi="ar-SA"/>
              </w:rPr>
              <w:t>4</w:t>
            </w:r>
          </w:p>
        </w:tc>
        <w:tc>
          <w:tcPr>
            <w:tcW w:w="780" w:type="dxa"/>
          </w:tcPr>
          <w:p w14:paraId="4C3CCD11" w14:textId="77777777" w:rsidR="00A91ABC" w:rsidRPr="00DF6495" w:rsidRDefault="00A91ABC" w:rsidP="00EC4165">
            <w:pPr>
              <w:shd w:val="clear" w:color="auto" w:fill="FFFFFE"/>
              <w:jc w:val="center"/>
              <w:rPr>
                <w:rFonts w:ascii="Courier New" w:eastAsia="Times New Roman" w:hAnsi="Courier New" w:cs="Courier New"/>
                <w:sz w:val="21"/>
                <w:szCs w:val="21"/>
                <w:lang w:val="en-US" w:eastAsia="en-US" w:bidi="ar-SA"/>
              </w:rPr>
            </w:pPr>
            <w:r w:rsidRPr="00DF6495">
              <w:rPr>
                <w:rFonts w:ascii="Courier New" w:eastAsia="Times New Roman" w:hAnsi="Courier New" w:cs="Courier New"/>
                <w:sz w:val="21"/>
                <w:szCs w:val="21"/>
                <w:lang w:val="en-US" w:eastAsia="en-US" w:bidi="ar-SA"/>
              </w:rPr>
              <w:t>5</w:t>
            </w:r>
          </w:p>
        </w:tc>
        <w:tc>
          <w:tcPr>
            <w:tcW w:w="779" w:type="dxa"/>
          </w:tcPr>
          <w:p w14:paraId="5393E66F" w14:textId="77777777" w:rsidR="00A91ABC" w:rsidRPr="00DF6495" w:rsidRDefault="00A91ABC" w:rsidP="00EC4165">
            <w:pPr>
              <w:shd w:val="clear" w:color="auto" w:fill="FFFFFE"/>
              <w:jc w:val="center"/>
              <w:rPr>
                <w:rFonts w:ascii="Courier New" w:eastAsia="Times New Roman" w:hAnsi="Courier New" w:cs="Courier New"/>
                <w:sz w:val="21"/>
                <w:szCs w:val="21"/>
                <w:lang w:val="en-US" w:eastAsia="en-US" w:bidi="ar-SA"/>
              </w:rPr>
            </w:pPr>
            <w:r w:rsidRPr="00DF6495">
              <w:rPr>
                <w:rFonts w:ascii="Courier New" w:eastAsia="Times New Roman" w:hAnsi="Courier New" w:cs="Courier New"/>
                <w:sz w:val="21"/>
                <w:szCs w:val="21"/>
                <w:lang w:val="en-US" w:eastAsia="en-US" w:bidi="ar-SA"/>
              </w:rPr>
              <w:t>0</w:t>
            </w:r>
          </w:p>
        </w:tc>
        <w:tc>
          <w:tcPr>
            <w:tcW w:w="779" w:type="dxa"/>
          </w:tcPr>
          <w:p w14:paraId="6BFC0152" w14:textId="77777777" w:rsidR="00A91ABC" w:rsidRPr="00DF6495" w:rsidRDefault="00A91ABC" w:rsidP="00EC4165">
            <w:pPr>
              <w:shd w:val="clear" w:color="auto" w:fill="FFFFFE"/>
              <w:jc w:val="center"/>
              <w:rPr>
                <w:rFonts w:ascii="Courier New" w:eastAsia="Times New Roman" w:hAnsi="Courier New" w:cs="Courier New"/>
                <w:sz w:val="21"/>
                <w:szCs w:val="21"/>
                <w:lang w:val="en-US" w:eastAsia="en-US" w:bidi="ar-SA"/>
              </w:rPr>
            </w:pPr>
            <w:r w:rsidRPr="00DF6495">
              <w:rPr>
                <w:rFonts w:ascii="Courier New" w:eastAsia="Times New Roman" w:hAnsi="Courier New" w:cs="Courier New"/>
                <w:sz w:val="21"/>
                <w:szCs w:val="21"/>
                <w:lang w:val="en-US" w:eastAsia="en-US" w:bidi="ar-SA"/>
              </w:rPr>
              <w:t>1</w:t>
            </w:r>
          </w:p>
        </w:tc>
        <w:tc>
          <w:tcPr>
            <w:tcW w:w="779" w:type="dxa"/>
          </w:tcPr>
          <w:p w14:paraId="3DCB8E31" w14:textId="77777777" w:rsidR="00A91ABC" w:rsidRPr="00DF6495" w:rsidRDefault="00A91ABC" w:rsidP="00EC4165">
            <w:pPr>
              <w:shd w:val="clear" w:color="auto" w:fill="FFFFFE"/>
              <w:jc w:val="center"/>
              <w:rPr>
                <w:rFonts w:ascii="Courier New" w:eastAsia="Times New Roman" w:hAnsi="Courier New" w:cs="Courier New"/>
                <w:sz w:val="21"/>
                <w:szCs w:val="21"/>
                <w:lang w:val="en-US" w:eastAsia="en-US" w:bidi="ar-SA"/>
              </w:rPr>
            </w:pPr>
            <w:r w:rsidRPr="00DF6495">
              <w:rPr>
                <w:rFonts w:ascii="Courier New" w:eastAsia="Times New Roman" w:hAnsi="Courier New" w:cs="Courier New"/>
                <w:sz w:val="21"/>
                <w:szCs w:val="21"/>
                <w:lang w:val="en-US" w:eastAsia="en-US" w:bidi="ar-SA"/>
              </w:rPr>
              <w:t>2</w:t>
            </w:r>
          </w:p>
        </w:tc>
        <w:tc>
          <w:tcPr>
            <w:tcW w:w="779" w:type="dxa"/>
          </w:tcPr>
          <w:p w14:paraId="451ABAC1" w14:textId="77777777" w:rsidR="00A91ABC" w:rsidRPr="00DF6495" w:rsidRDefault="00A91ABC" w:rsidP="00EC4165">
            <w:pPr>
              <w:shd w:val="clear" w:color="auto" w:fill="FFFFFE"/>
              <w:jc w:val="center"/>
              <w:rPr>
                <w:rFonts w:ascii="Courier New" w:eastAsia="Times New Roman" w:hAnsi="Courier New" w:cs="Courier New"/>
                <w:sz w:val="21"/>
                <w:szCs w:val="21"/>
                <w:lang w:val="en-US" w:eastAsia="en-US" w:bidi="ar-SA"/>
              </w:rPr>
            </w:pPr>
            <w:r w:rsidRPr="00DF6495">
              <w:rPr>
                <w:rFonts w:ascii="Courier New" w:eastAsia="Times New Roman" w:hAnsi="Courier New" w:cs="Courier New"/>
                <w:sz w:val="21"/>
                <w:szCs w:val="21"/>
                <w:lang w:val="en-US" w:eastAsia="en-US" w:bidi="ar-SA"/>
              </w:rPr>
              <w:t>3</w:t>
            </w:r>
          </w:p>
        </w:tc>
        <w:tc>
          <w:tcPr>
            <w:tcW w:w="779" w:type="dxa"/>
          </w:tcPr>
          <w:p w14:paraId="2D7B467F" w14:textId="77777777" w:rsidR="00A91ABC" w:rsidRPr="00DF6495" w:rsidRDefault="00A91ABC" w:rsidP="00EC4165">
            <w:pPr>
              <w:shd w:val="clear" w:color="auto" w:fill="FFFFFE"/>
              <w:jc w:val="center"/>
              <w:rPr>
                <w:rFonts w:ascii="Courier New" w:eastAsia="Times New Roman" w:hAnsi="Courier New" w:cs="Courier New"/>
                <w:sz w:val="21"/>
                <w:szCs w:val="21"/>
                <w:lang w:val="en-US" w:eastAsia="en-US" w:bidi="ar-SA"/>
              </w:rPr>
            </w:pPr>
            <w:r w:rsidRPr="00DF6495">
              <w:rPr>
                <w:rFonts w:ascii="Courier New" w:eastAsia="Times New Roman" w:hAnsi="Courier New" w:cs="Courier New"/>
                <w:sz w:val="21"/>
                <w:szCs w:val="21"/>
                <w:lang w:val="en-US" w:eastAsia="en-US" w:bidi="ar-SA"/>
              </w:rPr>
              <w:t>4</w:t>
            </w:r>
          </w:p>
        </w:tc>
        <w:tc>
          <w:tcPr>
            <w:tcW w:w="780" w:type="dxa"/>
          </w:tcPr>
          <w:p w14:paraId="6D4C3B71" w14:textId="77777777" w:rsidR="00A91ABC" w:rsidRPr="00DF6495" w:rsidRDefault="00A91ABC" w:rsidP="00EC4165">
            <w:pPr>
              <w:shd w:val="clear" w:color="auto" w:fill="FFFFFE"/>
              <w:jc w:val="center"/>
              <w:rPr>
                <w:rFonts w:ascii="Courier New" w:eastAsia="Times New Roman" w:hAnsi="Courier New" w:cs="Courier New"/>
                <w:sz w:val="21"/>
                <w:szCs w:val="21"/>
                <w:lang w:val="en-US" w:eastAsia="en-US" w:bidi="ar-SA"/>
              </w:rPr>
            </w:pPr>
            <w:r w:rsidRPr="00DF6495">
              <w:rPr>
                <w:rFonts w:ascii="Courier New" w:eastAsia="Times New Roman" w:hAnsi="Courier New" w:cs="Courier New"/>
                <w:sz w:val="21"/>
                <w:szCs w:val="21"/>
                <w:lang w:val="en-US" w:eastAsia="en-US" w:bidi="ar-SA"/>
              </w:rPr>
              <w:t>5</w:t>
            </w:r>
          </w:p>
        </w:tc>
      </w:tr>
      <w:tr w:rsidR="00A91ABC" w:rsidRPr="00DF6495" w14:paraId="2C54BF86" w14:textId="77777777" w:rsidTr="00EC4165">
        <w:trPr>
          <w:gridAfter w:val="1"/>
          <w:wAfter w:w="10" w:type="dxa"/>
          <w:trHeight w:val="152"/>
        </w:trPr>
        <w:tc>
          <w:tcPr>
            <w:tcW w:w="779" w:type="dxa"/>
          </w:tcPr>
          <w:p w14:paraId="03F39420" w14:textId="77777777" w:rsidR="00A91ABC" w:rsidRPr="00DF6495" w:rsidRDefault="00A91ABC" w:rsidP="00EC4165">
            <w:pPr>
              <w:shd w:val="clear" w:color="auto" w:fill="FFFFFE"/>
              <w:jc w:val="center"/>
              <w:rPr>
                <w:rFonts w:ascii="Courier New" w:eastAsia="Times New Roman" w:hAnsi="Courier New" w:cs="Courier New"/>
                <w:sz w:val="21"/>
                <w:szCs w:val="21"/>
                <w:lang w:val="en-US" w:eastAsia="en-US" w:bidi="ar-SA"/>
              </w:rPr>
            </w:pPr>
            <w:r w:rsidRPr="00DF6495">
              <w:rPr>
                <w:rFonts w:ascii="Courier New" w:eastAsia="Times New Roman" w:hAnsi="Courier New" w:cs="Courier New"/>
                <w:sz w:val="21"/>
                <w:szCs w:val="21"/>
                <w:lang w:val="en-US" w:eastAsia="en-US" w:bidi="ar-SA"/>
              </w:rPr>
              <w:t>55</w:t>
            </w:r>
          </w:p>
        </w:tc>
        <w:tc>
          <w:tcPr>
            <w:tcW w:w="779" w:type="dxa"/>
          </w:tcPr>
          <w:p w14:paraId="328643ED" w14:textId="77777777" w:rsidR="00A91ABC" w:rsidRPr="00DF6495" w:rsidRDefault="00A91ABC" w:rsidP="00EC4165">
            <w:pPr>
              <w:shd w:val="clear" w:color="auto" w:fill="FFFFFE"/>
              <w:jc w:val="center"/>
              <w:rPr>
                <w:rFonts w:ascii="Courier New" w:eastAsia="Times New Roman" w:hAnsi="Courier New" w:cs="Courier New"/>
                <w:sz w:val="21"/>
                <w:szCs w:val="21"/>
                <w:lang w:val="en-US" w:eastAsia="en-US" w:bidi="ar-SA"/>
              </w:rPr>
            </w:pPr>
            <w:r w:rsidRPr="00DF6495">
              <w:rPr>
                <w:rFonts w:ascii="Courier New" w:eastAsia="Times New Roman" w:hAnsi="Courier New" w:cs="Courier New"/>
                <w:sz w:val="21"/>
                <w:szCs w:val="21"/>
                <w:lang w:val="en-US" w:eastAsia="en-US" w:bidi="ar-SA"/>
              </w:rPr>
              <w:t>11</w:t>
            </w:r>
          </w:p>
        </w:tc>
        <w:tc>
          <w:tcPr>
            <w:tcW w:w="779" w:type="dxa"/>
          </w:tcPr>
          <w:p w14:paraId="63E8ACB1" w14:textId="77777777" w:rsidR="00A91ABC" w:rsidRPr="00DF6495" w:rsidRDefault="00A91ABC" w:rsidP="00EC4165">
            <w:pPr>
              <w:shd w:val="clear" w:color="auto" w:fill="FFFFFE"/>
              <w:jc w:val="center"/>
              <w:rPr>
                <w:rFonts w:ascii="Courier New" w:eastAsia="Times New Roman" w:hAnsi="Courier New" w:cs="Courier New"/>
                <w:sz w:val="21"/>
                <w:szCs w:val="21"/>
                <w:lang w:val="en-US" w:eastAsia="en-US" w:bidi="ar-SA"/>
              </w:rPr>
            </w:pPr>
            <w:r w:rsidRPr="00DF6495">
              <w:rPr>
                <w:rFonts w:ascii="Courier New" w:eastAsia="Times New Roman" w:hAnsi="Courier New" w:cs="Courier New"/>
                <w:sz w:val="21"/>
                <w:szCs w:val="21"/>
                <w:lang w:val="en-US" w:eastAsia="en-US" w:bidi="ar-SA"/>
              </w:rPr>
              <w:t>22</w:t>
            </w:r>
          </w:p>
        </w:tc>
        <w:tc>
          <w:tcPr>
            <w:tcW w:w="779" w:type="dxa"/>
          </w:tcPr>
          <w:p w14:paraId="7035FB15" w14:textId="77777777" w:rsidR="00A91ABC" w:rsidRPr="00DF6495" w:rsidRDefault="00A91ABC" w:rsidP="00EC4165">
            <w:pPr>
              <w:shd w:val="clear" w:color="auto" w:fill="FFFFFE"/>
              <w:jc w:val="center"/>
              <w:rPr>
                <w:rFonts w:ascii="Courier New" w:eastAsia="Times New Roman" w:hAnsi="Courier New" w:cs="Courier New"/>
                <w:sz w:val="21"/>
                <w:szCs w:val="21"/>
                <w:lang w:val="en-US" w:eastAsia="en-US" w:bidi="ar-SA"/>
              </w:rPr>
            </w:pPr>
            <w:r w:rsidRPr="00DF6495">
              <w:rPr>
                <w:rFonts w:ascii="Courier New" w:eastAsia="Times New Roman" w:hAnsi="Courier New" w:cs="Courier New"/>
                <w:sz w:val="21"/>
                <w:szCs w:val="21"/>
                <w:lang w:val="en-US" w:eastAsia="en-US" w:bidi="ar-SA"/>
              </w:rPr>
              <w:t>33</w:t>
            </w:r>
          </w:p>
        </w:tc>
        <w:tc>
          <w:tcPr>
            <w:tcW w:w="779" w:type="dxa"/>
          </w:tcPr>
          <w:p w14:paraId="61EE4D56" w14:textId="77777777" w:rsidR="00A91ABC" w:rsidRPr="00DF6495" w:rsidRDefault="003A5BC1" w:rsidP="00EC4165">
            <w:pPr>
              <w:shd w:val="clear" w:color="auto" w:fill="FFFFFE"/>
              <w:jc w:val="center"/>
              <w:rPr>
                <w:rFonts w:ascii="Courier New" w:eastAsia="Times New Roman" w:hAnsi="Courier New" w:cs="Courier New"/>
                <w:sz w:val="21"/>
                <w:szCs w:val="21"/>
                <w:lang w:val="en-US" w:eastAsia="en-US" w:bidi="ar-SA"/>
              </w:rPr>
            </w:pPr>
            <w:r>
              <w:rPr>
                <w:rFonts w:ascii="Courier New" w:eastAsia="Times New Roman" w:hAnsi="Courier New" w:cs="Courier New"/>
                <w:sz w:val="21"/>
                <w:szCs w:val="21"/>
                <w:lang w:val="en-US" w:eastAsia="en-US" w:bidi="ar-SA"/>
              </w:rPr>
              <w:t>0</w:t>
            </w:r>
          </w:p>
        </w:tc>
        <w:tc>
          <w:tcPr>
            <w:tcW w:w="780" w:type="dxa"/>
          </w:tcPr>
          <w:p w14:paraId="0E19CE10" w14:textId="77777777" w:rsidR="00A91ABC" w:rsidRPr="00DF6495" w:rsidRDefault="00A91ABC" w:rsidP="00EC4165">
            <w:pPr>
              <w:shd w:val="clear" w:color="auto" w:fill="FFFFFE"/>
              <w:jc w:val="center"/>
              <w:rPr>
                <w:rFonts w:ascii="Courier New" w:eastAsia="Times New Roman" w:hAnsi="Courier New" w:cs="Courier New"/>
                <w:sz w:val="21"/>
                <w:szCs w:val="21"/>
                <w:lang w:val="en-US" w:eastAsia="en-US" w:bidi="ar-SA"/>
              </w:rPr>
            </w:pPr>
            <w:r w:rsidRPr="00DF6495">
              <w:rPr>
                <w:rFonts w:ascii="Courier New" w:eastAsia="Times New Roman" w:hAnsi="Courier New" w:cs="Courier New"/>
                <w:sz w:val="21"/>
                <w:szCs w:val="21"/>
                <w:lang w:val="en-US" w:eastAsia="en-US" w:bidi="ar-SA"/>
              </w:rPr>
              <w:t>44</w:t>
            </w:r>
          </w:p>
        </w:tc>
        <w:tc>
          <w:tcPr>
            <w:tcW w:w="779" w:type="dxa"/>
          </w:tcPr>
          <w:p w14:paraId="0F02EBEB" w14:textId="77777777" w:rsidR="00A91ABC" w:rsidRPr="00DF6495" w:rsidRDefault="003A5BC1" w:rsidP="00EC4165">
            <w:pPr>
              <w:shd w:val="clear" w:color="auto" w:fill="FFFFFE"/>
              <w:jc w:val="center"/>
              <w:rPr>
                <w:rFonts w:ascii="Courier New" w:eastAsia="Times New Roman" w:hAnsi="Courier New" w:cs="Courier New"/>
                <w:sz w:val="21"/>
                <w:szCs w:val="21"/>
                <w:lang w:val="en-US" w:eastAsia="en-US" w:bidi="ar-SA"/>
              </w:rPr>
            </w:pPr>
            <w:r>
              <w:rPr>
                <w:rFonts w:ascii="Courier New" w:eastAsia="Times New Roman" w:hAnsi="Courier New" w:cs="Courier New"/>
                <w:sz w:val="21"/>
                <w:szCs w:val="21"/>
                <w:lang w:val="en-US" w:eastAsia="en-US" w:bidi="ar-SA"/>
              </w:rPr>
              <w:t>0</w:t>
            </w:r>
          </w:p>
        </w:tc>
        <w:tc>
          <w:tcPr>
            <w:tcW w:w="779" w:type="dxa"/>
          </w:tcPr>
          <w:p w14:paraId="7E21615F" w14:textId="77777777" w:rsidR="00A91ABC" w:rsidRPr="00DF6495" w:rsidRDefault="00A91ABC" w:rsidP="00EC4165">
            <w:pPr>
              <w:shd w:val="clear" w:color="auto" w:fill="FFFFFE"/>
              <w:jc w:val="center"/>
              <w:rPr>
                <w:rFonts w:ascii="Courier New" w:eastAsia="Times New Roman" w:hAnsi="Courier New" w:cs="Courier New"/>
                <w:sz w:val="21"/>
                <w:szCs w:val="21"/>
                <w:lang w:val="en-US" w:eastAsia="en-US" w:bidi="ar-SA"/>
              </w:rPr>
            </w:pPr>
            <w:r w:rsidRPr="00DF6495">
              <w:rPr>
                <w:rFonts w:ascii="Courier New" w:eastAsia="Times New Roman" w:hAnsi="Courier New" w:cs="Courier New"/>
                <w:sz w:val="21"/>
                <w:szCs w:val="21"/>
                <w:lang w:val="en-US" w:eastAsia="en-US" w:bidi="ar-SA"/>
              </w:rPr>
              <w:t>11</w:t>
            </w:r>
          </w:p>
        </w:tc>
        <w:tc>
          <w:tcPr>
            <w:tcW w:w="779" w:type="dxa"/>
          </w:tcPr>
          <w:p w14:paraId="61A172E5" w14:textId="77777777" w:rsidR="00A91ABC" w:rsidRPr="00DF6495" w:rsidRDefault="00A91ABC" w:rsidP="00EC4165">
            <w:pPr>
              <w:shd w:val="clear" w:color="auto" w:fill="FFFFFE"/>
              <w:jc w:val="center"/>
              <w:rPr>
                <w:rFonts w:ascii="Courier New" w:eastAsia="Times New Roman" w:hAnsi="Courier New" w:cs="Courier New"/>
                <w:sz w:val="21"/>
                <w:szCs w:val="21"/>
                <w:lang w:val="en-US" w:eastAsia="en-US" w:bidi="ar-SA"/>
              </w:rPr>
            </w:pPr>
            <w:r w:rsidRPr="00DF6495">
              <w:rPr>
                <w:rFonts w:ascii="Courier New" w:eastAsia="Times New Roman" w:hAnsi="Courier New" w:cs="Courier New"/>
                <w:sz w:val="21"/>
                <w:szCs w:val="21"/>
                <w:lang w:val="en-US" w:eastAsia="en-US" w:bidi="ar-SA"/>
              </w:rPr>
              <w:t>22</w:t>
            </w:r>
          </w:p>
        </w:tc>
        <w:tc>
          <w:tcPr>
            <w:tcW w:w="779" w:type="dxa"/>
          </w:tcPr>
          <w:p w14:paraId="09C19EED" w14:textId="77777777" w:rsidR="00A91ABC" w:rsidRPr="00DF6495" w:rsidRDefault="00A91ABC" w:rsidP="00EC4165">
            <w:pPr>
              <w:shd w:val="clear" w:color="auto" w:fill="FFFFFE"/>
              <w:jc w:val="center"/>
              <w:rPr>
                <w:rFonts w:ascii="Courier New" w:eastAsia="Times New Roman" w:hAnsi="Courier New" w:cs="Courier New"/>
                <w:sz w:val="21"/>
                <w:szCs w:val="21"/>
                <w:lang w:val="en-US" w:eastAsia="en-US" w:bidi="ar-SA"/>
              </w:rPr>
            </w:pPr>
            <w:r w:rsidRPr="00DF6495">
              <w:rPr>
                <w:rFonts w:ascii="Courier New" w:eastAsia="Times New Roman" w:hAnsi="Courier New" w:cs="Courier New"/>
                <w:sz w:val="21"/>
                <w:szCs w:val="21"/>
                <w:lang w:val="en-US" w:eastAsia="en-US" w:bidi="ar-SA"/>
              </w:rPr>
              <w:t>33</w:t>
            </w:r>
          </w:p>
        </w:tc>
        <w:tc>
          <w:tcPr>
            <w:tcW w:w="779" w:type="dxa"/>
          </w:tcPr>
          <w:p w14:paraId="63FA9481" w14:textId="77777777" w:rsidR="00A91ABC" w:rsidRPr="00DF6495" w:rsidRDefault="00A91ABC" w:rsidP="00EC4165">
            <w:pPr>
              <w:shd w:val="clear" w:color="auto" w:fill="FFFFFE"/>
              <w:jc w:val="center"/>
              <w:rPr>
                <w:rFonts w:ascii="Courier New" w:eastAsia="Times New Roman" w:hAnsi="Courier New" w:cs="Courier New"/>
                <w:sz w:val="21"/>
                <w:szCs w:val="21"/>
                <w:lang w:val="en-US" w:eastAsia="en-US" w:bidi="ar-SA"/>
              </w:rPr>
            </w:pPr>
            <w:r w:rsidRPr="00DF6495">
              <w:rPr>
                <w:rFonts w:ascii="Courier New" w:eastAsia="Times New Roman" w:hAnsi="Courier New" w:cs="Courier New"/>
                <w:sz w:val="21"/>
                <w:szCs w:val="21"/>
                <w:lang w:val="en-US" w:eastAsia="en-US" w:bidi="ar-SA"/>
              </w:rPr>
              <w:t>44</w:t>
            </w:r>
          </w:p>
        </w:tc>
        <w:tc>
          <w:tcPr>
            <w:tcW w:w="780" w:type="dxa"/>
          </w:tcPr>
          <w:p w14:paraId="1F2011BA" w14:textId="77777777" w:rsidR="00A91ABC" w:rsidRPr="00DF6495" w:rsidRDefault="00A91ABC" w:rsidP="00EC4165">
            <w:pPr>
              <w:shd w:val="clear" w:color="auto" w:fill="FFFFFE"/>
              <w:jc w:val="center"/>
              <w:rPr>
                <w:rFonts w:ascii="Courier New" w:eastAsia="Times New Roman" w:hAnsi="Courier New" w:cs="Courier New"/>
                <w:sz w:val="21"/>
                <w:szCs w:val="21"/>
                <w:lang w:val="en-US" w:eastAsia="en-US" w:bidi="ar-SA"/>
              </w:rPr>
            </w:pPr>
            <w:r w:rsidRPr="00DF6495">
              <w:rPr>
                <w:rFonts w:ascii="Courier New" w:eastAsia="Times New Roman" w:hAnsi="Courier New" w:cs="Courier New"/>
                <w:sz w:val="21"/>
                <w:szCs w:val="21"/>
                <w:lang w:val="en-US" w:eastAsia="en-US" w:bidi="ar-SA"/>
              </w:rPr>
              <w:t>55</w:t>
            </w:r>
          </w:p>
        </w:tc>
      </w:tr>
    </w:tbl>
    <w:p w14:paraId="4A443EF0" w14:textId="77777777" w:rsidR="00A91ABC" w:rsidRPr="00DF6495" w:rsidRDefault="00A91ABC" w:rsidP="00A91ABC">
      <w:pPr>
        <w:pStyle w:val="ListParagraph"/>
        <w:ind w:left="0"/>
        <w:jc w:val="both"/>
        <w:rPr>
          <w:rFonts w:ascii="Courier New" w:hAnsi="Courier New" w:cs="Courier New"/>
          <w:b/>
          <w:bCs/>
          <w:color w:val="auto"/>
          <w:sz w:val="22"/>
          <w:szCs w:val="22"/>
        </w:rPr>
      </w:pPr>
      <w:r w:rsidRPr="00DF6495">
        <w:rPr>
          <w:rFonts w:ascii="Century725 Cn BT" w:hAnsi="Century725 Cn BT" w:cs="Courier New"/>
          <w:b/>
          <w:bCs/>
          <w:color w:val="auto"/>
          <w:sz w:val="22"/>
          <w:szCs w:val="22"/>
        </w:rPr>
        <w:t>Note:</w:t>
      </w:r>
      <w:r w:rsidRPr="00DF6495">
        <w:rPr>
          <w:rFonts w:ascii="Courier New" w:hAnsi="Courier New" w:cs="Courier New"/>
          <w:b/>
          <w:bCs/>
          <w:color w:val="auto"/>
          <w:sz w:val="22"/>
          <w:szCs w:val="22"/>
        </w:rPr>
        <w:t xml:space="preserve"> sorted(x) </w:t>
      </w:r>
      <w:r w:rsidRPr="00DF6495">
        <w:rPr>
          <w:rFonts w:ascii="Century725 Cn BT" w:hAnsi="Century725 Cn BT" w:cs="Courier New"/>
          <w:bCs/>
          <w:color w:val="auto"/>
          <w:sz w:val="22"/>
          <w:szCs w:val="22"/>
        </w:rPr>
        <w:t xml:space="preserve"> sorts, but x is not changed</w:t>
      </w:r>
      <w:r w:rsidRPr="00DF6495">
        <w:rPr>
          <w:rFonts w:ascii="Century725 Cn BT" w:hAnsi="Century725 Cn BT" w:cs="Courier New"/>
          <w:b/>
          <w:bCs/>
          <w:color w:val="auto"/>
          <w:sz w:val="22"/>
          <w:szCs w:val="22"/>
        </w:rPr>
        <w:t xml:space="preserve">. </w:t>
      </w:r>
      <w:r w:rsidRPr="00DF6495">
        <w:rPr>
          <w:rFonts w:ascii="Century725 Cn BT" w:hAnsi="Century725 Cn BT" w:cs="Courier New"/>
          <w:bCs/>
          <w:color w:val="auto"/>
          <w:sz w:val="22"/>
          <w:szCs w:val="22"/>
        </w:rPr>
        <w:t xml:space="preserve">You can catch the sorted result: </w:t>
      </w:r>
      <w:r w:rsidRPr="00DF6495">
        <w:rPr>
          <w:rFonts w:ascii="Courier New" w:hAnsi="Courier New" w:cs="Courier New"/>
          <w:b/>
          <w:bCs/>
          <w:color w:val="auto"/>
          <w:sz w:val="22"/>
          <w:szCs w:val="22"/>
        </w:rPr>
        <w:t xml:space="preserve"> y=sorted(x)</w:t>
      </w:r>
    </w:p>
    <w:p w14:paraId="372F4D10" w14:textId="77777777" w:rsidR="00C369E0" w:rsidRDefault="00C369E0" w:rsidP="00A91ABC">
      <w:pPr>
        <w:pStyle w:val="ListParagraph"/>
        <w:ind w:left="0"/>
        <w:jc w:val="both"/>
        <w:rPr>
          <w:rFonts w:ascii="Century725 Cn BT" w:hAnsi="Century725 Cn BT" w:cs="Courier New"/>
          <w:b/>
          <w:bCs/>
          <w:color w:val="auto"/>
          <w:sz w:val="22"/>
          <w:szCs w:val="22"/>
        </w:rPr>
      </w:pPr>
    </w:p>
    <w:p w14:paraId="2CAC2A6B" w14:textId="77777777" w:rsidR="00A91ABC" w:rsidRPr="00DF6495" w:rsidRDefault="008B7164" w:rsidP="00A91ABC">
      <w:pPr>
        <w:pStyle w:val="ListParagraph"/>
        <w:ind w:left="0"/>
        <w:jc w:val="both"/>
        <w:rPr>
          <w:rFonts w:ascii="Century725 Cn BT" w:hAnsi="Century725 Cn BT" w:cs="Courier New"/>
          <w:b/>
          <w:bCs/>
          <w:color w:val="auto"/>
          <w:sz w:val="22"/>
          <w:szCs w:val="22"/>
        </w:rPr>
      </w:pPr>
      <w:r>
        <w:rPr>
          <w:rFonts w:ascii="Century725 Cn BT" w:hAnsi="Century725 Cn BT" w:cs="Courier New"/>
          <w:b/>
          <w:bCs/>
          <w:color w:val="auto"/>
          <w:sz w:val="22"/>
          <w:szCs w:val="22"/>
        </w:rPr>
        <w:t>e</w:t>
      </w:r>
      <w:r w:rsidR="00A91ABC" w:rsidRPr="00DF6495">
        <w:rPr>
          <w:rFonts w:ascii="Century725 Cn BT" w:hAnsi="Century725 Cn BT" w:cs="Courier New"/>
          <w:b/>
          <w:bCs/>
          <w:color w:val="auto"/>
          <w:sz w:val="22"/>
          <w:szCs w:val="22"/>
        </w:rPr>
        <w:t>. Reversing a list:</w:t>
      </w:r>
    </w:p>
    <w:tbl>
      <w:tblPr>
        <w:tblStyle w:val="TableGrid"/>
        <w:tblW w:w="0" w:type="auto"/>
        <w:tblLook w:val="04A0" w:firstRow="1" w:lastRow="0" w:firstColumn="1" w:lastColumn="0" w:noHBand="0" w:noVBand="1"/>
      </w:tblPr>
      <w:tblGrid>
        <w:gridCol w:w="779"/>
        <w:gridCol w:w="779"/>
        <w:gridCol w:w="779"/>
        <w:gridCol w:w="779"/>
        <w:gridCol w:w="779"/>
        <w:gridCol w:w="780"/>
        <w:gridCol w:w="779"/>
        <w:gridCol w:w="779"/>
        <w:gridCol w:w="779"/>
        <w:gridCol w:w="779"/>
        <w:gridCol w:w="779"/>
        <w:gridCol w:w="780"/>
      </w:tblGrid>
      <w:tr w:rsidR="00A91ABC" w:rsidRPr="00DF6495" w14:paraId="5F036363" w14:textId="77777777" w:rsidTr="00EC4165">
        <w:trPr>
          <w:trHeight w:val="530"/>
        </w:trPr>
        <w:tc>
          <w:tcPr>
            <w:tcW w:w="4675" w:type="dxa"/>
            <w:gridSpan w:val="6"/>
          </w:tcPr>
          <w:p w14:paraId="63E408E9" w14:textId="77777777" w:rsidR="00A91ABC" w:rsidRPr="00DF6495" w:rsidRDefault="00A91ABC" w:rsidP="00EC4165">
            <w:pPr>
              <w:shd w:val="clear" w:color="auto" w:fill="FFFFFE"/>
              <w:rPr>
                <w:rFonts w:ascii="Courier New" w:eastAsia="Times New Roman" w:hAnsi="Courier New" w:cs="Courier New"/>
                <w:sz w:val="21"/>
                <w:szCs w:val="21"/>
                <w:lang w:val="en-US" w:eastAsia="en-US" w:bidi="ar-SA"/>
              </w:rPr>
            </w:pPr>
            <w:r w:rsidRPr="00DF6495">
              <w:rPr>
                <w:rFonts w:ascii="Courier New" w:eastAsia="Times New Roman" w:hAnsi="Courier New" w:cs="Courier New"/>
                <w:sz w:val="21"/>
                <w:szCs w:val="21"/>
                <w:lang w:val="en-US" w:eastAsia="en-US" w:bidi="ar-SA"/>
              </w:rPr>
              <w:t>x</w:t>
            </w:r>
            <w:proofErr w:type="gramStart"/>
            <w:r w:rsidRPr="00DF6495">
              <w:rPr>
                <w:rFonts w:ascii="Courier New" w:eastAsia="Times New Roman" w:hAnsi="Courier New" w:cs="Courier New"/>
                <w:sz w:val="21"/>
                <w:szCs w:val="21"/>
                <w:lang w:val="en-US" w:eastAsia="en-US" w:bidi="ar-SA"/>
              </w:rPr>
              <w:t>=[</w:t>
            </w:r>
            <w:proofErr w:type="gramEnd"/>
            <w:r w:rsidRPr="00DF6495">
              <w:rPr>
                <w:rFonts w:ascii="Courier New" w:eastAsia="Times New Roman" w:hAnsi="Courier New" w:cs="Courier New"/>
                <w:sz w:val="21"/>
                <w:szCs w:val="21"/>
                <w:lang w:val="en-US" w:eastAsia="en-US" w:bidi="ar-SA"/>
              </w:rPr>
              <w:t>55, 11, 22, 33, 00, 44]</w:t>
            </w:r>
          </w:p>
          <w:p w14:paraId="3E36BBC5" w14:textId="77777777" w:rsidR="00A91ABC" w:rsidRPr="00DF6495" w:rsidRDefault="00A91ABC" w:rsidP="00EC4165">
            <w:pPr>
              <w:shd w:val="clear" w:color="auto" w:fill="FFFFFE"/>
              <w:rPr>
                <w:rFonts w:ascii="Courier New" w:eastAsia="Times New Roman" w:hAnsi="Courier New" w:cs="Courier New"/>
                <w:sz w:val="21"/>
                <w:szCs w:val="21"/>
                <w:lang w:val="en-US" w:eastAsia="en-US" w:bidi="ar-SA"/>
              </w:rPr>
            </w:pPr>
            <w:r w:rsidRPr="00DF6495">
              <w:rPr>
                <w:rFonts w:ascii="Courier New" w:eastAsia="Times New Roman" w:hAnsi="Courier New" w:cs="Courier New"/>
                <w:sz w:val="21"/>
              </w:rPr>
              <w:t>print(x)</w:t>
            </w:r>
          </w:p>
        </w:tc>
        <w:tc>
          <w:tcPr>
            <w:tcW w:w="4675" w:type="dxa"/>
            <w:gridSpan w:val="6"/>
          </w:tcPr>
          <w:p w14:paraId="54CE4856" w14:textId="77777777" w:rsidR="00A91ABC" w:rsidRPr="00DF6495" w:rsidRDefault="00A91ABC" w:rsidP="00EC4165">
            <w:pPr>
              <w:shd w:val="clear" w:color="auto" w:fill="FFFFFE"/>
              <w:rPr>
                <w:rFonts w:ascii="Courier New" w:eastAsia="Times New Roman" w:hAnsi="Courier New" w:cs="Courier New"/>
                <w:b/>
                <w:sz w:val="21"/>
                <w:szCs w:val="21"/>
                <w:lang w:val="en-US" w:eastAsia="en-US" w:bidi="ar-SA"/>
              </w:rPr>
            </w:pPr>
            <w:proofErr w:type="spellStart"/>
            <w:r w:rsidRPr="00DF6495">
              <w:rPr>
                <w:rFonts w:ascii="Courier New" w:eastAsia="Times New Roman" w:hAnsi="Courier New" w:cs="Courier New"/>
                <w:b/>
                <w:sz w:val="21"/>
                <w:szCs w:val="21"/>
                <w:lang w:val="en-US" w:eastAsia="en-US" w:bidi="ar-SA"/>
              </w:rPr>
              <w:t>x.</w:t>
            </w:r>
            <w:proofErr w:type="gramStart"/>
            <w:r w:rsidRPr="00DF6495">
              <w:rPr>
                <w:rFonts w:ascii="Courier New" w:eastAsia="Times New Roman" w:hAnsi="Courier New" w:cs="Courier New"/>
                <w:b/>
                <w:sz w:val="21"/>
                <w:szCs w:val="21"/>
                <w:lang w:val="en-US" w:eastAsia="en-US" w:bidi="ar-SA"/>
              </w:rPr>
              <w:t>reverse</w:t>
            </w:r>
            <w:proofErr w:type="spellEnd"/>
            <w:r w:rsidRPr="00DF6495">
              <w:rPr>
                <w:rFonts w:ascii="Courier New" w:eastAsia="Times New Roman" w:hAnsi="Courier New" w:cs="Courier New"/>
                <w:b/>
                <w:sz w:val="21"/>
                <w:szCs w:val="21"/>
                <w:lang w:val="en-US" w:eastAsia="en-US" w:bidi="ar-SA"/>
              </w:rPr>
              <w:t>(</w:t>
            </w:r>
            <w:proofErr w:type="gramEnd"/>
            <w:r w:rsidRPr="00DF6495">
              <w:rPr>
                <w:rFonts w:ascii="Courier New" w:eastAsia="Times New Roman" w:hAnsi="Courier New" w:cs="Courier New"/>
                <w:b/>
                <w:sz w:val="21"/>
                <w:szCs w:val="21"/>
                <w:lang w:val="en-US" w:eastAsia="en-US" w:bidi="ar-SA"/>
              </w:rPr>
              <w:t>)</w:t>
            </w:r>
          </w:p>
          <w:p w14:paraId="08B9E7EF" w14:textId="77777777" w:rsidR="00A91ABC" w:rsidRPr="00DF6495" w:rsidRDefault="00A91ABC" w:rsidP="00EC4165">
            <w:pPr>
              <w:shd w:val="clear" w:color="auto" w:fill="FFFFFE"/>
              <w:rPr>
                <w:rFonts w:ascii="Courier New" w:eastAsia="Times New Roman" w:hAnsi="Courier New" w:cs="Courier New"/>
                <w:sz w:val="21"/>
                <w:szCs w:val="21"/>
                <w:lang w:val="en-US" w:eastAsia="en-US" w:bidi="ar-SA"/>
              </w:rPr>
            </w:pPr>
            <w:r w:rsidRPr="00DF6495">
              <w:rPr>
                <w:rFonts w:ascii="Courier New" w:eastAsia="Times New Roman" w:hAnsi="Courier New" w:cs="Courier New"/>
                <w:sz w:val="21"/>
                <w:szCs w:val="21"/>
                <w:lang w:val="en-US" w:eastAsia="en-US" w:bidi="ar-SA"/>
              </w:rPr>
              <w:t>print(x)</w:t>
            </w:r>
          </w:p>
        </w:tc>
      </w:tr>
      <w:tr w:rsidR="00A91ABC" w:rsidRPr="00DF6495" w14:paraId="2A3489D5" w14:textId="77777777" w:rsidTr="00EC4165">
        <w:trPr>
          <w:trHeight w:val="160"/>
        </w:trPr>
        <w:tc>
          <w:tcPr>
            <w:tcW w:w="779" w:type="dxa"/>
          </w:tcPr>
          <w:p w14:paraId="2008A336" w14:textId="77777777" w:rsidR="00A91ABC" w:rsidRPr="00DF6495" w:rsidRDefault="00A91ABC" w:rsidP="00EC4165">
            <w:pPr>
              <w:shd w:val="clear" w:color="auto" w:fill="FFFFFE"/>
              <w:jc w:val="center"/>
              <w:rPr>
                <w:rFonts w:ascii="Courier New" w:eastAsia="Times New Roman" w:hAnsi="Courier New" w:cs="Courier New"/>
                <w:sz w:val="21"/>
                <w:szCs w:val="21"/>
                <w:lang w:val="en-US" w:eastAsia="en-US" w:bidi="ar-SA"/>
              </w:rPr>
            </w:pPr>
            <w:r w:rsidRPr="00DF6495">
              <w:rPr>
                <w:rFonts w:ascii="Courier New" w:eastAsia="Times New Roman" w:hAnsi="Courier New" w:cs="Courier New"/>
                <w:sz w:val="21"/>
                <w:szCs w:val="21"/>
                <w:lang w:val="en-US" w:eastAsia="en-US" w:bidi="ar-SA"/>
              </w:rPr>
              <w:t>0</w:t>
            </w:r>
          </w:p>
        </w:tc>
        <w:tc>
          <w:tcPr>
            <w:tcW w:w="779" w:type="dxa"/>
          </w:tcPr>
          <w:p w14:paraId="066A04B8" w14:textId="77777777" w:rsidR="00A91ABC" w:rsidRPr="00DF6495" w:rsidRDefault="00A91ABC" w:rsidP="00EC4165">
            <w:pPr>
              <w:shd w:val="clear" w:color="auto" w:fill="FFFFFE"/>
              <w:jc w:val="center"/>
              <w:rPr>
                <w:rFonts w:ascii="Courier New" w:eastAsia="Times New Roman" w:hAnsi="Courier New" w:cs="Courier New"/>
                <w:sz w:val="21"/>
                <w:szCs w:val="21"/>
                <w:lang w:val="en-US" w:eastAsia="en-US" w:bidi="ar-SA"/>
              </w:rPr>
            </w:pPr>
            <w:r w:rsidRPr="00DF6495">
              <w:rPr>
                <w:rFonts w:ascii="Courier New" w:eastAsia="Times New Roman" w:hAnsi="Courier New" w:cs="Courier New"/>
                <w:sz w:val="21"/>
                <w:szCs w:val="21"/>
                <w:lang w:val="en-US" w:eastAsia="en-US" w:bidi="ar-SA"/>
              </w:rPr>
              <w:t>1</w:t>
            </w:r>
          </w:p>
        </w:tc>
        <w:tc>
          <w:tcPr>
            <w:tcW w:w="779" w:type="dxa"/>
          </w:tcPr>
          <w:p w14:paraId="2C43BFDE" w14:textId="77777777" w:rsidR="00A91ABC" w:rsidRPr="00DF6495" w:rsidRDefault="00A91ABC" w:rsidP="00EC4165">
            <w:pPr>
              <w:shd w:val="clear" w:color="auto" w:fill="FFFFFE"/>
              <w:jc w:val="center"/>
              <w:rPr>
                <w:rFonts w:ascii="Courier New" w:eastAsia="Times New Roman" w:hAnsi="Courier New" w:cs="Courier New"/>
                <w:sz w:val="21"/>
                <w:szCs w:val="21"/>
                <w:lang w:val="en-US" w:eastAsia="en-US" w:bidi="ar-SA"/>
              </w:rPr>
            </w:pPr>
            <w:r w:rsidRPr="00DF6495">
              <w:rPr>
                <w:rFonts w:ascii="Courier New" w:eastAsia="Times New Roman" w:hAnsi="Courier New" w:cs="Courier New"/>
                <w:sz w:val="21"/>
                <w:szCs w:val="21"/>
                <w:lang w:val="en-US" w:eastAsia="en-US" w:bidi="ar-SA"/>
              </w:rPr>
              <w:t>2</w:t>
            </w:r>
          </w:p>
        </w:tc>
        <w:tc>
          <w:tcPr>
            <w:tcW w:w="779" w:type="dxa"/>
          </w:tcPr>
          <w:p w14:paraId="3E2463E4" w14:textId="77777777" w:rsidR="00A91ABC" w:rsidRPr="00DF6495" w:rsidRDefault="00A91ABC" w:rsidP="00EC4165">
            <w:pPr>
              <w:shd w:val="clear" w:color="auto" w:fill="FFFFFE"/>
              <w:jc w:val="center"/>
              <w:rPr>
                <w:rFonts w:ascii="Courier New" w:eastAsia="Times New Roman" w:hAnsi="Courier New" w:cs="Courier New"/>
                <w:sz w:val="21"/>
                <w:szCs w:val="21"/>
                <w:lang w:val="en-US" w:eastAsia="en-US" w:bidi="ar-SA"/>
              </w:rPr>
            </w:pPr>
            <w:r w:rsidRPr="00DF6495">
              <w:rPr>
                <w:rFonts w:ascii="Courier New" w:eastAsia="Times New Roman" w:hAnsi="Courier New" w:cs="Courier New"/>
                <w:sz w:val="21"/>
                <w:szCs w:val="21"/>
                <w:lang w:val="en-US" w:eastAsia="en-US" w:bidi="ar-SA"/>
              </w:rPr>
              <w:t>3</w:t>
            </w:r>
          </w:p>
        </w:tc>
        <w:tc>
          <w:tcPr>
            <w:tcW w:w="779" w:type="dxa"/>
          </w:tcPr>
          <w:p w14:paraId="1518FD2B" w14:textId="77777777" w:rsidR="00A91ABC" w:rsidRPr="00DF6495" w:rsidRDefault="00A91ABC" w:rsidP="00EC4165">
            <w:pPr>
              <w:shd w:val="clear" w:color="auto" w:fill="FFFFFE"/>
              <w:jc w:val="center"/>
              <w:rPr>
                <w:rFonts w:ascii="Courier New" w:eastAsia="Times New Roman" w:hAnsi="Courier New" w:cs="Courier New"/>
                <w:sz w:val="21"/>
                <w:szCs w:val="21"/>
                <w:lang w:val="en-US" w:eastAsia="en-US" w:bidi="ar-SA"/>
              </w:rPr>
            </w:pPr>
            <w:r w:rsidRPr="00DF6495">
              <w:rPr>
                <w:rFonts w:ascii="Courier New" w:eastAsia="Times New Roman" w:hAnsi="Courier New" w:cs="Courier New"/>
                <w:sz w:val="21"/>
                <w:szCs w:val="21"/>
                <w:lang w:val="en-US" w:eastAsia="en-US" w:bidi="ar-SA"/>
              </w:rPr>
              <w:t>4</w:t>
            </w:r>
          </w:p>
        </w:tc>
        <w:tc>
          <w:tcPr>
            <w:tcW w:w="780" w:type="dxa"/>
          </w:tcPr>
          <w:p w14:paraId="7AB51E34" w14:textId="77777777" w:rsidR="00A91ABC" w:rsidRPr="00DF6495" w:rsidRDefault="00A91ABC" w:rsidP="00EC4165">
            <w:pPr>
              <w:shd w:val="clear" w:color="auto" w:fill="FFFFFE"/>
              <w:jc w:val="center"/>
              <w:rPr>
                <w:rFonts w:ascii="Courier New" w:eastAsia="Times New Roman" w:hAnsi="Courier New" w:cs="Courier New"/>
                <w:sz w:val="21"/>
                <w:szCs w:val="21"/>
                <w:lang w:val="en-US" w:eastAsia="en-US" w:bidi="ar-SA"/>
              </w:rPr>
            </w:pPr>
            <w:r w:rsidRPr="00DF6495">
              <w:rPr>
                <w:rFonts w:ascii="Courier New" w:eastAsia="Times New Roman" w:hAnsi="Courier New" w:cs="Courier New"/>
                <w:sz w:val="21"/>
                <w:szCs w:val="21"/>
                <w:lang w:val="en-US" w:eastAsia="en-US" w:bidi="ar-SA"/>
              </w:rPr>
              <w:t>5</w:t>
            </w:r>
          </w:p>
        </w:tc>
        <w:tc>
          <w:tcPr>
            <w:tcW w:w="779" w:type="dxa"/>
          </w:tcPr>
          <w:p w14:paraId="1154AAF4" w14:textId="77777777" w:rsidR="00A91ABC" w:rsidRPr="00DF6495" w:rsidRDefault="00A91ABC" w:rsidP="00EC4165">
            <w:pPr>
              <w:shd w:val="clear" w:color="auto" w:fill="FFFFFE"/>
              <w:jc w:val="center"/>
              <w:rPr>
                <w:rFonts w:ascii="Courier New" w:eastAsia="Times New Roman" w:hAnsi="Courier New" w:cs="Courier New"/>
                <w:sz w:val="21"/>
                <w:szCs w:val="21"/>
                <w:lang w:val="en-US" w:eastAsia="en-US" w:bidi="ar-SA"/>
              </w:rPr>
            </w:pPr>
            <w:r w:rsidRPr="00DF6495">
              <w:rPr>
                <w:rFonts w:ascii="Courier New" w:eastAsia="Times New Roman" w:hAnsi="Courier New" w:cs="Courier New"/>
                <w:sz w:val="21"/>
                <w:szCs w:val="21"/>
                <w:lang w:val="en-US" w:eastAsia="en-US" w:bidi="ar-SA"/>
              </w:rPr>
              <w:t>0</w:t>
            </w:r>
          </w:p>
        </w:tc>
        <w:tc>
          <w:tcPr>
            <w:tcW w:w="779" w:type="dxa"/>
          </w:tcPr>
          <w:p w14:paraId="782F0211" w14:textId="77777777" w:rsidR="00A91ABC" w:rsidRPr="00DF6495" w:rsidRDefault="00A91ABC" w:rsidP="00EC4165">
            <w:pPr>
              <w:shd w:val="clear" w:color="auto" w:fill="FFFFFE"/>
              <w:jc w:val="center"/>
              <w:rPr>
                <w:rFonts w:ascii="Courier New" w:eastAsia="Times New Roman" w:hAnsi="Courier New" w:cs="Courier New"/>
                <w:sz w:val="21"/>
                <w:szCs w:val="21"/>
                <w:lang w:val="en-US" w:eastAsia="en-US" w:bidi="ar-SA"/>
              </w:rPr>
            </w:pPr>
            <w:r w:rsidRPr="00DF6495">
              <w:rPr>
                <w:rFonts w:ascii="Courier New" w:eastAsia="Times New Roman" w:hAnsi="Courier New" w:cs="Courier New"/>
                <w:sz w:val="21"/>
                <w:szCs w:val="21"/>
                <w:lang w:val="en-US" w:eastAsia="en-US" w:bidi="ar-SA"/>
              </w:rPr>
              <w:t>1</w:t>
            </w:r>
          </w:p>
        </w:tc>
        <w:tc>
          <w:tcPr>
            <w:tcW w:w="779" w:type="dxa"/>
          </w:tcPr>
          <w:p w14:paraId="3E6F458E" w14:textId="77777777" w:rsidR="00A91ABC" w:rsidRPr="00DF6495" w:rsidRDefault="00A91ABC" w:rsidP="00EC4165">
            <w:pPr>
              <w:shd w:val="clear" w:color="auto" w:fill="FFFFFE"/>
              <w:jc w:val="center"/>
              <w:rPr>
                <w:rFonts w:ascii="Courier New" w:eastAsia="Times New Roman" w:hAnsi="Courier New" w:cs="Courier New"/>
                <w:sz w:val="21"/>
                <w:szCs w:val="21"/>
                <w:lang w:val="en-US" w:eastAsia="en-US" w:bidi="ar-SA"/>
              </w:rPr>
            </w:pPr>
            <w:r w:rsidRPr="00DF6495">
              <w:rPr>
                <w:rFonts w:ascii="Courier New" w:eastAsia="Times New Roman" w:hAnsi="Courier New" w:cs="Courier New"/>
                <w:sz w:val="21"/>
                <w:szCs w:val="21"/>
                <w:lang w:val="en-US" w:eastAsia="en-US" w:bidi="ar-SA"/>
              </w:rPr>
              <w:t>2</w:t>
            </w:r>
          </w:p>
        </w:tc>
        <w:tc>
          <w:tcPr>
            <w:tcW w:w="779" w:type="dxa"/>
          </w:tcPr>
          <w:p w14:paraId="4DCC2A55" w14:textId="77777777" w:rsidR="00A91ABC" w:rsidRPr="00DF6495" w:rsidRDefault="00A91ABC" w:rsidP="00EC4165">
            <w:pPr>
              <w:shd w:val="clear" w:color="auto" w:fill="FFFFFE"/>
              <w:jc w:val="center"/>
              <w:rPr>
                <w:rFonts w:ascii="Courier New" w:eastAsia="Times New Roman" w:hAnsi="Courier New" w:cs="Courier New"/>
                <w:sz w:val="21"/>
                <w:szCs w:val="21"/>
                <w:lang w:val="en-US" w:eastAsia="en-US" w:bidi="ar-SA"/>
              </w:rPr>
            </w:pPr>
            <w:r w:rsidRPr="00DF6495">
              <w:rPr>
                <w:rFonts w:ascii="Courier New" w:eastAsia="Times New Roman" w:hAnsi="Courier New" w:cs="Courier New"/>
                <w:sz w:val="21"/>
                <w:szCs w:val="21"/>
                <w:lang w:val="en-US" w:eastAsia="en-US" w:bidi="ar-SA"/>
              </w:rPr>
              <w:t>3</w:t>
            </w:r>
          </w:p>
        </w:tc>
        <w:tc>
          <w:tcPr>
            <w:tcW w:w="779" w:type="dxa"/>
          </w:tcPr>
          <w:p w14:paraId="2C80DF3D" w14:textId="77777777" w:rsidR="00A91ABC" w:rsidRPr="00DF6495" w:rsidRDefault="00A91ABC" w:rsidP="00EC4165">
            <w:pPr>
              <w:shd w:val="clear" w:color="auto" w:fill="FFFFFE"/>
              <w:jc w:val="center"/>
              <w:rPr>
                <w:rFonts w:ascii="Courier New" w:eastAsia="Times New Roman" w:hAnsi="Courier New" w:cs="Courier New"/>
                <w:sz w:val="21"/>
                <w:szCs w:val="21"/>
                <w:lang w:val="en-US" w:eastAsia="en-US" w:bidi="ar-SA"/>
              </w:rPr>
            </w:pPr>
            <w:r w:rsidRPr="00DF6495">
              <w:rPr>
                <w:rFonts w:ascii="Courier New" w:eastAsia="Times New Roman" w:hAnsi="Courier New" w:cs="Courier New"/>
                <w:sz w:val="21"/>
                <w:szCs w:val="21"/>
                <w:lang w:val="en-US" w:eastAsia="en-US" w:bidi="ar-SA"/>
              </w:rPr>
              <w:t>4</w:t>
            </w:r>
          </w:p>
        </w:tc>
        <w:tc>
          <w:tcPr>
            <w:tcW w:w="780" w:type="dxa"/>
          </w:tcPr>
          <w:p w14:paraId="6700F143" w14:textId="77777777" w:rsidR="00A91ABC" w:rsidRPr="00DF6495" w:rsidRDefault="00A91ABC" w:rsidP="00EC4165">
            <w:pPr>
              <w:shd w:val="clear" w:color="auto" w:fill="FFFFFE"/>
              <w:jc w:val="center"/>
              <w:rPr>
                <w:rFonts w:ascii="Courier New" w:eastAsia="Times New Roman" w:hAnsi="Courier New" w:cs="Courier New"/>
                <w:sz w:val="21"/>
                <w:szCs w:val="21"/>
                <w:lang w:val="en-US" w:eastAsia="en-US" w:bidi="ar-SA"/>
              </w:rPr>
            </w:pPr>
            <w:r w:rsidRPr="00DF6495">
              <w:rPr>
                <w:rFonts w:ascii="Courier New" w:eastAsia="Times New Roman" w:hAnsi="Courier New" w:cs="Courier New"/>
                <w:sz w:val="21"/>
                <w:szCs w:val="21"/>
                <w:lang w:val="en-US" w:eastAsia="en-US" w:bidi="ar-SA"/>
              </w:rPr>
              <w:t>5</w:t>
            </w:r>
          </w:p>
        </w:tc>
      </w:tr>
      <w:tr w:rsidR="00A91ABC" w:rsidRPr="00DF6495" w14:paraId="137D928F" w14:textId="77777777" w:rsidTr="00EC4165">
        <w:trPr>
          <w:trHeight w:val="160"/>
        </w:trPr>
        <w:tc>
          <w:tcPr>
            <w:tcW w:w="779" w:type="dxa"/>
          </w:tcPr>
          <w:p w14:paraId="3C9878D6" w14:textId="77777777" w:rsidR="00A91ABC" w:rsidRPr="00DF6495" w:rsidRDefault="00A91ABC" w:rsidP="00EC4165">
            <w:pPr>
              <w:shd w:val="clear" w:color="auto" w:fill="FFFFFE"/>
              <w:jc w:val="center"/>
              <w:rPr>
                <w:rFonts w:ascii="Courier New" w:eastAsia="Times New Roman" w:hAnsi="Courier New" w:cs="Courier New"/>
                <w:sz w:val="21"/>
                <w:szCs w:val="21"/>
                <w:lang w:val="en-US" w:eastAsia="en-US" w:bidi="ar-SA"/>
              </w:rPr>
            </w:pPr>
            <w:r w:rsidRPr="00DF6495">
              <w:rPr>
                <w:rFonts w:ascii="Courier New" w:eastAsia="Times New Roman" w:hAnsi="Courier New" w:cs="Courier New"/>
                <w:sz w:val="21"/>
                <w:szCs w:val="21"/>
                <w:lang w:val="en-US" w:eastAsia="en-US" w:bidi="ar-SA"/>
              </w:rPr>
              <w:t>55</w:t>
            </w:r>
          </w:p>
        </w:tc>
        <w:tc>
          <w:tcPr>
            <w:tcW w:w="779" w:type="dxa"/>
          </w:tcPr>
          <w:p w14:paraId="40607605" w14:textId="77777777" w:rsidR="00A91ABC" w:rsidRPr="00DF6495" w:rsidRDefault="00A91ABC" w:rsidP="00EC4165">
            <w:pPr>
              <w:shd w:val="clear" w:color="auto" w:fill="FFFFFE"/>
              <w:jc w:val="center"/>
              <w:rPr>
                <w:rFonts w:ascii="Courier New" w:eastAsia="Times New Roman" w:hAnsi="Courier New" w:cs="Courier New"/>
                <w:sz w:val="21"/>
                <w:szCs w:val="21"/>
                <w:lang w:val="en-US" w:eastAsia="en-US" w:bidi="ar-SA"/>
              </w:rPr>
            </w:pPr>
            <w:r w:rsidRPr="00DF6495">
              <w:rPr>
                <w:rFonts w:ascii="Courier New" w:eastAsia="Times New Roman" w:hAnsi="Courier New" w:cs="Courier New"/>
                <w:sz w:val="21"/>
                <w:szCs w:val="21"/>
                <w:lang w:val="en-US" w:eastAsia="en-US" w:bidi="ar-SA"/>
              </w:rPr>
              <w:t>11</w:t>
            </w:r>
          </w:p>
        </w:tc>
        <w:tc>
          <w:tcPr>
            <w:tcW w:w="779" w:type="dxa"/>
          </w:tcPr>
          <w:p w14:paraId="4F9C7435" w14:textId="77777777" w:rsidR="00A91ABC" w:rsidRPr="00DF6495" w:rsidRDefault="00A91ABC" w:rsidP="00EC4165">
            <w:pPr>
              <w:shd w:val="clear" w:color="auto" w:fill="FFFFFE"/>
              <w:jc w:val="center"/>
              <w:rPr>
                <w:rFonts w:ascii="Courier New" w:eastAsia="Times New Roman" w:hAnsi="Courier New" w:cs="Courier New"/>
                <w:sz w:val="21"/>
                <w:szCs w:val="21"/>
                <w:lang w:val="en-US" w:eastAsia="en-US" w:bidi="ar-SA"/>
              </w:rPr>
            </w:pPr>
            <w:r w:rsidRPr="00DF6495">
              <w:rPr>
                <w:rFonts w:ascii="Courier New" w:eastAsia="Times New Roman" w:hAnsi="Courier New" w:cs="Courier New"/>
                <w:sz w:val="21"/>
                <w:szCs w:val="21"/>
                <w:lang w:val="en-US" w:eastAsia="en-US" w:bidi="ar-SA"/>
              </w:rPr>
              <w:t>22</w:t>
            </w:r>
          </w:p>
        </w:tc>
        <w:tc>
          <w:tcPr>
            <w:tcW w:w="779" w:type="dxa"/>
          </w:tcPr>
          <w:p w14:paraId="4022FFA7" w14:textId="77777777" w:rsidR="00A91ABC" w:rsidRPr="00DF6495" w:rsidRDefault="00A91ABC" w:rsidP="00EC4165">
            <w:pPr>
              <w:shd w:val="clear" w:color="auto" w:fill="FFFFFE"/>
              <w:jc w:val="center"/>
              <w:rPr>
                <w:rFonts w:ascii="Courier New" w:eastAsia="Times New Roman" w:hAnsi="Courier New" w:cs="Courier New"/>
                <w:sz w:val="21"/>
                <w:szCs w:val="21"/>
                <w:lang w:val="en-US" w:eastAsia="en-US" w:bidi="ar-SA"/>
              </w:rPr>
            </w:pPr>
            <w:r w:rsidRPr="00DF6495">
              <w:rPr>
                <w:rFonts w:ascii="Courier New" w:eastAsia="Times New Roman" w:hAnsi="Courier New" w:cs="Courier New"/>
                <w:sz w:val="21"/>
                <w:szCs w:val="21"/>
                <w:lang w:val="en-US" w:eastAsia="en-US" w:bidi="ar-SA"/>
              </w:rPr>
              <w:t>33</w:t>
            </w:r>
          </w:p>
        </w:tc>
        <w:tc>
          <w:tcPr>
            <w:tcW w:w="779" w:type="dxa"/>
          </w:tcPr>
          <w:p w14:paraId="19B680D0" w14:textId="77777777" w:rsidR="00A91ABC" w:rsidRPr="00DF6495" w:rsidRDefault="00A91ABC" w:rsidP="00EC4165">
            <w:pPr>
              <w:shd w:val="clear" w:color="auto" w:fill="FFFFFE"/>
              <w:jc w:val="center"/>
              <w:rPr>
                <w:rFonts w:ascii="Courier New" w:eastAsia="Times New Roman" w:hAnsi="Courier New" w:cs="Courier New"/>
                <w:sz w:val="21"/>
                <w:szCs w:val="21"/>
                <w:lang w:val="en-US" w:eastAsia="en-US" w:bidi="ar-SA"/>
              </w:rPr>
            </w:pPr>
            <w:r w:rsidRPr="00DF6495">
              <w:rPr>
                <w:rFonts w:ascii="Courier New" w:eastAsia="Times New Roman" w:hAnsi="Courier New" w:cs="Courier New"/>
                <w:sz w:val="21"/>
                <w:szCs w:val="21"/>
                <w:lang w:val="en-US" w:eastAsia="en-US" w:bidi="ar-SA"/>
              </w:rPr>
              <w:t>00</w:t>
            </w:r>
          </w:p>
        </w:tc>
        <w:tc>
          <w:tcPr>
            <w:tcW w:w="780" w:type="dxa"/>
          </w:tcPr>
          <w:p w14:paraId="0978688F" w14:textId="77777777" w:rsidR="00A91ABC" w:rsidRPr="00DF6495" w:rsidRDefault="00A91ABC" w:rsidP="00EC4165">
            <w:pPr>
              <w:shd w:val="clear" w:color="auto" w:fill="FFFFFE"/>
              <w:jc w:val="center"/>
              <w:rPr>
                <w:rFonts w:ascii="Courier New" w:eastAsia="Times New Roman" w:hAnsi="Courier New" w:cs="Courier New"/>
                <w:sz w:val="21"/>
                <w:szCs w:val="21"/>
                <w:lang w:val="en-US" w:eastAsia="en-US" w:bidi="ar-SA"/>
              </w:rPr>
            </w:pPr>
            <w:r w:rsidRPr="00DF6495">
              <w:rPr>
                <w:rFonts w:ascii="Courier New" w:eastAsia="Times New Roman" w:hAnsi="Courier New" w:cs="Courier New"/>
                <w:sz w:val="21"/>
                <w:szCs w:val="21"/>
                <w:lang w:val="en-US" w:eastAsia="en-US" w:bidi="ar-SA"/>
              </w:rPr>
              <w:t>44</w:t>
            </w:r>
          </w:p>
        </w:tc>
        <w:tc>
          <w:tcPr>
            <w:tcW w:w="779" w:type="dxa"/>
          </w:tcPr>
          <w:p w14:paraId="6B4FE3E1" w14:textId="77777777" w:rsidR="00A91ABC" w:rsidRPr="00DF6495" w:rsidRDefault="00A91ABC" w:rsidP="00EC4165">
            <w:pPr>
              <w:shd w:val="clear" w:color="auto" w:fill="FFFFFE"/>
              <w:jc w:val="center"/>
              <w:rPr>
                <w:rFonts w:ascii="Courier New" w:eastAsia="Times New Roman" w:hAnsi="Courier New" w:cs="Courier New"/>
                <w:sz w:val="21"/>
                <w:szCs w:val="21"/>
                <w:lang w:val="en-US" w:eastAsia="en-US" w:bidi="ar-SA"/>
              </w:rPr>
            </w:pPr>
            <w:r w:rsidRPr="00DF6495">
              <w:rPr>
                <w:rFonts w:ascii="Courier New" w:eastAsia="Times New Roman" w:hAnsi="Courier New" w:cs="Courier New"/>
                <w:sz w:val="21"/>
                <w:szCs w:val="21"/>
                <w:lang w:val="en-US" w:eastAsia="en-US" w:bidi="ar-SA"/>
              </w:rPr>
              <w:t>44</w:t>
            </w:r>
          </w:p>
        </w:tc>
        <w:tc>
          <w:tcPr>
            <w:tcW w:w="779" w:type="dxa"/>
          </w:tcPr>
          <w:p w14:paraId="72E615D6" w14:textId="77777777" w:rsidR="00A91ABC" w:rsidRPr="00DF6495" w:rsidRDefault="00A91ABC" w:rsidP="00EC4165">
            <w:pPr>
              <w:shd w:val="clear" w:color="auto" w:fill="FFFFFE"/>
              <w:jc w:val="center"/>
              <w:rPr>
                <w:rFonts w:ascii="Courier New" w:eastAsia="Times New Roman" w:hAnsi="Courier New" w:cs="Courier New"/>
                <w:sz w:val="21"/>
                <w:szCs w:val="21"/>
                <w:lang w:val="en-US" w:eastAsia="en-US" w:bidi="ar-SA"/>
              </w:rPr>
            </w:pPr>
            <w:r w:rsidRPr="00DF6495">
              <w:rPr>
                <w:rFonts w:ascii="Courier New" w:eastAsia="Times New Roman" w:hAnsi="Courier New" w:cs="Courier New"/>
                <w:sz w:val="21"/>
                <w:szCs w:val="21"/>
                <w:lang w:val="en-US" w:eastAsia="en-US" w:bidi="ar-SA"/>
              </w:rPr>
              <w:t>00</w:t>
            </w:r>
          </w:p>
        </w:tc>
        <w:tc>
          <w:tcPr>
            <w:tcW w:w="779" w:type="dxa"/>
          </w:tcPr>
          <w:p w14:paraId="7FE0B08B" w14:textId="77777777" w:rsidR="00A91ABC" w:rsidRPr="00DF6495" w:rsidRDefault="00A91ABC" w:rsidP="00EC4165">
            <w:pPr>
              <w:shd w:val="clear" w:color="auto" w:fill="FFFFFE"/>
              <w:jc w:val="center"/>
              <w:rPr>
                <w:rFonts w:ascii="Courier New" w:eastAsia="Times New Roman" w:hAnsi="Courier New" w:cs="Courier New"/>
                <w:sz w:val="21"/>
                <w:szCs w:val="21"/>
                <w:lang w:val="en-US" w:eastAsia="en-US" w:bidi="ar-SA"/>
              </w:rPr>
            </w:pPr>
            <w:r w:rsidRPr="00DF6495">
              <w:rPr>
                <w:rFonts w:ascii="Courier New" w:eastAsia="Times New Roman" w:hAnsi="Courier New" w:cs="Courier New"/>
                <w:sz w:val="21"/>
                <w:szCs w:val="21"/>
                <w:lang w:val="en-US" w:eastAsia="en-US" w:bidi="ar-SA"/>
              </w:rPr>
              <w:t>33</w:t>
            </w:r>
          </w:p>
        </w:tc>
        <w:tc>
          <w:tcPr>
            <w:tcW w:w="779" w:type="dxa"/>
          </w:tcPr>
          <w:p w14:paraId="69E1C3CC" w14:textId="77777777" w:rsidR="00A91ABC" w:rsidRPr="00DF6495" w:rsidRDefault="00A91ABC" w:rsidP="00EC4165">
            <w:pPr>
              <w:shd w:val="clear" w:color="auto" w:fill="FFFFFE"/>
              <w:jc w:val="center"/>
              <w:rPr>
                <w:rFonts w:ascii="Courier New" w:eastAsia="Times New Roman" w:hAnsi="Courier New" w:cs="Courier New"/>
                <w:sz w:val="21"/>
                <w:szCs w:val="21"/>
                <w:lang w:val="en-US" w:eastAsia="en-US" w:bidi="ar-SA"/>
              </w:rPr>
            </w:pPr>
            <w:r w:rsidRPr="00DF6495">
              <w:rPr>
                <w:rFonts w:ascii="Courier New" w:eastAsia="Times New Roman" w:hAnsi="Courier New" w:cs="Courier New"/>
                <w:sz w:val="21"/>
                <w:szCs w:val="21"/>
                <w:lang w:val="en-US" w:eastAsia="en-US" w:bidi="ar-SA"/>
              </w:rPr>
              <w:t>22</w:t>
            </w:r>
          </w:p>
        </w:tc>
        <w:tc>
          <w:tcPr>
            <w:tcW w:w="779" w:type="dxa"/>
          </w:tcPr>
          <w:p w14:paraId="15215A54" w14:textId="77777777" w:rsidR="00A91ABC" w:rsidRPr="00DF6495" w:rsidRDefault="00A91ABC" w:rsidP="00EC4165">
            <w:pPr>
              <w:shd w:val="clear" w:color="auto" w:fill="FFFFFE"/>
              <w:jc w:val="center"/>
              <w:rPr>
                <w:rFonts w:ascii="Courier New" w:eastAsia="Times New Roman" w:hAnsi="Courier New" w:cs="Courier New"/>
                <w:sz w:val="21"/>
                <w:szCs w:val="21"/>
                <w:lang w:val="en-US" w:eastAsia="en-US" w:bidi="ar-SA"/>
              </w:rPr>
            </w:pPr>
            <w:r w:rsidRPr="00DF6495">
              <w:rPr>
                <w:rFonts w:ascii="Courier New" w:eastAsia="Times New Roman" w:hAnsi="Courier New" w:cs="Courier New"/>
                <w:sz w:val="21"/>
                <w:szCs w:val="21"/>
                <w:lang w:val="en-US" w:eastAsia="en-US" w:bidi="ar-SA"/>
              </w:rPr>
              <w:t>11</w:t>
            </w:r>
          </w:p>
        </w:tc>
        <w:tc>
          <w:tcPr>
            <w:tcW w:w="780" w:type="dxa"/>
          </w:tcPr>
          <w:p w14:paraId="3B930D9A" w14:textId="77777777" w:rsidR="00A91ABC" w:rsidRPr="00DF6495" w:rsidRDefault="00A91ABC" w:rsidP="00EC4165">
            <w:pPr>
              <w:shd w:val="clear" w:color="auto" w:fill="FFFFFE"/>
              <w:jc w:val="center"/>
              <w:rPr>
                <w:rFonts w:ascii="Courier New" w:eastAsia="Times New Roman" w:hAnsi="Courier New" w:cs="Courier New"/>
                <w:sz w:val="21"/>
                <w:szCs w:val="21"/>
                <w:lang w:val="en-US" w:eastAsia="en-US" w:bidi="ar-SA"/>
              </w:rPr>
            </w:pPr>
            <w:r w:rsidRPr="00DF6495">
              <w:rPr>
                <w:rFonts w:ascii="Courier New" w:eastAsia="Times New Roman" w:hAnsi="Courier New" w:cs="Courier New"/>
                <w:sz w:val="21"/>
                <w:szCs w:val="21"/>
                <w:lang w:val="en-US" w:eastAsia="en-US" w:bidi="ar-SA"/>
              </w:rPr>
              <w:t>55</w:t>
            </w:r>
          </w:p>
        </w:tc>
      </w:tr>
    </w:tbl>
    <w:p w14:paraId="536C219C" w14:textId="77777777" w:rsidR="00A91ABC" w:rsidRPr="00DF6495" w:rsidRDefault="00A91ABC" w:rsidP="00A91ABC">
      <w:pPr>
        <w:pStyle w:val="ListParagraph"/>
        <w:ind w:left="0"/>
        <w:jc w:val="both"/>
        <w:rPr>
          <w:rFonts w:ascii="Century725 Cn BT" w:hAnsi="Century725 Cn BT" w:cs="Courier New"/>
          <w:bCs/>
          <w:color w:val="auto"/>
          <w:sz w:val="22"/>
          <w:szCs w:val="22"/>
        </w:rPr>
      </w:pPr>
      <w:r w:rsidRPr="00DF6495">
        <w:rPr>
          <w:rFonts w:ascii="Century725 Cn BT" w:hAnsi="Century725 Cn BT" w:cs="Courier New"/>
          <w:b/>
          <w:bCs/>
          <w:color w:val="auto"/>
          <w:sz w:val="22"/>
          <w:szCs w:val="22"/>
        </w:rPr>
        <w:t xml:space="preserve">Note: </w:t>
      </w:r>
      <w:r w:rsidRPr="00DF6495">
        <w:rPr>
          <w:rFonts w:ascii="Century725 Cn BT" w:hAnsi="Century725 Cn BT" w:cs="Courier New"/>
          <w:bCs/>
          <w:color w:val="auto"/>
          <w:sz w:val="22"/>
          <w:szCs w:val="22"/>
        </w:rPr>
        <w:t xml:space="preserve">It just reverses, </w:t>
      </w:r>
      <w:r w:rsidRPr="00DF6495">
        <w:rPr>
          <w:rFonts w:ascii="Century725 Cn BT" w:hAnsi="Century725 Cn BT" w:cs="Courier New"/>
          <w:b/>
          <w:bCs/>
          <w:color w:val="auto"/>
          <w:sz w:val="22"/>
          <w:szCs w:val="22"/>
        </w:rPr>
        <w:t>not reverse sort</w:t>
      </w:r>
      <w:r w:rsidRPr="00DF6495">
        <w:rPr>
          <w:rFonts w:ascii="Century725 Cn BT" w:hAnsi="Century725 Cn BT" w:cs="Courier New"/>
          <w:bCs/>
          <w:color w:val="auto"/>
          <w:sz w:val="22"/>
          <w:szCs w:val="22"/>
        </w:rPr>
        <w:t>. Try checking if the string input is a palindrome.</w:t>
      </w:r>
    </w:p>
    <w:p w14:paraId="76523735" w14:textId="77777777" w:rsidR="00C369E0" w:rsidRDefault="00C369E0" w:rsidP="00A91ABC">
      <w:pPr>
        <w:spacing w:after="0" w:line="240" w:lineRule="auto"/>
        <w:jc w:val="both"/>
        <w:rPr>
          <w:rFonts w:ascii="Century725 Cn BT" w:hAnsi="Century725 Cn BT" w:cs="Courier New"/>
          <w:b/>
          <w:bCs/>
        </w:rPr>
      </w:pPr>
    </w:p>
    <w:p w14:paraId="4B1CEEC7" w14:textId="77777777" w:rsidR="00A91ABC" w:rsidRPr="00DF6495" w:rsidRDefault="008B7164" w:rsidP="00A91ABC">
      <w:pPr>
        <w:spacing w:after="0" w:line="240" w:lineRule="auto"/>
        <w:jc w:val="both"/>
        <w:rPr>
          <w:rFonts w:ascii="Century725 Cn BT" w:hAnsi="Century725 Cn BT" w:cs="Courier New"/>
          <w:b/>
          <w:bCs/>
        </w:rPr>
      </w:pPr>
      <w:r>
        <w:rPr>
          <w:rFonts w:ascii="Century725 Cn BT" w:hAnsi="Century725 Cn BT" w:cs="Courier New"/>
          <w:b/>
          <w:bCs/>
        </w:rPr>
        <w:t>f</w:t>
      </w:r>
      <w:r w:rsidR="00A91ABC" w:rsidRPr="00DF6495">
        <w:rPr>
          <w:rFonts w:ascii="Century725 Cn BT" w:hAnsi="Century725 Cn BT" w:cs="Courier New"/>
          <w:b/>
          <w:bCs/>
        </w:rPr>
        <w:t>. Index of first occurrence of an item</w:t>
      </w:r>
    </w:p>
    <w:tbl>
      <w:tblPr>
        <w:tblStyle w:val="TableGrid"/>
        <w:tblW w:w="0" w:type="auto"/>
        <w:tblLook w:val="04A0" w:firstRow="1" w:lastRow="0" w:firstColumn="1" w:lastColumn="0" w:noHBand="0" w:noVBand="1"/>
      </w:tblPr>
      <w:tblGrid>
        <w:gridCol w:w="780"/>
        <w:gridCol w:w="779"/>
        <w:gridCol w:w="779"/>
        <w:gridCol w:w="779"/>
        <w:gridCol w:w="779"/>
        <w:gridCol w:w="779"/>
        <w:gridCol w:w="4675"/>
      </w:tblGrid>
      <w:tr w:rsidR="00A91ABC" w:rsidRPr="00DF6495" w14:paraId="2B472210" w14:textId="77777777" w:rsidTr="00EC4165">
        <w:trPr>
          <w:trHeight w:val="493"/>
        </w:trPr>
        <w:tc>
          <w:tcPr>
            <w:tcW w:w="4675" w:type="dxa"/>
            <w:gridSpan w:val="6"/>
          </w:tcPr>
          <w:p w14:paraId="30013251" w14:textId="77777777" w:rsidR="00A91ABC" w:rsidRPr="00DF6495" w:rsidRDefault="00A91ABC" w:rsidP="00EC4165">
            <w:pPr>
              <w:shd w:val="clear" w:color="auto" w:fill="FFFFFE"/>
              <w:rPr>
                <w:rFonts w:ascii="Courier New" w:eastAsia="Times New Roman" w:hAnsi="Courier New" w:cs="Courier New"/>
                <w:sz w:val="21"/>
                <w:szCs w:val="21"/>
                <w:lang w:val="en-US" w:eastAsia="en-US" w:bidi="ar-SA"/>
              </w:rPr>
            </w:pPr>
            <w:r w:rsidRPr="00DF6495">
              <w:rPr>
                <w:rFonts w:ascii="Courier New" w:eastAsia="Times New Roman" w:hAnsi="Courier New" w:cs="Courier New"/>
                <w:sz w:val="21"/>
                <w:szCs w:val="21"/>
                <w:lang w:val="en-US" w:eastAsia="en-US" w:bidi="ar-SA"/>
              </w:rPr>
              <w:t>x</w:t>
            </w:r>
            <w:proofErr w:type="gramStart"/>
            <w:r w:rsidRPr="00DF6495">
              <w:rPr>
                <w:rFonts w:ascii="Courier New" w:eastAsia="Times New Roman" w:hAnsi="Courier New" w:cs="Courier New"/>
                <w:sz w:val="21"/>
                <w:szCs w:val="21"/>
                <w:lang w:val="en-US" w:eastAsia="en-US" w:bidi="ar-SA"/>
              </w:rPr>
              <w:t>=[</w:t>
            </w:r>
            <w:proofErr w:type="gramEnd"/>
            <w:r w:rsidRPr="00DF6495">
              <w:rPr>
                <w:rFonts w:ascii="Courier New" w:eastAsia="Times New Roman" w:hAnsi="Courier New" w:cs="Courier New"/>
                <w:sz w:val="21"/>
                <w:szCs w:val="21"/>
                <w:lang w:val="en-US" w:eastAsia="en-US" w:bidi="ar-SA"/>
              </w:rPr>
              <w:t>55, 11, 22, 33, 00, 44]</w:t>
            </w:r>
          </w:p>
          <w:p w14:paraId="38F42817" w14:textId="77777777" w:rsidR="00A91ABC" w:rsidRPr="00DF6495" w:rsidRDefault="00A91ABC" w:rsidP="00EC4165">
            <w:pPr>
              <w:shd w:val="clear" w:color="auto" w:fill="FFFFFE"/>
              <w:rPr>
                <w:rFonts w:ascii="Courier New" w:eastAsia="Times New Roman" w:hAnsi="Courier New" w:cs="Courier New"/>
                <w:sz w:val="21"/>
                <w:szCs w:val="21"/>
                <w:lang w:val="en-US" w:eastAsia="en-US" w:bidi="ar-SA"/>
              </w:rPr>
            </w:pPr>
            <w:proofErr w:type="spellStart"/>
            <w:r w:rsidRPr="00DF6495">
              <w:rPr>
                <w:rFonts w:ascii="Courier New" w:eastAsia="Times New Roman" w:hAnsi="Courier New" w:cs="Courier New"/>
                <w:sz w:val="21"/>
                <w:szCs w:val="21"/>
                <w:lang w:val="en-US" w:eastAsia="en-US" w:bidi="ar-SA"/>
              </w:rPr>
              <w:t>x.</w:t>
            </w:r>
            <w:proofErr w:type="gramStart"/>
            <w:r w:rsidRPr="00DF6495">
              <w:rPr>
                <w:rFonts w:ascii="Courier New" w:eastAsia="Times New Roman" w:hAnsi="Courier New" w:cs="Courier New"/>
                <w:sz w:val="21"/>
                <w:szCs w:val="21"/>
                <w:lang w:val="en-US" w:eastAsia="en-US" w:bidi="ar-SA"/>
              </w:rPr>
              <w:t>index</w:t>
            </w:r>
            <w:proofErr w:type="spellEnd"/>
            <w:r w:rsidRPr="00DF6495">
              <w:rPr>
                <w:rFonts w:ascii="Courier New" w:eastAsia="Times New Roman" w:hAnsi="Courier New" w:cs="Courier New"/>
                <w:sz w:val="21"/>
                <w:szCs w:val="21"/>
                <w:lang w:val="en-US" w:eastAsia="en-US" w:bidi="ar-SA"/>
              </w:rPr>
              <w:t>(</w:t>
            </w:r>
            <w:proofErr w:type="gramEnd"/>
            <w:r w:rsidRPr="00DF6495">
              <w:rPr>
                <w:rFonts w:ascii="Courier New" w:eastAsia="Times New Roman" w:hAnsi="Courier New" w:cs="Courier New"/>
                <w:sz w:val="21"/>
                <w:szCs w:val="21"/>
                <w:lang w:val="en-US" w:eastAsia="en-US" w:bidi="ar-SA"/>
              </w:rPr>
              <w:t>11)</w:t>
            </w:r>
          </w:p>
        </w:tc>
        <w:tc>
          <w:tcPr>
            <w:tcW w:w="4675" w:type="dxa"/>
            <w:vMerge w:val="restart"/>
          </w:tcPr>
          <w:p w14:paraId="09B2CBF5" w14:textId="77777777" w:rsidR="00A91ABC" w:rsidRPr="00DF6495" w:rsidRDefault="00A91ABC" w:rsidP="00EC4165">
            <w:pPr>
              <w:shd w:val="clear" w:color="auto" w:fill="FFFFFE"/>
              <w:rPr>
                <w:rFonts w:ascii="Courier New" w:eastAsia="Times New Roman" w:hAnsi="Courier New" w:cs="Courier New"/>
                <w:sz w:val="21"/>
                <w:szCs w:val="21"/>
                <w:lang w:val="en-US" w:eastAsia="en-US" w:bidi="ar-SA"/>
              </w:rPr>
            </w:pPr>
            <w:r w:rsidRPr="00DF6495">
              <w:rPr>
                <w:rFonts w:ascii="Courier New" w:eastAsia="Times New Roman" w:hAnsi="Courier New" w:cs="Courier New"/>
                <w:sz w:val="21"/>
                <w:szCs w:val="21"/>
                <w:lang w:val="en-US" w:eastAsia="en-US" w:bidi="ar-SA"/>
              </w:rPr>
              <w:t>1</w:t>
            </w:r>
          </w:p>
        </w:tc>
      </w:tr>
      <w:tr w:rsidR="00A91ABC" w:rsidRPr="00DF6495" w14:paraId="03E82EB0" w14:textId="77777777" w:rsidTr="00EC4165">
        <w:trPr>
          <w:trHeight w:val="160"/>
        </w:trPr>
        <w:tc>
          <w:tcPr>
            <w:tcW w:w="780" w:type="dxa"/>
          </w:tcPr>
          <w:p w14:paraId="62F29228" w14:textId="77777777" w:rsidR="00A91ABC" w:rsidRPr="00DF6495" w:rsidRDefault="00A91ABC" w:rsidP="00EC4165">
            <w:pPr>
              <w:shd w:val="clear" w:color="auto" w:fill="FFFFFE"/>
              <w:jc w:val="center"/>
              <w:rPr>
                <w:rFonts w:ascii="Courier New" w:eastAsia="Times New Roman" w:hAnsi="Courier New" w:cs="Courier New"/>
                <w:sz w:val="21"/>
                <w:szCs w:val="21"/>
                <w:lang w:val="en-US" w:eastAsia="en-US" w:bidi="ar-SA"/>
              </w:rPr>
            </w:pPr>
            <w:r w:rsidRPr="00DF6495">
              <w:rPr>
                <w:rFonts w:ascii="Courier New" w:eastAsia="Times New Roman" w:hAnsi="Courier New" w:cs="Courier New"/>
                <w:sz w:val="21"/>
                <w:szCs w:val="21"/>
                <w:lang w:val="en-US" w:eastAsia="en-US" w:bidi="ar-SA"/>
              </w:rPr>
              <w:t>0</w:t>
            </w:r>
          </w:p>
        </w:tc>
        <w:tc>
          <w:tcPr>
            <w:tcW w:w="779" w:type="dxa"/>
          </w:tcPr>
          <w:p w14:paraId="0EDDFA47" w14:textId="77777777" w:rsidR="00A91ABC" w:rsidRPr="00DF6495" w:rsidRDefault="00A91ABC" w:rsidP="00EC4165">
            <w:pPr>
              <w:shd w:val="clear" w:color="auto" w:fill="FFFFFE"/>
              <w:jc w:val="center"/>
              <w:rPr>
                <w:rFonts w:ascii="Courier New" w:eastAsia="Times New Roman" w:hAnsi="Courier New" w:cs="Courier New"/>
                <w:sz w:val="21"/>
                <w:szCs w:val="21"/>
                <w:lang w:val="en-US" w:eastAsia="en-US" w:bidi="ar-SA"/>
              </w:rPr>
            </w:pPr>
            <w:r w:rsidRPr="00DF6495">
              <w:rPr>
                <w:rFonts w:ascii="Courier New" w:eastAsia="Times New Roman" w:hAnsi="Courier New" w:cs="Courier New"/>
                <w:sz w:val="21"/>
                <w:szCs w:val="21"/>
                <w:lang w:val="en-US" w:eastAsia="en-US" w:bidi="ar-SA"/>
              </w:rPr>
              <w:t>1</w:t>
            </w:r>
          </w:p>
        </w:tc>
        <w:tc>
          <w:tcPr>
            <w:tcW w:w="779" w:type="dxa"/>
          </w:tcPr>
          <w:p w14:paraId="74D71EED" w14:textId="77777777" w:rsidR="00A91ABC" w:rsidRPr="00DF6495" w:rsidRDefault="00A91ABC" w:rsidP="00EC4165">
            <w:pPr>
              <w:shd w:val="clear" w:color="auto" w:fill="FFFFFE"/>
              <w:jc w:val="center"/>
              <w:rPr>
                <w:rFonts w:ascii="Courier New" w:eastAsia="Times New Roman" w:hAnsi="Courier New" w:cs="Courier New"/>
                <w:sz w:val="21"/>
                <w:szCs w:val="21"/>
                <w:lang w:val="en-US" w:eastAsia="en-US" w:bidi="ar-SA"/>
              </w:rPr>
            </w:pPr>
            <w:r w:rsidRPr="00DF6495">
              <w:rPr>
                <w:rFonts w:ascii="Courier New" w:eastAsia="Times New Roman" w:hAnsi="Courier New" w:cs="Courier New"/>
                <w:sz w:val="21"/>
                <w:szCs w:val="21"/>
                <w:lang w:val="en-US" w:eastAsia="en-US" w:bidi="ar-SA"/>
              </w:rPr>
              <w:t>2</w:t>
            </w:r>
          </w:p>
        </w:tc>
        <w:tc>
          <w:tcPr>
            <w:tcW w:w="779" w:type="dxa"/>
          </w:tcPr>
          <w:p w14:paraId="7BCA5F95" w14:textId="77777777" w:rsidR="00A91ABC" w:rsidRPr="00DF6495" w:rsidRDefault="00A91ABC" w:rsidP="00EC4165">
            <w:pPr>
              <w:shd w:val="clear" w:color="auto" w:fill="FFFFFE"/>
              <w:jc w:val="center"/>
              <w:rPr>
                <w:rFonts w:ascii="Courier New" w:eastAsia="Times New Roman" w:hAnsi="Courier New" w:cs="Courier New"/>
                <w:sz w:val="21"/>
                <w:szCs w:val="21"/>
                <w:lang w:val="en-US" w:eastAsia="en-US" w:bidi="ar-SA"/>
              </w:rPr>
            </w:pPr>
            <w:r w:rsidRPr="00DF6495">
              <w:rPr>
                <w:rFonts w:ascii="Courier New" w:eastAsia="Times New Roman" w:hAnsi="Courier New" w:cs="Courier New"/>
                <w:sz w:val="21"/>
                <w:szCs w:val="21"/>
                <w:lang w:val="en-US" w:eastAsia="en-US" w:bidi="ar-SA"/>
              </w:rPr>
              <w:t>3</w:t>
            </w:r>
          </w:p>
        </w:tc>
        <w:tc>
          <w:tcPr>
            <w:tcW w:w="779" w:type="dxa"/>
          </w:tcPr>
          <w:p w14:paraId="1DC1D024" w14:textId="77777777" w:rsidR="00A91ABC" w:rsidRPr="00DF6495" w:rsidRDefault="00A91ABC" w:rsidP="00EC4165">
            <w:pPr>
              <w:shd w:val="clear" w:color="auto" w:fill="FFFFFE"/>
              <w:jc w:val="center"/>
              <w:rPr>
                <w:rFonts w:ascii="Courier New" w:eastAsia="Times New Roman" w:hAnsi="Courier New" w:cs="Courier New"/>
                <w:sz w:val="21"/>
                <w:szCs w:val="21"/>
                <w:lang w:val="en-US" w:eastAsia="en-US" w:bidi="ar-SA"/>
              </w:rPr>
            </w:pPr>
            <w:r w:rsidRPr="00DF6495">
              <w:rPr>
                <w:rFonts w:ascii="Courier New" w:eastAsia="Times New Roman" w:hAnsi="Courier New" w:cs="Courier New"/>
                <w:sz w:val="21"/>
                <w:szCs w:val="21"/>
                <w:lang w:val="en-US" w:eastAsia="en-US" w:bidi="ar-SA"/>
              </w:rPr>
              <w:t>4</w:t>
            </w:r>
          </w:p>
        </w:tc>
        <w:tc>
          <w:tcPr>
            <w:tcW w:w="779" w:type="dxa"/>
          </w:tcPr>
          <w:p w14:paraId="2F5AB60B" w14:textId="77777777" w:rsidR="00A91ABC" w:rsidRPr="00DF6495" w:rsidRDefault="00A91ABC" w:rsidP="00EC4165">
            <w:pPr>
              <w:shd w:val="clear" w:color="auto" w:fill="FFFFFE"/>
              <w:jc w:val="center"/>
              <w:rPr>
                <w:rFonts w:ascii="Courier New" w:eastAsia="Times New Roman" w:hAnsi="Courier New" w:cs="Courier New"/>
                <w:sz w:val="21"/>
                <w:szCs w:val="21"/>
                <w:lang w:val="en-US" w:eastAsia="en-US" w:bidi="ar-SA"/>
              </w:rPr>
            </w:pPr>
            <w:r w:rsidRPr="00DF6495">
              <w:rPr>
                <w:rFonts w:ascii="Courier New" w:eastAsia="Times New Roman" w:hAnsi="Courier New" w:cs="Courier New"/>
                <w:sz w:val="21"/>
                <w:szCs w:val="21"/>
                <w:lang w:val="en-US" w:eastAsia="en-US" w:bidi="ar-SA"/>
              </w:rPr>
              <w:t>5</w:t>
            </w:r>
          </w:p>
        </w:tc>
        <w:tc>
          <w:tcPr>
            <w:tcW w:w="4675" w:type="dxa"/>
            <w:vMerge/>
          </w:tcPr>
          <w:p w14:paraId="460689FB" w14:textId="77777777" w:rsidR="00A91ABC" w:rsidRPr="00DF6495" w:rsidRDefault="00A91ABC" w:rsidP="00EC4165">
            <w:pPr>
              <w:shd w:val="clear" w:color="auto" w:fill="FFFFFE"/>
              <w:jc w:val="center"/>
              <w:rPr>
                <w:rFonts w:ascii="Courier New" w:eastAsia="Times New Roman" w:hAnsi="Courier New" w:cs="Courier New"/>
                <w:sz w:val="21"/>
                <w:szCs w:val="21"/>
                <w:lang w:val="en-US" w:eastAsia="en-US" w:bidi="ar-SA"/>
              </w:rPr>
            </w:pPr>
          </w:p>
        </w:tc>
      </w:tr>
      <w:tr w:rsidR="00A91ABC" w:rsidRPr="00DF6495" w14:paraId="45A20F17" w14:textId="77777777" w:rsidTr="00EC4165">
        <w:trPr>
          <w:trHeight w:val="160"/>
        </w:trPr>
        <w:tc>
          <w:tcPr>
            <w:tcW w:w="780" w:type="dxa"/>
          </w:tcPr>
          <w:p w14:paraId="7D53DADE" w14:textId="77777777" w:rsidR="00A91ABC" w:rsidRPr="00DF6495" w:rsidRDefault="00A91ABC" w:rsidP="00EC4165">
            <w:pPr>
              <w:shd w:val="clear" w:color="auto" w:fill="FFFFFE"/>
              <w:jc w:val="center"/>
              <w:rPr>
                <w:rFonts w:ascii="Courier New" w:eastAsia="Times New Roman" w:hAnsi="Courier New" w:cs="Courier New"/>
                <w:sz w:val="21"/>
                <w:szCs w:val="21"/>
                <w:lang w:val="en-US" w:eastAsia="en-US" w:bidi="ar-SA"/>
              </w:rPr>
            </w:pPr>
            <w:r w:rsidRPr="00DF6495">
              <w:rPr>
                <w:rFonts w:ascii="Courier New" w:eastAsia="Times New Roman" w:hAnsi="Courier New" w:cs="Courier New"/>
                <w:sz w:val="21"/>
                <w:szCs w:val="21"/>
                <w:lang w:val="en-US" w:eastAsia="en-US" w:bidi="ar-SA"/>
              </w:rPr>
              <w:t>55</w:t>
            </w:r>
          </w:p>
        </w:tc>
        <w:tc>
          <w:tcPr>
            <w:tcW w:w="779" w:type="dxa"/>
          </w:tcPr>
          <w:p w14:paraId="15007B0D" w14:textId="77777777" w:rsidR="00A91ABC" w:rsidRPr="00DF6495" w:rsidRDefault="00A91ABC" w:rsidP="00EC4165">
            <w:pPr>
              <w:shd w:val="clear" w:color="auto" w:fill="FFFFFE"/>
              <w:jc w:val="center"/>
              <w:rPr>
                <w:rFonts w:ascii="Courier New" w:eastAsia="Times New Roman" w:hAnsi="Courier New" w:cs="Courier New"/>
                <w:sz w:val="21"/>
                <w:szCs w:val="21"/>
                <w:lang w:val="en-US" w:eastAsia="en-US" w:bidi="ar-SA"/>
              </w:rPr>
            </w:pPr>
            <w:r w:rsidRPr="00DF6495">
              <w:rPr>
                <w:rFonts w:ascii="Courier New" w:eastAsia="Times New Roman" w:hAnsi="Courier New" w:cs="Courier New"/>
                <w:sz w:val="21"/>
                <w:szCs w:val="21"/>
                <w:lang w:val="en-US" w:eastAsia="en-US" w:bidi="ar-SA"/>
              </w:rPr>
              <w:t>11</w:t>
            </w:r>
          </w:p>
        </w:tc>
        <w:tc>
          <w:tcPr>
            <w:tcW w:w="779" w:type="dxa"/>
          </w:tcPr>
          <w:p w14:paraId="4E7D53B3" w14:textId="77777777" w:rsidR="00A91ABC" w:rsidRPr="00DF6495" w:rsidRDefault="00A91ABC" w:rsidP="00EC4165">
            <w:pPr>
              <w:shd w:val="clear" w:color="auto" w:fill="FFFFFE"/>
              <w:jc w:val="center"/>
              <w:rPr>
                <w:rFonts w:ascii="Courier New" w:eastAsia="Times New Roman" w:hAnsi="Courier New" w:cs="Courier New"/>
                <w:sz w:val="21"/>
                <w:szCs w:val="21"/>
                <w:lang w:val="en-US" w:eastAsia="en-US" w:bidi="ar-SA"/>
              </w:rPr>
            </w:pPr>
            <w:r w:rsidRPr="00DF6495">
              <w:rPr>
                <w:rFonts w:ascii="Courier New" w:eastAsia="Times New Roman" w:hAnsi="Courier New" w:cs="Courier New"/>
                <w:sz w:val="21"/>
                <w:szCs w:val="21"/>
                <w:lang w:val="en-US" w:eastAsia="en-US" w:bidi="ar-SA"/>
              </w:rPr>
              <w:t>22</w:t>
            </w:r>
          </w:p>
        </w:tc>
        <w:tc>
          <w:tcPr>
            <w:tcW w:w="779" w:type="dxa"/>
          </w:tcPr>
          <w:p w14:paraId="3900D9C9" w14:textId="77777777" w:rsidR="00A91ABC" w:rsidRPr="00DF6495" w:rsidRDefault="00A91ABC" w:rsidP="00EC4165">
            <w:pPr>
              <w:shd w:val="clear" w:color="auto" w:fill="FFFFFE"/>
              <w:jc w:val="center"/>
              <w:rPr>
                <w:rFonts w:ascii="Courier New" w:eastAsia="Times New Roman" w:hAnsi="Courier New" w:cs="Courier New"/>
                <w:sz w:val="21"/>
                <w:szCs w:val="21"/>
                <w:lang w:val="en-US" w:eastAsia="en-US" w:bidi="ar-SA"/>
              </w:rPr>
            </w:pPr>
            <w:r w:rsidRPr="00DF6495">
              <w:rPr>
                <w:rFonts w:ascii="Courier New" w:eastAsia="Times New Roman" w:hAnsi="Courier New" w:cs="Courier New"/>
                <w:sz w:val="21"/>
                <w:szCs w:val="21"/>
                <w:lang w:val="en-US" w:eastAsia="en-US" w:bidi="ar-SA"/>
              </w:rPr>
              <w:t>33</w:t>
            </w:r>
          </w:p>
        </w:tc>
        <w:tc>
          <w:tcPr>
            <w:tcW w:w="779" w:type="dxa"/>
          </w:tcPr>
          <w:p w14:paraId="70AFD31A" w14:textId="77777777" w:rsidR="00A91ABC" w:rsidRPr="00DF6495" w:rsidRDefault="00A91ABC" w:rsidP="00EC4165">
            <w:pPr>
              <w:shd w:val="clear" w:color="auto" w:fill="FFFFFE"/>
              <w:jc w:val="center"/>
              <w:rPr>
                <w:rFonts w:ascii="Courier New" w:eastAsia="Times New Roman" w:hAnsi="Courier New" w:cs="Courier New"/>
                <w:sz w:val="21"/>
                <w:szCs w:val="21"/>
                <w:lang w:val="en-US" w:eastAsia="en-US" w:bidi="ar-SA"/>
              </w:rPr>
            </w:pPr>
            <w:r w:rsidRPr="00DF6495">
              <w:rPr>
                <w:rFonts w:ascii="Courier New" w:eastAsia="Times New Roman" w:hAnsi="Courier New" w:cs="Courier New"/>
                <w:sz w:val="21"/>
                <w:szCs w:val="21"/>
                <w:lang w:val="en-US" w:eastAsia="en-US" w:bidi="ar-SA"/>
              </w:rPr>
              <w:t>00</w:t>
            </w:r>
          </w:p>
        </w:tc>
        <w:tc>
          <w:tcPr>
            <w:tcW w:w="779" w:type="dxa"/>
          </w:tcPr>
          <w:p w14:paraId="2442798B" w14:textId="77777777" w:rsidR="00A91ABC" w:rsidRPr="00DF6495" w:rsidRDefault="00A91ABC" w:rsidP="00EC4165">
            <w:pPr>
              <w:shd w:val="clear" w:color="auto" w:fill="FFFFFE"/>
              <w:jc w:val="center"/>
              <w:rPr>
                <w:rFonts w:ascii="Courier New" w:eastAsia="Times New Roman" w:hAnsi="Courier New" w:cs="Courier New"/>
                <w:sz w:val="21"/>
                <w:szCs w:val="21"/>
                <w:lang w:val="en-US" w:eastAsia="en-US" w:bidi="ar-SA"/>
              </w:rPr>
            </w:pPr>
            <w:r w:rsidRPr="00DF6495">
              <w:rPr>
                <w:rFonts w:ascii="Courier New" w:eastAsia="Times New Roman" w:hAnsi="Courier New" w:cs="Courier New"/>
                <w:sz w:val="21"/>
                <w:szCs w:val="21"/>
                <w:lang w:val="en-US" w:eastAsia="en-US" w:bidi="ar-SA"/>
              </w:rPr>
              <w:t>44</w:t>
            </w:r>
          </w:p>
        </w:tc>
        <w:tc>
          <w:tcPr>
            <w:tcW w:w="4675" w:type="dxa"/>
            <w:vMerge/>
          </w:tcPr>
          <w:p w14:paraId="253D8EF5" w14:textId="77777777" w:rsidR="00A91ABC" w:rsidRPr="00DF6495" w:rsidRDefault="00A91ABC" w:rsidP="00EC4165">
            <w:pPr>
              <w:shd w:val="clear" w:color="auto" w:fill="FFFFFE"/>
              <w:jc w:val="center"/>
              <w:rPr>
                <w:rFonts w:ascii="Courier New" w:eastAsia="Times New Roman" w:hAnsi="Courier New" w:cs="Courier New"/>
                <w:sz w:val="21"/>
                <w:szCs w:val="21"/>
                <w:lang w:val="en-US" w:eastAsia="en-US" w:bidi="ar-SA"/>
              </w:rPr>
            </w:pPr>
          </w:p>
        </w:tc>
      </w:tr>
    </w:tbl>
    <w:p w14:paraId="7529C722" w14:textId="77777777" w:rsidR="00C369E0" w:rsidRDefault="00C369E0" w:rsidP="00A91ABC">
      <w:pPr>
        <w:pStyle w:val="ListParagraph"/>
        <w:ind w:left="0"/>
        <w:jc w:val="both"/>
        <w:rPr>
          <w:rFonts w:ascii="Century725 Cn BT" w:hAnsi="Century725 Cn BT" w:cs="Courier New"/>
          <w:b/>
          <w:bCs/>
          <w:color w:val="auto"/>
          <w:sz w:val="22"/>
          <w:szCs w:val="22"/>
        </w:rPr>
      </w:pPr>
    </w:p>
    <w:p w14:paraId="5EC96520" w14:textId="77777777" w:rsidR="00A91ABC" w:rsidRPr="00DF6495" w:rsidRDefault="008B7164" w:rsidP="00A91ABC">
      <w:pPr>
        <w:pStyle w:val="ListParagraph"/>
        <w:ind w:left="0"/>
        <w:jc w:val="both"/>
        <w:rPr>
          <w:rFonts w:ascii="Century725 Cn BT" w:hAnsi="Century725 Cn BT" w:cs="Courier New"/>
          <w:b/>
          <w:bCs/>
          <w:color w:val="auto"/>
          <w:sz w:val="22"/>
          <w:szCs w:val="22"/>
        </w:rPr>
      </w:pPr>
      <w:r>
        <w:rPr>
          <w:rFonts w:ascii="Century725 Cn BT" w:hAnsi="Century725 Cn BT" w:cs="Courier New"/>
          <w:b/>
          <w:bCs/>
          <w:color w:val="auto"/>
          <w:sz w:val="22"/>
          <w:szCs w:val="22"/>
        </w:rPr>
        <w:t>g</w:t>
      </w:r>
      <w:r w:rsidR="00A91ABC" w:rsidRPr="00DF6495">
        <w:rPr>
          <w:rFonts w:ascii="Century725 Cn BT" w:hAnsi="Century725 Cn BT" w:cs="Courier New"/>
          <w:b/>
          <w:bCs/>
          <w:color w:val="auto"/>
          <w:sz w:val="22"/>
          <w:szCs w:val="22"/>
        </w:rPr>
        <w:t>. extending a list (joining two lists)</w:t>
      </w:r>
    </w:p>
    <w:tbl>
      <w:tblPr>
        <w:tblStyle w:val="TableGrid"/>
        <w:tblW w:w="9360" w:type="dxa"/>
        <w:tblLook w:val="04A0" w:firstRow="1" w:lastRow="0" w:firstColumn="1" w:lastColumn="0" w:noHBand="0" w:noVBand="1"/>
      </w:tblPr>
      <w:tblGrid>
        <w:gridCol w:w="4679"/>
        <w:gridCol w:w="4681"/>
      </w:tblGrid>
      <w:tr w:rsidR="00A91ABC" w:rsidRPr="00DF6495" w14:paraId="0E739044" w14:textId="77777777" w:rsidTr="00EC4165">
        <w:trPr>
          <w:trHeight w:val="366"/>
        </w:trPr>
        <w:tc>
          <w:tcPr>
            <w:tcW w:w="4679" w:type="dxa"/>
          </w:tcPr>
          <w:p w14:paraId="6F396D8A" w14:textId="77777777" w:rsidR="00A91ABC" w:rsidRPr="00DF6495" w:rsidRDefault="00A91ABC" w:rsidP="00EC4165">
            <w:pPr>
              <w:jc w:val="both"/>
              <w:rPr>
                <w:rFonts w:ascii="Courier New" w:hAnsi="Courier New" w:cs="Courier New"/>
                <w:bCs/>
                <w:sz w:val="22"/>
                <w:szCs w:val="22"/>
              </w:rPr>
            </w:pPr>
            <w:r w:rsidRPr="00DF6495">
              <w:rPr>
                <w:rFonts w:ascii="Courier New" w:hAnsi="Courier New" w:cs="Courier New"/>
                <w:bCs/>
                <w:sz w:val="22"/>
                <w:szCs w:val="22"/>
              </w:rPr>
              <w:t>x=[00, 11, 22]</w:t>
            </w:r>
          </w:p>
          <w:p w14:paraId="092C3D13" w14:textId="0B22CFFF" w:rsidR="00A91ABC" w:rsidRPr="00DF6495" w:rsidRDefault="00A91ABC" w:rsidP="00EC4165">
            <w:pPr>
              <w:jc w:val="both"/>
              <w:rPr>
                <w:rFonts w:ascii="Courier New" w:hAnsi="Courier New" w:cs="Courier New"/>
                <w:bCs/>
                <w:sz w:val="22"/>
                <w:szCs w:val="22"/>
              </w:rPr>
            </w:pPr>
            <w:r w:rsidRPr="00DF6495">
              <w:rPr>
                <w:rFonts w:ascii="Courier New" w:hAnsi="Courier New" w:cs="Courier New"/>
                <w:bCs/>
                <w:sz w:val="22"/>
                <w:szCs w:val="22"/>
              </w:rPr>
              <w:t>y=[33,</w:t>
            </w:r>
            <w:r w:rsidR="00B371A1">
              <w:rPr>
                <w:rFonts w:ascii="Courier New" w:hAnsi="Courier New" w:cs="Courier New"/>
                <w:bCs/>
                <w:sz w:val="22"/>
                <w:szCs w:val="22"/>
              </w:rPr>
              <w:t xml:space="preserve"> </w:t>
            </w:r>
            <w:r w:rsidRPr="00DF6495">
              <w:rPr>
                <w:rFonts w:ascii="Courier New" w:hAnsi="Courier New" w:cs="Courier New"/>
                <w:bCs/>
                <w:sz w:val="22"/>
                <w:szCs w:val="22"/>
              </w:rPr>
              <w:t>44,</w:t>
            </w:r>
            <w:r w:rsidR="00B371A1">
              <w:rPr>
                <w:rFonts w:ascii="Courier New" w:hAnsi="Courier New" w:cs="Courier New"/>
                <w:bCs/>
                <w:sz w:val="22"/>
                <w:szCs w:val="22"/>
              </w:rPr>
              <w:t xml:space="preserve"> </w:t>
            </w:r>
            <w:r w:rsidRPr="00DF6495">
              <w:rPr>
                <w:rFonts w:ascii="Courier New" w:hAnsi="Courier New" w:cs="Courier New"/>
                <w:bCs/>
                <w:sz w:val="22"/>
                <w:szCs w:val="22"/>
              </w:rPr>
              <w:t>55]</w:t>
            </w:r>
          </w:p>
          <w:p w14:paraId="012FB1C9" w14:textId="77777777" w:rsidR="00A91ABC" w:rsidRPr="00DF6495" w:rsidRDefault="00A91ABC" w:rsidP="00EC4165">
            <w:pPr>
              <w:jc w:val="both"/>
              <w:rPr>
                <w:rFonts w:ascii="Courier New" w:hAnsi="Courier New" w:cs="Courier New"/>
                <w:bCs/>
                <w:sz w:val="22"/>
                <w:szCs w:val="22"/>
              </w:rPr>
            </w:pPr>
            <w:proofErr w:type="spellStart"/>
            <w:r w:rsidRPr="00DF6495">
              <w:rPr>
                <w:rFonts w:ascii="Courier New" w:hAnsi="Courier New" w:cs="Courier New"/>
                <w:bCs/>
                <w:sz w:val="22"/>
                <w:szCs w:val="22"/>
              </w:rPr>
              <w:t>x.extend</w:t>
            </w:r>
            <w:proofErr w:type="spellEnd"/>
            <w:r w:rsidRPr="00DF6495">
              <w:rPr>
                <w:rFonts w:ascii="Courier New" w:hAnsi="Courier New" w:cs="Courier New"/>
                <w:bCs/>
                <w:sz w:val="22"/>
                <w:szCs w:val="22"/>
              </w:rPr>
              <w:t>(y)</w:t>
            </w:r>
          </w:p>
        </w:tc>
        <w:tc>
          <w:tcPr>
            <w:tcW w:w="4681" w:type="dxa"/>
          </w:tcPr>
          <w:p w14:paraId="1DC4221F" w14:textId="77777777" w:rsidR="00A91ABC" w:rsidRPr="00DF6495" w:rsidRDefault="00A91ABC" w:rsidP="00EC4165">
            <w:pPr>
              <w:pStyle w:val="ListParagraph"/>
              <w:ind w:left="0"/>
              <w:jc w:val="both"/>
              <w:rPr>
                <w:rFonts w:ascii="Courier New" w:hAnsi="Courier New" w:cs="Courier New"/>
                <w:bCs/>
                <w:color w:val="auto"/>
                <w:sz w:val="22"/>
                <w:szCs w:val="22"/>
              </w:rPr>
            </w:pPr>
            <w:r w:rsidRPr="00DF6495">
              <w:rPr>
                <w:rFonts w:ascii="Courier New" w:hAnsi="Courier New" w:cs="Courier New"/>
                <w:bCs/>
                <w:color w:val="auto"/>
                <w:sz w:val="22"/>
                <w:szCs w:val="22"/>
              </w:rPr>
              <w:t>print(x)</w:t>
            </w:r>
          </w:p>
          <w:p w14:paraId="085DB849" w14:textId="77777777" w:rsidR="00A91ABC" w:rsidRPr="00DF6495" w:rsidRDefault="00A91ABC" w:rsidP="00EC4165">
            <w:pPr>
              <w:pStyle w:val="ListParagraph"/>
              <w:ind w:left="0"/>
              <w:jc w:val="both"/>
              <w:rPr>
                <w:rFonts w:ascii="Courier New" w:hAnsi="Courier New" w:cs="Courier New"/>
                <w:bCs/>
                <w:color w:val="auto"/>
                <w:sz w:val="22"/>
                <w:szCs w:val="22"/>
              </w:rPr>
            </w:pPr>
            <w:r w:rsidRPr="00DF6495">
              <w:rPr>
                <w:rFonts w:ascii="Courier New" w:hAnsi="Courier New" w:cs="Courier New"/>
                <w:bCs/>
                <w:color w:val="auto"/>
                <w:sz w:val="22"/>
                <w:szCs w:val="22"/>
              </w:rPr>
              <w:t>[0, 11, 22, 33, 44, 55]</w:t>
            </w:r>
          </w:p>
        </w:tc>
      </w:tr>
    </w:tbl>
    <w:p w14:paraId="02724454" w14:textId="77777777" w:rsidR="00C369E0" w:rsidRDefault="00C369E0" w:rsidP="00A91ABC">
      <w:pPr>
        <w:pStyle w:val="ListParagraph"/>
        <w:ind w:left="0"/>
        <w:jc w:val="both"/>
        <w:rPr>
          <w:rFonts w:ascii="Century725 Cn BT" w:hAnsi="Century725 Cn BT" w:cs="Courier New"/>
          <w:b/>
          <w:bCs/>
          <w:color w:val="auto"/>
          <w:sz w:val="22"/>
          <w:szCs w:val="22"/>
        </w:rPr>
      </w:pPr>
    </w:p>
    <w:p w14:paraId="74B40E83" w14:textId="77777777" w:rsidR="00A91ABC" w:rsidRPr="00DF6495" w:rsidRDefault="008B7164" w:rsidP="00A91ABC">
      <w:pPr>
        <w:pStyle w:val="ListParagraph"/>
        <w:ind w:left="0"/>
        <w:jc w:val="both"/>
        <w:rPr>
          <w:rFonts w:ascii="Century725 Cn BT" w:hAnsi="Century725 Cn BT" w:cs="Courier New"/>
          <w:b/>
          <w:bCs/>
          <w:color w:val="auto"/>
          <w:sz w:val="22"/>
          <w:szCs w:val="22"/>
        </w:rPr>
      </w:pPr>
      <w:r>
        <w:rPr>
          <w:rFonts w:ascii="Century725 Cn BT" w:hAnsi="Century725 Cn BT" w:cs="Courier New"/>
          <w:b/>
          <w:bCs/>
          <w:color w:val="auto"/>
          <w:sz w:val="22"/>
          <w:szCs w:val="22"/>
        </w:rPr>
        <w:lastRenderedPageBreak/>
        <w:t>h</w:t>
      </w:r>
      <w:r w:rsidR="00A91ABC" w:rsidRPr="00DF6495">
        <w:rPr>
          <w:rFonts w:ascii="Century725 Cn BT" w:hAnsi="Century725 Cn BT" w:cs="Courier New"/>
          <w:b/>
          <w:bCs/>
          <w:color w:val="auto"/>
          <w:sz w:val="22"/>
          <w:szCs w:val="22"/>
        </w:rPr>
        <w:t>. Counting number of elements</w:t>
      </w:r>
    </w:p>
    <w:tbl>
      <w:tblPr>
        <w:tblStyle w:val="TableGrid"/>
        <w:tblW w:w="9360" w:type="dxa"/>
        <w:tblLook w:val="04A0" w:firstRow="1" w:lastRow="0" w:firstColumn="1" w:lastColumn="0" w:noHBand="0" w:noVBand="1"/>
      </w:tblPr>
      <w:tblGrid>
        <w:gridCol w:w="4679"/>
        <w:gridCol w:w="4681"/>
      </w:tblGrid>
      <w:tr w:rsidR="00A91ABC" w:rsidRPr="00DF6495" w14:paraId="0C558F50" w14:textId="77777777" w:rsidTr="00EC4165">
        <w:trPr>
          <w:trHeight w:val="366"/>
        </w:trPr>
        <w:tc>
          <w:tcPr>
            <w:tcW w:w="4679" w:type="dxa"/>
          </w:tcPr>
          <w:p w14:paraId="3A9D9E6F" w14:textId="77777777" w:rsidR="00A91ABC" w:rsidRPr="00DF6495" w:rsidRDefault="00A91ABC" w:rsidP="00EC4165">
            <w:pPr>
              <w:jc w:val="both"/>
              <w:rPr>
                <w:rFonts w:ascii="Courier New" w:hAnsi="Courier New" w:cs="Courier New"/>
                <w:bCs/>
                <w:sz w:val="22"/>
                <w:szCs w:val="22"/>
              </w:rPr>
            </w:pPr>
            <w:r w:rsidRPr="00DF6495">
              <w:rPr>
                <w:rFonts w:ascii="Courier New" w:hAnsi="Courier New" w:cs="Courier New"/>
                <w:bCs/>
                <w:sz w:val="22"/>
                <w:szCs w:val="22"/>
              </w:rPr>
              <w:t>x=[00, 11, 22, 55, 11, 45]</w:t>
            </w:r>
          </w:p>
          <w:p w14:paraId="4BD3CB3C" w14:textId="77777777" w:rsidR="00A91ABC" w:rsidRPr="00DF6495" w:rsidRDefault="00A91ABC" w:rsidP="00EC4165">
            <w:pPr>
              <w:pStyle w:val="ListParagraph"/>
              <w:ind w:left="0"/>
              <w:jc w:val="both"/>
              <w:rPr>
                <w:rFonts w:ascii="Courier New" w:hAnsi="Courier New" w:cs="Courier New"/>
                <w:bCs/>
                <w:color w:val="auto"/>
                <w:sz w:val="22"/>
                <w:szCs w:val="22"/>
              </w:rPr>
            </w:pPr>
            <w:r w:rsidRPr="00DF6495">
              <w:rPr>
                <w:rFonts w:ascii="Courier New" w:hAnsi="Courier New" w:cs="Courier New"/>
                <w:bCs/>
                <w:color w:val="auto"/>
                <w:sz w:val="22"/>
                <w:szCs w:val="22"/>
              </w:rPr>
              <w:t>print(</w:t>
            </w:r>
            <w:proofErr w:type="spellStart"/>
            <w:r w:rsidRPr="00DF6495">
              <w:rPr>
                <w:rFonts w:ascii="Courier New" w:hAnsi="Courier New" w:cs="Courier New"/>
                <w:b/>
                <w:bCs/>
                <w:color w:val="auto"/>
                <w:sz w:val="22"/>
                <w:szCs w:val="22"/>
              </w:rPr>
              <w:t>x.count</w:t>
            </w:r>
            <w:proofErr w:type="spellEnd"/>
            <w:r w:rsidRPr="00DF6495">
              <w:rPr>
                <w:rFonts w:ascii="Courier New" w:hAnsi="Courier New" w:cs="Courier New"/>
                <w:b/>
                <w:bCs/>
                <w:color w:val="auto"/>
                <w:sz w:val="22"/>
                <w:szCs w:val="22"/>
              </w:rPr>
              <w:t>(11))</w:t>
            </w:r>
          </w:p>
        </w:tc>
        <w:tc>
          <w:tcPr>
            <w:tcW w:w="4681" w:type="dxa"/>
          </w:tcPr>
          <w:p w14:paraId="17289E82" w14:textId="77777777" w:rsidR="00A91ABC" w:rsidRPr="00DF6495" w:rsidRDefault="00A91ABC" w:rsidP="00EC4165">
            <w:pPr>
              <w:pStyle w:val="ListParagraph"/>
              <w:ind w:left="0"/>
              <w:jc w:val="both"/>
              <w:rPr>
                <w:rFonts w:ascii="Courier New" w:hAnsi="Courier New" w:cs="Courier New"/>
                <w:bCs/>
                <w:color w:val="auto"/>
                <w:sz w:val="22"/>
                <w:szCs w:val="22"/>
              </w:rPr>
            </w:pPr>
            <w:r w:rsidRPr="00DF6495">
              <w:rPr>
                <w:rFonts w:ascii="Courier New" w:hAnsi="Courier New" w:cs="Courier New"/>
                <w:bCs/>
                <w:color w:val="auto"/>
                <w:sz w:val="22"/>
                <w:szCs w:val="22"/>
              </w:rPr>
              <w:t>2</w:t>
            </w:r>
          </w:p>
        </w:tc>
      </w:tr>
    </w:tbl>
    <w:p w14:paraId="49679860" w14:textId="77777777" w:rsidR="00A91ABC" w:rsidRDefault="00A91ABC" w:rsidP="00A91ABC">
      <w:pPr>
        <w:pStyle w:val="ListParagraph"/>
        <w:ind w:left="0"/>
        <w:jc w:val="both"/>
        <w:rPr>
          <w:rFonts w:ascii="Courier New" w:hAnsi="Courier New" w:cs="Courier New"/>
          <w:b/>
          <w:bCs/>
          <w:color w:val="auto"/>
        </w:rPr>
      </w:pPr>
    </w:p>
    <w:p w14:paraId="264D6A13" w14:textId="77777777" w:rsidR="008B7164" w:rsidRPr="00DF6495" w:rsidRDefault="008B7164" w:rsidP="008B7164">
      <w:pPr>
        <w:pStyle w:val="ListParagraph"/>
        <w:ind w:left="0"/>
        <w:jc w:val="both"/>
        <w:rPr>
          <w:rFonts w:ascii="Century725 Cn BT" w:hAnsi="Century725 Cn BT" w:cs="Courier New"/>
          <w:b/>
          <w:bCs/>
          <w:color w:val="auto"/>
          <w:sz w:val="22"/>
          <w:szCs w:val="22"/>
        </w:rPr>
      </w:pPr>
      <w:proofErr w:type="spellStart"/>
      <w:r>
        <w:rPr>
          <w:rFonts w:ascii="Century725 Cn BT" w:hAnsi="Century725 Cn BT" w:cs="Courier New"/>
          <w:b/>
          <w:bCs/>
          <w:color w:val="auto"/>
          <w:sz w:val="22"/>
          <w:szCs w:val="22"/>
        </w:rPr>
        <w:t>i</w:t>
      </w:r>
      <w:proofErr w:type="spellEnd"/>
      <w:r w:rsidRPr="00DF6495">
        <w:rPr>
          <w:rFonts w:ascii="Century725 Cn BT" w:hAnsi="Century725 Cn BT" w:cs="Courier New"/>
          <w:b/>
          <w:bCs/>
          <w:color w:val="auto"/>
          <w:sz w:val="22"/>
          <w:szCs w:val="22"/>
        </w:rPr>
        <w:t>. Finding length of a list</w:t>
      </w:r>
    </w:p>
    <w:tbl>
      <w:tblPr>
        <w:tblStyle w:val="TableGrid"/>
        <w:tblW w:w="0" w:type="auto"/>
        <w:tblLook w:val="04A0" w:firstRow="1" w:lastRow="0" w:firstColumn="1" w:lastColumn="0" w:noHBand="0" w:noVBand="1"/>
      </w:tblPr>
      <w:tblGrid>
        <w:gridCol w:w="780"/>
        <w:gridCol w:w="779"/>
        <w:gridCol w:w="779"/>
        <w:gridCol w:w="779"/>
        <w:gridCol w:w="779"/>
        <w:gridCol w:w="779"/>
        <w:gridCol w:w="4675"/>
      </w:tblGrid>
      <w:tr w:rsidR="008B7164" w:rsidRPr="00DF6495" w14:paraId="7CAED9B4" w14:textId="77777777" w:rsidTr="003E613D">
        <w:trPr>
          <w:trHeight w:val="503"/>
        </w:trPr>
        <w:tc>
          <w:tcPr>
            <w:tcW w:w="4675" w:type="dxa"/>
            <w:gridSpan w:val="6"/>
          </w:tcPr>
          <w:p w14:paraId="02EB3485" w14:textId="77777777" w:rsidR="008B7164" w:rsidRPr="00DF6495" w:rsidRDefault="008B7164" w:rsidP="003E613D">
            <w:pPr>
              <w:shd w:val="clear" w:color="auto" w:fill="FFFFFE"/>
              <w:rPr>
                <w:rFonts w:ascii="Courier New" w:eastAsia="Times New Roman" w:hAnsi="Courier New" w:cs="Courier New"/>
                <w:sz w:val="21"/>
                <w:szCs w:val="21"/>
                <w:lang w:val="en-US" w:eastAsia="en-US" w:bidi="ar-SA"/>
              </w:rPr>
            </w:pPr>
            <w:r w:rsidRPr="00DF6495">
              <w:rPr>
                <w:rFonts w:ascii="Courier New" w:eastAsia="Times New Roman" w:hAnsi="Courier New" w:cs="Courier New"/>
                <w:sz w:val="21"/>
                <w:szCs w:val="21"/>
                <w:lang w:val="en-US" w:eastAsia="en-US" w:bidi="ar-SA"/>
              </w:rPr>
              <w:t>x</w:t>
            </w:r>
            <w:proofErr w:type="gramStart"/>
            <w:r w:rsidRPr="00DF6495">
              <w:rPr>
                <w:rFonts w:ascii="Courier New" w:eastAsia="Times New Roman" w:hAnsi="Courier New" w:cs="Courier New"/>
                <w:sz w:val="21"/>
                <w:szCs w:val="21"/>
                <w:lang w:val="en-US" w:eastAsia="en-US" w:bidi="ar-SA"/>
              </w:rPr>
              <w:t>=[</w:t>
            </w:r>
            <w:proofErr w:type="gramEnd"/>
            <w:r w:rsidRPr="00DF6495">
              <w:rPr>
                <w:rFonts w:ascii="Courier New" w:eastAsia="Times New Roman" w:hAnsi="Courier New" w:cs="Courier New"/>
                <w:sz w:val="21"/>
                <w:szCs w:val="21"/>
                <w:lang w:val="en-US" w:eastAsia="en-US" w:bidi="ar-SA"/>
              </w:rPr>
              <w:t>55, 11, 22, 33, 00, 44]</w:t>
            </w:r>
          </w:p>
          <w:p w14:paraId="144A8F16" w14:textId="77777777" w:rsidR="008B7164" w:rsidRPr="00DF6495" w:rsidRDefault="008B7164" w:rsidP="003E613D">
            <w:pPr>
              <w:shd w:val="clear" w:color="auto" w:fill="FFFFFE"/>
              <w:rPr>
                <w:rFonts w:ascii="Courier New" w:eastAsia="Times New Roman" w:hAnsi="Courier New" w:cs="Courier New"/>
                <w:b/>
                <w:sz w:val="21"/>
                <w:szCs w:val="21"/>
                <w:lang w:val="en-US" w:eastAsia="en-US" w:bidi="ar-SA"/>
              </w:rPr>
            </w:pPr>
            <w:proofErr w:type="spellStart"/>
            <w:r w:rsidRPr="00DF6495">
              <w:rPr>
                <w:rFonts w:ascii="Courier New" w:eastAsia="Times New Roman" w:hAnsi="Courier New" w:cs="Courier New"/>
                <w:b/>
                <w:sz w:val="21"/>
                <w:szCs w:val="21"/>
                <w:lang w:val="en-US" w:eastAsia="en-US" w:bidi="ar-SA"/>
              </w:rPr>
              <w:t>len</w:t>
            </w:r>
            <w:proofErr w:type="spellEnd"/>
            <w:r w:rsidRPr="00DF6495">
              <w:rPr>
                <w:rFonts w:ascii="Courier New" w:eastAsia="Times New Roman" w:hAnsi="Courier New" w:cs="Courier New"/>
                <w:b/>
                <w:sz w:val="21"/>
                <w:szCs w:val="21"/>
                <w:lang w:val="en-US" w:eastAsia="en-US" w:bidi="ar-SA"/>
              </w:rPr>
              <w:t>(x)</w:t>
            </w:r>
          </w:p>
        </w:tc>
        <w:tc>
          <w:tcPr>
            <w:tcW w:w="4675" w:type="dxa"/>
            <w:vMerge w:val="restart"/>
          </w:tcPr>
          <w:p w14:paraId="0B5FFE63" w14:textId="77777777" w:rsidR="008B7164" w:rsidRPr="00DF6495" w:rsidRDefault="008B7164" w:rsidP="003E613D">
            <w:pPr>
              <w:shd w:val="clear" w:color="auto" w:fill="FFFFFE"/>
              <w:rPr>
                <w:rFonts w:ascii="Courier New" w:eastAsia="Times New Roman" w:hAnsi="Courier New" w:cs="Courier New"/>
                <w:sz w:val="21"/>
                <w:szCs w:val="21"/>
                <w:lang w:val="en-US" w:eastAsia="en-US" w:bidi="ar-SA"/>
              </w:rPr>
            </w:pPr>
            <w:r w:rsidRPr="00DF6495">
              <w:rPr>
                <w:rFonts w:ascii="Courier New" w:eastAsia="Times New Roman" w:hAnsi="Courier New" w:cs="Courier New"/>
                <w:sz w:val="21"/>
                <w:szCs w:val="21"/>
                <w:lang w:val="en-US" w:eastAsia="en-US" w:bidi="ar-SA"/>
              </w:rPr>
              <w:t>6</w:t>
            </w:r>
          </w:p>
        </w:tc>
      </w:tr>
      <w:tr w:rsidR="008B7164" w:rsidRPr="00DF6495" w14:paraId="29174CF3" w14:textId="77777777" w:rsidTr="003E613D">
        <w:trPr>
          <w:trHeight w:val="160"/>
        </w:trPr>
        <w:tc>
          <w:tcPr>
            <w:tcW w:w="780" w:type="dxa"/>
          </w:tcPr>
          <w:p w14:paraId="5AE2C201" w14:textId="77777777" w:rsidR="008B7164" w:rsidRPr="00DF6495" w:rsidRDefault="008B7164" w:rsidP="003E613D">
            <w:pPr>
              <w:shd w:val="clear" w:color="auto" w:fill="FFFFFE"/>
              <w:jc w:val="center"/>
              <w:rPr>
                <w:rFonts w:ascii="Courier New" w:eastAsia="Times New Roman" w:hAnsi="Courier New" w:cs="Courier New"/>
                <w:sz w:val="21"/>
                <w:szCs w:val="21"/>
                <w:lang w:val="en-US" w:eastAsia="en-US" w:bidi="ar-SA"/>
              </w:rPr>
            </w:pPr>
            <w:r w:rsidRPr="00DF6495">
              <w:rPr>
                <w:rFonts w:ascii="Courier New" w:eastAsia="Times New Roman" w:hAnsi="Courier New" w:cs="Courier New"/>
                <w:sz w:val="21"/>
                <w:szCs w:val="21"/>
                <w:lang w:val="en-US" w:eastAsia="en-US" w:bidi="ar-SA"/>
              </w:rPr>
              <w:t>0</w:t>
            </w:r>
          </w:p>
        </w:tc>
        <w:tc>
          <w:tcPr>
            <w:tcW w:w="779" w:type="dxa"/>
          </w:tcPr>
          <w:p w14:paraId="483984B1" w14:textId="77777777" w:rsidR="008B7164" w:rsidRPr="00DF6495" w:rsidRDefault="008B7164" w:rsidP="003E613D">
            <w:pPr>
              <w:shd w:val="clear" w:color="auto" w:fill="FFFFFE"/>
              <w:jc w:val="center"/>
              <w:rPr>
                <w:rFonts w:ascii="Courier New" w:eastAsia="Times New Roman" w:hAnsi="Courier New" w:cs="Courier New"/>
                <w:sz w:val="21"/>
                <w:szCs w:val="21"/>
                <w:lang w:val="en-US" w:eastAsia="en-US" w:bidi="ar-SA"/>
              </w:rPr>
            </w:pPr>
            <w:r w:rsidRPr="00DF6495">
              <w:rPr>
                <w:rFonts w:ascii="Courier New" w:eastAsia="Times New Roman" w:hAnsi="Courier New" w:cs="Courier New"/>
                <w:sz w:val="21"/>
                <w:szCs w:val="21"/>
                <w:lang w:val="en-US" w:eastAsia="en-US" w:bidi="ar-SA"/>
              </w:rPr>
              <w:t>1</w:t>
            </w:r>
          </w:p>
        </w:tc>
        <w:tc>
          <w:tcPr>
            <w:tcW w:w="779" w:type="dxa"/>
          </w:tcPr>
          <w:p w14:paraId="61A45C75" w14:textId="77777777" w:rsidR="008B7164" w:rsidRPr="00DF6495" w:rsidRDefault="008B7164" w:rsidP="003E613D">
            <w:pPr>
              <w:shd w:val="clear" w:color="auto" w:fill="FFFFFE"/>
              <w:jc w:val="center"/>
              <w:rPr>
                <w:rFonts w:ascii="Courier New" w:eastAsia="Times New Roman" w:hAnsi="Courier New" w:cs="Courier New"/>
                <w:sz w:val="21"/>
                <w:szCs w:val="21"/>
                <w:lang w:val="en-US" w:eastAsia="en-US" w:bidi="ar-SA"/>
              </w:rPr>
            </w:pPr>
            <w:r w:rsidRPr="00DF6495">
              <w:rPr>
                <w:rFonts w:ascii="Courier New" w:eastAsia="Times New Roman" w:hAnsi="Courier New" w:cs="Courier New"/>
                <w:sz w:val="21"/>
                <w:szCs w:val="21"/>
                <w:lang w:val="en-US" w:eastAsia="en-US" w:bidi="ar-SA"/>
              </w:rPr>
              <w:t>2</w:t>
            </w:r>
          </w:p>
        </w:tc>
        <w:tc>
          <w:tcPr>
            <w:tcW w:w="779" w:type="dxa"/>
          </w:tcPr>
          <w:p w14:paraId="797BCC64" w14:textId="77777777" w:rsidR="008B7164" w:rsidRPr="00DF6495" w:rsidRDefault="008B7164" w:rsidP="003E613D">
            <w:pPr>
              <w:shd w:val="clear" w:color="auto" w:fill="FFFFFE"/>
              <w:jc w:val="center"/>
              <w:rPr>
                <w:rFonts w:ascii="Courier New" w:eastAsia="Times New Roman" w:hAnsi="Courier New" w:cs="Courier New"/>
                <w:sz w:val="21"/>
                <w:szCs w:val="21"/>
                <w:lang w:val="en-US" w:eastAsia="en-US" w:bidi="ar-SA"/>
              </w:rPr>
            </w:pPr>
            <w:r w:rsidRPr="00DF6495">
              <w:rPr>
                <w:rFonts w:ascii="Courier New" w:eastAsia="Times New Roman" w:hAnsi="Courier New" w:cs="Courier New"/>
                <w:sz w:val="21"/>
                <w:szCs w:val="21"/>
                <w:lang w:val="en-US" w:eastAsia="en-US" w:bidi="ar-SA"/>
              </w:rPr>
              <w:t>3</w:t>
            </w:r>
          </w:p>
        </w:tc>
        <w:tc>
          <w:tcPr>
            <w:tcW w:w="779" w:type="dxa"/>
          </w:tcPr>
          <w:p w14:paraId="1D5D1B01" w14:textId="77777777" w:rsidR="008B7164" w:rsidRPr="00DF6495" w:rsidRDefault="008B7164" w:rsidP="003E613D">
            <w:pPr>
              <w:shd w:val="clear" w:color="auto" w:fill="FFFFFE"/>
              <w:jc w:val="center"/>
              <w:rPr>
                <w:rFonts w:ascii="Courier New" w:eastAsia="Times New Roman" w:hAnsi="Courier New" w:cs="Courier New"/>
                <w:sz w:val="21"/>
                <w:szCs w:val="21"/>
                <w:lang w:val="en-US" w:eastAsia="en-US" w:bidi="ar-SA"/>
              </w:rPr>
            </w:pPr>
            <w:r w:rsidRPr="00DF6495">
              <w:rPr>
                <w:rFonts w:ascii="Courier New" w:eastAsia="Times New Roman" w:hAnsi="Courier New" w:cs="Courier New"/>
                <w:sz w:val="21"/>
                <w:szCs w:val="21"/>
                <w:lang w:val="en-US" w:eastAsia="en-US" w:bidi="ar-SA"/>
              </w:rPr>
              <w:t>4</w:t>
            </w:r>
          </w:p>
        </w:tc>
        <w:tc>
          <w:tcPr>
            <w:tcW w:w="779" w:type="dxa"/>
          </w:tcPr>
          <w:p w14:paraId="17E1C6D0" w14:textId="77777777" w:rsidR="008B7164" w:rsidRPr="00DF6495" w:rsidRDefault="008B7164" w:rsidP="003E613D">
            <w:pPr>
              <w:shd w:val="clear" w:color="auto" w:fill="FFFFFE"/>
              <w:jc w:val="center"/>
              <w:rPr>
                <w:rFonts w:ascii="Courier New" w:eastAsia="Times New Roman" w:hAnsi="Courier New" w:cs="Courier New"/>
                <w:sz w:val="21"/>
                <w:szCs w:val="21"/>
                <w:lang w:val="en-US" w:eastAsia="en-US" w:bidi="ar-SA"/>
              </w:rPr>
            </w:pPr>
            <w:r w:rsidRPr="00DF6495">
              <w:rPr>
                <w:rFonts w:ascii="Courier New" w:eastAsia="Times New Roman" w:hAnsi="Courier New" w:cs="Courier New"/>
                <w:sz w:val="21"/>
                <w:szCs w:val="21"/>
                <w:lang w:val="en-US" w:eastAsia="en-US" w:bidi="ar-SA"/>
              </w:rPr>
              <w:t>5</w:t>
            </w:r>
          </w:p>
        </w:tc>
        <w:tc>
          <w:tcPr>
            <w:tcW w:w="4675" w:type="dxa"/>
            <w:vMerge/>
          </w:tcPr>
          <w:p w14:paraId="4B94DE0C" w14:textId="77777777" w:rsidR="008B7164" w:rsidRPr="00DF6495" w:rsidRDefault="008B7164" w:rsidP="003E613D">
            <w:pPr>
              <w:shd w:val="clear" w:color="auto" w:fill="FFFFFE"/>
              <w:jc w:val="center"/>
              <w:rPr>
                <w:rFonts w:ascii="Courier New" w:eastAsia="Times New Roman" w:hAnsi="Courier New" w:cs="Courier New"/>
                <w:sz w:val="21"/>
                <w:szCs w:val="21"/>
                <w:lang w:val="en-US" w:eastAsia="en-US" w:bidi="ar-SA"/>
              </w:rPr>
            </w:pPr>
          </w:p>
        </w:tc>
      </w:tr>
      <w:tr w:rsidR="008B7164" w:rsidRPr="00DF6495" w14:paraId="5B5FCCC0" w14:textId="77777777" w:rsidTr="003E613D">
        <w:trPr>
          <w:trHeight w:val="160"/>
        </w:trPr>
        <w:tc>
          <w:tcPr>
            <w:tcW w:w="780" w:type="dxa"/>
          </w:tcPr>
          <w:p w14:paraId="7DEFD0E7" w14:textId="77777777" w:rsidR="008B7164" w:rsidRPr="00DF6495" w:rsidRDefault="008B7164" w:rsidP="003E613D">
            <w:pPr>
              <w:shd w:val="clear" w:color="auto" w:fill="FFFFFE"/>
              <w:jc w:val="center"/>
              <w:rPr>
                <w:rFonts w:ascii="Courier New" w:eastAsia="Times New Roman" w:hAnsi="Courier New" w:cs="Courier New"/>
                <w:sz w:val="21"/>
                <w:szCs w:val="21"/>
                <w:lang w:val="en-US" w:eastAsia="en-US" w:bidi="ar-SA"/>
              </w:rPr>
            </w:pPr>
            <w:r w:rsidRPr="00DF6495">
              <w:rPr>
                <w:rFonts w:ascii="Courier New" w:eastAsia="Times New Roman" w:hAnsi="Courier New" w:cs="Courier New"/>
                <w:sz w:val="21"/>
                <w:szCs w:val="21"/>
                <w:lang w:val="en-US" w:eastAsia="en-US" w:bidi="ar-SA"/>
              </w:rPr>
              <w:t>44</w:t>
            </w:r>
          </w:p>
        </w:tc>
        <w:tc>
          <w:tcPr>
            <w:tcW w:w="779" w:type="dxa"/>
          </w:tcPr>
          <w:p w14:paraId="742E2AD2" w14:textId="77777777" w:rsidR="008B7164" w:rsidRPr="00DF6495" w:rsidRDefault="008B7164" w:rsidP="003E613D">
            <w:pPr>
              <w:shd w:val="clear" w:color="auto" w:fill="FFFFFE"/>
              <w:jc w:val="center"/>
              <w:rPr>
                <w:rFonts w:ascii="Courier New" w:eastAsia="Times New Roman" w:hAnsi="Courier New" w:cs="Courier New"/>
                <w:sz w:val="21"/>
                <w:szCs w:val="21"/>
                <w:lang w:val="en-US" w:eastAsia="en-US" w:bidi="ar-SA"/>
              </w:rPr>
            </w:pPr>
            <w:r w:rsidRPr="00DF6495">
              <w:rPr>
                <w:rFonts w:ascii="Courier New" w:eastAsia="Times New Roman" w:hAnsi="Courier New" w:cs="Courier New"/>
                <w:sz w:val="21"/>
                <w:szCs w:val="21"/>
                <w:lang w:val="en-US" w:eastAsia="en-US" w:bidi="ar-SA"/>
              </w:rPr>
              <w:t>44</w:t>
            </w:r>
          </w:p>
        </w:tc>
        <w:tc>
          <w:tcPr>
            <w:tcW w:w="779" w:type="dxa"/>
          </w:tcPr>
          <w:p w14:paraId="2A2DB2B3" w14:textId="77777777" w:rsidR="008B7164" w:rsidRPr="00DF6495" w:rsidRDefault="008B7164" w:rsidP="003E613D">
            <w:pPr>
              <w:shd w:val="clear" w:color="auto" w:fill="FFFFFE"/>
              <w:jc w:val="center"/>
              <w:rPr>
                <w:rFonts w:ascii="Courier New" w:eastAsia="Times New Roman" w:hAnsi="Courier New" w:cs="Courier New"/>
                <w:sz w:val="21"/>
                <w:szCs w:val="21"/>
                <w:lang w:val="en-US" w:eastAsia="en-US" w:bidi="ar-SA"/>
              </w:rPr>
            </w:pPr>
            <w:r w:rsidRPr="00DF6495">
              <w:rPr>
                <w:rFonts w:ascii="Courier New" w:eastAsia="Times New Roman" w:hAnsi="Courier New" w:cs="Courier New"/>
                <w:sz w:val="21"/>
                <w:szCs w:val="21"/>
                <w:lang w:val="en-US" w:eastAsia="en-US" w:bidi="ar-SA"/>
              </w:rPr>
              <w:t>00</w:t>
            </w:r>
          </w:p>
        </w:tc>
        <w:tc>
          <w:tcPr>
            <w:tcW w:w="779" w:type="dxa"/>
          </w:tcPr>
          <w:p w14:paraId="362D52F9" w14:textId="77777777" w:rsidR="008B7164" w:rsidRPr="00DF6495" w:rsidRDefault="008B7164" w:rsidP="003E613D">
            <w:pPr>
              <w:shd w:val="clear" w:color="auto" w:fill="FFFFFE"/>
              <w:jc w:val="center"/>
              <w:rPr>
                <w:rFonts w:ascii="Courier New" w:eastAsia="Times New Roman" w:hAnsi="Courier New" w:cs="Courier New"/>
                <w:sz w:val="21"/>
                <w:szCs w:val="21"/>
                <w:lang w:val="en-US" w:eastAsia="en-US" w:bidi="ar-SA"/>
              </w:rPr>
            </w:pPr>
            <w:r w:rsidRPr="00DF6495">
              <w:rPr>
                <w:rFonts w:ascii="Courier New" w:eastAsia="Times New Roman" w:hAnsi="Courier New" w:cs="Courier New"/>
                <w:sz w:val="21"/>
                <w:szCs w:val="21"/>
                <w:lang w:val="en-US" w:eastAsia="en-US" w:bidi="ar-SA"/>
              </w:rPr>
              <w:t>33</w:t>
            </w:r>
          </w:p>
        </w:tc>
        <w:tc>
          <w:tcPr>
            <w:tcW w:w="779" w:type="dxa"/>
          </w:tcPr>
          <w:p w14:paraId="03D4DB0D" w14:textId="77777777" w:rsidR="008B7164" w:rsidRPr="00DF6495" w:rsidRDefault="008B7164" w:rsidP="003E613D">
            <w:pPr>
              <w:shd w:val="clear" w:color="auto" w:fill="FFFFFE"/>
              <w:jc w:val="center"/>
              <w:rPr>
                <w:rFonts w:ascii="Courier New" w:eastAsia="Times New Roman" w:hAnsi="Courier New" w:cs="Courier New"/>
                <w:sz w:val="21"/>
                <w:szCs w:val="21"/>
                <w:lang w:val="en-US" w:eastAsia="en-US" w:bidi="ar-SA"/>
              </w:rPr>
            </w:pPr>
            <w:r w:rsidRPr="00DF6495">
              <w:rPr>
                <w:rFonts w:ascii="Courier New" w:eastAsia="Times New Roman" w:hAnsi="Courier New" w:cs="Courier New"/>
                <w:sz w:val="21"/>
                <w:szCs w:val="21"/>
                <w:lang w:val="en-US" w:eastAsia="en-US" w:bidi="ar-SA"/>
              </w:rPr>
              <w:t>22</w:t>
            </w:r>
          </w:p>
        </w:tc>
        <w:tc>
          <w:tcPr>
            <w:tcW w:w="779" w:type="dxa"/>
          </w:tcPr>
          <w:p w14:paraId="17E424DE" w14:textId="77777777" w:rsidR="008B7164" w:rsidRPr="00DF6495" w:rsidRDefault="008B7164" w:rsidP="003E613D">
            <w:pPr>
              <w:shd w:val="clear" w:color="auto" w:fill="FFFFFE"/>
              <w:jc w:val="center"/>
              <w:rPr>
                <w:rFonts w:ascii="Courier New" w:eastAsia="Times New Roman" w:hAnsi="Courier New" w:cs="Courier New"/>
                <w:sz w:val="21"/>
                <w:szCs w:val="21"/>
                <w:lang w:val="en-US" w:eastAsia="en-US" w:bidi="ar-SA"/>
              </w:rPr>
            </w:pPr>
            <w:r w:rsidRPr="00DF6495">
              <w:rPr>
                <w:rFonts w:ascii="Courier New" w:eastAsia="Times New Roman" w:hAnsi="Courier New" w:cs="Courier New"/>
                <w:sz w:val="21"/>
                <w:szCs w:val="21"/>
                <w:lang w:val="en-US" w:eastAsia="en-US" w:bidi="ar-SA"/>
              </w:rPr>
              <w:t>11</w:t>
            </w:r>
          </w:p>
        </w:tc>
        <w:tc>
          <w:tcPr>
            <w:tcW w:w="4675" w:type="dxa"/>
            <w:vMerge/>
          </w:tcPr>
          <w:p w14:paraId="26671365" w14:textId="77777777" w:rsidR="008B7164" w:rsidRPr="00DF6495" w:rsidRDefault="008B7164" w:rsidP="003E613D">
            <w:pPr>
              <w:shd w:val="clear" w:color="auto" w:fill="FFFFFE"/>
              <w:jc w:val="center"/>
              <w:rPr>
                <w:rFonts w:ascii="Courier New" w:eastAsia="Times New Roman" w:hAnsi="Courier New" w:cs="Courier New"/>
                <w:sz w:val="21"/>
                <w:szCs w:val="21"/>
                <w:lang w:val="en-US" w:eastAsia="en-US" w:bidi="ar-SA"/>
              </w:rPr>
            </w:pPr>
          </w:p>
        </w:tc>
      </w:tr>
    </w:tbl>
    <w:p w14:paraId="053ED166" w14:textId="77777777" w:rsidR="008B7164" w:rsidRDefault="008B7164" w:rsidP="008B7164">
      <w:pPr>
        <w:pStyle w:val="ListParagraph"/>
        <w:ind w:left="0"/>
        <w:jc w:val="both"/>
        <w:rPr>
          <w:rFonts w:ascii="Century725 Cn BT" w:hAnsi="Century725 Cn BT" w:cs="Courier New"/>
          <w:bCs/>
          <w:color w:val="auto"/>
          <w:sz w:val="22"/>
          <w:szCs w:val="22"/>
        </w:rPr>
      </w:pPr>
      <w:r w:rsidRPr="00DF6495">
        <w:rPr>
          <w:rFonts w:ascii="Century725 Cn BT" w:hAnsi="Century725 Cn BT" w:cs="Courier New"/>
          <w:b/>
          <w:bCs/>
          <w:color w:val="auto"/>
          <w:sz w:val="22"/>
          <w:szCs w:val="22"/>
        </w:rPr>
        <w:t xml:space="preserve">Note </w:t>
      </w:r>
      <w:r w:rsidRPr="00DF6495">
        <w:rPr>
          <w:rFonts w:ascii="Century725 Cn BT" w:hAnsi="Century725 Cn BT" w:cs="Courier New"/>
          <w:bCs/>
          <w:color w:val="auto"/>
          <w:sz w:val="22"/>
          <w:szCs w:val="22"/>
        </w:rPr>
        <w:t xml:space="preserve"> You can use </w:t>
      </w:r>
      <w:r w:rsidRPr="00DF6495">
        <w:rPr>
          <w:rFonts w:ascii="Courier New" w:hAnsi="Courier New" w:cs="Courier New"/>
          <w:bCs/>
          <w:color w:val="auto"/>
          <w:sz w:val="22"/>
          <w:szCs w:val="22"/>
        </w:rPr>
        <w:t xml:space="preserve">for </w:t>
      </w:r>
      <w:proofErr w:type="spellStart"/>
      <w:r w:rsidRPr="00DF6495">
        <w:rPr>
          <w:rFonts w:ascii="Courier New" w:hAnsi="Courier New" w:cs="Courier New"/>
          <w:bCs/>
          <w:color w:val="auto"/>
          <w:sz w:val="22"/>
          <w:szCs w:val="22"/>
        </w:rPr>
        <w:t>i</w:t>
      </w:r>
      <w:proofErr w:type="spellEnd"/>
      <w:r w:rsidRPr="00DF6495">
        <w:rPr>
          <w:rFonts w:ascii="Courier New" w:hAnsi="Courier New" w:cs="Courier New"/>
          <w:bCs/>
          <w:color w:val="auto"/>
          <w:sz w:val="22"/>
          <w:szCs w:val="22"/>
        </w:rPr>
        <w:t xml:space="preserve"> in range(</w:t>
      </w:r>
      <w:proofErr w:type="spellStart"/>
      <w:r w:rsidRPr="00DF6495">
        <w:rPr>
          <w:rFonts w:ascii="Courier New" w:hAnsi="Courier New" w:cs="Courier New"/>
          <w:bCs/>
          <w:color w:val="auto"/>
          <w:sz w:val="22"/>
          <w:szCs w:val="22"/>
        </w:rPr>
        <w:t>len</w:t>
      </w:r>
      <w:proofErr w:type="spellEnd"/>
      <w:r w:rsidRPr="00DF6495">
        <w:rPr>
          <w:rFonts w:ascii="Courier New" w:hAnsi="Courier New" w:cs="Courier New"/>
          <w:bCs/>
          <w:color w:val="auto"/>
          <w:sz w:val="22"/>
          <w:szCs w:val="22"/>
        </w:rPr>
        <w:t>(X))</w:t>
      </w:r>
      <w:r w:rsidRPr="00DF6495">
        <w:rPr>
          <w:rFonts w:ascii="Palatino Linotype" w:hAnsi="Palatino Linotype" w:cs="Courier New"/>
          <w:bCs/>
          <w:color w:val="auto"/>
          <w:sz w:val="22"/>
          <w:szCs w:val="22"/>
        </w:rPr>
        <w:t xml:space="preserve"> </w:t>
      </w:r>
      <w:r w:rsidRPr="00DF6495">
        <w:rPr>
          <w:rFonts w:ascii="Century725 Cn BT" w:hAnsi="Century725 Cn BT" w:cs="Courier New"/>
          <w:bCs/>
          <w:color w:val="auto"/>
          <w:sz w:val="22"/>
          <w:szCs w:val="22"/>
        </w:rPr>
        <w:t>to use a loop on a list.</w:t>
      </w:r>
    </w:p>
    <w:p w14:paraId="034F858D" w14:textId="77777777" w:rsidR="002E2471" w:rsidRPr="00DF6495" w:rsidRDefault="002E2471" w:rsidP="008B7164">
      <w:pPr>
        <w:pStyle w:val="ListParagraph"/>
        <w:ind w:left="0"/>
        <w:jc w:val="both"/>
        <w:rPr>
          <w:rFonts w:ascii="Century725 Cn BT" w:hAnsi="Century725 Cn BT" w:cs="Courier New"/>
          <w:bCs/>
          <w:color w:val="auto"/>
          <w:sz w:val="22"/>
          <w:szCs w:val="22"/>
        </w:rPr>
      </w:pPr>
    </w:p>
    <w:p w14:paraId="55F3DBE4" w14:textId="77777777" w:rsidR="008B7164" w:rsidRPr="00DF6495" w:rsidRDefault="008B7164" w:rsidP="008B7164">
      <w:pPr>
        <w:pStyle w:val="ListParagraph"/>
        <w:ind w:left="0"/>
        <w:jc w:val="both"/>
        <w:rPr>
          <w:rFonts w:ascii="Century725 Cn BT" w:hAnsi="Century725 Cn BT" w:cs="Courier New"/>
          <w:b/>
          <w:bCs/>
          <w:color w:val="auto"/>
          <w:sz w:val="22"/>
          <w:szCs w:val="22"/>
        </w:rPr>
      </w:pPr>
      <w:r>
        <w:rPr>
          <w:rFonts w:ascii="Century725 Cn BT" w:hAnsi="Century725 Cn BT" w:cs="Courier New"/>
          <w:b/>
          <w:bCs/>
          <w:color w:val="auto"/>
          <w:sz w:val="22"/>
          <w:szCs w:val="22"/>
        </w:rPr>
        <w:t>j</w:t>
      </w:r>
      <w:r w:rsidRPr="00DF6495">
        <w:rPr>
          <w:rFonts w:ascii="Century725 Cn BT" w:hAnsi="Century725 Cn BT" w:cs="Courier New"/>
          <w:b/>
          <w:bCs/>
          <w:color w:val="auto"/>
          <w:sz w:val="22"/>
          <w:szCs w:val="22"/>
        </w:rPr>
        <w:t>. Simple Statistics of List elements</w:t>
      </w:r>
    </w:p>
    <w:tbl>
      <w:tblPr>
        <w:tblStyle w:val="TableGrid"/>
        <w:tblW w:w="0" w:type="auto"/>
        <w:tblLook w:val="04A0" w:firstRow="1" w:lastRow="0" w:firstColumn="1" w:lastColumn="0" w:noHBand="0" w:noVBand="1"/>
      </w:tblPr>
      <w:tblGrid>
        <w:gridCol w:w="4675"/>
        <w:gridCol w:w="4675"/>
      </w:tblGrid>
      <w:tr w:rsidR="008B7164" w:rsidRPr="00DF6495" w14:paraId="5ADE5D8E" w14:textId="77777777" w:rsidTr="003E613D">
        <w:trPr>
          <w:trHeight w:val="828"/>
        </w:trPr>
        <w:tc>
          <w:tcPr>
            <w:tcW w:w="4675" w:type="dxa"/>
          </w:tcPr>
          <w:p w14:paraId="0747AF9F" w14:textId="77777777" w:rsidR="008B7164" w:rsidRPr="00DF6495" w:rsidRDefault="008B7164" w:rsidP="003E613D">
            <w:pPr>
              <w:shd w:val="clear" w:color="auto" w:fill="FFFFFE"/>
              <w:rPr>
                <w:rFonts w:ascii="Courier New" w:eastAsia="Times New Roman" w:hAnsi="Courier New" w:cs="Courier New"/>
                <w:sz w:val="21"/>
                <w:szCs w:val="21"/>
                <w:lang w:val="en-US" w:eastAsia="en-US" w:bidi="ar-SA"/>
              </w:rPr>
            </w:pPr>
            <w:r w:rsidRPr="00DF6495">
              <w:rPr>
                <w:rFonts w:ascii="Courier New" w:eastAsia="Times New Roman" w:hAnsi="Courier New" w:cs="Courier New"/>
                <w:sz w:val="21"/>
                <w:szCs w:val="21"/>
                <w:lang w:val="en-US" w:eastAsia="en-US" w:bidi="ar-SA"/>
              </w:rPr>
              <w:t>x</w:t>
            </w:r>
            <w:proofErr w:type="gramStart"/>
            <w:r w:rsidRPr="00DF6495">
              <w:rPr>
                <w:rFonts w:ascii="Courier New" w:eastAsia="Times New Roman" w:hAnsi="Courier New" w:cs="Courier New"/>
                <w:sz w:val="21"/>
                <w:szCs w:val="21"/>
                <w:lang w:val="en-US" w:eastAsia="en-US" w:bidi="ar-SA"/>
              </w:rPr>
              <w:t>=[</w:t>
            </w:r>
            <w:proofErr w:type="gramEnd"/>
            <w:r w:rsidRPr="00DF6495">
              <w:rPr>
                <w:rFonts w:ascii="Courier New" w:eastAsia="Times New Roman" w:hAnsi="Courier New" w:cs="Courier New"/>
                <w:sz w:val="21"/>
                <w:szCs w:val="21"/>
                <w:lang w:val="en-US" w:eastAsia="en-US" w:bidi="ar-SA"/>
              </w:rPr>
              <w:t>00, 11, 22, 33, 44, 55]</w:t>
            </w:r>
          </w:p>
          <w:p w14:paraId="6429088D" w14:textId="77777777" w:rsidR="008B7164" w:rsidRPr="00DF6495" w:rsidRDefault="008B7164" w:rsidP="003E613D">
            <w:pPr>
              <w:shd w:val="clear" w:color="auto" w:fill="FFFFFE"/>
              <w:rPr>
                <w:rFonts w:ascii="Courier New" w:eastAsia="Times New Roman" w:hAnsi="Courier New" w:cs="Courier New"/>
                <w:sz w:val="21"/>
                <w:szCs w:val="21"/>
                <w:lang w:val="en-US" w:eastAsia="en-US" w:bidi="ar-SA"/>
              </w:rPr>
            </w:pPr>
            <w:r w:rsidRPr="00DF6495">
              <w:rPr>
                <w:rFonts w:ascii="Courier New" w:eastAsia="Times New Roman" w:hAnsi="Courier New" w:cs="Courier New"/>
                <w:sz w:val="21"/>
                <w:szCs w:val="21"/>
                <w:lang w:val="en-US" w:eastAsia="en-US" w:bidi="ar-SA"/>
              </w:rPr>
              <w:t>a=min(x)</w:t>
            </w:r>
          </w:p>
          <w:p w14:paraId="153A065B" w14:textId="77777777" w:rsidR="008B7164" w:rsidRPr="00DF6495" w:rsidRDefault="008B7164" w:rsidP="003E613D">
            <w:pPr>
              <w:shd w:val="clear" w:color="auto" w:fill="FFFFFE"/>
              <w:rPr>
                <w:rFonts w:ascii="Courier New" w:eastAsia="Times New Roman" w:hAnsi="Courier New" w:cs="Courier New"/>
                <w:sz w:val="21"/>
                <w:szCs w:val="21"/>
                <w:lang w:val="en-US" w:eastAsia="en-US" w:bidi="ar-SA"/>
              </w:rPr>
            </w:pPr>
            <w:r w:rsidRPr="00DF6495">
              <w:rPr>
                <w:rFonts w:ascii="Courier New" w:eastAsia="Times New Roman" w:hAnsi="Courier New" w:cs="Courier New"/>
                <w:sz w:val="21"/>
                <w:szCs w:val="21"/>
                <w:lang w:val="en-US" w:eastAsia="en-US" w:bidi="ar-SA"/>
              </w:rPr>
              <w:t>b=max(x)</w:t>
            </w:r>
          </w:p>
          <w:p w14:paraId="6E129192" w14:textId="77777777" w:rsidR="008B7164" w:rsidRPr="00DF6495" w:rsidRDefault="008B7164" w:rsidP="003E613D">
            <w:pPr>
              <w:shd w:val="clear" w:color="auto" w:fill="FFFFFE"/>
              <w:rPr>
                <w:rFonts w:ascii="Courier New" w:eastAsia="Times New Roman" w:hAnsi="Courier New" w:cs="Courier New"/>
                <w:sz w:val="21"/>
                <w:szCs w:val="21"/>
                <w:lang w:val="en-US" w:eastAsia="en-US" w:bidi="ar-SA"/>
              </w:rPr>
            </w:pPr>
            <w:r w:rsidRPr="00DF6495">
              <w:rPr>
                <w:rFonts w:ascii="Courier New" w:eastAsia="Times New Roman" w:hAnsi="Courier New" w:cs="Courier New"/>
                <w:sz w:val="21"/>
                <w:szCs w:val="21"/>
                <w:lang w:val="en-US" w:eastAsia="en-US" w:bidi="ar-SA"/>
              </w:rPr>
              <w:t>c=sum(x)</w:t>
            </w:r>
          </w:p>
          <w:p w14:paraId="596776F0" w14:textId="77777777" w:rsidR="008B7164" w:rsidRPr="00DF6495" w:rsidRDefault="008B7164" w:rsidP="003E613D">
            <w:pPr>
              <w:shd w:val="clear" w:color="auto" w:fill="FFFFFE"/>
              <w:rPr>
                <w:rFonts w:ascii="Courier New" w:eastAsia="Times New Roman" w:hAnsi="Courier New" w:cs="Courier New"/>
                <w:sz w:val="21"/>
                <w:szCs w:val="21"/>
                <w:lang w:val="en-US" w:eastAsia="en-US" w:bidi="ar-SA"/>
              </w:rPr>
            </w:pPr>
            <w:r w:rsidRPr="00DF6495">
              <w:rPr>
                <w:rFonts w:ascii="Courier New" w:eastAsia="Times New Roman" w:hAnsi="Courier New" w:cs="Courier New"/>
                <w:sz w:val="21"/>
                <w:szCs w:val="21"/>
                <w:lang w:val="en-US" w:eastAsia="en-US" w:bidi="ar-SA"/>
              </w:rPr>
              <w:t>print(</w:t>
            </w:r>
            <w:proofErr w:type="gramStart"/>
            <w:r w:rsidRPr="00DF6495">
              <w:rPr>
                <w:rFonts w:ascii="Courier New" w:eastAsia="Times New Roman" w:hAnsi="Courier New" w:cs="Courier New"/>
                <w:sz w:val="21"/>
                <w:szCs w:val="21"/>
                <w:lang w:val="en-US" w:eastAsia="en-US" w:bidi="ar-SA"/>
              </w:rPr>
              <w:t>a,b</w:t>
            </w:r>
            <w:proofErr w:type="gramEnd"/>
            <w:r w:rsidRPr="00DF6495">
              <w:rPr>
                <w:rFonts w:ascii="Courier New" w:eastAsia="Times New Roman" w:hAnsi="Courier New" w:cs="Courier New"/>
                <w:sz w:val="21"/>
                <w:szCs w:val="21"/>
                <w:lang w:val="en-US" w:eastAsia="en-US" w:bidi="ar-SA"/>
              </w:rPr>
              <w:t>,c)</w:t>
            </w:r>
          </w:p>
        </w:tc>
        <w:tc>
          <w:tcPr>
            <w:tcW w:w="4675" w:type="dxa"/>
          </w:tcPr>
          <w:p w14:paraId="714ABA6A" w14:textId="77777777" w:rsidR="008B7164" w:rsidRPr="00DF6495" w:rsidRDefault="008B7164" w:rsidP="003E613D">
            <w:pPr>
              <w:shd w:val="clear" w:color="auto" w:fill="FFFFFE"/>
              <w:rPr>
                <w:rFonts w:ascii="Courier New" w:eastAsia="Times New Roman" w:hAnsi="Courier New" w:cs="Courier New"/>
                <w:sz w:val="21"/>
                <w:szCs w:val="21"/>
                <w:lang w:val="en-US" w:eastAsia="en-US" w:bidi="ar-SA"/>
              </w:rPr>
            </w:pPr>
          </w:p>
        </w:tc>
      </w:tr>
    </w:tbl>
    <w:p w14:paraId="1FB803E7" w14:textId="49154BE9" w:rsidR="008B7164" w:rsidRDefault="008B7164" w:rsidP="008B7164">
      <w:pPr>
        <w:spacing w:after="0" w:line="240" w:lineRule="auto"/>
        <w:jc w:val="both"/>
        <w:rPr>
          <w:rFonts w:ascii="Century725 Cn BT" w:hAnsi="Century725 Cn BT" w:cs="Courier New"/>
          <w:bCs/>
        </w:rPr>
      </w:pPr>
      <w:r w:rsidRPr="00DF6495">
        <w:rPr>
          <w:rFonts w:ascii="Century725 Cn BT" w:hAnsi="Century725 Cn BT" w:cs="Courier New"/>
          <w:b/>
          <w:bCs/>
        </w:rPr>
        <w:t>Note:</w:t>
      </w:r>
      <w:r w:rsidRPr="00DF6495">
        <w:rPr>
          <w:rFonts w:ascii="Century725 Cn BT" w:hAnsi="Century725 Cn BT" w:cs="Courier New"/>
          <w:bCs/>
        </w:rPr>
        <w:t xml:space="preserve"> if the list contains non-numeric data types, the </w:t>
      </w:r>
      <w:proofErr w:type="gramStart"/>
      <w:r>
        <w:rPr>
          <w:rFonts w:ascii="Century725 Cn BT" w:hAnsi="Century725 Cn BT" w:cs="Courier New"/>
          <w:bCs/>
        </w:rPr>
        <w:t>sum( )</w:t>
      </w:r>
      <w:proofErr w:type="gramEnd"/>
      <w:r>
        <w:rPr>
          <w:rFonts w:ascii="Century725 Cn BT" w:hAnsi="Century725 Cn BT" w:cs="Courier New"/>
          <w:bCs/>
        </w:rPr>
        <w:t xml:space="preserve"> </w:t>
      </w:r>
      <w:r w:rsidRPr="00DF6495">
        <w:rPr>
          <w:rFonts w:ascii="Century725 Cn BT" w:hAnsi="Century725 Cn BT" w:cs="Courier New"/>
          <w:bCs/>
        </w:rPr>
        <w:t>function will cause error</w:t>
      </w:r>
      <w:r>
        <w:rPr>
          <w:rFonts w:ascii="Century725 Cn BT" w:hAnsi="Century725 Cn BT" w:cs="Courier New"/>
          <w:bCs/>
        </w:rPr>
        <w:t xml:space="preserve">, but others work meaningfully, in the context of alphabetical order. </w:t>
      </w:r>
    </w:p>
    <w:tbl>
      <w:tblPr>
        <w:tblStyle w:val="TableGrid"/>
        <w:tblW w:w="0" w:type="auto"/>
        <w:tblLook w:val="04A0" w:firstRow="1" w:lastRow="0" w:firstColumn="1" w:lastColumn="0" w:noHBand="0" w:noVBand="1"/>
      </w:tblPr>
      <w:tblGrid>
        <w:gridCol w:w="4675"/>
        <w:gridCol w:w="4675"/>
      </w:tblGrid>
      <w:tr w:rsidR="008B7164" w:rsidRPr="00DF6495" w14:paraId="583079E7" w14:textId="77777777" w:rsidTr="003E613D">
        <w:trPr>
          <w:trHeight w:val="828"/>
        </w:trPr>
        <w:tc>
          <w:tcPr>
            <w:tcW w:w="4675" w:type="dxa"/>
          </w:tcPr>
          <w:p w14:paraId="717A7D4C" w14:textId="77777777" w:rsidR="008B7164" w:rsidRPr="00DF6495" w:rsidRDefault="008B7164" w:rsidP="003E613D">
            <w:pPr>
              <w:shd w:val="clear" w:color="auto" w:fill="FFFFFE"/>
              <w:rPr>
                <w:rFonts w:ascii="Courier New" w:eastAsia="Times New Roman" w:hAnsi="Courier New" w:cs="Courier New"/>
                <w:sz w:val="21"/>
                <w:szCs w:val="21"/>
                <w:lang w:val="en-US" w:eastAsia="en-US" w:bidi="ar-SA"/>
              </w:rPr>
            </w:pPr>
            <w:r w:rsidRPr="00DF6495">
              <w:rPr>
                <w:rFonts w:ascii="Courier New" w:eastAsia="Times New Roman" w:hAnsi="Courier New" w:cs="Courier New"/>
                <w:sz w:val="21"/>
                <w:szCs w:val="21"/>
                <w:lang w:val="en-US" w:eastAsia="en-US" w:bidi="ar-SA"/>
              </w:rPr>
              <w:t>x</w:t>
            </w:r>
            <w:proofErr w:type="gramStart"/>
            <w:r w:rsidRPr="008B7164">
              <w:rPr>
                <w:rFonts w:ascii="Courier New" w:eastAsia="Times New Roman" w:hAnsi="Courier New" w:cs="Courier New"/>
                <w:sz w:val="18"/>
                <w:szCs w:val="18"/>
                <w:lang w:val="en-US" w:eastAsia="en-US" w:bidi="ar-SA"/>
              </w:rPr>
              <w:t>=[</w:t>
            </w:r>
            <w:proofErr w:type="gramEnd"/>
            <w:r w:rsidRPr="008B7164">
              <w:rPr>
                <w:rFonts w:ascii="Courier New" w:eastAsia="Times New Roman" w:hAnsi="Courier New" w:cs="Courier New"/>
                <w:sz w:val="18"/>
                <w:szCs w:val="18"/>
                <w:lang w:val="en-US" w:eastAsia="en-US" w:bidi="ar-SA"/>
              </w:rPr>
              <w:t>‘</w:t>
            </w:r>
            <w:proofErr w:type="spellStart"/>
            <w:r w:rsidRPr="008B7164">
              <w:rPr>
                <w:rFonts w:ascii="Courier New" w:eastAsia="Times New Roman" w:hAnsi="Courier New" w:cs="Courier New"/>
                <w:sz w:val="18"/>
                <w:szCs w:val="18"/>
                <w:lang w:val="en-US" w:eastAsia="en-US" w:bidi="ar-SA"/>
              </w:rPr>
              <w:t>kichu</w:t>
            </w:r>
            <w:proofErr w:type="spellEnd"/>
            <w:r w:rsidRPr="008B7164">
              <w:rPr>
                <w:rFonts w:ascii="Courier New" w:eastAsia="Times New Roman" w:hAnsi="Courier New" w:cs="Courier New"/>
                <w:sz w:val="18"/>
                <w:szCs w:val="18"/>
                <w:lang w:val="en-US" w:eastAsia="en-US" w:bidi="ar-SA"/>
              </w:rPr>
              <w:t>’, ‘</w:t>
            </w:r>
            <w:proofErr w:type="spellStart"/>
            <w:r w:rsidRPr="008B7164">
              <w:rPr>
                <w:rFonts w:ascii="Courier New" w:eastAsia="Times New Roman" w:hAnsi="Courier New" w:cs="Courier New"/>
                <w:sz w:val="18"/>
                <w:szCs w:val="18"/>
                <w:lang w:val="en-US" w:eastAsia="en-US" w:bidi="ar-SA"/>
              </w:rPr>
              <w:t>pachu</w:t>
            </w:r>
            <w:proofErr w:type="spellEnd"/>
            <w:r w:rsidRPr="008B7164">
              <w:rPr>
                <w:rFonts w:ascii="Courier New" w:eastAsia="Times New Roman" w:hAnsi="Courier New" w:cs="Courier New"/>
                <w:sz w:val="18"/>
                <w:szCs w:val="18"/>
                <w:lang w:val="en-US" w:eastAsia="en-US" w:bidi="ar-SA"/>
              </w:rPr>
              <w:t>’, ‘</w:t>
            </w:r>
            <w:proofErr w:type="spellStart"/>
            <w:r w:rsidRPr="008B7164">
              <w:rPr>
                <w:rFonts w:ascii="Courier New" w:eastAsia="Times New Roman" w:hAnsi="Courier New" w:cs="Courier New"/>
                <w:sz w:val="18"/>
                <w:szCs w:val="18"/>
                <w:lang w:val="en-US" w:eastAsia="en-US" w:bidi="ar-SA"/>
              </w:rPr>
              <w:t>sachu</w:t>
            </w:r>
            <w:proofErr w:type="spellEnd"/>
            <w:r w:rsidRPr="008B7164">
              <w:rPr>
                <w:rFonts w:ascii="Courier New" w:eastAsia="Times New Roman" w:hAnsi="Courier New" w:cs="Courier New"/>
                <w:sz w:val="18"/>
                <w:szCs w:val="18"/>
                <w:lang w:val="en-US" w:eastAsia="en-US" w:bidi="ar-SA"/>
              </w:rPr>
              <w:t>’ ‘</w:t>
            </w:r>
            <w:proofErr w:type="spellStart"/>
            <w:r w:rsidRPr="008B7164">
              <w:rPr>
                <w:rFonts w:ascii="Courier New" w:eastAsia="Times New Roman" w:hAnsi="Courier New" w:cs="Courier New"/>
                <w:sz w:val="18"/>
                <w:szCs w:val="18"/>
                <w:lang w:val="en-US" w:eastAsia="en-US" w:bidi="ar-SA"/>
              </w:rPr>
              <w:t>pikachu</w:t>
            </w:r>
            <w:proofErr w:type="spellEnd"/>
            <w:r w:rsidRPr="008B7164">
              <w:rPr>
                <w:rFonts w:ascii="Courier New" w:eastAsia="Times New Roman" w:hAnsi="Courier New" w:cs="Courier New"/>
                <w:sz w:val="18"/>
                <w:szCs w:val="18"/>
                <w:lang w:val="en-US" w:eastAsia="en-US" w:bidi="ar-SA"/>
              </w:rPr>
              <w:t>’]</w:t>
            </w:r>
          </w:p>
          <w:p w14:paraId="0325B849" w14:textId="77777777" w:rsidR="008B7164" w:rsidRPr="00DF6495" w:rsidRDefault="008B7164" w:rsidP="003E613D">
            <w:pPr>
              <w:shd w:val="clear" w:color="auto" w:fill="FFFFFE"/>
              <w:rPr>
                <w:rFonts w:ascii="Courier New" w:eastAsia="Times New Roman" w:hAnsi="Courier New" w:cs="Courier New"/>
                <w:sz w:val="21"/>
                <w:szCs w:val="21"/>
                <w:lang w:val="en-US" w:eastAsia="en-US" w:bidi="ar-SA"/>
              </w:rPr>
            </w:pPr>
            <w:r w:rsidRPr="00DF6495">
              <w:rPr>
                <w:rFonts w:ascii="Courier New" w:eastAsia="Times New Roman" w:hAnsi="Courier New" w:cs="Courier New"/>
                <w:sz w:val="21"/>
                <w:szCs w:val="21"/>
                <w:lang w:val="en-US" w:eastAsia="en-US" w:bidi="ar-SA"/>
              </w:rPr>
              <w:t>a=min(x)</w:t>
            </w:r>
          </w:p>
          <w:p w14:paraId="591B7CBE" w14:textId="77777777" w:rsidR="008B7164" w:rsidRPr="00DF6495" w:rsidRDefault="008B7164" w:rsidP="003E613D">
            <w:pPr>
              <w:shd w:val="clear" w:color="auto" w:fill="FFFFFE"/>
              <w:rPr>
                <w:rFonts w:ascii="Courier New" w:eastAsia="Times New Roman" w:hAnsi="Courier New" w:cs="Courier New"/>
                <w:sz w:val="21"/>
                <w:szCs w:val="21"/>
                <w:lang w:val="en-US" w:eastAsia="en-US" w:bidi="ar-SA"/>
              </w:rPr>
            </w:pPr>
            <w:r w:rsidRPr="00DF6495">
              <w:rPr>
                <w:rFonts w:ascii="Courier New" w:eastAsia="Times New Roman" w:hAnsi="Courier New" w:cs="Courier New"/>
                <w:sz w:val="21"/>
                <w:szCs w:val="21"/>
                <w:lang w:val="en-US" w:eastAsia="en-US" w:bidi="ar-SA"/>
              </w:rPr>
              <w:t>b=max(x)</w:t>
            </w:r>
          </w:p>
          <w:p w14:paraId="0E8D7605" w14:textId="77777777" w:rsidR="008B7164" w:rsidRPr="00DF6495" w:rsidRDefault="008B7164" w:rsidP="008B7164">
            <w:pPr>
              <w:shd w:val="clear" w:color="auto" w:fill="FFFFFE"/>
              <w:rPr>
                <w:rFonts w:ascii="Courier New" w:eastAsia="Times New Roman" w:hAnsi="Courier New" w:cs="Courier New"/>
                <w:sz w:val="21"/>
                <w:szCs w:val="21"/>
                <w:lang w:val="en-US" w:eastAsia="en-US" w:bidi="ar-SA"/>
              </w:rPr>
            </w:pPr>
            <w:r>
              <w:rPr>
                <w:rFonts w:ascii="Courier New" w:eastAsia="Times New Roman" w:hAnsi="Courier New" w:cs="Courier New"/>
                <w:sz w:val="21"/>
                <w:szCs w:val="21"/>
                <w:lang w:val="en-US" w:eastAsia="en-US" w:bidi="ar-SA"/>
              </w:rPr>
              <w:t>print(</w:t>
            </w:r>
            <w:proofErr w:type="spellStart"/>
            <w:proofErr w:type="gramStart"/>
            <w:r>
              <w:rPr>
                <w:rFonts w:ascii="Courier New" w:eastAsia="Times New Roman" w:hAnsi="Courier New" w:cs="Courier New"/>
                <w:sz w:val="21"/>
                <w:szCs w:val="21"/>
                <w:lang w:val="en-US" w:eastAsia="en-US" w:bidi="ar-SA"/>
              </w:rPr>
              <w:t>a,b</w:t>
            </w:r>
            <w:proofErr w:type="spellEnd"/>
            <w:proofErr w:type="gramEnd"/>
            <w:r w:rsidRPr="00DF6495">
              <w:rPr>
                <w:rFonts w:ascii="Courier New" w:eastAsia="Times New Roman" w:hAnsi="Courier New" w:cs="Courier New"/>
                <w:sz w:val="21"/>
                <w:szCs w:val="21"/>
                <w:lang w:val="en-US" w:eastAsia="en-US" w:bidi="ar-SA"/>
              </w:rPr>
              <w:t>)</w:t>
            </w:r>
          </w:p>
        </w:tc>
        <w:tc>
          <w:tcPr>
            <w:tcW w:w="4675" w:type="dxa"/>
          </w:tcPr>
          <w:p w14:paraId="63F564FF" w14:textId="77777777" w:rsidR="008B7164" w:rsidRPr="00DF6495" w:rsidRDefault="008B7164" w:rsidP="003E613D">
            <w:pPr>
              <w:shd w:val="clear" w:color="auto" w:fill="FFFFFE"/>
              <w:rPr>
                <w:rFonts w:ascii="Courier New" w:eastAsia="Times New Roman" w:hAnsi="Courier New" w:cs="Courier New"/>
                <w:sz w:val="21"/>
                <w:szCs w:val="21"/>
                <w:lang w:val="en-US" w:eastAsia="en-US" w:bidi="ar-SA"/>
              </w:rPr>
            </w:pPr>
          </w:p>
        </w:tc>
      </w:tr>
    </w:tbl>
    <w:p w14:paraId="56C18901" w14:textId="77777777" w:rsidR="008B7164" w:rsidRPr="00DF6495" w:rsidRDefault="008B7164" w:rsidP="008B7164">
      <w:pPr>
        <w:spacing w:after="0" w:line="240" w:lineRule="auto"/>
        <w:jc w:val="both"/>
        <w:rPr>
          <w:rFonts w:ascii="Century725 Cn BT" w:hAnsi="Century725 Cn BT" w:cs="Courier New"/>
          <w:bCs/>
        </w:rPr>
      </w:pPr>
    </w:p>
    <w:p w14:paraId="59B1CF64" w14:textId="781FA73E" w:rsidR="00A91ABC" w:rsidRPr="00A51B78" w:rsidRDefault="000E2991" w:rsidP="00A91ABC">
      <w:pPr>
        <w:pStyle w:val="ListParagraph"/>
        <w:ind w:left="0"/>
        <w:jc w:val="both"/>
        <w:rPr>
          <w:rFonts w:ascii="Century725 Cn BT" w:hAnsi="Century725 Cn BT" w:cs="Courier New"/>
          <w:b/>
          <w:bCs/>
        </w:rPr>
      </w:pPr>
      <w:r>
        <w:rPr>
          <w:rFonts w:ascii="Century725 Cn BT" w:hAnsi="Century725 Cn BT" w:cs="Courier New"/>
          <w:b/>
          <w:bCs/>
        </w:rPr>
        <w:t>k</w:t>
      </w:r>
      <w:r w:rsidR="00C369E0">
        <w:rPr>
          <w:rFonts w:ascii="Century725 Cn BT" w:hAnsi="Century725 Cn BT" w:cs="Courier New"/>
          <w:b/>
          <w:bCs/>
        </w:rPr>
        <w:t>.</w:t>
      </w:r>
      <w:r w:rsidR="00A91ABC" w:rsidRPr="00A51B78">
        <w:rPr>
          <w:rFonts w:ascii="Century725 Cn BT" w:hAnsi="Century725 Cn BT" w:cs="Courier New"/>
          <w:b/>
          <w:bCs/>
        </w:rPr>
        <w:t xml:space="preserve"> </w:t>
      </w:r>
      <w:proofErr w:type="spellStart"/>
      <w:r w:rsidR="00A91ABC" w:rsidRPr="00A51B78">
        <w:rPr>
          <w:rFonts w:ascii="Century725 Cn BT" w:hAnsi="Century725 Cn BT" w:cs="Courier New"/>
          <w:b/>
          <w:bCs/>
        </w:rPr>
        <w:t>Radomly</w:t>
      </w:r>
      <w:proofErr w:type="spellEnd"/>
      <w:r w:rsidR="00A91ABC" w:rsidRPr="00A51B78">
        <w:rPr>
          <w:rFonts w:ascii="Century725 Cn BT" w:hAnsi="Century725 Cn BT" w:cs="Courier New"/>
          <w:b/>
          <w:bCs/>
        </w:rPr>
        <w:t xml:space="preserve"> picking list elements </w:t>
      </w:r>
    </w:p>
    <w:p w14:paraId="156E1BFA" w14:textId="77777777" w:rsidR="00A91ABC" w:rsidRDefault="00A91ABC" w:rsidP="00A91ABC">
      <w:pPr>
        <w:pStyle w:val="ListParagraph"/>
        <w:ind w:left="0"/>
        <w:jc w:val="both"/>
        <w:rPr>
          <w:rFonts w:ascii="Courier New" w:hAnsi="Courier New" w:cs="Courier New"/>
          <w:b/>
          <w:bCs/>
        </w:rPr>
      </w:pPr>
      <w:r w:rsidRPr="00A51B78">
        <w:rPr>
          <w:rFonts w:ascii="Century725 Cn BT" w:hAnsi="Century725 Cn BT" w:cs="Courier New"/>
          <w:bCs/>
        </w:rPr>
        <w:t xml:space="preserve">It is sometimes very useful to pick elements from a list at random. </w:t>
      </w:r>
      <w:r w:rsidRPr="008B7164">
        <w:rPr>
          <w:rFonts w:ascii="Century725 Cn BT" w:hAnsi="Century725 Cn BT" w:cs="Courier New"/>
          <w:bCs/>
          <w:u w:val="single"/>
        </w:rPr>
        <w:t xml:space="preserve">For this we need to import </w:t>
      </w:r>
      <w:r w:rsidRPr="008B7164">
        <w:rPr>
          <w:rFonts w:ascii="Courier New" w:hAnsi="Courier New" w:cs="Courier New"/>
          <w:bCs/>
          <w:u w:val="single"/>
        </w:rPr>
        <w:t xml:space="preserve">random </w:t>
      </w:r>
      <w:r w:rsidRPr="008B7164">
        <w:rPr>
          <w:rFonts w:ascii="Century725 Cn BT" w:hAnsi="Century725 Cn BT" w:cs="Courier New"/>
          <w:bCs/>
          <w:u w:val="single"/>
        </w:rPr>
        <w:t xml:space="preserve">package </w:t>
      </w:r>
      <w:r w:rsidRPr="00A51B78">
        <w:rPr>
          <w:rFonts w:ascii="Century725 Cn BT" w:hAnsi="Century725 Cn BT" w:cs="Courier New"/>
          <w:bCs/>
        </w:rPr>
        <w:t xml:space="preserve">and use </w:t>
      </w:r>
      <w:proofErr w:type="spellStart"/>
      <w:r w:rsidRPr="00A51B78">
        <w:rPr>
          <w:rFonts w:ascii="Courier New" w:hAnsi="Courier New" w:cs="Courier New"/>
          <w:bCs/>
        </w:rPr>
        <w:t>random.choice</w:t>
      </w:r>
      <w:proofErr w:type="spellEnd"/>
      <w:r w:rsidRPr="00A51B78">
        <w:rPr>
          <w:rFonts w:ascii="Courier New" w:hAnsi="Courier New" w:cs="Courier New"/>
          <w:bCs/>
        </w:rPr>
        <w:t>()</w:t>
      </w:r>
      <w:r w:rsidRPr="00A51B78">
        <w:rPr>
          <w:rFonts w:ascii="Century725 Cn BT" w:hAnsi="Century725 Cn BT" w:cs="Courier New"/>
          <w:bCs/>
        </w:rPr>
        <w:t xml:space="preserve"> function. </w:t>
      </w:r>
      <w:r w:rsidR="003A5BC1">
        <w:rPr>
          <w:rFonts w:ascii="Century725 Cn BT" w:hAnsi="Century725 Cn BT" w:cs="Courier New"/>
          <w:bCs/>
        </w:rPr>
        <w:t xml:space="preserve"> Run repeatedly to understand the effect.</w:t>
      </w:r>
    </w:p>
    <w:tbl>
      <w:tblPr>
        <w:tblStyle w:val="TableGrid"/>
        <w:tblW w:w="0" w:type="auto"/>
        <w:tblLook w:val="04A0" w:firstRow="1" w:lastRow="0" w:firstColumn="1" w:lastColumn="0" w:noHBand="0" w:noVBand="1"/>
      </w:tblPr>
      <w:tblGrid>
        <w:gridCol w:w="780"/>
        <w:gridCol w:w="779"/>
        <w:gridCol w:w="86"/>
        <w:gridCol w:w="693"/>
        <w:gridCol w:w="280"/>
        <w:gridCol w:w="499"/>
        <w:gridCol w:w="474"/>
        <w:gridCol w:w="305"/>
        <w:gridCol w:w="560"/>
        <w:gridCol w:w="401"/>
        <w:gridCol w:w="4493"/>
      </w:tblGrid>
      <w:tr w:rsidR="00A91ABC" w:rsidRPr="00AD3928" w14:paraId="25739F55" w14:textId="77777777" w:rsidTr="00EC4165">
        <w:trPr>
          <w:trHeight w:val="493"/>
        </w:trPr>
        <w:tc>
          <w:tcPr>
            <w:tcW w:w="4855" w:type="dxa"/>
            <w:gridSpan w:val="10"/>
          </w:tcPr>
          <w:p w14:paraId="3C3407D5" w14:textId="77777777" w:rsidR="00A91ABC" w:rsidRPr="00A51B78" w:rsidRDefault="00A91ABC" w:rsidP="00EC4165">
            <w:pPr>
              <w:shd w:val="clear" w:color="auto" w:fill="FFFFFE"/>
              <w:rPr>
                <w:rFonts w:ascii="Courier New" w:eastAsia="Times New Roman" w:hAnsi="Courier New" w:cs="Courier New"/>
                <w:color w:val="000000"/>
                <w:sz w:val="21"/>
                <w:szCs w:val="21"/>
                <w:lang w:val="en-US" w:eastAsia="en-US" w:bidi="ar-SA"/>
              </w:rPr>
            </w:pPr>
            <w:r w:rsidRPr="00A51B78">
              <w:rPr>
                <w:rFonts w:ascii="Courier New" w:eastAsia="Times New Roman" w:hAnsi="Courier New" w:cs="Courier New"/>
                <w:color w:val="000000"/>
                <w:sz w:val="21"/>
                <w:szCs w:val="21"/>
                <w:lang w:val="en-US" w:eastAsia="en-US" w:bidi="ar-SA"/>
              </w:rPr>
              <w:t>import random</w:t>
            </w:r>
          </w:p>
          <w:p w14:paraId="331D5131" w14:textId="77777777" w:rsidR="00A91ABC" w:rsidRPr="00A51B78" w:rsidRDefault="003A5BC1" w:rsidP="00EC4165">
            <w:pPr>
              <w:shd w:val="clear" w:color="auto" w:fill="FFFFFE"/>
              <w:rPr>
                <w:rFonts w:ascii="Courier New" w:eastAsia="Times New Roman" w:hAnsi="Courier New" w:cs="Courier New"/>
                <w:color w:val="000000"/>
                <w:sz w:val="21"/>
                <w:szCs w:val="21"/>
                <w:lang w:val="en-US" w:eastAsia="en-US" w:bidi="ar-SA"/>
              </w:rPr>
            </w:pPr>
            <w:r>
              <w:rPr>
                <w:rFonts w:ascii="Courier New" w:eastAsia="Times New Roman" w:hAnsi="Courier New" w:cs="Courier New"/>
                <w:color w:val="000000"/>
                <w:sz w:val="21"/>
                <w:szCs w:val="21"/>
                <w:lang w:val="en-US" w:eastAsia="en-US" w:bidi="ar-SA"/>
              </w:rPr>
              <w:t>x</w:t>
            </w:r>
            <w:proofErr w:type="gramStart"/>
            <w:r>
              <w:rPr>
                <w:rFonts w:ascii="Courier New" w:eastAsia="Times New Roman" w:hAnsi="Courier New" w:cs="Courier New"/>
                <w:color w:val="000000"/>
                <w:sz w:val="21"/>
                <w:szCs w:val="21"/>
                <w:lang w:val="en-US" w:eastAsia="en-US" w:bidi="ar-SA"/>
              </w:rPr>
              <w:t>=[</w:t>
            </w:r>
            <w:proofErr w:type="gramEnd"/>
            <w:r>
              <w:rPr>
                <w:rFonts w:ascii="Courier New" w:eastAsia="Times New Roman" w:hAnsi="Courier New" w:cs="Courier New"/>
                <w:color w:val="000000"/>
                <w:sz w:val="21"/>
                <w:szCs w:val="21"/>
                <w:lang w:val="en-US" w:eastAsia="en-US" w:bidi="ar-SA"/>
              </w:rPr>
              <w:t>55, 11, 22, 33, 11, 0, 44</w:t>
            </w:r>
            <w:r w:rsidR="00A91ABC" w:rsidRPr="00A51B78">
              <w:rPr>
                <w:rFonts w:ascii="Courier New" w:eastAsia="Times New Roman" w:hAnsi="Courier New" w:cs="Courier New"/>
                <w:color w:val="000000"/>
                <w:sz w:val="21"/>
                <w:szCs w:val="21"/>
                <w:lang w:val="en-US" w:eastAsia="en-US" w:bidi="ar-SA"/>
              </w:rPr>
              <w:t>]</w:t>
            </w:r>
          </w:p>
          <w:p w14:paraId="06C0A457" w14:textId="77777777" w:rsidR="00A91ABC" w:rsidRPr="00EC2400" w:rsidRDefault="00A91ABC" w:rsidP="00EC4165">
            <w:pPr>
              <w:shd w:val="clear" w:color="auto" w:fill="FFFFFE"/>
              <w:rPr>
                <w:rFonts w:ascii="Courier New" w:eastAsia="Times New Roman" w:hAnsi="Courier New" w:cs="Courier New"/>
                <w:color w:val="09885A"/>
                <w:sz w:val="21"/>
                <w:szCs w:val="21"/>
                <w:lang w:val="en-US" w:eastAsia="en-US" w:bidi="ar-SA"/>
              </w:rPr>
            </w:pPr>
            <w:r w:rsidRPr="00A51B78">
              <w:rPr>
                <w:rFonts w:ascii="Courier New" w:eastAsia="Times New Roman" w:hAnsi="Courier New" w:cs="Courier New"/>
                <w:color w:val="000000"/>
                <w:sz w:val="21"/>
                <w:szCs w:val="21"/>
                <w:lang w:val="en-US" w:eastAsia="en-US" w:bidi="ar-SA"/>
              </w:rPr>
              <w:t>print(</w:t>
            </w:r>
            <w:proofErr w:type="spellStart"/>
            <w:proofErr w:type="gramStart"/>
            <w:r w:rsidRPr="00A51B78">
              <w:rPr>
                <w:rFonts w:ascii="Courier New" w:eastAsia="Times New Roman" w:hAnsi="Courier New" w:cs="Courier New"/>
                <w:color w:val="000000"/>
                <w:sz w:val="21"/>
                <w:szCs w:val="21"/>
                <w:lang w:val="en-US" w:eastAsia="en-US" w:bidi="ar-SA"/>
              </w:rPr>
              <w:t>random.choice</w:t>
            </w:r>
            <w:proofErr w:type="spellEnd"/>
            <w:proofErr w:type="gramEnd"/>
            <w:r w:rsidRPr="00A51B78">
              <w:rPr>
                <w:rFonts w:ascii="Courier New" w:eastAsia="Times New Roman" w:hAnsi="Courier New" w:cs="Courier New"/>
                <w:color w:val="000000"/>
                <w:sz w:val="21"/>
                <w:szCs w:val="21"/>
                <w:lang w:val="en-US" w:eastAsia="en-US" w:bidi="ar-SA"/>
              </w:rPr>
              <w:t>(x))</w:t>
            </w:r>
          </w:p>
        </w:tc>
        <w:tc>
          <w:tcPr>
            <w:tcW w:w="4495" w:type="dxa"/>
            <w:vMerge w:val="restart"/>
          </w:tcPr>
          <w:p w14:paraId="276D416C" w14:textId="77777777" w:rsidR="00A91ABC" w:rsidRPr="00AD3928" w:rsidRDefault="00A91ABC" w:rsidP="00EC4165">
            <w:pPr>
              <w:shd w:val="clear" w:color="auto" w:fill="FFFFFE"/>
              <w:rPr>
                <w:rFonts w:ascii="Courier New" w:eastAsia="Times New Roman" w:hAnsi="Courier New" w:cs="Courier New"/>
                <w:color w:val="000000"/>
                <w:sz w:val="21"/>
                <w:szCs w:val="21"/>
                <w:lang w:val="en-US" w:eastAsia="en-US" w:bidi="ar-SA"/>
              </w:rPr>
            </w:pPr>
            <w:r>
              <w:rPr>
                <w:rFonts w:ascii="Courier New" w:eastAsia="Times New Roman" w:hAnsi="Courier New" w:cs="Courier New"/>
                <w:color w:val="000000"/>
                <w:sz w:val="21"/>
                <w:szCs w:val="21"/>
                <w:lang w:val="en-US" w:eastAsia="en-US" w:bidi="ar-SA"/>
              </w:rPr>
              <w:t>33</w:t>
            </w:r>
          </w:p>
        </w:tc>
      </w:tr>
      <w:tr w:rsidR="00A91ABC" w:rsidRPr="00423F7D" w14:paraId="08D874B9" w14:textId="77777777" w:rsidTr="00EC4165">
        <w:trPr>
          <w:trHeight w:val="160"/>
        </w:trPr>
        <w:tc>
          <w:tcPr>
            <w:tcW w:w="780" w:type="dxa"/>
          </w:tcPr>
          <w:p w14:paraId="5FB44436" w14:textId="77777777" w:rsidR="00A91ABC" w:rsidRPr="00AD3928" w:rsidRDefault="00A91ABC" w:rsidP="00EC4165">
            <w:pPr>
              <w:shd w:val="clear" w:color="auto" w:fill="FFFFFE"/>
              <w:jc w:val="center"/>
              <w:rPr>
                <w:rFonts w:ascii="Courier New" w:eastAsia="Times New Roman" w:hAnsi="Courier New" w:cs="Courier New"/>
                <w:color w:val="000000"/>
                <w:sz w:val="21"/>
                <w:szCs w:val="21"/>
                <w:lang w:val="en-US" w:eastAsia="en-US" w:bidi="ar-SA"/>
              </w:rPr>
            </w:pPr>
            <w:r>
              <w:rPr>
                <w:rFonts w:ascii="Courier New" w:eastAsia="Times New Roman" w:hAnsi="Courier New" w:cs="Courier New"/>
                <w:color w:val="000000"/>
                <w:sz w:val="21"/>
                <w:szCs w:val="21"/>
                <w:lang w:val="en-US" w:eastAsia="en-US" w:bidi="ar-SA"/>
              </w:rPr>
              <w:t>0</w:t>
            </w:r>
          </w:p>
        </w:tc>
        <w:tc>
          <w:tcPr>
            <w:tcW w:w="779" w:type="dxa"/>
          </w:tcPr>
          <w:p w14:paraId="21A9BEA2" w14:textId="77777777" w:rsidR="00A91ABC" w:rsidRPr="00423F7D" w:rsidRDefault="00A91ABC" w:rsidP="00EC4165">
            <w:pPr>
              <w:shd w:val="clear" w:color="auto" w:fill="FFFFFE"/>
              <w:jc w:val="center"/>
              <w:rPr>
                <w:rFonts w:ascii="Courier New" w:eastAsia="Times New Roman" w:hAnsi="Courier New" w:cs="Courier New"/>
                <w:color w:val="000000"/>
                <w:sz w:val="21"/>
                <w:szCs w:val="21"/>
                <w:lang w:val="en-US" w:eastAsia="en-US" w:bidi="ar-SA"/>
              </w:rPr>
            </w:pPr>
            <w:r>
              <w:rPr>
                <w:rFonts w:ascii="Courier New" w:eastAsia="Times New Roman" w:hAnsi="Courier New" w:cs="Courier New"/>
                <w:color w:val="000000"/>
                <w:sz w:val="21"/>
                <w:szCs w:val="21"/>
                <w:lang w:val="en-US" w:eastAsia="en-US" w:bidi="ar-SA"/>
              </w:rPr>
              <w:t>1</w:t>
            </w:r>
          </w:p>
        </w:tc>
        <w:tc>
          <w:tcPr>
            <w:tcW w:w="779" w:type="dxa"/>
            <w:gridSpan w:val="2"/>
          </w:tcPr>
          <w:p w14:paraId="08031FBA" w14:textId="77777777" w:rsidR="00A91ABC" w:rsidRPr="00423F7D" w:rsidRDefault="00A91ABC" w:rsidP="00EC4165">
            <w:pPr>
              <w:shd w:val="clear" w:color="auto" w:fill="FFFFFE"/>
              <w:jc w:val="center"/>
              <w:rPr>
                <w:rFonts w:ascii="Courier New" w:eastAsia="Times New Roman" w:hAnsi="Courier New" w:cs="Courier New"/>
                <w:color w:val="000000"/>
                <w:sz w:val="21"/>
                <w:szCs w:val="21"/>
                <w:lang w:val="en-US" w:eastAsia="en-US" w:bidi="ar-SA"/>
              </w:rPr>
            </w:pPr>
            <w:r>
              <w:rPr>
                <w:rFonts w:ascii="Courier New" w:eastAsia="Times New Roman" w:hAnsi="Courier New" w:cs="Courier New"/>
                <w:color w:val="000000"/>
                <w:sz w:val="21"/>
                <w:szCs w:val="21"/>
                <w:lang w:val="en-US" w:eastAsia="en-US" w:bidi="ar-SA"/>
              </w:rPr>
              <w:t>2</w:t>
            </w:r>
          </w:p>
        </w:tc>
        <w:tc>
          <w:tcPr>
            <w:tcW w:w="779" w:type="dxa"/>
            <w:gridSpan w:val="2"/>
          </w:tcPr>
          <w:p w14:paraId="7AE4D1FF" w14:textId="77777777" w:rsidR="00A91ABC" w:rsidRPr="00423F7D" w:rsidRDefault="00A91ABC" w:rsidP="00EC4165">
            <w:pPr>
              <w:shd w:val="clear" w:color="auto" w:fill="FFFFFE"/>
              <w:jc w:val="center"/>
              <w:rPr>
                <w:rFonts w:ascii="Courier New" w:eastAsia="Times New Roman" w:hAnsi="Courier New" w:cs="Courier New"/>
                <w:color w:val="000000"/>
                <w:sz w:val="21"/>
                <w:szCs w:val="21"/>
                <w:lang w:val="en-US" w:eastAsia="en-US" w:bidi="ar-SA"/>
              </w:rPr>
            </w:pPr>
            <w:r>
              <w:rPr>
                <w:rFonts w:ascii="Courier New" w:eastAsia="Times New Roman" w:hAnsi="Courier New" w:cs="Courier New"/>
                <w:color w:val="000000"/>
                <w:sz w:val="21"/>
                <w:szCs w:val="21"/>
                <w:lang w:val="en-US" w:eastAsia="en-US" w:bidi="ar-SA"/>
              </w:rPr>
              <w:t>3</w:t>
            </w:r>
          </w:p>
        </w:tc>
        <w:tc>
          <w:tcPr>
            <w:tcW w:w="779" w:type="dxa"/>
            <w:gridSpan w:val="2"/>
          </w:tcPr>
          <w:p w14:paraId="37592304" w14:textId="77777777" w:rsidR="00A91ABC" w:rsidRPr="00423F7D" w:rsidRDefault="00A91ABC" w:rsidP="00EC4165">
            <w:pPr>
              <w:shd w:val="clear" w:color="auto" w:fill="FFFFFE"/>
              <w:jc w:val="center"/>
              <w:rPr>
                <w:rFonts w:ascii="Courier New" w:eastAsia="Times New Roman" w:hAnsi="Courier New" w:cs="Courier New"/>
                <w:color w:val="000000"/>
                <w:sz w:val="21"/>
                <w:szCs w:val="21"/>
                <w:lang w:val="en-US" w:eastAsia="en-US" w:bidi="ar-SA"/>
              </w:rPr>
            </w:pPr>
            <w:r>
              <w:rPr>
                <w:rFonts w:ascii="Courier New" w:eastAsia="Times New Roman" w:hAnsi="Courier New" w:cs="Courier New"/>
                <w:color w:val="000000"/>
                <w:sz w:val="21"/>
                <w:szCs w:val="21"/>
                <w:lang w:val="en-US" w:eastAsia="en-US" w:bidi="ar-SA"/>
              </w:rPr>
              <w:t>4</w:t>
            </w:r>
          </w:p>
        </w:tc>
        <w:tc>
          <w:tcPr>
            <w:tcW w:w="959" w:type="dxa"/>
            <w:gridSpan w:val="2"/>
          </w:tcPr>
          <w:p w14:paraId="71A12232" w14:textId="77777777" w:rsidR="00A91ABC" w:rsidRPr="00423F7D" w:rsidRDefault="00A91ABC" w:rsidP="00EC4165">
            <w:pPr>
              <w:shd w:val="clear" w:color="auto" w:fill="FFFFFE"/>
              <w:jc w:val="center"/>
              <w:rPr>
                <w:rFonts w:ascii="Courier New" w:eastAsia="Times New Roman" w:hAnsi="Courier New" w:cs="Courier New"/>
                <w:color w:val="000000"/>
                <w:sz w:val="21"/>
                <w:szCs w:val="21"/>
                <w:lang w:val="en-US" w:eastAsia="en-US" w:bidi="ar-SA"/>
              </w:rPr>
            </w:pPr>
            <w:r>
              <w:rPr>
                <w:rFonts w:ascii="Courier New" w:eastAsia="Times New Roman" w:hAnsi="Courier New" w:cs="Courier New"/>
                <w:color w:val="000000"/>
                <w:sz w:val="21"/>
                <w:szCs w:val="21"/>
                <w:lang w:val="en-US" w:eastAsia="en-US" w:bidi="ar-SA"/>
              </w:rPr>
              <w:t>5</w:t>
            </w:r>
          </w:p>
        </w:tc>
        <w:tc>
          <w:tcPr>
            <w:tcW w:w="4495" w:type="dxa"/>
            <w:vMerge/>
          </w:tcPr>
          <w:p w14:paraId="4DA9DEE2" w14:textId="77777777" w:rsidR="00A91ABC" w:rsidRPr="00423F7D" w:rsidRDefault="00A91ABC" w:rsidP="00EC4165">
            <w:pPr>
              <w:shd w:val="clear" w:color="auto" w:fill="FFFFFE"/>
              <w:jc w:val="center"/>
              <w:rPr>
                <w:rFonts w:ascii="Courier New" w:eastAsia="Times New Roman" w:hAnsi="Courier New" w:cs="Courier New"/>
                <w:color w:val="000000"/>
                <w:sz w:val="21"/>
                <w:szCs w:val="21"/>
                <w:lang w:val="en-US" w:eastAsia="en-US" w:bidi="ar-SA"/>
              </w:rPr>
            </w:pPr>
          </w:p>
        </w:tc>
      </w:tr>
      <w:tr w:rsidR="00A91ABC" w:rsidRPr="00423F7D" w14:paraId="1BE15671" w14:textId="77777777" w:rsidTr="00EC4165">
        <w:trPr>
          <w:trHeight w:val="160"/>
        </w:trPr>
        <w:tc>
          <w:tcPr>
            <w:tcW w:w="780" w:type="dxa"/>
          </w:tcPr>
          <w:p w14:paraId="730290E8" w14:textId="77777777" w:rsidR="00A91ABC" w:rsidRPr="00AD3928" w:rsidRDefault="00A91ABC" w:rsidP="00EC4165">
            <w:pPr>
              <w:shd w:val="clear" w:color="auto" w:fill="FFFFFE"/>
              <w:jc w:val="center"/>
              <w:rPr>
                <w:rFonts w:ascii="Courier New" w:eastAsia="Times New Roman" w:hAnsi="Courier New" w:cs="Courier New"/>
                <w:color w:val="000000"/>
                <w:sz w:val="21"/>
                <w:szCs w:val="21"/>
                <w:lang w:val="en-US" w:eastAsia="en-US" w:bidi="ar-SA"/>
              </w:rPr>
            </w:pPr>
            <w:r>
              <w:rPr>
                <w:rFonts w:ascii="Courier New" w:eastAsia="Times New Roman" w:hAnsi="Courier New" w:cs="Courier New"/>
                <w:color w:val="000000"/>
                <w:sz w:val="21"/>
                <w:szCs w:val="21"/>
                <w:lang w:val="en-US" w:eastAsia="en-US" w:bidi="ar-SA"/>
              </w:rPr>
              <w:t>55</w:t>
            </w:r>
          </w:p>
        </w:tc>
        <w:tc>
          <w:tcPr>
            <w:tcW w:w="779" w:type="dxa"/>
          </w:tcPr>
          <w:p w14:paraId="447DFADC" w14:textId="77777777" w:rsidR="00A91ABC" w:rsidRPr="00423F7D" w:rsidRDefault="00A91ABC" w:rsidP="00EC4165">
            <w:pPr>
              <w:shd w:val="clear" w:color="auto" w:fill="FFFFFE"/>
              <w:jc w:val="center"/>
              <w:rPr>
                <w:rFonts w:ascii="Courier New" w:eastAsia="Times New Roman" w:hAnsi="Courier New" w:cs="Courier New"/>
                <w:color w:val="000000"/>
                <w:sz w:val="21"/>
                <w:szCs w:val="21"/>
                <w:lang w:val="en-US" w:eastAsia="en-US" w:bidi="ar-SA"/>
              </w:rPr>
            </w:pPr>
            <w:r>
              <w:rPr>
                <w:rFonts w:ascii="Courier New" w:eastAsia="Times New Roman" w:hAnsi="Courier New" w:cs="Courier New"/>
                <w:color w:val="000000"/>
                <w:sz w:val="21"/>
                <w:szCs w:val="21"/>
                <w:lang w:val="en-US" w:eastAsia="en-US" w:bidi="ar-SA"/>
              </w:rPr>
              <w:t>11</w:t>
            </w:r>
          </w:p>
        </w:tc>
        <w:tc>
          <w:tcPr>
            <w:tcW w:w="779" w:type="dxa"/>
            <w:gridSpan w:val="2"/>
          </w:tcPr>
          <w:p w14:paraId="300D9706" w14:textId="77777777" w:rsidR="00A91ABC" w:rsidRPr="00423F7D" w:rsidRDefault="00A91ABC" w:rsidP="00EC4165">
            <w:pPr>
              <w:shd w:val="clear" w:color="auto" w:fill="FFFFFE"/>
              <w:jc w:val="center"/>
              <w:rPr>
                <w:rFonts w:ascii="Courier New" w:eastAsia="Times New Roman" w:hAnsi="Courier New" w:cs="Courier New"/>
                <w:color w:val="000000"/>
                <w:sz w:val="21"/>
                <w:szCs w:val="21"/>
                <w:lang w:val="en-US" w:eastAsia="en-US" w:bidi="ar-SA"/>
              </w:rPr>
            </w:pPr>
            <w:r>
              <w:rPr>
                <w:rFonts w:ascii="Courier New" w:eastAsia="Times New Roman" w:hAnsi="Courier New" w:cs="Courier New"/>
                <w:color w:val="000000"/>
                <w:sz w:val="21"/>
                <w:szCs w:val="21"/>
                <w:lang w:val="en-US" w:eastAsia="en-US" w:bidi="ar-SA"/>
              </w:rPr>
              <w:t>22</w:t>
            </w:r>
          </w:p>
        </w:tc>
        <w:tc>
          <w:tcPr>
            <w:tcW w:w="779" w:type="dxa"/>
            <w:gridSpan w:val="2"/>
          </w:tcPr>
          <w:p w14:paraId="14679780" w14:textId="77777777" w:rsidR="00A91ABC" w:rsidRPr="00423F7D" w:rsidRDefault="00A91ABC" w:rsidP="00EC4165">
            <w:pPr>
              <w:shd w:val="clear" w:color="auto" w:fill="FFFFFE"/>
              <w:jc w:val="center"/>
              <w:rPr>
                <w:rFonts w:ascii="Courier New" w:eastAsia="Times New Roman" w:hAnsi="Courier New" w:cs="Courier New"/>
                <w:color w:val="000000"/>
                <w:sz w:val="21"/>
                <w:szCs w:val="21"/>
                <w:lang w:val="en-US" w:eastAsia="en-US" w:bidi="ar-SA"/>
              </w:rPr>
            </w:pPr>
            <w:r>
              <w:rPr>
                <w:rFonts w:ascii="Courier New" w:eastAsia="Times New Roman" w:hAnsi="Courier New" w:cs="Courier New"/>
                <w:color w:val="000000"/>
                <w:sz w:val="21"/>
                <w:szCs w:val="21"/>
                <w:lang w:val="en-US" w:eastAsia="en-US" w:bidi="ar-SA"/>
              </w:rPr>
              <w:t>33</w:t>
            </w:r>
          </w:p>
        </w:tc>
        <w:tc>
          <w:tcPr>
            <w:tcW w:w="779" w:type="dxa"/>
            <w:gridSpan w:val="2"/>
          </w:tcPr>
          <w:p w14:paraId="652BC691" w14:textId="77777777" w:rsidR="00A91ABC" w:rsidRPr="00423F7D" w:rsidRDefault="00A91ABC" w:rsidP="00EC4165">
            <w:pPr>
              <w:shd w:val="clear" w:color="auto" w:fill="FFFFFE"/>
              <w:jc w:val="center"/>
              <w:rPr>
                <w:rFonts w:ascii="Courier New" w:eastAsia="Times New Roman" w:hAnsi="Courier New" w:cs="Courier New"/>
                <w:color w:val="000000"/>
                <w:sz w:val="21"/>
                <w:szCs w:val="21"/>
                <w:lang w:val="en-US" w:eastAsia="en-US" w:bidi="ar-SA"/>
              </w:rPr>
            </w:pPr>
            <w:r>
              <w:rPr>
                <w:rFonts w:ascii="Courier New" w:eastAsia="Times New Roman" w:hAnsi="Courier New" w:cs="Courier New"/>
                <w:color w:val="000000"/>
                <w:sz w:val="21"/>
                <w:szCs w:val="21"/>
                <w:lang w:val="en-US" w:eastAsia="en-US" w:bidi="ar-SA"/>
              </w:rPr>
              <w:t>00</w:t>
            </w:r>
          </w:p>
        </w:tc>
        <w:tc>
          <w:tcPr>
            <w:tcW w:w="959" w:type="dxa"/>
            <w:gridSpan w:val="2"/>
          </w:tcPr>
          <w:p w14:paraId="5B6D83F0" w14:textId="77777777" w:rsidR="00A91ABC" w:rsidRPr="00423F7D" w:rsidRDefault="00A91ABC" w:rsidP="00EC4165">
            <w:pPr>
              <w:shd w:val="clear" w:color="auto" w:fill="FFFFFE"/>
              <w:jc w:val="center"/>
              <w:rPr>
                <w:rFonts w:ascii="Courier New" w:eastAsia="Times New Roman" w:hAnsi="Courier New" w:cs="Courier New"/>
                <w:color w:val="000000"/>
                <w:sz w:val="21"/>
                <w:szCs w:val="21"/>
                <w:lang w:val="en-US" w:eastAsia="en-US" w:bidi="ar-SA"/>
              </w:rPr>
            </w:pPr>
            <w:r>
              <w:rPr>
                <w:rFonts w:ascii="Courier New" w:eastAsia="Times New Roman" w:hAnsi="Courier New" w:cs="Courier New"/>
                <w:color w:val="000000"/>
                <w:sz w:val="21"/>
                <w:szCs w:val="21"/>
                <w:lang w:val="en-US" w:eastAsia="en-US" w:bidi="ar-SA"/>
              </w:rPr>
              <w:t>44</w:t>
            </w:r>
          </w:p>
        </w:tc>
        <w:tc>
          <w:tcPr>
            <w:tcW w:w="4495" w:type="dxa"/>
            <w:vMerge/>
          </w:tcPr>
          <w:p w14:paraId="136B712C" w14:textId="77777777" w:rsidR="00A91ABC" w:rsidRDefault="00A91ABC" w:rsidP="00EC4165">
            <w:pPr>
              <w:shd w:val="clear" w:color="auto" w:fill="FFFFFE"/>
              <w:jc w:val="center"/>
              <w:rPr>
                <w:rFonts w:ascii="Courier New" w:eastAsia="Times New Roman" w:hAnsi="Courier New" w:cs="Courier New"/>
                <w:color w:val="000000"/>
                <w:sz w:val="21"/>
                <w:szCs w:val="21"/>
                <w:lang w:val="en-US" w:eastAsia="en-US" w:bidi="ar-SA"/>
              </w:rPr>
            </w:pPr>
          </w:p>
        </w:tc>
      </w:tr>
      <w:tr w:rsidR="00A91ABC" w:rsidRPr="00AD3928" w14:paraId="1D5C73C6" w14:textId="77777777" w:rsidTr="00EC4165">
        <w:trPr>
          <w:trHeight w:val="493"/>
        </w:trPr>
        <w:tc>
          <w:tcPr>
            <w:tcW w:w="4855" w:type="dxa"/>
            <w:gridSpan w:val="10"/>
          </w:tcPr>
          <w:p w14:paraId="2EBDDC08" w14:textId="77777777" w:rsidR="00A91ABC" w:rsidRPr="00A51B78" w:rsidRDefault="00A91ABC" w:rsidP="00EC4165">
            <w:pPr>
              <w:shd w:val="clear" w:color="auto" w:fill="FFFFFE"/>
              <w:rPr>
                <w:rFonts w:ascii="Courier New" w:eastAsia="Times New Roman" w:hAnsi="Courier New" w:cs="Courier New"/>
                <w:color w:val="000000"/>
                <w:sz w:val="21"/>
                <w:szCs w:val="21"/>
                <w:lang w:val="en-US" w:eastAsia="en-US" w:bidi="ar-SA"/>
              </w:rPr>
            </w:pPr>
            <w:r w:rsidRPr="00A51B78">
              <w:rPr>
                <w:rFonts w:ascii="Courier New" w:eastAsia="Times New Roman" w:hAnsi="Courier New" w:cs="Courier New"/>
                <w:color w:val="000000"/>
                <w:sz w:val="21"/>
                <w:szCs w:val="21"/>
                <w:lang w:val="en-US" w:eastAsia="en-US" w:bidi="ar-SA"/>
              </w:rPr>
              <w:t>import random</w:t>
            </w:r>
          </w:p>
          <w:p w14:paraId="44AEF479" w14:textId="77777777" w:rsidR="00A91ABC" w:rsidRPr="00A51B78" w:rsidRDefault="00A91ABC" w:rsidP="00EC4165">
            <w:pPr>
              <w:shd w:val="clear" w:color="auto" w:fill="FFFFFE"/>
              <w:rPr>
                <w:rFonts w:ascii="Courier New" w:eastAsia="Times New Roman" w:hAnsi="Courier New" w:cs="Courier New"/>
                <w:color w:val="000000"/>
                <w:sz w:val="21"/>
                <w:szCs w:val="21"/>
                <w:lang w:val="en-US" w:eastAsia="en-US" w:bidi="ar-SA"/>
              </w:rPr>
            </w:pPr>
            <w:r w:rsidRPr="00A51B78">
              <w:rPr>
                <w:rFonts w:ascii="Courier New" w:eastAsia="Times New Roman" w:hAnsi="Courier New" w:cs="Courier New"/>
                <w:color w:val="000000"/>
                <w:sz w:val="21"/>
                <w:szCs w:val="21"/>
                <w:lang w:val="en-US" w:eastAsia="en-US" w:bidi="ar-SA"/>
              </w:rPr>
              <w:t>x=</w:t>
            </w:r>
            <w:r w:rsidRPr="00C71B37">
              <w:rPr>
                <w:rFonts w:ascii="Courier New" w:eastAsia="Times New Roman" w:hAnsi="Courier New" w:cs="Courier New"/>
                <w:color w:val="000000"/>
                <w:sz w:val="18"/>
                <w:szCs w:val="18"/>
                <w:lang w:val="en-US" w:eastAsia="en-US" w:bidi="ar-SA"/>
              </w:rPr>
              <w:t>[‘</w:t>
            </w:r>
            <w:proofErr w:type="spellStart"/>
            <w:r w:rsidRPr="00C71B37">
              <w:rPr>
                <w:rFonts w:ascii="Courier New" w:eastAsia="Times New Roman" w:hAnsi="Courier New" w:cs="Courier New"/>
                <w:color w:val="000000"/>
                <w:sz w:val="18"/>
                <w:szCs w:val="18"/>
                <w:lang w:val="en-US" w:eastAsia="en-US" w:bidi="ar-SA"/>
              </w:rPr>
              <w:t>red</w:t>
            </w:r>
            <w:proofErr w:type="gramStart"/>
            <w:r w:rsidRPr="00C71B37">
              <w:rPr>
                <w:rFonts w:ascii="Courier New" w:eastAsia="Times New Roman" w:hAnsi="Courier New" w:cs="Courier New"/>
                <w:color w:val="000000"/>
                <w:sz w:val="18"/>
                <w:szCs w:val="18"/>
                <w:lang w:val="en-US" w:eastAsia="en-US" w:bidi="ar-SA"/>
              </w:rPr>
              <w:t>’,‘</w:t>
            </w:r>
            <w:proofErr w:type="gramEnd"/>
            <w:r w:rsidRPr="00C71B37">
              <w:rPr>
                <w:rFonts w:ascii="Courier New" w:eastAsia="Times New Roman" w:hAnsi="Courier New" w:cs="Courier New"/>
                <w:color w:val="000000"/>
                <w:sz w:val="18"/>
                <w:szCs w:val="18"/>
                <w:lang w:val="en-US" w:eastAsia="en-US" w:bidi="ar-SA"/>
              </w:rPr>
              <w:t>blue</w:t>
            </w:r>
            <w:proofErr w:type="gramStart"/>
            <w:r w:rsidRPr="00C71B37">
              <w:rPr>
                <w:rFonts w:ascii="Courier New" w:eastAsia="Times New Roman" w:hAnsi="Courier New" w:cs="Courier New"/>
                <w:color w:val="000000"/>
                <w:sz w:val="18"/>
                <w:szCs w:val="18"/>
                <w:lang w:val="en-US" w:eastAsia="en-US" w:bidi="ar-SA"/>
              </w:rPr>
              <w:t>’,‘</w:t>
            </w:r>
            <w:proofErr w:type="gramEnd"/>
            <w:r w:rsidRPr="00C71B37">
              <w:rPr>
                <w:rFonts w:ascii="Courier New" w:eastAsia="Times New Roman" w:hAnsi="Courier New" w:cs="Courier New"/>
                <w:color w:val="000000"/>
                <w:sz w:val="18"/>
                <w:szCs w:val="18"/>
                <w:lang w:val="en-US" w:eastAsia="en-US" w:bidi="ar-SA"/>
              </w:rPr>
              <w:t>black</w:t>
            </w:r>
            <w:proofErr w:type="gramStart"/>
            <w:r w:rsidRPr="00C71B37">
              <w:rPr>
                <w:rFonts w:ascii="Courier New" w:eastAsia="Times New Roman" w:hAnsi="Courier New" w:cs="Courier New"/>
                <w:color w:val="000000"/>
                <w:sz w:val="18"/>
                <w:szCs w:val="18"/>
                <w:lang w:val="en-US" w:eastAsia="en-US" w:bidi="ar-SA"/>
              </w:rPr>
              <w:t>’,‘</w:t>
            </w:r>
            <w:proofErr w:type="gramEnd"/>
            <w:r w:rsidRPr="00C71B37">
              <w:rPr>
                <w:rFonts w:ascii="Courier New" w:eastAsia="Times New Roman" w:hAnsi="Courier New" w:cs="Courier New"/>
                <w:color w:val="000000"/>
                <w:sz w:val="18"/>
                <w:szCs w:val="18"/>
                <w:lang w:val="en-US" w:eastAsia="en-US" w:bidi="ar-SA"/>
              </w:rPr>
              <w:t>white</w:t>
            </w:r>
            <w:proofErr w:type="gramStart"/>
            <w:r w:rsidRPr="00C71B37">
              <w:rPr>
                <w:rFonts w:ascii="Courier New" w:eastAsia="Times New Roman" w:hAnsi="Courier New" w:cs="Courier New"/>
                <w:color w:val="000000"/>
                <w:sz w:val="18"/>
                <w:szCs w:val="18"/>
                <w:lang w:val="en-US" w:eastAsia="en-US" w:bidi="ar-SA"/>
              </w:rPr>
              <w:t>’,‘</w:t>
            </w:r>
            <w:proofErr w:type="gramEnd"/>
            <w:r w:rsidRPr="00C71B37">
              <w:rPr>
                <w:rFonts w:ascii="Courier New" w:eastAsia="Times New Roman" w:hAnsi="Courier New" w:cs="Courier New"/>
                <w:color w:val="000000"/>
                <w:sz w:val="18"/>
                <w:szCs w:val="18"/>
                <w:lang w:val="en-US" w:eastAsia="en-US" w:bidi="ar-SA"/>
              </w:rPr>
              <w:t>pink</w:t>
            </w:r>
            <w:proofErr w:type="spellEnd"/>
            <w:r w:rsidRPr="00C71B37">
              <w:rPr>
                <w:rFonts w:ascii="Courier New" w:eastAsia="Times New Roman" w:hAnsi="Courier New" w:cs="Courier New"/>
                <w:color w:val="000000"/>
                <w:sz w:val="18"/>
                <w:szCs w:val="18"/>
                <w:lang w:val="en-US" w:eastAsia="en-US" w:bidi="ar-SA"/>
              </w:rPr>
              <w:t>’]</w:t>
            </w:r>
          </w:p>
          <w:p w14:paraId="06E5B06F" w14:textId="77777777" w:rsidR="00A91ABC" w:rsidRPr="00EC2400" w:rsidRDefault="00A91ABC" w:rsidP="00EC4165">
            <w:pPr>
              <w:shd w:val="clear" w:color="auto" w:fill="FFFFFE"/>
              <w:rPr>
                <w:rFonts w:ascii="Courier New" w:eastAsia="Times New Roman" w:hAnsi="Courier New" w:cs="Courier New"/>
                <w:color w:val="09885A"/>
                <w:sz w:val="21"/>
                <w:szCs w:val="21"/>
                <w:lang w:val="en-US" w:eastAsia="en-US" w:bidi="ar-SA"/>
              </w:rPr>
            </w:pPr>
            <w:r w:rsidRPr="00A51B78">
              <w:rPr>
                <w:rFonts w:ascii="Courier New" w:eastAsia="Times New Roman" w:hAnsi="Courier New" w:cs="Courier New"/>
                <w:color w:val="000000"/>
                <w:sz w:val="21"/>
                <w:szCs w:val="21"/>
                <w:lang w:val="en-US" w:eastAsia="en-US" w:bidi="ar-SA"/>
              </w:rPr>
              <w:t>print(</w:t>
            </w:r>
            <w:proofErr w:type="spellStart"/>
            <w:proofErr w:type="gramStart"/>
            <w:r w:rsidRPr="00A51B78">
              <w:rPr>
                <w:rFonts w:ascii="Courier New" w:eastAsia="Times New Roman" w:hAnsi="Courier New" w:cs="Courier New"/>
                <w:color w:val="000000"/>
                <w:sz w:val="21"/>
                <w:szCs w:val="21"/>
                <w:lang w:val="en-US" w:eastAsia="en-US" w:bidi="ar-SA"/>
              </w:rPr>
              <w:t>random.choice</w:t>
            </w:r>
            <w:proofErr w:type="spellEnd"/>
            <w:proofErr w:type="gramEnd"/>
            <w:r w:rsidRPr="00A51B78">
              <w:rPr>
                <w:rFonts w:ascii="Courier New" w:eastAsia="Times New Roman" w:hAnsi="Courier New" w:cs="Courier New"/>
                <w:color w:val="000000"/>
                <w:sz w:val="21"/>
                <w:szCs w:val="21"/>
                <w:lang w:val="en-US" w:eastAsia="en-US" w:bidi="ar-SA"/>
              </w:rPr>
              <w:t>(x))</w:t>
            </w:r>
          </w:p>
        </w:tc>
        <w:tc>
          <w:tcPr>
            <w:tcW w:w="4495" w:type="dxa"/>
            <w:vMerge w:val="restart"/>
          </w:tcPr>
          <w:p w14:paraId="34AE4A12" w14:textId="77777777" w:rsidR="00A91ABC" w:rsidRPr="00AD3928" w:rsidRDefault="00A91ABC" w:rsidP="00EC4165">
            <w:pPr>
              <w:shd w:val="clear" w:color="auto" w:fill="FFFFFE"/>
              <w:rPr>
                <w:rFonts w:ascii="Courier New" w:eastAsia="Times New Roman" w:hAnsi="Courier New" w:cs="Courier New"/>
                <w:color w:val="000000"/>
                <w:sz w:val="21"/>
                <w:szCs w:val="21"/>
                <w:lang w:val="en-US" w:eastAsia="en-US" w:bidi="ar-SA"/>
              </w:rPr>
            </w:pPr>
            <w:r>
              <w:rPr>
                <w:rFonts w:ascii="Courier New" w:eastAsia="Times New Roman" w:hAnsi="Courier New" w:cs="Courier New"/>
                <w:color w:val="000000"/>
                <w:sz w:val="21"/>
                <w:szCs w:val="21"/>
                <w:lang w:val="en-US" w:eastAsia="en-US" w:bidi="ar-SA"/>
              </w:rPr>
              <w:t>‘white’</w:t>
            </w:r>
          </w:p>
        </w:tc>
      </w:tr>
      <w:tr w:rsidR="00A91ABC" w:rsidRPr="00423F7D" w14:paraId="238DEBC8" w14:textId="77777777" w:rsidTr="00EC4165">
        <w:trPr>
          <w:trHeight w:val="160"/>
        </w:trPr>
        <w:tc>
          <w:tcPr>
            <w:tcW w:w="778" w:type="dxa"/>
          </w:tcPr>
          <w:p w14:paraId="7ED24798" w14:textId="77777777" w:rsidR="00A91ABC" w:rsidRPr="00AD3928" w:rsidRDefault="00A91ABC" w:rsidP="00EC4165">
            <w:pPr>
              <w:shd w:val="clear" w:color="auto" w:fill="FFFFFE"/>
              <w:jc w:val="center"/>
              <w:rPr>
                <w:rFonts w:ascii="Courier New" w:eastAsia="Times New Roman" w:hAnsi="Courier New" w:cs="Courier New"/>
                <w:color w:val="000000"/>
                <w:sz w:val="21"/>
                <w:szCs w:val="21"/>
                <w:lang w:val="en-US" w:eastAsia="en-US" w:bidi="ar-SA"/>
              </w:rPr>
            </w:pPr>
            <w:r>
              <w:rPr>
                <w:rFonts w:ascii="Courier New" w:eastAsia="Times New Roman" w:hAnsi="Courier New" w:cs="Courier New"/>
                <w:color w:val="000000"/>
                <w:sz w:val="21"/>
                <w:szCs w:val="21"/>
                <w:lang w:val="en-US" w:eastAsia="en-US" w:bidi="ar-SA"/>
              </w:rPr>
              <w:t>0</w:t>
            </w:r>
          </w:p>
        </w:tc>
        <w:tc>
          <w:tcPr>
            <w:tcW w:w="865" w:type="dxa"/>
            <w:gridSpan w:val="2"/>
          </w:tcPr>
          <w:p w14:paraId="64119C29" w14:textId="77777777" w:rsidR="00A91ABC" w:rsidRPr="00423F7D" w:rsidRDefault="00A91ABC" w:rsidP="00EC4165">
            <w:pPr>
              <w:shd w:val="clear" w:color="auto" w:fill="FFFFFE"/>
              <w:jc w:val="center"/>
              <w:rPr>
                <w:rFonts w:ascii="Courier New" w:eastAsia="Times New Roman" w:hAnsi="Courier New" w:cs="Courier New"/>
                <w:color w:val="000000"/>
                <w:sz w:val="21"/>
                <w:szCs w:val="21"/>
                <w:lang w:val="en-US" w:eastAsia="en-US" w:bidi="ar-SA"/>
              </w:rPr>
            </w:pPr>
            <w:r>
              <w:rPr>
                <w:rFonts w:ascii="Courier New" w:eastAsia="Times New Roman" w:hAnsi="Courier New" w:cs="Courier New"/>
                <w:color w:val="000000"/>
                <w:sz w:val="21"/>
                <w:szCs w:val="21"/>
                <w:lang w:val="en-US" w:eastAsia="en-US" w:bidi="ar-SA"/>
              </w:rPr>
              <w:t>1</w:t>
            </w:r>
          </w:p>
        </w:tc>
        <w:tc>
          <w:tcPr>
            <w:tcW w:w="973" w:type="dxa"/>
            <w:gridSpan w:val="2"/>
          </w:tcPr>
          <w:p w14:paraId="12A0BA2C" w14:textId="77777777" w:rsidR="00A91ABC" w:rsidRPr="00423F7D" w:rsidRDefault="00A91ABC" w:rsidP="00EC4165">
            <w:pPr>
              <w:shd w:val="clear" w:color="auto" w:fill="FFFFFE"/>
              <w:jc w:val="center"/>
              <w:rPr>
                <w:rFonts w:ascii="Courier New" w:eastAsia="Times New Roman" w:hAnsi="Courier New" w:cs="Courier New"/>
                <w:color w:val="000000"/>
                <w:sz w:val="21"/>
                <w:szCs w:val="21"/>
                <w:lang w:val="en-US" w:eastAsia="en-US" w:bidi="ar-SA"/>
              </w:rPr>
            </w:pPr>
            <w:r>
              <w:rPr>
                <w:rFonts w:ascii="Courier New" w:eastAsia="Times New Roman" w:hAnsi="Courier New" w:cs="Courier New"/>
                <w:color w:val="000000"/>
                <w:sz w:val="21"/>
                <w:szCs w:val="21"/>
                <w:lang w:val="en-US" w:eastAsia="en-US" w:bidi="ar-SA"/>
              </w:rPr>
              <w:t>2</w:t>
            </w:r>
          </w:p>
        </w:tc>
        <w:tc>
          <w:tcPr>
            <w:tcW w:w="973" w:type="dxa"/>
            <w:gridSpan w:val="2"/>
          </w:tcPr>
          <w:p w14:paraId="3B12E554" w14:textId="77777777" w:rsidR="00A91ABC" w:rsidRPr="00423F7D" w:rsidRDefault="00A91ABC" w:rsidP="00EC4165">
            <w:pPr>
              <w:shd w:val="clear" w:color="auto" w:fill="FFFFFE"/>
              <w:jc w:val="center"/>
              <w:rPr>
                <w:rFonts w:ascii="Courier New" w:eastAsia="Times New Roman" w:hAnsi="Courier New" w:cs="Courier New"/>
                <w:color w:val="000000"/>
                <w:sz w:val="21"/>
                <w:szCs w:val="21"/>
                <w:lang w:val="en-US" w:eastAsia="en-US" w:bidi="ar-SA"/>
              </w:rPr>
            </w:pPr>
            <w:r>
              <w:rPr>
                <w:rFonts w:ascii="Courier New" w:eastAsia="Times New Roman" w:hAnsi="Courier New" w:cs="Courier New"/>
                <w:color w:val="000000"/>
                <w:sz w:val="21"/>
                <w:szCs w:val="21"/>
                <w:lang w:val="en-US" w:eastAsia="en-US" w:bidi="ar-SA"/>
              </w:rPr>
              <w:t>3</w:t>
            </w:r>
          </w:p>
        </w:tc>
        <w:tc>
          <w:tcPr>
            <w:tcW w:w="865" w:type="dxa"/>
            <w:gridSpan w:val="2"/>
          </w:tcPr>
          <w:p w14:paraId="5EF49BF5" w14:textId="77777777" w:rsidR="00A91ABC" w:rsidRPr="00423F7D" w:rsidRDefault="00A91ABC" w:rsidP="00EC4165">
            <w:pPr>
              <w:shd w:val="clear" w:color="auto" w:fill="FFFFFE"/>
              <w:jc w:val="center"/>
              <w:rPr>
                <w:rFonts w:ascii="Courier New" w:eastAsia="Times New Roman" w:hAnsi="Courier New" w:cs="Courier New"/>
                <w:color w:val="000000"/>
                <w:sz w:val="21"/>
                <w:szCs w:val="21"/>
                <w:lang w:val="en-US" w:eastAsia="en-US" w:bidi="ar-SA"/>
              </w:rPr>
            </w:pPr>
            <w:r>
              <w:rPr>
                <w:rFonts w:ascii="Courier New" w:eastAsia="Times New Roman" w:hAnsi="Courier New" w:cs="Courier New"/>
                <w:color w:val="000000"/>
                <w:sz w:val="21"/>
                <w:szCs w:val="21"/>
                <w:lang w:val="en-US" w:eastAsia="en-US" w:bidi="ar-SA"/>
              </w:rPr>
              <w:t>4</w:t>
            </w:r>
          </w:p>
        </w:tc>
        <w:tc>
          <w:tcPr>
            <w:tcW w:w="401" w:type="dxa"/>
          </w:tcPr>
          <w:p w14:paraId="690FFB0A" w14:textId="77777777" w:rsidR="00A91ABC" w:rsidRPr="00423F7D" w:rsidRDefault="00A91ABC" w:rsidP="00EC4165">
            <w:pPr>
              <w:shd w:val="clear" w:color="auto" w:fill="FFFFFE"/>
              <w:jc w:val="center"/>
              <w:rPr>
                <w:rFonts w:ascii="Courier New" w:eastAsia="Times New Roman" w:hAnsi="Courier New" w:cs="Courier New"/>
                <w:color w:val="000000"/>
                <w:sz w:val="21"/>
                <w:szCs w:val="21"/>
                <w:lang w:val="en-US" w:eastAsia="en-US" w:bidi="ar-SA"/>
              </w:rPr>
            </w:pPr>
          </w:p>
        </w:tc>
        <w:tc>
          <w:tcPr>
            <w:tcW w:w="4495" w:type="dxa"/>
            <w:vMerge/>
          </w:tcPr>
          <w:p w14:paraId="251EA433" w14:textId="77777777" w:rsidR="00A91ABC" w:rsidRPr="00423F7D" w:rsidRDefault="00A91ABC" w:rsidP="00EC4165">
            <w:pPr>
              <w:shd w:val="clear" w:color="auto" w:fill="FFFFFE"/>
              <w:jc w:val="center"/>
              <w:rPr>
                <w:rFonts w:ascii="Courier New" w:eastAsia="Times New Roman" w:hAnsi="Courier New" w:cs="Courier New"/>
                <w:color w:val="000000"/>
                <w:sz w:val="21"/>
                <w:szCs w:val="21"/>
                <w:lang w:val="en-US" w:eastAsia="en-US" w:bidi="ar-SA"/>
              </w:rPr>
            </w:pPr>
          </w:p>
        </w:tc>
      </w:tr>
      <w:tr w:rsidR="00A91ABC" w:rsidRPr="00423F7D" w14:paraId="6BAF57BB" w14:textId="77777777" w:rsidTr="00EC4165">
        <w:trPr>
          <w:trHeight w:val="160"/>
        </w:trPr>
        <w:tc>
          <w:tcPr>
            <w:tcW w:w="778" w:type="dxa"/>
          </w:tcPr>
          <w:p w14:paraId="169B146D" w14:textId="77777777" w:rsidR="00A91ABC" w:rsidRPr="00A51B78" w:rsidRDefault="00A91ABC" w:rsidP="00EC4165">
            <w:pPr>
              <w:shd w:val="clear" w:color="auto" w:fill="FFFFFE"/>
              <w:jc w:val="center"/>
              <w:rPr>
                <w:rFonts w:ascii="Courier New" w:eastAsia="Times New Roman" w:hAnsi="Courier New" w:cs="Courier New"/>
                <w:color w:val="000000"/>
                <w:sz w:val="18"/>
                <w:szCs w:val="18"/>
                <w:lang w:val="en-US" w:eastAsia="en-US" w:bidi="ar-SA"/>
              </w:rPr>
            </w:pPr>
            <w:r w:rsidRPr="00A51B78">
              <w:rPr>
                <w:rFonts w:ascii="Courier New" w:eastAsia="Times New Roman" w:hAnsi="Courier New" w:cs="Courier New"/>
                <w:color w:val="000000"/>
                <w:sz w:val="18"/>
                <w:szCs w:val="18"/>
                <w:lang w:val="en-US" w:eastAsia="en-US" w:bidi="ar-SA"/>
              </w:rPr>
              <w:t>‘red’</w:t>
            </w:r>
          </w:p>
        </w:tc>
        <w:tc>
          <w:tcPr>
            <w:tcW w:w="865" w:type="dxa"/>
            <w:gridSpan w:val="2"/>
          </w:tcPr>
          <w:p w14:paraId="566B58FC" w14:textId="77777777" w:rsidR="00A91ABC" w:rsidRPr="00A51B78" w:rsidRDefault="00A91ABC" w:rsidP="00EC4165">
            <w:pPr>
              <w:shd w:val="clear" w:color="auto" w:fill="FFFFFE"/>
              <w:jc w:val="center"/>
              <w:rPr>
                <w:rFonts w:ascii="Courier New" w:eastAsia="Times New Roman" w:hAnsi="Courier New" w:cs="Courier New"/>
                <w:color w:val="000000"/>
                <w:sz w:val="18"/>
                <w:szCs w:val="18"/>
                <w:lang w:val="en-US" w:eastAsia="en-US" w:bidi="ar-SA"/>
              </w:rPr>
            </w:pPr>
            <w:r w:rsidRPr="00A51B78">
              <w:rPr>
                <w:rFonts w:ascii="Courier New" w:eastAsia="Times New Roman" w:hAnsi="Courier New" w:cs="Courier New"/>
                <w:color w:val="000000"/>
                <w:sz w:val="18"/>
                <w:szCs w:val="18"/>
                <w:lang w:val="en-US" w:eastAsia="en-US" w:bidi="ar-SA"/>
              </w:rPr>
              <w:t>‘blue’</w:t>
            </w:r>
          </w:p>
        </w:tc>
        <w:tc>
          <w:tcPr>
            <w:tcW w:w="973" w:type="dxa"/>
            <w:gridSpan w:val="2"/>
          </w:tcPr>
          <w:p w14:paraId="6F41AF02" w14:textId="77777777" w:rsidR="00A91ABC" w:rsidRPr="00A51B78" w:rsidRDefault="00A91ABC" w:rsidP="00EC4165">
            <w:pPr>
              <w:shd w:val="clear" w:color="auto" w:fill="FFFFFE"/>
              <w:jc w:val="center"/>
              <w:rPr>
                <w:rFonts w:ascii="Courier New" w:eastAsia="Times New Roman" w:hAnsi="Courier New" w:cs="Courier New"/>
                <w:color w:val="000000"/>
                <w:sz w:val="18"/>
                <w:szCs w:val="18"/>
                <w:lang w:val="en-US" w:eastAsia="en-US" w:bidi="ar-SA"/>
              </w:rPr>
            </w:pPr>
            <w:r w:rsidRPr="00A51B78">
              <w:rPr>
                <w:rFonts w:ascii="Courier New" w:eastAsia="Times New Roman" w:hAnsi="Courier New" w:cs="Courier New"/>
                <w:color w:val="000000"/>
                <w:sz w:val="18"/>
                <w:szCs w:val="18"/>
                <w:lang w:val="en-US" w:eastAsia="en-US" w:bidi="ar-SA"/>
              </w:rPr>
              <w:t>‘black’</w:t>
            </w:r>
          </w:p>
        </w:tc>
        <w:tc>
          <w:tcPr>
            <w:tcW w:w="973" w:type="dxa"/>
            <w:gridSpan w:val="2"/>
          </w:tcPr>
          <w:p w14:paraId="45E3DC68" w14:textId="77777777" w:rsidR="00A91ABC" w:rsidRPr="00A51B78" w:rsidRDefault="00A91ABC" w:rsidP="00EC4165">
            <w:pPr>
              <w:shd w:val="clear" w:color="auto" w:fill="FFFFFE"/>
              <w:jc w:val="center"/>
              <w:rPr>
                <w:rFonts w:ascii="Courier New" w:eastAsia="Times New Roman" w:hAnsi="Courier New" w:cs="Courier New"/>
                <w:color w:val="000000"/>
                <w:sz w:val="18"/>
                <w:szCs w:val="18"/>
                <w:lang w:val="en-US" w:eastAsia="en-US" w:bidi="ar-SA"/>
              </w:rPr>
            </w:pPr>
            <w:r>
              <w:rPr>
                <w:rFonts w:ascii="Courier New" w:eastAsia="Times New Roman" w:hAnsi="Courier New" w:cs="Courier New"/>
                <w:color w:val="000000"/>
                <w:sz w:val="18"/>
                <w:szCs w:val="18"/>
                <w:lang w:val="en-US" w:eastAsia="en-US" w:bidi="ar-SA"/>
              </w:rPr>
              <w:t>‘white’</w:t>
            </w:r>
          </w:p>
        </w:tc>
        <w:tc>
          <w:tcPr>
            <w:tcW w:w="865" w:type="dxa"/>
            <w:gridSpan w:val="2"/>
          </w:tcPr>
          <w:p w14:paraId="518B6536" w14:textId="77777777" w:rsidR="00A91ABC" w:rsidRPr="00A51B78" w:rsidRDefault="00A91ABC" w:rsidP="00EC4165">
            <w:pPr>
              <w:shd w:val="clear" w:color="auto" w:fill="FFFFFE"/>
              <w:jc w:val="center"/>
              <w:rPr>
                <w:rFonts w:ascii="Courier New" w:eastAsia="Times New Roman" w:hAnsi="Courier New" w:cs="Courier New"/>
                <w:color w:val="000000"/>
                <w:sz w:val="18"/>
                <w:szCs w:val="18"/>
                <w:lang w:val="en-US" w:eastAsia="en-US" w:bidi="ar-SA"/>
              </w:rPr>
            </w:pPr>
            <w:r>
              <w:rPr>
                <w:rFonts w:ascii="Courier New" w:eastAsia="Times New Roman" w:hAnsi="Courier New" w:cs="Courier New"/>
                <w:color w:val="000000"/>
                <w:sz w:val="18"/>
                <w:szCs w:val="18"/>
                <w:lang w:val="en-US" w:eastAsia="en-US" w:bidi="ar-SA"/>
              </w:rPr>
              <w:t>‘pink’</w:t>
            </w:r>
          </w:p>
        </w:tc>
        <w:tc>
          <w:tcPr>
            <w:tcW w:w="401" w:type="dxa"/>
          </w:tcPr>
          <w:p w14:paraId="6BB6A3E1" w14:textId="77777777" w:rsidR="00A91ABC" w:rsidRPr="00A51B78" w:rsidRDefault="00A91ABC" w:rsidP="00EC4165">
            <w:pPr>
              <w:shd w:val="clear" w:color="auto" w:fill="FFFFFE"/>
              <w:jc w:val="center"/>
              <w:rPr>
                <w:rFonts w:ascii="Courier New" w:eastAsia="Times New Roman" w:hAnsi="Courier New" w:cs="Courier New"/>
                <w:color w:val="000000"/>
                <w:sz w:val="18"/>
                <w:szCs w:val="18"/>
                <w:lang w:val="en-US" w:eastAsia="en-US" w:bidi="ar-SA"/>
              </w:rPr>
            </w:pPr>
          </w:p>
        </w:tc>
        <w:tc>
          <w:tcPr>
            <w:tcW w:w="4495" w:type="dxa"/>
            <w:vMerge/>
          </w:tcPr>
          <w:p w14:paraId="58B9D1B8" w14:textId="77777777" w:rsidR="00A91ABC" w:rsidRDefault="00A91ABC" w:rsidP="00EC4165">
            <w:pPr>
              <w:shd w:val="clear" w:color="auto" w:fill="FFFFFE"/>
              <w:jc w:val="center"/>
              <w:rPr>
                <w:rFonts w:ascii="Courier New" w:eastAsia="Times New Roman" w:hAnsi="Courier New" w:cs="Courier New"/>
                <w:color w:val="000000"/>
                <w:sz w:val="21"/>
                <w:szCs w:val="21"/>
                <w:lang w:val="en-US" w:eastAsia="en-US" w:bidi="ar-SA"/>
              </w:rPr>
            </w:pPr>
          </w:p>
        </w:tc>
      </w:tr>
    </w:tbl>
    <w:p w14:paraId="40C5A39C" w14:textId="77777777" w:rsidR="00A91ABC" w:rsidRDefault="00A91ABC" w:rsidP="00A91ABC">
      <w:pPr>
        <w:pStyle w:val="ListParagraph"/>
        <w:ind w:left="0"/>
        <w:jc w:val="both"/>
        <w:rPr>
          <w:rFonts w:ascii="Courier New" w:hAnsi="Courier New" w:cs="Courier New"/>
          <w:b/>
          <w:bCs/>
        </w:rPr>
      </w:pPr>
    </w:p>
    <w:p w14:paraId="40CABA7A" w14:textId="77777777" w:rsidR="00A91ABC" w:rsidRPr="00983205" w:rsidRDefault="00A91ABC" w:rsidP="000E2991">
      <w:pPr>
        <w:pStyle w:val="Heading1"/>
      </w:pPr>
      <w:r w:rsidRPr="00983205">
        <w:t>5.</w:t>
      </w:r>
      <w:r w:rsidR="002C3EE7">
        <w:t>3.</w:t>
      </w:r>
      <w:r w:rsidRPr="00983205">
        <w:t xml:space="preserve">6 </w:t>
      </w:r>
      <w:r w:rsidR="00C369E0">
        <w:t xml:space="preserve">SPECIAL </w:t>
      </w:r>
      <w:r w:rsidRPr="00983205">
        <w:t>HANDLING OF LIST</w:t>
      </w:r>
      <w:r w:rsidR="00C369E0">
        <w:t>S</w:t>
      </w:r>
      <w:r w:rsidRPr="00983205">
        <w:t>: Slicing</w:t>
      </w:r>
      <w:r w:rsidR="00C369E0">
        <w:t>, Comprehension and Enumeration</w:t>
      </w:r>
    </w:p>
    <w:p w14:paraId="3C60A074" w14:textId="77777777" w:rsidR="00A91ABC" w:rsidRPr="00983205" w:rsidRDefault="00A91ABC" w:rsidP="00A91ABC">
      <w:pPr>
        <w:pStyle w:val="ListParagraph"/>
        <w:ind w:left="0"/>
        <w:jc w:val="both"/>
        <w:rPr>
          <w:rFonts w:ascii="Century725 Cn BT" w:hAnsi="Century725 Cn BT"/>
          <w:color w:val="auto"/>
          <w:szCs w:val="24"/>
        </w:rPr>
      </w:pPr>
      <w:r w:rsidRPr="00983205">
        <w:rPr>
          <w:rFonts w:ascii="Century725 Cn BT" w:hAnsi="Century725 Cn BT"/>
          <w:color w:val="auto"/>
          <w:szCs w:val="24"/>
        </w:rPr>
        <w:t>Slicing is a process of extracting a part of a list. The format is:</w:t>
      </w:r>
    </w:p>
    <w:p w14:paraId="61F85C94" w14:textId="77777777" w:rsidR="00A91ABC" w:rsidRPr="000E2991" w:rsidRDefault="00A91ABC" w:rsidP="002C3EE7">
      <w:pPr>
        <w:pStyle w:val="ListParagraph"/>
        <w:ind w:left="0"/>
        <w:jc w:val="center"/>
        <w:rPr>
          <w:rFonts w:ascii="Courier New" w:hAnsi="Courier New" w:cs="Courier New"/>
          <w:b/>
          <w:i/>
          <w:color w:val="auto"/>
          <w:sz w:val="28"/>
          <w:szCs w:val="28"/>
        </w:rPr>
      </w:pPr>
      <w:r w:rsidRPr="000E2991">
        <w:rPr>
          <w:rFonts w:ascii="Courier New" w:hAnsi="Courier New" w:cs="Courier New"/>
          <w:b/>
          <w:color w:val="auto"/>
          <w:sz w:val="28"/>
          <w:szCs w:val="28"/>
        </w:rPr>
        <w:t>X[</w:t>
      </w:r>
      <w:r w:rsidRPr="000E2991">
        <w:rPr>
          <w:rStyle w:val="Emphasis"/>
          <w:rFonts w:ascii="Courier New" w:hAnsi="Courier New" w:cs="Courier New"/>
          <w:b/>
          <w:color w:val="auto"/>
          <w:sz w:val="28"/>
          <w:szCs w:val="28"/>
        </w:rPr>
        <w:t>start : stop : step]</w:t>
      </w:r>
    </w:p>
    <w:p w14:paraId="10047CD3" w14:textId="77777777" w:rsidR="00A91ABC" w:rsidRPr="00983205" w:rsidRDefault="00A91ABC" w:rsidP="00A91ABC">
      <w:pPr>
        <w:pStyle w:val="ListParagraph"/>
        <w:ind w:left="0"/>
        <w:jc w:val="both"/>
        <w:rPr>
          <w:rFonts w:ascii="Century725 Cn BT" w:hAnsi="Century725 Cn BT"/>
          <w:color w:val="auto"/>
          <w:szCs w:val="24"/>
        </w:rPr>
      </w:pPr>
      <w:r w:rsidRPr="008B7164">
        <w:rPr>
          <w:rStyle w:val="HTMLCode"/>
          <w:rFonts w:eastAsia="Droid Sans Fallback"/>
          <w:color w:val="auto"/>
          <w:sz w:val="24"/>
          <w:szCs w:val="24"/>
        </w:rPr>
        <w:t>start</w:t>
      </w:r>
      <w:r w:rsidRPr="00983205">
        <w:rPr>
          <w:rFonts w:ascii="Century725 Cn BT" w:hAnsi="Century725 Cn BT"/>
          <w:color w:val="auto"/>
          <w:szCs w:val="24"/>
        </w:rPr>
        <w:t> refers to the index of the element to start slicing</w:t>
      </w:r>
    </w:p>
    <w:p w14:paraId="17356313" w14:textId="77777777" w:rsidR="00A91ABC" w:rsidRPr="00983205" w:rsidRDefault="00A91ABC" w:rsidP="00A91ABC">
      <w:pPr>
        <w:pStyle w:val="ListParagraph"/>
        <w:ind w:left="0"/>
        <w:jc w:val="both"/>
        <w:rPr>
          <w:rFonts w:ascii="Century725 Cn BT" w:hAnsi="Century725 Cn BT"/>
          <w:color w:val="auto"/>
          <w:szCs w:val="24"/>
        </w:rPr>
      </w:pPr>
      <w:r w:rsidRPr="00983205">
        <w:rPr>
          <w:rFonts w:ascii="Century725 Cn BT" w:hAnsi="Century725 Cn BT"/>
          <w:color w:val="auto"/>
          <w:szCs w:val="24"/>
        </w:rPr>
        <w:t> </w:t>
      </w:r>
      <w:r w:rsidRPr="008B7164">
        <w:rPr>
          <w:rStyle w:val="HTMLCode"/>
          <w:rFonts w:eastAsia="Droid Sans Fallback"/>
          <w:color w:val="auto"/>
          <w:sz w:val="24"/>
          <w:szCs w:val="24"/>
        </w:rPr>
        <w:t>stop</w:t>
      </w:r>
      <w:r w:rsidRPr="008B7164">
        <w:rPr>
          <w:rFonts w:ascii="Courier New" w:hAnsi="Courier New" w:cs="Courier New"/>
          <w:color w:val="auto"/>
          <w:szCs w:val="24"/>
        </w:rPr>
        <w:t> </w:t>
      </w:r>
      <w:r w:rsidRPr="00983205">
        <w:rPr>
          <w:rFonts w:ascii="Century725 Cn BT" w:hAnsi="Century725 Cn BT"/>
          <w:color w:val="auto"/>
          <w:szCs w:val="24"/>
        </w:rPr>
        <w:t xml:space="preserve">refers to the index of the element </w:t>
      </w:r>
      <w:r w:rsidRPr="00973915">
        <w:rPr>
          <w:rFonts w:ascii="Century725 Cn BT" w:hAnsi="Century725 Cn BT"/>
          <w:b/>
          <w:color w:val="auto"/>
          <w:szCs w:val="24"/>
        </w:rPr>
        <w:t>before which slicing should end</w:t>
      </w:r>
    </w:p>
    <w:p w14:paraId="7626A11F" w14:textId="77777777" w:rsidR="00A91ABC" w:rsidRDefault="00A91ABC" w:rsidP="00A91ABC">
      <w:pPr>
        <w:pStyle w:val="ListParagraph"/>
        <w:ind w:left="0"/>
        <w:jc w:val="both"/>
        <w:rPr>
          <w:rFonts w:ascii="Century725 Cn BT" w:hAnsi="Century725 Cn BT"/>
          <w:color w:val="auto"/>
          <w:szCs w:val="24"/>
        </w:rPr>
      </w:pPr>
      <w:r w:rsidRPr="00983205">
        <w:rPr>
          <w:rFonts w:ascii="Century725 Cn BT" w:hAnsi="Century725 Cn BT"/>
          <w:color w:val="auto"/>
          <w:szCs w:val="24"/>
        </w:rPr>
        <w:t> </w:t>
      </w:r>
      <w:r w:rsidRPr="008B7164">
        <w:rPr>
          <w:rStyle w:val="HTMLCode"/>
          <w:rFonts w:eastAsia="Droid Sans Fallback"/>
          <w:color w:val="auto"/>
          <w:sz w:val="24"/>
          <w:szCs w:val="24"/>
        </w:rPr>
        <w:t>step n</w:t>
      </w:r>
      <w:r w:rsidRPr="00983205">
        <w:rPr>
          <w:rFonts w:ascii="Century725 Cn BT" w:hAnsi="Century725 Cn BT"/>
          <w:color w:val="auto"/>
          <w:szCs w:val="24"/>
        </w:rPr>
        <w:t> (</w:t>
      </w:r>
      <w:r w:rsidRPr="00983205">
        <w:rPr>
          <w:rFonts w:ascii="Century725 Cn BT" w:hAnsi="Century725 Cn BT"/>
          <w:i/>
          <w:color w:val="auto"/>
          <w:szCs w:val="24"/>
        </w:rPr>
        <w:t>optional</w:t>
      </w:r>
      <w:r w:rsidRPr="00983205">
        <w:rPr>
          <w:rFonts w:ascii="Century725 Cn BT" w:hAnsi="Century725 Cn BT"/>
          <w:color w:val="auto"/>
          <w:szCs w:val="24"/>
        </w:rPr>
        <w:t>) allows you to take each n</w:t>
      </w:r>
      <w:r w:rsidRPr="00983205">
        <w:rPr>
          <w:rFonts w:ascii="Century725 Cn BT" w:hAnsi="Century725 Cn BT"/>
          <w:color w:val="auto"/>
          <w:szCs w:val="24"/>
          <w:vertAlign w:val="superscript"/>
        </w:rPr>
        <w:t>th</w:t>
      </w:r>
      <w:r w:rsidRPr="00983205">
        <w:rPr>
          <w:rFonts w:ascii="Century725 Cn BT" w:hAnsi="Century725 Cn BT"/>
          <w:color w:val="auto"/>
          <w:szCs w:val="24"/>
        </w:rPr>
        <w:t xml:space="preserve"> -element within a </w:t>
      </w:r>
      <w:proofErr w:type="spellStart"/>
      <w:r w:rsidRPr="00983205">
        <w:rPr>
          <w:rStyle w:val="Emphasis"/>
          <w:rFonts w:ascii="Century725 Cn BT" w:hAnsi="Century725 Cn BT"/>
          <w:color w:val="auto"/>
          <w:szCs w:val="24"/>
        </w:rPr>
        <w:t>start:stop</w:t>
      </w:r>
      <w:proofErr w:type="spellEnd"/>
      <w:r w:rsidRPr="00983205">
        <w:rPr>
          <w:rFonts w:ascii="Century725 Cn BT" w:hAnsi="Century725 Cn BT"/>
          <w:color w:val="auto"/>
          <w:szCs w:val="24"/>
        </w:rPr>
        <w:t> range.</w:t>
      </w:r>
    </w:p>
    <w:tbl>
      <w:tblPr>
        <w:tblStyle w:val="TableGrid"/>
        <w:tblW w:w="0" w:type="auto"/>
        <w:tblLook w:val="04A0" w:firstRow="1" w:lastRow="0" w:firstColumn="1" w:lastColumn="0" w:noHBand="0" w:noVBand="1"/>
      </w:tblPr>
      <w:tblGrid>
        <w:gridCol w:w="3118"/>
        <w:gridCol w:w="3126"/>
        <w:gridCol w:w="3106"/>
      </w:tblGrid>
      <w:tr w:rsidR="008B7164" w14:paraId="76A187B3" w14:textId="77777777" w:rsidTr="003E613D">
        <w:tc>
          <w:tcPr>
            <w:tcW w:w="9628" w:type="dxa"/>
            <w:gridSpan w:val="3"/>
          </w:tcPr>
          <w:p w14:paraId="43001E91" w14:textId="77777777" w:rsidR="008B7164" w:rsidRDefault="008B7164" w:rsidP="008B7164">
            <w:pPr>
              <w:pStyle w:val="ListParagraph"/>
              <w:ind w:left="0"/>
              <w:jc w:val="center"/>
              <w:rPr>
                <w:rFonts w:ascii="Palatino Linotype" w:hAnsi="Palatino Linotype"/>
                <w:color w:val="auto"/>
                <w:sz w:val="27"/>
                <w:szCs w:val="27"/>
              </w:rPr>
            </w:pPr>
            <w:r>
              <w:t>Default values of [</w:t>
            </w:r>
            <w:r w:rsidRPr="00983205">
              <w:rPr>
                <w:rStyle w:val="Emphasis"/>
                <w:rFonts w:ascii="Courier New" w:hAnsi="Courier New" w:cs="Courier New"/>
                <w:b/>
                <w:color w:val="auto"/>
                <w:szCs w:val="24"/>
              </w:rPr>
              <w:t>start : stop : step]</w:t>
            </w:r>
          </w:p>
        </w:tc>
      </w:tr>
      <w:tr w:rsidR="008B7164" w14:paraId="50155556" w14:textId="77777777" w:rsidTr="008B7164">
        <w:tc>
          <w:tcPr>
            <w:tcW w:w="3209" w:type="dxa"/>
          </w:tcPr>
          <w:p w14:paraId="2DDFD4DD" w14:textId="77777777" w:rsidR="008B7164" w:rsidRPr="008B7164" w:rsidRDefault="008B7164" w:rsidP="008B7164">
            <w:pPr>
              <w:pStyle w:val="ListParagraph"/>
              <w:ind w:left="0"/>
              <w:jc w:val="center"/>
              <w:rPr>
                <w:rFonts w:ascii="Century725 Cn BT" w:hAnsi="Century725 Cn BT"/>
                <w:color w:val="auto"/>
                <w:szCs w:val="24"/>
              </w:rPr>
            </w:pPr>
            <w:r w:rsidRPr="008B7164">
              <w:rPr>
                <w:rFonts w:ascii="Century725 Cn BT" w:hAnsi="Century725 Cn BT"/>
                <w:color w:val="auto"/>
                <w:szCs w:val="24"/>
              </w:rPr>
              <w:t>Start</w:t>
            </w:r>
          </w:p>
        </w:tc>
        <w:tc>
          <w:tcPr>
            <w:tcW w:w="3209" w:type="dxa"/>
          </w:tcPr>
          <w:p w14:paraId="7EF5FF6B" w14:textId="77777777" w:rsidR="008B7164" w:rsidRPr="008B7164" w:rsidRDefault="008B7164" w:rsidP="008B7164">
            <w:pPr>
              <w:pStyle w:val="ListParagraph"/>
              <w:ind w:left="0"/>
              <w:jc w:val="center"/>
              <w:rPr>
                <w:rFonts w:ascii="Century725 Cn BT" w:hAnsi="Century725 Cn BT"/>
                <w:color w:val="auto"/>
                <w:szCs w:val="24"/>
              </w:rPr>
            </w:pPr>
            <w:r w:rsidRPr="008B7164">
              <w:rPr>
                <w:rFonts w:ascii="Century725 Cn BT" w:hAnsi="Century725 Cn BT"/>
                <w:color w:val="auto"/>
                <w:szCs w:val="24"/>
              </w:rPr>
              <w:t>Stop</w:t>
            </w:r>
          </w:p>
        </w:tc>
        <w:tc>
          <w:tcPr>
            <w:tcW w:w="3210" w:type="dxa"/>
          </w:tcPr>
          <w:p w14:paraId="3E54A39B" w14:textId="77777777" w:rsidR="008B7164" w:rsidRPr="008B7164" w:rsidRDefault="008B7164" w:rsidP="008B7164">
            <w:pPr>
              <w:pStyle w:val="ListParagraph"/>
              <w:ind w:left="0"/>
              <w:jc w:val="center"/>
              <w:rPr>
                <w:rFonts w:ascii="Century725 Cn BT" w:hAnsi="Century725 Cn BT"/>
                <w:color w:val="auto"/>
                <w:szCs w:val="24"/>
              </w:rPr>
            </w:pPr>
            <w:r w:rsidRPr="008B7164">
              <w:rPr>
                <w:rFonts w:ascii="Century725 Cn BT" w:hAnsi="Century725 Cn BT"/>
                <w:color w:val="auto"/>
                <w:szCs w:val="24"/>
              </w:rPr>
              <w:t>Step</w:t>
            </w:r>
          </w:p>
        </w:tc>
      </w:tr>
      <w:tr w:rsidR="008B7164" w14:paraId="00BA6AF8" w14:textId="77777777" w:rsidTr="008B7164">
        <w:tc>
          <w:tcPr>
            <w:tcW w:w="3209" w:type="dxa"/>
          </w:tcPr>
          <w:p w14:paraId="5D77B0E3" w14:textId="77777777" w:rsidR="008B7164" w:rsidRDefault="008B7164" w:rsidP="00A91ABC">
            <w:pPr>
              <w:pStyle w:val="ListParagraph"/>
              <w:ind w:left="0"/>
              <w:jc w:val="both"/>
              <w:rPr>
                <w:rFonts w:ascii="Palatino Linotype" w:hAnsi="Palatino Linotype"/>
                <w:color w:val="auto"/>
                <w:sz w:val="27"/>
                <w:szCs w:val="27"/>
              </w:rPr>
            </w:pPr>
            <w:r w:rsidRPr="002C3EE7">
              <w:rPr>
                <w:rFonts w:ascii="Palatino Linotype" w:hAnsi="Palatino Linotype"/>
                <w:b/>
                <w:color w:val="auto"/>
                <w:sz w:val="27"/>
                <w:szCs w:val="27"/>
              </w:rPr>
              <w:t>0</w:t>
            </w:r>
            <w:r>
              <w:rPr>
                <w:rFonts w:ascii="Palatino Linotype" w:hAnsi="Palatino Linotype"/>
                <w:color w:val="auto"/>
                <w:sz w:val="27"/>
                <w:szCs w:val="27"/>
              </w:rPr>
              <w:t xml:space="preserve"> </w:t>
            </w:r>
            <w:r w:rsidRPr="008B7164">
              <w:rPr>
                <w:rFonts w:ascii="Century725 Cn BT" w:hAnsi="Century725 Cn BT"/>
                <w:color w:val="auto"/>
                <w:szCs w:val="24"/>
              </w:rPr>
              <w:t>(first element)</w:t>
            </w:r>
          </w:p>
        </w:tc>
        <w:tc>
          <w:tcPr>
            <w:tcW w:w="3209" w:type="dxa"/>
          </w:tcPr>
          <w:p w14:paraId="53C9DCD7" w14:textId="77777777" w:rsidR="008B7164" w:rsidRPr="008B7164" w:rsidRDefault="008B7164" w:rsidP="00A91ABC">
            <w:pPr>
              <w:pStyle w:val="ListParagraph"/>
              <w:ind w:left="0"/>
              <w:jc w:val="both"/>
              <w:rPr>
                <w:rFonts w:ascii="Century725 Cn BT" w:hAnsi="Century725 Cn BT"/>
                <w:color w:val="auto"/>
                <w:szCs w:val="24"/>
              </w:rPr>
            </w:pPr>
            <w:r w:rsidRPr="002C3EE7">
              <w:rPr>
                <w:rFonts w:ascii="Palatino Linotype" w:hAnsi="Palatino Linotype"/>
                <w:b/>
                <w:color w:val="auto"/>
                <w:sz w:val="27"/>
                <w:szCs w:val="27"/>
              </w:rPr>
              <w:t>-1</w:t>
            </w:r>
            <w:r>
              <w:rPr>
                <w:rFonts w:ascii="Palatino Linotype" w:hAnsi="Palatino Linotype"/>
                <w:color w:val="auto"/>
                <w:sz w:val="27"/>
                <w:szCs w:val="27"/>
              </w:rPr>
              <w:t xml:space="preserve"> </w:t>
            </w:r>
            <w:r w:rsidRPr="008B7164">
              <w:rPr>
                <w:rFonts w:ascii="Century725 Cn BT" w:hAnsi="Century725 Cn BT"/>
                <w:color w:val="auto"/>
                <w:szCs w:val="24"/>
              </w:rPr>
              <w:t>(last element)</w:t>
            </w:r>
          </w:p>
          <w:p w14:paraId="0229FEEC" w14:textId="77777777" w:rsidR="008B7164" w:rsidRDefault="008B7164" w:rsidP="002C3EE7">
            <w:pPr>
              <w:pStyle w:val="ListParagraph"/>
              <w:ind w:left="0"/>
              <w:jc w:val="both"/>
              <w:rPr>
                <w:rFonts w:ascii="Palatino Linotype" w:hAnsi="Palatino Linotype"/>
                <w:color w:val="auto"/>
                <w:sz w:val="27"/>
                <w:szCs w:val="27"/>
              </w:rPr>
            </w:pPr>
            <w:r w:rsidRPr="008B7164">
              <w:rPr>
                <w:rFonts w:ascii="Palatino Linotype" w:hAnsi="Palatino Linotype"/>
                <w:color w:val="auto"/>
                <w:sz w:val="20"/>
                <w:szCs w:val="20"/>
              </w:rPr>
              <w:lastRenderedPageBreak/>
              <w:t xml:space="preserve">If you actually mention it as -1, then the value of -2 </w:t>
            </w:r>
            <w:r w:rsidR="002C3EE7">
              <w:rPr>
                <w:rFonts w:ascii="Palatino Linotype" w:hAnsi="Palatino Linotype"/>
                <w:color w:val="auto"/>
                <w:sz w:val="20"/>
                <w:szCs w:val="20"/>
              </w:rPr>
              <w:t xml:space="preserve">takes effect, </w:t>
            </w:r>
            <w:r w:rsidRPr="008B7164">
              <w:rPr>
                <w:rFonts w:ascii="Palatino Linotype" w:hAnsi="Palatino Linotype"/>
                <w:color w:val="auto"/>
                <w:sz w:val="20"/>
                <w:szCs w:val="20"/>
              </w:rPr>
              <w:t xml:space="preserve"> as </w:t>
            </w:r>
            <w:r w:rsidRPr="008B7164">
              <w:rPr>
                <w:rStyle w:val="HTMLCode"/>
                <w:rFonts w:eastAsia="Droid Sans Fallback"/>
                <w:color w:val="auto"/>
              </w:rPr>
              <w:t xml:space="preserve"> stop</w:t>
            </w:r>
            <w:r w:rsidRPr="008B7164">
              <w:rPr>
                <w:rFonts w:ascii="Courier New" w:hAnsi="Courier New" w:cs="Courier New"/>
                <w:color w:val="auto"/>
                <w:sz w:val="20"/>
                <w:szCs w:val="20"/>
              </w:rPr>
              <w:t> </w:t>
            </w:r>
            <w:r w:rsidRPr="008B7164">
              <w:rPr>
                <w:rFonts w:ascii="Century725 Cn BT" w:hAnsi="Century725 Cn BT"/>
                <w:color w:val="auto"/>
                <w:sz w:val="20"/>
                <w:szCs w:val="20"/>
              </w:rPr>
              <w:t xml:space="preserve">refers to the index of the element </w:t>
            </w:r>
            <w:r w:rsidRPr="008B7164">
              <w:rPr>
                <w:rFonts w:ascii="Century725 Cn BT" w:hAnsi="Century725 Cn BT"/>
                <w:b/>
                <w:color w:val="auto"/>
                <w:sz w:val="20"/>
                <w:szCs w:val="20"/>
              </w:rPr>
              <w:t>before which slicing should end</w:t>
            </w:r>
          </w:p>
        </w:tc>
        <w:tc>
          <w:tcPr>
            <w:tcW w:w="3210" w:type="dxa"/>
          </w:tcPr>
          <w:p w14:paraId="20255CE8" w14:textId="77777777" w:rsidR="008B7164" w:rsidRPr="002C3EE7" w:rsidRDefault="008B7164" w:rsidP="00A91ABC">
            <w:pPr>
              <w:pStyle w:val="ListParagraph"/>
              <w:ind w:left="0"/>
              <w:jc w:val="both"/>
              <w:rPr>
                <w:rFonts w:ascii="Palatino Linotype" w:hAnsi="Palatino Linotype"/>
                <w:b/>
                <w:color w:val="auto"/>
                <w:sz w:val="27"/>
                <w:szCs w:val="27"/>
              </w:rPr>
            </w:pPr>
            <w:r w:rsidRPr="002C3EE7">
              <w:rPr>
                <w:rFonts w:ascii="Palatino Linotype" w:hAnsi="Palatino Linotype"/>
                <w:b/>
                <w:color w:val="auto"/>
                <w:sz w:val="27"/>
                <w:szCs w:val="27"/>
              </w:rPr>
              <w:lastRenderedPageBreak/>
              <w:t>1</w:t>
            </w:r>
          </w:p>
          <w:p w14:paraId="5469FA76" w14:textId="77777777" w:rsidR="008B7164" w:rsidRPr="008B7164" w:rsidRDefault="008B7164" w:rsidP="00A91ABC">
            <w:pPr>
              <w:pStyle w:val="ListParagraph"/>
              <w:ind w:left="0"/>
              <w:jc w:val="both"/>
              <w:rPr>
                <w:rFonts w:ascii="Palatino Linotype" w:hAnsi="Palatino Linotype"/>
                <w:color w:val="auto"/>
                <w:sz w:val="20"/>
                <w:szCs w:val="20"/>
              </w:rPr>
            </w:pPr>
            <w:r w:rsidRPr="008B7164">
              <w:rPr>
                <w:rFonts w:ascii="Palatino Linotype" w:hAnsi="Palatino Linotype"/>
                <w:color w:val="auto"/>
                <w:sz w:val="20"/>
                <w:szCs w:val="20"/>
              </w:rPr>
              <w:lastRenderedPageBreak/>
              <w:t>When default is -1, start should be greater than stop</w:t>
            </w:r>
          </w:p>
        </w:tc>
      </w:tr>
    </w:tbl>
    <w:p w14:paraId="0AA6675E" w14:textId="77777777" w:rsidR="008B7164" w:rsidRPr="00983205" w:rsidRDefault="008B7164" w:rsidP="00A91ABC">
      <w:pPr>
        <w:pStyle w:val="ListParagraph"/>
        <w:ind w:left="0"/>
        <w:jc w:val="both"/>
        <w:rPr>
          <w:rFonts w:ascii="Palatino Linotype" w:hAnsi="Palatino Linotype"/>
          <w:color w:val="auto"/>
          <w:sz w:val="27"/>
          <w:szCs w:val="27"/>
        </w:rPr>
      </w:pPr>
    </w:p>
    <w:tbl>
      <w:tblPr>
        <w:tblStyle w:val="TableGrid"/>
        <w:tblW w:w="0" w:type="auto"/>
        <w:tblLook w:val="04A0" w:firstRow="1" w:lastRow="0" w:firstColumn="1" w:lastColumn="0" w:noHBand="0" w:noVBand="1"/>
      </w:tblPr>
      <w:tblGrid>
        <w:gridCol w:w="4483"/>
        <w:gridCol w:w="1669"/>
        <w:gridCol w:w="3198"/>
      </w:tblGrid>
      <w:tr w:rsidR="002C3EE7" w14:paraId="7B8D70A2" w14:textId="77777777" w:rsidTr="002C3EE7">
        <w:trPr>
          <w:trHeight w:val="285"/>
        </w:trPr>
        <w:tc>
          <w:tcPr>
            <w:tcW w:w="9579" w:type="dxa"/>
            <w:gridSpan w:val="3"/>
          </w:tcPr>
          <w:p w14:paraId="2CD82844" w14:textId="77777777" w:rsidR="002C3EE7" w:rsidRDefault="002C3EE7" w:rsidP="002C3EE7">
            <w:pPr>
              <w:pStyle w:val="ListParagraph"/>
              <w:ind w:left="0"/>
              <w:jc w:val="center"/>
              <w:rPr>
                <w:rFonts w:ascii="Courier New" w:hAnsi="Courier New" w:cs="Courier New"/>
                <w:b/>
                <w:bCs/>
                <w:color w:val="auto"/>
                <w:sz w:val="18"/>
                <w:szCs w:val="18"/>
              </w:rPr>
            </w:pPr>
            <w:r>
              <w:rPr>
                <w:rFonts w:ascii="Courier New" w:eastAsia="Times New Roman" w:hAnsi="Courier New" w:cs="Courier New"/>
                <w:b/>
                <w:color w:val="auto"/>
                <w:sz w:val="22"/>
                <w:szCs w:val="22"/>
                <w:lang w:val="en-US" w:eastAsia="en-US" w:bidi="ar-SA"/>
              </w:rPr>
              <w:t>Various slicing expressions and their effect</w:t>
            </w:r>
          </w:p>
        </w:tc>
      </w:tr>
      <w:tr w:rsidR="00A91ABC" w14:paraId="1398459A" w14:textId="77777777" w:rsidTr="002C3EE7">
        <w:tc>
          <w:tcPr>
            <w:tcW w:w="4495" w:type="dxa"/>
          </w:tcPr>
          <w:p w14:paraId="7C26FAAF" w14:textId="77777777" w:rsidR="00A91ABC" w:rsidRPr="002C3EE7" w:rsidRDefault="00A91ABC" w:rsidP="00EC4165">
            <w:pPr>
              <w:shd w:val="clear" w:color="auto" w:fill="FFFFFE"/>
              <w:spacing w:line="285" w:lineRule="atLeast"/>
              <w:rPr>
                <w:rFonts w:ascii="Courier New" w:eastAsia="Times New Roman" w:hAnsi="Courier New" w:cs="Courier New"/>
                <w:sz w:val="22"/>
                <w:szCs w:val="22"/>
                <w:lang w:val="en-US" w:eastAsia="en-US" w:bidi="ar-SA"/>
              </w:rPr>
            </w:pPr>
            <w:r w:rsidRPr="002C3EE7">
              <w:rPr>
                <w:rFonts w:ascii="Courier New" w:eastAsia="Times New Roman" w:hAnsi="Courier New" w:cs="Courier New"/>
                <w:sz w:val="22"/>
                <w:szCs w:val="22"/>
                <w:lang w:val="en-US" w:eastAsia="en-US" w:bidi="ar-SA"/>
              </w:rPr>
              <w:t>x</w:t>
            </w:r>
            <w:proofErr w:type="gramStart"/>
            <w:r w:rsidRPr="002C3EE7">
              <w:rPr>
                <w:rFonts w:ascii="Courier New" w:eastAsia="Times New Roman" w:hAnsi="Courier New" w:cs="Courier New"/>
                <w:sz w:val="22"/>
                <w:szCs w:val="22"/>
                <w:lang w:val="en-US" w:eastAsia="en-US" w:bidi="ar-SA"/>
              </w:rPr>
              <w:t>=[</w:t>
            </w:r>
            <w:proofErr w:type="gramEnd"/>
            <w:r w:rsidRPr="002C3EE7">
              <w:rPr>
                <w:rFonts w:ascii="Courier New" w:eastAsia="Times New Roman" w:hAnsi="Courier New" w:cs="Courier New"/>
                <w:sz w:val="22"/>
                <w:szCs w:val="22"/>
                <w:lang w:val="en-US" w:eastAsia="en-US" w:bidi="ar-SA"/>
              </w:rPr>
              <w:t>00, 11, 22, 33, 44, 55]</w:t>
            </w:r>
          </w:p>
        </w:tc>
        <w:tc>
          <w:tcPr>
            <w:tcW w:w="1669" w:type="dxa"/>
          </w:tcPr>
          <w:p w14:paraId="7E6C0F85" w14:textId="77777777" w:rsidR="00A91ABC" w:rsidRPr="00DF6495" w:rsidRDefault="00A91ABC" w:rsidP="00EC4165">
            <w:pPr>
              <w:pStyle w:val="ListParagraph"/>
              <w:ind w:left="0"/>
              <w:jc w:val="both"/>
              <w:rPr>
                <w:rFonts w:ascii="Courier New" w:hAnsi="Courier New" w:cs="Courier New"/>
                <w:b/>
                <w:bCs/>
                <w:color w:val="auto"/>
                <w:sz w:val="22"/>
                <w:szCs w:val="22"/>
              </w:rPr>
            </w:pPr>
            <w:r w:rsidRPr="00DF6495">
              <w:rPr>
                <w:rFonts w:ascii="Courier New" w:eastAsia="Times New Roman" w:hAnsi="Courier New" w:cs="Courier New"/>
                <w:b/>
                <w:color w:val="auto"/>
                <w:sz w:val="22"/>
                <w:szCs w:val="22"/>
                <w:lang w:val="en-US" w:eastAsia="en-US" w:bidi="ar-SA"/>
              </w:rPr>
              <w:t>y=</w:t>
            </w:r>
            <w:proofErr w:type="gramStart"/>
            <w:r w:rsidRPr="00DF6495">
              <w:rPr>
                <w:rFonts w:ascii="Courier New" w:hAnsi="Courier New" w:cs="Courier New"/>
                <w:b/>
                <w:bCs/>
                <w:color w:val="auto"/>
                <w:sz w:val="22"/>
                <w:szCs w:val="22"/>
              </w:rPr>
              <w:t>x[</w:t>
            </w:r>
            <w:proofErr w:type="gramEnd"/>
            <w:r w:rsidRPr="00DF6495">
              <w:rPr>
                <w:rFonts w:ascii="Courier New" w:hAnsi="Courier New" w:cs="Courier New"/>
                <w:b/>
                <w:bCs/>
                <w:color w:val="auto"/>
                <w:sz w:val="22"/>
                <w:szCs w:val="22"/>
              </w:rPr>
              <w:t>1:2]</w:t>
            </w:r>
          </w:p>
        </w:tc>
        <w:tc>
          <w:tcPr>
            <w:tcW w:w="3415" w:type="dxa"/>
          </w:tcPr>
          <w:p w14:paraId="129C5C94" w14:textId="77777777" w:rsidR="00A91ABC" w:rsidRPr="002C3EE7" w:rsidRDefault="00A91ABC" w:rsidP="00EC4165">
            <w:pPr>
              <w:pStyle w:val="ListParagraph"/>
              <w:ind w:left="0"/>
              <w:jc w:val="both"/>
              <w:rPr>
                <w:rFonts w:ascii="Courier New" w:hAnsi="Courier New" w:cs="Courier New"/>
                <w:bCs/>
                <w:color w:val="auto"/>
                <w:sz w:val="18"/>
                <w:szCs w:val="18"/>
              </w:rPr>
            </w:pPr>
            <w:r w:rsidRPr="002C3EE7">
              <w:rPr>
                <w:rFonts w:ascii="Courier New" w:hAnsi="Courier New" w:cs="Courier New"/>
                <w:bCs/>
                <w:color w:val="auto"/>
                <w:sz w:val="18"/>
                <w:szCs w:val="18"/>
              </w:rPr>
              <w:t>[11]</w:t>
            </w:r>
          </w:p>
        </w:tc>
      </w:tr>
      <w:tr w:rsidR="00A91ABC" w14:paraId="596980AD" w14:textId="77777777" w:rsidTr="002C3EE7">
        <w:tc>
          <w:tcPr>
            <w:tcW w:w="4495" w:type="dxa"/>
          </w:tcPr>
          <w:p w14:paraId="53B2E263" w14:textId="77777777" w:rsidR="00A91ABC" w:rsidRPr="002C3EE7" w:rsidRDefault="00A91ABC" w:rsidP="00EC4165">
            <w:pPr>
              <w:shd w:val="clear" w:color="auto" w:fill="FFFFFE"/>
              <w:spacing w:line="285" w:lineRule="atLeast"/>
              <w:rPr>
                <w:rFonts w:ascii="Courier New" w:eastAsia="Times New Roman" w:hAnsi="Courier New" w:cs="Courier New"/>
                <w:sz w:val="22"/>
                <w:szCs w:val="22"/>
                <w:lang w:val="en-US" w:eastAsia="en-US" w:bidi="ar-SA"/>
              </w:rPr>
            </w:pPr>
            <w:r w:rsidRPr="002C3EE7">
              <w:rPr>
                <w:rFonts w:ascii="Courier New" w:eastAsia="Times New Roman" w:hAnsi="Courier New" w:cs="Courier New"/>
                <w:sz w:val="22"/>
                <w:szCs w:val="22"/>
                <w:lang w:val="en-US" w:eastAsia="en-US" w:bidi="ar-SA"/>
              </w:rPr>
              <w:t>x</w:t>
            </w:r>
            <w:proofErr w:type="gramStart"/>
            <w:r w:rsidRPr="002C3EE7">
              <w:rPr>
                <w:rFonts w:ascii="Courier New" w:eastAsia="Times New Roman" w:hAnsi="Courier New" w:cs="Courier New"/>
                <w:sz w:val="22"/>
                <w:szCs w:val="22"/>
                <w:lang w:val="en-US" w:eastAsia="en-US" w:bidi="ar-SA"/>
              </w:rPr>
              <w:t>=[</w:t>
            </w:r>
            <w:proofErr w:type="gramEnd"/>
            <w:r w:rsidRPr="002C3EE7">
              <w:rPr>
                <w:rFonts w:ascii="Courier New" w:eastAsia="Times New Roman" w:hAnsi="Courier New" w:cs="Courier New"/>
                <w:sz w:val="22"/>
                <w:szCs w:val="22"/>
                <w:lang w:val="en-US" w:eastAsia="en-US" w:bidi="ar-SA"/>
              </w:rPr>
              <w:t>00, 11, 22, 33, 44, 55]</w:t>
            </w:r>
          </w:p>
        </w:tc>
        <w:tc>
          <w:tcPr>
            <w:tcW w:w="1669" w:type="dxa"/>
          </w:tcPr>
          <w:p w14:paraId="10A3C7B6" w14:textId="77777777" w:rsidR="00A91ABC" w:rsidRPr="00DF6495" w:rsidRDefault="00A91ABC" w:rsidP="00EC4165">
            <w:pPr>
              <w:pStyle w:val="ListParagraph"/>
              <w:ind w:left="0"/>
              <w:jc w:val="both"/>
              <w:rPr>
                <w:rFonts w:ascii="Courier New" w:hAnsi="Courier New" w:cs="Courier New"/>
                <w:b/>
                <w:bCs/>
                <w:color w:val="auto"/>
                <w:sz w:val="22"/>
                <w:szCs w:val="22"/>
              </w:rPr>
            </w:pPr>
            <w:r w:rsidRPr="00DF6495">
              <w:rPr>
                <w:rFonts w:ascii="Courier New" w:eastAsia="Times New Roman" w:hAnsi="Courier New" w:cs="Courier New"/>
                <w:b/>
                <w:color w:val="auto"/>
                <w:sz w:val="22"/>
                <w:szCs w:val="22"/>
                <w:lang w:val="en-US" w:eastAsia="en-US" w:bidi="ar-SA"/>
              </w:rPr>
              <w:t>y=</w:t>
            </w:r>
            <w:proofErr w:type="gramStart"/>
            <w:r w:rsidRPr="00DF6495">
              <w:rPr>
                <w:rFonts w:ascii="Courier New" w:hAnsi="Courier New" w:cs="Courier New"/>
                <w:b/>
                <w:bCs/>
                <w:color w:val="auto"/>
                <w:sz w:val="22"/>
                <w:szCs w:val="22"/>
              </w:rPr>
              <w:t>x[</w:t>
            </w:r>
            <w:proofErr w:type="gramEnd"/>
            <w:r w:rsidRPr="00DF6495">
              <w:rPr>
                <w:rFonts w:ascii="Courier New" w:hAnsi="Courier New" w:cs="Courier New"/>
                <w:b/>
                <w:bCs/>
                <w:color w:val="auto"/>
                <w:sz w:val="22"/>
                <w:szCs w:val="22"/>
              </w:rPr>
              <w:t>0:3]</w:t>
            </w:r>
          </w:p>
        </w:tc>
        <w:tc>
          <w:tcPr>
            <w:tcW w:w="3415" w:type="dxa"/>
          </w:tcPr>
          <w:p w14:paraId="76313920" w14:textId="77777777" w:rsidR="00A91ABC" w:rsidRPr="002C3EE7" w:rsidRDefault="003A5BC1" w:rsidP="00EC4165">
            <w:pPr>
              <w:pStyle w:val="ListParagraph"/>
              <w:ind w:left="0"/>
              <w:jc w:val="both"/>
              <w:rPr>
                <w:rFonts w:ascii="Courier New" w:hAnsi="Courier New" w:cs="Courier New"/>
                <w:bCs/>
                <w:color w:val="auto"/>
                <w:sz w:val="18"/>
                <w:szCs w:val="18"/>
              </w:rPr>
            </w:pPr>
            <w:r w:rsidRPr="002C3EE7">
              <w:rPr>
                <w:rFonts w:ascii="Courier New" w:hAnsi="Courier New" w:cs="Courier New"/>
                <w:bCs/>
                <w:color w:val="auto"/>
                <w:sz w:val="18"/>
                <w:szCs w:val="18"/>
              </w:rPr>
              <w:t>[00,11,22</w:t>
            </w:r>
            <w:r w:rsidR="00A91ABC" w:rsidRPr="002C3EE7">
              <w:rPr>
                <w:rFonts w:ascii="Courier New" w:hAnsi="Courier New" w:cs="Courier New"/>
                <w:bCs/>
                <w:color w:val="auto"/>
                <w:sz w:val="18"/>
                <w:szCs w:val="18"/>
              </w:rPr>
              <w:t>]</w:t>
            </w:r>
          </w:p>
        </w:tc>
      </w:tr>
      <w:tr w:rsidR="00A91ABC" w14:paraId="6CD6693D" w14:textId="77777777" w:rsidTr="002C3EE7">
        <w:tc>
          <w:tcPr>
            <w:tcW w:w="4495" w:type="dxa"/>
          </w:tcPr>
          <w:p w14:paraId="3F7A5705" w14:textId="77777777" w:rsidR="00A91ABC" w:rsidRPr="002C3EE7" w:rsidRDefault="00A91ABC" w:rsidP="00EC4165">
            <w:pPr>
              <w:shd w:val="clear" w:color="auto" w:fill="FFFFFE"/>
              <w:spacing w:line="285" w:lineRule="atLeast"/>
              <w:rPr>
                <w:rFonts w:ascii="Courier New" w:eastAsia="Times New Roman" w:hAnsi="Courier New" w:cs="Courier New"/>
                <w:sz w:val="22"/>
                <w:szCs w:val="22"/>
                <w:lang w:val="en-US" w:eastAsia="en-US" w:bidi="ar-SA"/>
              </w:rPr>
            </w:pPr>
            <w:r w:rsidRPr="002C3EE7">
              <w:rPr>
                <w:rFonts w:ascii="Courier New" w:eastAsia="Times New Roman" w:hAnsi="Courier New" w:cs="Courier New"/>
                <w:sz w:val="22"/>
                <w:szCs w:val="22"/>
                <w:lang w:val="en-US" w:eastAsia="en-US" w:bidi="ar-SA"/>
              </w:rPr>
              <w:t>x</w:t>
            </w:r>
            <w:proofErr w:type="gramStart"/>
            <w:r w:rsidRPr="002C3EE7">
              <w:rPr>
                <w:rFonts w:ascii="Courier New" w:eastAsia="Times New Roman" w:hAnsi="Courier New" w:cs="Courier New"/>
                <w:sz w:val="22"/>
                <w:szCs w:val="22"/>
                <w:lang w:val="en-US" w:eastAsia="en-US" w:bidi="ar-SA"/>
              </w:rPr>
              <w:t>=[</w:t>
            </w:r>
            <w:proofErr w:type="gramEnd"/>
            <w:r w:rsidRPr="002C3EE7">
              <w:rPr>
                <w:rFonts w:ascii="Courier New" w:eastAsia="Times New Roman" w:hAnsi="Courier New" w:cs="Courier New"/>
                <w:sz w:val="22"/>
                <w:szCs w:val="22"/>
                <w:lang w:val="en-US" w:eastAsia="en-US" w:bidi="ar-SA"/>
              </w:rPr>
              <w:t>00, 11, 22, 33, 44, 55]</w:t>
            </w:r>
          </w:p>
        </w:tc>
        <w:tc>
          <w:tcPr>
            <w:tcW w:w="1669" w:type="dxa"/>
          </w:tcPr>
          <w:p w14:paraId="5369436A" w14:textId="77777777" w:rsidR="00A91ABC" w:rsidRPr="00DF6495" w:rsidRDefault="00A91ABC" w:rsidP="00EC4165">
            <w:pPr>
              <w:pStyle w:val="ListParagraph"/>
              <w:ind w:left="0"/>
              <w:jc w:val="both"/>
              <w:rPr>
                <w:rFonts w:ascii="Courier New" w:hAnsi="Courier New" w:cs="Courier New"/>
                <w:b/>
                <w:bCs/>
                <w:color w:val="auto"/>
                <w:sz w:val="22"/>
                <w:szCs w:val="22"/>
              </w:rPr>
            </w:pPr>
            <w:r w:rsidRPr="00DF6495">
              <w:rPr>
                <w:rFonts w:ascii="Courier New" w:eastAsia="Times New Roman" w:hAnsi="Courier New" w:cs="Courier New"/>
                <w:b/>
                <w:color w:val="auto"/>
                <w:sz w:val="22"/>
                <w:szCs w:val="22"/>
                <w:lang w:val="en-US" w:eastAsia="en-US" w:bidi="ar-SA"/>
              </w:rPr>
              <w:t>y=</w:t>
            </w:r>
            <w:proofErr w:type="gramStart"/>
            <w:r w:rsidRPr="00DF6495">
              <w:rPr>
                <w:rFonts w:ascii="Courier New" w:hAnsi="Courier New" w:cs="Courier New"/>
                <w:b/>
                <w:bCs/>
                <w:color w:val="auto"/>
                <w:sz w:val="22"/>
                <w:szCs w:val="22"/>
              </w:rPr>
              <w:t>x[</w:t>
            </w:r>
            <w:proofErr w:type="gramEnd"/>
            <w:r w:rsidRPr="00DF6495">
              <w:rPr>
                <w:rFonts w:ascii="Courier New" w:hAnsi="Courier New" w:cs="Courier New"/>
                <w:b/>
                <w:bCs/>
                <w:color w:val="auto"/>
                <w:sz w:val="22"/>
                <w:szCs w:val="22"/>
              </w:rPr>
              <w:t xml:space="preserve"> :3]</w:t>
            </w:r>
          </w:p>
        </w:tc>
        <w:tc>
          <w:tcPr>
            <w:tcW w:w="3415" w:type="dxa"/>
          </w:tcPr>
          <w:p w14:paraId="084C293B" w14:textId="77777777" w:rsidR="00A91ABC" w:rsidRPr="002C3EE7" w:rsidRDefault="002C3EE7" w:rsidP="00EC4165">
            <w:pPr>
              <w:pStyle w:val="ListParagraph"/>
              <w:ind w:left="0"/>
              <w:jc w:val="both"/>
              <w:rPr>
                <w:rFonts w:ascii="Palatino Linotype" w:hAnsi="Palatino Linotype" w:cs="Courier New"/>
                <w:bCs/>
                <w:color w:val="auto"/>
              </w:rPr>
            </w:pPr>
            <w:r w:rsidRPr="002C3EE7">
              <w:rPr>
                <w:rFonts w:ascii="Courier New" w:hAnsi="Courier New" w:cs="Courier New"/>
                <w:bCs/>
                <w:color w:val="auto"/>
                <w:sz w:val="18"/>
                <w:szCs w:val="18"/>
              </w:rPr>
              <w:t>[00,11,22]</w:t>
            </w:r>
          </w:p>
        </w:tc>
      </w:tr>
      <w:tr w:rsidR="00A91ABC" w14:paraId="2C6AD4D8" w14:textId="77777777" w:rsidTr="002C3EE7">
        <w:tc>
          <w:tcPr>
            <w:tcW w:w="4495" w:type="dxa"/>
          </w:tcPr>
          <w:p w14:paraId="78903AD3" w14:textId="77777777" w:rsidR="00A91ABC" w:rsidRPr="002C3EE7" w:rsidRDefault="00A91ABC" w:rsidP="00EC4165">
            <w:pPr>
              <w:shd w:val="clear" w:color="auto" w:fill="FFFFFE"/>
              <w:spacing w:line="285" w:lineRule="atLeast"/>
              <w:rPr>
                <w:rFonts w:ascii="Courier New" w:eastAsia="Times New Roman" w:hAnsi="Courier New" w:cs="Courier New"/>
                <w:sz w:val="22"/>
                <w:szCs w:val="22"/>
                <w:lang w:val="en-US" w:eastAsia="en-US" w:bidi="ar-SA"/>
              </w:rPr>
            </w:pPr>
            <w:r w:rsidRPr="002C3EE7">
              <w:rPr>
                <w:rFonts w:ascii="Courier New" w:eastAsia="Times New Roman" w:hAnsi="Courier New" w:cs="Courier New"/>
                <w:sz w:val="22"/>
                <w:szCs w:val="22"/>
                <w:lang w:val="en-US" w:eastAsia="en-US" w:bidi="ar-SA"/>
              </w:rPr>
              <w:t>x</w:t>
            </w:r>
            <w:proofErr w:type="gramStart"/>
            <w:r w:rsidRPr="002C3EE7">
              <w:rPr>
                <w:rFonts w:ascii="Courier New" w:eastAsia="Times New Roman" w:hAnsi="Courier New" w:cs="Courier New"/>
                <w:sz w:val="22"/>
                <w:szCs w:val="22"/>
                <w:lang w:val="en-US" w:eastAsia="en-US" w:bidi="ar-SA"/>
              </w:rPr>
              <w:t>=[</w:t>
            </w:r>
            <w:proofErr w:type="gramEnd"/>
            <w:r w:rsidRPr="002C3EE7">
              <w:rPr>
                <w:rFonts w:ascii="Courier New" w:eastAsia="Times New Roman" w:hAnsi="Courier New" w:cs="Courier New"/>
                <w:sz w:val="22"/>
                <w:szCs w:val="22"/>
                <w:lang w:val="en-US" w:eastAsia="en-US" w:bidi="ar-SA"/>
              </w:rPr>
              <w:t>00, 11, 22, 33, 44, 55]</w:t>
            </w:r>
          </w:p>
        </w:tc>
        <w:tc>
          <w:tcPr>
            <w:tcW w:w="1669" w:type="dxa"/>
          </w:tcPr>
          <w:p w14:paraId="502D9F9F" w14:textId="77777777" w:rsidR="00A91ABC" w:rsidRPr="00DF6495" w:rsidRDefault="00A91ABC" w:rsidP="00EC4165">
            <w:pPr>
              <w:pStyle w:val="ListParagraph"/>
              <w:ind w:left="0"/>
              <w:jc w:val="both"/>
              <w:rPr>
                <w:rFonts w:ascii="Courier New" w:eastAsia="Times New Roman" w:hAnsi="Courier New" w:cs="Courier New"/>
                <w:b/>
                <w:color w:val="auto"/>
                <w:sz w:val="22"/>
                <w:szCs w:val="22"/>
                <w:lang w:val="en-US" w:eastAsia="en-US" w:bidi="ar-SA"/>
              </w:rPr>
            </w:pPr>
            <w:r w:rsidRPr="00DF6495">
              <w:rPr>
                <w:rFonts w:ascii="Courier New" w:eastAsia="Times New Roman" w:hAnsi="Courier New" w:cs="Courier New"/>
                <w:b/>
                <w:color w:val="auto"/>
                <w:sz w:val="22"/>
                <w:szCs w:val="22"/>
                <w:lang w:val="en-US" w:eastAsia="en-US" w:bidi="ar-SA"/>
              </w:rPr>
              <w:t>y=</w:t>
            </w:r>
            <w:proofErr w:type="gramStart"/>
            <w:r w:rsidRPr="00DF6495">
              <w:rPr>
                <w:rFonts w:ascii="Courier New" w:eastAsia="Times New Roman" w:hAnsi="Courier New" w:cs="Courier New"/>
                <w:b/>
                <w:color w:val="auto"/>
                <w:sz w:val="22"/>
                <w:szCs w:val="22"/>
                <w:lang w:val="en-US" w:eastAsia="en-US" w:bidi="ar-SA"/>
              </w:rPr>
              <w:t>x[</w:t>
            </w:r>
            <w:proofErr w:type="gramEnd"/>
            <w:r w:rsidRPr="00DF6495">
              <w:rPr>
                <w:rFonts w:ascii="Courier New" w:eastAsia="Times New Roman" w:hAnsi="Courier New" w:cs="Courier New"/>
                <w:b/>
                <w:color w:val="auto"/>
                <w:sz w:val="22"/>
                <w:szCs w:val="22"/>
                <w:lang w:val="en-US" w:eastAsia="en-US" w:bidi="ar-SA"/>
              </w:rPr>
              <w:t>3</w:t>
            </w:r>
            <w:proofErr w:type="gramStart"/>
            <w:r w:rsidRPr="00DF6495">
              <w:rPr>
                <w:rFonts w:ascii="Courier New" w:eastAsia="Times New Roman" w:hAnsi="Courier New" w:cs="Courier New"/>
                <w:b/>
                <w:color w:val="auto"/>
                <w:sz w:val="22"/>
                <w:szCs w:val="22"/>
                <w:lang w:val="en-US" w:eastAsia="en-US" w:bidi="ar-SA"/>
              </w:rPr>
              <w:t>: ]</w:t>
            </w:r>
            <w:proofErr w:type="gramEnd"/>
          </w:p>
        </w:tc>
        <w:tc>
          <w:tcPr>
            <w:tcW w:w="3415" w:type="dxa"/>
          </w:tcPr>
          <w:p w14:paraId="0151710E" w14:textId="77777777" w:rsidR="00A91ABC" w:rsidRPr="002C3EE7" w:rsidRDefault="002C3EE7" w:rsidP="00EC4165">
            <w:pPr>
              <w:pStyle w:val="ListParagraph"/>
              <w:ind w:left="0"/>
              <w:jc w:val="both"/>
              <w:rPr>
                <w:rFonts w:ascii="Palatino Linotype" w:hAnsi="Palatino Linotype" w:cs="Courier New"/>
                <w:bCs/>
                <w:color w:val="auto"/>
                <w:sz w:val="20"/>
                <w:szCs w:val="20"/>
              </w:rPr>
            </w:pPr>
            <w:r w:rsidRPr="002C3EE7">
              <w:rPr>
                <w:rFonts w:ascii="Courier New" w:eastAsia="Times New Roman" w:hAnsi="Courier New" w:cs="Courier New"/>
                <w:sz w:val="20"/>
                <w:szCs w:val="20"/>
                <w:lang w:val="en-US" w:eastAsia="en-US" w:bidi="ar-SA"/>
              </w:rPr>
              <w:t>[33, 44, 55]</w:t>
            </w:r>
          </w:p>
        </w:tc>
      </w:tr>
      <w:tr w:rsidR="00A91ABC" w14:paraId="58BC5B3B" w14:textId="77777777" w:rsidTr="002C3EE7">
        <w:tc>
          <w:tcPr>
            <w:tcW w:w="4495" w:type="dxa"/>
          </w:tcPr>
          <w:p w14:paraId="19742323" w14:textId="77777777" w:rsidR="00A91ABC" w:rsidRPr="002C3EE7" w:rsidRDefault="00A91ABC" w:rsidP="00EC4165">
            <w:pPr>
              <w:shd w:val="clear" w:color="auto" w:fill="FFFFFE"/>
              <w:spacing w:line="285" w:lineRule="atLeast"/>
              <w:rPr>
                <w:rFonts w:ascii="Courier New" w:eastAsia="Times New Roman" w:hAnsi="Courier New" w:cs="Courier New"/>
                <w:sz w:val="22"/>
                <w:szCs w:val="22"/>
                <w:lang w:val="en-US" w:eastAsia="en-US" w:bidi="ar-SA"/>
              </w:rPr>
            </w:pPr>
            <w:r w:rsidRPr="002C3EE7">
              <w:rPr>
                <w:rFonts w:ascii="Courier New" w:eastAsia="Times New Roman" w:hAnsi="Courier New" w:cs="Courier New"/>
                <w:sz w:val="22"/>
                <w:szCs w:val="22"/>
                <w:lang w:val="en-US" w:eastAsia="en-US" w:bidi="ar-SA"/>
              </w:rPr>
              <w:t>x</w:t>
            </w:r>
            <w:proofErr w:type="gramStart"/>
            <w:r w:rsidRPr="002C3EE7">
              <w:rPr>
                <w:rFonts w:ascii="Courier New" w:eastAsia="Times New Roman" w:hAnsi="Courier New" w:cs="Courier New"/>
                <w:sz w:val="22"/>
                <w:szCs w:val="22"/>
                <w:lang w:val="en-US" w:eastAsia="en-US" w:bidi="ar-SA"/>
              </w:rPr>
              <w:t>=[</w:t>
            </w:r>
            <w:proofErr w:type="gramEnd"/>
            <w:r w:rsidRPr="002C3EE7">
              <w:rPr>
                <w:rFonts w:ascii="Courier New" w:eastAsia="Times New Roman" w:hAnsi="Courier New" w:cs="Courier New"/>
                <w:sz w:val="22"/>
                <w:szCs w:val="22"/>
                <w:lang w:val="en-US" w:eastAsia="en-US" w:bidi="ar-SA"/>
              </w:rPr>
              <w:t>00, 11, 22, 33, 44, 55]</w:t>
            </w:r>
          </w:p>
        </w:tc>
        <w:tc>
          <w:tcPr>
            <w:tcW w:w="1669" w:type="dxa"/>
          </w:tcPr>
          <w:p w14:paraId="1774AB54" w14:textId="77777777" w:rsidR="00A91ABC" w:rsidRPr="00DF6495" w:rsidRDefault="00A91ABC" w:rsidP="00EC4165">
            <w:pPr>
              <w:pStyle w:val="ListParagraph"/>
              <w:ind w:left="0"/>
              <w:jc w:val="both"/>
              <w:rPr>
                <w:rFonts w:ascii="Courier New" w:hAnsi="Courier New" w:cs="Courier New"/>
                <w:b/>
                <w:bCs/>
                <w:color w:val="auto"/>
                <w:sz w:val="22"/>
                <w:szCs w:val="22"/>
              </w:rPr>
            </w:pPr>
            <w:r w:rsidRPr="00DF6495">
              <w:rPr>
                <w:rFonts w:ascii="Courier New" w:eastAsia="Times New Roman" w:hAnsi="Courier New" w:cs="Courier New"/>
                <w:b/>
                <w:color w:val="auto"/>
                <w:sz w:val="22"/>
                <w:szCs w:val="22"/>
                <w:lang w:val="en-US" w:eastAsia="en-US" w:bidi="ar-SA"/>
              </w:rPr>
              <w:t>y=</w:t>
            </w:r>
            <w:proofErr w:type="gramStart"/>
            <w:r w:rsidRPr="00DF6495">
              <w:rPr>
                <w:rFonts w:ascii="Courier New" w:hAnsi="Courier New" w:cs="Courier New"/>
                <w:b/>
                <w:bCs/>
                <w:color w:val="auto"/>
                <w:sz w:val="22"/>
                <w:szCs w:val="22"/>
              </w:rPr>
              <w:t>x[0:-</w:t>
            </w:r>
            <w:proofErr w:type="gramEnd"/>
            <w:r w:rsidRPr="00DF6495">
              <w:rPr>
                <w:rFonts w:ascii="Courier New" w:hAnsi="Courier New" w:cs="Courier New"/>
                <w:b/>
                <w:bCs/>
                <w:color w:val="auto"/>
                <w:sz w:val="22"/>
                <w:szCs w:val="22"/>
              </w:rPr>
              <w:t>1]</w:t>
            </w:r>
          </w:p>
        </w:tc>
        <w:tc>
          <w:tcPr>
            <w:tcW w:w="3415" w:type="dxa"/>
          </w:tcPr>
          <w:p w14:paraId="71DD7AC9" w14:textId="77777777" w:rsidR="00A91ABC" w:rsidRPr="002C3EE7" w:rsidRDefault="002C3EE7" w:rsidP="00EC4165">
            <w:pPr>
              <w:pStyle w:val="ListParagraph"/>
              <w:ind w:left="0"/>
              <w:jc w:val="both"/>
              <w:rPr>
                <w:rFonts w:ascii="Palatino Linotype" w:hAnsi="Palatino Linotype" w:cs="Courier New"/>
                <w:bCs/>
                <w:color w:val="auto"/>
                <w:sz w:val="20"/>
                <w:szCs w:val="20"/>
              </w:rPr>
            </w:pPr>
            <w:r w:rsidRPr="002C3EE7">
              <w:rPr>
                <w:rFonts w:ascii="Courier New" w:eastAsia="Times New Roman" w:hAnsi="Courier New" w:cs="Courier New"/>
                <w:sz w:val="20"/>
                <w:szCs w:val="20"/>
                <w:lang w:val="en-US" w:eastAsia="en-US" w:bidi="ar-SA"/>
              </w:rPr>
              <w:t>[00, 11, 22, 33, 44]</w:t>
            </w:r>
          </w:p>
        </w:tc>
      </w:tr>
      <w:tr w:rsidR="002C3EE7" w14:paraId="2799EA89" w14:textId="77777777" w:rsidTr="002C3EE7">
        <w:tc>
          <w:tcPr>
            <w:tcW w:w="4495" w:type="dxa"/>
          </w:tcPr>
          <w:p w14:paraId="4D04BF5F" w14:textId="77777777" w:rsidR="002C3EE7" w:rsidRPr="002C3EE7" w:rsidRDefault="002C3EE7" w:rsidP="002C3EE7">
            <w:pPr>
              <w:shd w:val="clear" w:color="auto" w:fill="FFFFFE"/>
              <w:spacing w:line="285" w:lineRule="atLeast"/>
              <w:rPr>
                <w:rFonts w:ascii="Courier New" w:eastAsia="Times New Roman" w:hAnsi="Courier New" w:cs="Courier New"/>
                <w:sz w:val="22"/>
                <w:szCs w:val="22"/>
                <w:lang w:val="en-US" w:eastAsia="en-US" w:bidi="ar-SA"/>
              </w:rPr>
            </w:pPr>
            <w:r w:rsidRPr="002C3EE7">
              <w:rPr>
                <w:rFonts w:ascii="Courier New" w:eastAsia="Times New Roman" w:hAnsi="Courier New" w:cs="Courier New"/>
                <w:sz w:val="22"/>
                <w:szCs w:val="22"/>
                <w:lang w:val="en-US" w:eastAsia="en-US" w:bidi="ar-SA"/>
              </w:rPr>
              <w:t>x</w:t>
            </w:r>
            <w:proofErr w:type="gramStart"/>
            <w:r w:rsidRPr="002C3EE7">
              <w:rPr>
                <w:rFonts w:ascii="Courier New" w:eastAsia="Times New Roman" w:hAnsi="Courier New" w:cs="Courier New"/>
                <w:sz w:val="22"/>
                <w:szCs w:val="22"/>
                <w:lang w:val="en-US" w:eastAsia="en-US" w:bidi="ar-SA"/>
              </w:rPr>
              <w:t>=[</w:t>
            </w:r>
            <w:proofErr w:type="gramEnd"/>
            <w:r w:rsidRPr="002C3EE7">
              <w:rPr>
                <w:rFonts w:ascii="Courier New" w:eastAsia="Times New Roman" w:hAnsi="Courier New" w:cs="Courier New"/>
                <w:sz w:val="22"/>
                <w:szCs w:val="22"/>
                <w:lang w:val="en-US" w:eastAsia="en-US" w:bidi="ar-SA"/>
              </w:rPr>
              <w:t>00, 11, 22, 33, 44, 55]</w:t>
            </w:r>
          </w:p>
        </w:tc>
        <w:tc>
          <w:tcPr>
            <w:tcW w:w="1669" w:type="dxa"/>
          </w:tcPr>
          <w:p w14:paraId="4A2E90A7" w14:textId="77777777" w:rsidR="002C3EE7" w:rsidRPr="00DF6495" w:rsidRDefault="002C3EE7" w:rsidP="002C3EE7">
            <w:pPr>
              <w:pStyle w:val="ListParagraph"/>
              <w:ind w:left="0"/>
              <w:jc w:val="both"/>
              <w:rPr>
                <w:rFonts w:ascii="Courier New" w:hAnsi="Courier New" w:cs="Courier New"/>
                <w:b/>
                <w:bCs/>
                <w:color w:val="auto"/>
                <w:sz w:val="22"/>
                <w:szCs w:val="22"/>
              </w:rPr>
            </w:pPr>
            <w:r w:rsidRPr="00DF6495">
              <w:rPr>
                <w:rFonts w:ascii="Courier New" w:eastAsia="Times New Roman" w:hAnsi="Courier New" w:cs="Courier New"/>
                <w:b/>
                <w:color w:val="auto"/>
                <w:sz w:val="22"/>
                <w:szCs w:val="22"/>
                <w:lang w:val="en-US" w:eastAsia="en-US" w:bidi="ar-SA"/>
              </w:rPr>
              <w:t>y=</w:t>
            </w:r>
            <w:proofErr w:type="gramStart"/>
            <w:r>
              <w:rPr>
                <w:rFonts w:ascii="Courier New" w:hAnsi="Courier New" w:cs="Courier New"/>
                <w:b/>
                <w:bCs/>
                <w:color w:val="auto"/>
                <w:sz w:val="22"/>
                <w:szCs w:val="22"/>
              </w:rPr>
              <w:t>x[</w:t>
            </w:r>
            <w:proofErr w:type="gramEnd"/>
            <w:r>
              <w:rPr>
                <w:rFonts w:ascii="Courier New" w:hAnsi="Courier New" w:cs="Courier New"/>
                <w:b/>
                <w:bCs/>
                <w:color w:val="auto"/>
                <w:sz w:val="22"/>
                <w:szCs w:val="22"/>
              </w:rPr>
              <w:t>0:</w:t>
            </w:r>
            <w:r w:rsidRPr="00DF6495">
              <w:rPr>
                <w:rFonts w:ascii="Courier New" w:hAnsi="Courier New" w:cs="Courier New"/>
                <w:b/>
                <w:bCs/>
                <w:color w:val="auto"/>
                <w:sz w:val="22"/>
                <w:szCs w:val="22"/>
              </w:rPr>
              <w:t>]</w:t>
            </w:r>
          </w:p>
        </w:tc>
        <w:tc>
          <w:tcPr>
            <w:tcW w:w="3415" w:type="dxa"/>
          </w:tcPr>
          <w:p w14:paraId="77703B25" w14:textId="29A0C2C1" w:rsidR="002C3EE7" w:rsidRPr="002C3EE7" w:rsidRDefault="002C3EE7" w:rsidP="002C3EE7">
            <w:pPr>
              <w:pStyle w:val="ListParagraph"/>
              <w:ind w:left="0"/>
              <w:jc w:val="both"/>
              <w:rPr>
                <w:rFonts w:ascii="Palatino Linotype" w:hAnsi="Palatino Linotype" w:cs="Courier New"/>
                <w:bCs/>
                <w:color w:val="auto"/>
                <w:sz w:val="20"/>
                <w:szCs w:val="20"/>
              </w:rPr>
            </w:pPr>
            <w:r w:rsidRPr="002C3EE7">
              <w:rPr>
                <w:rFonts w:ascii="Courier New" w:eastAsia="Times New Roman" w:hAnsi="Courier New" w:cs="Courier New"/>
                <w:sz w:val="20"/>
                <w:szCs w:val="20"/>
                <w:lang w:val="en-US" w:eastAsia="en-US" w:bidi="ar-SA"/>
              </w:rPr>
              <w:t>[00, 11, 22, 33, 44,</w:t>
            </w:r>
            <w:r w:rsidR="00A716ED">
              <w:rPr>
                <w:rFonts w:ascii="Courier New" w:eastAsia="Times New Roman" w:hAnsi="Courier New" w:cs="Courier New"/>
                <w:sz w:val="20"/>
                <w:szCs w:val="20"/>
                <w:lang w:val="en-US" w:eastAsia="en-US" w:bidi="ar-SA"/>
              </w:rPr>
              <w:t xml:space="preserve"> </w:t>
            </w:r>
            <w:r w:rsidRPr="002C3EE7">
              <w:rPr>
                <w:rFonts w:ascii="Courier New" w:eastAsia="Times New Roman" w:hAnsi="Courier New" w:cs="Courier New"/>
                <w:sz w:val="20"/>
                <w:szCs w:val="20"/>
                <w:lang w:val="en-US" w:eastAsia="en-US" w:bidi="ar-SA"/>
              </w:rPr>
              <w:t>55]</w:t>
            </w:r>
          </w:p>
        </w:tc>
      </w:tr>
      <w:tr w:rsidR="002C3EE7" w14:paraId="76ED7211" w14:textId="77777777" w:rsidTr="002C3EE7">
        <w:tc>
          <w:tcPr>
            <w:tcW w:w="4495" w:type="dxa"/>
          </w:tcPr>
          <w:p w14:paraId="56C7596B" w14:textId="77777777" w:rsidR="002C3EE7" w:rsidRPr="002C3EE7" w:rsidRDefault="002C3EE7" w:rsidP="002C3EE7">
            <w:pPr>
              <w:shd w:val="clear" w:color="auto" w:fill="FFFFFE"/>
              <w:spacing w:line="285" w:lineRule="atLeast"/>
              <w:rPr>
                <w:rFonts w:ascii="Courier New" w:eastAsia="Times New Roman" w:hAnsi="Courier New" w:cs="Courier New"/>
                <w:sz w:val="22"/>
                <w:szCs w:val="22"/>
                <w:lang w:val="en-US" w:eastAsia="en-US" w:bidi="ar-SA"/>
              </w:rPr>
            </w:pPr>
            <w:r w:rsidRPr="002C3EE7">
              <w:rPr>
                <w:rFonts w:ascii="Courier New" w:eastAsia="Times New Roman" w:hAnsi="Courier New" w:cs="Courier New"/>
                <w:sz w:val="22"/>
                <w:szCs w:val="22"/>
                <w:lang w:val="en-US" w:eastAsia="en-US" w:bidi="ar-SA"/>
              </w:rPr>
              <w:t>x</w:t>
            </w:r>
            <w:proofErr w:type="gramStart"/>
            <w:r w:rsidRPr="002C3EE7">
              <w:rPr>
                <w:rFonts w:ascii="Courier New" w:eastAsia="Times New Roman" w:hAnsi="Courier New" w:cs="Courier New"/>
                <w:sz w:val="22"/>
                <w:szCs w:val="22"/>
                <w:lang w:val="en-US" w:eastAsia="en-US" w:bidi="ar-SA"/>
              </w:rPr>
              <w:t>=[</w:t>
            </w:r>
            <w:proofErr w:type="gramEnd"/>
            <w:r w:rsidRPr="002C3EE7">
              <w:rPr>
                <w:rFonts w:ascii="Courier New" w:eastAsia="Times New Roman" w:hAnsi="Courier New" w:cs="Courier New"/>
                <w:sz w:val="22"/>
                <w:szCs w:val="22"/>
                <w:lang w:val="en-US" w:eastAsia="en-US" w:bidi="ar-SA"/>
              </w:rPr>
              <w:t>00, 11, 22, 33, 44, 55]</w:t>
            </w:r>
          </w:p>
        </w:tc>
        <w:tc>
          <w:tcPr>
            <w:tcW w:w="1669" w:type="dxa"/>
          </w:tcPr>
          <w:p w14:paraId="38BE3AEF" w14:textId="77777777" w:rsidR="002C3EE7" w:rsidRPr="00DF6495" w:rsidRDefault="002C3EE7" w:rsidP="002C3EE7">
            <w:pPr>
              <w:pStyle w:val="ListParagraph"/>
              <w:ind w:left="0"/>
              <w:jc w:val="both"/>
              <w:rPr>
                <w:rFonts w:ascii="Courier New" w:hAnsi="Courier New" w:cs="Courier New"/>
                <w:b/>
                <w:bCs/>
                <w:color w:val="auto"/>
                <w:sz w:val="22"/>
                <w:szCs w:val="22"/>
              </w:rPr>
            </w:pPr>
            <w:r w:rsidRPr="00DF6495">
              <w:rPr>
                <w:rFonts w:ascii="Courier New" w:eastAsia="Times New Roman" w:hAnsi="Courier New" w:cs="Courier New"/>
                <w:b/>
                <w:color w:val="auto"/>
                <w:sz w:val="22"/>
                <w:szCs w:val="22"/>
                <w:lang w:val="en-US" w:eastAsia="en-US" w:bidi="ar-SA"/>
              </w:rPr>
              <w:t>y=</w:t>
            </w:r>
            <w:proofErr w:type="gramStart"/>
            <w:r w:rsidRPr="00DF6495">
              <w:rPr>
                <w:rFonts w:ascii="Courier New" w:eastAsia="Times New Roman" w:hAnsi="Courier New" w:cs="Courier New"/>
                <w:b/>
                <w:color w:val="auto"/>
                <w:sz w:val="22"/>
                <w:szCs w:val="22"/>
                <w:lang w:val="en-US" w:eastAsia="en-US" w:bidi="ar-SA"/>
              </w:rPr>
              <w:t>x[</w:t>
            </w:r>
            <w:proofErr w:type="gramEnd"/>
            <w:r w:rsidRPr="00DF6495">
              <w:rPr>
                <w:rFonts w:ascii="Courier New" w:eastAsia="Times New Roman" w:hAnsi="Courier New" w:cs="Courier New"/>
                <w:b/>
                <w:color w:val="auto"/>
                <w:sz w:val="22"/>
                <w:szCs w:val="22"/>
                <w:lang w:val="en-US" w:eastAsia="en-US" w:bidi="ar-SA"/>
              </w:rPr>
              <w:t>:]</w:t>
            </w:r>
          </w:p>
        </w:tc>
        <w:tc>
          <w:tcPr>
            <w:tcW w:w="3415" w:type="dxa"/>
          </w:tcPr>
          <w:p w14:paraId="74E7AD3A" w14:textId="77777777" w:rsidR="002C3EE7" w:rsidRPr="002C3EE7" w:rsidRDefault="002C3EE7" w:rsidP="002C3EE7">
            <w:pPr>
              <w:pStyle w:val="ListParagraph"/>
              <w:ind w:left="0"/>
              <w:jc w:val="both"/>
              <w:rPr>
                <w:rFonts w:ascii="Palatino Linotype" w:hAnsi="Palatino Linotype" w:cs="Courier New"/>
                <w:bCs/>
                <w:color w:val="auto"/>
                <w:sz w:val="20"/>
                <w:szCs w:val="20"/>
              </w:rPr>
            </w:pPr>
            <w:r w:rsidRPr="002C3EE7">
              <w:rPr>
                <w:rFonts w:ascii="Courier New" w:eastAsia="Times New Roman" w:hAnsi="Courier New" w:cs="Courier New"/>
                <w:sz w:val="20"/>
                <w:szCs w:val="20"/>
                <w:lang w:val="en-US" w:eastAsia="en-US" w:bidi="ar-SA"/>
              </w:rPr>
              <w:t>[00, 11, 22, 33, 44, 55]</w:t>
            </w:r>
          </w:p>
        </w:tc>
      </w:tr>
      <w:tr w:rsidR="00A91ABC" w14:paraId="57FB09B3" w14:textId="77777777" w:rsidTr="002C3EE7">
        <w:tc>
          <w:tcPr>
            <w:tcW w:w="4495" w:type="dxa"/>
          </w:tcPr>
          <w:p w14:paraId="0E3DFAE1" w14:textId="77777777" w:rsidR="00A91ABC" w:rsidRPr="00DF6495" w:rsidRDefault="00A91ABC" w:rsidP="00EC4165">
            <w:pPr>
              <w:shd w:val="clear" w:color="auto" w:fill="FFFFFE"/>
              <w:spacing w:line="285" w:lineRule="atLeast"/>
              <w:rPr>
                <w:rFonts w:ascii="Courier New" w:eastAsia="Times New Roman" w:hAnsi="Courier New" w:cs="Courier New"/>
                <w:b/>
                <w:sz w:val="22"/>
                <w:szCs w:val="22"/>
                <w:lang w:val="en-US" w:eastAsia="en-US" w:bidi="ar-SA"/>
              </w:rPr>
            </w:pPr>
            <w:r w:rsidRPr="002C3EE7">
              <w:rPr>
                <w:rFonts w:ascii="Courier New" w:eastAsia="Times New Roman" w:hAnsi="Courier New" w:cs="Courier New"/>
                <w:sz w:val="22"/>
                <w:szCs w:val="22"/>
                <w:lang w:val="en-US" w:eastAsia="en-US" w:bidi="ar-SA"/>
              </w:rPr>
              <w:t>x</w:t>
            </w:r>
            <w:proofErr w:type="gramStart"/>
            <w:r w:rsidRPr="002C3EE7">
              <w:rPr>
                <w:rFonts w:ascii="Courier New" w:eastAsia="Times New Roman" w:hAnsi="Courier New" w:cs="Courier New"/>
                <w:sz w:val="22"/>
                <w:szCs w:val="22"/>
                <w:lang w:val="en-US" w:eastAsia="en-US" w:bidi="ar-SA"/>
              </w:rPr>
              <w:t>=</w:t>
            </w:r>
            <w:r w:rsidRPr="002C3EE7">
              <w:rPr>
                <w:rFonts w:ascii="Courier New" w:eastAsia="Times New Roman" w:hAnsi="Courier New" w:cs="Courier New"/>
                <w:sz w:val="18"/>
                <w:szCs w:val="18"/>
                <w:lang w:val="en-US" w:eastAsia="en-US" w:bidi="ar-SA"/>
              </w:rPr>
              <w:t>[</w:t>
            </w:r>
            <w:proofErr w:type="gramEnd"/>
            <w:r w:rsidRPr="00DF6495">
              <w:rPr>
                <w:rFonts w:ascii="Courier New" w:eastAsia="Times New Roman" w:hAnsi="Courier New" w:cs="Courier New"/>
                <w:b/>
                <w:sz w:val="18"/>
                <w:szCs w:val="18"/>
                <w:lang w:val="en-US" w:eastAsia="en-US" w:bidi="ar-SA"/>
              </w:rPr>
              <w:t>1,2,3,4,5,6,7,8,9,10,11,12,13,14,15]</w:t>
            </w:r>
          </w:p>
        </w:tc>
        <w:tc>
          <w:tcPr>
            <w:tcW w:w="1669" w:type="dxa"/>
          </w:tcPr>
          <w:p w14:paraId="7ACE3139" w14:textId="77777777" w:rsidR="00A91ABC" w:rsidRPr="00DF6495" w:rsidRDefault="00A91ABC" w:rsidP="00EC4165">
            <w:pPr>
              <w:pStyle w:val="ListParagraph"/>
              <w:ind w:left="0"/>
              <w:jc w:val="both"/>
              <w:rPr>
                <w:rFonts w:ascii="Courier New" w:hAnsi="Courier New" w:cs="Courier New"/>
                <w:b/>
                <w:bCs/>
                <w:color w:val="auto"/>
                <w:sz w:val="22"/>
                <w:szCs w:val="22"/>
              </w:rPr>
            </w:pPr>
            <w:r w:rsidRPr="00DF6495">
              <w:rPr>
                <w:rFonts w:ascii="Courier New" w:eastAsia="Times New Roman" w:hAnsi="Courier New" w:cs="Courier New"/>
                <w:b/>
                <w:color w:val="auto"/>
                <w:sz w:val="22"/>
                <w:szCs w:val="22"/>
                <w:lang w:val="en-US" w:eastAsia="en-US" w:bidi="ar-SA"/>
              </w:rPr>
              <w:t>y=</w:t>
            </w:r>
            <w:proofErr w:type="gramStart"/>
            <w:r w:rsidRPr="00DF6495">
              <w:rPr>
                <w:rFonts w:ascii="Courier New" w:eastAsia="Times New Roman" w:hAnsi="Courier New" w:cs="Courier New"/>
                <w:b/>
                <w:color w:val="auto"/>
                <w:sz w:val="22"/>
                <w:szCs w:val="22"/>
                <w:lang w:val="en-US" w:eastAsia="en-US" w:bidi="ar-SA"/>
              </w:rPr>
              <w:t>x[</w:t>
            </w:r>
            <w:proofErr w:type="gramEnd"/>
            <w:r w:rsidRPr="00DF6495">
              <w:rPr>
                <w:rFonts w:ascii="Courier New" w:eastAsia="Times New Roman" w:hAnsi="Courier New" w:cs="Courier New"/>
                <w:b/>
                <w:color w:val="auto"/>
                <w:sz w:val="22"/>
                <w:szCs w:val="22"/>
                <w:lang w:val="en-US" w:eastAsia="en-US" w:bidi="ar-SA"/>
              </w:rPr>
              <w:t>0:15:2]</w:t>
            </w:r>
          </w:p>
        </w:tc>
        <w:tc>
          <w:tcPr>
            <w:tcW w:w="3415" w:type="dxa"/>
          </w:tcPr>
          <w:p w14:paraId="53434D58" w14:textId="77777777" w:rsidR="00A91ABC" w:rsidRPr="002C3EE7" w:rsidRDefault="00A91ABC" w:rsidP="00EC4165">
            <w:pPr>
              <w:pStyle w:val="ListParagraph"/>
              <w:ind w:left="0"/>
              <w:jc w:val="both"/>
              <w:rPr>
                <w:rFonts w:ascii="Palatino Linotype" w:hAnsi="Palatino Linotype" w:cs="Courier New"/>
                <w:bCs/>
                <w:color w:val="auto"/>
                <w:sz w:val="18"/>
                <w:szCs w:val="18"/>
              </w:rPr>
            </w:pPr>
            <w:r w:rsidRPr="002C3EE7">
              <w:rPr>
                <w:rFonts w:ascii="Courier New" w:hAnsi="Courier New" w:cs="Courier New"/>
                <w:color w:val="auto"/>
                <w:sz w:val="18"/>
                <w:szCs w:val="18"/>
                <w:shd w:val="clear" w:color="auto" w:fill="FFFFFF"/>
              </w:rPr>
              <w:t>[1, 3, 5, 7, 9, 11, 13, 15]</w:t>
            </w:r>
          </w:p>
        </w:tc>
      </w:tr>
      <w:tr w:rsidR="00A91ABC" w14:paraId="7D9048A3" w14:textId="77777777" w:rsidTr="002C3EE7">
        <w:tc>
          <w:tcPr>
            <w:tcW w:w="4495" w:type="dxa"/>
          </w:tcPr>
          <w:p w14:paraId="54B004F9" w14:textId="77777777" w:rsidR="00A91ABC" w:rsidRPr="002C3EE7" w:rsidRDefault="00A91ABC" w:rsidP="00EC4165">
            <w:pPr>
              <w:shd w:val="clear" w:color="auto" w:fill="FFFFFE"/>
              <w:spacing w:line="285" w:lineRule="atLeast"/>
              <w:rPr>
                <w:rFonts w:ascii="Courier New" w:eastAsia="Times New Roman" w:hAnsi="Courier New" w:cs="Courier New"/>
                <w:sz w:val="22"/>
                <w:szCs w:val="22"/>
                <w:lang w:val="en-US" w:eastAsia="en-US" w:bidi="ar-SA"/>
              </w:rPr>
            </w:pPr>
            <w:r w:rsidRPr="002C3EE7">
              <w:rPr>
                <w:rFonts w:ascii="Courier New" w:eastAsia="Times New Roman" w:hAnsi="Courier New" w:cs="Courier New"/>
                <w:sz w:val="22"/>
                <w:szCs w:val="22"/>
                <w:lang w:val="en-US" w:eastAsia="en-US" w:bidi="ar-SA"/>
              </w:rPr>
              <w:t>x</w:t>
            </w:r>
            <w:proofErr w:type="gramStart"/>
            <w:r w:rsidRPr="002C3EE7">
              <w:rPr>
                <w:rFonts w:ascii="Courier New" w:eastAsia="Times New Roman" w:hAnsi="Courier New" w:cs="Courier New"/>
                <w:sz w:val="22"/>
                <w:szCs w:val="22"/>
                <w:lang w:val="en-US" w:eastAsia="en-US" w:bidi="ar-SA"/>
              </w:rPr>
              <w:t>=[</w:t>
            </w:r>
            <w:proofErr w:type="gramEnd"/>
            <w:r w:rsidRPr="002C3EE7">
              <w:rPr>
                <w:rFonts w:ascii="Courier New" w:eastAsia="Times New Roman" w:hAnsi="Courier New" w:cs="Courier New"/>
                <w:sz w:val="22"/>
                <w:szCs w:val="22"/>
                <w:lang w:val="en-US" w:eastAsia="en-US" w:bidi="ar-SA"/>
              </w:rPr>
              <w:t>00, 11, 22, 33, 44, 55]</w:t>
            </w:r>
          </w:p>
        </w:tc>
        <w:tc>
          <w:tcPr>
            <w:tcW w:w="1669" w:type="dxa"/>
          </w:tcPr>
          <w:p w14:paraId="7FBBA257" w14:textId="77777777" w:rsidR="00A91ABC" w:rsidRPr="00DF6495" w:rsidRDefault="00A91ABC" w:rsidP="00EC4165">
            <w:pPr>
              <w:pStyle w:val="ListParagraph"/>
              <w:ind w:left="0"/>
              <w:jc w:val="both"/>
              <w:rPr>
                <w:rFonts w:ascii="Courier New" w:hAnsi="Courier New" w:cs="Courier New"/>
                <w:b/>
                <w:bCs/>
                <w:color w:val="auto"/>
                <w:sz w:val="22"/>
                <w:szCs w:val="22"/>
              </w:rPr>
            </w:pPr>
            <w:r w:rsidRPr="00DF6495">
              <w:rPr>
                <w:rFonts w:ascii="Courier New" w:eastAsia="Times New Roman" w:hAnsi="Courier New" w:cs="Courier New"/>
                <w:b/>
                <w:color w:val="auto"/>
                <w:sz w:val="22"/>
                <w:szCs w:val="22"/>
                <w:lang w:val="en-US" w:eastAsia="en-US" w:bidi="ar-SA"/>
              </w:rPr>
              <w:t>y=</w:t>
            </w:r>
            <w:proofErr w:type="gramStart"/>
            <w:r w:rsidRPr="00DF6495">
              <w:rPr>
                <w:rFonts w:ascii="Courier New" w:eastAsia="Times New Roman" w:hAnsi="Courier New" w:cs="Courier New"/>
                <w:b/>
                <w:color w:val="auto"/>
                <w:sz w:val="22"/>
                <w:szCs w:val="22"/>
                <w:lang w:val="en-US" w:eastAsia="en-US" w:bidi="ar-SA"/>
              </w:rPr>
              <w:t>x[</w:t>
            </w:r>
            <w:proofErr w:type="gramEnd"/>
            <w:r w:rsidRPr="00DF6495">
              <w:rPr>
                <w:rFonts w:ascii="Courier New" w:eastAsia="Times New Roman" w:hAnsi="Courier New" w:cs="Courier New"/>
                <w:b/>
                <w:color w:val="auto"/>
                <w:sz w:val="22"/>
                <w:szCs w:val="22"/>
                <w:lang w:val="en-US" w:eastAsia="en-US" w:bidi="ar-SA"/>
              </w:rPr>
              <w:t>:]</w:t>
            </w:r>
          </w:p>
        </w:tc>
        <w:tc>
          <w:tcPr>
            <w:tcW w:w="3415" w:type="dxa"/>
          </w:tcPr>
          <w:p w14:paraId="5C4FD44C" w14:textId="77777777" w:rsidR="00A91ABC" w:rsidRPr="002C3EE7" w:rsidRDefault="002C3EE7" w:rsidP="00EC4165">
            <w:pPr>
              <w:pStyle w:val="ListParagraph"/>
              <w:ind w:left="0"/>
              <w:jc w:val="both"/>
              <w:rPr>
                <w:rFonts w:ascii="Palatino Linotype" w:hAnsi="Palatino Linotype" w:cs="Courier New"/>
                <w:bCs/>
                <w:color w:val="auto"/>
                <w:sz w:val="20"/>
                <w:szCs w:val="20"/>
              </w:rPr>
            </w:pPr>
            <w:r w:rsidRPr="002C3EE7">
              <w:rPr>
                <w:rFonts w:ascii="Courier New" w:eastAsia="Times New Roman" w:hAnsi="Courier New" w:cs="Courier New"/>
                <w:sz w:val="20"/>
                <w:szCs w:val="20"/>
                <w:lang w:val="en-US" w:eastAsia="en-US" w:bidi="ar-SA"/>
              </w:rPr>
              <w:t>[00, 11, 22, 33, 44, 55]</w:t>
            </w:r>
          </w:p>
        </w:tc>
      </w:tr>
      <w:tr w:rsidR="002C3EE7" w14:paraId="362C99CA" w14:textId="77777777" w:rsidTr="002C3EE7">
        <w:tc>
          <w:tcPr>
            <w:tcW w:w="4495" w:type="dxa"/>
          </w:tcPr>
          <w:p w14:paraId="233F9E09" w14:textId="77777777" w:rsidR="002C3EE7" w:rsidRPr="002C3EE7" w:rsidRDefault="002C3EE7" w:rsidP="002C3EE7">
            <w:pPr>
              <w:shd w:val="clear" w:color="auto" w:fill="FFFFFE"/>
              <w:spacing w:line="285" w:lineRule="atLeast"/>
              <w:rPr>
                <w:rFonts w:ascii="Courier New" w:eastAsia="Times New Roman" w:hAnsi="Courier New" w:cs="Courier New"/>
                <w:sz w:val="22"/>
                <w:szCs w:val="22"/>
                <w:lang w:val="en-US" w:eastAsia="en-US" w:bidi="ar-SA"/>
              </w:rPr>
            </w:pPr>
            <w:r w:rsidRPr="002C3EE7">
              <w:rPr>
                <w:rFonts w:ascii="Courier New" w:eastAsia="Times New Roman" w:hAnsi="Courier New" w:cs="Courier New"/>
                <w:sz w:val="22"/>
                <w:szCs w:val="22"/>
                <w:lang w:val="en-US" w:eastAsia="en-US" w:bidi="ar-SA"/>
              </w:rPr>
              <w:t>x</w:t>
            </w:r>
            <w:proofErr w:type="gramStart"/>
            <w:r w:rsidRPr="002C3EE7">
              <w:rPr>
                <w:rFonts w:ascii="Courier New" w:eastAsia="Times New Roman" w:hAnsi="Courier New" w:cs="Courier New"/>
                <w:sz w:val="22"/>
                <w:szCs w:val="22"/>
                <w:lang w:val="en-US" w:eastAsia="en-US" w:bidi="ar-SA"/>
              </w:rPr>
              <w:t>=[</w:t>
            </w:r>
            <w:proofErr w:type="gramEnd"/>
            <w:r w:rsidRPr="002C3EE7">
              <w:rPr>
                <w:rFonts w:ascii="Courier New" w:eastAsia="Times New Roman" w:hAnsi="Courier New" w:cs="Courier New"/>
                <w:sz w:val="22"/>
                <w:szCs w:val="22"/>
                <w:lang w:val="en-US" w:eastAsia="en-US" w:bidi="ar-SA"/>
              </w:rPr>
              <w:t>00, 11, 22, 33, 44, 55]</w:t>
            </w:r>
          </w:p>
        </w:tc>
        <w:tc>
          <w:tcPr>
            <w:tcW w:w="1669" w:type="dxa"/>
          </w:tcPr>
          <w:p w14:paraId="5A9E8CD2" w14:textId="77777777" w:rsidR="002C3EE7" w:rsidRPr="00DF6495" w:rsidRDefault="002C3EE7" w:rsidP="002C3EE7">
            <w:pPr>
              <w:pStyle w:val="ListParagraph"/>
              <w:ind w:left="0"/>
              <w:jc w:val="both"/>
              <w:rPr>
                <w:rFonts w:ascii="Courier New" w:hAnsi="Courier New" w:cs="Courier New"/>
                <w:b/>
                <w:bCs/>
                <w:color w:val="auto"/>
                <w:sz w:val="22"/>
                <w:szCs w:val="22"/>
              </w:rPr>
            </w:pPr>
            <w:r w:rsidRPr="00DF6495">
              <w:rPr>
                <w:rFonts w:ascii="Courier New" w:eastAsia="Times New Roman" w:hAnsi="Courier New" w:cs="Courier New"/>
                <w:b/>
                <w:color w:val="auto"/>
                <w:sz w:val="22"/>
                <w:szCs w:val="22"/>
                <w:lang w:val="en-US" w:eastAsia="en-US" w:bidi="ar-SA"/>
              </w:rPr>
              <w:t>y=x</w:t>
            </w:r>
            <w:proofErr w:type="gramStart"/>
            <w:r w:rsidRPr="00DF6495">
              <w:rPr>
                <w:rFonts w:ascii="Courier New" w:eastAsia="Times New Roman" w:hAnsi="Courier New" w:cs="Courier New"/>
                <w:b/>
                <w:color w:val="auto"/>
                <w:sz w:val="22"/>
                <w:szCs w:val="22"/>
                <w:lang w:val="en-US" w:eastAsia="en-US" w:bidi="ar-SA"/>
              </w:rPr>
              <w:t>[:</w:t>
            </w:r>
            <w:r>
              <w:rPr>
                <w:rFonts w:ascii="Courier New" w:eastAsia="Times New Roman" w:hAnsi="Courier New" w:cs="Courier New"/>
                <w:b/>
                <w:color w:val="auto"/>
                <w:sz w:val="22"/>
                <w:szCs w:val="22"/>
                <w:lang w:val="en-US" w:eastAsia="en-US" w:bidi="ar-SA"/>
              </w:rPr>
              <w:t>:</w:t>
            </w:r>
            <w:proofErr w:type="gramEnd"/>
            <w:r w:rsidRPr="00DF6495">
              <w:rPr>
                <w:rFonts w:ascii="Courier New" w:eastAsia="Times New Roman" w:hAnsi="Courier New" w:cs="Courier New"/>
                <w:b/>
                <w:color w:val="auto"/>
                <w:sz w:val="22"/>
                <w:szCs w:val="22"/>
                <w:lang w:val="en-US" w:eastAsia="en-US" w:bidi="ar-SA"/>
              </w:rPr>
              <w:t>]</w:t>
            </w:r>
          </w:p>
        </w:tc>
        <w:tc>
          <w:tcPr>
            <w:tcW w:w="3415" w:type="dxa"/>
          </w:tcPr>
          <w:p w14:paraId="0F8D2E0E" w14:textId="77777777" w:rsidR="002C3EE7" w:rsidRPr="002C3EE7" w:rsidRDefault="002C3EE7" w:rsidP="002C3EE7">
            <w:pPr>
              <w:pStyle w:val="ListParagraph"/>
              <w:ind w:left="0"/>
              <w:jc w:val="both"/>
              <w:rPr>
                <w:rFonts w:ascii="Palatino Linotype" w:hAnsi="Palatino Linotype" w:cs="Courier New"/>
                <w:bCs/>
                <w:color w:val="auto"/>
                <w:sz w:val="20"/>
                <w:szCs w:val="20"/>
              </w:rPr>
            </w:pPr>
            <w:r w:rsidRPr="002C3EE7">
              <w:rPr>
                <w:rFonts w:ascii="Courier New" w:eastAsia="Times New Roman" w:hAnsi="Courier New" w:cs="Courier New"/>
                <w:sz w:val="20"/>
                <w:szCs w:val="20"/>
                <w:lang w:val="en-US" w:eastAsia="en-US" w:bidi="ar-SA"/>
              </w:rPr>
              <w:t>[00, 11, 22, 33, 44, 55]</w:t>
            </w:r>
          </w:p>
        </w:tc>
      </w:tr>
      <w:tr w:rsidR="002C3EE7" w14:paraId="63F7A2CC" w14:textId="77777777" w:rsidTr="002C3EE7">
        <w:tc>
          <w:tcPr>
            <w:tcW w:w="4495" w:type="dxa"/>
          </w:tcPr>
          <w:p w14:paraId="6814B7E4" w14:textId="77777777" w:rsidR="002C3EE7" w:rsidRPr="002C3EE7" w:rsidRDefault="002C3EE7" w:rsidP="002C3EE7">
            <w:pPr>
              <w:shd w:val="clear" w:color="auto" w:fill="FFFFFE"/>
              <w:spacing w:line="285" w:lineRule="atLeast"/>
              <w:rPr>
                <w:rFonts w:ascii="Courier New" w:eastAsia="Times New Roman" w:hAnsi="Courier New" w:cs="Courier New"/>
                <w:sz w:val="22"/>
                <w:szCs w:val="22"/>
                <w:lang w:val="en-US" w:eastAsia="en-US" w:bidi="ar-SA"/>
              </w:rPr>
            </w:pPr>
            <w:r w:rsidRPr="002C3EE7">
              <w:rPr>
                <w:rFonts w:ascii="Courier New" w:eastAsia="Times New Roman" w:hAnsi="Courier New" w:cs="Courier New"/>
                <w:sz w:val="22"/>
                <w:szCs w:val="22"/>
                <w:lang w:val="en-US" w:eastAsia="en-US" w:bidi="ar-SA"/>
              </w:rPr>
              <w:t>x</w:t>
            </w:r>
            <w:proofErr w:type="gramStart"/>
            <w:r w:rsidRPr="002C3EE7">
              <w:rPr>
                <w:rFonts w:ascii="Courier New" w:eastAsia="Times New Roman" w:hAnsi="Courier New" w:cs="Courier New"/>
                <w:sz w:val="22"/>
                <w:szCs w:val="22"/>
                <w:lang w:val="en-US" w:eastAsia="en-US" w:bidi="ar-SA"/>
              </w:rPr>
              <w:t>=[</w:t>
            </w:r>
            <w:proofErr w:type="gramEnd"/>
            <w:r w:rsidRPr="002C3EE7">
              <w:rPr>
                <w:rFonts w:ascii="Courier New" w:eastAsia="Times New Roman" w:hAnsi="Courier New" w:cs="Courier New"/>
                <w:sz w:val="22"/>
                <w:szCs w:val="22"/>
                <w:lang w:val="en-US" w:eastAsia="en-US" w:bidi="ar-SA"/>
              </w:rPr>
              <w:t>00, 11, 22, 33, 44, 55]</w:t>
            </w:r>
          </w:p>
        </w:tc>
        <w:tc>
          <w:tcPr>
            <w:tcW w:w="1669" w:type="dxa"/>
          </w:tcPr>
          <w:p w14:paraId="7DDF9A0A" w14:textId="77777777" w:rsidR="002C3EE7" w:rsidRPr="00DF6495" w:rsidRDefault="002C3EE7" w:rsidP="002C3EE7">
            <w:pPr>
              <w:pStyle w:val="ListParagraph"/>
              <w:ind w:left="0"/>
              <w:jc w:val="both"/>
              <w:rPr>
                <w:rFonts w:ascii="Courier New" w:hAnsi="Courier New" w:cs="Courier New"/>
                <w:b/>
                <w:bCs/>
                <w:color w:val="auto"/>
                <w:sz w:val="22"/>
                <w:szCs w:val="22"/>
              </w:rPr>
            </w:pPr>
            <w:r w:rsidRPr="00DF6495">
              <w:rPr>
                <w:rFonts w:ascii="Courier New" w:eastAsia="Times New Roman" w:hAnsi="Courier New" w:cs="Courier New"/>
                <w:b/>
                <w:color w:val="auto"/>
                <w:sz w:val="22"/>
                <w:szCs w:val="22"/>
                <w:lang w:val="en-US" w:eastAsia="en-US" w:bidi="ar-SA"/>
              </w:rPr>
              <w:t>y=x</w:t>
            </w:r>
            <w:proofErr w:type="gramStart"/>
            <w:r w:rsidRPr="00DF6495">
              <w:rPr>
                <w:rFonts w:ascii="Courier New" w:eastAsia="Times New Roman" w:hAnsi="Courier New" w:cs="Courier New"/>
                <w:b/>
                <w:color w:val="auto"/>
                <w:sz w:val="22"/>
                <w:szCs w:val="22"/>
                <w:lang w:val="en-US" w:eastAsia="en-US" w:bidi="ar-SA"/>
              </w:rPr>
              <w:t>[:</w:t>
            </w:r>
            <w:r>
              <w:rPr>
                <w:rFonts w:ascii="Courier New" w:eastAsia="Times New Roman" w:hAnsi="Courier New" w:cs="Courier New"/>
                <w:b/>
                <w:color w:val="auto"/>
                <w:sz w:val="22"/>
                <w:szCs w:val="22"/>
                <w:lang w:val="en-US" w:eastAsia="en-US" w:bidi="ar-SA"/>
              </w:rPr>
              <w:t>:</w:t>
            </w:r>
            <w:proofErr w:type="gramEnd"/>
            <w:r>
              <w:rPr>
                <w:rFonts w:ascii="Courier New" w:eastAsia="Times New Roman" w:hAnsi="Courier New" w:cs="Courier New"/>
                <w:b/>
                <w:color w:val="auto"/>
                <w:sz w:val="22"/>
                <w:szCs w:val="22"/>
                <w:lang w:val="en-US" w:eastAsia="en-US" w:bidi="ar-SA"/>
              </w:rPr>
              <w:t>2</w:t>
            </w:r>
            <w:r w:rsidRPr="00DF6495">
              <w:rPr>
                <w:rFonts w:ascii="Courier New" w:eastAsia="Times New Roman" w:hAnsi="Courier New" w:cs="Courier New"/>
                <w:b/>
                <w:color w:val="auto"/>
                <w:sz w:val="22"/>
                <w:szCs w:val="22"/>
                <w:lang w:val="en-US" w:eastAsia="en-US" w:bidi="ar-SA"/>
              </w:rPr>
              <w:t>]</w:t>
            </w:r>
          </w:p>
        </w:tc>
        <w:tc>
          <w:tcPr>
            <w:tcW w:w="3415" w:type="dxa"/>
          </w:tcPr>
          <w:p w14:paraId="06256746" w14:textId="77777777" w:rsidR="002C3EE7" w:rsidRPr="002C3EE7" w:rsidRDefault="002C3EE7" w:rsidP="002C3EE7">
            <w:pPr>
              <w:pStyle w:val="ListParagraph"/>
              <w:ind w:left="0"/>
              <w:jc w:val="both"/>
              <w:rPr>
                <w:rFonts w:ascii="Palatino Linotype" w:hAnsi="Palatino Linotype" w:cs="Courier New"/>
                <w:bCs/>
                <w:color w:val="auto"/>
                <w:sz w:val="20"/>
                <w:szCs w:val="20"/>
              </w:rPr>
            </w:pPr>
            <w:r w:rsidRPr="002C3EE7">
              <w:rPr>
                <w:rFonts w:ascii="Courier New" w:eastAsia="Times New Roman" w:hAnsi="Courier New" w:cs="Courier New"/>
                <w:sz w:val="20"/>
                <w:szCs w:val="20"/>
                <w:lang w:val="en-US" w:eastAsia="en-US" w:bidi="ar-SA"/>
              </w:rPr>
              <w:t>[00, 22, 44]</w:t>
            </w:r>
          </w:p>
        </w:tc>
      </w:tr>
    </w:tbl>
    <w:p w14:paraId="2E2D590E" w14:textId="77777777" w:rsidR="002C3EE7" w:rsidRDefault="002C3EE7" w:rsidP="00A91ABC">
      <w:pPr>
        <w:spacing w:after="0"/>
        <w:rPr>
          <w:rFonts w:ascii="Century725 Cn BT" w:eastAsia="Times New Roman" w:hAnsi="Century725 Cn BT" w:cs="Times New Roman"/>
          <w:b/>
          <w:color w:val="333333"/>
        </w:rPr>
      </w:pPr>
    </w:p>
    <w:p w14:paraId="1CBE4BF9" w14:textId="77777777" w:rsidR="00A91ABC" w:rsidRDefault="00A91ABC" w:rsidP="00A91ABC">
      <w:pPr>
        <w:spacing w:after="0"/>
        <w:rPr>
          <w:rFonts w:ascii="Palatino Linotype" w:eastAsia="Times New Roman" w:hAnsi="Palatino Linotype" w:cs="Times New Roman"/>
          <w:color w:val="000000" w:themeColor="text1"/>
        </w:rPr>
      </w:pPr>
      <w:r w:rsidRPr="00DF6495">
        <w:rPr>
          <w:rFonts w:ascii="Century725 Cn BT" w:eastAsia="Times New Roman" w:hAnsi="Century725 Cn BT" w:cs="Times New Roman"/>
          <w:b/>
          <w:color w:val="333333"/>
        </w:rPr>
        <w:t xml:space="preserve">Slice </w:t>
      </w:r>
      <w:r w:rsidRPr="00DF6495">
        <w:rPr>
          <w:rFonts w:ascii="Century725 Cn BT" w:eastAsia="Times New Roman" w:hAnsi="Century725 Cn BT" w:cs="Times New Roman"/>
          <w:b/>
          <w:color w:val="000000" w:themeColor="text1"/>
        </w:rPr>
        <w:t>assignment</w:t>
      </w:r>
      <w:r w:rsidRPr="00DF6495">
        <w:rPr>
          <w:rFonts w:ascii="Century725 Cn BT" w:eastAsia="Times New Roman" w:hAnsi="Century725 Cn BT" w:cs="Times New Roman"/>
          <w:color w:val="000000" w:themeColor="text1"/>
        </w:rPr>
        <w:t xml:space="preserve"> can redefine a part of a list:</w:t>
      </w:r>
      <w:r w:rsidRPr="00983205">
        <w:rPr>
          <w:rFonts w:ascii="Palatino Linotype" w:eastAsia="Times New Roman" w:hAnsi="Palatino Linotype" w:cs="Times New Roman"/>
          <w:color w:val="000000" w:themeColor="text1"/>
        </w:rPr>
        <w:t xml:space="preserve"> </w:t>
      </w:r>
    </w:p>
    <w:p w14:paraId="4B7559C9" w14:textId="77777777" w:rsidR="00A91ABC" w:rsidRPr="00983205" w:rsidRDefault="00A91ABC" w:rsidP="00A91ABC">
      <w:pPr>
        <w:spacing w:after="0"/>
        <w:rPr>
          <w:rFonts w:ascii="Palatino Linotype" w:eastAsia="Times New Roman" w:hAnsi="Palatino Linotype" w:cs="Times New Roman"/>
          <w:color w:val="000000" w:themeColor="text1"/>
        </w:rPr>
      </w:pPr>
      <w:r>
        <w:rPr>
          <w:rFonts w:ascii="Courier New" w:eastAsia="Times New Roman" w:hAnsi="Courier New" w:cs="Courier New"/>
          <w:color w:val="000000" w:themeColor="text1"/>
        </w:rPr>
        <w:t>x</w:t>
      </w:r>
      <w:proofErr w:type="gramStart"/>
      <w:r w:rsidRPr="00983205">
        <w:rPr>
          <w:rFonts w:ascii="Courier New" w:eastAsia="Times New Roman" w:hAnsi="Courier New" w:cs="Courier New"/>
          <w:color w:val="000000" w:themeColor="text1"/>
        </w:rPr>
        <w:t>=[</w:t>
      </w:r>
      <w:proofErr w:type="gramEnd"/>
      <w:r w:rsidRPr="00983205">
        <w:rPr>
          <w:rFonts w:ascii="Courier New" w:eastAsia="Times New Roman" w:hAnsi="Courier New" w:cs="Courier New"/>
          <w:color w:val="000000" w:themeColor="text1"/>
        </w:rPr>
        <w:t>00, 11, 22, 33, 44, 55]</w:t>
      </w:r>
    </w:p>
    <w:tbl>
      <w:tblPr>
        <w:tblStyle w:val="TableGrid"/>
        <w:tblW w:w="0" w:type="auto"/>
        <w:tblLook w:val="04A0" w:firstRow="1" w:lastRow="0" w:firstColumn="1" w:lastColumn="0" w:noHBand="0" w:noVBand="1"/>
      </w:tblPr>
      <w:tblGrid>
        <w:gridCol w:w="4675"/>
        <w:gridCol w:w="4675"/>
      </w:tblGrid>
      <w:tr w:rsidR="00A91ABC" w:rsidRPr="00155C2B" w14:paraId="38AAD043" w14:textId="77777777" w:rsidTr="00EC4165">
        <w:tc>
          <w:tcPr>
            <w:tcW w:w="4675" w:type="dxa"/>
          </w:tcPr>
          <w:p w14:paraId="7002550D" w14:textId="77777777" w:rsidR="00A91ABC" w:rsidRPr="00983205" w:rsidRDefault="00A91ABC" w:rsidP="00EC4165">
            <w:pPr>
              <w:rPr>
                <w:rFonts w:ascii="Century725 Cn BT" w:eastAsia="Times New Roman" w:hAnsi="Century725 Cn BT" w:cs="Times New Roman"/>
                <w:b/>
                <w:color w:val="000000" w:themeColor="text1"/>
                <w:lang w:val="en-US" w:eastAsia="en-US" w:bidi="ar-SA"/>
              </w:rPr>
            </w:pPr>
            <w:r w:rsidRPr="00983205">
              <w:rPr>
                <w:rFonts w:ascii="Century725 Cn BT" w:eastAsia="Times New Roman" w:hAnsi="Century725 Cn BT" w:cs="Times New Roman"/>
                <w:b/>
                <w:color w:val="000000" w:themeColor="text1"/>
                <w:lang w:val="en-US" w:eastAsia="en-US" w:bidi="ar-SA"/>
              </w:rPr>
              <w:t>Slice assignment</w:t>
            </w:r>
          </w:p>
        </w:tc>
        <w:tc>
          <w:tcPr>
            <w:tcW w:w="4675" w:type="dxa"/>
          </w:tcPr>
          <w:p w14:paraId="2485B62E" w14:textId="77777777" w:rsidR="00A91ABC" w:rsidRPr="00983205" w:rsidRDefault="00A91ABC" w:rsidP="00EC4165">
            <w:pPr>
              <w:rPr>
                <w:rFonts w:ascii="Century725 Cn BT" w:eastAsia="Times New Roman" w:hAnsi="Century725 Cn BT" w:cs="Times New Roman"/>
                <w:b/>
                <w:color w:val="000000" w:themeColor="text1"/>
                <w:lang w:val="en-US" w:eastAsia="en-US" w:bidi="ar-SA"/>
              </w:rPr>
            </w:pPr>
            <w:r w:rsidRPr="00983205">
              <w:rPr>
                <w:rFonts w:ascii="Century725 Cn BT" w:eastAsia="Times New Roman" w:hAnsi="Century725 Cn BT" w:cs="Times New Roman"/>
                <w:b/>
                <w:color w:val="000000" w:themeColor="text1"/>
                <w:lang w:val="en-US" w:eastAsia="en-US" w:bidi="ar-SA"/>
              </w:rPr>
              <w:t>Redefined X</w:t>
            </w:r>
          </w:p>
        </w:tc>
      </w:tr>
      <w:tr w:rsidR="00A91ABC" w:rsidRPr="00155C2B" w14:paraId="3525511A" w14:textId="77777777" w:rsidTr="00EC4165">
        <w:tc>
          <w:tcPr>
            <w:tcW w:w="4675" w:type="dxa"/>
          </w:tcPr>
          <w:p w14:paraId="0C04741C" w14:textId="77777777" w:rsidR="00A91ABC" w:rsidRPr="000C76F2" w:rsidRDefault="00A91ABC" w:rsidP="00EC4165">
            <w:pPr>
              <w:rPr>
                <w:rFonts w:ascii="Courier New" w:eastAsia="Times New Roman" w:hAnsi="Courier New" w:cs="Courier New"/>
                <w:color w:val="000000" w:themeColor="text1"/>
                <w:sz w:val="22"/>
                <w:szCs w:val="22"/>
                <w:lang w:val="en-US" w:eastAsia="en-US" w:bidi="ar-SA"/>
              </w:rPr>
            </w:pPr>
            <w:proofErr w:type="gramStart"/>
            <w:r w:rsidRPr="000C76F2">
              <w:rPr>
                <w:rFonts w:ascii="Courier New" w:eastAsia="Times New Roman" w:hAnsi="Courier New" w:cs="Courier New"/>
                <w:color w:val="000000" w:themeColor="text1"/>
                <w:sz w:val="22"/>
                <w:szCs w:val="22"/>
                <w:lang w:val="en-US" w:eastAsia="en-US" w:bidi="ar-SA"/>
              </w:rPr>
              <w:t>x[0:3]=</w:t>
            </w:r>
            <w:proofErr w:type="gramEnd"/>
            <w:r w:rsidRPr="000C76F2">
              <w:rPr>
                <w:rFonts w:ascii="Courier New" w:eastAsia="Times New Roman" w:hAnsi="Courier New" w:cs="Courier New"/>
                <w:color w:val="000000" w:themeColor="text1"/>
                <w:sz w:val="22"/>
                <w:szCs w:val="22"/>
                <w:lang w:val="en-US" w:eastAsia="en-US" w:bidi="ar-SA"/>
              </w:rPr>
              <w:t>[00,10,20]</w:t>
            </w:r>
          </w:p>
        </w:tc>
        <w:tc>
          <w:tcPr>
            <w:tcW w:w="4675" w:type="dxa"/>
          </w:tcPr>
          <w:p w14:paraId="21E6FA84" w14:textId="77777777" w:rsidR="00A91ABC" w:rsidRPr="000C76F2" w:rsidRDefault="00A91ABC" w:rsidP="00EC4165">
            <w:pPr>
              <w:rPr>
                <w:rFonts w:ascii="Courier New" w:eastAsia="Times New Roman" w:hAnsi="Courier New" w:cs="Courier New"/>
                <w:color w:val="000000" w:themeColor="text1"/>
                <w:sz w:val="22"/>
                <w:szCs w:val="22"/>
                <w:lang w:val="en-US" w:eastAsia="en-US" w:bidi="ar-SA"/>
              </w:rPr>
            </w:pPr>
            <w:r w:rsidRPr="000C76F2">
              <w:rPr>
                <w:rFonts w:ascii="Courier New" w:eastAsia="Times New Roman" w:hAnsi="Courier New" w:cs="Courier New"/>
                <w:color w:val="000000" w:themeColor="text1"/>
                <w:sz w:val="22"/>
                <w:szCs w:val="22"/>
                <w:lang w:val="en-US" w:eastAsia="en-US" w:bidi="ar-SA"/>
              </w:rPr>
              <w:t>[</w:t>
            </w:r>
            <w:r w:rsidRPr="000C76F2">
              <w:rPr>
                <w:rFonts w:ascii="Courier New" w:eastAsia="Times New Roman" w:hAnsi="Courier New" w:cs="Courier New"/>
                <w:b/>
                <w:color w:val="000000" w:themeColor="text1"/>
                <w:sz w:val="22"/>
                <w:szCs w:val="22"/>
                <w:lang w:val="en-US" w:eastAsia="en-US" w:bidi="ar-SA"/>
              </w:rPr>
              <w:t>00, 10, 20, </w:t>
            </w:r>
            <w:r w:rsidRPr="000C76F2">
              <w:rPr>
                <w:rFonts w:ascii="Courier New" w:eastAsia="Times New Roman" w:hAnsi="Courier New" w:cs="Courier New"/>
                <w:color w:val="000000" w:themeColor="text1"/>
                <w:sz w:val="22"/>
                <w:szCs w:val="22"/>
                <w:lang w:val="en-US" w:eastAsia="en-US" w:bidi="ar-SA"/>
              </w:rPr>
              <w:t>33, 44, 55</w:t>
            </w:r>
            <w:r w:rsidRPr="000C76F2">
              <w:rPr>
                <w:rFonts w:ascii="Courier New" w:eastAsia="Times New Roman" w:hAnsi="Courier New" w:cs="Courier New"/>
                <w:b/>
                <w:color w:val="000000" w:themeColor="text1"/>
                <w:sz w:val="22"/>
                <w:szCs w:val="22"/>
                <w:lang w:val="en-US" w:eastAsia="en-US" w:bidi="ar-SA"/>
              </w:rPr>
              <w:t>]</w:t>
            </w:r>
          </w:p>
        </w:tc>
      </w:tr>
      <w:tr w:rsidR="00A91ABC" w14:paraId="1FAB08D6" w14:textId="77777777" w:rsidTr="00EC4165">
        <w:tc>
          <w:tcPr>
            <w:tcW w:w="4675" w:type="dxa"/>
          </w:tcPr>
          <w:p w14:paraId="73A5204B" w14:textId="77777777" w:rsidR="00A91ABC" w:rsidRPr="000C76F2" w:rsidRDefault="00A91ABC" w:rsidP="00EC4165">
            <w:pPr>
              <w:rPr>
                <w:rFonts w:ascii="Courier New" w:eastAsia="Times New Roman" w:hAnsi="Courier New" w:cs="Courier New"/>
                <w:color w:val="333333"/>
                <w:sz w:val="22"/>
                <w:szCs w:val="22"/>
                <w:lang w:val="en-US" w:eastAsia="en-US" w:bidi="ar-SA"/>
              </w:rPr>
            </w:pPr>
            <w:proofErr w:type="gramStart"/>
            <w:r w:rsidRPr="000C76F2">
              <w:rPr>
                <w:rFonts w:ascii="Courier New" w:eastAsia="Times New Roman" w:hAnsi="Courier New" w:cs="Courier New"/>
                <w:color w:val="000000" w:themeColor="text1"/>
                <w:sz w:val="22"/>
                <w:szCs w:val="22"/>
                <w:lang w:val="en-US" w:eastAsia="en-US" w:bidi="ar-SA"/>
              </w:rPr>
              <w:t>x[0:3]=</w:t>
            </w:r>
            <w:proofErr w:type="gramEnd"/>
            <w:r w:rsidRPr="000C76F2">
              <w:rPr>
                <w:rFonts w:ascii="Courier New" w:eastAsia="Times New Roman" w:hAnsi="Courier New" w:cs="Courier New"/>
                <w:color w:val="000000" w:themeColor="text1"/>
                <w:sz w:val="22"/>
                <w:szCs w:val="22"/>
                <w:lang w:val="en-US" w:eastAsia="en-US" w:bidi="ar-SA"/>
              </w:rPr>
              <w:t>[00,05,10,15,20]</w:t>
            </w:r>
          </w:p>
        </w:tc>
        <w:tc>
          <w:tcPr>
            <w:tcW w:w="4675" w:type="dxa"/>
          </w:tcPr>
          <w:p w14:paraId="20D4D2E3" w14:textId="77777777" w:rsidR="00A91ABC" w:rsidRPr="000C76F2" w:rsidRDefault="00A91ABC" w:rsidP="00EC4165">
            <w:pPr>
              <w:rPr>
                <w:rFonts w:ascii="Courier New" w:eastAsia="Times New Roman" w:hAnsi="Courier New" w:cs="Courier New"/>
                <w:color w:val="333333"/>
                <w:sz w:val="22"/>
                <w:szCs w:val="22"/>
                <w:lang w:val="en-US" w:eastAsia="en-US" w:bidi="ar-SA"/>
              </w:rPr>
            </w:pPr>
            <w:r w:rsidRPr="000C76F2">
              <w:rPr>
                <w:rFonts w:ascii="Courier New" w:eastAsia="Times New Roman" w:hAnsi="Courier New" w:cs="Courier New"/>
                <w:b/>
                <w:color w:val="000000" w:themeColor="text1"/>
                <w:sz w:val="22"/>
                <w:szCs w:val="22"/>
                <w:lang w:val="en-US" w:eastAsia="en-US" w:bidi="ar-SA"/>
              </w:rPr>
              <w:t>[00,</w:t>
            </w:r>
            <w:r>
              <w:rPr>
                <w:rFonts w:ascii="Courier New" w:eastAsia="Times New Roman" w:hAnsi="Courier New" w:cs="Courier New"/>
                <w:b/>
                <w:color w:val="000000" w:themeColor="text1"/>
                <w:sz w:val="22"/>
                <w:szCs w:val="22"/>
                <w:lang w:val="en-US" w:eastAsia="en-US" w:bidi="ar-SA"/>
              </w:rPr>
              <w:t xml:space="preserve"> </w:t>
            </w:r>
            <w:r w:rsidRPr="000C76F2">
              <w:rPr>
                <w:rFonts w:ascii="Courier New" w:eastAsia="Times New Roman" w:hAnsi="Courier New" w:cs="Courier New"/>
                <w:b/>
                <w:color w:val="000000" w:themeColor="text1"/>
                <w:sz w:val="22"/>
                <w:szCs w:val="22"/>
                <w:lang w:val="en-US" w:eastAsia="en-US" w:bidi="ar-SA"/>
              </w:rPr>
              <w:t>05,</w:t>
            </w:r>
            <w:r>
              <w:rPr>
                <w:rFonts w:ascii="Courier New" w:eastAsia="Times New Roman" w:hAnsi="Courier New" w:cs="Courier New"/>
                <w:b/>
                <w:color w:val="000000" w:themeColor="text1"/>
                <w:sz w:val="22"/>
                <w:szCs w:val="22"/>
                <w:lang w:val="en-US" w:eastAsia="en-US" w:bidi="ar-SA"/>
              </w:rPr>
              <w:t xml:space="preserve"> </w:t>
            </w:r>
            <w:r w:rsidRPr="000C76F2">
              <w:rPr>
                <w:rFonts w:ascii="Courier New" w:eastAsia="Times New Roman" w:hAnsi="Courier New" w:cs="Courier New"/>
                <w:b/>
                <w:color w:val="000000" w:themeColor="text1"/>
                <w:sz w:val="22"/>
                <w:szCs w:val="22"/>
                <w:lang w:val="en-US" w:eastAsia="en-US" w:bidi="ar-SA"/>
              </w:rPr>
              <w:t>10,</w:t>
            </w:r>
            <w:r>
              <w:rPr>
                <w:rFonts w:ascii="Courier New" w:eastAsia="Times New Roman" w:hAnsi="Courier New" w:cs="Courier New"/>
                <w:b/>
                <w:color w:val="000000" w:themeColor="text1"/>
                <w:sz w:val="22"/>
                <w:szCs w:val="22"/>
                <w:lang w:val="en-US" w:eastAsia="en-US" w:bidi="ar-SA"/>
              </w:rPr>
              <w:t xml:space="preserve"> </w:t>
            </w:r>
            <w:r w:rsidRPr="000C76F2">
              <w:rPr>
                <w:rFonts w:ascii="Courier New" w:eastAsia="Times New Roman" w:hAnsi="Courier New" w:cs="Courier New"/>
                <w:b/>
                <w:color w:val="000000" w:themeColor="text1"/>
                <w:sz w:val="22"/>
                <w:szCs w:val="22"/>
                <w:lang w:val="en-US" w:eastAsia="en-US" w:bidi="ar-SA"/>
              </w:rPr>
              <w:t>15,</w:t>
            </w:r>
            <w:r>
              <w:rPr>
                <w:rFonts w:ascii="Courier New" w:eastAsia="Times New Roman" w:hAnsi="Courier New" w:cs="Courier New"/>
                <w:b/>
                <w:color w:val="000000" w:themeColor="text1"/>
                <w:sz w:val="22"/>
                <w:szCs w:val="22"/>
                <w:lang w:val="en-US" w:eastAsia="en-US" w:bidi="ar-SA"/>
              </w:rPr>
              <w:t xml:space="preserve"> </w:t>
            </w:r>
            <w:r w:rsidRPr="000C76F2">
              <w:rPr>
                <w:rFonts w:ascii="Courier New" w:eastAsia="Times New Roman" w:hAnsi="Courier New" w:cs="Courier New"/>
                <w:b/>
                <w:color w:val="000000" w:themeColor="text1"/>
                <w:sz w:val="22"/>
                <w:szCs w:val="22"/>
                <w:lang w:val="en-US" w:eastAsia="en-US" w:bidi="ar-SA"/>
              </w:rPr>
              <w:t>20, </w:t>
            </w:r>
            <w:r w:rsidRPr="000C76F2">
              <w:rPr>
                <w:rFonts w:ascii="Courier New" w:eastAsia="Times New Roman" w:hAnsi="Courier New" w:cs="Courier New"/>
                <w:color w:val="000000" w:themeColor="text1"/>
                <w:sz w:val="22"/>
                <w:szCs w:val="22"/>
                <w:lang w:val="en-US" w:eastAsia="en-US" w:bidi="ar-SA"/>
              </w:rPr>
              <w:t>33, 44, 55</w:t>
            </w:r>
            <w:r w:rsidRPr="000C76F2">
              <w:rPr>
                <w:rFonts w:ascii="Courier New" w:eastAsia="Times New Roman" w:hAnsi="Courier New" w:cs="Courier New"/>
                <w:b/>
                <w:color w:val="000000" w:themeColor="text1"/>
                <w:sz w:val="22"/>
                <w:szCs w:val="22"/>
                <w:lang w:val="en-US" w:eastAsia="en-US" w:bidi="ar-SA"/>
              </w:rPr>
              <w:t>]</w:t>
            </w:r>
          </w:p>
        </w:tc>
      </w:tr>
      <w:tr w:rsidR="00A91ABC" w14:paraId="2318600A" w14:textId="77777777" w:rsidTr="00EC4165">
        <w:tc>
          <w:tcPr>
            <w:tcW w:w="4675" w:type="dxa"/>
          </w:tcPr>
          <w:p w14:paraId="7F7EC052" w14:textId="77777777" w:rsidR="00A91ABC" w:rsidRDefault="00A91ABC" w:rsidP="00EC4165">
            <w:pPr>
              <w:rPr>
                <w:rFonts w:ascii="Palatino Linotype" w:eastAsia="Times New Roman" w:hAnsi="Palatino Linotype" w:cs="Times New Roman"/>
                <w:color w:val="333333"/>
                <w:sz w:val="27"/>
                <w:szCs w:val="27"/>
                <w:lang w:val="en-US" w:eastAsia="en-US" w:bidi="ar-SA"/>
              </w:rPr>
            </w:pPr>
            <w:proofErr w:type="gramStart"/>
            <w:r w:rsidRPr="000C76F2">
              <w:rPr>
                <w:rFonts w:ascii="Courier New" w:eastAsia="Times New Roman" w:hAnsi="Courier New" w:cs="Courier New"/>
                <w:color w:val="000000" w:themeColor="text1"/>
                <w:sz w:val="22"/>
                <w:szCs w:val="22"/>
                <w:lang w:val="en-US" w:eastAsia="en-US" w:bidi="ar-SA"/>
              </w:rPr>
              <w:t>x</w:t>
            </w:r>
            <w:r>
              <w:rPr>
                <w:rFonts w:ascii="Courier New" w:eastAsia="Times New Roman" w:hAnsi="Courier New" w:cs="Courier New"/>
                <w:color w:val="000000" w:themeColor="text1"/>
                <w:sz w:val="22"/>
                <w:szCs w:val="22"/>
                <w:lang w:val="en-US" w:eastAsia="en-US" w:bidi="ar-SA"/>
              </w:rPr>
              <w:t>[0:3]=</w:t>
            </w:r>
            <w:proofErr w:type="gramEnd"/>
            <w:r>
              <w:rPr>
                <w:rFonts w:ascii="Courier New" w:eastAsia="Times New Roman" w:hAnsi="Courier New" w:cs="Courier New"/>
                <w:color w:val="000000" w:themeColor="text1"/>
                <w:sz w:val="22"/>
                <w:szCs w:val="22"/>
                <w:lang w:val="en-US" w:eastAsia="en-US" w:bidi="ar-SA"/>
              </w:rPr>
              <w:t>[00,25</w:t>
            </w:r>
            <w:r w:rsidRPr="000C76F2">
              <w:rPr>
                <w:rFonts w:ascii="Courier New" w:eastAsia="Times New Roman" w:hAnsi="Courier New" w:cs="Courier New"/>
                <w:color w:val="000000" w:themeColor="text1"/>
                <w:sz w:val="22"/>
                <w:szCs w:val="22"/>
                <w:lang w:val="en-US" w:eastAsia="en-US" w:bidi="ar-SA"/>
              </w:rPr>
              <w:t>]</w:t>
            </w:r>
          </w:p>
        </w:tc>
        <w:tc>
          <w:tcPr>
            <w:tcW w:w="4675" w:type="dxa"/>
          </w:tcPr>
          <w:p w14:paraId="3CA50E0A" w14:textId="77777777" w:rsidR="00A91ABC" w:rsidRDefault="00A91ABC" w:rsidP="00EC4165">
            <w:pPr>
              <w:rPr>
                <w:rFonts w:ascii="Palatino Linotype" w:eastAsia="Times New Roman" w:hAnsi="Palatino Linotype" w:cs="Times New Roman"/>
                <w:color w:val="333333"/>
                <w:sz w:val="27"/>
                <w:szCs w:val="27"/>
                <w:lang w:val="en-US" w:eastAsia="en-US" w:bidi="ar-SA"/>
              </w:rPr>
            </w:pPr>
            <w:r w:rsidRPr="000C76F2">
              <w:rPr>
                <w:rFonts w:ascii="Courier New" w:eastAsia="Times New Roman" w:hAnsi="Courier New" w:cs="Courier New"/>
                <w:color w:val="000000" w:themeColor="text1"/>
                <w:sz w:val="22"/>
                <w:szCs w:val="22"/>
                <w:lang w:val="en-US" w:eastAsia="en-US" w:bidi="ar-SA"/>
              </w:rPr>
              <w:t>[</w:t>
            </w:r>
            <w:r w:rsidRPr="000C76F2">
              <w:rPr>
                <w:rFonts w:ascii="Courier New" w:eastAsia="Times New Roman" w:hAnsi="Courier New" w:cs="Courier New"/>
                <w:b/>
                <w:color w:val="000000" w:themeColor="text1"/>
                <w:sz w:val="22"/>
                <w:szCs w:val="22"/>
                <w:lang w:val="en-US" w:eastAsia="en-US" w:bidi="ar-SA"/>
              </w:rPr>
              <w:t>00, </w:t>
            </w:r>
            <w:r>
              <w:rPr>
                <w:rFonts w:ascii="Courier New" w:eastAsia="Times New Roman" w:hAnsi="Courier New" w:cs="Courier New"/>
                <w:b/>
                <w:color w:val="000000" w:themeColor="text1"/>
                <w:sz w:val="22"/>
                <w:szCs w:val="22"/>
                <w:lang w:val="en-US" w:eastAsia="en-US" w:bidi="ar-SA"/>
              </w:rPr>
              <w:t>25</w:t>
            </w:r>
            <w:r w:rsidRPr="000C76F2">
              <w:rPr>
                <w:rFonts w:ascii="Courier New" w:eastAsia="Times New Roman" w:hAnsi="Courier New" w:cs="Courier New"/>
                <w:b/>
                <w:color w:val="000000" w:themeColor="text1"/>
                <w:sz w:val="22"/>
                <w:szCs w:val="22"/>
                <w:lang w:val="en-US" w:eastAsia="en-US" w:bidi="ar-SA"/>
              </w:rPr>
              <w:t xml:space="preserve">, </w:t>
            </w:r>
            <w:r w:rsidRPr="000C76F2">
              <w:rPr>
                <w:rFonts w:ascii="Courier New" w:eastAsia="Times New Roman" w:hAnsi="Courier New" w:cs="Courier New"/>
                <w:color w:val="000000" w:themeColor="text1"/>
                <w:sz w:val="22"/>
                <w:szCs w:val="22"/>
                <w:lang w:val="en-US" w:eastAsia="en-US" w:bidi="ar-SA"/>
              </w:rPr>
              <w:t>33, 44, 55</w:t>
            </w:r>
            <w:r w:rsidRPr="000C76F2">
              <w:rPr>
                <w:rFonts w:ascii="Courier New" w:eastAsia="Times New Roman" w:hAnsi="Courier New" w:cs="Courier New"/>
                <w:b/>
                <w:color w:val="000000" w:themeColor="text1"/>
                <w:sz w:val="22"/>
                <w:szCs w:val="22"/>
                <w:lang w:val="en-US" w:eastAsia="en-US" w:bidi="ar-SA"/>
              </w:rPr>
              <w:t>]</w:t>
            </w:r>
          </w:p>
        </w:tc>
      </w:tr>
      <w:tr w:rsidR="00A91ABC" w14:paraId="02106746" w14:textId="77777777" w:rsidTr="00EC4165">
        <w:tc>
          <w:tcPr>
            <w:tcW w:w="4675" w:type="dxa"/>
          </w:tcPr>
          <w:p w14:paraId="79292144" w14:textId="77777777" w:rsidR="00A91ABC" w:rsidRPr="000C76F2" w:rsidRDefault="00A91ABC" w:rsidP="00EC4165">
            <w:pPr>
              <w:rPr>
                <w:rFonts w:ascii="Palatino Linotype" w:eastAsia="Times New Roman" w:hAnsi="Palatino Linotype" w:cs="Times New Roman"/>
                <w:color w:val="333333"/>
                <w:sz w:val="22"/>
                <w:szCs w:val="22"/>
                <w:lang w:val="en-US" w:eastAsia="en-US" w:bidi="ar-SA"/>
              </w:rPr>
            </w:pPr>
            <w:r w:rsidRPr="000C76F2">
              <w:rPr>
                <w:rFonts w:ascii="Courier New" w:eastAsia="Times New Roman" w:hAnsi="Courier New" w:cs="Courier New"/>
                <w:color w:val="000000" w:themeColor="text1"/>
                <w:sz w:val="22"/>
                <w:szCs w:val="22"/>
                <w:lang w:val="en-US" w:eastAsia="en-US" w:bidi="ar-SA"/>
              </w:rPr>
              <w:t>x</w:t>
            </w:r>
            <w:proofErr w:type="gramStart"/>
            <w:r w:rsidRPr="000C76F2">
              <w:rPr>
                <w:rFonts w:ascii="Courier New" w:eastAsia="Times New Roman" w:hAnsi="Courier New" w:cs="Courier New"/>
                <w:color w:val="000000" w:themeColor="text1"/>
                <w:sz w:val="22"/>
                <w:szCs w:val="22"/>
                <w:lang w:val="en-US" w:eastAsia="en-US" w:bidi="ar-SA"/>
              </w:rPr>
              <w:t>[::2]=</w:t>
            </w:r>
            <w:proofErr w:type="gramEnd"/>
            <w:r w:rsidRPr="000C76F2">
              <w:rPr>
                <w:rFonts w:ascii="Courier New" w:eastAsia="Times New Roman" w:hAnsi="Courier New" w:cs="Courier New"/>
                <w:color w:val="000000" w:themeColor="text1"/>
                <w:sz w:val="22"/>
                <w:szCs w:val="22"/>
                <w:lang w:val="en-US" w:eastAsia="en-US" w:bidi="ar-SA"/>
              </w:rPr>
              <w:t>[1,1,1]</w:t>
            </w:r>
          </w:p>
        </w:tc>
        <w:tc>
          <w:tcPr>
            <w:tcW w:w="4675" w:type="dxa"/>
          </w:tcPr>
          <w:p w14:paraId="39EE3267" w14:textId="77777777" w:rsidR="00A91ABC" w:rsidRPr="000C76F2" w:rsidRDefault="00A91ABC" w:rsidP="00EC4165">
            <w:pPr>
              <w:rPr>
                <w:rFonts w:ascii="Palatino Linotype" w:eastAsia="Times New Roman" w:hAnsi="Palatino Linotype" w:cs="Times New Roman"/>
                <w:color w:val="333333"/>
                <w:sz w:val="22"/>
                <w:szCs w:val="22"/>
                <w:lang w:val="en-US" w:eastAsia="en-US" w:bidi="ar-SA"/>
              </w:rPr>
            </w:pPr>
            <w:r w:rsidRPr="000C76F2">
              <w:rPr>
                <w:rFonts w:ascii="Courier New" w:eastAsia="Times New Roman" w:hAnsi="Courier New" w:cs="Courier New"/>
                <w:color w:val="000000" w:themeColor="text1"/>
                <w:sz w:val="22"/>
                <w:szCs w:val="22"/>
                <w:lang w:val="en-US" w:eastAsia="en-US" w:bidi="ar-SA"/>
              </w:rPr>
              <w:t>[</w:t>
            </w:r>
            <w:r w:rsidRPr="000C76F2">
              <w:rPr>
                <w:rFonts w:ascii="Courier New" w:eastAsia="Times New Roman" w:hAnsi="Courier New" w:cs="Courier New"/>
                <w:b/>
                <w:color w:val="000000" w:themeColor="text1"/>
                <w:sz w:val="22"/>
                <w:szCs w:val="22"/>
                <w:lang w:val="en-US" w:eastAsia="en-US" w:bidi="ar-SA"/>
              </w:rPr>
              <w:t>1</w:t>
            </w:r>
            <w:r w:rsidRPr="000C76F2">
              <w:rPr>
                <w:rFonts w:ascii="Courier New" w:eastAsia="Times New Roman" w:hAnsi="Courier New" w:cs="Courier New"/>
                <w:color w:val="000000" w:themeColor="text1"/>
                <w:sz w:val="22"/>
                <w:szCs w:val="22"/>
                <w:lang w:val="en-US" w:eastAsia="en-US" w:bidi="ar-SA"/>
              </w:rPr>
              <w:t>, 11, </w:t>
            </w:r>
            <w:r w:rsidRPr="000C76F2">
              <w:rPr>
                <w:rFonts w:ascii="Courier New" w:eastAsia="Times New Roman" w:hAnsi="Courier New" w:cs="Courier New"/>
                <w:b/>
                <w:color w:val="000000" w:themeColor="text1"/>
                <w:sz w:val="22"/>
                <w:szCs w:val="22"/>
                <w:lang w:val="en-US" w:eastAsia="en-US" w:bidi="ar-SA"/>
              </w:rPr>
              <w:t>1,</w:t>
            </w:r>
            <w:r w:rsidRPr="000C76F2">
              <w:rPr>
                <w:rFonts w:ascii="Courier New" w:eastAsia="Times New Roman" w:hAnsi="Courier New" w:cs="Courier New"/>
                <w:color w:val="000000" w:themeColor="text1"/>
                <w:sz w:val="22"/>
                <w:szCs w:val="22"/>
                <w:lang w:val="en-US" w:eastAsia="en-US" w:bidi="ar-SA"/>
              </w:rPr>
              <w:t> 33, </w:t>
            </w:r>
            <w:r w:rsidRPr="000C76F2">
              <w:rPr>
                <w:rFonts w:ascii="Courier New" w:eastAsia="Times New Roman" w:hAnsi="Courier New" w:cs="Courier New"/>
                <w:b/>
                <w:color w:val="000000" w:themeColor="text1"/>
                <w:sz w:val="22"/>
                <w:szCs w:val="22"/>
                <w:lang w:val="en-US" w:eastAsia="en-US" w:bidi="ar-SA"/>
              </w:rPr>
              <w:t>1,</w:t>
            </w:r>
            <w:r w:rsidRPr="000C76F2">
              <w:rPr>
                <w:rFonts w:ascii="Courier New" w:eastAsia="Times New Roman" w:hAnsi="Courier New" w:cs="Courier New"/>
                <w:color w:val="000000" w:themeColor="text1"/>
                <w:sz w:val="22"/>
                <w:szCs w:val="22"/>
                <w:lang w:val="en-US" w:eastAsia="en-US" w:bidi="ar-SA"/>
              </w:rPr>
              <w:t> 55]</w:t>
            </w:r>
          </w:p>
        </w:tc>
      </w:tr>
      <w:tr w:rsidR="00A91ABC" w14:paraId="423F0273" w14:textId="77777777" w:rsidTr="00EC4165">
        <w:tc>
          <w:tcPr>
            <w:tcW w:w="4675" w:type="dxa"/>
          </w:tcPr>
          <w:p w14:paraId="4A569157" w14:textId="77777777" w:rsidR="00A91ABC" w:rsidRPr="000C76F2" w:rsidRDefault="00A91ABC" w:rsidP="00EC4165">
            <w:pPr>
              <w:rPr>
                <w:rFonts w:ascii="Palatino Linotype" w:eastAsia="Times New Roman" w:hAnsi="Palatino Linotype" w:cs="Times New Roman"/>
                <w:color w:val="333333"/>
                <w:sz w:val="22"/>
                <w:szCs w:val="22"/>
                <w:lang w:val="en-US" w:eastAsia="en-US" w:bidi="ar-SA"/>
              </w:rPr>
            </w:pPr>
            <w:r>
              <w:rPr>
                <w:rFonts w:ascii="Courier New" w:eastAsia="Times New Roman" w:hAnsi="Courier New" w:cs="Courier New"/>
                <w:color w:val="000000" w:themeColor="text1"/>
                <w:sz w:val="22"/>
                <w:szCs w:val="22"/>
                <w:lang w:val="en-US" w:eastAsia="en-US" w:bidi="ar-SA"/>
              </w:rPr>
              <w:t xml:space="preserve">del </w:t>
            </w:r>
            <w:r w:rsidRPr="000C76F2">
              <w:rPr>
                <w:rFonts w:ascii="Courier New" w:eastAsia="Times New Roman" w:hAnsi="Courier New" w:cs="Courier New"/>
                <w:color w:val="000000" w:themeColor="text1"/>
                <w:sz w:val="22"/>
                <w:szCs w:val="22"/>
                <w:lang w:val="en-US" w:eastAsia="en-US" w:bidi="ar-SA"/>
              </w:rPr>
              <w:t>x</w:t>
            </w:r>
            <w:proofErr w:type="gramStart"/>
            <w:r w:rsidRPr="000C76F2">
              <w:rPr>
                <w:rFonts w:ascii="Courier New" w:eastAsia="Times New Roman" w:hAnsi="Courier New" w:cs="Courier New"/>
                <w:color w:val="000000" w:themeColor="text1"/>
                <w:sz w:val="22"/>
                <w:szCs w:val="22"/>
                <w:lang w:val="en-US" w:eastAsia="en-US" w:bidi="ar-SA"/>
              </w:rPr>
              <w:t>[::</w:t>
            </w:r>
            <w:proofErr w:type="gramEnd"/>
            <w:r w:rsidRPr="000C76F2">
              <w:rPr>
                <w:rFonts w:ascii="Courier New" w:eastAsia="Times New Roman" w:hAnsi="Courier New" w:cs="Courier New"/>
                <w:color w:val="000000" w:themeColor="text1"/>
                <w:sz w:val="22"/>
                <w:szCs w:val="22"/>
                <w:lang w:val="en-US" w:eastAsia="en-US" w:bidi="ar-SA"/>
              </w:rPr>
              <w:t>2</w:t>
            </w:r>
            <w:r>
              <w:rPr>
                <w:rFonts w:ascii="Courier New" w:eastAsia="Times New Roman" w:hAnsi="Courier New" w:cs="Courier New"/>
                <w:color w:val="000000" w:themeColor="text1"/>
                <w:sz w:val="22"/>
                <w:szCs w:val="22"/>
                <w:lang w:val="en-US" w:eastAsia="en-US" w:bidi="ar-SA"/>
              </w:rPr>
              <w:t>]</w:t>
            </w:r>
          </w:p>
        </w:tc>
        <w:tc>
          <w:tcPr>
            <w:tcW w:w="4675" w:type="dxa"/>
          </w:tcPr>
          <w:p w14:paraId="76129730" w14:textId="77777777" w:rsidR="00A91ABC" w:rsidRPr="000C76F2" w:rsidRDefault="00A91ABC" w:rsidP="00EC4165">
            <w:pPr>
              <w:rPr>
                <w:rFonts w:ascii="Palatino Linotype" w:eastAsia="Times New Roman" w:hAnsi="Palatino Linotype" w:cs="Times New Roman"/>
                <w:color w:val="333333"/>
                <w:sz w:val="22"/>
                <w:szCs w:val="22"/>
                <w:lang w:val="en-US" w:eastAsia="en-US" w:bidi="ar-SA"/>
              </w:rPr>
            </w:pPr>
            <w:r w:rsidRPr="000C76F2">
              <w:rPr>
                <w:rFonts w:ascii="Courier New" w:eastAsia="Times New Roman" w:hAnsi="Courier New" w:cs="Courier New"/>
                <w:color w:val="000000" w:themeColor="text1"/>
                <w:sz w:val="22"/>
                <w:szCs w:val="22"/>
                <w:lang w:val="en-US" w:eastAsia="en-US" w:bidi="ar-SA"/>
              </w:rPr>
              <w:t>[</w:t>
            </w:r>
            <w:r>
              <w:rPr>
                <w:rFonts w:ascii="Courier New" w:eastAsia="Times New Roman" w:hAnsi="Courier New" w:cs="Courier New"/>
                <w:color w:val="000000" w:themeColor="text1"/>
                <w:sz w:val="22"/>
                <w:szCs w:val="22"/>
                <w:lang w:val="en-US" w:eastAsia="en-US" w:bidi="ar-SA"/>
              </w:rPr>
              <w:t>11,</w:t>
            </w:r>
            <w:r w:rsidRPr="000C76F2">
              <w:rPr>
                <w:rFonts w:ascii="Courier New" w:eastAsia="Times New Roman" w:hAnsi="Courier New" w:cs="Courier New"/>
                <w:color w:val="000000" w:themeColor="text1"/>
                <w:sz w:val="22"/>
                <w:szCs w:val="22"/>
                <w:lang w:val="en-US" w:eastAsia="en-US" w:bidi="ar-SA"/>
              </w:rPr>
              <w:t> 33</w:t>
            </w:r>
            <w:r>
              <w:rPr>
                <w:rFonts w:ascii="Courier New" w:eastAsia="Times New Roman" w:hAnsi="Courier New" w:cs="Courier New"/>
                <w:color w:val="000000" w:themeColor="text1"/>
                <w:sz w:val="22"/>
                <w:szCs w:val="22"/>
                <w:lang w:val="en-US" w:eastAsia="en-US" w:bidi="ar-SA"/>
              </w:rPr>
              <w:t>,</w:t>
            </w:r>
            <w:r w:rsidRPr="000C76F2">
              <w:rPr>
                <w:rFonts w:ascii="Courier New" w:eastAsia="Times New Roman" w:hAnsi="Courier New" w:cs="Courier New"/>
                <w:color w:val="000000" w:themeColor="text1"/>
                <w:sz w:val="22"/>
                <w:szCs w:val="22"/>
                <w:lang w:val="en-US" w:eastAsia="en-US" w:bidi="ar-SA"/>
              </w:rPr>
              <w:t> 55]</w:t>
            </w:r>
          </w:p>
        </w:tc>
      </w:tr>
    </w:tbl>
    <w:p w14:paraId="064DD2EB" w14:textId="77777777" w:rsidR="002C3EE7" w:rsidRDefault="002C3EE7" w:rsidP="00A91ABC">
      <w:pPr>
        <w:spacing w:after="0" w:line="240" w:lineRule="auto"/>
        <w:jc w:val="both"/>
        <w:rPr>
          <w:rFonts w:ascii="Century725 Cn BT" w:hAnsi="Century725 Cn BT" w:cs="Courier New"/>
          <w:b/>
          <w:bCs/>
        </w:rPr>
      </w:pPr>
    </w:p>
    <w:p w14:paraId="72A12C61" w14:textId="77777777" w:rsidR="00A91ABC" w:rsidRDefault="00A91ABC" w:rsidP="00A91ABC">
      <w:pPr>
        <w:spacing w:after="0" w:line="240" w:lineRule="auto"/>
        <w:jc w:val="both"/>
        <w:rPr>
          <w:rFonts w:ascii="Century725 Cn BT" w:hAnsi="Century725 Cn BT" w:cs="Courier New"/>
          <w:bCs/>
        </w:rPr>
      </w:pPr>
      <w:r w:rsidRPr="0049128F">
        <w:rPr>
          <w:rFonts w:ascii="Century725 Cn BT" w:hAnsi="Century725 Cn BT" w:cs="Courier New"/>
          <w:b/>
          <w:bCs/>
        </w:rPr>
        <w:t xml:space="preserve">Looping through Slice of list:  </w:t>
      </w:r>
      <w:r w:rsidRPr="0049128F">
        <w:rPr>
          <w:rFonts w:ascii="Century725 Cn BT" w:hAnsi="Century725 Cn BT" w:cs="Courier New"/>
          <w:bCs/>
        </w:rPr>
        <w:t>Earlie</w:t>
      </w:r>
      <w:r w:rsidR="002C3EE7">
        <w:rPr>
          <w:rFonts w:ascii="Century725 Cn BT" w:hAnsi="Century725 Cn BT" w:cs="Courier New"/>
          <w:bCs/>
        </w:rPr>
        <w:t>r we saw how to process a list using loops</w:t>
      </w:r>
      <w:r w:rsidRPr="0049128F">
        <w:rPr>
          <w:rFonts w:ascii="Century725 Cn BT" w:hAnsi="Century725 Cn BT" w:cs="Courier New"/>
          <w:bCs/>
        </w:rPr>
        <w:t xml:space="preserve">. </w:t>
      </w:r>
    </w:p>
    <w:tbl>
      <w:tblPr>
        <w:tblStyle w:val="TableGrid"/>
        <w:tblW w:w="0" w:type="auto"/>
        <w:tblLook w:val="04A0" w:firstRow="1" w:lastRow="0" w:firstColumn="1" w:lastColumn="0" w:noHBand="0" w:noVBand="1"/>
      </w:tblPr>
      <w:tblGrid>
        <w:gridCol w:w="4675"/>
        <w:gridCol w:w="4675"/>
      </w:tblGrid>
      <w:tr w:rsidR="00A91ABC" w14:paraId="4ACB44CC" w14:textId="77777777" w:rsidTr="00EC4165">
        <w:tc>
          <w:tcPr>
            <w:tcW w:w="4675" w:type="dxa"/>
          </w:tcPr>
          <w:p w14:paraId="2C30691F" w14:textId="77777777" w:rsidR="00A91ABC" w:rsidRPr="002C3EE7" w:rsidRDefault="00A91ABC" w:rsidP="00EC4165">
            <w:pPr>
              <w:jc w:val="both"/>
              <w:rPr>
                <w:rFonts w:ascii="Century725 Cn BT" w:hAnsi="Century725 Cn BT" w:cs="Courier New"/>
                <w:bCs/>
                <w:sz w:val="22"/>
                <w:szCs w:val="22"/>
              </w:rPr>
            </w:pPr>
            <w:r w:rsidRPr="002C3EE7">
              <w:rPr>
                <w:rFonts w:ascii="Century725 Cn BT" w:hAnsi="Century725 Cn BT" w:cs="Courier New"/>
                <w:bCs/>
                <w:sz w:val="22"/>
                <w:szCs w:val="22"/>
              </w:rPr>
              <w:t>Looping through whole list</w:t>
            </w:r>
          </w:p>
        </w:tc>
        <w:tc>
          <w:tcPr>
            <w:tcW w:w="4675" w:type="dxa"/>
          </w:tcPr>
          <w:p w14:paraId="583D82AE" w14:textId="77777777" w:rsidR="00A91ABC" w:rsidRPr="002C3EE7" w:rsidRDefault="00A91ABC" w:rsidP="00EC4165">
            <w:pPr>
              <w:jc w:val="both"/>
              <w:rPr>
                <w:rFonts w:ascii="Century725 Cn BT" w:hAnsi="Century725 Cn BT" w:cs="Courier New"/>
                <w:bCs/>
                <w:sz w:val="22"/>
                <w:szCs w:val="22"/>
              </w:rPr>
            </w:pPr>
            <w:r w:rsidRPr="002C3EE7">
              <w:rPr>
                <w:rFonts w:ascii="Century725 Cn BT" w:hAnsi="Century725 Cn BT" w:cs="Courier New"/>
                <w:bCs/>
                <w:sz w:val="22"/>
                <w:szCs w:val="22"/>
              </w:rPr>
              <w:t>Looping through  list slice</w:t>
            </w:r>
          </w:p>
        </w:tc>
      </w:tr>
      <w:tr w:rsidR="00A91ABC" w14:paraId="2F4AF7C7" w14:textId="77777777" w:rsidTr="00EC4165">
        <w:tc>
          <w:tcPr>
            <w:tcW w:w="4675" w:type="dxa"/>
          </w:tcPr>
          <w:p w14:paraId="731B1C0D" w14:textId="77777777" w:rsidR="00A91ABC" w:rsidRPr="00973915" w:rsidRDefault="00A91ABC" w:rsidP="00EC4165">
            <w:pPr>
              <w:shd w:val="clear" w:color="auto" w:fill="FFFFFE"/>
              <w:rPr>
                <w:rFonts w:ascii="Courier New" w:eastAsia="Times New Roman" w:hAnsi="Courier New" w:cs="Courier New"/>
                <w:sz w:val="21"/>
                <w:szCs w:val="21"/>
              </w:rPr>
            </w:pPr>
            <w:r w:rsidRPr="00973915">
              <w:rPr>
                <w:rFonts w:ascii="Courier New" w:eastAsia="Times New Roman" w:hAnsi="Courier New" w:cs="Courier New"/>
                <w:sz w:val="21"/>
                <w:szCs w:val="21"/>
              </w:rPr>
              <w:t>x=[00, 11, 22, 33, 44, 55]</w:t>
            </w:r>
          </w:p>
          <w:p w14:paraId="721005AC" w14:textId="77777777" w:rsidR="00A91ABC" w:rsidRPr="00973915" w:rsidRDefault="00A91ABC" w:rsidP="00EC4165">
            <w:pPr>
              <w:shd w:val="clear" w:color="auto" w:fill="FFFFFE"/>
              <w:rPr>
                <w:rFonts w:ascii="Courier New" w:eastAsia="Times New Roman" w:hAnsi="Courier New" w:cs="Courier New"/>
                <w:sz w:val="21"/>
                <w:szCs w:val="21"/>
              </w:rPr>
            </w:pPr>
            <w:r w:rsidRPr="00973915">
              <w:rPr>
                <w:rFonts w:ascii="Courier New" w:eastAsia="Times New Roman" w:hAnsi="Courier New" w:cs="Courier New"/>
                <w:sz w:val="21"/>
                <w:szCs w:val="21"/>
              </w:rPr>
              <w:t>for </w:t>
            </w:r>
            <w:proofErr w:type="spellStart"/>
            <w:r w:rsidRPr="00973915">
              <w:rPr>
                <w:rFonts w:ascii="Courier New" w:eastAsia="Times New Roman" w:hAnsi="Courier New" w:cs="Courier New"/>
                <w:sz w:val="21"/>
                <w:szCs w:val="21"/>
              </w:rPr>
              <w:t>i</w:t>
            </w:r>
            <w:proofErr w:type="spellEnd"/>
            <w:r w:rsidRPr="00973915">
              <w:rPr>
                <w:rFonts w:ascii="Courier New" w:eastAsia="Times New Roman" w:hAnsi="Courier New" w:cs="Courier New"/>
                <w:sz w:val="21"/>
                <w:szCs w:val="21"/>
              </w:rPr>
              <w:t> in x:</w:t>
            </w:r>
          </w:p>
          <w:p w14:paraId="6BB68780" w14:textId="77777777" w:rsidR="00A91ABC" w:rsidRPr="00DF6495" w:rsidRDefault="00A91ABC" w:rsidP="00EC4165">
            <w:pPr>
              <w:shd w:val="clear" w:color="auto" w:fill="FFFFFE"/>
              <w:rPr>
                <w:rFonts w:ascii="Courier New" w:eastAsia="Times New Roman" w:hAnsi="Courier New" w:cs="Courier New"/>
                <w:sz w:val="21"/>
                <w:szCs w:val="21"/>
              </w:rPr>
            </w:pPr>
            <w:r w:rsidRPr="00973915">
              <w:rPr>
                <w:rFonts w:ascii="Courier New" w:eastAsia="Times New Roman" w:hAnsi="Courier New" w:cs="Courier New"/>
                <w:sz w:val="21"/>
                <w:szCs w:val="21"/>
              </w:rPr>
              <w:t>  print(</w:t>
            </w:r>
            <w:proofErr w:type="spellStart"/>
            <w:r w:rsidRPr="00973915">
              <w:rPr>
                <w:rFonts w:ascii="Courier New" w:eastAsia="Times New Roman" w:hAnsi="Courier New" w:cs="Courier New"/>
                <w:sz w:val="21"/>
                <w:szCs w:val="21"/>
              </w:rPr>
              <w:t>i</w:t>
            </w:r>
            <w:proofErr w:type="spellEnd"/>
            <w:r w:rsidRPr="00973915">
              <w:rPr>
                <w:rFonts w:ascii="Courier New" w:eastAsia="Times New Roman" w:hAnsi="Courier New" w:cs="Courier New"/>
                <w:sz w:val="21"/>
                <w:szCs w:val="21"/>
              </w:rPr>
              <w:t>)</w:t>
            </w:r>
          </w:p>
        </w:tc>
        <w:tc>
          <w:tcPr>
            <w:tcW w:w="4675" w:type="dxa"/>
          </w:tcPr>
          <w:p w14:paraId="5479289E" w14:textId="77777777" w:rsidR="00A91ABC" w:rsidRPr="00973915" w:rsidRDefault="00A91ABC" w:rsidP="00EC4165">
            <w:pPr>
              <w:shd w:val="clear" w:color="auto" w:fill="FFFFFE"/>
              <w:rPr>
                <w:rFonts w:ascii="Courier New" w:eastAsia="Times New Roman" w:hAnsi="Courier New" w:cs="Courier New"/>
                <w:sz w:val="21"/>
                <w:szCs w:val="21"/>
              </w:rPr>
            </w:pPr>
            <w:r w:rsidRPr="00973915">
              <w:rPr>
                <w:rFonts w:ascii="Courier New" w:eastAsia="Times New Roman" w:hAnsi="Courier New" w:cs="Courier New"/>
                <w:sz w:val="21"/>
                <w:szCs w:val="21"/>
              </w:rPr>
              <w:t>x=[00, 11, 22, 33, 44, 55]</w:t>
            </w:r>
          </w:p>
          <w:p w14:paraId="47181DA0" w14:textId="77777777" w:rsidR="00A91ABC" w:rsidRPr="00973915" w:rsidRDefault="00A91ABC" w:rsidP="00EC4165">
            <w:pPr>
              <w:shd w:val="clear" w:color="auto" w:fill="FFFFFE"/>
              <w:rPr>
                <w:rFonts w:ascii="Courier New" w:eastAsia="Times New Roman" w:hAnsi="Courier New" w:cs="Courier New"/>
                <w:sz w:val="21"/>
                <w:szCs w:val="21"/>
              </w:rPr>
            </w:pPr>
            <w:r w:rsidRPr="00973915">
              <w:rPr>
                <w:rFonts w:ascii="Courier New" w:eastAsia="Times New Roman" w:hAnsi="Courier New" w:cs="Courier New"/>
                <w:sz w:val="21"/>
                <w:szCs w:val="21"/>
              </w:rPr>
              <w:t>for </w:t>
            </w:r>
            <w:proofErr w:type="spellStart"/>
            <w:r w:rsidRPr="00973915">
              <w:rPr>
                <w:rFonts w:ascii="Courier New" w:eastAsia="Times New Roman" w:hAnsi="Courier New" w:cs="Courier New"/>
                <w:sz w:val="21"/>
                <w:szCs w:val="21"/>
              </w:rPr>
              <w:t>i</w:t>
            </w:r>
            <w:proofErr w:type="spellEnd"/>
            <w:r w:rsidRPr="00973915">
              <w:rPr>
                <w:rFonts w:ascii="Courier New" w:eastAsia="Times New Roman" w:hAnsi="Courier New" w:cs="Courier New"/>
                <w:sz w:val="21"/>
                <w:szCs w:val="21"/>
              </w:rPr>
              <w:t> in x[0:3]:</w:t>
            </w:r>
          </w:p>
          <w:p w14:paraId="03355001" w14:textId="77777777" w:rsidR="00A91ABC" w:rsidRPr="00DF6495" w:rsidRDefault="00A91ABC" w:rsidP="00EC4165">
            <w:pPr>
              <w:shd w:val="clear" w:color="auto" w:fill="FFFFFE"/>
              <w:rPr>
                <w:rFonts w:ascii="Courier New" w:eastAsia="Times New Roman" w:hAnsi="Courier New" w:cs="Courier New"/>
                <w:sz w:val="21"/>
                <w:szCs w:val="21"/>
              </w:rPr>
            </w:pPr>
            <w:r w:rsidRPr="00973915">
              <w:rPr>
                <w:rFonts w:ascii="Courier New" w:eastAsia="Times New Roman" w:hAnsi="Courier New" w:cs="Courier New"/>
                <w:sz w:val="21"/>
                <w:szCs w:val="21"/>
              </w:rPr>
              <w:t>  print(</w:t>
            </w:r>
            <w:proofErr w:type="spellStart"/>
            <w:r w:rsidRPr="00973915">
              <w:rPr>
                <w:rFonts w:ascii="Courier New" w:eastAsia="Times New Roman" w:hAnsi="Courier New" w:cs="Courier New"/>
                <w:sz w:val="21"/>
                <w:szCs w:val="21"/>
              </w:rPr>
              <w:t>i</w:t>
            </w:r>
            <w:proofErr w:type="spellEnd"/>
            <w:r w:rsidRPr="00973915">
              <w:rPr>
                <w:rFonts w:ascii="Courier New" w:eastAsia="Times New Roman" w:hAnsi="Courier New" w:cs="Courier New"/>
                <w:sz w:val="21"/>
                <w:szCs w:val="21"/>
              </w:rPr>
              <w:t>)</w:t>
            </w:r>
          </w:p>
        </w:tc>
      </w:tr>
    </w:tbl>
    <w:p w14:paraId="6A1056B9" w14:textId="77777777" w:rsidR="00A91ABC" w:rsidRDefault="00A91ABC" w:rsidP="00A91ABC">
      <w:pPr>
        <w:shd w:val="clear" w:color="auto" w:fill="FFFFFE"/>
        <w:rPr>
          <w:rFonts w:ascii="Century725 Cn BT" w:eastAsia="Times New Roman" w:hAnsi="Century725 Cn BT" w:cs="Courier New"/>
          <w:b/>
          <w:color w:val="000000"/>
          <w:sz w:val="28"/>
          <w:szCs w:val="28"/>
        </w:rPr>
      </w:pPr>
      <w:r w:rsidRPr="00973915">
        <w:rPr>
          <w:rFonts w:ascii="Century725 Cn BT" w:eastAsia="Times New Roman" w:hAnsi="Century725 Cn BT" w:cs="Courier New"/>
          <w:b/>
          <w:color w:val="000000"/>
          <w:sz w:val="28"/>
          <w:szCs w:val="28"/>
        </w:rPr>
        <w:t>EXERCISES</w:t>
      </w:r>
    </w:p>
    <w:tbl>
      <w:tblPr>
        <w:tblStyle w:val="TableGrid"/>
        <w:tblW w:w="0" w:type="auto"/>
        <w:tblLook w:val="04A0" w:firstRow="1" w:lastRow="0" w:firstColumn="1" w:lastColumn="0" w:noHBand="0" w:noVBand="1"/>
      </w:tblPr>
      <w:tblGrid>
        <w:gridCol w:w="4724"/>
        <w:gridCol w:w="4626"/>
      </w:tblGrid>
      <w:tr w:rsidR="004337F8" w14:paraId="026D82D1" w14:textId="77777777" w:rsidTr="003E613D">
        <w:tc>
          <w:tcPr>
            <w:tcW w:w="9628" w:type="dxa"/>
            <w:gridSpan w:val="2"/>
          </w:tcPr>
          <w:p w14:paraId="0FDBE85A" w14:textId="5DB02EA9" w:rsidR="004337F8" w:rsidRDefault="004337F8" w:rsidP="00A91ABC">
            <w:pPr>
              <w:rPr>
                <w:rFonts w:ascii="Century725 Cn BT" w:eastAsia="Times New Roman" w:hAnsi="Century725 Cn BT" w:cs="Courier New"/>
                <w:b/>
                <w:color w:val="000000"/>
                <w:sz w:val="28"/>
                <w:szCs w:val="28"/>
              </w:rPr>
            </w:pPr>
            <w:r>
              <w:rPr>
                <w:rFonts w:ascii="Century725 Cn BT" w:eastAsia="Times New Roman" w:hAnsi="Century725 Cn BT" w:cs="Courier New"/>
                <w:b/>
                <w:color w:val="000000"/>
                <w:sz w:val="28"/>
                <w:szCs w:val="28"/>
              </w:rPr>
              <w:t>Write output of following slice statements, x=[0,1,2,3,4,5,6,7,8,9,10]</w:t>
            </w:r>
          </w:p>
        </w:tc>
      </w:tr>
      <w:tr w:rsidR="004337F8" w14:paraId="58CB8841" w14:textId="77777777" w:rsidTr="004337F8">
        <w:tc>
          <w:tcPr>
            <w:tcW w:w="4814" w:type="dxa"/>
          </w:tcPr>
          <w:p w14:paraId="3E402F4B" w14:textId="77777777" w:rsidR="004337F8" w:rsidRPr="004337F8" w:rsidRDefault="004337F8" w:rsidP="00A91ABC">
            <w:pPr>
              <w:rPr>
                <w:rFonts w:ascii="Courier New" w:eastAsia="Times New Roman" w:hAnsi="Courier New" w:cs="Courier New"/>
                <w:b/>
                <w:color w:val="000000"/>
              </w:rPr>
            </w:pPr>
            <w:r>
              <w:rPr>
                <w:rFonts w:ascii="Courier New" w:eastAsia="Times New Roman" w:hAnsi="Courier New" w:cs="Courier New"/>
                <w:b/>
                <w:color w:val="000000"/>
              </w:rPr>
              <w:t>x[3,7]</w:t>
            </w:r>
          </w:p>
        </w:tc>
        <w:tc>
          <w:tcPr>
            <w:tcW w:w="4814" w:type="dxa"/>
          </w:tcPr>
          <w:p w14:paraId="3F631FE6" w14:textId="77777777" w:rsidR="004337F8" w:rsidRDefault="004337F8" w:rsidP="00A91ABC">
            <w:pPr>
              <w:rPr>
                <w:rFonts w:ascii="Century725 Cn BT" w:eastAsia="Times New Roman" w:hAnsi="Century725 Cn BT" w:cs="Courier New"/>
                <w:b/>
                <w:color w:val="000000"/>
                <w:sz w:val="28"/>
                <w:szCs w:val="28"/>
              </w:rPr>
            </w:pPr>
          </w:p>
        </w:tc>
      </w:tr>
      <w:tr w:rsidR="004337F8" w14:paraId="130A48BA" w14:textId="77777777" w:rsidTr="004337F8">
        <w:tc>
          <w:tcPr>
            <w:tcW w:w="4814" w:type="dxa"/>
          </w:tcPr>
          <w:p w14:paraId="13370D51" w14:textId="77777777" w:rsidR="004337F8" w:rsidRPr="004337F8" w:rsidRDefault="004337F8" w:rsidP="00A91ABC">
            <w:pPr>
              <w:rPr>
                <w:rFonts w:ascii="Courier New" w:eastAsia="Times New Roman" w:hAnsi="Courier New" w:cs="Courier New"/>
                <w:b/>
                <w:color w:val="000000"/>
              </w:rPr>
            </w:pPr>
            <w:r>
              <w:rPr>
                <w:rFonts w:ascii="Courier New" w:eastAsia="Times New Roman" w:hAnsi="Courier New" w:cs="Courier New"/>
                <w:b/>
                <w:color w:val="000000"/>
              </w:rPr>
              <w:t>x[0: ]</w:t>
            </w:r>
          </w:p>
        </w:tc>
        <w:tc>
          <w:tcPr>
            <w:tcW w:w="4814" w:type="dxa"/>
          </w:tcPr>
          <w:p w14:paraId="42069EE3" w14:textId="77777777" w:rsidR="004337F8" w:rsidRDefault="004337F8" w:rsidP="00A91ABC">
            <w:pPr>
              <w:rPr>
                <w:rFonts w:ascii="Century725 Cn BT" w:eastAsia="Times New Roman" w:hAnsi="Century725 Cn BT" w:cs="Courier New"/>
                <w:b/>
                <w:color w:val="000000"/>
                <w:sz w:val="28"/>
                <w:szCs w:val="28"/>
              </w:rPr>
            </w:pPr>
          </w:p>
        </w:tc>
      </w:tr>
      <w:tr w:rsidR="004337F8" w14:paraId="719DFD16" w14:textId="77777777" w:rsidTr="004337F8">
        <w:tc>
          <w:tcPr>
            <w:tcW w:w="4814" w:type="dxa"/>
          </w:tcPr>
          <w:p w14:paraId="0C94CE62" w14:textId="77777777" w:rsidR="004337F8" w:rsidRPr="004337F8" w:rsidRDefault="004337F8" w:rsidP="00A91ABC">
            <w:pPr>
              <w:rPr>
                <w:rFonts w:ascii="Courier New" w:eastAsia="Times New Roman" w:hAnsi="Courier New" w:cs="Courier New"/>
                <w:b/>
                <w:color w:val="000000"/>
              </w:rPr>
            </w:pPr>
            <w:r w:rsidRPr="004337F8">
              <w:rPr>
                <w:rFonts w:ascii="Courier New" w:eastAsia="Times New Roman" w:hAnsi="Courier New" w:cs="Courier New"/>
                <w:b/>
                <w:color w:val="000000"/>
              </w:rPr>
              <w:t>x[</w:t>
            </w:r>
            <w:r>
              <w:rPr>
                <w:rFonts w:ascii="Courier New" w:eastAsia="Times New Roman" w:hAnsi="Courier New" w:cs="Courier New"/>
                <w:b/>
                <w:color w:val="000000"/>
              </w:rPr>
              <w:t xml:space="preserve"> </w:t>
            </w:r>
            <w:r w:rsidRPr="004337F8">
              <w:rPr>
                <w:rFonts w:ascii="Courier New" w:eastAsia="Times New Roman" w:hAnsi="Courier New" w:cs="Courier New"/>
                <w:b/>
                <w:color w:val="000000"/>
              </w:rPr>
              <w:t>:</w:t>
            </w:r>
            <w:r>
              <w:rPr>
                <w:rFonts w:ascii="Courier New" w:eastAsia="Times New Roman" w:hAnsi="Courier New" w:cs="Courier New"/>
                <w:b/>
                <w:color w:val="000000"/>
              </w:rPr>
              <w:t xml:space="preserve"> </w:t>
            </w:r>
            <w:r w:rsidRPr="004337F8">
              <w:rPr>
                <w:rFonts w:ascii="Courier New" w:eastAsia="Times New Roman" w:hAnsi="Courier New" w:cs="Courier New"/>
                <w:b/>
                <w:color w:val="000000"/>
              </w:rPr>
              <w:t>]</w:t>
            </w:r>
          </w:p>
        </w:tc>
        <w:tc>
          <w:tcPr>
            <w:tcW w:w="4814" w:type="dxa"/>
          </w:tcPr>
          <w:p w14:paraId="43BE2BAA" w14:textId="77777777" w:rsidR="004337F8" w:rsidRDefault="004337F8" w:rsidP="00A91ABC">
            <w:pPr>
              <w:rPr>
                <w:rFonts w:ascii="Century725 Cn BT" w:eastAsia="Times New Roman" w:hAnsi="Century725 Cn BT" w:cs="Courier New"/>
                <w:b/>
                <w:color w:val="000000"/>
                <w:sz w:val="28"/>
                <w:szCs w:val="28"/>
              </w:rPr>
            </w:pPr>
          </w:p>
        </w:tc>
      </w:tr>
      <w:tr w:rsidR="004337F8" w14:paraId="61A71CB7" w14:textId="77777777" w:rsidTr="004337F8">
        <w:tc>
          <w:tcPr>
            <w:tcW w:w="4814" w:type="dxa"/>
          </w:tcPr>
          <w:p w14:paraId="55031726" w14:textId="77777777" w:rsidR="004337F8" w:rsidRPr="004337F8" w:rsidRDefault="004337F8" w:rsidP="004337F8">
            <w:pPr>
              <w:rPr>
                <w:rFonts w:ascii="Courier New" w:eastAsia="Times New Roman" w:hAnsi="Courier New" w:cs="Courier New"/>
                <w:b/>
                <w:color w:val="000000"/>
              </w:rPr>
            </w:pPr>
            <w:r w:rsidRPr="004337F8">
              <w:rPr>
                <w:rFonts w:ascii="Courier New" w:eastAsia="Times New Roman" w:hAnsi="Courier New" w:cs="Courier New"/>
                <w:b/>
                <w:color w:val="000000"/>
              </w:rPr>
              <w:t>x[</w:t>
            </w:r>
            <w:r>
              <w:rPr>
                <w:rFonts w:ascii="Courier New" w:eastAsia="Times New Roman" w:hAnsi="Courier New" w:cs="Courier New"/>
                <w:b/>
                <w:color w:val="000000"/>
              </w:rPr>
              <w:t xml:space="preserve"> </w:t>
            </w:r>
            <w:r w:rsidRPr="004337F8">
              <w:rPr>
                <w:rFonts w:ascii="Courier New" w:eastAsia="Times New Roman" w:hAnsi="Courier New" w:cs="Courier New"/>
                <w:b/>
                <w:color w:val="000000"/>
              </w:rPr>
              <w:t>:</w:t>
            </w:r>
            <w:r>
              <w:rPr>
                <w:rFonts w:ascii="Courier New" w:eastAsia="Times New Roman" w:hAnsi="Courier New" w:cs="Courier New"/>
                <w:b/>
                <w:color w:val="000000"/>
              </w:rPr>
              <w:t xml:space="preserve"> -1</w:t>
            </w:r>
            <w:r w:rsidRPr="004337F8">
              <w:rPr>
                <w:rFonts w:ascii="Courier New" w:eastAsia="Times New Roman" w:hAnsi="Courier New" w:cs="Courier New"/>
                <w:b/>
                <w:color w:val="000000"/>
              </w:rPr>
              <w:t>]</w:t>
            </w:r>
          </w:p>
        </w:tc>
        <w:tc>
          <w:tcPr>
            <w:tcW w:w="4814" w:type="dxa"/>
          </w:tcPr>
          <w:p w14:paraId="729BE4D8" w14:textId="77777777" w:rsidR="004337F8" w:rsidRDefault="004337F8" w:rsidP="004337F8">
            <w:pPr>
              <w:rPr>
                <w:rFonts w:ascii="Century725 Cn BT" w:eastAsia="Times New Roman" w:hAnsi="Century725 Cn BT" w:cs="Courier New"/>
                <w:b/>
                <w:color w:val="000000"/>
                <w:sz w:val="28"/>
                <w:szCs w:val="28"/>
              </w:rPr>
            </w:pPr>
          </w:p>
        </w:tc>
      </w:tr>
      <w:tr w:rsidR="004337F8" w14:paraId="4800A155" w14:textId="77777777" w:rsidTr="004337F8">
        <w:tc>
          <w:tcPr>
            <w:tcW w:w="4814" w:type="dxa"/>
          </w:tcPr>
          <w:p w14:paraId="63058832" w14:textId="77777777" w:rsidR="004337F8" w:rsidRPr="004337F8" w:rsidRDefault="004337F8" w:rsidP="004337F8">
            <w:pPr>
              <w:rPr>
                <w:rFonts w:ascii="Courier New" w:eastAsia="Times New Roman" w:hAnsi="Courier New" w:cs="Courier New"/>
                <w:b/>
                <w:color w:val="000000"/>
              </w:rPr>
            </w:pPr>
            <w:r>
              <w:rPr>
                <w:rFonts w:ascii="Courier New" w:eastAsia="Times New Roman" w:hAnsi="Courier New" w:cs="Courier New"/>
                <w:b/>
                <w:color w:val="000000"/>
              </w:rPr>
              <w:t>x[::]</w:t>
            </w:r>
          </w:p>
        </w:tc>
        <w:tc>
          <w:tcPr>
            <w:tcW w:w="4814" w:type="dxa"/>
          </w:tcPr>
          <w:p w14:paraId="6646DFB2" w14:textId="77777777" w:rsidR="004337F8" w:rsidRDefault="004337F8" w:rsidP="004337F8">
            <w:pPr>
              <w:rPr>
                <w:rFonts w:ascii="Century725 Cn BT" w:eastAsia="Times New Roman" w:hAnsi="Century725 Cn BT" w:cs="Courier New"/>
                <w:b/>
                <w:color w:val="000000"/>
                <w:sz w:val="28"/>
                <w:szCs w:val="28"/>
              </w:rPr>
            </w:pPr>
          </w:p>
        </w:tc>
      </w:tr>
      <w:tr w:rsidR="004337F8" w14:paraId="23BB539A" w14:textId="77777777" w:rsidTr="004337F8">
        <w:tc>
          <w:tcPr>
            <w:tcW w:w="4814" w:type="dxa"/>
          </w:tcPr>
          <w:p w14:paraId="5B3A0268" w14:textId="77777777" w:rsidR="004337F8" w:rsidRPr="004337F8" w:rsidRDefault="004337F8" w:rsidP="00A91ABC">
            <w:pPr>
              <w:rPr>
                <w:rFonts w:ascii="Courier New" w:eastAsia="Times New Roman" w:hAnsi="Courier New" w:cs="Courier New"/>
                <w:b/>
                <w:color w:val="000000"/>
              </w:rPr>
            </w:pPr>
            <w:r>
              <w:rPr>
                <w:rFonts w:ascii="Courier New" w:eastAsia="Times New Roman" w:hAnsi="Courier New" w:cs="Courier New"/>
                <w:b/>
                <w:color w:val="000000"/>
              </w:rPr>
              <w:t>x[ : :2]</w:t>
            </w:r>
          </w:p>
        </w:tc>
        <w:tc>
          <w:tcPr>
            <w:tcW w:w="4814" w:type="dxa"/>
          </w:tcPr>
          <w:p w14:paraId="5B7B4963" w14:textId="77777777" w:rsidR="004337F8" w:rsidRDefault="004337F8" w:rsidP="00A91ABC">
            <w:pPr>
              <w:rPr>
                <w:rFonts w:ascii="Century725 Cn BT" w:eastAsia="Times New Roman" w:hAnsi="Century725 Cn BT" w:cs="Courier New"/>
                <w:b/>
                <w:color w:val="000000"/>
                <w:sz w:val="28"/>
                <w:szCs w:val="28"/>
              </w:rPr>
            </w:pPr>
          </w:p>
        </w:tc>
      </w:tr>
      <w:tr w:rsidR="004337F8" w14:paraId="4364F6F6" w14:textId="77777777" w:rsidTr="004337F8">
        <w:tc>
          <w:tcPr>
            <w:tcW w:w="4814" w:type="dxa"/>
          </w:tcPr>
          <w:p w14:paraId="6482FF5A" w14:textId="77777777" w:rsidR="004337F8" w:rsidRDefault="004337F8" w:rsidP="00A91ABC">
            <w:pPr>
              <w:rPr>
                <w:rFonts w:ascii="Century725 Cn BT" w:eastAsia="Times New Roman" w:hAnsi="Century725 Cn BT" w:cs="Courier New"/>
                <w:b/>
                <w:color w:val="000000"/>
                <w:sz w:val="28"/>
                <w:szCs w:val="28"/>
              </w:rPr>
            </w:pPr>
            <w:r>
              <w:rPr>
                <w:rFonts w:ascii="Courier New" w:eastAsia="Times New Roman" w:hAnsi="Courier New" w:cs="Courier New"/>
                <w:b/>
                <w:color w:val="000000"/>
              </w:rPr>
              <w:t>x[ : :3]</w:t>
            </w:r>
          </w:p>
        </w:tc>
        <w:tc>
          <w:tcPr>
            <w:tcW w:w="4814" w:type="dxa"/>
          </w:tcPr>
          <w:p w14:paraId="108B19AF" w14:textId="77777777" w:rsidR="004337F8" w:rsidRDefault="004337F8" w:rsidP="00A91ABC">
            <w:pPr>
              <w:rPr>
                <w:rFonts w:ascii="Century725 Cn BT" w:eastAsia="Times New Roman" w:hAnsi="Century725 Cn BT" w:cs="Courier New"/>
                <w:b/>
                <w:color w:val="000000"/>
                <w:sz w:val="28"/>
                <w:szCs w:val="28"/>
              </w:rPr>
            </w:pPr>
          </w:p>
        </w:tc>
      </w:tr>
      <w:tr w:rsidR="004337F8" w14:paraId="75590FD7" w14:textId="77777777" w:rsidTr="004337F8">
        <w:tc>
          <w:tcPr>
            <w:tcW w:w="4814" w:type="dxa"/>
          </w:tcPr>
          <w:p w14:paraId="1363118A" w14:textId="77777777" w:rsidR="004337F8" w:rsidRDefault="004337F8" w:rsidP="004337F8">
            <w:pPr>
              <w:rPr>
                <w:rFonts w:ascii="Courier New" w:eastAsia="Times New Roman" w:hAnsi="Courier New" w:cs="Courier New"/>
                <w:b/>
                <w:color w:val="000000"/>
              </w:rPr>
            </w:pPr>
            <w:r>
              <w:rPr>
                <w:rFonts w:ascii="Courier New" w:eastAsia="Times New Roman" w:hAnsi="Courier New" w:cs="Courier New"/>
                <w:b/>
                <w:color w:val="000000"/>
              </w:rPr>
              <w:t>x[ 10:0:-1]</w:t>
            </w:r>
          </w:p>
        </w:tc>
        <w:tc>
          <w:tcPr>
            <w:tcW w:w="4814" w:type="dxa"/>
          </w:tcPr>
          <w:p w14:paraId="5AA48A43" w14:textId="77777777" w:rsidR="004337F8" w:rsidRDefault="004337F8" w:rsidP="00A91ABC">
            <w:pPr>
              <w:rPr>
                <w:rFonts w:ascii="Century725 Cn BT" w:eastAsia="Times New Roman" w:hAnsi="Century725 Cn BT" w:cs="Courier New"/>
                <w:b/>
                <w:color w:val="000000"/>
                <w:sz w:val="28"/>
                <w:szCs w:val="28"/>
              </w:rPr>
            </w:pPr>
          </w:p>
        </w:tc>
      </w:tr>
      <w:tr w:rsidR="004337F8" w14:paraId="4617B8F6" w14:textId="77777777" w:rsidTr="003E613D">
        <w:tc>
          <w:tcPr>
            <w:tcW w:w="9628" w:type="dxa"/>
            <w:gridSpan w:val="2"/>
          </w:tcPr>
          <w:p w14:paraId="74C1B3B2" w14:textId="31A87F6E" w:rsidR="004337F8" w:rsidRDefault="004337F8" w:rsidP="004337F8">
            <w:pPr>
              <w:rPr>
                <w:rFonts w:ascii="Century725 Cn BT" w:eastAsia="Times New Roman" w:hAnsi="Century725 Cn BT" w:cs="Courier New"/>
                <w:b/>
                <w:color w:val="000000"/>
                <w:sz w:val="28"/>
                <w:szCs w:val="28"/>
              </w:rPr>
            </w:pPr>
            <w:r>
              <w:rPr>
                <w:rFonts w:ascii="Century725 Cn BT" w:eastAsia="Times New Roman" w:hAnsi="Century725 Cn BT" w:cs="Courier New"/>
                <w:b/>
                <w:color w:val="000000"/>
                <w:sz w:val="28"/>
                <w:szCs w:val="28"/>
              </w:rPr>
              <w:lastRenderedPageBreak/>
              <w:t xml:space="preserve">Write slice </w:t>
            </w:r>
            <w:proofErr w:type="spellStart"/>
            <w:r>
              <w:rPr>
                <w:rFonts w:ascii="Century725 Cn BT" w:eastAsia="Times New Roman" w:hAnsi="Century725 Cn BT" w:cs="Courier New"/>
                <w:b/>
                <w:color w:val="000000"/>
                <w:sz w:val="28"/>
                <w:szCs w:val="28"/>
              </w:rPr>
              <w:t>statementsto</w:t>
            </w:r>
            <w:proofErr w:type="spellEnd"/>
            <w:r>
              <w:rPr>
                <w:rFonts w:ascii="Century725 Cn BT" w:eastAsia="Times New Roman" w:hAnsi="Century725 Cn BT" w:cs="Courier New"/>
                <w:b/>
                <w:color w:val="000000"/>
                <w:sz w:val="28"/>
                <w:szCs w:val="28"/>
              </w:rPr>
              <w:t xml:space="preserve"> achieve the following outputs, if , x=[0,1,2,3,4,5,6,7,8,9,10]</w:t>
            </w:r>
          </w:p>
        </w:tc>
      </w:tr>
      <w:tr w:rsidR="004337F8" w14:paraId="2FAEE69E" w14:textId="77777777" w:rsidTr="003E613D">
        <w:tc>
          <w:tcPr>
            <w:tcW w:w="4814" w:type="dxa"/>
          </w:tcPr>
          <w:p w14:paraId="171F949B" w14:textId="77777777" w:rsidR="004337F8" w:rsidRPr="004337F8" w:rsidRDefault="004337F8" w:rsidP="003E613D">
            <w:pPr>
              <w:rPr>
                <w:rFonts w:ascii="Courier New" w:eastAsia="Times New Roman" w:hAnsi="Courier New" w:cs="Courier New"/>
                <w:b/>
                <w:color w:val="000000"/>
              </w:rPr>
            </w:pPr>
            <w:r>
              <w:rPr>
                <w:rFonts w:ascii="Courier New" w:eastAsia="Times New Roman" w:hAnsi="Courier New" w:cs="Courier New"/>
                <w:b/>
                <w:color w:val="000000"/>
              </w:rPr>
              <w:t>0,1,2,3,4,5</w:t>
            </w:r>
          </w:p>
        </w:tc>
        <w:tc>
          <w:tcPr>
            <w:tcW w:w="4814" w:type="dxa"/>
          </w:tcPr>
          <w:p w14:paraId="3194AC9E" w14:textId="77777777" w:rsidR="004337F8" w:rsidRDefault="004337F8" w:rsidP="003E613D">
            <w:pPr>
              <w:rPr>
                <w:rFonts w:ascii="Century725 Cn BT" w:eastAsia="Times New Roman" w:hAnsi="Century725 Cn BT" w:cs="Courier New"/>
                <w:b/>
                <w:color w:val="000000"/>
                <w:sz w:val="28"/>
                <w:szCs w:val="28"/>
              </w:rPr>
            </w:pPr>
          </w:p>
        </w:tc>
      </w:tr>
      <w:tr w:rsidR="004337F8" w14:paraId="1A874656" w14:textId="77777777" w:rsidTr="003E613D">
        <w:tc>
          <w:tcPr>
            <w:tcW w:w="4814" w:type="dxa"/>
          </w:tcPr>
          <w:p w14:paraId="63D1FE3C" w14:textId="77777777" w:rsidR="004337F8" w:rsidRPr="004337F8" w:rsidRDefault="004337F8" w:rsidP="003E613D">
            <w:pPr>
              <w:rPr>
                <w:rFonts w:ascii="Courier New" w:eastAsia="Times New Roman" w:hAnsi="Courier New" w:cs="Courier New"/>
                <w:b/>
                <w:color w:val="000000"/>
              </w:rPr>
            </w:pPr>
            <w:r>
              <w:rPr>
                <w:rFonts w:ascii="Courier New" w:eastAsia="Times New Roman" w:hAnsi="Courier New" w:cs="Courier New"/>
                <w:b/>
                <w:color w:val="000000"/>
              </w:rPr>
              <w:t>0,2,4,5,8,10</w:t>
            </w:r>
          </w:p>
        </w:tc>
        <w:tc>
          <w:tcPr>
            <w:tcW w:w="4814" w:type="dxa"/>
          </w:tcPr>
          <w:p w14:paraId="0A131E8A" w14:textId="77777777" w:rsidR="004337F8" w:rsidRDefault="004337F8" w:rsidP="003E613D">
            <w:pPr>
              <w:rPr>
                <w:rFonts w:ascii="Century725 Cn BT" w:eastAsia="Times New Roman" w:hAnsi="Century725 Cn BT" w:cs="Courier New"/>
                <w:b/>
                <w:color w:val="000000"/>
                <w:sz w:val="28"/>
                <w:szCs w:val="28"/>
              </w:rPr>
            </w:pPr>
          </w:p>
        </w:tc>
      </w:tr>
      <w:tr w:rsidR="004337F8" w14:paraId="28462E34" w14:textId="77777777" w:rsidTr="003E613D">
        <w:tc>
          <w:tcPr>
            <w:tcW w:w="4814" w:type="dxa"/>
          </w:tcPr>
          <w:p w14:paraId="52A21F8B" w14:textId="77777777" w:rsidR="004337F8" w:rsidRPr="004337F8" w:rsidRDefault="004337F8" w:rsidP="003E613D">
            <w:pPr>
              <w:rPr>
                <w:rFonts w:ascii="Courier New" w:eastAsia="Times New Roman" w:hAnsi="Courier New" w:cs="Courier New"/>
                <w:b/>
                <w:color w:val="000000"/>
              </w:rPr>
            </w:pPr>
            <w:r>
              <w:rPr>
                <w:rFonts w:ascii="Courier New" w:eastAsia="Times New Roman" w:hAnsi="Courier New" w:cs="Courier New"/>
                <w:b/>
                <w:color w:val="000000"/>
              </w:rPr>
              <w:t>10,9,8,7,6,5</w:t>
            </w:r>
          </w:p>
        </w:tc>
        <w:tc>
          <w:tcPr>
            <w:tcW w:w="4814" w:type="dxa"/>
          </w:tcPr>
          <w:p w14:paraId="30A0EA38" w14:textId="77777777" w:rsidR="004337F8" w:rsidRDefault="004337F8" w:rsidP="003E613D">
            <w:pPr>
              <w:rPr>
                <w:rFonts w:ascii="Century725 Cn BT" w:eastAsia="Times New Roman" w:hAnsi="Century725 Cn BT" w:cs="Courier New"/>
                <w:b/>
                <w:color w:val="000000"/>
                <w:sz w:val="28"/>
                <w:szCs w:val="28"/>
              </w:rPr>
            </w:pPr>
          </w:p>
        </w:tc>
      </w:tr>
      <w:tr w:rsidR="004337F8" w14:paraId="04E303DC" w14:textId="77777777" w:rsidTr="003E613D">
        <w:tc>
          <w:tcPr>
            <w:tcW w:w="4814" w:type="dxa"/>
          </w:tcPr>
          <w:p w14:paraId="27673BC9" w14:textId="77777777" w:rsidR="004337F8" w:rsidRPr="004337F8" w:rsidRDefault="004337F8" w:rsidP="003E613D">
            <w:pPr>
              <w:rPr>
                <w:rFonts w:ascii="Courier New" w:eastAsia="Times New Roman" w:hAnsi="Courier New" w:cs="Courier New"/>
                <w:b/>
                <w:color w:val="000000"/>
              </w:rPr>
            </w:pPr>
            <w:r>
              <w:rPr>
                <w:rFonts w:ascii="Courier New" w:eastAsia="Times New Roman" w:hAnsi="Courier New" w:cs="Courier New"/>
                <w:b/>
                <w:color w:val="000000"/>
              </w:rPr>
              <w:t>10,8,6,4,2,0</w:t>
            </w:r>
          </w:p>
        </w:tc>
        <w:tc>
          <w:tcPr>
            <w:tcW w:w="4814" w:type="dxa"/>
          </w:tcPr>
          <w:p w14:paraId="3E6D5F04" w14:textId="77777777" w:rsidR="004337F8" w:rsidRDefault="004337F8" w:rsidP="003E613D">
            <w:pPr>
              <w:rPr>
                <w:rFonts w:ascii="Century725 Cn BT" w:eastAsia="Times New Roman" w:hAnsi="Century725 Cn BT" w:cs="Courier New"/>
                <w:b/>
                <w:color w:val="000000"/>
                <w:sz w:val="28"/>
                <w:szCs w:val="28"/>
              </w:rPr>
            </w:pPr>
          </w:p>
        </w:tc>
      </w:tr>
    </w:tbl>
    <w:p w14:paraId="1417B583" w14:textId="77777777" w:rsidR="002C3EE7" w:rsidRPr="00973915" w:rsidRDefault="002C3EE7" w:rsidP="00A91ABC">
      <w:pPr>
        <w:shd w:val="clear" w:color="auto" w:fill="FFFFFE"/>
        <w:rPr>
          <w:rFonts w:ascii="Century725 Cn BT" w:eastAsia="Times New Roman" w:hAnsi="Century725 Cn BT" w:cs="Courier New"/>
          <w:b/>
          <w:color w:val="000000"/>
          <w:sz w:val="28"/>
          <w:szCs w:val="28"/>
        </w:rPr>
      </w:pPr>
    </w:p>
    <w:p w14:paraId="6C9B2AF8" w14:textId="77777777" w:rsidR="00A91ABC" w:rsidRDefault="002C3EE7" w:rsidP="000E2991">
      <w:pPr>
        <w:pStyle w:val="Heading1"/>
      </w:pPr>
      <w:r>
        <w:t xml:space="preserve">5.3.7 </w:t>
      </w:r>
      <w:r w:rsidR="00A91ABC">
        <w:t>LIST COMPREHENSION</w:t>
      </w:r>
    </w:p>
    <w:p w14:paraId="17CC57C5" w14:textId="7679DED0" w:rsidR="00A91ABC" w:rsidRDefault="00A91ABC" w:rsidP="00A91ABC">
      <w:pPr>
        <w:shd w:val="clear" w:color="auto" w:fill="FFFFFE"/>
        <w:spacing w:after="0" w:line="285" w:lineRule="atLeast"/>
        <w:rPr>
          <w:rFonts w:ascii="Century725 Cn BT" w:hAnsi="Century725 Cn BT"/>
          <w:color w:val="000000"/>
          <w:sz w:val="23"/>
          <w:szCs w:val="23"/>
          <w:shd w:val="clear" w:color="auto" w:fill="FFFFFF"/>
        </w:rPr>
      </w:pPr>
      <w:r w:rsidRPr="004854E8">
        <w:rPr>
          <w:rFonts w:ascii="Century725 Cn BT" w:hAnsi="Century725 Cn BT"/>
          <w:color w:val="000000"/>
          <w:sz w:val="23"/>
          <w:szCs w:val="23"/>
          <w:shd w:val="clear" w:color="auto" w:fill="FFFFFF"/>
        </w:rPr>
        <w:t xml:space="preserve">List comprehension is a way </w:t>
      </w:r>
      <w:r w:rsidR="008F3045">
        <w:rPr>
          <w:rFonts w:ascii="Century725 Cn BT" w:hAnsi="Century725 Cn BT"/>
          <w:color w:val="000000"/>
          <w:sz w:val="23"/>
          <w:szCs w:val="23"/>
          <w:shd w:val="clear" w:color="auto" w:fill="FFFFFF"/>
        </w:rPr>
        <w:t xml:space="preserve">to </w:t>
      </w:r>
      <w:r w:rsidRPr="004854E8">
        <w:rPr>
          <w:rFonts w:ascii="Century725 Cn BT" w:hAnsi="Century725 Cn BT"/>
          <w:color w:val="000000"/>
          <w:sz w:val="23"/>
          <w:szCs w:val="23"/>
          <w:shd w:val="clear" w:color="auto" w:fill="FFFFFF"/>
        </w:rPr>
        <w:t>create a new list based on the values of an existing list. It is a sort of short-hand notation.</w:t>
      </w:r>
    </w:p>
    <w:p w14:paraId="154FD4CB" w14:textId="77777777" w:rsidR="004337F8" w:rsidRPr="009C767E" w:rsidRDefault="004337F8" w:rsidP="004337F8">
      <w:pPr>
        <w:spacing w:after="0" w:line="285" w:lineRule="atLeast"/>
        <w:rPr>
          <w:rFonts w:ascii="Courier New" w:eastAsia="Times New Roman" w:hAnsi="Courier New" w:cs="Courier New"/>
          <w:color w:val="000000"/>
        </w:rPr>
      </w:pPr>
      <w:r w:rsidRPr="009C767E">
        <w:rPr>
          <w:rFonts w:ascii="Courier New" w:eastAsia="Times New Roman" w:hAnsi="Courier New" w:cs="Courier New"/>
          <w:color w:val="000000"/>
        </w:rPr>
        <w:t>x</w:t>
      </w:r>
      <w:proofErr w:type="gramStart"/>
      <w:r w:rsidRPr="009C767E">
        <w:rPr>
          <w:rFonts w:ascii="Courier New" w:eastAsia="Times New Roman" w:hAnsi="Courier New" w:cs="Courier New"/>
          <w:color w:val="000000"/>
        </w:rPr>
        <w:t>=[</w:t>
      </w:r>
      <w:proofErr w:type="gramEnd"/>
      <w:r>
        <w:rPr>
          <w:rFonts w:ascii="Courier New" w:eastAsia="Times New Roman" w:hAnsi="Courier New" w:cs="Courier New"/>
          <w:color w:val="000000"/>
        </w:rPr>
        <w:t>1,2,3,4,5</w:t>
      </w:r>
      <w:r w:rsidRPr="009C767E">
        <w:rPr>
          <w:rFonts w:ascii="Courier New" w:eastAsia="Times New Roman" w:hAnsi="Courier New" w:cs="Courier New"/>
          <w:color w:val="000000"/>
        </w:rPr>
        <w:t>]</w:t>
      </w:r>
    </w:p>
    <w:p w14:paraId="32A33A60" w14:textId="77777777" w:rsidR="004337F8" w:rsidRPr="009C767E" w:rsidRDefault="004337F8" w:rsidP="004337F8">
      <w:pPr>
        <w:spacing w:after="0" w:line="285" w:lineRule="atLeast"/>
        <w:rPr>
          <w:rFonts w:ascii="Courier New" w:eastAsia="Times New Roman" w:hAnsi="Courier New" w:cs="Courier New"/>
          <w:color w:val="000000"/>
        </w:rPr>
      </w:pPr>
      <w:r w:rsidRPr="009C767E">
        <w:rPr>
          <w:rFonts w:ascii="Courier New" w:eastAsia="Times New Roman" w:hAnsi="Courier New" w:cs="Courier New"/>
          <w:color w:val="000000"/>
        </w:rPr>
        <w:t>y</w:t>
      </w:r>
      <w:proofErr w:type="gramStart"/>
      <w:r w:rsidRPr="009C767E">
        <w:rPr>
          <w:rFonts w:ascii="Courier New" w:eastAsia="Times New Roman" w:hAnsi="Courier New" w:cs="Courier New"/>
          <w:color w:val="000000"/>
        </w:rPr>
        <w:t>=[</w:t>
      </w:r>
      <w:proofErr w:type="gramEnd"/>
      <w:r w:rsidRPr="009C767E">
        <w:rPr>
          <w:rFonts w:ascii="Courier New" w:eastAsia="Times New Roman" w:hAnsi="Courier New" w:cs="Courier New"/>
          <w:color w:val="000000"/>
        </w:rPr>
        <w:t>i</w:t>
      </w:r>
      <w:r>
        <w:rPr>
          <w:rFonts w:ascii="Courier New" w:eastAsia="Times New Roman" w:hAnsi="Courier New" w:cs="Courier New"/>
          <w:color w:val="000000"/>
        </w:rPr>
        <w:t>*i</w:t>
      </w:r>
      <w:r w:rsidRPr="009C767E">
        <w:rPr>
          <w:rFonts w:ascii="Courier New" w:eastAsia="Times New Roman" w:hAnsi="Courier New" w:cs="Courier New"/>
          <w:color w:val="000000"/>
        </w:rPr>
        <w:t xml:space="preserve"> </w:t>
      </w:r>
      <w:r w:rsidRPr="009C767E">
        <w:rPr>
          <w:rFonts w:ascii="Courier New" w:eastAsia="Times New Roman" w:hAnsi="Courier New" w:cs="Courier New"/>
          <w:b/>
          <w:color w:val="000000"/>
        </w:rPr>
        <w:t>for i in x</w:t>
      </w:r>
      <w:r w:rsidRPr="009C767E">
        <w:rPr>
          <w:rFonts w:ascii="Courier New" w:eastAsia="Times New Roman" w:hAnsi="Courier New" w:cs="Courier New"/>
          <w:color w:val="000000"/>
        </w:rPr>
        <w:t>]</w:t>
      </w:r>
    </w:p>
    <w:p w14:paraId="3B034B6B" w14:textId="77777777" w:rsidR="004337F8" w:rsidRPr="004854E8" w:rsidRDefault="004337F8" w:rsidP="004337F8">
      <w:pPr>
        <w:shd w:val="clear" w:color="auto" w:fill="FFFFFE"/>
        <w:spacing w:after="0" w:line="285" w:lineRule="atLeast"/>
        <w:rPr>
          <w:rFonts w:ascii="Century725 Cn BT" w:eastAsia="Times New Roman" w:hAnsi="Century725 Cn BT" w:cs="Courier New"/>
          <w:b/>
          <w:color w:val="000000"/>
          <w:sz w:val="28"/>
          <w:szCs w:val="28"/>
        </w:rPr>
      </w:pPr>
      <w:r w:rsidRPr="009C767E">
        <w:rPr>
          <w:rFonts w:ascii="Courier New" w:eastAsia="Times New Roman" w:hAnsi="Courier New" w:cs="Courier New"/>
          <w:color w:val="000000"/>
        </w:rPr>
        <w:t>print(y)</w:t>
      </w:r>
    </w:p>
    <w:p w14:paraId="087119D9" w14:textId="77777777" w:rsidR="004337F8" w:rsidRPr="009C767E" w:rsidRDefault="004337F8" w:rsidP="004337F8">
      <w:pPr>
        <w:spacing w:after="0" w:line="285" w:lineRule="atLeast"/>
        <w:rPr>
          <w:rFonts w:ascii="Courier New" w:eastAsia="Times New Roman" w:hAnsi="Courier New" w:cs="Courier New"/>
          <w:color w:val="000000"/>
        </w:rPr>
      </w:pPr>
      <w:r w:rsidRPr="009C767E">
        <w:rPr>
          <w:rFonts w:ascii="Century725 Cn BT" w:eastAsia="Times New Roman" w:hAnsi="Century725 Cn BT" w:cs="Courier New"/>
          <w:color w:val="000000"/>
        </w:rPr>
        <w:t xml:space="preserve">How do we read the strange </w:t>
      </w:r>
      <w:r w:rsidRPr="004337F8">
        <w:rPr>
          <w:rFonts w:ascii="Century725 Cn BT" w:eastAsia="Times New Roman" w:hAnsi="Century725 Cn BT" w:cs="Courier New"/>
          <w:color w:val="000000"/>
        </w:rPr>
        <w:t xml:space="preserve">syntax </w:t>
      </w:r>
      <w:proofErr w:type="gramStart"/>
      <w:r w:rsidRPr="004337F8">
        <w:rPr>
          <w:rFonts w:ascii="Century725 Cn BT" w:eastAsia="Times New Roman" w:hAnsi="Century725 Cn BT" w:cs="Courier New"/>
          <w:color w:val="000000"/>
        </w:rPr>
        <w:t>above ?</w:t>
      </w:r>
      <w:proofErr w:type="gramEnd"/>
      <w:r>
        <w:rPr>
          <w:rFonts w:ascii="Century725 Cn BT" w:eastAsia="Times New Roman" w:hAnsi="Century725 Cn BT" w:cs="Courier New"/>
          <w:b/>
          <w:color w:val="000000"/>
        </w:rPr>
        <w:t xml:space="preserve"> </w:t>
      </w:r>
    </w:p>
    <w:tbl>
      <w:tblPr>
        <w:tblStyle w:val="TableGrid"/>
        <w:tblW w:w="0" w:type="auto"/>
        <w:tblLook w:val="04A0" w:firstRow="1" w:lastRow="0" w:firstColumn="1" w:lastColumn="0" w:noHBand="0" w:noVBand="1"/>
      </w:tblPr>
      <w:tblGrid>
        <w:gridCol w:w="4230"/>
        <w:gridCol w:w="5120"/>
      </w:tblGrid>
      <w:tr w:rsidR="004337F8" w14:paraId="596E2EDD" w14:textId="77777777" w:rsidTr="00DC53A8">
        <w:trPr>
          <w:trHeight w:val="234"/>
        </w:trPr>
        <w:tc>
          <w:tcPr>
            <w:tcW w:w="4315" w:type="dxa"/>
          </w:tcPr>
          <w:p w14:paraId="75F9425E" w14:textId="77777777" w:rsidR="004337F8" w:rsidRPr="004337F8" w:rsidRDefault="004337F8" w:rsidP="003E613D">
            <w:pPr>
              <w:spacing w:line="285" w:lineRule="atLeast"/>
              <w:rPr>
                <w:rFonts w:ascii="Century725 Cn BT" w:eastAsia="Times New Roman" w:hAnsi="Century725 Cn BT" w:cs="Courier New"/>
                <w:b/>
                <w:color w:val="000000"/>
              </w:rPr>
            </w:pPr>
            <w:r>
              <w:rPr>
                <w:rFonts w:ascii="Courier New" w:eastAsia="Times New Roman" w:hAnsi="Courier New" w:cs="Courier New"/>
                <w:color w:val="000000"/>
              </w:rPr>
              <w:t xml:space="preserve">                     </w:t>
            </w:r>
            <w:r w:rsidRPr="004337F8">
              <w:rPr>
                <w:rFonts w:ascii="Courier New" w:eastAsia="Times New Roman" w:hAnsi="Courier New" w:cs="Courier New"/>
                <w:color w:val="000000"/>
              </w:rPr>
              <w:t>y=</w:t>
            </w:r>
            <w:r w:rsidRPr="004337F8">
              <w:rPr>
                <w:rFonts w:ascii="Courier New" w:eastAsia="Times New Roman" w:hAnsi="Courier New" w:cs="Courier New"/>
                <w:b/>
                <w:color w:val="000000"/>
              </w:rPr>
              <w:t>[</w:t>
            </w:r>
            <w:proofErr w:type="spellStart"/>
            <w:r w:rsidRPr="004337F8">
              <w:rPr>
                <w:rFonts w:ascii="Courier New" w:eastAsia="Times New Roman" w:hAnsi="Courier New" w:cs="Courier New"/>
                <w:b/>
                <w:color w:val="000000"/>
              </w:rPr>
              <w:t>i</w:t>
            </w:r>
            <w:proofErr w:type="spellEnd"/>
            <w:r w:rsidR="00DC53A8">
              <w:rPr>
                <w:rFonts w:ascii="Courier New" w:eastAsia="Times New Roman" w:hAnsi="Courier New" w:cs="Courier New"/>
                <w:b/>
                <w:color w:val="000000"/>
              </w:rPr>
              <w:t>*</w:t>
            </w:r>
            <w:proofErr w:type="spellStart"/>
            <w:r w:rsidR="00DC53A8">
              <w:rPr>
                <w:rFonts w:ascii="Courier New" w:eastAsia="Times New Roman" w:hAnsi="Courier New" w:cs="Courier New"/>
                <w:b/>
                <w:color w:val="000000"/>
              </w:rPr>
              <w:t>i</w:t>
            </w:r>
            <w:proofErr w:type="spellEnd"/>
          </w:p>
        </w:tc>
        <w:tc>
          <w:tcPr>
            <w:tcW w:w="5231" w:type="dxa"/>
          </w:tcPr>
          <w:p w14:paraId="7673F440" w14:textId="77777777" w:rsidR="004337F8" w:rsidRPr="004337F8" w:rsidRDefault="004337F8" w:rsidP="003E613D">
            <w:pPr>
              <w:spacing w:line="285" w:lineRule="atLeast"/>
              <w:rPr>
                <w:rFonts w:ascii="Century725 Cn BT" w:eastAsia="Times New Roman" w:hAnsi="Century725 Cn BT" w:cs="Courier New"/>
                <w:b/>
                <w:color w:val="000000"/>
              </w:rPr>
            </w:pPr>
            <w:r w:rsidRPr="004337F8">
              <w:rPr>
                <w:rFonts w:ascii="Courier New" w:eastAsia="Times New Roman" w:hAnsi="Courier New" w:cs="Courier New"/>
                <w:b/>
                <w:color w:val="000000"/>
              </w:rPr>
              <w:t xml:space="preserve">for </w:t>
            </w:r>
            <w:proofErr w:type="spellStart"/>
            <w:r w:rsidRPr="004337F8">
              <w:rPr>
                <w:rFonts w:ascii="Courier New" w:eastAsia="Times New Roman" w:hAnsi="Courier New" w:cs="Courier New"/>
                <w:b/>
                <w:color w:val="000000"/>
              </w:rPr>
              <w:t>i</w:t>
            </w:r>
            <w:proofErr w:type="spellEnd"/>
            <w:r w:rsidRPr="004337F8">
              <w:rPr>
                <w:rFonts w:ascii="Courier New" w:eastAsia="Times New Roman" w:hAnsi="Courier New" w:cs="Courier New"/>
                <w:b/>
                <w:color w:val="000000"/>
              </w:rPr>
              <w:t xml:space="preserve"> in x ]</w:t>
            </w:r>
          </w:p>
        </w:tc>
      </w:tr>
      <w:tr w:rsidR="004337F8" w14:paraId="6894CCD7" w14:textId="77777777" w:rsidTr="00DC53A8">
        <w:trPr>
          <w:trHeight w:val="206"/>
        </w:trPr>
        <w:tc>
          <w:tcPr>
            <w:tcW w:w="4315" w:type="dxa"/>
          </w:tcPr>
          <w:p w14:paraId="7308B89D" w14:textId="77777777" w:rsidR="004337F8" w:rsidRPr="009C767E" w:rsidRDefault="004337F8" w:rsidP="003E613D">
            <w:pPr>
              <w:spacing w:line="285" w:lineRule="atLeast"/>
              <w:rPr>
                <w:rFonts w:ascii="Courier New" w:eastAsia="Times New Roman" w:hAnsi="Courier New" w:cs="Courier New"/>
                <w:sz w:val="22"/>
                <w:szCs w:val="22"/>
              </w:rPr>
            </w:pPr>
            <w:r w:rsidRPr="009C767E">
              <w:rPr>
                <w:rFonts w:ascii="Courier New" w:eastAsia="Times New Roman" w:hAnsi="Courier New" w:cs="Courier New"/>
                <w:sz w:val="22"/>
                <w:szCs w:val="22"/>
              </w:rPr>
              <w:t xml:space="preserve">Add </w:t>
            </w:r>
            <w:proofErr w:type="spellStart"/>
            <w:r w:rsidRPr="009C767E">
              <w:rPr>
                <w:rFonts w:ascii="Courier New" w:eastAsia="Times New Roman" w:hAnsi="Courier New" w:cs="Courier New"/>
                <w:sz w:val="22"/>
                <w:szCs w:val="22"/>
              </w:rPr>
              <w:t>i</w:t>
            </w:r>
            <w:proofErr w:type="spellEnd"/>
            <w:r w:rsidR="00DC53A8">
              <w:rPr>
                <w:rFonts w:ascii="Courier New" w:eastAsia="Times New Roman" w:hAnsi="Courier New" w:cs="Courier New"/>
                <w:sz w:val="22"/>
                <w:szCs w:val="22"/>
              </w:rPr>
              <w:t>*</w:t>
            </w:r>
            <w:proofErr w:type="spellStart"/>
            <w:r w:rsidR="00DC53A8">
              <w:rPr>
                <w:rFonts w:ascii="Courier New" w:eastAsia="Times New Roman" w:hAnsi="Courier New" w:cs="Courier New"/>
                <w:sz w:val="22"/>
                <w:szCs w:val="22"/>
              </w:rPr>
              <w:t>i</w:t>
            </w:r>
            <w:proofErr w:type="spellEnd"/>
            <w:r w:rsidRPr="009C767E">
              <w:rPr>
                <w:rFonts w:ascii="Courier New" w:eastAsia="Times New Roman" w:hAnsi="Courier New" w:cs="Courier New"/>
                <w:sz w:val="22"/>
                <w:szCs w:val="22"/>
              </w:rPr>
              <w:t xml:space="preserve"> to list y</w:t>
            </w:r>
          </w:p>
        </w:tc>
        <w:tc>
          <w:tcPr>
            <w:tcW w:w="5231" w:type="dxa"/>
          </w:tcPr>
          <w:p w14:paraId="309F4131" w14:textId="77777777" w:rsidR="004337F8" w:rsidRPr="009C767E" w:rsidRDefault="004337F8" w:rsidP="004337F8">
            <w:pPr>
              <w:spacing w:line="285" w:lineRule="atLeast"/>
              <w:rPr>
                <w:rFonts w:ascii="Courier New" w:eastAsia="Times New Roman" w:hAnsi="Courier New" w:cs="Courier New"/>
                <w:sz w:val="22"/>
                <w:szCs w:val="22"/>
              </w:rPr>
            </w:pPr>
            <w:r>
              <w:rPr>
                <w:rFonts w:ascii="Courier New" w:eastAsia="Times New Roman" w:hAnsi="Courier New" w:cs="Courier New"/>
                <w:sz w:val="22"/>
                <w:szCs w:val="22"/>
              </w:rPr>
              <w:t>for e</w:t>
            </w:r>
            <w:r w:rsidRPr="009C767E">
              <w:rPr>
                <w:rFonts w:ascii="Courier New" w:eastAsia="Times New Roman" w:hAnsi="Courier New" w:cs="Courier New"/>
                <w:sz w:val="22"/>
                <w:szCs w:val="22"/>
              </w:rPr>
              <w:t xml:space="preserve">very </w:t>
            </w:r>
            <w:r>
              <w:rPr>
                <w:rFonts w:ascii="Courier New" w:eastAsia="Times New Roman" w:hAnsi="Courier New" w:cs="Courier New"/>
                <w:sz w:val="22"/>
                <w:szCs w:val="22"/>
              </w:rPr>
              <w:t xml:space="preserve">member </w:t>
            </w:r>
            <w:proofErr w:type="spellStart"/>
            <w:r>
              <w:rPr>
                <w:rFonts w:ascii="Courier New" w:eastAsia="Times New Roman" w:hAnsi="Courier New" w:cs="Courier New"/>
                <w:sz w:val="22"/>
                <w:szCs w:val="22"/>
              </w:rPr>
              <w:t>i</w:t>
            </w:r>
            <w:proofErr w:type="spellEnd"/>
            <w:r w:rsidRPr="009C767E">
              <w:rPr>
                <w:rFonts w:ascii="Courier New" w:eastAsia="Times New Roman" w:hAnsi="Courier New" w:cs="Courier New"/>
                <w:sz w:val="22"/>
                <w:szCs w:val="22"/>
              </w:rPr>
              <w:t xml:space="preserve"> of list x</w:t>
            </w:r>
          </w:p>
        </w:tc>
      </w:tr>
    </w:tbl>
    <w:p w14:paraId="42EC0895" w14:textId="77777777" w:rsidR="00E73304" w:rsidRDefault="00E73304" w:rsidP="004337F8">
      <w:pPr>
        <w:shd w:val="clear" w:color="auto" w:fill="FFFFFE"/>
        <w:spacing w:after="0" w:line="285" w:lineRule="atLeast"/>
        <w:rPr>
          <w:rFonts w:ascii="Century725 Cn BT" w:eastAsia="Times New Roman" w:hAnsi="Century725 Cn BT" w:cs="Courier New"/>
          <w:b/>
          <w:color w:val="000000"/>
          <w:sz w:val="28"/>
          <w:szCs w:val="28"/>
        </w:rPr>
      </w:pPr>
    </w:p>
    <w:p w14:paraId="2F833E5B" w14:textId="6EF4DDC0" w:rsidR="004337F8" w:rsidRDefault="00DC53A8" w:rsidP="004337F8">
      <w:pPr>
        <w:shd w:val="clear" w:color="auto" w:fill="FFFFFE"/>
        <w:spacing w:after="0" w:line="285" w:lineRule="atLeast"/>
        <w:rPr>
          <w:rFonts w:ascii="Century725 Cn BT" w:eastAsia="Times New Roman" w:hAnsi="Century725 Cn BT" w:cs="Courier New"/>
          <w:b/>
          <w:color w:val="000000"/>
          <w:sz w:val="28"/>
          <w:szCs w:val="28"/>
        </w:rPr>
      </w:pPr>
      <w:r>
        <w:rPr>
          <w:rFonts w:ascii="Century725 Cn BT" w:eastAsia="Times New Roman" w:hAnsi="Century725 Cn BT" w:cs="Courier New"/>
          <w:b/>
          <w:color w:val="000000"/>
          <w:sz w:val="28"/>
          <w:szCs w:val="28"/>
        </w:rPr>
        <w:t xml:space="preserve">EXERCISE: </w:t>
      </w:r>
      <w:r w:rsidRPr="00DC53A8">
        <w:rPr>
          <w:rFonts w:ascii="Century725 Cn BT" w:eastAsia="Times New Roman" w:hAnsi="Century725 Cn BT" w:cs="Courier New"/>
          <w:color w:val="000000"/>
          <w:sz w:val="24"/>
          <w:szCs w:val="24"/>
        </w:rPr>
        <w:t>Predict output</w:t>
      </w:r>
    </w:p>
    <w:tbl>
      <w:tblPr>
        <w:tblStyle w:val="TableGrid"/>
        <w:tblW w:w="0" w:type="auto"/>
        <w:tblLook w:val="04A0" w:firstRow="1" w:lastRow="0" w:firstColumn="1" w:lastColumn="0" w:noHBand="0" w:noVBand="1"/>
      </w:tblPr>
      <w:tblGrid>
        <w:gridCol w:w="5935"/>
        <w:gridCol w:w="3415"/>
      </w:tblGrid>
      <w:tr w:rsidR="00DC53A8" w:rsidRPr="00D15C17" w14:paraId="4860CDBB" w14:textId="77777777" w:rsidTr="003E613D">
        <w:tc>
          <w:tcPr>
            <w:tcW w:w="5935" w:type="dxa"/>
          </w:tcPr>
          <w:p w14:paraId="58FBF243" w14:textId="77777777" w:rsidR="00DC53A8" w:rsidRPr="00D15C17" w:rsidRDefault="00DC53A8" w:rsidP="00DC53A8">
            <w:pPr>
              <w:shd w:val="clear" w:color="auto" w:fill="FFFFFE"/>
              <w:rPr>
                <w:rFonts w:ascii="Courier New" w:eastAsia="Times New Roman" w:hAnsi="Courier New" w:cs="Courier New"/>
                <w:sz w:val="22"/>
                <w:szCs w:val="22"/>
              </w:rPr>
            </w:pPr>
            <w:r w:rsidRPr="00D15C17">
              <w:rPr>
                <w:rFonts w:ascii="Courier New" w:eastAsia="Times New Roman" w:hAnsi="Courier New" w:cs="Courier New"/>
                <w:sz w:val="22"/>
                <w:szCs w:val="22"/>
              </w:rPr>
              <w:t xml:space="preserve">y=[ </w:t>
            </w:r>
            <w:proofErr w:type="spellStart"/>
            <w:r w:rsidRPr="00D15C17">
              <w:rPr>
                <w:rFonts w:ascii="Courier New" w:eastAsia="Times New Roman" w:hAnsi="Courier New" w:cs="Courier New"/>
                <w:sz w:val="22"/>
                <w:szCs w:val="22"/>
              </w:rPr>
              <w:t>i</w:t>
            </w:r>
            <w:proofErr w:type="spellEnd"/>
            <w:r w:rsidRPr="00D15C17">
              <w:rPr>
                <w:rFonts w:ascii="Courier New" w:eastAsia="Times New Roman" w:hAnsi="Courier New" w:cs="Courier New"/>
                <w:sz w:val="22"/>
                <w:szCs w:val="22"/>
              </w:rPr>
              <w:t xml:space="preserve"> for </w:t>
            </w:r>
            <w:proofErr w:type="spellStart"/>
            <w:r w:rsidRPr="00D15C17">
              <w:rPr>
                <w:rFonts w:ascii="Courier New" w:eastAsia="Times New Roman" w:hAnsi="Courier New" w:cs="Courier New"/>
                <w:sz w:val="22"/>
                <w:szCs w:val="22"/>
              </w:rPr>
              <w:t>i</w:t>
            </w:r>
            <w:proofErr w:type="spellEnd"/>
            <w:r w:rsidRPr="00D15C17">
              <w:rPr>
                <w:rFonts w:ascii="Courier New" w:eastAsia="Times New Roman" w:hAnsi="Courier New" w:cs="Courier New"/>
                <w:sz w:val="22"/>
                <w:szCs w:val="22"/>
              </w:rPr>
              <w:t xml:space="preserve"> in ra</w:t>
            </w:r>
            <w:r>
              <w:rPr>
                <w:rFonts w:ascii="Courier New" w:eastAsia="Times New Roman" w:hAnsi="Courier New" w:cs="Courier New"/>
                <w:sz w:val="22"/>
                <w:szCs w:val="22"/>
              </w:rPr>
              <w:t>nge(1</w:t>
            </w:r>
            <w:r w:rsidRPr="00D15C17">
              <w:rPr>
                <w:rFonts w:ascii="Courier New" w:eastAsia="Times New Roman" w:hAnsi="Courier New" w:cs="Courier New"/>
                <w:sz w:val="22"/>
                <w:szCs w:val="22"/>
              </w:rPr>
              <w:t>0)]</w:t>
            </w:r>
          </w:p>
        </w:tc>
        <w:tc>
          <w:tcPr>
            <w:tcW w:w="3415" w:type="dxa"/>
          </w:tcPr>
          <w:p w14:paraId="5489DFF0" w14:textId="77777777" w:rsidR="00DC53A8" w:rsidRPr="00D15C17" w:rsidRDefault="00DC53A8" w:rsidP="003E613D">
            <w:pPr>
              <w:spacing w:line="285" w:lineRule="atLeast"/>
              <w:rPr>
                <w:rFonts w:ascii="Courier New" w:eastAsia="Times New Roman" w:hAnsi="Courier New" w:cs="Courier New"/>
                <w:sz w:val="22"/>
                <w:szCs w:val="22"/>
              </w:rPr>
            </w:pPr>
          </w:p>
        </w:tc>
      </w:tr>
      <w:tr w:rsidR="00DC53A8" w:rsidRPr="00D15C17" w14:paraId="667186B4" w14:textId="77777777" w:rsidTr="003E613D">
        <w:tc>
          <w:tcPr>
            <w:tcW w:w="5935" w:type="dxa"/>
          </w:tcPr>
          <w:p w14:paraId="44C16D14" w14:textId="77777777" w:rsidR="00DC53A8" w:rsidRPr="00D15C17" w:rsidRDefault="00DC53A8" w:rsidP="00DC53A8">
            <w:pPr>
              <w:shd w:val="clear" w:color="auto" w:fill="FFFFFE"/>
              <w:rPr>
                <w:rFonts w:ascii="Courier New" w:eastAsia="Times New Roman" w:hAnsi="Courier New" w:cs="Courier New"/>
              </w:rPr>
            </w:pPr>
            <w:r w:rsidRPr="00D15C17">
              <w:rPr>
                <w:rFonts w:ascii="Courier New" w:eastAsia="Times New Roman" w:hAnsi="Courier New" w:cs="Courier New"/>
                <w:bCs/>
                <w:sz w:val="21"/>
                <w:szCs w:val="21"/>
                <w:bdr w:val="none" w:sz="0" w:space="0" w:color="auto" w:frame="1"/>
                <w:shd w:val="clear" w:color="auto" w:fill="F9F9F9"/>
              </w:rPr>
              <w:t>y=[</w:t>
            </w:r>
            <w:proofErr w:type="spellStart"/>
            <w:r w:rsidRPr="00D15C17">
              <w:rPr>
                <w:rFonts w:ascii="Courier New" w:eastAsia="Times New Roman" w:hAnsi="Courier New" w:cs="Courier New"/>
                <w:sz w:val="21"/>
                <w:szCs w:val="21"/>
                <w:bdr w:val="none" w:sz="0" w:space="0" w:color="auto" w:frame="1"/>
                <w:shd w:val="clear" w:color="auto" w:fill="F9F9F9"/>
              </w:rPr>
              <w:t>i</w:t>
            </w:r>
            <w:proofErr w:type="spellEnd"/>
            <w:r w:rsidRPr="00D15C17">
              <w:rPr>
                <w:rFonts w:ascii="Courier New" w:eastAsia="Times New Roman" w:hAnsi="Courier New" w:cs="Courier New"/>
                <w:bCs/>
                <w:sz w:val="21"/>
                <w:szCs w:val="21"/>
                <w:bdr w:val="none" w:sz="0" w:space="0" w:color="auto" w:frame="1"/>
                <w:shd w:val="clear" w:color="auto" w:fill="F9F9F9"/>
              </w:rPr>
              <w:t>**2</w:t>
            </w:r>
            <w:r w:rsidRPr="00D15C17">
              <w:rPr>
                <w:rFonts w:ascii="Courier New" w:eastAsia="Times New Roman" w:hAnsi="Courier New" w:cs="Courier New"/>
                <w:sz w:val="21"/>
                <w:szCs w:val="21"/>
                <w:bdr w:val="none" w:sz="0" w:space="0" w:color="auto" w:frame="1"/>
                <w:shd w:val="clear" w:color="auto" w:fill="F9F9F9"/>
              </w:rPr>
              <w:t xml:space="preserve"> </w:t>
            </w:r>
            <w:r w:rsidRPr="00D15C17">
              <w:rPr>
                <w:rFonts w:ascii="Courier New" w:eastAsia="Times New Roman" w:hAnsi="Courier New" w:cs="Courier New"/>
                <w:bCs/>
                <w:sz w:val="21"/>
                <w:szCs w:val="21"/>
                <w:bdr w:val="none" w:sz="0" w:space="0" w:color="auto" w:frame="1"/>
                <w:shd w:val="clear" w:color="auto" w:fill="F9F9F9"/>
              </w:rPr>
              <w:t>for</w:t>
            </w:r>
            <w:r w:rsidRPr="00D15C17">
              <w:rPr>
                <w:rFonts w:ascii="Courier New" w:eastAsia="Times New Roman" w:hAnsi="Courier New" w:cs="Courier New"/>
                <w:sz w:val="21"/>
                <w:szCs w:val="21"/>
                <w:bdr w:val="none" w:sz="0" w:space="0" w:color="auto" w:frame="1"/>
                <w:shd w:val="clear" w:color="auto" w:fill="F9F9F9"/>
              </w:rPr>
              <w:t xml:space="preserve"> </w:t>
            </w:r>
            <w:proofErr w:type="spellStart"/>
            <w:r w:rsidRPr="00D15C17">
              <w:rPr>
                <w:rFonts w:ascii="Courier New" w:eastAsia="Times New Roman" w:hAnsi="Courier New" w:cs="Courier New"/>
                <w:sz w:val="21"/>
                <w:szCs w:val="21"/>
                <w:bdr w:val="none" w:sz="0" w:space="0" w:color="auto" w:frame="1"/>
                <w:shd w:val="clear" w:color="auto" w:fill="F9F9F9"/>
              </w:rPr>
              <w:t>i</w:t>
            </w:r>
            <w:proofErr w:type="spellEnd"/>
            <w:r w:rsidRPr="00D15C17">
              <w:rPr>
                <w:rFonts w:ascii="Courier New" w:eastAsia="Times New Roman" w:hAnsi="Courier New" w:cs="Courier New"/>
                <w:sz w:val="21"/>
                <w:szCs w:val="21"/>
                <w:bdr w:val="none" w:sz="0" w:space="0" w:color="auto" w:frame="1"/>
                <w:shd w:val="clear" w:color="auto" w:fill="F9F9F9"/>
              </w:rPr>
              <w:t xml:space="preserve"> </w:t>
            </w:r>
            <w:r w:rsidRPr="00D15C17">
              <w:rPr>
                <w:rFonts w:ascii="Courier New" w:eastAsia="Times New Roman" w:hAnsi="Courier New" w:cs="Courier New"/>
                <w:bCs/>
                <w:sz w:val="21"/>
                <w:szCs w:val="21"/>
                <w:bdr w:val="none" w:sz="0" w:space="0" w:color="auto" w:frame="1"/>
                <w:shd w:val="clear" w:color="auto" w:fill="F9F9F9"/>
              </w:rPr>
              <w:t>in</w:t>
            </w:r>
            <w:r w:rsidRPr="00D15C17">
              <w:rPr>
                <w:rFonts w:ascii="Courier New" w:eastAsia="Times New Roman" w:hAnsi="Courier New" w:cs="Courier New"/>
                <w:sz w:val="21"/>
                <w:szCs w:val="21"/>
                <w:bdr w:val="none" w:sz="0" w:space="0" w:color="auto" w:frame="1"/>
                <w:shd w:val="clear" w:color="auto" w:fill="F9F9F9"/>
              </w:rPr>
              <w:t xml:space="preserve"> </w:t>
            </w:r>
            <w:r w:rsidRPr="00D15C17">
              <w:rPr>
                <w:rFonts w:ascii="Courier New" w:eastAsia="Times New Roman" w:hAnsi="Courier New" w:cs="Courier New"/>
                <w:bCs/>
                <w:sz w:val="21"/>
                <w:szCs w:val="21"/>
                <w:bdr w:val="none" w:sz="0" w:space="0" w:color="auto" w:frame="1"/>
                <w:shd w:val="clear" w:color="auto" w:fill="F9F9F9"/>
              </w:rPr>
              <w:t>[1,2,3,4,5]]</w:t>
            </w:r>
          </w:p>
        </w:tc>
        <w:tc>
          <w:tcPr>
            <w:tcW w:w="3415" w:type="dxa"/>
          </w:tcPr>
          <w:p w14:paraId="4B82728E" w14:textId="77777777" w:rsidR="00DC53A8" w:rsidRPr="00D15C17" w:rsidRDefault="00DC53A8" w:rsidP="003E613D">
            <w:pPr>
              <w:spacing w:line="285" w:lineRule="atLeast"/>
              <w:rPr>
                <w:rFonts w:ascii="Courier New" w:eastAsia="Times New Roman" w:hAnsi="Courier New" w:cs="Courier New"/>
              </w:rPr>
            </w:pPr>
          </w:p>
        </w:tc>
      </w:tr>
      <w:tr w:rsidR="00DC53A8" w:rsidRPr="00D15C17" w14:paraId="42615FF4" w14:textId="77777777" w:rsidTr="003E613D">
        <w:tc>
          <w:tcPr>
            <w:tcW w:w="5935" w:type="dxa"/>
          </w:tcPr>
          <w:p w14:paraId="2C498E6B" w14:textId="77777777" w:rsidR="00DC53A8" w:rsidRPr="00D15C17" w:rsidRDefault="00DC53A8" w:rsidP="00DC53A8">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2"/>
                <w:szCs w:val="22"/>
              </w:rPr>
            </w:pPr>
            <w:r w:rsidRPr="00D15C17">
              <w:rPr>
                <w:rFonts w:ascii="Courier New" w:eastAsia="Times New Roman" w:hAnsi="Courier New" w:cs="Courier New"/>
                <w:sz w:val="20"/>
                <w:szCs w:val="20"/>
              </w:rPr>
              <w:t>y=[</w:t>
            </w:r>
            <w:proofErr w:type="spellStart"/>
            <w:r w:rsidRPr="00D15C17">
              <w:rPr>
                <w:rFonts w:ascii="Courier New" w:eastAsia="Times New Roman" w:hAnsi="Courier New" w:cs="Courier New"/>
                <w:sz w:val="20"/>
                <w:szCs w:val="20"/>
              </w:rPr>
              <w:t>i</w:t>
            </w:r>
            <w:proofErr w:type="spellEnd"/>
            <w:r w:rsidRPr="00D15C17">
              <w:rPr>
                <w:rFonts w:ascii="Courier New" w:eastAsia="Times New Roman" w:hAnsi="Courier New" w:cs="Courier New"/>
                <w:sz w:val="20"/>
                <w:szCs w:val="20"/>
              </w:rPr>
              <w:t xml:space="preserve"> * </w:t>
            </w:r>
            <w:r>
              <w:rPr>
                <w:rFonts w:ascii="Courier New" w:eastAsia="Times New Roman" w:hAnsi="Courier New" w:cs="Courier New"/>
                <w:sz w:val="20"/>
                <w:szCs w:val="20"/>
              </w:rPr>
              <w:t>0.1</w:t>
            </w:r>
            <w:r w:rsidRPr="00D15C17">
              <w:rPr>
                <w:rFonts w:ascii="Courier New" w:eastAsia="Times New Roman" w:hAnsi="Courier New" w:cs="Courier New"/>
                <w:sz w:val="20"/>
                <w:szCs w:val="20"/>
              </w:rPr>
              <w:t xml:space="preserve"> for </w:t>
            </w:r>
            <w:proofErr w:type="spellStart"/>
            <w:r w:rsidRPr="00D15C17">
              <w:rPr>
                <w:rFonts w:ascii="Courier New" w:eastAsia="Times New Roman" w:hAnsi="Courier New" w:cs="Courier New"/>
                <w:sz w:val="20"/>
                <w:szCs w:val="20"/>
              </w:rPr>
              <w:t>i</w:t>
            </w:r>
            <w:proofErr w:type="spellEnd"/>
            <w:r w:rsidRPr="00D15C17">
              <w:rPr>
                <w:rFonts w:ascii="Courier New" w:eastAsia="Times New Roman" w:hAnsi="Courier New" w:cs="Courier New"/>
                <w:sz w:val="20"/>
                <w:szCs w:val="20"/>
              </w:rPr>
              <w:t xml:space="preserve"> in range(10)]</w:t>
            </w:r>
          </w:p>
        </w:tc>
        <w:tc>
          <w:tcPr>
            <w:tcW w:w="3415" w:type="dxa"/>
          </w:tcPr>
          <w:p w14:paraId="1CE96F59" w14:textId="77777777" w:rsidR="00DC53A8" w:rsidRPr="00D15C17" w:rsidRDefault="00DC53A8" w:rsidP="003E613D">
            <w:pPr>
              <w:spacing w:line="285" w:lineRule="atLeast"/>
              <w:rPr>
                <w:rFonts w:ascii="Courier New" w:eastAsia="Times New Roman" w:hAnsi="Courier New" w:cs="Courier New"/>
                <w:sz w:val="22"/>
                <w:szCs w:val="22"/>
              </w:rPr>
            </w:pPr>
          </w:p>
        </w:tc>
      </w:tr>
    </w:tbl>
    <w:p w14:paraId="2CAAFD71" w14:textId="77777777" w:rsidR="004337F8" w:rsidRDefault="004337F8" w:rsidP="00A91ABC">
      <w:pPr>
        <w:spacing w:after="0" w:line="285" w:lineRule="atLeast"/>
        <w:rPr>
          <w:rFonts w:ascii="Century725 Cn BT" w:eastAsia="Times New Roman" w:hAnsi="Century725 Cn BT" w:cs="Courier New"/>
          <w:color w:val="000000"/>
        </w:rPr>
      </w:pPr>
    </w:p>
    <w:p w14:paraId="36C99DCF" w14:textId="7C4C2636" w:rsidR="00A72C95" w:rsidRDefault="00A72C95" w:rsidP="00A91ABC">
      <w:pPr>
        <w:spacing w:after="0" w:line="285" w:lineRule="atLeast"/>
        <w:rPr>
          <w:rFonts w:ascii="Century725 Cn BT" w:eastAsia="Times New Roman" w:hAnsi="Century725 Cn BT" w:cs="Courier New"/>
          <w:color w:val="000000"/>
        </w:rPr>
      </w:pPr>
      <w:r>
        <w:rPr>
          <w:rFonts w:ascii="Century725 Cn BT" w:eastAsia="Times New Roman" w:hAnsi="Century725 Cn BT" w:cs="Courier New"/>
          <w:color w:val="000000"/>
        </w:rPr>
        <w:t xml:space="preserve">We can apply a </w:t>
      </w:r>
      <w:r w:rsidR="00145A39">
        <w:rPr>
          <w:rFonts w:ascii="Century725 Cn BT" w:eastAsia="Times New Roman" w:hAnsi="Century725 Cn BT" w:cs="Courier New"/>
          <w:color w:val="000000"/>
        </w:rPr>
        <w:t>condition in</w:t>
      </w:r>
      <w:r>
        <w:rPr>
          <w:rFonts w:ascii="Century725 Cn BT" w:eastAsia="Times New Roman" w:hAnsi="Century725 Cn BT" w:cs="Courier New"/>
          <w:color w:val="000000"/>
        </w:rPr>
        <w:t xml:space="preserve"> list comprehension. It can be mentioned at the end</w:t>
      </w:r>
    </w:p>
    <w:p w14:paraId="6FB7EC28" w14:textId="77777777" w:rsidR="00A72C95" w:rsidRPr="00A72C95" w:rsidRDefault="00A72C95" w:rsidP="00A72C95">
      <w:pPr>
        <w:spacing w:after="0" w:line="285" w:lineRule="atLeast"/>
        <w:rPr>
          <w:rFonts w:ascii="Courier New" w:eastAsia="Times New Roman" w:hAnsi="Courier New" w:cs="Courier New"/>
          <w:color w:val="000000"/>
        </w:rPr>
      </w:pPr>
      <w:r w:rsidRPr="00A72C95">
        <w:rPr>
          <w:rFonts w:ascii="Courier New" w:eastAsia="Times New Roman" w:hAnsi="Courier New" w:cs="Courier New"/>
          <w:color w:val="000000"/>
        </w:rPr>
        <w:t>x</w:t>
      </w:r>
      <w:proofErr w:type="gramStart"/>
      <w:r w:rsidRPr="00A72C95">
        <w:rPr>
          <w:rFonts w:ascii="Courier New" w:eastAsia="Times New Roman" w:hAnsi="Courier New" w:cs="Courier New"/>
          <w:color w:val="000000"/>
        </w:rPr>
        <w:t>=[</w:t>
      </w:r>
      <w:proofErr w:type="gramEnd"/>
      <w:r w:rsidRPr="00A72C95">
        <w:rPr>
          <w:rFonts w:ascii="Courier New" w:eastAsia="Times New Roman" w:hAnsi="Courier New" w:cs="Courier New"/>
          <w:color w:val="000000"/>
        </w:rPr>
        <w:t>1,2,3,4,5]</w:t>
      </w:r>
    </w:p>
    <w:p w14:paraId="7DEBB230" w14:textId="095BC9F0" w:rsidR="00A72C95" w:rsidRPr="00A72C95" w:rsidRDefault="00A72C95" w:rsidP="00A91ABC">
      <w:pPr>
        <w:spacing w:after="0" w:line="285" w:lineRule="atLeast"/>
        <w:rPr>
          <w:rFonts w:ascii="Courier New" w:eastAsia="Times New Roman" w:hAnsi="Courier New" w:cs="Courier New"/>
          <w:color w:val="000000"/>
        </w:rPr>
      </w:pPr>
      <w:r w:rsidRPr="00A72C95">
        <w:rPr>
          <w:rFonts w:ascii="Courier New" w:eastAsia="Times New Roman" w:hAnsi="Courier New" w:cs="Courier New"/>
          <w:color w:val="000000"/>
        </w:rPr>
        <w:t>y</w:t>
      </w:r>
      <w:proofErr w:type="gramStart"/>
      <w:r w:rsidRPr="00A72C95">
        <w:rPr>
          <w:rFonts w:ascii="Courier New" w:eastAsia="Times New Roman" w:hAnsi="Courier New" w:cs="Courier New"/>
          <w:color w:val="000000"/>
        </w:rPr>
        <w:t>=[</w:t>
      </w:r>
      <w:proofErr w:type="spellStart"/>
      <w:proofErr w:type="gramEnd"/>
      <w:r w:rsidRPr="00A72C95">
        <w:rPr>
          <w:rFonts w:ascii="Courier New" w:eastAsia="Times New Roman" w:hAnsi="Courier New" w:cs="Courier New"/>
          <w:color w:val="000000"/>
        </w:rPr>
        <w:t>i</w:t>
      </w:r>
      <w:proofErr w:type="spellEnd"/>
      <w:r w:rsidRPr="00A72C95">
        <w:rPr>
          <w:rFonts w:ascii="Courier New" w:eastAsia="Times New Roman" w:hAnsi="Courier New" w:cs="Courier New"/>
          <w:color w:val="000000"/>
        </w:rPr>
        <w:t>*</w:t>
      </w:r>
      <w:proofErr w:type="spellStart"/>
      <w:r w:rsidR="00145A39" w:rsidRPr="00A72C95">
        <w:rPr>
          <w:rFonts w:ascii="Courier New" w:eastAsia="Times New Roman" w:hAnsi="Courier New" w:cs="Courier New"/>
          <w:color w:val="000000"/>
        </w:rPr>
        <w:t>i</w:t>
      </w:r>
      <w:proofErr w:type="spellEnd"/>
      <w:r w:rsidR="00145A39" w:rsidRPr="00A72C95">
        <w:rPr>
          <w:rFonts w:ascii="Courier New" w:eastAsia="Times New Roman" w:hAnsi="Courier New" w:cs="Courier New"/>
          <w:color w:val="000000"/>
        </w:rPr>
        <w:t xml:space="preserve"> for</w:t>
      </w:r>
      <w:r w:rsidRPr="00A72C95">
        <w:rPr>
          <w:rFonts w:ascii="Courier New" w:eastAsia="Times New Roman" w:hAnsi="Courier New" w:cs="Courier New"/>
          <w:b/>
          <w:color w:val="000000"/>
        </w:rPr>
        <w:t xml:space="preserve"> </w:t>
      </w:r>
      <w:proofErr w:type="spellStart"/>
      <w:r w:rsidRPr="00A72C95">
        <w:rPr>
          <w:rFonts w:ascii="Courier New" w:eastAsia="Times New Roman" w:hAnsi="Courier New" w:cs="Courier New"/>
          <w:b/>
          <w:color w:val="000000"/>
        </w:rPr>
        <w:t>i</w:t>
      </w:r>
      <w:proofErr w:type="spellEnd"/>
      <w:r w:rsidRPr="00A72C95">
        <w:rPr>
          <w:rFonts w:ascii="Courier New" w:eastAsia="Times New Roman" w:hAnsi="Courier New" w:cs="Courier New"/>
          <w:b/>
          <w:color w:val="000000"/>
        </w:rPr>
        <w:t xml:space="preserve"> in x</w:t>
      </w:r>
      <w:r w:rsidRPr="00A72C95">
        <w:rPr>
          <w:rFonts w:ascii="Courier New" w:eastAsia="Times New Roman" w:hAnsi="Courier New" w:cs="Courier New"/>
          <w:color w:val="000000"/>
        </w:rPr>
        <w:t xml:space="preserve"> </w:t>
      </w:r>
      <w:r w:rsidRPr="00A72C95">
        <w:rPr>
          <w:rFonts w:ascii="Courier New" w:eastAsia="Times New Roman" w:hAnsi="Courier New" w:cs="Courier New"/>
          <w:color w:val="000000"/>
          <w:u w:val="single"/>
        </w:rPr>
        <w:t>if x&gt;3</w:t>
      </w:r>
      <w:r w:rsidRPr="00A72C95">
        <w:rPr>
          <w:rFonts w:ascii="Courier New" w:eastAsia="Times New Roman" w:hAnsi="Courier New" w:cs="Courier New"/>
          <w:color w:val="000000"/>
        </w:rPr>
        <w:t>]</w:t>
      </w:r>
      <w:r>
        <w:rPr>
          <w:rFonts w:ascii="Courier New" w:eastAsia="Times New Roman" w:hAnsi="Courier New" w:cs="Courier New"/>
          <w:color w:val="000000"/>
        </w:rPr>
        <w:t xml:space="preserve">   </w:t>
      </w:r>
      <w:r w:rsidRPr="00A72C95">
        <w:rPr>
          <w:rFonts w:ascii="Courier New" w:eastAsia="Times New Roman" w:hAnsi="Courier New" w:cs="Courier New"/>
          <w:color w:val="000000"/>
        </w:rPr>
        <w:sym w:font="Wingdings" w:char="F0E0"/>
      </w:r>
      <w:r>
        <w:rPr>
          <w:rFonts w:ascii="Courier New" w:eastAsia="Times New Roman" w:hAnsi="Courier New" w:cs="Courier New"/>
          <w:color w:val="000000"/>
        </w:rPr>
        <w:t xml:space="preserve"> [16,25]</w:t>
      </w:r>
    </w:p>
    <w:tbl>
      <w:tblPr>
        <w:tblStyle w:val="TableGrid"/>
        <w:tblW w:w="0" w:type="auto"/>
        <w:tblLook w:val="04A0" w:firstRow="1" w:lastRow="0" w:firstColumn="1" w:lastColumn="0" w:noHBand="0" w:noVBand="1"/>
      </w:tblPr>
      <w:tblGrid>
        <w:gridCol w:w="2515"/>
        <w:gridCol w:w="4320"/>
        <w:gridCol w:w="2515"/>
      </w:tblGrid>
      <w:tr w:rsidR="00A72C95" w14:paraId="195C3836" w14:textId="77777777" w:rsidTr="00A72C95">
        <w:tc>
          <w:tcPr>
            <w:tcW w:w="2515" w:type="dxa"/>
          </w:tcPr>
          <w:p w14:paraId="561FDEC9" w14:textId="77777777" w:rsidR="00A72C95" w:rsidRPr="004337F8" w:rsidRDefault="00A72C95" w:rsidP="00A72C95">
            <w:pPr>
              <w:spacing w:line="285" w:lineRule="atLeast"/>
              <w:rPr>
                <w:rFonts w:ascii="Century725 Cn BT" w:eastAsia="Times New Roman" w:hAnsi="Century725 Cn BT" w:cs="Courier New"/>
                <w:b/>
                <w:color w:val="000000"/>
              </w:rPr>
            </w:pPr>
            <w:r>
              <w:rPr>
                <w:rFonts w:ascii="Courier New" w:eastAsia="Times New Roman" w:hAnsi="Courier New" w:cs="Courier New"/>
                <w:color w:val="000000"/>
              </w:rPr>
              <w:t xml:space="preserve">        </w:t>
            </w:r>
            <w:r w:rsidRPr="004337F8">
              <w:rPr>
                <w:rFonts w:ascii="Courier New" w:eastAsia="Times New Roman" w:hAnsi="Courier New" w:cs="Courier New"/>
                <w:color w:val="000000"/>
              </w:rPr>
              <w:t>y=</w:t>
            </w:r>
            <w:r w:rsidRPr="004337F8">
              <w:rPr>
                <w:rFonts w:ascii="Courier New" w:eastAsia="Times New Roman" w:hAnsi="Courier New" w:cs="Courier New"/>
                <w:b/>
                <w:color w:val="000000"/>
              </w:rPr>
              <w:t>[</w:t>
            </w:r>
            <w:proofErr w:type="spellStart"/>
            <w:r w:rsidRPr="004337F8">
              <w:rPr>
                <w:rFonts w:ascii="Courier New" w:eastAsia="Times New Roman" w:hAnsi="Courier New" w:cs="Courier New"/>
                <w:b/>
                <w:color w:val="000000"/>
              </w:rPr>
              <w:t>i</w:t>
            </w:r>
            <w:proofErr w:type="spellEnd"/>
            <w:r>
              <w:rPr>
                <w:rFonts w:ascii="Courier New" w:eastAsia="Times New Roman" w:hAnsi="Courier New" w:cs="Courier New"/>
                <w:b/>
                <w:color w:val="000000"/>
              </w:rPr>
              <w:t>*</w:t>
            </w:r>
            <w:proofErr w:type="spellStart"/>
            <w:r>
              <w:rPr>
                <w:rFonts w:ascii="Courier New" w:eastAsia="Times New Roman" w:hAnsi="Courier New" w:cs="Courier New"/>
                <w:b/>
                <w:color w:val="000000"/>
              </w:rPr>
              <w:t>i</w:t>
            </w:r>
            <w:proofErr w:type="spellEnd"/>
          </w:p>
        </w:tc>
        <w:tc>
          <w:tcPr>
            <w:tcW w:w="4320" w:type="dxa"/>
          </w:tcPr>
          <w:p w14:paraId="1FB2AEE5" w14:textId="77777777" w:rsidR="00A72C95" w:rsidRPr="004337F8" w:rsidRDefault="00A72C95" w:rsidP="00A72C95">
            <w:pPr>
              <w:spacing w:line="285" w:lineRule="atLeast"/>
              <w:jc w:val="center"/>
              <w:rPr>
                <w:rFonts w:ascii="Century725 Cn BT" w:eastAsia="Times New Roman" w:hAnsi="Century725 Cn BT" w:cs="Courier New"/>
                <w:b/>
                <w:color w:val="000000"/>
              </w:rPr>
            </w:pPr>
            <w:r w:rsidRPr="004337F8">
              <w:rPr>
                <w:rFonts w:ascii="Courier New" w:eastAsia="Times New Roman" w:hAnsi="Courier New" w:cs="Courier New"/>
                <w:b/>
                <w:color w:val="000000"/>
              </w:rPr>
              <w:t xml:space="preserve">for </w:t>
            </w:r>
            <w:proofErr w:type="spellStart"/>
            <w:r w:rsidRPr="004337F8">
              <w:rPr>
                <w:rFonts w:ascii="Courier New" w:eastAsia="Times New Roman" w:hAnsi="Courier New" w:cs="Courier New"/>
                <w:b/>
                <w:color w:val="000000"/>
              </w:rPr>
              <w:t>i</w:t>
            </w:r>
            <w:proofErr w:type="spellEnd"/>
            <w:r w:rsidRPr="004337F8">
              <w:rPr>
                <w:rFonts w:ascii="Courier New" w:eastAsia="Times New Roman" w:hAnsi="Courier New" w:cs="Courier New"/>
                <w:b/>
                <w:color w:val="000000"/>
              </w:rPr>
              <w:t xml:space="preserve"> in x</w:t>
            </w:r>
          </w:p>
        </w:tc>
        <w:tc>
          <w:tcPr>
            <w:tcW w:w="2515" w:type="dxa"/>
          </w:tcPr>
          <w:p w14:paraId="24EC53EC" w14:textId="77777777" w:rsidR="00A72C95" w:rsidRDefault="00A72C95" w:rsidP="00A72C95">
            <w:pPr>
              <w:spacing w:line="285" w:lineRule="atLeast"/>
              <w:rPr>
                <w:rFonts w:ascii="Courier New" w:eastAsia="Times New Roman" w:hAnsi="Courier New" w:cs="Courier New"/>
              </w:rPr>
            </w:pPr>
            <w:r>
              <w:rPr>
                <w:rFonts w:ascii="Courier New" w:eastAsia="Times New Roman" w:hAnsi="Courier New" w:cs="Courier New"/>
              </w:rPr>
              <w:t xml:space="preserve">if </w:t>
            </w:r>
            <w:proofErr w:type="spellStart"/>
            <w:r>
              <w:rPr>
                <w:rFonts w:ascii="Courier New" w:eastAsia="Times New Roman" w:hAnsi="Courier New" w:cs="Courier New"/>
              </w:rPr>
              <w:t>i</w:t>
            </w:r>
            <w:proofErr w:type="spellEnd"/>
            <w:r>
              <w:rPr>
                <w:rFonts w:ascii="Courier New" w:eastAsia="Times New Roman" w:hAnsi="Courier New" w:cs="Courier New"/>
              </w:rPr>
              <w:t>&gt;3</w:t>
            </w:r>
          </w:p>
        </w:tc>
      </w:tr>
      <w:tr w:rsidR="00A91ABC" w14:paraId="20FC03CA" w14:textId="77777777" w:rsidTr="00A72C95">
        <w:tc>
          <w:tcPr>
            <w:tcW w:w="2515" w:type="dxa"/>
          </w:tcPr>
          <w:p w14:paraId="01E5414B" w14:textId="77777777" w:rsidR="00A91ABC" w:rsidRPr="009C767E" w:rsidRDefault="00A91ABC" w:rsidP="00EC4165">
            <w:pPr>
              <w:spacing w:line="285" w:lineRule="atLeast"/>
              <w:rPr>
                <w:rFonts w:ascii="Courier New" w:eastAsia="Times New Roman" w:hAnsi="Courier New" w:cs="Courier New"/>
                <w:sz w:val="22"/>
                <w:szCs w:val="22"/>
              </w:rPr>
            </w:pPr>
            <w:r w:rsidRPr="009C767E">
              <w:rPr>
                <w:rFonts w:ascii="Courier New" w:eastAsia="Times New Roman" w:hAnsi="Courier New" w:cs="Courier New"/>
                <w:sz w:val="22"/>
                <w:szCs w:val="22"/>
              </w:rPr>
              <w:t xml:space="preserve">Add </w:t>
            </w:r>
            <w:proofErr w:type="spellStart"/>
            <w:r w:rsidRPr="009C767E">
              <w:rPr>
                <w:rFonts w:ascii="Courier New" w:eastAsia="Times New Roman" w:hAnsi="Courier New" w:cs="Courier New"/>
                <w:sz w:val="22"/>
                <w:szCs w:val="22"/>
              </w:rPr>
              <w:t>i</w:t>
            </w:r>
            <w:proofErr w:type="spellEnd"/>
            <w:r w:rsidR="00A72C95">
              <w:rPr>
                <w:rFonts w:ascii="Courier New" w:eastAsia="Times New Roman" w:hAnsi="Courier New" w:cs="Courier New"/>
                <w:sz w:val="22"/>
                <w:szCs w:val="22"/>
              </w:rPr>
              <w:t>*</w:t>
            </w:r>
            <w:proofErr w:type="spellStart"/>
            <w:r w:rsidR="00A72C95">
              <w:rPr>
                <w:rFonts w:ascii="Courier New" w:eastAsia="Times New Roman" w:hAnsi="Courier New" w:cs="Courier New"/>
                <w:sz w:val="22"/>
                <w:szCs w:val="22"/>
              </w:rPr>
              <w:t>i</w:t>
            </w:r>
            <w:proofErr w:type="spellEnd"/>
            <w:r w:rsidRPr="009C767E">
              <w:rPr>
                <w:rFonts w:ascii="Courier New" w:eastAsia="Times New Roman" w:hAnsi="Courier New" w:cs="Courier New"/>
                <w:sz w:val="22"/>
                <w:szCs w:val="22"/>
              </w:rPr>
              <w:t xml:space="preserve"> to list y</w:t>
            </w:r>
          </w:p>
        </w:tc>
        <w:tc>
          <w:tcPr>
            <w:tcW w:w="4320" w:type="dxa"/>
          </w:tcPr>
          <w:p w14:paraId="53068D45" w14:textId="77777777" w:rsidR="00A91ABC" w:rsidRPr="009C767E" w:rsidRDefault="00A72C95" w:rsidP="00EC4165">
            <w:pPr>
              <w:spacing w:line="285" w:lineRule="atLeast"/>
              <w:rPr>
                <w:rFonts w:ascii="Courier New" w:eastAsia="Times New Roman" w:hAnsi="Courier New" w:cs="Courier New"/>
                <w:sz w:val="22"/>
                <w:szCs w:val="22"/>
              </w:rPr>
            </w:pPr>
            <w:r>
              <w:rPr>
                <w:rFonts w:ascii="Courier New" w:eastAsia="Times New Roman" w:hAnsi="Courier New" w:cs="Courier New"/>
                <w:sz w:val="22"/>
                <w:szCs w:val="22"/>
              </w:rPr>
              <w:t>f</w:t>
            </w:r>
            <w:r w:rsidR="00A91ABC">
              <w:rPr>
                <w:rFonts w:ascii="Courier New" w:eastAsia="Times New Roman" w:hAnsi="Courier New" w:cs="Courier New"/>
                <w:sz w:val="22"/>
                <w:szCs w:val="22"/>
              </w:rPr>
              <w:t>or e</w:t>
            </w:r>
            <w:r w:rsidR="00A91ABC" w:rsidRPr="009C767E">
              <w:rPr>
                <w:rFonts w:ascii="Courier New" w:eastAsia="Times New Roman" w:hAnsi="Courier New" w:cs="Courier New"/>
                <w:sz w:val="22"/>
                <w:szCs w:val="22"/>
              </w:rPr>
              <w:t xml:space="preserve">very </w:t>
            </w:r>
            <w:r>
              <w:rPr>
                <w:rFonts w:ascii="Courier New" w:eastAsia="Times New Roman" w:hAnsi="Courier New" w:cs="Courier New"/>
                <w:sz w:val="22"/>
                <w:szCs w:val="22"/>
              </w:rPr>
              <w:t xml:space="preserve">member </w:t>
            </w:r>
            <w:proofErr w:type="spellStart"/>
            <w:r w:rsidR="00A91ABC" w:rsidRPr="009C767E">
              <w:rPr>
                <w:rFonts w:ascii="Courier New" w:eastAsia="Times New Roman" w:hAnsi="Courier New" w:cs="Courier New"/>
                <w:sz w:val="22"/>
                <w:szCs w:val="22"/>
              </w:rPr>
              <w:t>i</w:t>
            </w:r>
            <w:proofErr w:type="spellEnd"/>
            <w:r w:rsidR="00A91ABC" w:rsidRPr="009C767E">
              <w:rPr>
                <w:rFonts w:ascii="Courier New" w:eastAsia="Times New Roman" w:hAnsi="Courier New" w:cs="Courier New"/>
                <w:sz w:val="22"/>
                <w:szCs w:val="22"/>
              </w:rPr>
              <w:t xml:space="preserve"> of list x</w:t>
            </w:r>
          </w:p>
        </w:tc>
        <w:tc>
          <w:tcPr>
            <w:tcW w:w="2515" w:type="dxa"/>
          </w:tcPr>
          <w:p w14:paraId="3D6684A8" w14:textId="77777777" w:rsidR="00A91ABC" w:rsidRPr="009C767E" w:rsidRDefault="00A91ABC" w:rsidP="00A72C95">
            <w:pPr>
              <w:spacing w:line="285" w:lineRule="atLeast"/>
              <w:rPr>
                <w:rFonts w:ascii="Courier New" w:eastAsia="Times New Roman" w:hAnsi="Courier New" w:cs="Courier New"/>
                <w:sz w:val="22"/>
                <w:szCs w:val="22"/>
              </w:rPr>
            </w:pPr>
            <w:r>
              <w:rPr>
                <w:rFonts w:ascii="Courier New" w:eastAsia="Times New Roman" w:hAnsi="Courier New" w:cs="Courier New"/>
                <w:sz w:val="22"/>
                <w:szCs w:val="22"/>
              </w:rPr>
              <w:t>only i</w:t>
            </w:r>
            <w:r w:rsidR="00A72C95">
              <w:rPr>
                <w:rFonts w:ascii="Courier New" w:eastAsia="Times New Roman" w:hAnsi="Courier New" w:cs="Courier New"/>
                <w:sz w:val="22"/>
                <w:szCs w:val="22"/>
              </w:rPr>
              <w:t xml:space="preserve">f </w:t>
            </w:r>
            <w:proofErr w:type="spellStart"/>
            <w:r w:rsidR="00A72C95">
              <w:rPr>
                <w:rFonts w:ascii="Courier New" w:eastAsia="Times New Roman" w:hAnsi="Courier New" w:cs="Courier New"/>
                <w:sz w:val="22"/>
                <w:szCs w:val="22"/>
              </w:rPr>
              <w:t>i</w:t>
            </w:r>
            <w:proofErr w:type="spellEnd"/>
            <w:r w:rsidR="00A72C95">
              <w:rPr>
                <w:rFonts w:ascii="Courier New" w:eastAsia="Times New Roman" w:hAnsi="Courier New" w:cs="Courier New"/>
                <w:sz w:val="22"/>
                <w:szCs w:val="22"/>
              </w:rPr>
              <w:t>&gt;3</w:t>
            </w:r>
          </w:p>
        </w:tc>
      </w:tr>
    </w:tbl>
    <w:p w14:paraId="7F2A1F4A" w14:textId="77777777" w:rsidR="00A91ABC" w:rsidRDefault="00A91ABC" w:rsidP="00A91ABC">
      <w:pPr>
        <w:shd w:val="clear" w:color="auto" w:fill="FFFFFE"/>
        <w:spacing w:after="0" w:line="285" w:lineRule="atLeast"/>
        <w:rPr>
          <w:rFonts w:ascii="Century725 Cn BT" w:eastAsia="Times New Roman" w:hAnsi="Century725 Cn BT" w:cs="Courier New"/>
          <w:b/>
          <w:color w:val="000000"/>
          <w:sz w:val="28"/>
          <w:szCs w:val="28"/>
        </w:rPr>
      </w:pPr>
    </w:p>
    <w:p w14:paraId="0DFF61F5" w14:textId="77777777" w:rsidR="00A91ABC" w:rsidRPr="00A72C95" w:rsidRDefault="00A72C95" w:rsidP="00A72C95">
      <w:pPr>
        <w:spacing w:after="0" w:line="285" w:lineRule="atLeast"/>
        <w:rPr>
          <w:rFonts w:ascii="Courier New" w:eastAsia="Times New Roman" w:hAnsi="Courier New" w:cs="Courier New"/>
          <w:color w:val="000000"/>
        </w:rPr>
      </w:pPr>
      <w:proofErr w:type="gramStart"/>
      <w:r>
        <w:rPr>
          <w:rFonts w:ascii="Century725 Cn BT" w:eastAsia="Times New Roman" w:hAnsi="Century725 Cn BT" w:cs="Courier New"/>
          <w:b/>
          <w:color w:val="000000"/>
          <w:sz w:val="28"/>
          <w:szCs w:val="28"/>
        </w:rPr>
        <w:t xml:space="preserve">EXERCISES  </w:t>
      </w:r>
      <w:r w:rsidR="00A91ABC" w:rsidRPr="00D15C17">
        <w:rPr>
          <w:rFonts w:ascii="Century725 Cn BT" w:eastAsia="Times New Roman" w:hAnsi="Century725 Cn BT" w:cs="Courier New"/>
          <w:color w:val="000000"/>
          <w:sz w:val="24"/>
          <w:szCs w:val="24"/>
        </w:rPr>
        <w:t>Predict</w:t>
      </w:r>
      <w:proofErr w:type="gramEnd"/>
      <w:r w:rsidR="00A91ABC" w:rsidRPr="00D15C17">
        <w:rPr>
          <w:rFonts w:ascii="Century725 Cn BT" w:eastAsia="Times New Roman" w:hAnsi="Century725 Cn BT" w:cs="Courier New"/>
          <w:color w:val="000000"/>
          <w:sz w:val="24"/>
          <w:szCs w:val="24"/>
        </w:rPr>
        <w:t xml:space="preserve"> list y in each of the following cases</w:t>
      </w:r>
      <w:r>
        <w:rPr>
          <w:rFonts w:ascii="Century725 Cn BT" w:eastAsia="Times New Roman" w:hAnsi="Century725 Cn BT" w:cs="Courier New"/>
          <w:color w:val="000000"/>
          <w:sz w:val="24"/>
          <w:szCs w:val="24"/>
        </w:rPr>
        <w:t xml:space="preserve"> </w:t>
      </w:r>
    </w:p>
    <w:tbl>
      <w:tblPr>
        <w:tblStyle w:val="TableGrid"/>
        <w:tblW w:w="0" w:type="auto"/>
        <w:tblLook w:val="04A0" w:firstRow="1" w:lastRow="0" w:firstColumn="1" w:lastColumn="0" w:noHBand="0" w:noVBand="1"/>
      </w:tblPr>
      <w:tblGrid>
        <w:gridCol w:w="5935"/>
        <w:gridCol w:w="3415"/>
      </w:tblGrid>
      <w:tr w:rsidR="00A91ABC" w14:paraId="3CFA1352" w14:textId="77777777" w:rsidTr="00EC4165">
        <w:tc>
          <w:tcPr>
            <w:tcW w:w="5935" w:type="dxa"/>
          </w:tcPr>
          <w:p w14:paraId="195DA216" w14:textId="77777777" w:rsidR="00A91ABC" w:rsidRPr="00D15C17" w:rsidRDefault="00A91ABC" w:rsidP="00A72C95">
            <w:pPr>
              <w:shd w:val="clear" w:color="auto" w:fill="FFFFFE"/>
              <w:rPr>
                <w:rFonts w:ascii="Courier New" w:eastAsia="Times New Roman" w:hAnsi="Courier New" w:cs="Courier New"/>
                <w:sz w:val="22"/>
                <w:szCs w:val="22"/>
              </w:rPr>
            </w:pPr>
            <w:r w:rsidRPr="00D15C17">
              <w:rPr>
                <w:rFonts w:ascii="Courier New" w:eastAsia="Times New Roman" w:hAnsi="Courier New" w:cs="Courier New"/>
                <w:sz w:val="22"/>
                <w:szCs w:val="22"/>
              </w:rPr>
              <w:t xml:space="preserve">y=[ </w:t>
            </w:r>
            <w:proofErr w:type="spellStart"/>
            <w:r w:rsidRPr="00D15C17">
              <w:rPr>
                <w:rFonts w:ascii="Courier New" w:eastAsia="Times New Roman" w:hAnsi="Courier New" w:cs="Courier New"/>
                <w:sz w:val="22"/>
                <w:szCs w:val="22"/>
              </w:rPr>
              <w:t>i</w:t>
            </w:r>
            <w:proofErr w:type="spellEnd"/>
            <w:r w:rsidRPr="00D15C17">
              <w:rPr>
                <w:rFonts w:ascii="Courier New" w:eastAsia="Times New Roman" w:hAnsi="Courier New" w:cs="Courier New"/>
                <w:sz w:val="22"/>
                <w:szCs w:val="22"/>
              </w:rPr>
              <w:t xml:space="preserve"> for </w:t>
            </w:r>
            <w:proofErr w:type="spellStart"/>
            <w:r w:rsidRPr="00D15C17">
              <w:rPr>
                <w:rFonts w:ascii="Courier New" w:eastAsia="Times New Roman" w:hAnsi="Courier New" w:cs="Courier New"/>
                <w:sz w:val="22"/>
                <w:szCs w:val="22"/>
              </w:rPr>
              <w:t>i</w:t>
            </w:r>
            <w:proofErr w:type="spellEnd"/>
            <w:r w:rsidRPr="00D15C17">
              <w:rPr>
                <w:rFonts w:ascii="Courier New" w:eastAsia="Times New Roman" w:hAnsi="Courier New" w:cs="Courier New"/>
                <w:sz w:val="22"/>
                <w:szCs w:val="22"/>
              </w:rPr>
              <w:t xml:space="preserve"> in ra</w:t>
            </w:r>
            <w:r w:rsidR="00A72C95">
              <w:rPr>
                <w:rFonts w:ascii="Courier New" w:eastAsia="Times New Roman" w:hAnsi="Courier New" w:cs="Courier New"/>
                <w:sz w:val="22"/>
                <w:szCs w:val="22"/>
              </w:rPr>
              <w:t>nge(15</w:t>
            </w:r>
            <w:r w:rsidRPr="00D15C17">
              <w:rPr>
                <w:rFonts w:ascii="Courier New" w:eastAsia="Times New Roman" w:hAnsi="Courier New" w:cs="Courier New"/>
                <w:sz w:val="22"/>
                <w:szCs w:val="22"/>
              </w:rPr>
              <w:t xml:space="preserve">) </w:t>
            </w:r>
            <w:r w:rsidRPr="00A72C95">
              <w:rPr>
                <w:rFonts w:ascii="Courier New" w:eastAsia="Times New Roman" w:hAnsi="Courier New" w:cs="Courier New"/>
                <w:b/>
                <w:sz w:val="22"/>
                <w:szCs w:val="22"/>
              </w:rPr>
              <w:t>if i%2</w:t>
            </w:r>
            <w:r w:rsidR="00A72C95" w:rsidRPr="00A72C95">
              <w:rPr>
                <w:rFonts w:ascii="Courier New" w:eastAsia="Times New Roman" w:hAnsi="Courier New" w:cs="Courier New"/>
                <w:b/>
                <w:sz w:val="22"/>
                <w:szCs w:val="22"/>
              </w:rPr>
              <w:t>==</w:t>
            </w:r>
            <w:r w:rsidRPr="00A72C95">
              <w:rPr>
                <w:rFonts w:ascii="Courier New" w:eastAsia="Times New Roman" w:hAnsi="Courier New" w:cs="Courier New"/>
                <w:b/>
                <w:sz w:val="22"/>
                <w:szCs w:val="22"/>
              </w:rPr>
              <w:t>0</w:t>
            </w:r>
            <w:r w:rsidRPr="00D15C17">
              <w:rPr>
                <w:rFonts w:ascii="Courier New" w:eastAsia="Times New Roman" w:hAnsi="Courier New" w:cs="Courier New"/>
                <w:sz w:val="22"/>
                <w:szCs w:val="22"/>
              </w:rPr>
              <w:t>]</w:t>
            </w:r>
          </w:p>
        </w:tc>
        <w:tc>
          <w:tcPr>
            <w:tcW w:w="3415" w:type="dxa"/>
          </w:tcPr>
          <w:p w14:paraId="381FF4AB" w14:textId="77777777" w:rsidR="00A91ABC" w:rsidRPr="00D15C17" w:rsidRDefault="00A91ABC" w:rsidP="00EC4165">
            <w:pPr>
              <w:spacing w:line="285" w:lineRule="atLeast"/>
              <w:rPr>
                <w:rFonts w:ascii="Courier New" w:eastAsia="Times New Roman" w:hAnsi="Courier New" w:cs="Courier New"/>
                <w:sz w:val="22"/>
                <w:szCs w:val="22"/>
              </w:rPr>
            </w:pPr>
          </w:p>
        </w:tc>
      </w:tr>
      <w:tr w:rsidR="00A91ABC" w14:paraId="53E5849C" w14:textId="77777777" w:rsidTr="00EC4165">
        <w:tc>
          <w:tcPr>
            <w:tcW w:w="5935" w:type="dxa"/>
          </w:tcPr>
          <w:p w14:paraId="60C40A67" w14:textId="77777777" w:rsidR="00A91ABC" w:rsidRPr="00D15C17" w:rsidRDefault="00A91ABC" w:rsidP="00A72C95">
            <w:pPr>
              <w:shd w:val="clear" w:color="auto" w:fill="FFFFFE"/>
              <w:rPr>
                <w:rFonts w:ascii="Courier New" w:eastAsia="Times New Roman" w:hAnsi="Courier New" w:cs="Courier New"/>
              </w:rPr>
            </w:pPr>
            <w:r w:rsidRPr="00D15C17">
              <w:rPr>
                <w:rFonts w:ascii="Courier New" w:eastAsia="Times New Roman" w:hAnsi="Courier New" w:cs="Courier New"/>
                <w:bCs/>
                <w:sz w:val="21"/>
                <w:szCs w:val="21"/>
                <w:bdr w:val="none" w:sz="0" w:space="0" w:color="auto" w:frame="1"/>
                <w:shd w:val="clear" w:color="auto" w:fill="F9F9F9"/>
              </w:rPr>
              <w:t>Y=[</w:t>
            </w:r>
            <w:proofErr w:type="spellStart"/>
            <w:r w:rsidRPr="00D15C17">
              <w:rPr>
                <w:rFonts w:ascii="Courier New" w:eastAsia="Times New Roman" w:hAnsi="Courier New" w:cs="Courier New"/>
                <w:sz w:val="21"/>
                <w:szCs w:val="21"/>
                <w:bdr w:val="none" w:sz="0" w:space="0" w:color="auto" w:frame="1"/>
                <w:shd w:val="clear" w:color="auto" w:fill="F9F9F9"/>
              </w:rPr>
              <w:t>i</w:t>
            </w:r>
            <w:proofErr w:type="spellEnd"/>
            <w:r w:rsidRPr="00D15C17">
              <w:rPr>
                <w:rFonts w:ascii="Courier New" w:eastAsia="Times New Roman" w:hAnsi="Courier New" w:cs="Courier New"/>
                <w:bCs/>
                <w:sz w:val="21"/>
                <w:szCs w:val="21"/>
                <w:bdr w:val="none" w:sz="0" w:space="0" w:color="auto" w:frame="1"/>
                <w:shd w:val="clear" w:color="auto" w:fill="F9F9F9"/>
              </w:rPr>
              <w:t>**2</w:t>
            </w:r>
            <w:r w:rsidRPr="00D15C17">
              <w:rPr>
                <w:rFonts w:ascii="Courier New" w:eastAsia="Times New Roman" w:hAnsi="Courier New" w:cs="Courier New"/>
                <w:sz w:val="21"/>
                <w:szCs w:val="21"/>
                <w:bdr w:val="none" w:sz="0" w:space="0" w:color="auto" w:frame="1"/>
                <w:shd w:val="clear" w:color="auto" w:fill="F9F9F9"/>
              </w:rPr>
              <w:t xml:space="preserve"> </w:t>
            </w:r>
            <w:r w:rsidRPr="00D15C17">
              <w:rPr>
                <w:rFonts w:ascii="Courier New" w:eastAsia="Times New Roman" w:hAnsi="Courier New" w:cs="Courier New"/>
                <w:bCs/>
                <w:sz w:val="21"/>
                <w:szCs w:val="21"/>
                <w:bdr w:val="none" w:sz="0" w:space="0" w:color="auto" w:frame="1"/>
                <w:shd w:val="clear" w:color="auto" w:fill="F9F9F9"/>
              </w:rPr>
              <w:t>for</w:t>
            </w:r>
            <w:r w:rsidRPr="00D15C17">
              <w:rPr>
                <w:rFonts w:ascii="Courier New" w:eastAsia="Times New Roman" w:hAnsi="Courier New" w:cs="Courier New"/>
                <w:sz w:val="21"/>
                <w:szCs w:val="21"/>
                <w:bdr w:val="none" w:sz="0" w:space="0" w:color="auto" w:frame="1"/>
                <w:shd w:val="clear" w:color="auto" w:fill="F9F9F9"/>
              </w:rPr>
              <w:t xml:space="preserve"> </w:t>
            </w:r>
            <w:proofErr w:type="spellStart"/>
            <w:r w:rsidRPr="00D15C17">
              <w:rPr>
                <w:rFonts w:ascii="Courier New" w:eastAsia="Times New Roman" w:hAnsi="Courier New" w:cs="Courier New"/>
                <w:sz w:val="21"/>
                <w:szCs w:val="21"/>
                <w:bdr w:val="none" w:sz="0" w:space="0" w:color="auto" w:frame="1"/>
                <w:shd w:val="clear" w:color="auto" w:fill="F9F9F9"/>
              </w:rPr>
              <w:t>i</w:t>
            </w:r>
            <w:proofErr w:type="spellEnd"/>
            <w:r w:rsidRPr="00D15C17">
              <w:rPr>
                <w:rFonts w:ascii="Courier New" w:eastAsia="Times New Roman" w:hAnsi="Courier New" w:cs="Courier New"/>
                <w:sz w:val="21"/>
                <w:szCs w:val="21"/>
                <w:bdr w:val="none" w:sz="0" w:space="0" w:color="auto" w:frame="1"/>
                <w:shd w:val="clear" w:color="auto" w:fill="F9F9F9"/>
              </w:rPr>
              <w:t xml:space="preserve"> </w:t>
            </w:r>
            <w:r w:rsidRPr="00D15C17">
              <w:rPr>
                <w:rFonts w:ascii="Courier New" w:eastAsia="Times New Roman" w:hAnsi="Courier New" w:cs="Courier New"/>
                <w:bCs/>
                <w:sz w:val="21"/>
                <w:szCs w:val="21"/>
                <w:bdr w:val="none" w:sz="0" w:space="0" w:color="auto" w:frame="1"/>
                <w:shd w:val="clear" w:color="auto" w:fill="F9F9F9"/>
              </w:rPr>
              <w:t>in</w:t>
            </w:r>
            <w:r w:rsidRPr="00D15C17">
              <w:rPr>
                <w:rFonts w:ascii="Courier New" w:eastAsia="Times New Roman" w:hAnsi="Courier New" w:cs="Courier New"/>
                <w:sz w:val="21"/>
                <w:szCs w:val="21"/>
                <w:bdr w:val="none" w:sz="0" w:space="0" w:color="auto" w:frame="1"/>
                <w:shd w:val="clear" w:color="auto" w:fill="F9F9F9"/>
              </w:rPr>
              <w:t xml:space="preserve"> </w:t>
            </w:r>
            <w:r w:rsidRPr="00D15C17">
              <w:rPr>
                <w:rFonts w:ascii="Courier New" w:eastAsia="Times New Roman" w:hAnsi="Courier New" w:cs="Courier New"/>
                <w:bCs/>
                <w:sz w:val="21"/>
                <w:szCs w:val="21"/>
                <w:bdr w:val="none" w:sz="0" w:space="0" w:color="auto" w:frame="1"/>
                <w:shd w:val="clear" w:color="auto" w:fill="F9F9F9"/>
              </w:rPr>
              <w:t>[1,2,3,4,5]</w:t>
            </w:r>
            <w:r w:rsidRPr="00D15C17">
              <w:rPr>
                <w:rFonts w:ascii="Courier New" w:eastAsia="Times New Roman" w:hAnsi="Courier New" w:cs="Courier New"/>
                <w:sz w:val="21"/>
                <w:szCs w:val="21"/>
                <w:bdr w:val="none" w:sz="0" w:space="0" w:color="auto" w:frame="1"/>
                <w:shd w:val="clear" w:color="auto" w:fill="F9F9F9"/>
              </w:rPr>
              <w:t xml:space="preserve"> </w:t>
            </w:r>
            <w:r w:rsidRPr="00A72C95">
              <w:rPr>
                <w:rFonts w:ascii="Courier New" w:eastAsia="Times New Roman" w:hAnsi="Courier New" w:cs="Courier New"/>
                <w:b/>
                <w:bCs/>
                <w:sz w:val="21"/>
                <w:szCs w:val="21"/>
                <w:bdr w:val="none" w:sz="0" w:space="0" w:color="auto" w:frame="1"/>
                <w:shd w:val="clear" w:color="auto" w:fill="F9F9F9"/>
              </w:rPr>
              <w:t>if</w:t>
            </w:r>
            <w:r w:rsidRPr="00A72C95">
              <w:rPr>
                <w:rFonts w:ascii="Courier New" w:eastAsia="Times New Roman" w:hAnsi="Courier New" w:cs="Courier New"/>
                <w:b/>
                <w:sz w:val="21"/>
                <w:szCs w:val="21"/>
                <w:bdr w:val="none" w:sz="0" w:space="0" w:color="auto" w:frame="1"/>
                <w:shd w:val="clear" w:color="auto" w:fill="F9F9F9"/>
              </w:rPr>
              <w:t xml:space="preserve"> i</w:t>
            </w:r>
            <w:r w:rsidRPr="00A72C95">
              <w:rPr>
                <w:rFonts w:ascii="Courier New" w:eastAsia="Times New Roman" w:hAnsi="Courier New" w:cs="Courier New"/>
                <w:b/>
                <w:bCs/>
                <w:sz w:val="21"/>
                <w:szCs w:val="21"/>
                <w:bdr w:val="none" w:sz="0" w:space="0" w:color="auto" w:frame="1"/>
                <w:shd w:val="clear" w:color="auto" w:fill="F9F9F9"/>
              </w:rPr>
              <w:t>%2==</w:t>
            </w:r>
            <w:r w:rsidR="00A72C95">
              <w:rPr>
                <w:rFonts w:ascii="Courier New" w:eastAsia="Times New Roman" w:hAnsi="Courier New" w:cs="Courier New"/>
                <w:b/>
                <w:bCs/>
                <w:sz w:val="21"/>
                <w:szCs w:val="21"/>
                <w:bdr w:val="none" w:sz="0" w:space="0" w:color="auto" w:frame="1"/>
                <w:shd w:val="clear" w:color="auto" w:fill="F9F9F9"/>
              </w:rPr>
              <w:t>1</w:t>
            </w:r>
            <w:r w:rsidRPr="00D15C17">
              <w:rPr>
                <w:rFonts w:ascii="Courier New" w:eastAsia="Times New Roman" w:hAnsi="Courier New" w:cs="Courier New"/>
                <w:bCs/>
                <w:sz w:val="21"/>
                <w:szCs w:val="21"/>
                <w:bdr w:val="none" w:sz="0" w:space="0" w:color="auto" w:frame="1"/>
                <w:shd w:val="clear" w:color="auto" w:fill="F9F9F9"/>
              </w:rPr>
              <w:t>]</w:t>
            </w:r>
          </w:p>
        </w:tc>
        <w:tc>
          <w:tcPr>
            <w:tcW w:w="3415" w:type="dxa"/>
          </w:tcPr>
          <w:p w14:paraId="5BCFF48C" w14:textId="77777777" w:rsidR="00A91ABC" w:rsidRPr="00D15C17" w:rsidRDefault="00A91ABC" w:rsidP="00EC4165">
            <w:pPr>
              <w:spacing w:line="285" w:lineRule="atLeast"/>
              <w:rPr>
                <w:rFonts w:ascii="Courier New" w:eastAsia="Times New Roman" w:hAnsi="Courier New" w:cs="Courier New"/>
              </w:rPr>
            </w:pPr>
          </w:p>
        </w:tc>
      </w:tr>
      <w:tr w:rsidR="00A91ABC" w14:paraId="2BE33F56" w14:textId="77777777" w:rsidTr="00EC4165">
        <w:trPr>
          <w:trHeight w:val="58"/>
        </w:trPr>
        <w:tc>
          <w:tcPr>
            <w:tcW w:w="5935" w:type="dxa"/>
          </w:tcPr>
          <w:p w14:paraId="271D4823" w14:textId="77777777" w:rsidR="00A91ABC" w:rsidRPr="00D15C17" w:rsidRDefault="00A91ABC" w:rsidP="00EC4165">
            <w:pPr>
              <w:rPr>
                <w:rFonts w:ascii="Courier New" w:eastAsia="Times New Roman" w:hAnsi="Courier New" w:cs="Courier New"/>
              </w:rPr>
            </w:pPr>
            <w:r w:rsidRPr="00D15C17">
              <w:rPr>
                <w:rFonts w:ascii="Courier New" w:eastAsia="Times New Roman" w:hAnsi="Courier New" w:cs="Courier New"/>
                <w:sz w:val="22"/>
                <w:szCs w:val="22"/>
                <w:bdr w:val="none" w:sz="0" w:space="0" w:color="auto" w:frame="1"/>
                <w:shd w:val="clear" w:color="auto" w:fill="F5F5F5"/>
              </w:rPr>
              <w:t>x=[20,45,67,89,34]; y=[</w:t>
            </w:r>
            <w:proofErr w:type="spellStart"/>
            <w:r w:rsidRPr="00D15C17">
              <w:rPr>
                <w:rFonts w:ascii="Courier New" w:eastAsia="Times New Roman" w:hAnsi="Courier New" w:cs="Courier New"/>
                <w:sz w:val="22"/>
                <w:szCs w:val="22"/>
                <w:bdr w:val="none" w:sz="0" w:space="0" w:color="auto" w:frame="1"/>
                <w:shd w:val="clear" w:color="auto" w:fill="F5F5F5"/>
              </w:rPr>
              <w:t>i</w:t>
            </w:r>
            <w:proofErr w:type="spellEnd"/>
            <w:r w:rsidRPr="00D15C17">
              <w:rPr>
                <w:rFonts w:ascii="Courier New" w:eastAsia="Times New Roman" w:hAnsi="Courier New" w:cs="Courier New"/>
                <w:sz w:val="22"/>
                <w:szCs w:val="22"/>
                <w:bdr w:val="none" w:sz="0" w:space="0" w:color="auto" w:frame="1"/>
                <w:shd w:val="clear" w:color="auto" w:fill="F5F5F5"/>
              </w:rPr>
              <w:t xml:space="preserve">&gt;40 for </w:t>
            </w:r>
            <w:proofErr w:type="spellStart"/>
            <w:r w:rsidRPr="00D15C17">
              <w:rPr>
                <w:rFonts w:ascii="Courier New" w:eastAsia="Times New Roman" w:hAnsi="Courier New" w:cs="Courier New"/>
                <w:sz w:val="22"/>
                <w:szCs w:val="22"/>
                <w:bdr w:val="none" w:sz="0" w:space="0" w:color="auto" w:frame="1"/>
                <w:shd w:val="clear" w:color="auto" w:fill="F5F5F5"/>
              </w:rPr>
              <w:t>i</w:t>
            </w:r>
            <w:proofErr w:type="spellEnd"/>
            <w:r w:rsidRPr="00D15C17">
              <w:rPr>
                <w:rFonts w:ascii="Courier New" w:eastAsia="Times New Roman" w:hAnsi="Courier New" w:cs="Courier New"/>
                <w:sz w:val="22"/>
                <w:szCs w:val="22"/>
                <w:bdr w:val="none" w:sz="0" w:space="0" w:color="auto" w:frame="1"/>
                <w:shd w:val="clear" w:color="auto" w:fill="F5F5F5"/>
              </w:rPr>
              <w:t xml:space="preserve"> in x]</w:t>
            </w:r>
          </w:p>
        </w:tc>
        <w:tc>
          <w:tcPr>
            <w:tcW w:w="3415" w:type="dxa"/>
          </w:tcPr>
          <w:p w14:paraId="29653D09" w14:textId="77777777" w:rsidR="00A91ABC" w:rsidRPr="00D15C17" w:rsidRDefault="00A91ABC" w:rsidP="00EC4165">
            <w:pPr>
              <w:spacing w:line="285" w:lineRule="atLeast"/>
              <w:rPr>
                <w:rFonts w:ascii="Courier New" w:eastAsia="Times New Roman" w:hAnsi="Courier New" w:cs="Courier New"/>
                <w:b/>
              </w:rPr>
            </w:pPr>
          </w:p>
        </w:tc>
      </w:tr>
      <w:tr w:rsidR="00A91ABC" w14:paraId="1A2F9A4A" w14:textId="77777777" w:rsidTr="00EC4165">
        <w:trPr>
          <w:trHeight w:val="58"/>
        </w:trPr>
        <w:tc>
          <w:tcPr>
            <w:tcW w:w="5935" w:type="dxa"/>
          </w:tcPr>
          <w:p w14:paraId="4801A181" w14:textId="77777777" w:rsidR="00A91ABC" w:rsidRPr="00D15C17" w:rsidRDefault="00A91ABC" w:rsidP="00EC4165">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dr w:val="none" w:sz="0" w:space="0" w:color="auto" w:frame="1"/>
                <w:shd w:val="clear" w:color="auto" w:fill="F5F5F5"/>
              </w:rPr>
            </w:pPr>
          </w:p>
        </w:tc>
        <w:tc>
          <w:tcPr>
            <w:tcW w:w="3415" w:type="dxa"/>
          </w:tcPr>
          <w:p w14:paraId="019DB4D9" w14:textId="77777777" w:rsidR="00A91ABC" w:rsidRPr="00D15C17" w:rsidRDefault="00A91ABC" w:rsidP="00EC4165">
            <w:pPr>
              <w:spacing w:line="285" w:lineRule="atLeast"/>
              <w:rPr>
                <w:rFonts w:ascii="Courier New" w:eastAsia="Times New Roman" w:hAnsi="Courier New" w:cs="Courier New"/>
                <w:b/>
              </w:rPr>
            </w:pPr>
          </w:p>
        </w:tc>
      </w:tr>
    </w:tbl>
    <w:p w14:paraId="2F3EB7DE" w14:textId="77777777" w:rsidR="00D65E58" w:rsidRDefault="00D65E58" w:rsidP="00A91ABC">
      <w:pPr>
        <w:shd w:val="clear" w:color="auto" w:fill="FFFFFE"/>
        <w:spacing w:after="0" w:line="285" w:lineRule="atLeast"/>
        <w:rPr>
          <w:rFonts w:ascii="Century725 Cn BT" w:eastAsia="Times New Roman" w:hAnsi="Century725 Cn BT" w:cs="Courier New"/>
          <w:b/>
          <w:color w:val="000000"/>
          <w:sz w:val="28"/>
          <w:szCs w:val="28"/>
        </w:rPr>
      </w:pPr>
      <w:r>
        <w:rPr>
          <w:rFonts w:ascii="Century725 Cn BT" w:eastAsia="Times New Roman" w:hAnsi="Century725 Cn BT" w:cs="Courier New"/>
          <w:b/>
          <w:color w:val="000000"/>
          <w:sz w:val="28"/>
          <w:szCs w:val="28"/>
        </w:rPr>
        <w:t xml:space="preserve"> </w:t>
      </w:r>
    </w:p>
    <w:p w14:paraId="14207A5C" w14:textId="77777777" w:rsidR="00A72C95" w:rsidRPr="00D65E58" w:rsidRDefault="00D65E58" w:rsidP="00A91ABC">
      <w:pPr>
        <w:shd w:val="clear" w:color="auto" w:fill="FFFFFE"/>
        <w:spacing w:after="0" w:line="285" w:lineRule="atLeast"/>
        <w:rPr>
          <w:rFonts w:ascii="Century725 Cn BT" w:eastAsia="Times New Roman" w:hAnsi="Century725 Cn BT" w:cs="Courier New"/>
          <w:color w:val="000000"/>
        </w:rPr>
      </w:pPr>
      <w:r w:rsidRPr="00D65E58">
        <w:rPr>
          <w:rFonts w:ascii="Century725 Cn BT" w:eastAsia="Times New Roman" w:hAnsi="Century725 Cn BT" w:cs="Courier New"/>
          <w:color w:val="000000"/>
        </w:rPr>
        <w:t>You can also add a condition in the beginning on what should be added to y</w:t>
      </w:r>
    </w:p>
    <w:p w14:paraId="3D02C7D1" w14:textId="77777777" w:rsidR="00D65E58" w:rsidRDefault="00D65E58" w:rsidP="00A91ABC">
      <w:pPr>
        <w:shd w:val="clear" w:color="auto" w:fill="FFFFFE"/>
        <w:spacing w:after="0" w:line="285" w:lineRule="atLeast"/>
        <w:rPr>
          <w:rFonts w:ascii="Courier New" w:eastAsia="Times New Roman" w:hAnsi="Courier New" w:cs="Courier New"/>
          <w:bCs/>
          <w:sz w:val="21"/>
          <w:szCs w:val="21"/>
          <w:bdr w:val="none" w:sz="0" w:space="0" w:color="auto" w:frame="1"/>
          <w:shd w:val="clear" w:color="auto" w:fill="F9F9F9"/>
        </w:rPr>
      </w:pPr>
      <w:r>
        <w:rPr>
          <w:rFonts w:ascii="Courier New" w:eastAsia="Times New Roman" w:hAnsi="Courier New" w:cs="Courier New"/>
          <w:bCs/>
          <w:sz w:val="21"/>
          <w:szCs w:val="21"/>
          <w:bdr w:val="none" w:sz="0" w:space="0" w:color="auto" w:frame="1"/>
          <w:shd w:val="clear" w:color="auto" w:fill="F9F9F9"/>
        </w:rPr>
        <w:t>y</w:t>
      </w:r>
      <w:proofErr w:type="gramStart"/>
      <w:r w:rsidRPr="00D15C17">
        <w:rPr>
          <w:rFonts w:ascii="Courier New" w:eastAsia="Times New Roman" w:hAnsi="Courier New" w:cs="Courier New"/>
          <w:bCs/>
          <w:sz w:val="21"/>
          <w:szCs w:val="21"/>
          <w:bdr w:val="none" w:sz="0" w:space="0" w:color="auto" w:frame="1"/>
          <w:shd w:val="clear" w:color="auto" w:fill="F9F9F9"/>
        </w:rPr>
        <w:t>=[</w:t>
      </w:r>
      <w:proofErr w:type="gramEnd"/>
      <w:r w:rsidRPr="00D65E58">
        <w:rPr>
          <w:rFonts w:ascii="Courier New" w:eastAsia="Times New Roman" w:hAnsi="Courier New" w:cs="Courier New"/>
          <w:b/>
          <w:sz w:val="21"/>
          <w:szCs w:val="21"/>
          <w:bdr w:val="none" w:sz="0" w:space="0" w:color="auto" w:frame="1"/>
          <w:shd w:val="clear" w:color="auto" w:fill="F9F9F9"/>
        </w:rPr>
        <w:t xml:space="preserve">i </w:t>
      </w:r>
      <w:r w:rsidRPr="00D65E58">
        <w:rPr>
          <w:rFonts w:ascii="Courier New" w:eastAsia="Times New Roman" w:hAnsi="Courier New" w:cs="Courier New"/>
          <w:b/>
          <w:bCs/>
          <w:sz w:val="21"/>
          <w:szCs w:val="21"/>
          <w:bdr w:val="none" w:sz="0" w:space="0" w:color="auto" w:frame="1"/>
          <w:shd w:val="clear" w:color="auto" w:fill="F9F9F9"/>
        </w:rPr>
        <w:t>if</w:t>
      </w:r>
      <w:r w:rsidRPr="00D65E58">
        <w:rPr>
          <w:rFonts w:ascii="Courier New" w:eastAsia="Times New Roman" w:hAnsi="Courier New" w:cs="Courier New"/>
          <w:b/>
          <w:sz w:val="21"/>
          <w:szCs w:val="21"/>
          <w:bdr w:val="none" w:sz="0" w:space="0" w:color="auto" w:frame="1"/>
          <w:shd w:val="clear" w:color="auto" w:fill="F9F9F9"/>
        </w:rPr>
        <w:t xml:space="preserve"> i</w:t>
      </w:r>
      <w:r w:rsidRPr="00D65E58">
        <w:rPr>
          <w:rFonts w:ascii="Courier New" w:eastAsia="Times New Roman" w:hAnsi="Courier New" w:cs="Courier New"/>
          <w:b/>
          <w:bCs/>
          <w:sz w:val="21"/>
          <w:szCs w:val="21"/>
          <w:bdr w:val="none" w:sz="0" w:space="0" w:color="auto" w:frame="1"/>
          <w:shd w:val="clear" w:color="auto" w:fill="F9F9F9"/>
        </w:rPr>
        <w:t>%2==0</w:t>
      </w:r>
      <w:r w:rsidRPr="00D15C17">
        <w:rPr>
          <w:rFonts w:ascii="Courier New" w:eastAsia="Times New Roman" w:hAnsi="Courier New" w:cs="Courier New"/>
          <w:sz w:val="21"/>
          <w:szCs w:val="21"/>
          <w:bdr w:val="none" w:sz="0" w:space="0" w:color="auto" w:frame="1"/>
          <w:shd w:val="clear" w:color="auto" w:fill="F9F9F9"/>
        </w:rPr>
        <w:t xml:space="preserve"> </w:t>
      </w:r>
      <w:r w:rsidRPr="00D65E58">
        <w:rPr>
          <w:rFonts w:ascii="Courier New" w:eastAsia="Times New Roman" w:hAnsi="Courier New" w:cs="Courier New"/>
          <w:b/>
          <w:bCs/>
          <w:sz w:val="21"/>
          <w:szCs w:val="21"/>
          <w:bdr w:val="none" w:sz="0" w:space="0" w:color="auto" w:frame="1"/>
          <w:shd w:val="clear" w:color="auto" w:fill="F9F9F9"/>
        </w:rPr>
        <w:t>else</w:t>
      </w:r>
      <w:r w:rsidRPr="00D65E58">
        <w:rPr>
          <w:rFonts w:ascii="Courier New" w:eastAsia="Times New Roman" w:hAnsi="Courier New" w:cs="Courier New"/>
          <w:b/>
          <w:sz w:val="21"/>
          <w:szCs w:val="21"/>
          <w:bdr w:val="none" w:sz="0" w:space="0" w:color="auto" w:frame="1"/>
          <w:shd w:val="clear" w:color="auto" w:fill="F9F9F9"/>
        </w:rPr>
        <w:t xml:space="preserve"> i</w:t>
      </w:r>
      <w:r w:rsidRPr="00D65E58">
        <w:rPr>
          <w:rFonts w:ascii="Courier New" w:eastAsia="Times New Roman" w:hAnsi="Courier New" w:cs="Courier New"/>
          <w:b/>
          <w:bCs/>
          <w:sz w:val="21"/>
          <w:szCs w:val="21"/>
          <w:bdr w:val="none" w:sz="0" w:space="0" w:color="auto" w:frame="1"/>
          <w:shd w:val="clear" w:color="auto" w:fill="F9F9F9"/>
        </w:rPr>
        <w:t>**</w:t>
      </w:r>
      <w:r w:rsidR="00150C6A">
        <w:rPr>
          <w:rFonts w:ascii="Courier New" w:eastAsia="Times New Roman" w:hAnsi="Courier New" w:cs="Courier New"/>
          <w:b/>
          <w:bCs/>
          <w:sz w:val="21"/>
          <w:szCs w:val="21"/>
          <w:bdr w:val="none" w:sz="0" w:space="0" w:color="auto" w:frame="1"/>
          <w:shd w:val="clear" w:color="auto" w:fill="F9F9F9"/>
        </w:rPr>
        <w:t>2</w:t>
      </w:r>
      <w:r w:rsidRPr="00D65E58">
        <w:rPr>
          <w:rFonts w:ascii="Courier New" w:eastAsia="Times New Roman" w:hAnsi="Courier New" w:cs="Courier New"/>
          <w:b/>
          <w:sz w:val="21"/>
          <w:szCs w:val="21"/>
          <w:bdr w:val="none" w:sz="0" w:space="0" w:color="auto" w:frame="1"/>
          <w:shd w:val="clear" w:color="auto" w:fill="F9F9F9"/>
        </w:rPr>
        <w:t xml:space="preserve"> </w:t>
      </w:r>
      <w:r w:rsidRPr="00D65E58">
        <w:rPr>
          <w:rFonts w:ascii="Courier New" w:eastAsia="Times New Roman" w:hAnsi="Courier New" w:cs="Courier New"/>
          <w:bCs/>
          <w:sz w:val="21"/>
          <w:szCs w:val="21"/>
          <w:bdr w:val="none" w:sz="0" w:space="0" w:color="auto" w:frame="1"/>
          <w:shd w:val="clear" w:color="auto" w:fill="F9F9F9"/>
        </w:rPr>
        <w:t>for</w:t>
      </w:r>
      <w:r w:rsidRPr="00D65E58">
        <w:rPr>
          <w:rFonts w:ascii="Courier New" w:eastAsia="Times New Roman" w:hAnsi="Courier New" w:cs="Courier New"/>
          <w:sz w:val="21"/>
          <w:szCs w:val="21"/>
          <w:bdr w:val="none" w:sz="0" w:space="0" w:color="auto" w:frame="1"/>
          <w:shd w:val="clear" w:color="auto" w:fill="F9F9F9"/>
        </w:rPr>
        <w:t xml:space="preserve"> i </w:t>
      </w:r>
      <w:r w:rsidRPr="00D65E58">
        <w:rPr>
          <w:rFonts w:ascii="Courier New" w:eastAsia="Times New Roman" w:hAnsi="Courier New" w:cs="Courier New"/>
          <w:bCs/>
          <w:sz w:val="21"/>
          <w:szCs w:val="21"/>
          <w:bdr w:val="none" w:sz="0" w:space="0" w:color="auto" w:frame="1"/>
          <w:shd w:val="clear" w:color="auto" w:fill="F9F9F9"/>
        </w:rPr>
        <w:t>in</w:t>
      </w:r>
      <w:r w:rsidRPr="00D65E58">
        <w:rPr>
          <w:rFonts w:ascii="Courier New" w:eastAsia="Times New Roman" w:hAnsi="Courier New" w:cs="Courier New"/>
          <w:sz w:val="21"/>
          <w:szCs w:val="21"/>
          <w:bdr w:val="none" w:sz="0" w:space="0" w:color="auto" w:frame="1"/>
          <w:shd w:val="clear" w:color="auto" w:fill="F9F9F9"/>
        </w:rPr>
        <w:t xml:space="preserve"> </w:t>
      </w:r>
      <w:r w:rsidRPr="00D65E58">
        <w:rPr>
          <w:rFonts w:ascii="Courier New" w:eastAsia="Times New Roman" w:hAnsi="Courier New" w:cs="Courier New"/>
          <w:bCs/>
          <w:sz w:val="21"/>
          <w:szCs w:val="21"/>
          <w:bdr w:val="none" w:sz="0" w:space="0" w:color="auto" w:frame="1"/>
          <w:shd w:val="clear" w:color="auto" w:fill="F9F9F9"/>
        </w:rPr>
        <w:t>[1,2,3</w:t>
      </w:r>
      <w:r w:rsidR="00150C6A">
        <w:rPr>
          <w:rFonts w:ascii="Courier New" w:eastAsia="Times New Roman" w:hAnsi="Courier New" w:cs="Courier New"/>
          <w:bCs/>
          <w:sz w:val="21"/>
          <w:szCs w:val="21"/>
          <w:bdr w:val="none" w:sz="0" w:space="0" w:color="auto" w:frame="1"/>
          <w:shd w:val="clear" w:color="auto" w:fill="F9F9F9"/>
        </w:rPr>
        <w:t>,4,5,6,7</w:t>
      </w:r>
      <w:r w:rsidRPr="00D65E58">
        <w:rPr>
          <w:rFonts w:ascii="Courier New" w:eastAsia="Times New Roman" w:hAnsi="Courier New" w:cs="Courier New"/>
          <w:bCs/>
          <w:sz w:val="21"/>
          <w:szCs w:val="21"/>
          <w:bdr w:val="none" w:sz="0" w:space="0" w:color="auto" w:frame="1"/>
          <w:shd w:val="clear" w:color="auto" w:fill="F9F9F9"/>
        </w:rPr>
        <w:t>]]</w:t>
      </w:r>
      <w:r w:rsidR="00150C6A">
        <w:rPr>
          <w:rFonts w:ascii="Courier New" w:eastAsia="Times New Roman" w:hAnsi="Courier New" w:cs="Courier New"/>
          <w:bCs/>
          <w:sz w:val="21"/>
          <w:szCs w:val="21"/>
          <w:bdr w:val="none" w:sz="0" w:space="0" w:color="auto" w:frame="1"/>
          <w:shd w:val="clear" w:color="auto" w:fill="F9F9F9"/>
        </w:rPr>
        <w:t xml:space="preserve"> </w:t>
      </w:r>
      <w:r w:rsidR="00150C6A" w:rsidRPr="00150C6A">
        <w:rPr>
          <w:rFonts w:ascii="Courier New" w:eastAsia="Times New Roman" w:hAnsi="Courier New" w:cs="Courier New"/>
          <w:bCs/>
          <w:sz w:val="21"/>
          <w:szCs w:val="21"/>
          <w:bdr w:val="none" w:sz="0" w:space="0" w:color="auto" w:frame="1"/>
          <w:shd w:val="clear" w:color="auto" w:fill="F9F9F9"/>
        </w:rPr>
        <w:sym w:font="Wingdings" w:char="F0E0"/>
      </w:r>
      <w:r w:rsidR="00150C6A">
        <w:rPr>
          <w:rFonts w:ascii="Courier New" w:eastAsia="Times New Roman" w:hAnsi="Courier New" w:cs="Courier New"/>
          <w:bCs/>
          <w:sz w:val="21"/>
          <w:szCs w:val="21"/>
          <w:bdr w:val="none" w:sz="0" w:space="0" w:color="auto" w:frame="1"/>
          <w:shd w:val="clear" w:color="auto" w:fill="F9F9F9"/>
        </w:rPr>
        <w:t xml:space="preserve"> [1,2,9,4,25,6,49]</w:t>
      </w:r>
    </w:p>
    <w:p w14:paraId="2EB87B73" w14:textId="2D39CDF6" w:rsidR="00D65E58" w:rsidRPr="00D65E58" w:rsidRDefault="00145A39" w:rsidP="00D65E58">
      <w:pPr>
        <w:spacing w:after="0" w:line="285" w:lineRule="atLeast"/>
        <w:rPr>
          <w:rFonts w:ascii="Courier New" w:eastAsia="Times New Roman" w:hAnsi="Courier New" w:cs="Courier New"/>
          <w:b/>
          <w:bCs/>
          <w:sz w:val="21"/>
          <w:szCs w:val="21"/>
          <w:bdr w:val="none" w:sz="0" w:space="0" w:color="auto" w:frame="1"/>
          <w:shd w:val="clear" w:color="auto" w:fill="F9F9F9"/>
        </w:rPr>
      </w:pPr>
      <w:r>
        <w:rPr>
          <w:rFonts w:ascii="Century725 Cn BT" w:eastAsia="Times New Roman" w:hAnsi="Century725 Cn BT" w:cs="Courier New"/>
          <w:b/>
          <w:color w:val="000000"/>
          <w:sz w:val="28"/>
          <w:szCs w:val="28"/>
        </w:rPr>
        <w:t xml:space="preserve">EXERCISES </w:t>
      </w:r>
      <w:r w:rsidRPr="00145A39">
        <w:rPr>
          <w:rFonts w:ascii="Century725 Cn BT" w:eastAsia="Times New Roman" w:hAnsi="Century725 Cn BT" w:cs="Courier New"/>
          <w:bCs/>
          <w:color w:val="000000"/>
          <w:sz w:val="24"/>
        </w:rPr>
        <w:t>Write</w:t>
      </w:r>
      <w:r w:rsidR="00D65E58" w:rsidRPr="00145A39">
        <w:rPr>
          <w:rFonts w:ascii="Century725 Cn BT" w:eastAsia="Times New Roman" w:hAnsi="Century725 Cn BT" w:cs="Courier New"/>
          <w:color w:val="000000"/>
          <w:sz w:val="20"/>
          <w:szCs w:val="21"/>
        </w:rPr>
        <w:t xml:space="preserve"> </w:t>
      </w:r>
      <w:r w:rsidR="00D65E58">
        <w:rPr>
          <w:rFonts w:ascii="Century725 Cn BT" w:eastAsia="Times New Roman" w:hAnsi="Century725 Cn BT" w:cs="Courier New"/>
          <w:color w:val="000000"/>
          <w:sz w:val="24"/>
          <w:szCs w:val="24"/>
        </w:rPr>
        <w:t xml:space="preserve">list comprehension for the following cases, with </w:t>
      </w:r>
      <w:r w:rsidR="00D65E58">
        <w:rPr>
          <w:rFonts w:ascii="Century725 Cn BT" w:eastAsia="Times New Roman" w:hAnsi="Century725 Cn BT" w:cs="Courier New"/>
          <w:b/>
          <w:color w:val="000000"/>
          <w:sz w:val="28"/>
          <w:szCs w:val="28"/>
        </w:rPr>
        <w:t>x</w:t>
      </w:r>
      <w:proofErr w:type="gramStart"/>
      <w:r w:rsidR="00D65E58">
        <w:rPr>
          <w:rFonts w:ascii="Century725 Cn BT" w:eastAsia="Times New Roman" w:hAnsi="Century725 Cn BT" w:cs="Courier New"/>
          <w:b/>
          <w:color w:val="000000"/>
          <w:sz w:val="28"/>
          <w:szCs w:val="28"/>
        </w:rPr>
        <w:t>=[</w:t>
      </w:r>
      <w:proofErr w:type="gramEnd"/>
      <w:r w:rsidR="00D65E58">
        <w:rPr>
          <w:rFonts w:ascii="Century725 Cn BT" w:eastAsia="Times New Roman" w:hAnsi="Century725 Cn BT" w:cs="Courier New"/>
          <w:b/>
          <w:color w:val="000000"/>
          <w:sz w:val="28"/>
          <w:szCs w:val="28"/>
        </w:rPr>
        <w:t>0,1,2,3,4,5,6,7,8,9,10]</w:t>
      </w:r>
    </w:p>
    <w:tbl>
      <w:tblPr>
        <w:tblStyle w:val="TableGrid"/>
        <w:tblW w:w="0" w:type="auto"/>
        <w:tblLook w:val="04A0" w:firstRow="1" w:lastRow="0" w:firstColumn="1" w:lastColumn="0" w:noHBand="0" w:noVBand="1"/>
      </w:tblPr>
      <w:tblGrid>
        <w:gridCol w:w="4693"/>
        <w:gridCol w:w="4657"/>
      </w:tblGrid>
      <w:tr w:rsidR="00D65E58" w14:paraId="471B0D3B" w14:textId="77777777" w:rsidTr="00D65E58">
        <w:tc>
          <w:tcPr>
            <w:tcW w:w="4814" w:type="dxa"/>
          </w:tcPr>
          <w:p w14:paraId="7664B6C0" w14:textId="77777777" w:rsidR="00D65E58" w:rsidRPr="00150C6A" w:rsidRDefault="00D65E58" w:rsidP="00D65E58">
            <w:pPr>
              <w:spacing w:line="285" w:lineRule="atLeast"/>
              <w:rPr>
                <w:rFonts w:ascii="Century725 Cn BT" w:eastAsia="Times New Roman" w:hAnsi="Century725 Cn BT" w:cs="Courier New"/>
                <w:b/>
                <w:bCs/>
                <w:sz w:val="22"/>
                <w:szCs w:val="22"/>
                <w:bdr w:val="none" w:sz="0" w:space="0" w:color="auto" w:frame="1"/>
                <w:shd w:val="clear" w:color="auto" w:fill="F9F9F9"/>
              </w:rPr>
            </w:pPr>
            <w:r w:rsidRPr="00150C6A">
              <w:rPr>
                <w:rFonts w:ascii="Century725 Cn BT" w:eastAsia="Times New Roman" w:hAnsi="Century725 Cn BT" w:cs="Courier New"/>
                <w:b/>
                <w:bCs/>
                <w:sz w:val="22"/>
                <w:szCs w:val="22"/>
                <w:bdr w:val="none" w:sz="0" w:space="0" w:color="auto" w:frame="1"/>
                <w:shd w:val="clear" w:color="auto" w:fill="F9F9F9"/>
              </w:rPr>
              <w:t>Y has same elements of x, when their values  are less than 5, otherwise double of it</w:t>
            </w:r>
          </w:p>
        </w:tc>
        <w:tc>
          <w:tcPr>
            <w:tcW w:w="4814" w:type="dxa"/>
          </w:tcPr>
          <w:p w14:paraId="10C3EB00" w14:textId="77777777" w:rsidR="00D65E58" w:rsidRDefault="00D65E58" w:rsidP="00A91ABC">
            <w:pPr>
              <w:spacing w:line="285" w:lineRule="atLeast"/>
              <w:rPr>
                <w:rFonts w:ascii="Courier New" w:eastAsia="Times New Roman" w:hAnsi="Courier New" w:cs="Courier New"/>
                <w:b/>
                <w:bCs/>
                <w:sz w:val="21"/>
                <w:szCs w:val="21"/>
                <w:bdr w:val="none" w:sz="0" w:space="0" w:color="auto" w:frame="1"/>
                <w:shd w:val="clear" w:color="auto" w:fill="F9F9F9"/>
              </w:rPr>
            </w:pPr>
          </w:p>
        </w:tc>
      </w:tr>
      <w:tr w:rsidR="00D65E58" w14:paraId="6BD3F9DD" w14:textId="77777777" w:rsidTr="00D65E58">
        <w:tc>
          <w:tcPr>
            <w:tcW w:w="4814" w:type="dxa"/>
          </w:tcPr>
          <w:p w14:paraId="73D76D0B" w14:textId="77777777" w:rsidR="00D65E58" w:rsidRPr="00150C6A" w:rsidRDefault="00150C6A" w:rsidP="00150C6A">
            <w:pPr>
              <w:spacing w:line="285" w:lineRule="atLeast"/>
              <w:rPr>
                <w:rFonts w:ascii="Century725 Cn BT" w:eastAsia="Times New Roman" w:hAnsi="Century725 Cn BT" w:cs="Courier New"/>
                <w:b/>
                <w:bCs/>
                <w:sz w:val="22"/>
                <w:szCs w:val="22"/>
                <w:bdr w:val="none" w:sz="0" w:space="0" w:color="auto" w:frame="1"/>
                <w:shd w:val="clear" w:color="auto" w:fill="F9F9F9"/>
              </w:rPr>
            </w:pPr>
            <w:r w:rsidRPr="00150C6A">
              <w:rPr>
                <w:rFonts w:ascii="Century725 Cn BT" w:eastAsia="Times New Roman" w:hAnsi="Century725 Cn BT" w:cs="Courier New"/>
                <w:b/>
                <w:bCs/>
                <w:sz w:val="22"/>
                <w:szCs w:val="22"/>
                <w:bdr w:val="none" w:sz="0" w:space="0" w:color="auto" w:frame="1"/>
                <w:shd w:val="clear" w:color="auto" w:fill="F9F9F9"/>
              </w:rPr>
              <w:lastRenderedPageBreak/>
              <w:t>Y has elements of x, plus 5, when their values  are less than 5, otherwise, element of x minus 5</w:t>
            </w:r>
          </w:p>
        </w:tc>
        <w:tc>
          <w:tcPr>
            <w:tcW w:w="4814" w:type="dxa"/>
          </w:tcPr>
          <w:p w14:paraId="2A7F2C51" w14:textId="77777777" w:rsidR="00D65E58" w:rsidRDefault="00D65E58" w:rsidP="00A91ABC">
            <w:pPr>
              <w:spacing w:line="285" w:lineRule="atLeast"/>
              <w:rPr>
                <w:rFonts w:ascii="Courier New" w:eastAsia="Times New Roman" w:hAnsi="Courier New" w:cs="Courier New"/>
                <w:b/>
                <w:bCs/>
                <w:sz w:val="21"/>
                <w:szCs w:val="21"/>
                <w:bdr w:val="none" w:sz="0" w:space="0" w:color="auto" w:frame="1"/>
                <w:shd w:val="clear" w:color="auto" w:fill="F9F9F9"/>
              </w:rPr>
            </w:pPr>
          </w:p>
        </w:tc>
      </w:tr>
    </w:tbl>
    <w:p w14:paraId="5EFF4CD2" w14:textId="77777777" w:rsidR="002A071E" w:rsidRDefault="002A071E" w:rsidP="00D65E58">
      <w:pPr>
        <w:spacing w:after="0" w:line="285" w:lineRule="atLeast"/>
        <w:rPr>
          <w:rFonts w:ascii="Century725 Cn BT" w:eastAsia="Times New Roman" w:hAnsi="Century725 Cn BT" w:cs="Courier New"/>
          <w:color w:val="000000"/>
          <w:sz w:val="24"/>
          <w:szCs w:val="24"/>
        </w:rPr>
      </w:pPr>
    </w:p>
    <w:p w14:paraId="3E257657" w14:textId="40E9A8D8" w:rsidR="00D65E58" w:rsidRPr="00A72C95" w:rsidRDefault="00D65E58" w:rsidP="00D65E58">
      <w:pPr>
        <w:spacing w:after="0" w:line="285" w:lineRule="atLeast"/>
        <w:rPr>
          <w:rFonts w:ascii="Courier New" w:eastAsia="Times New Roman" w:hAnsi="Courier New" w:cs="Courier New"/>
          <w:color w:val="000000"/>
        </w:rPr>
      </w:pPr>
      <w:r w:rsidRPr="00D15C17">
        <w:rPr>
          <w:rFonts w:ascii="Century725 Cn BT" w:eastAsia="Times New Roman" w:hAnsi="Century725 Cn BT" w:cs="Courier New"/>
          <w:color w:val="000000"/>
          <w:sz w:val="24"/>
          <w:szCs w:val="24"/>
        </w:rPr>
        <w:t>Predict list y in each of the following cases</w:t>
      </w:r>
      <w:r>
        <w:rPr>
          <w:rFonts w:ascii="Century725 Cn BT" w:eastAsia="Times New Roman" w:hAnsi="Century725 Cn BT" w:cs="Courier New"/>
          <w:color w:val="000000"/>
          <w:sz w:val="24"/>
          <w:szCs w:val="24"/>
        </w:rPr>
        <w:t xml:space="preserve"> </w:t>
      </w:r>
    </w:p>
    <w:tbl>
      <w:tblPr>
        <w:tblStyle w:val="TableGrid"/>
        <w:tblW w:w="9715" w:type="dxa"/>
        <w:tblLook w:val="04A0" w:firstRow="1" w:lastRow="0" w:firstColumn="1" w:lastColumn="0" w:noHBand="0" w:noVBand="1"/>
      </w:tblPr>
      <w:tblGrid>
        <w:gridCol w:w="6475"/>
        <w:gridCol w:w="3240"/>
      </w:tblGrid>
      <w:tr w:rsidR="00D65E58" w14:paraId="2DC0B9F3" w14:textId="77777777" w:rsidTr="00150C6A">
        <w:tc>
          <w:tcPr>
            <w:tcW w:w="6475" w:type="dxa"/>
          </w:tcPr>
          <w:p w14:paraId="3E39C68A" w14:textId="77777777" w:rsidR="00D65E58" w:rsidRPr="00D65E58" w:rsidRDefault="00D65E58" w:rsidP="00D65E58">
            <w:pPr>
              <w:shd w:val="clear" w:color="auto" w:fill="FFFFFE"/>
              <w:rPr>
                <w:rFonts w:ascii="Courier New" w:eastAsia="Times New Roman" w:hAnsi="Courier New" w:cs="Courier New"/>
                <w:sz w:val="18"/>
                <w:szCs w:val="18"/>
              </w:rPr>
            </w:pPr>
            <w:r w:rsidRPr="00D65E58">
              <w:rPr>
                <w:rFonts w:ascii="Courier New" w:eastAsia="Times New Roman" w:hAnsi="Courier New" w:cs="Courier New"/>
                <w:sz w:val="18"/>
                <w:szCs w:val="18"/>
              </w:rPr>
              <w:t xml:space="preserve">y=[ </w:t>
            </w:r>
            <w:proofErr w:type="spellStart"/>
            <w:r w:rsidRPr="00D65E58">
              <w:rPr>
                <w:rFonts w:ascii="Courier New" w:eastAsia="Times New Roman" w:hAnsi="Courier New" w:cs="Courier New"/>
                <w:b/>
                <w:sz w:val="18"/>
                <w:szCs w:val="18"/>
              </w:rPr>
              <w:t>i</w:t>
            </w:r>
            <w:proofErr w:type="spellEnd"/>
            <w:r w:rsidRPr="00D65E58">
              <w:rPr>
                <w:rFonts w:ascii="Courier New" w:eastAsia="Times New Roman" w:hAnsi="Courier New" w:cs="Courier New"/>
                <w:b/>
                <w:sz w:val="18"/>
                <w:szCs w:val="18"/>
              </w:rPr>
              <w:t xml:space="preserve">*0.1 if i%2==0 else </w:t>
            </w:r>
            <w:proofErr w:type="spellStart"/>
            <w:r w:rsidRPr="00D65E58">
              <w:rPr>
                <w:rFonts w:ascii="Courier New" w:eastAsia="Times New Roman" w:hAnsi="Courier New" w:cs="Courier New"/>
                <w:b/>
                <w:sz w:val="18"/>
                <w:szCs w:val="18"/>
              </w:rPr>
              <w:t>i</w:t>
            </w:r>
            <w:proofErr w:type="spellEnd"/>
            <w:r w:rsidRPr="00D65E58">
              <w:rPr>
                <w:rFonts w:ascii="Courier New" w:eastAsia="Times New Roman" w:hAnsi="Courier New" w:cs="Courier New"/>
                <w:b/>
                <w:sz w:val="18"/>
                <w:szCs w:val="18"/>
              </w:rPr>
              <w:t>*0.2</w:t>
            </w:r>
            <w:r w:rsidRPr="00D65E58">
              <w:rPr>
                <w:rFonts w:ascii="Courier New" w:eastAsia="Times New Roman" w:hAnsi="Courier New" w:cs="Courier New"/>
                <w:sz w:val="18"/>
                <w:szCs w:val="18"/>
              </w:rPr>
              <w:t xml:space="preserve"> for </w:t>
            </w:r>
            <w:proofErr w:type="spellStart"/>
            <w:r w:rsidRPr="00D65E58">
              <w:rPr>
                <w:rFonts w:ascii="Courier New" w:eastAsia="Times New Roman" w:hAnsi="Courier New" w:cs="Courier New"/>
                <w:sz w:val="18"/>
                <w:szCs w:val="18"/>
              </w:rPr>
              <w:t>i</w:t>
            </w:r>
            <w:proofErr w:type="spellEnd"/>
            <w:r w:rsidRPr="00D65E58">
              <w:rPr>
                <w:rFonts w:ascii="Courier New" w:eastAsia="Times New Roman" w:hAnsi="Courier New" w:cs="Courier New"/>
                <w:sz w:val="18"/>
                <w:szCs w:val="18"/>
              </w:rPr>
              <w:t xml:space="preserve"> in range(15) ]</w:t>
            </w:r>
          </w:p>
        </w:tc>
        <w:tc>
          <w:tcPr>
            <w:tcW w:w="3240" w:type="dxa"/>
          </w:tcPr>
          <w:p w14:paraId="49827B4B" w14:textId="77777777" w:rsidR="00D65E58" w:rsidRPr="00D15C17" w:rsidRDefault="00D65E58" w:rsidP="003E613D">
            <w:pPr>
              <w:spacing w:line="285" w:lineRule="atLeast"/>
              <w:rPr>
                <w:rFonts w:ascii="Courier New" w:eastAsia="Times New Roman" w:hAnsi="Courier New" w:cs="Courier New"/>
                <w:sz w:val="22"/>
                <w:szCs w:val="22"/>
              </w:rPr>
            </w:pPr>
          </w:p>
        </w:tc>
      </w:tr>
      <w:tr w:rsidR="00D65E58" w14:paraId="0B89892F" w14:textId="77777777" w:rsidTr="00150C6A">
        <w:tc>
          <w:tcPr>
            <w:tcW w:w="6475" w:type="dxa"/>
          </w:tcPr>
          <w:p w14:paraId="55AA609D" w14:textId="77777777" w:rsidR="00D65E58" w:rsidRPr="00D15C17" w:rsidRDefault="00D65E58" w:rsidP="00150C6A">
            <w:pPr>
              <w:shd w:val="clear" w:color="auto" w:fill="FFFFFE"/>
              <w:ind w:right="-108"/>
              <w:rPr>
                <w:rFonts w:ascii="Courier New" w:eastAsia="Times New Roman" w:hAnsi="Courier New" w:cs="Courier New"/>
              </w:rPr>
            </w:pPr>
            <w:r w:rsidRPr="00D65E58">
              <w:rPr>
                <w:rFonts w:ascii="Courier New" w:eastAsia="Times New Roman" w:hAnsi="Courier New" w:cs="Courier New"/>
                <w:sz w:val="18"/>
                <w:szCs w:val="18"/>
              </w:rPr>
              <w:t xml:space="preserve">y=[ </w:t>
            </w:r>
            <w:proofErr w:type="spellStart"/>
            <w:r w:rsidRPr="00D65E58">
              <w:rPr>
                <w:rFonts w:ascii="Courier New" w:eastAsia="Times New Roman" w:hAnsi="Courier New" w:cs="Courier New"/>
                <w:b/>
                <w:sz w:val="18"/>
                <w:szCs w:val="18"/>
              </w:rPr>
              <w:t>i</w:t>
            </w:r>
            <w:proofErr w:type="spellEnd"/>
            <w:r w:rsidRPr="00D65E58">
              <w:rPr>
                <w:rFonts w:ascii="Courier New" w:eastAsia="Times New Roman" w:hAnsi="Courier New" w:cs="Courier New"/>
                <w:b/>
                <w:sz w:val="18"/>
                <w:szCs w:val="18"/>
              </w:rPr>
              <w:t xml:space="preserve">*0.1 if i%2==0 else </w:t>
            </w:r>
            <w:proofErr w:type="spellStart"/>
            <w:r w:rsidRPr="00D65E58">
              <w:rPr>
                <w:rFonts w:ascii="Courier New" w:eastAsia="Times New Roman" w:hAnsi="Courier New" w:cs="Courier New"/>
                <w:b/>
                <w:sz w:val="18"/>
                <w:szCs w:val="18"/>
              </w:rPr>
              <w:t>i</w:t>
            </w:r>
            <w:proofErr w:type="spellEnd"/>
            <w:r w:rsidRPr="00D65E58">
              <w:rPr>
                <w:rFonts w:ascii="Courier New" w:eastAsia="Times New Roman" w:hAnsi="Courier New" w:cs="Courier New"/>
                <w:b/>
                <w:sz w:val="18"/>
                <w:szCs w:val="18"/>
              </w:rPr>
              <w:t>*0.2</w:t>
            </w:r>
            <w:r w:rsidRPr="00D65E58">
              <w:rPr>
                <w:rFonts w:ascii="Courier New" w:eastAsia="Times New Roman" w:hAnsi="Courier New" w:cs="Courier New"/>
                <w:sz w:val="18"/>
                <w:szCs w:val="18"/>
              </w:rPr>
              <w:t xml:space="preserve"> for </w:t>
            </w:r>
            <w:proofErr w:type="spellStart"/>
            <w:r w:rsidRPr="00D65E58">
              <w:rPr>
                <w:rFonts w:ascii="Courier New" w:eastAsia="Times New Roman" w:hAnsi="Courier New" w:cs="Courier New"/>
                <w:sz w:val="18"/>
                <w:szCs w:val="18"/>
              </w:rPr>
              <w:t>i</w:t>
            </w:r>
            <w:proofErr w:type="spellEnd"/>
            <w:r w:rsidRPr="00D65E58">
              <w:rPr>
                <w:rFonts w:ascii="Courier New" w:eastAsia="Times New Roman" w:hAnsi="Courier New" w:cs="Courier New"/>
                <w:sz w:val="18"/>
                <w:szCs w:val="18"/>
              </w:rPr>
              <w:t xml:space="preserve"> in range(15) </w:t>
            </w:r>
            <w:r>
              <w:rPr>
                <w:rFonts w:ascii="Courier New" w:eastAsia="Times New Roman" w:hAnsi="Courier New" w:cs="Courier New"/>
                <w:sz w:val="18"/>
                <w:szCs w:val="18"/>
              </w:rPr>
              <w:t>if</w:t>
            </w:r>
            <w:r w:rsidR="00150C6A">
              <w:rPr>
                <w:rFonts w:ascii="Courier New" w:eastAsia="Times New Roman" w:hAnsi="Courier New" w:cs="Courier New"/>
                <w:sz w:val="18"/>
                <w:szCs w:val="18"/>
              </w:rPr>
              <w:t xml:space="preserve"> </w:t>
            </w:r>
            <w:proofErr w:type="spellStart"/>
            <w:r>
              <w:rPr>
                <w:rFonts w:ascii="Courier New" w:eastAsia="Times New Roman" w:hAnsi="Courier New" w:cs="Courier New"/>
                <w:sz w:val="18"/>
                <w:szCs w:val="18"/>
              </w:rPr>
              <w:t>i</w:t>
            </w:r>
            <w:proofErr w:type="spellEnd"/>
            <w:r>
              <w:rPr>
                <w:rFonts w:ascii="Courier New" w:eastAsia="Times New Roman" w:hAnsi="Courier New" w:cs="Courier New"/>
                <w:sz w:val="18"/>
                <w:szCs w:val="18"/>
              </w:rPr>
              <w:t xml:space="preserve"> &gt;5</w:t>
            </w:r>
            <w:r w:rsidRPr="00D65E58">
              <w:rPr>
                <w:rFonts w:ascii="Courier New" w:eastAsia="Times New Roman" w:hAnsi="Courier New" w:cs="Courier New"/>
                <w:sz w:val="18"/>
                <w:szCs w:val="18"/>
              </w:rPr>
              <w:t>]</w:t>
            </w:r>
          </w:p>
        </w:tc>
        <w:tc>
          <w:tcPr>
            <w:tcW w:w="3240" w:type="dxa"/>
          </w:tcPr>
          <w:p w14:paraId="04494FDD" w14:textId="77777777" w:rsidR="00D65E58" w:rsidRPr="00D15C17" w:rsidRDefault="00D65E58" w:rsidP="003E613D">
            <w:pPr>
              <w:spacing w:line="285" w:lineRule="atLeast"/>
              <w:rPr>
                <w:rFonts w:ascii="Courier New" w:eastAsia="Times New Roman" w:hAnsi="Courier New" w:cs="Courier New"/>
              </w:rPr>
            </w:pPr>
          </w:p>
        </w:tc>
      </w:tr>
    </w:tbl>
    <w:p w14:paraId="366096E2" w14:textId="77777777" w:rsidR="00D65E58" w:rsidRDefault="00D65E58" w:rsidP="00A91ABC">
      <w:pPr>
        <w:shd w:val="clear" w:color="auto" w:fill="FFFFFE"/>
        <w:spacing w:after="0" w:line="285" w:lineRule="atLeast"/>
        <w:rPr>
          <w:rFonts w:ascii="Courier New" w:eastAsia="Times New Roman" w:hAnsi="Courier New" w:cs="Courier New"/>
          <w:b/>
          <w:bCs/>
          <w:sz w:val="21"/>
          <w:szCs w:val="21"/>
          <w:bdr w:val="none" w:sz="0" w:space="0" w:color="auto" w:frame="1"/>
          <w:shd w:val="clear" w:color="auto" w:fill="F9F9F9"/>
        </w:rPr>
      </w:pPr>
    </w:p>
    <w:p w14:paraId="32892888" w14:textId="77777777" w:rsidR="00150C6A" w:rsidRPr="00150C6A" w:rsidRDefault="00150C6A" w:rsidP="00A91ABC">
      <w:pPr>
        <w:shd w:val="clear" w:color="auto" w:fill="FFFFFE"/>
        <w:spacing w:after="0" w:line="285" w:lineRule="atLeast"/>
        <w:rPr>
          <w:rFonts w:ascii="Century725 Cn BT" w:eastAsia="Times New Roman" w:hAnsi="Century725 Cn BT" w:cs="Courier New"/>
          <w:bCs/>
          <w:bdr w:val="none" w:sz="0" w:space="0" w:color="auto" w:frame="1"/>
          <w:shd w:val="clear" w:color="auto" w:fill="F9F9F9"/>
        </w:rPr>
      </w:pPr>
      <w:r w:rsidRPr="00150C6A">
        <w:rPr>
          <w:rFonts w:ascii="Century725 Cn BT" w:eastAsia="Times New Roman" w:hAnsi="Century725 Cn BT" w:cs="Courier New"/>
          <w:bCs/>
          <w:bdr w:val="none" w:sz="0" w:space="0" w:color="auto" w:frame="1"/>
          <w:shd w:val="clear" w:color="auto" w:fill="F9F9F9"/>
        </w:rPr>
        <w:t xml:space="preserve">Finally, we can produce lists of True and False </w:t>
      </w:r>
      <w:proofErr w:type="gramStart"/>
      <w:r w:rsidRPr="00150C6A">
        <w:rPr>
          <w:rFonts w:ascii="Century725 Cn BT" w:eastAsia="Times New Roman" w:hAnsi="Century725 Cn BT" w:cs="Courier New"/>
          <w:bCs/>
          <w:bdr w:val="none" w:sz="0" w:space="0" w:color="auto" w:frame="1"/>
          <w:shd w:val="clear" w:color="auto" w:fill="F9F9F9"/>
        </w:rPr>
        <w:t>as a result of</w:t>
      </w:r>
      <w:proofErr w:type="gramEnd"/>
      <w:r w:rsidRPr="00150C6A">
        <w:rPr>
          <w:rFonts w:ascii="Century725 Cn BT" w:eastAsia="Times New Roman" w:hAnsi="Century725 Cn BT" w:cs="Courier New"/>
          <w:bCs/>
          <w:bdr w:val="none" w:sz="0" w:space="0" w:color="auto" w:frame="1"/>
          <w:shd w:val="clear" w:color="auto" w:fill="F9F9F9"/>
        </w:rPr>
        <w:t xml:space="preserve"> a condition we specify:</w:t>
      </w:r>
    </w:p>
    <w:p w14:paraId="52E4A75F" w14:textId="1AED7F9B" w:rsidR="00150C6A" w:rsidRDefault="00150C6A" w:rsidP="00150C6A">
      <w:pPr>
        <w:shd w:val="clear" w:color="auto" w:fill="FFFFFE"/>
        <w:spacing w:after="0" w:line="285" w:lineRule="atLeast"/>
        <w:rPr>
          <w:rFonts w:ascii="Courier New" w:eastAsia="Times New Roman" w:hAnsi="Courier New" w:cs="Courier New"/>
          <w:bCs/>
          <w:sz w:val="21"/>
          <w:szCs w:val="21"/>
          <w:bdr w:val="none" w:sz="0" w:space="0" w:color="auto" w:frame="1"/>
          <w:shd w:val="clear" w:color="auto" w:fill="F9F9F9"/>
        </w:rPr>
      </w:pPr>
      <w:r>
        <w:rPr>
          <w:rFonts w:ascii="Courier New" w:eastAsia="Times New Roman" w:hAnsi="Courier New" w:cs="Courier New"/>
          <w:bCs/>
          <w:sz w:val="21"/>
          <w:szCs w:val="21"/>
          <w:bdr w:val="none" w:sz="0" w:space="0" w:color="auto" w:frame="1"/>
          <w:shd w:val="clear" w:color="auto" w:fill="F9F9F9"/>
        </w:rPr>
        <w:t>y</w:t>
      </w:r>
      <w:r w:rsidRPr="00D15C17">
        <w:rPr>
          <w:rFonts w:ascii="Courier New" w:eastAsia="Times New Roman" w:hAnsi="Courier New" w:cs="Courier New"/>
          <w:bCs/>
          <w:sz w:val="21"/>
          <w:szCs w:val="21"/>
          <w:bdr w:val="none" w:sz="0" w:space="0" w:color="auto" w:frame="1"/>
          <w:shd w:val="clear" w:color="auto" w:fill="F9F9F9"/>
        </w:rPr>
        <w:t>=[</w:t>
      </w:r>
      <w:r w:rsidRPr="00D65E58">
        <w:rPr>
          <w:rFonts w:ascii="Courier New" w:eastAsia="Times New Roman" w:hAnsi="Courier New" w:cs="Courier New"/>
          <w:b/>
          <w:sz w:val="21"/>
          <w:szCs w:val="21"/>
          <w:bdr w:val="none" w:sz="0" w:space="0" w:color="auto" w:frame="1"/>
          <w:shd w:val="clear" w:color="auto" w:fill="F9F9F9"/>
        </w:rPr>
        <w:t>i</w:t>
      </w:r>
      <w:r>
        <w:rPr>
          <w:rFonts w:ascii="Courier New" w:eastAsia="Times New Roman" w:hAnsi="Courier New" w:cs="Courier New"/>
          <w:b/>
          <w:sz w:val="21"/>
          <w:szCs w:val="21"/>
          <w:bdr w:val="none" w:sz="0" w:space="0" w:color="auto" w:frame="1"/>
          <w:shd w:val="clear" w:color="auto" w:fill="F9F9F9"/>
        </w:rPr>
        <w:t>&gt;2</w:t>
      </w:r>
      <w:r w:rsidRPr="00D65E58">
        <w:rPr>
          <w:rFonts w:ascii="Courier New" w:eastAsia="Times New Roman" w:hAnsi="Courier New" w:cs="Courier New"/>
          <w:b/>
          <w:sz w:val="21"/>
          <w:szCs w:val="21"/>
          <w:bdr w:val="none" w:sz="0" w:space="0" w:color="auto" w:frame="1"/>
          <w:shd w:val="clear" w:color="auto" w:fill="F9F9F9"/>
        </w:rPr>
        <w:t xml:space="preserve"> </w:t>
      </w:r>
      <w:r w:rsidRPr="00D65E58">
        <w:rPr>
          <w:rFonts w:ascii="Courier New" w:eastAsia="Times New Roman" w:hAnsi="Courier New" w:cs="Courier New"/>
          <w:bCs/>
          <w:sz w:val="21"/>
          <w:szCs w:val="21"/>
          <w:bdr w:val="none" w:sz="0" w:space="0" w:color="auto" w:frame="1"/>
          <w:shd w:val="clear" w:color="auto" w:fill="F9F9F9"/>
        </w:rPr>
        <w:t>for</w:t>
      </w:r>
      <w:r w:rsidRPr="00D65E58">
        <w:rPr>
          <w:rFonts w:ascii="Courier New" w:eastAsia="Times New Roman" w:hAnsi="Courier New" w:cs="Courier New"/>
          <w:sz w:val="21"/>
          <w:szCs w:val="21"/>
          <w:bdr w:val="none" w:sz="0" w:space="0" w:color="auto" w:frame="1"/>
          <w:shd w:val="clear" w:color="auto" w:fill="F9F9F9"/>
        </w:rPr>
        <w:t xml:space="preserve"> i </w:t>
      </w:r>
      <w:r w:rsidRPr="00D65E58">
        <w:rPr>
          <w:rFonts w:ascii="Courier New" w:eastAsia="Times New Roman" w:hAnsi="Courier New" w:cs="Courier New"/>
          <w:bCs/>
          <w:sz w:val="21"/>
          <w:szCs w:val="21"/>
          <w:bdr w:val="none" w:sz="0" w:space="0" w:color="auto" w:frame="1"/>
          <w:shd w:val="clear" w:color="auto" w:fill="F9F9F9"/>
        </w:rPr>
        <w:t>in</w:t>
      </w:r>
      <w:r w:rsidRPr="00D65E58">
        <w:rPr>
          <w:rFonts w:ascii="Courier New" w:eastAsia="Times New Roman" w:hAnsi="Courier New" w:cs="Courier New"/>
          <w:sz w:val="21"/>
          <w:szCs w:val="21"/>
          <w:bdr w:val="none" w:sz="0" w:space="0" w:color="auto" w:frame="1"/>
          <w:shd w:val="clear" w:color="auto" w:fill="F9F9F9"/>
        </w:rPr>
        <w:t xml:space="preserve"> </w:t>
      </w:r>
      <w:r w:rsidRPr="00D65E58">
        <w:rPr>
          <w:rFonts w:ascii="Courier New" w:eastAsia="Times New Roman" w:hAnsi="Courier New" w:cs="Courier New"/>
          <w:bCs/>
          <w:sz w:val="21"/>
          <w:szCs w:val="21"/>
          <w:bdr w:val="none" w:sz="0" w:space="0" w:color="auto" w:frame="1"/>
          <w:shd w:val="clear" w:color="auto" w:fill="F9F9F9"/>
        </w:rPr>
        <w:t>[1,2,3</w:t>
      </w:r>
      <w:r>
        <w:rPr>
          <w:rFonts w:ascii="Courier New" w:eastAsia="Times New Roman" w:hAnsi="Courier New" w:cs="Courier New"/>
          <w:bCs/>
          <w:sz w:val="21"/>
          <w:szCs w:val="21"/>
          <w:bdr w:val="none" w:sz="0" w:space="0" w:color="auto" w:frame="1"/>
          <w:shd w:val="clear" w:color="auto" w:fill="F9F9F9"/>
        </w:rPr>
        <w:t>,4,5</w:t>
      </w:r>
      <w:r w:rsidRPr="00D65E58">
        <w:rPr>
          <w:rFonts w:ascii="Courier New" w:eastAsia="Times New Roman" w:hAnsi="Courier New" w:cs="Courier New"/>
          <w:bCs/>
          <w:sz w:val="21"/>
          <w:szCs w:val="21"/>
          <w:bdr w:val="none" w:sz="0" w:space="0" w:color="auto" w:frame="1"/>
          <w:shd w:val="clear" w:color="auto" w:fill="F9F9F9"/>
        </w:rPr>
        <w:t>]]</w:t>
      </w:r>
      <w:r>
        <w:rPr>
          <w:rFonts w:ascii="Courier New" w:eastAsia="Times New Roman" w:hAnsi="Courier New" w:cs="Courier New"/>
          <w:bCs/>
          <w:sz w:val="21"/>
          <w:szCs w:val="21"/>
          <w:bdr w:val="none" w:sz="0" w:space="0" w:color="auto" w:frame="1"/>
          <w:shd w:val="clear" w:color="auto" w:fill="F9F9F9"/>
        </w:rPr>
        <w:t xml:space="preserve"> </w:t>
      </w:r>
      <w:r w:rsidRPr="00150C6A">
        <w:rPr>
          <w:rFonts w:ascii="Courier New" w:eastAsia="Times New Roman" w:hAnsi="Courier New" w:cs="Courier New"/>
          <w:bCs/>
          <w:sz w:val="21"/>
          <w:szCs w:val="21"/>
          <w:bdr w:val="none" w:sz="0" w:space="0" w:color="auto" w:frame="1"/>
          <w:shd w:val="clear" w:color="auto" w:fill="F9F9F9"/>
        </w:rPr>
        <w:sym w:font="Wingdings" w:char="F0E0"/>
      </w:r>
      <w:r>
        <w:rPr>
          <w:rFonts w:ascii="Courier New" w:eastAsia="Times New Roman" w:hAnsi="Courier New" w:cs="Courier New"/>
          <w:bCs/>
          <w:sz w:val="21"/>
          <w:szCs w:val="21"/>
          <w:bdr w:val="none" w:sz="0" w:space="0" w:color="auto" w:frame="1"/>
          <w:shd w:val="clear" w:color="auto" w:fill="F9F9F9"/>
        </w:rPr>
        <w:t xml:space="preserve"> [False,</w:t>
      </w:r>
      <w:r w:rsidRPr="00150C6A">
        <w:rPr>
          <w:rFonts w:ascii="Courier New" w:eastAsia="Times New Roman" w:hAnsi="Courier New" w:cs="Courier New"/>
          <w:bCs/>
          <w:sz w:val="21"/>
          <w:szCs w:val="21"/>
          <w:bdr w:val="none" w:sz="0" w:space="0" w:color="auto" w:frame="1"/>
          <w:shd w:val="clear" w:color="auto" w:fill="F9F9F9"/>
        </w:rPr>
        <w:t xml:space="preserve"> </w:t>
      </w:r>
      <w:r>
        <w:rPr>
          <w:rFonts w:ascii="Courier New" w:eastAsia="Times New Roman" w:hAnsi="Courier New" w:cs="Courier New"/>
          <w:bCs/>
          <w:sz w:val="21"/>
          <w:szCs w:val="21"/>
          <w:bdr w:val="none" w:sz="0" w:space="0" w:color="auto" w:frame="1"/>
          <w:shd w:val="clear" w:color="auto" w:fill="F9F9F9"/>
        </w:rPr>
        <w:t>False,</w:t>
      </w:r>
      <w:r w:rsidR="002A071E">
        <w:rPr>
          <w:rFonts w:ascii="Courier New" w:eastAsia="Times New Roman" w:hAnsi="Courier New" w:cs="Courier New"/>
          <w:bCs/>
          <w:sz w:val="21"/>
          <w:szCs w:val="21"/>
          <w:bdr w:val="none" w:sz="0" w:space="0" w:color="auto" w:frame="1"/>
          <w:shd w:val="clear" w:color="auto" w:fill="F9F9F9"/>
        </w:rPr>
        <w:t xml:space="preserve"> </w:t>
      </w:r>
      <w:r>
        <w:rPr>
          <w:rFonts w:ascii="Courier New" w:eastAsia="Times New Roman" w:hAnsi="Courier New" w:cs="Courier New"/>
          <w:bCs/>
          <w:sz w:val="21"/>
          <w:szCs w:val="21"/>
          <w:bdr w:val="none" w:sz="0" w:space="0" w:color="auto" w:frame="1"/>
          <w:shd w:val="clear" w:color="auto" w:fill="F9F9F9"/>
        </w:rPr>
        <w:t>True,</w:t>
      </w:r>
      <w:r w:rsidR="002A071E">
        <w:rPr>
          <w:rFonts w:ascii="Courier New" w:eastAsia="Times New Roman" w:hAnsi="Courier New" w:cs="Courier New"/>
          <w:bCs/>
          <w:sz w:val="21"/>
          <w:szCs w:val="21"/>
          <w:bdr w:val="none" w:sz="0" w:space="0" w:color="auto" w:frame="1"/>
          <w:shd w:val="clear" w:color="auto" w:fill="F9F9F9"/>
        </w:rPr>
        <w:t xml:space="preserve"> </w:t>
      </w:r>
      <w:r>
        <w:rPr>
          <w:rFonts w:ascii="Courier New" w:eastAsia="Times New Roman" w:hAnsi="Courier New" w:cs="Courier New"/>
          <w:bCs/>
          <w:sz w:val="21"/>
          <w:szCs w:val="21"/>
          <w:bdr w:val="none" w:sz="0" w:space="0" w:color="auto" w:frame="1"/>
          <w:shd w:val="clear" w:color="auto" w:fill="F9F9F9"/>
        </w:rPr>
        <w:t>True,</w:t>
      </w:r>
      <w:r w:rsidR="002A071E">
        <w:rPr>
          <w:rFonts w:ascii="Courier New" w:eastAsia="Times New Roman" w:hAnsi="Courier New" w:cs="Courier New"/>
          <w:bCs/>
          <w:sz w:val="21"/>
          <w:szCs w:val="21"/>
          <w:bdr w:val="none" w:sz="0" w:space="0" w:color="auto" w:frame="1"/>
          <w:shd w:val="clear" w:color="auto" w:fill="F9F9F9"/>
        </w:rPr>
        <w:t xml:space="preserve"> </w:t>
      </w:r>
      <w:r>
        <w:rPr>
          <w:rFonts w:ascii="Courier New" w:eastAsia="Times New Roman" w:hAnsi="Courier New" w:cs="Courier New"/>
          <w:bCs/>
          <w:sz w:val="21"/>
          <w:szCs w:val="21"/>
          <w:bdr w:val="none" w:sz="0" w:space="0" w:color="auto" w:frame="1"/>
          <w:shd w:val="clear" w:color="auto" w:fill="F9F9F9"/>
        </w:rPr>
        <w:t>True]</w:t>
      </w:r>
    </w:p>
    <w:p w14:paraId="2D4C479A" w14:textId="77777777" w:rsidR="002A071E" w:rsidRDefault="002A071E" w:rsidP="00150C6A">
      <w:pPr>
        <w:shd w:val="clear" w:color="auto" w:fill="FFFFFE"/>
        <w:spacing w:after="0" w:line="285" w:lineRule="atLeast"/>
        <w:rPr>
          <w:rFonts w:ascii="Courier New" w:eastAsia="Times New Roman" w:hAnsi="Courier New" w:cs="Courier New"/>
          <w:bCs/>
          <w:sz w:val="21"/>
          <w:szCs w:val="21"/>
          <w:bdr w:val="none" w:sz="0" w:space="0" w:color="auto" w:frame="1"/>
          <w:shd w:val="clear" w:color="auto" w:fill="F9F9F9"/>
        </w:rPr>
      </w:pPr>
    </w:p>
    <w:p w14:paraId="28F5C9AB" w14:textId="77777777" w:rsidR="00150C6A" w:rsidRPr="00D65E58" w:rsidRDefault="00150C6A" w:rsidP="00150C6A">
      <w:pPr>
        <w:spacing w:after="0" w:line="285" w:lineRule="atLeast"/>
        <w:rPr>
          <w:rFonts w:ascii="Courier New" w:eastAsia="Times New Roman" w:hAnsi="Courier New" w:cs="Courier New"/>
          <w:b/>
          <w:bCs/>
          <w:sz w:val="21"/>
          <w:szCs w:val="21"/>
          <w:bdr w:val="none" w:sz="0" w:space="0" w:color="auto" w:frame="1"/>
          <w:shd w:val="clear" w:color="auto" w:fill="F9F9F9"/>
        </w:rPr>
      </w:pPr>
      <w:proofErr w:type="gramStart"/>
      <w:r>
        <w:rPr>
          <w:rFonts w:ascii="Century725 Cn BT" w:eastAsia="Times New Roman" w:hAnsi="Century725 Cn BT" w:cs="Courier New"/>
          <w:b/>
          <w:color w:val="000000"/>
          <w:sz w:val="28"/>
          <w:szCs w:val="28"/>
        </w:rPr>
        <w:t xml:space="preserve">EXERCISES  </w:t>
      </w:r>
      <w:r>
        <w:rPr>
          <w:rFonts w:ascii="Century725 Cn BT" w:eastAsia="Times New Roman" w:hAnsi="Century725 Cn BT" w:cs="Courier New"/>
          <w:color w:val="000000"/>
          <w:sz w:val="24"/>
          <w:szCs w:val="24"/>
        </w:rPr>
        <w:t>Write</w:t>
      </w:r>
      <w:proofErr w:type="gramEnd"/>
      <w:r>
        <w:rPr>
          <w:rFonts w:ascii="Century725 Cn BT" w:eastAsia="Times New Roman" w:hAnsi="Century725 Cn BT" w:cs="Courier New"/>
          <w:color w:val="000000"/>
          <w:sz w:val="24"/>
          <w:szCs w:val="24"/>
        </w:rPr>
        <w:t xml:space="preserve"> list comprehension for the following cases, with </w:t>
      </w:r>
      <w:r>
        <w:rPr>
          <w:rFonts w:ascii="Century725 Cn BT" w:eastAsia="Times New Roman" w:hAnsi="Century725 Cn BT" w:cs="Courier New"/>
          <w:b/>
          <w:color w:val="000000"/>
          <w:sz w:val="28"/>
          <w:szCs w:val="28"/>
        </w:rPr>
        <w:t>x</w:t>
      </w:r>
      <w:proofErr w:type="gramStart"/>
      <w:r>
        <w:rPr>
          <w:rFonts w:ascii="Century725 Cn BT" w:eastAsia="Times New Roman" w:hAnsi="Century725 Cn BT" w:cs="Courier New"/>
          <w:b/>
          <w:color w:val="000000"/>
          <w:sz w:val="28"/>
          <w:szCs w:val="28"/>
        </w:rPr>
        <w:t>=[</w:t>
      </w:r>
      <w:proofErr w:type="gramEnd"/>
      <w:r>
        <w:rPr>
          <w:rFonts w:ascii="Century725 Cn BT" w:eastAsia="Times New Roman" w:hAnsi="Century725 Cn BT" w:cs="Courier New"/>
          <w:b/>
          <w:color w:val="000000"/>
          <w:sz w:val="28"/>
          <w:szCs w:val="28"/>
        </w:rPr>
        <w:t>0,1,2,3,4,5,6,7,8,9,10]</w:t>
      </w:r>
    </w:p>
    <w:tbl>
      <w:tblPr>
        <w:tblStyle w:val="TableGrid"/>
        <w:tblW w:w="0" w:type="auto"/>
        <w:tblLook w:val="04A0" w:firstRow="1" w:lastRow="0" w:firstColumn="1" w:lastColumn="0" w:noHBand="0" w:noVBand="1"/>
      </w:tblPr>
      <w:tblGrid>
        <w:gridCol w:w="4694"/>
        <w:gridCol w:w="4656"/>
      </w:tblGrid>
      <w:tr w:rsidR="00150C6A" w14:paraId="254D18DE" w14:textId="77777777" w:rsidTr="003E613D">
        <w:tc>
          <w:tcPr>
            <w:tcW w:w="4814" w:type="dxa"/>
          </w:tcPr>
          <w:p w14:paraId="78467D02" w14:textId="77777777" w:rsidR="00150C6A" w:rsidRDefault="00150C6A" w:rsidP="00150C6A">
            <w:pPr>
              <w:spacing w:line="285" w:lineRule="atLeast"/>
              <w:rPr>
                <w:rFonts w:ascii="Courier New" w:eastAsia="Times New Roman" w:hAnsi="Courier New" w:cs="Courier New"/>
                <w:b/>
                <w:bCs/>
                <w:sz w:val="21"/>
                <w:szCs w:val="21"/>
                <w:bdr w:val="none" w:sz="0" w:space="0" w:color="auto" w:frame="1"/>
                <w:shd w:val="clear" w:color="auto" w:fill="F9F9F9"/>
              </w:rPr>
            </w:pPr>
            <w:r>
              <w:rPr>
                <w:rFonts w:ascii="Courier New" w:eastAsia="Times New Roman" w:hAnsi="Courier New" w:cs="Courier New"/>
                <w:b/>
                <w:bCs/>
                <w:sz w:val="21"/>
                <w:szCs w:val="21"/>
                <w:bdr w:val="none" w:sz="0" w:space="0" w:color="auto" w:frame="1"/>
                <w:shd w:val="clear" w:color="auto" w:fill="F9F9F9"/>
              </w:rPr>
              <w:t>Y has True if element of x is odd, otherwise False</w:t>
            </w:r>
          </w:p>
        </w:tc>
        <w:tc>
          <w:tcPr>
            <w:tcW w:w="4814" w:type="dxa"/>
          </w:tcPr>
          <w:p w14:paraId="4336B867" w14:textId="77777777" w:rsidR="00150C6A" w:rsidRDefault="00150C6A" w:rsidP="003E613D">
            <w:pPr>
              <w:spacing w:line="285" w:lineRule="atLeast"/>
              <w:rPr>
                <w:rFonts w:ascii="Courier New" w:eastAsia="Times New Roman" w:hAnsi="Courier New" w:cs="Courier New"/>
                <w:b/>
                <w:bCs/>
                <w:sz w:val="21"/>
                <w:szCs w:val="21"/>
                <w:bdr w:val="none" w:sz="0" w:space="0" w:color="auto" w:frame="1"/>
                <w:shd w:val="clear" w:color="auto" w:fill="F9F9F9"/>
              </w:rPr>
            </w:pPr>
          </w:p>
        </w:tc>
      </w:tr>
      <w:tr w:rsidR="00150C6A" w14:paraId="62AD5B2D" w14:textId="77777777" w:rsidTr="003E613D">
        <w:tc>
          <w:tcPr>
            <w:tcW w:w="4814" w:type="dxa"/>
          </w:tcPr>
          <w:p w14:paraId="19BFC123" w14:textId="77777777" w:rsidR="00150C6A" w:rsidRDefault="00150C6A" w:rsidP="00150C6A">
            <w:pPr>
              <w:spacing w:line="285" w:lineRule="atLeast"/>
              <w:rPr>
                <w:rFonts w:ascii="Courier New" w:eastAsia="Times New Roman" w:hAnsi="Courier New" w:cs="Courier New"/>
                <w:b/>
                <w:bCs/>
                <w:sz w:val="21"/>
                <w:szCs w:val="21"/>
                <w:bdr w:val="none" w:sz="0" w:space="0" w:color="auto" w:frame="1"/>
                <w:shd w:val="clear" w:color="auto" w:fill="F9F9F9"/>
              </w:rPr>
            </w:pPr>
            <w:r>
              <w:rPr>
                <w:rFonts w:ascii="Courier New" w:eastAsia="Times New Roman" w:hAnsi="Courier New" w:cs="Courier New"/>
                <w:b/>
                <w:bCs/>
                <w:sz w:val="21"/>
                <w:szCs w:val="21"/>
                <w:bdr w:val="none" w:sz="0" w:space="0" w:color="auto" w:frame="1"/>
                <w:shd w:val="clear" w:color="auto" w:fill="F9F9F9"/>
              </w:rPr>
              <w:t>Y has True if element of x is greater than 7 or less than 3</w:t>
            </w:r>
          </w:p>
        </w:tc>
        <w:tc>
          <w:tcPr>
            <w:tcW w:w="4814" w:type="dxa"/>
          </w:tcPr>
          <w:p w14:paraId="6C610FF0" w14:textId="77777777" w:rsidR="00150C6A" w:rsidRDefault="00150C6A" w:rsidP="003E613D">
            <w:pPr>
              <w:spacing w:line="285" w:lineRule="atLeast"/>
              <w:rPr>
                <w:rFonts w:ascii="Courier New" w:eastAsia="Times New Roman" w:hAnsi="Courier New" w:cs="Courier New"/>
                <w:b/>
                <w:bCs/>
                <w:sz w:val="21"/>
                <w:szCs w:val="21"/>
                <w:bdr w:val="none" w:sz="0" w:space="0" w:color="auto" w:frame="1"/>
                <w:shd w:val="clear" w:color="auto" w:fill="F9F9F9"/>
              </w:rPr>
            </w:pPr>
          </w:p>
        </w:tc>
      </w:tr>
    </w:tbl>
    <w:p w14:paraId="2F8FCA41" w14:textId="77777777" w:rsidR="00150C6A" w:rsidRPr="00150C6A" w:rsidRDefault="00150C6A" w:rsidP="00A91ABC">
      <w:pPr>
        <w:shd w:val="clear" w:color="auto" w:fill="FFFFFE"/>
        <w:spacing w:after="0" w:line="285" w:lineRule="atLeast"/>
        <w:rPr>
          <w:rFonts w:ascii="Courier New" w:eastAsia="Times New Roman" w:hAnsi="Courier New" w:cs="Courier New"/>
          <w:bCs/>
          <w:sz w:val="24"/>
          <w:szCs w:val="24"/>
          <w:bdr w:val="none" w:sz="0" w:space="0" w:color="auto" w:frame="1"/>
          <w:shd w:val="clear" w:color="auto" w:fill="F9F9F9"/>
        </w:rPr>
      </w:pPr>
    </w:p>
    <w:p w14:paraId="3A4EF196" w14:textId="317C19B2" w:rsidR="00A91ABC" w:rsidRPr="005A6E0B" w:rsidRDefault="00150C6A" w:rsidP="00A91ABC">
      <w:pPr>
        <w:shd w:val="clear" w:color="auto" w:fill="FFFFFE"/>
        <w:spacing w:after="0" w:line="285" w:lineRule="atLeast"/>
        <w:rPr>
          <w:rFonts w:ascii="Courier New" w:eastAsia="Times New Roman" w:hAnsi="Courier New" w:cs="Courier New"/>
          <w:color w:val="000000"/>
          <w:sz w:val="24"/>
          <w:szCs w:val="24"/>
        </w:rPr>
      </w:pPr>
      <w:r w:rsidRPr="00150C6A">
        <w:rPr>
          <w:rFonts w:ascii="Century725 Cn BT" w:eastAsia="Times New Roman" w:hAnsi="Century725 Cn BT" w:cs="Courier New"/>
          <w:color w:val="000000"/>
          <w:sz w:val="24"/>
          <w:szCs w:val="24"/>
        </w:rPr>
        <w:t xml:space="preserve">So </w:t>
      </w:r>
      <w:r w:rsidR="002A071E" w:rsidRPr="00150C6A">
        <w:rPr>
          <w:rFonts w:ascii="Century725 Cn BT" w:eastAsia="Times New Roman" w:hAnsi="Century725 Cn BT" w:cs="Courier New"/>
          <w:color w:val="000000"/>
          <w:sz w:val="24"/>
          <w:szCs w:val="24"/>
        </w:rPr>
        <w:t>far,</w:t>
      </w:r>
      <w:r w:rsidRPr="00150C6A">
        <w:rPr>
          <w:rFonts w:ascii="Century725 Cn BT" w:eastAsia="Times New Roman" w:hAnsi="Century725 Cn BT" w:cs="Courier New"/>
          <w:color w:val="000000"/>
          <w:sz w:val="24"/>
          <w:szCs w:val="24"/>
        </w:rPr>
        <w:t xml:space="preserve"> we have used numerical lists. But strings (which are lists of characters) can also be processed likewise</w:t>
      </w:r>
      <w:r w:rsidR="005A6E0B">
        <w:rPr>
          <w:rFonts w:ascii="Century725 Cn BT" w:eastAsia="Times New Roman" w:hAnsi="Century725 Cn BT" w:cs="Courier New"/>
          <w:color w:val="000000"/>
          <w:sz w:val="24"/>
          <w:szCs w:val="24"/>
        </w:rPr>
        <w:t xml:space="preserve">. </w:t>
      </w:r>
    </w:p>
    <w:p w14:paraId="0196D665" w14:textId="77777777" w:rsidR="005A6E0B" w:rsidRPr="00D15C17" w:rsidRDefault="005A6E0B" w:rsidP="005A6E0B">
      <w:pPr>
        <w:spacing w:after="0"/>
        <w:rPr>
          <w:rFonts w:ascii="Courier New" w:eastAsia="Times New Roman" w:hAnsi="Courier New" w:cs="Courier New"/>
        </w:rPr>
      </w:pPr>
      <w:r w:rsidRPr="00D15C17">
        <w:rPr>
          <w:rFonts w:ascii="Courier New" w:eastAsia="Times New Roman" w:hAnsi="Courier New" w:cs="Courier New"/>
        </w:rPr>
        <w:t>x = "</w:t>
      </w:r>
      <w:proofErr w:type="spellStart"/>
      <w:r w:rsidRPr="00D15C17">
        <w:rPr>
          <w:rFonts w:ascii="Courier New" w:eastAsia="Times New Roman" w:hAnsi="Courier New" w:cs="Courier New"/>
        </w:rPr>
        <w:t>janaganamana</w:t>
      </w:r>
      <w:proofErr w:type="spellEnd"/>
      <w:r w:rsidRPr="00D15C17">
        <w:rPr>
          <w:rFonts w:ascii="Courier New" w:eastAsia="Times New Roman" w:hAnsi="Courier New" w:cs="Courier New"/>
        </w:rPr>
        <w:t>"</w:t>
      </w:r>
    </w:p>
    <w:p w14:paraId="12AB9E6F" w14:textId="1D513465" w:rsidR="005A6E0B" w:rsidRPr="00150C6A" w:rsidRDefault="005A6E0B" w:rsidP="005A6E0B">
      <w:pPr>
        <w:shd w:val="clear" w:color="auto" w:fill="FFFFFE"/>
        <w:spacing w:after="0" w:line="285" w:lineRule="atLeast"/>
        <w:rPr>
          <w:rFonts w:ascii="Century725 Cn BT" w:eastAsia="Times New Roman" w:hAnsi="Century725 Cn BT" w:cs="Courier New"/>
          <w:color w:val="000000"/>
          <w:sz w:val="24"/>
          <w:szCs w:val="24"/>
        </w:rPr>
      </w:pPr>
      <w:r w:rsidRPr="00D15C17">
        <w:rPr>
          <w:rFonts w:ascii="Courier New" w:eastAsia="Times New Roman" w:hAnsi="Courier New" w:cs="Courier New"/>
        </w:rPr>
        <w:t xml:space="preserve">y = </w:t>
      </w:r>
      <w:r w:rsidR="002A071E">
        <w:rPr>
          <w:rFonts w:ascii="Courier New" w:eastAsia="Times New Roman" w:hAnsi="Courier New" w:cs="Courier New"/>
        </w:rPr>
        <w:t>[</w:t>
      </w:r>
      <w:proofErr w:type="spellStart"/>
      <w:r w:rsidRPr="00D15C17">
        <w:rPr>
          <w:rFonts w:ascii="Courier New" w:eastAsia="Times New Roman" w:hAnsi="Courier New" w:cs="Courier New"/>
        </w:rPr>
        <w:t>i</w:t>
      </w:r>
      <w:proofErr w:type="spellEnd"/>
      <w:r w:rsidRPr="00D15C17">
        <w:rPr>
          <w:rFonts w:ascii="Courier New" w:eastAsia="Times New Roman" w:hAnsi="Courier New" w:cs="Courier New"/>
        </w:rPr>
        <w:t xml:space="preserve"> for </w:t>
      </w:r>
      <w:proofErr w:type="spellStart"/>
      <w:r w:rsidRPr="00D15C17">
        <w:rPr>
          <w:rFonts w:ascii="Courier New" w:eastAsia="Times New Roman" w:hAnsi="Courier New" w:cs="Courier New"/>
        </w:rPr>
        <w:t>i</w:t>
      </w:r>
      <w:proofErr w:type="spellEnd"/>
      <w:r w:rsidRPr="00D15C17">
        <w:rPr>
          <w:rFonts w:ascii="Courier New" w:eastAsia="Times New Roman" w:hAnsi="Courier New" w:cs="Courier New"/>
        </w:rPr>
        <w:t xml:space="preserve"> in x if </w:t>
      </w:r>
      <w:proofErr w:type="spellStart"/>
      <w:r w:rsidRPr="00D15C17">
        <w:rPr>
          <w:rFonts w:ascii="Courier New" w:eastAsia="Times New Roman" w:hAnsi="Courier New" w:cs="Courier New"/>
        </w:rPr>
        <w:t>i</w:t>
      </w:r>
      <w:proofErr w:type="spellEnd"/>
      <w:r>
        <w:rPr>
          <w:rFonts w:ascii="Courier New" w:eastAsia="Times New Roman" w:hAnsi="Courier New" w:cs="Courier New"/>
        </w:rPr>
        <w:t>==’a</w:t>
      </w:r>
      <w:proofErr w:type="gramStart"/>
      <w:r>
        <w:rPr>
          <w:rFonts w:ascii="Courier New" w:eastAsia="Times New Roman" w:hAnsi="Courier New" w:cs="Courier New"/>
        </w:rPr>
        <w:t xml:space="preserve">’ </w:t>
      </w:r>
      <w:r w:rsidR="002A071E">
        <w:rPr>
          <w:rFonts w:ascii="Courier New" w:eastAsia="Times New Roman" w:hAnsi="Courier New" w:cs="Courier New"/>
        </w:rPr>
        <w:t>]</w:t>
      </w:r>
      <w:proofErr w:type="gramEnd"/>
      <w:r>
        <w:rPr>
          <w:rFonts w:ascii="Courier New" w:eastAsia="Times New Roman" w:hAnsi="Courier New" w:cs="Courier New"/>
        </w:rPr>
        <w:t xml:space="preserve"> </w:t>
      </w:r>
      <w:r w:rsidRPr="005A6E0B">
        <w:rPr>
          <w:rFonts w:ascii="Courier New" w:eastAsia="Times New Roman" w:hAnsi="Courier New" w:cs="Courier New"/>
        </w:rPr>
        <w:sym w:font="Wingdings" w:char="F0E0"/>
      </w:r>
      <w:r>
        <w:rPr>
          <w:rFonts w:ascii="Courier New" w:eastAsia="Times New Roman" w:hAnsi="Courier New" w:cs="Courier New"/>
        </w:rPr>
        <w:t xml:space="preserve"> [a </w:t>
      </w:r>
      <w:proofErr w:type="spellStart"/>
      <w:r>
        <w:rPr>
          <w:rFonts w:ascii="Courier New" w:eastAsia="Times New Roman" w:hAnsi="Courier New" w:cs="Courier New"/>
        </w:rPr>
        <w:t>a</w:t>
      </w:r>
      <w:proofErr w:type="spellEnd"/>
      <w:r>
        <w:rPr>
          <w:rFonts w:ascii="Courier New" w:eastAsia="Times New Roman" w:hAnsi="Courier New" w:cs="Courier New"/>
        </w:rPr>
        <w:t xml:space="preserve"> </w:t>
      </w:r>
      <w:proofErr w:type="spellStart"/>
      <w:r>
        <w:rPr>
          <w:rFonts w:ascii="Courier New" w:eastAsia="Times New Roman" w:hAnsi="Courier New" w:cs="Courier New"/>
        </w:rPr>
        <w:t>a</w:t>
      </w:r>
      <w:proofErr w:type="spellEnd"/>
      <w:r>
        <w:rPr>
          <w:rFonts w:ascii="Courier New" w:eastAsia="Times New Roman" w:hAnsi="Courier New" w:cs="Courier New"/>
        </w:rPr>
        <w:t xml:space="preserve"> </w:t>
      </w:r>
      <w:proofErr w:type="spellStart"/>
      <w:r>
        <w:rPr>
          <w:rFonts w:ascii="Courier New" w:eastAsia="Times New Roman" w:hAnsi="Courier New" w:cs="Courier New"/>
        </w:rPr>
        <w:t>a</w:t>
      </w:r>
      <w:proofErr w:type="spellEnd"/>
      <w:r>
        <w:rPr>
          <w:rFonts w:ascii="Courier New" w:eastAsia="Times New Roman" w:hAnsi="Courier New" w:cs="Courier New"/>
        </w:rPr>
        <w:t xml:space="preserve"> </w:t>
      </w:r>
      <w:proofErr w:type="spellStart"/>
      <w:r>
        <w:rPr>
          <w:rFonts w:ascii="Courier New" w:eastAsia="Times New Roman" w:hAnsi="Courier New" w:cs="Courier New"/>
        </w:rPr>
        <w:t>a</w:t>
      </w:r>
      <w:proofErr w:type="spellEnd"/>
      <w:r>
        <w:rPr>
          <w:rFonts w:ascii="Courier New" w:eastAsia="Times New Roman" w:hAnsi="Courier New" w:cs="Courier New"/>
        </w:rPr>
        <w:t xml:space="preserve"> a]</w:t>
      </w:r>
    </w:p>
    <w:tbl>
      <w:tblPr>
        <w:tblStyle w:val="TableGrid"/>
        <w:tblW w:w="9723" w:type="dxa"/>
        <w:tblLook w:val="04A0" w:firstRow="1" w:lastRow="0" w:firstColumn="1" w:lastColumn="0" w:noHBand="0" w:noVBand="1"/>
      </w:tblPr>
      <w:tblGrid>
        <w:gridCol w:w="6172"/>
        <w:gridCol w:w="3551"/>
      </w:tblGrid>
      <w:tr w:rsidR="00A72C95" w:rsidRPr="00D15C17" w14:paraId="0916652E" w14:textId="77777777" w:rsidTr="005A6E0B">
        <w:trPr>
          <w:trHeight w:val="766"/>
        </w:trPr>
        <w:tc>
          <w:tcPr>
            <w:tcW w:w="6172" w:type="dxa"/>
          </w:tcPr>
          <w:p w14:paraId="5CE9D593" w14:textId="77777777" w:rsidR="005A6E0B" w:rsidRPr="005A6E0B" w:rsidRDefault="005A6E0B" w:rsidP="005A6E0B">
            <w:pPr>
              <w:rPr>
                <w:rFonts w:ascii="Courier New" w:eastAsia="Times New Roman" w:hAnsi="Courier New" w:cs="Courier New"/>
                <w:sz w:val="22"/>
                <w:szCs w:val="22"/>
              </w:rPr>
            </w:pPr>
            <w:r w:rsidRPr="005A6E0B">
              <w:rPr>
                <w:rFonts w:ascii="Courier New" w:eastAsia="Times New Roman" w:hAnsi="Courier New" w:cs="Courier New"/>
                <w:sz w:val="22"/>
                <w:szCs w:val="22"/>
              </w:rPr>
              <w:t>x = "</w:t>
            </w:r>
            <w:proofErr w:type="spellStart"/>
            <w:r w:rsidRPr="005A6E0B">
              <w:rPr>
                <w:rFonts w:ascii="Courier New" w:eastAsia="Times New Roman" w:hAnsi="Courier New" w:cs="Courier New"/>
                <w:sz w:val="22"/>
                <w:szCs w:val="22"/>
              </w:rPr>
              <w:t>janaganamana</w:t>
            </w:r>
            <w:proofErr w:type="spellEnd"/>
            <w:r w:rsidRPr="005A6E0B">
              <w:rPr>
                <w:rFonts w:ascii="Courier New" w:eastAsia="Times New Roman" w:hAnsi="Courier New" w:cs="Courier New"/>
                <w:sz w:val="22"/>
                <w:szCs w:val="22"/>
              </w:rPr>
              <w:t>"</w:t>
            </w:r>
          </w:p>
          <w:p w14:paraId="11B35829" w14:textId="77777777" w:rsidR="005A6E0B" w:rsidRPr="005A6E0B" w:rsidRDefault="005A6E0B" w:rsidP="005A6E0B">
            <w:pPr>
              <w:rPr>
                <w:rFonts w:ascii="Courier New" w:eastAsia="Times New Roman" w:hAnsi="Courier New" w:cs="Courier New"/>
                <w:sz w:val="22"/>
                <w:szCs w:val="22"/>
              </w:rPr>
            </w:pPr>
            <w:r w:rsidRPr="005A6E0B">
              <w:rPr>
                <w:rFonts w:ascii="Courier New" w:eastAsia="Times New Roman" w:hAnsi="Courier New" w:cs="Courier New"/>
                <w:sz w:val="22"/>
                <w:szCs w:val="22"/>
              </w:rPr>
              <w:t xml:space="preserve">y = ['a' if </w:t>
            </w:r>
            <w:proofErr w:type="spellStart"/>
            <w:r w:rsidRPr="005A6E0B">
              <w:rPr>
                <w:rFonts w:ascii="Courier New" w:eastAsia="Times New Roman" w:hAnsi="Courier New" w:cs="Courier New"/>
                <w:sz w:val="22"/>
                <w:szCs w:val="22"/>
              </w:rPr>
              <w:t>i</w:t>
            </w:r>
            <w:proofErr w:type="spellEnd"/>
            <w:r w:rsidRPr="005A6E0B">
              <w:rPr>
                <w:rFonts w:ascii="Courier New" w:eastAsia="Times New Roman" w:hAnsi="Courier New" w:cs="Courier New"/>
                <w:sz w:val="22"/>
                <w:szCs w:val="22"/>
              </w:rPr>
              <w:t xml:space="preserve">=='a' else '-' for </w:t>
            </w:r>
            <w:proofErr w:type="spellStart"/>
            <w:r w:rsidRPr="005A6E0B">
              <w:rPr>
                <w:rFonts w:ascii="Courier New" w:eastAsia="Times New Roman" w:hAnsi="Courier New" w:cs="Courier New"/>
                <w:sz w:val="22"/>
                <w:szCs w:val="22"/>
              </w:rPr>
              <w:t>i</w:t>
            </w:r>
            <w:proofErr w:type="spellEnd"/>
            <w:r w:rsidRPr="005A6E0B">
              <w:rPr>
                <w:rFonts w:ascii="Courier New" w:eastAsia="Times New Roman" w:hAnsi="Courier New" w:cs="Courier New"/>
                <w:sz w:val="22"/>
                <w:szCs w:val="22"/>
              </w:rPr>
              <w:t xml:space="preserve"> in x]</w:t>
            </w:r>
          </w:p>
          <w:p w14:paraId="2849E055" w14:textId="77777777" w:rsidR="00A72C95" w:rsidRPr="00D15C17" w:rsidRDefault="005A6E0B" w:rsidP="005A6E0B">
            <w:pPr>
              <w:rPr>
                <w:rFonts w:ascii="Courier New" w:eastAsia="Times New Roman" w:hAnsi="Courier New" w:cs="Courier New"/>
                <w:sz w:val="22"/>
                <w:szCs w:val="22"/>
              </w:rPr>
            </w:pPr>
            <w:r w:rsidRPr="005A6E0B">
              <w:rPr>
                <w:rFonts w:ascii="Courier New" w:eastAsia="Times New Roman" w:hAnsi="Courier New" w:cs="Courier New"/>
                <w:sz w:val="22"/>
                <w:szCs w:val="22"/>
              </w:rPr>
              <w:t>print(y)</w:t>
            </w:r>
          </w:p>
        </w:tc>
        <w:tc>
          <w:tcPr>
            <w:tcW w:w="3551" w:type="dxa"/>
          </w:tcPr>
          <w:p w14:paraId="352FE2A3" w14:textId="77777777" w:rsidR="00A72C95" w:rsidRPr="00D15C17" w:rsidRDefault="005A6E0B" w:rsidP="003E613D">
            <w:pPr>
              <w:spacing w:line="285" w:lineRule="atLeast"/>
              <w:rPr>
                <w:rFonts w:ascii="Courier New" w:eastAsia="Times New Roman" w:hAnsi="Courier New" w:cs="Courier New"/>
                <w:b/>
                <w:sz w:val="22"/>
                <w:szCs w:val="22"/>
              </w:rPr>
            </w:pPr>
            <w:r>
              <w:rPr>
                <w:rFonts w:ascii="Courier New" w:eastAsia="Times New Roman" w:hAnsi="Courier New" w:cs="Courier New"/>
                <w:b/>
                <w:sz w:val="22"/>
                <w:szCs w:val="22"/>
              </w:rPr>
              <w:t>[- a – a – a – a – a - a</w:t>
            </w:r>
          </w:p>
        </w:tc>
      </w:tr>
      <w:tr w:rsidR="005A6E0B" w:rsidRPr="00D15C17" w14:paraId="49D676D2" w14:textId="77777777" w:rsidTr="003E613D">
        <w:trPr>
          <w:trHeight w:val="1013"/>
        </w:trPr>
        <w:tc>
          <w:tcPr>
            <w:tcW w:w="9723" w:type="dxa"/>
            <w:gridSpan w:val="2"/>
          </w:tcPr>
          <w:p w14:paraId="3B3440A5" w14:textId="77777777" w:rsidR="005A6E0B" w:rsidRPr="005A6E0B" w:rsidRDefault="005A6E0B" w:rsidP="005A6E0B">
            <w:pPr>
              <w:rPr>
                <w:rFonts w:ascii="Courier New" w:eastAsia="Times New Roman" w:hAnsi="Courier New" w:cs="Courier New"/>
                <w:sz w:val="22"/>
                <w:szCs w:val="22"/>
              </w:rPr>
            </w:pPr>
            <w:r w:rsidRPr="005A6E0B">
              <w:rPr>
                <w:rFonts w:ascii="Courier New" w:eastAsia="Times New Roman" w:hAnsi="Courier New" w:cs="Courier New"/>
                <w:sz w:val="22"/>
                <w:szCs w:val="22"/>
              </w:rPr>
              <w:t>x = "</w:t>
            </w:r>
            <w:proofErr w:type="spellStart"/>
            <w:r w:rsidRPr="005A6E0B">
              <w:rPr>
                <w:rFonts w:ascii="Courier New" w:eastAsia="Times New Roman" w:hAnsi="Courier New" w:cs="Courier New"/>
                <w:sz w:val="22"/>
                <w:szCs w:val="22"/>
              </w:rPr>
              <w:t>janaganamana</w:t>
            </w:r>
            <w:proofErr w:type="spellEnd"/>
            <w:r w:rsidRPr="005A6E0B">
              <w:rPr>
                <w:rFonts w:ascii="Courier New" w:eastAsia="Times New Roman" w:hAnsi="Courier New" w:cs="Courier New"/>
                <w:sz w:val="22"/>
                <w:szCs w:val="22"/>
              </w:rPr>
              <w:t>"</w:t>
            </w:r>
          </w:p>
          <w:p w14:paraId="5EA0D6DA" w14:textId="77777777" w:rsidR="005A6E0B" w:rsidRPr="005A6E0B" w:rsidRDefault="005A6E0B" w:rsidP="005A6E0B">
            <w:pPr>
              <w:rPr>
                <w:rFonts w:ascii="Courier New" w:eastAsia="Times New Roman" w:hAnsi="Courier New" w:cs="Courier New"/>
                <w:sz w:val="22"/>
                <w:szCs w:val="22"/>
              </w:rPr>
            </w:pPr>
            <w:r w:rsidRPr="005A6E0B">
              <w:rPr>
                <w:rFonts w:ascii="Courier New" w:eastAsia="Times New Roman" w:hAnsi="Courier New" w:cs="Courier New"/>
                <w:sz w:val="22"/>
                <w:szCs w:val="22"/>
              </w:rPr>
              <w:t xml:space="preserve">y = ['vowel' if </w:t>
            </w:r>
            <w:proofErr w:type="spellStart"/>
            <w:r w:rsidRPr="005A6E0B">
              <w:rPr>
                <w:rFonts w:ascii="Courier New" w:eastAsia="Times New Roman" w:hAnsi="Courier New" w:cs="Courier New"/>
                <w:sz w:val="22"/>
                <w:szCs w:val="22"/>
              </w:rPr>
              <w:t>i</w:t>
            </w:r>
            <w:proofErr w:type="spellEnd"/>
            <w:r w:rsidRPr="005A6E0B">
              <w:rPr>
                <w:rFonts w:ascii="Courier New" w:eastAsia="Times New Roman" w:hAnsi="Courier New" w:cs="Courier New"/>
                <w:sz w:val="22"/>
                <w:szCs w:val="22"/>
              </w:rPr>
              <w:t xml:space="preserve"> in '</w:t>
            </w:r>
            <w:proofErr w:type="spellStart"/>
            <w:r w:rsidRPr="005A6E0B">
              <w:rPr>
                <w:rFonts w:ascii="Courier New" w:eastAsia="Times New Roman" w:hAnsi="Courier New" w:cs="Courier New"/>
                <w:sz w:val="22"/>
                <w:szCs w:val="22"/>
              </w:rPr>
              <w:t>aeiou</w:t>
            </w:r>
            <w:proofErr w:type="spellEnd"/>
            <w:r w:rsidRPr="005A6E0B">
              <w:rPr>
                <w:rFonts w:ascii="Courier New" w:eastAsia="Times New Roman" w:hAnsi="Courier New" w:cs="Courier New"/>
                <w:sz w:val="22"/>
                <w:szCs w:val="22"/>
              </w:rPr>
              <w:t xml:space="preserve">' else '---' for </w:t>
            </w:r>
            <w:proofErr w:type="spellStart"/>
            <w:r w:rsidRPr="005A6E0B">
              <w:rPr>
                <w:rFonts w:ascii="Courier New" w:eastAsia="Times New Roman" w:hAnsi="Courier New" w:cs="Courier New"/>
                <w:sz w:val="22"/>
                <w:szCs w:val="22"/>
              </w:rPr>
              <w:t>i</w:t>
            </w:r>
            <w:proofErr w:type="spellEnd"/>
            <w:r w:rsidRPr="005A6E0B">
              <w:rPr>
                <w:rFonts w:ascii="Courier New" w:eastAsia="Times New Roman" w:hAnsi="Courier New" w:cs="Courier New"/>
                <w:sz w:val="22"/>
                <w:szCs w:val="22"/>
              </w:rPr>
              <w:t xml:space="preserve"> in x ]</w:t>
            </w:r>
          </w:p>
          <w:p w14:paraId="5B5F4C06" w14:textId="77777777" w:rsidR="005A6E0B" w:rsidRPr="005A6E0B" w:rsidRDefault="005A6E0B" w:rsidP="003E613D">
            <w:pPr>
              <w:spacing w:line="285" w:lineRule="atLeast"/>
              <w:rPr>
                <w:rFonts w:ascii="Courier New" w:eastAsia="Times New Roman" w:hAnsi="Courier New" w:cs="Courier New"/>
                <w:sz w:val="22"/>
                <w:szCs w:val="22"/>
              </w:rPr>
            </w:pPr>
            <w:r w:rsidRPr="005A6E0B">
              <w:rPr>
                <w:rFonts w:ascii="Courier New" w:eastAsia="Times New Roman" w:hAnsi="Courier New" w:cs="Courier New"/>
                <w:sz w:val="22"/>
                <w:szCs w:val="22"/>
              </w:rPr>
              <w:t>print(y)</w:t>
            </w:r>
          </w:p>
          <w:p w14:paraId="71F4726B" w14:textId="77777777" w:rsidR="005A6E0B" w:rsidRPr="005A6E0B" w:rsidRDefault="005A6E0B" w:rsidP="005A6E0B">
            <w:pPr>
              <w:spacing w:line="285" w:lineRule="atLeast"/>
              <w:rPr>
                <w:rFonts w:ascii="Courier New" w:eastAsia="Times New Roman" w:hAnsi="Courier New" w:cs="Courier New"/>
                <w:b/>
                <w:sz w:val="16"/>
                <w:szCs w:val="16"/>
              </w:rPr>
            </w:pPr>
            <w:r w:rsidRPr="005A6E0B">
              <w:rPr>
                <w:rFonts w:ascii="Courier New" w:eastAsia="Times New Roman" w:hAnsi="Courier New" w:cs="Courier New"/>
                <w:b/>
                <w:sz w:val="16"/>
                <w:szCs w:val="16"/>
              </w:rPr>
              <w:t>['---', 'vowel', '---', 'vowel', '---', 'vowel', '---', 'vowel', '---', 'vowel', '---', 'vowel']</w:t>
            </w:r>
          </w:p>
        </w:tc>
      </w:tr>
    </w:tbl>
    <w:p w14:paraId="43992B2F" w14:textId="77777777" w:rsidR="00C369E0" w:rsidRDefault="00C369E0" w:rsidP="00C369E0">
      <w:pPr>
        <w:spacing w:after="0"/>
        <w:rPr>
          <w:rFonts w:ascii="Century725 Cn BT" w:hAnsi="Century725 Cn BT" w:cs="Courier New"/>
          <w:b/>
          <w:sz w:val="28"/>
          <w:szCs w:val="28"/>
        </w:rPr>
      </w:pPr>
    </w:p>
    <w:p w14:paraId="661A7C32" w14:textId="77777777" w:rsidR="00C369E0" w:rsidRPr="00341782" w:rsidRDefault="00C369E0" w:rsidP="0010437D">
      <w:pPr>
        <w:pStyle w:val="Heading1"/>
      </w:pPr>
      <w:r w:rsidRPr="00341782">
        <w:t>ENUMERATING LISTS</w:t>
      </w:r>
    </w:p>
    <w:p w14:paraId="211B6701" w14:textId="77777777" w:rsidR="00BE3477" w:rsidRPr="0010437D" w:rsidRDefault="00C369E0" w:rsidP="00104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entury725 Cn BT" w:hAnsi="Century725 Cn BT" w:cs="Arial"/>
          <w:shd w:val="clear" w:color="auto" w:fill="FFFFFF"/>
        </w:rPr>
      </w:pPr>
      <w:r w:rsidRPr="0010437D">
        <w:rPr>
          <w:rFonts w:ascii="Century725 Cn BT" w:eastAsia="Times New Roman" w:hAnsi="Century725 Cn BT" w:cs="Courier New"/>
        </w:rPr>
        <w:t>Enumerate means ‘t</w:t>
      </w:r>
      <w:r w:rsidRPr="0010437D">
        <w:rPr>
          <w:rFonts w:ascii="Century725 Cn BT" w:hAnsi="Century725 Cn BT" w:cs="Arial"/>
          <w:shd w:val="clear" w:color="auto" w:fill="FFFFFF"/>
        </w:rPr>
        <w:t xml:space="preserve">o name things separately, one by one’. To enumerate </w:t>
      </w:r>
      <w:r w:rsidRPr="0010437D">
        <w:rPr>
          <w:rFonts w:ascii="Courier New" w:eastAsia="Times New Roman" w:hAnsi="Courier New" w:cs="Courier New"/>
          <w:sz w:val="21"/>
          <w:szCs w:val="21"/>
        </w:rPr>
        <w:t xml:space="preserve">['a', 'b', 'c'] </w:t>
      </w:r>
      <w:r w:rsidRPr="0010437D">
        <w:rPr>
          <w:rFonts w:ascii="Century725 Cn BT" w:eastAsia="Times New Roman" w:hAnsi="Century725 Cn BT" w:cs="Courier New"/>
          <w:sz w:val="21"/>
          <w:szCs w:val="21"/>
        </w:rPr>
        <w:t>means to list out the elements with serial number:</w:t>
      </w:r>
      <w:r w:rsidRPr="0010437D">
        <w:rPr>
          <w:rFonts w:ascii="Courier New" w:eastAsia="Times New Roman" w:hAnsi="Courier New" w:cs="Courier New"/>
          <w:sz w:val="21"/>
          <w:szCs w:val="21"/>
        </w:rPr>
        <w:t xml:space="preserve"> 1.a, 2.b, 3.c etc.</w:t>
      </w:r>
      <w:r w:rsidRPr="0010437D">
        <w:rPr>
          <w:rFonts w:ascii="Century725 Cn BT" w:hAnsi="Century725 Cn BT" w:cs="Arial"/>
          <w:shd w:val="clear" w:color="auto" w:fill="FFFFFF"/>
        </w:rPr>
        <w:t xml:space="preserve"> For this </w:t>
      </w:r>
      <w:proofErr w:type="gramStart"/>
      <w:r w:rsidRPr="0010437D">
        <w:rPr>
          <w:rFonts w:ascii="Courier New" w:hAnsi="Courier New" w:cs="Courier New"/>
          <w:shd w:val="clear" w:color="auto" w:fill="FFFFFF"/>
        </w:rPr>
        <w:t>enumerate(</w:t>
      </w:r>
      <w:proofErr w:type="gramEnd"/>
      <w:r w:rsidRPr="0010437D">
        <w:rPr>
          <w:rFonts w:ascii="Courier New" w:hAnsi="Courier New" w:cs="Courier New"/>
          <w:shd w:val="clear" w:color="auto" w:fill="FFFFFF"/>
        </w:rPr>
        <w:t>)</w:t>
      </w:r>
      <w:r w:rsidRPr="0010437D">
        <w:rPr>
          <w:rFonts w:ascii="Century725 Cn BT" w:hAnsi="Century725 Cn BT" w:cs="Arial"/>
          <w:shd w:val="clear" w:color="auto" w:fill="FFFFFF"/>
        </w:rPr>
        <w:t xml:space="preserve"> function can be used</w:t>
      </w:r>
    </w:p>
    <w:p w14:paraId="334B46DD" w14:textId="1DAB24C9" w:rsidR="00BE3477" w:rsidRPr="0010437D" w:rsidRDefault="00BE3477" w:rsidP="0010437D">
      <w:pPr>
        <w:spacing w:after="0" w:line="240" w:lineRule="auto"/>
        <w:rPr>
          <w:rFonts w:ascii="Courier New" w:eastAsia="Times New Roman" w:hAnsi="Courier New" w:cs="Courier New"/>
        </w:rPr>
      </w:pPr>
      <w:r w:rsidRPr="0010437D">
        <w:rPr>
          <w:rFonts w:ascii="Courier New" w:eastAsia="Times New Roman" w:hAnsi="Courier New" w:cs="Courier New"/>
          <w:sz w:val="21"/>
          <w:szCs w:val="21"/>
        </w:rPr>
        <w:t>x</w:t>
      </w:r>
      <w:proofErr w:type="gramStart"/>
      <w:r w:rsidRPr="0010437D">
        <w:rPr>
          <w:rFonts w:ascii="Courier New" w:eastAsia="Times New Roman" w:hAnsi="Courier New" w:cs="Courier New"/>
          <w:sz w:val="21"/>
          <w:szCs w:val="21"/>
        </w:rPr>
        <w:t>=[</w:t>
      </w:r>
      <w:proofErr w:type="gramEnd"/>
      <w:r w:rsidRPr="0010437D">
        <w:rPr>
          <w:rFonts w:ascii="Courier New" w:eastAsia="Times New Roman" w:hAnsi="Courier New" w:cs="Courier New"/>
          <w:sz w:val="21"/>
          <w:szCs w:val="21"/>
        </w:rPr>
        <w:t xml:space="preserve">'a', 'b', 'c']. </w:t>
      </w:r>
      <w:r w:rsidRPr="0010437D">
        <w:rPr>
          <w:rFonts w:ascii="Century725 Cn BT" w:eastAsia="Times New Roman" w:hAnsi="Century725 Cn BT" w:cs="Courier New"/>
        </w:rPr>
        <w:t xml:space="preserve">The result </w:t>
      </w:r>
      <w:r w:rsidR="0010437D" w:rsidRPr="0010437D">
        <w:rPr>
          <w:rFonts w:ascii="Century725 Cn BT" w:eastAsia="Times New Roman" w:hAnsi="Century725 Cn BT" w:cs="Courier New"/>
        </w:rPr>
        <w:t>must</w:t>
      </w:r>
      <w:r w:rsidRPr="0010437D">
        <w:rPr>
          <w:rFonts w:ascii="Century725 Cn BT" w:eastAsia="Times New Roman" w:hAnsi="Century725 Cn BT" w:cs="Courier New"/>
        </w:rPr>
        <w:t xml:space="preserve"> be </w:t>
      </w:r>
      <w:r w:rsidRPr="0010437D">
        <w:rPr>
          <w:rFonts w:ascii="Century725 Cn BT" w:eastAsia="Times New Roman" w:hAnsi="Century725 Cn BT" w:cs="Courier New"/>
          <w:b/>
        </w:rPr>
        <w:t>cast to a list.</w:t>
      </w:r>
      <w:r w:rsidRPr="0010437D">
        <w:rPr>
          <w:rFonts w:ascii="Courier New" w:eastAsia="Times New Roman" w:hAnsi="Courier New" w:cs="Courier New"/>
        </w:rPr>
        <w:t xml:space="preserve"> </w:t>
      </w:r>
    </w:p>
    <w:p w14:paraId="69EA5A49" w14:textId="77777777" w:rsidR="00BE3477" w:rsidRPr="0010437D" w:rsidRDefault="00BE3477" w:rsidP="0010437D">
      <w:pPr>
        <w:spacing w:after="0" w:line="240" w:lineRule="auto"/>
        <w:rPr>
          <w:rFonts w:ascii="Courier New" w:eastAsia="Times New Roman" w:hAnsi="Courier New" w:cs="Courier New"/>
        </w:rPr>
      </w:pPr>
      <w:r w:rsidRPr="0010437D">
        <w:rPr>
          <w:rFonts w:ascii="Courier New" w:eastAsia="Times New Roman" w:hAnsi="Courier New" w:cs="Courier New"/>
        </w:rPr>
        <w:t>y=enumerate(x)</w:t>
      </w:r>
    </w:p>
    <w:p w14:paraId="5E967FBB" w14:textId="77777777" w:rsidR="00BE3477" w:rsidRPr="0010437D" w:rsidRDefault="00BE3477" w:rsidP="00104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entury725 Cn BT" w:hAnsi="Century725 Cn BT" w:cs="Arial"/>
          <w:shd w:val="clear" w:color="auto" w:fill="FFFFFF"/>
        </w:rPr>
      </w:pPr>
      <w:r w:rsidRPr="0010437D">
        <w:rPr>
          <w:rFonts w:ascii="Courier New" w:eastAsia="Times New Roman" w:hAnsi="Courier New" w:cs="Courier New"/>
          <w:sz w:val="21"/>
          <w:szCs w:val="21"/>
        </w:rPr>
        <w:t xml:space="preserve">print (list(y)) </w:t>
      </w:r>
      <w:r w:rsidRPr="0010437D">
        <w:rPr>
          <w:rFonts w:ascii="Courier New" w:eastAsia="Times New Roman" w:hAnsi="Courier New" w:cs="Courier New"/>
          <w:sz w:val="21"/>
          <w:szCs w:val="21"/>
        </w:rPr>
        <w:sym w:font="Wingdings" w:char="F0E0"/>
      </w:r>
      <w:r w:rsidRPr="0010437D">
        <w:rPr>
          <w:rFonts w:ascii="Courier New" w:eastAsia="Times New Roman" w:hAnsi="Courier New" w:cs="Courier New"/>
          <w:sz w:val="21"/>
          <w:szCs w:val="21"/>
        </w:rPr>
        <w:t xml:space="preserve"> [(0, 'a'), (1, 'b'), (2, 'c')]</w:t>
      </w:r>
    </w:p>
    <w:p w14:paraId="4EAF0146" w14:textId="77777777" w:rsidR="00BE3477" w:rsidRPr="0010437D" w:rsidRDefault="00BE3477" w:rsidP="00104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entury725 Cn BT" w:hAnsi="Century725 Cn BT" w:cs="Arial"/>
          <w:shd w:val="clear" w:color="auto" w:fill="FFFFFF"/>
        </w:rPr>
      </w:pPr>
    </w:p>
    <w:p w14:paraId="2AD0BA31" w14:textId="41B0F119" w:rsidR="00C369E0" w:rsidRPr="0010437D" w:rsidRDefault="00C369E0" w:rsidP="00104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entury725 Cn BT" w:hAnsi="Century725 Cn BT" w:cs="Arial"/>
          <w:shd w:val="clear" w:color="auto" w:fill="FFFFFF"/>
        </w:rPr>
      </w:pPr>
      <w:r w:rsidRPr="0010437D">
        <w:rPr>
          <w:rFonts w:ascii="Century725 Cn BT" w:hAnsi="Century725 Cn BT" w:cs="Arial"/>
          <w:shd w:val="clear" w:color="auto" w:fill="FFFFFF"/>
        </w:rPr>
        <w:t xml:space="preserve"> </w:t>
      </w:r>
      <w:r w:rsidR="0010437D" w:rsidRPr="0010437D">
        <w:rPr>
          <w:rFonts w:ascii="Century725 Cn BT" w:hAnsi="Century725 Cn BT" w:cs="Arial"/>
          <w:shd w:val="clear" w:color="auto" w:fill="FFFFFF"/>
        </w:rPr>
        <w:t>A loop</w:t>
      </w:r>
      <w:r w:rsidRPr="0010437D">
        <w:rPr>
          <w:rFonts w:ascii="Century725 Cn BT" w:hAnsi="Century725 Cn BT" w:cs="Arial"/>
          <w:shd w:val="clear" w:color="auto" w:fill="FFFFFF"/>
        </w:rPr>
        <w:t xml:space="preserve"> </w:t>
      </w:r>
      <w:r w:rsidR="00BE3477" w:rsidRPr="0010437D">
        <w:rPr>
          <w:rFonts w:ascii="Century725 Cn BT" w:hAnsi="Century725 Cn BT" w:cs="Arial"/>
          <w:shd w:val="clear" w:color="auto" w:fill="FFFFFF"/>
        </w:rPr>
        <w:t>with two indices can be applied to print out the serial numbers and values:</w:t>
      </w:r>
    </w:p>
    <w:tbl>
      <w:tblPr>
        <w:tblStyle w:val="TableGrid"/>
        <w:tblW w:w="0" w:type="auto"/>
        <w:tblLook w:val="04A0" w:firstRow="1" w:lastRow="0" w:firstColumn="1" w:lastColumn="0" w:noHBand="0" w:noVBand="1"/>
      </w:tblPr>
      <w:tblGrid>
        <w:gridCol w:w="4675"/>
        <w:gridCol w:w="4675"/>
      </w:tblGrid>
      <w:tr w:rsidR="00C369E0" w:rsidRPr="0010437D" w14:paraId="7F0E45D8" w14:textId="77777777" w:rsidTr="00E47D37">
        <w:tc>
          <w:tcPr>
            <w:tcW w:w="4675" w:type="dxa"/>
          </w:tcPr>
          <w:p w14:paraId="2483A286" w14:textId="77777777" w:rsidR="00BE3477" w:rsidRPr="0010437D" w:rsidRDefault="00BE3477" w:rsidP="0010437D">
            <w:pPr>
              <w:rPr>
                <w:rFonts w:ascii="Courier New" w:eastAsia="Times New Roman" w:hAnsi="Courier New" w:cs="Courier New"/>
                <w:sz w:val="22"/>
                <w:szCs w:val="22"/>
              </w:rPr>
            </w:pPr>
            <w:r w:rsidRPr="0010437D">
              <w:rPr>
                <w:rFonts w:ascii="Courier New" w:eastAsia="Times New Roman" w:hAnsi="Courier New" w:cs="Courier New"/>
                <w:sz w:val="21"/>
                <w:szCs w:val="21"/>
              </w:rPr>
              <w:t>x=['a', 'b', 'c']</w:t>
            </w:r>
            <w:r w:rsidRPr="0010437D">
              <w:rPr>
                <w:rFonts w:ascii="Courier New" w:eastAsia="Times New Roman" w:hAnsi="Courier New" w:cs="Courier New"/>
                <w:sz w:val="22"/>
                <w:szCs w:val="22"/>
              </w:rPr>
              <w:t xml:space="preserve"> </w:t>
            </w:r>
          </w:p>
          <w:p w14:paraId="68FEB569" w14:textId="77777777" w:rsidR="00BE3477" w:rsidRPr="0010437D" w:rsidRDefault="00BE3477" w:rsidP="0010437D">
            <w:pPr>
              <w:rPr>
                <w:rFonts w:ascii="Courier New" w:eastAsia="Times New Roman" w:hAnsi="Courier New" w:cs="Courier New"/>
                <w:sz w:val="22"/>
                <w:szCs w:val="22"/>
              </w:rPr>
            </w:pPr>
            <w:r w:rsidRPr="0010437D">
              <w:rPr>
                <w:rFonts w:ascii="Courier New" w:eastAsia="Times New Roman" w:hAnsi="Courier New" w:cs="Courier New"/>
                <w:sz w:val="22"/>
                <w:szCs w:val="22"/>
              </w:rPr>
              <w:t>y=enumerate(x)</w:t>
            </w:r>
          </w:p>
          <w:p w14:paraId="0E8268F8" w14:textId="77777777" w:rsidR="00BE3477" w:rsidRPr="0010437D" w:rsidRDefault="00BE3477" w:rsidP="0010437D">
            <w:pPr>
              <w:rPr>
                <w:rFonts w:ascii="Courier New" w:eastAsia="Times New Roman" w:hAnsi="Courier New" w:cs="Courier New"/>
                <w:sz w:val="21"/>
                <w:szCs w:val="21"/>
              </w:rPr>
            </w:pPr>
            <w:r w:rsidRPr="0010437D">
              <w:rPr>
                <w:rFonts w:ascii="Courier New" w:eastAsia="Times New Roman" w:hAnsi="Courier New" w:cs="Courier New"/>
                <w:sz w:val="21"/>
                <w:szCs w:val="21"/>
              </w:rPr>
              <w:t>for </w:t>
            </w:r>
            <w:proofErr w:type="spellStart"/>
            <w:r w:rsidRPr="0010437D">
              <w:rPr>
                <w:rFonts w:ascii="Courier New" w:eastAsia="Times New Roman" w:hAnsi="Courier New" w:cs="Courier New"/>
                <w:sz w:val="21"/>
                <w:szCs w:val="21"/>
              </w:rPr>
              <w:t>i</w:t>
            </w:r>
            <w:proofErr w:type="spellEnd"/>
            <w:r w:rsidRPr="0010437D">
              <w:rPr>
                <w:rFonts w:ascii="Courier New" w:eastAsia="Times New Roman" w:hAnsi="Courier New" w:cs="Courier New"/>
                <w:sz w:val="21"/>
                <w:szCs w:val="21"/>
              </w:rPr>
              <w:t>, j in y:</w:t>
            </w:r>
          </w:p>
          <w:p w14:paraId="3C01B42E" w14:textId="77777777" w:rsidR="00C369E0" w:rsidRPr="0010437D" w:rsidRDefault="00BE3477" w:rsidP="0010437D">
            <w:pPr>
              <w:rPr>
                <w:rFonts w:ascii="Courier New" w:eastAsia="Times New Roman" w:hAnsi="Courier New" w:cs="Courier New"/>
                <w:sz w:val="21"/>
                <w:szCs w:val="21"/>
              </w:rPr>
            </w:pPr>
            <w:r w:rsidRPr="0010437D">
              <w:rPr>
                <w:rFonts w:ascii="Courier New" w:eastAsia="Times New Roman" w:hAnsi="Courier New" w:cs="Courier New"/>
                <w:sz w:val="21"/>
                <w:szCs w:val="21"/>
              </w:rPr>
              <w:t>  print (</w:t>
            </w:r>
            <w:proofErr w:type="spellStart"/>
            <w:r w:rsidRPr="0010437D">
              <w:rPr>
                <w:rFonts w:ascii="Courier New" w:eastAsia="Times New Roman" w:hAnsi="Courier New" w:cs="Courier New"/>
                <w:sz w:val="21"/>
                <w:szCs w:val="21"/>
              </w:rPr>
              <w:t>i,j</w:t>
            </w:r>
            <w:proofErr w:type="spellEnd"/>
            <w:r w:rsidRPr="0010437D">
              <w:rPr>
                <w:rFonts w:ascii="Courier New" w:eastAsia="Times New Roman" w:hAnsi="Courier New" w:cs="Courier New"/>
                <w:sz w:val="21"/>
                <w:szCs w:val="21"/>
              </w:rPr>
              <w:t>)</w:t>
            </w:r>
          </w:p>
        </w:tc>
        <w:tc>
          <w:tcPr>
            <w:tcW w:w="4675" w:type="dxa"/>
          </w:tcPr>
          <w:p w14:paraId="286A2A7E" w14:textId="77777777" w:rsidR="00C369E0" w:rsidRPr="0010437D" w:rsidRDefault="00C369E0" w:rsidP="00104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rPr>
            </w:pPr>
            <w:r w:rsidRPr="0010437D">
              <w:rPr>
                <w:rFonts w:ascii="Courier New" w:eastAsia="Times New Roman" w:hAnsi="Courier New" w:cs="Courier New"/>
              </w:rPr>
              <w:t>0 a</w:t>
            </w:r>
          </w:p>
          <w:p w14:paraId="0BECFF31" w14:textId="77777777" w:rsidR="00C369E0" w:rsidRPr="0010437D" w:rsidRDefault="00C369E0" w:rsidP="00104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rPr>
            </w:pPr>
            <w:r w:rsidRPr="0010437D">
              <w:rPr>
                <w:rFonts w:ascii="Courier New" w:eastAsia="Times New Roman" w:hAnsi="Courier New" w:cs="Courier New"/>
              </w:rPr>
              <w:t>1 b</w:t>
            </w:r>
          </w:p>
          <w:p w14:paraId="1E069EFE" w14:textId="77777777" w:rsidR="00C369E0" w:rsidRPr="0010437D" w:rsidRDefault="00C369E0" w:rsidP="00104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entury725 Cn BT" w:eastAsia="Times New Roman" w:hAnsi="Century725 Cn BT" w:cs="Courier New"/>
              </w:rPr>
            </w:pPr>
            <w:r w:rsidRPr="0010437D">
              <w:rPr>
                <w:rFonts w:ascii="Courier New" w:eastAsia="Times New Roman" w:hAnsi="Courier New" w:cs="Courier New"/>
              </w:rPr>
              <w:t>2 c</w:t>
            </w:r>
          </w:p>
        </w:tc>
      </w:tr>
    </w:tbl>
    <w:p w14:paraId="619A6BEC" w14:textId="77777777" w:rsidR="00C369E0" w:rsidRPr="0010437D" w:rsidRDefault="00C369E0" w:rsidP="00104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entury725 Cn BT" w:eastAsia="Times New Roman" w:hAnsi="Century725 Cn BT" w:cs="Courier New"/>
          <w:color w:val="212529"/>
        </w:rPr>
      </w:pPr>
    </w:p>
    <w:p w14:paraId="7C2B31B2" w14:textId="77777777" w:rsidR="00BE3477" w:rsidRDefault="00BE3477" w:rsidP="0010437D">
      <w:pPr>
        <w:spacing w:after="0"/>
        <w:rPr>
          <w:rFonts w:ascii="Century725 Cn BT" w:hAnsi="Century725 Cn BT"/>
        </w:rPr>
      </w:pPr>
      <w:r w:rsidRPr="0010437D">
        <w:rPr>
          <w:rFonts w:ascii="Century725 Cn BT" w:hAnsi="Century725 Cn BT"/>
        </w:rPr>
        <w:t>Special assignment with lists</w:t>
      </w:r>
    </w:p>
    <w:p w14:paraId="201E6843" w14:textId="77777777" w:rsidR="00BE3477" w:rsidRDefault="00BE3477" w:rsidP="00C369E0">
      <w:pPr>
        <w:spacing w:after="0"/>
        <w:rPr>
          <w:rFonts w:ascii="Century725 Cn BT" w:hAnsi="Century725 Cn BT"/>
        </w:rPr>
      </w:pPr>
    </w:p>
    <w:p w14:paraId="499289B6" w14:textId="77777777" w:rsidR="00C369E0" w:rsidRPr="00341782" w:rsidRDefault="00C369E0" w:rsidP="00C369E0">
      <w:pPr>
        <w:spacing w:after="0"/>
        <w:rPr>
          <w:rFonts w:ascii="Century725 Cn BT" w:hAnsi="Century725 Cn BT"/>
        </w:rPr>
      </w:pPr>
      <w:r w:rsidRPr="00341782">
        <w:rPr>
          <w:rFonts w:ascii="Century725 Cn BT" w:hAnsi="Century725 Cn BT"/>
        </w:rPr>
        <w:t>Lists can also be used to assign values in a special way:</w:t>
      </w:r>
    </w:p>
    <w:p w14:paraId="15B9EDE0" w14:textId="77777777" w:rsidR="00C369E0" w:rsidRPr="009C471B" w:rsidRDefault="00C369E0" w:rsidP="00C369E0">
      <w:pPr>
        <w:spacing w:after="0"/>
        <w:rPr>
          <w:rFonts w:ascii="Courier New" w:hAnsi="Courier New" w:cs="Courier New"/>
        </w:rPr>
      </w:pPr>
      <w:r w:rsidRPr="009C471B">
        <w:rPr>
          <w:rFonts w:ascii="Courier New" w:hAnsi="Courier New" w:cs="Courier New"/>
        </w:rPr>
        <w:t>[</w:t>
      </w:r>
      <w:proofErr w:type="gramStart"/>
      <w:r w:rsidRPr="009C471B">
        <w:rPr>
          <w:rFonts w:ascii="Courier New" w:hAnsi="Courier New" w:cs="Courier New"/>
        </w:rPr>
        <w:t>x,y</w:t>
      </w:r>
      <w:proofErr w:type="gramEnd"/>
      <w:r w:rsidRPr="009C471B">
        <w:rPr>
          <w:rFonts w:ascii="Courier New" w:hAnsi="Courier New" w:cs="Courier New"/>
        </w:rPr>
        <w:t>]</w:t>
      </w:r>
      <w:proofErr w:type="gramStart"/>
      <w:r w:rsidRPr="009C471B">
        <w:rPr>
          <w:rFonts w:ascii="Courier New" w:hAnsi="Courier New" w:cs="Courier New"/>
        </w:rPr>
        <w:t>=[</w:t>
      </w:r>
      <w:proofErr w:type="gramEnd"/>
      <w:r w:rsidRPr="009C471B">
        <w:rPr>
          <w:rFonts w:ascii="Courier New" w:hAnsi="Courier New" w:cs="Courier New"/>
        </w:rPr>
        <w:t>1,2]</w:t>
      </w:r>
    </w:p>
    <w:p w14:paraId="18E76D4A" w14:textId="77777777" w:rsidR="00C369E0" w:rsidRDefault="00C369E0" w:rsidP="00C369E0">
      <w:pPr>
        <w:spacing w:after="0"/>
        <w:rPr>
          <w:rFonts w:ascii="Courier New" w:hAnsi="Courier New" w:cs="Courier New"/>
        </w:rPr>
      </w:pPr>
      <w:r w:rsidRPr="009C471B">
        <w:rPr>
          <w:rFonts w:ascii="Courier New" w:hAnsi="Courier New" w:cs="Courier New"/>
        </w:rPr>
        <w:t>print (</w:t>
      </w:r>
      <w:proofErr w:type="gramStart"/>
      <w:r w:rsidRPr="009C471B">
        <w:rPr>
          <w:rFonts w:ascii="Courier New" w:hAnsi="Courier New" w:cs="Courier New"/>
        </w:rPr>
        <w:t>x,y</w:t>
      </w:r>
      <w:proofErr w:type="gramEnd"/>
      <w:r w:rsidRPr="009C471B">
        <w:rPr>
          <w:rFonts w:ascii="Courier New" w:hAnsi="Courier New" w:cs="Courier New"/>
        </w:rPr>
        <w:t>)</w:t>
      </w:r>
      <w:r>
        <w:rPr>
          <w:rFonts w:ascii="Courier New" w:hAnsi="Courier New" w:cs="Courier New"/>
        </w:rPr>
        <w:t xml:space="preserve">   </w:t>
      </w:r>
      <w:r w:rsidRPr="009C471B">
        <w:rPr>
          <w:rFonts w:ascii="Courier New" w:hAnsi="Courier New" w:cs="Courier New"/>
        </w:rPr>
        <w:sym w:font="Wingdings" w:char="F0E0"/>
      </w:r>
      <w:r>
        <w:rPr>
          <w:rFonts w:ascii="Courier New" w:hAnsi="Courier New" w:cs="Courier New"/>
        </w:rPr>
        <w:t xml:space="preserve"> </w:t>
      </w:r>
      <w:r w:rsidRPr="009C471B">
        <w:rPr>
          <w:rFonts w:ascii="Courier New" w:hAnsi="Courier New" w:cs="Courier New"/>
        </w:rPr>
        <w:t>1 2</w:t>
      </w:r>
    </w:p>
    <w:p w14:paraId="01586B3B" w14:textId="77777777" w:rsidR="006F0FF0" w:rsidRDefault="006F0FF0" w:rsidP="00A91ABC">
      <w:pPr>
        <w:shd w:val="clear" w:color="auto" w:fill="FFFFFE"/>
        <w:spacing w:after="0" w:line="285" w:lineRule="atLeast"/>
        <w:rPr>
          <w:rFonts w:ascii="Century725 Cn BT" w:eastAsia="Times New Roman" w:hAnsi="Century725 Cn BT" w:cs="Courier New"/>
          <w:b/>
          <w:color w:val="000000"/>
          <w:sz w:val="28"/>
          <w:szCs w:val="28"/>
        </w:rPr>
      </w:pPr>
    </w:p>
    <w:p w14:paraId="38166484" w14:textId="77777777" w:rsidR="00AA004A" w:rsidRPr="008802C5" w:rsidRDefault="00AA004A" w:rsidP="000E2991">
      <w:pPr>
        <w:pStyle w:val="Heading1"/>
      </w:pPr>
      <w:r w:rsidRPr="008802C5">
        <w:t>5.4 TWO-Dimensional LISTS</w:t>
      </w:r>
    </w:p>
    <w:p w14:paraId="4E1AEAA1" w14:textId="77777777" w:rsidR="00AA004A" w:rsidRDefault="00AA004A" w:rsidP="00AA004A">
      <w:pPr>
        <w:pStyle w:val="BodyText"/>
        <w:spacing w:after="0"/>
        <w:rPr>
          <w:rFonts w:ascii="Baskerville Old Face" w:hAnsi="Baskerville Old Face" w:cs="Baskerville Old Face"/>
        </w:rPr>
      </w:pPr>
      <w:r w:rsidRPr="008802C5">
        <w:rPr>
          <w:rFonts w:ascii="Century725 Cn BT" w:hAnsi="Century725 Cn BT" w:cs="Baskerville Old Face"/>
          <w:sz w:val="22"/>
          <w:szCs w:val="22"/>
        </w:rPr>
        <w:t xml:space="preserve">The lists we have already considered are one-dimensional. Two-dimensional (2-D) lists are used to store a group of data arranged in rows and columns and called by a single name. The list elements are referred to by two indices (plural of index), </w:t>
      </w:r>
      <w:r w:rsidRPr="008802C5">
        <w:rPr>
          <w:rFonts w:ascii="Century725 Cn BT" w:hAnsi="Century725 Cn BT" w:cs="Baskerville Old Face"/>
          <w:b/>
          <w:bCs/>
          <w:sz w:val="22"/>
          <w:szCs w:val="22"/>
        </w:rPr>
        <w:t>row index</w:t>
      </w:r>
      <w:r w:rsidRPr="008802C5">
        <w:rPr>
          <w:rFonts w:ascii="Century725 Cn BT" w:hAnsi="Century725 Cn BT" w:cs="Baskerville Old Face"/>
          <w:sz w:val="22"/>
          <w:szCs w:val="22"/>
        </w:rPr>
        <w:t xml:space="preserve"> and </w:t>
      </w:r>
      <w:r w:rsidRPr="008802C5">
        <w:rPr>
          <w:rFonts w:ascii="Century725 Cn BT" w:hAnsi="Century725 Cn BT" w:cs="Baskerville Old Face"/>
          <w:b/>
          <w:bCs/>
          <w:sz w:val="22"/>
          <w:szCs w:val="22"/>
        </w:rPr>
        <w:t>column index</w:t>
      </w:r>
      <w:r w:rsidRPr="008802C5">
        <w:rPr>
          <w:rFonts w:ascii="Century725 Cn BT" w:hAnsi="Century725 Cn BT" w:cs="Baskerville Old Face"/>
          <w:sz w:val="22"/>
          <w:szCs w:val="22"/>
        </w:rPr>
        <w:t>. 3</w:t>
      </w:r>
      <w:r w:rsidRPr="008802C5">
        <w:rPr>
          <w:rFonts w:ascii="Century725 Cn BT" w:hAnsi="Century725 Cn BT" w:cs="Baskerville Old Face"/>
          <w:sz w:val="22"/>
          <w:szCs w:val="22"/>
          <w:vertAlign w:val="superscript"/>
        </w:rPr>
        <w:t>rd</w:t>
      </w:r>
      <w:r w:rsidRPr="008802C5">
        <w:rPr>
          <w:rFonts w:ascii="Century725 Cn BT" w:hAnsi="Century725 Cn BT" w:cs="Baskerville Old Face"/>
          <w:sz w:val="22"/>
          <w:szCs w:val="22"/>
        </w:rPr>
        <w:t xml:space="preserve"> row 5</w:t>
      </w:r>
      <w:r w:rsidRPr="008802C5">
        <w:rPr>
          <w:rFonts w:ascii="Century725 Cn BT" w:hAnsi="Century725 Cn BT" w:cs="Baskerville Old Face"/>
          <w:sz w:val="22"/>
          <w:szCs w:val="22"/>
          <w:vertAlign w:val="superscript"/>
        </w:rPr>
        <w:t>th</w:t>
      </w:r>
      <w:r w:rsidRPr="008802C5">
        <w:rPr>
          <w:rFonts w:ascii="Century725 Cn BT" w:hAnsi="Century725 Cn BT" w:cs="Baskerville Old Face"/>
          <w:sz w:val="22"/>
          <w:szCs w:val="22"/>
        </w:rPr>
        <w:t xml:space="preserve"> column in X is referred to as</w:t>
      </w:r>
      <w:r w:rsidRPr="008802C5">
        <w:rPr>
          <w:rFonts w:ascii="Baskerville Old Face" w:hAnsi="Baskerville Old Face" w:cs="Baskerville Old Face"/>
          <w:sz w:val="22"/>
          <w:szCs w:val="22"/>
        </w:rPr>
        <w:t xml:space="preserve"> </w:t>
      </w:r>
      <w:r w:rsidRPr="008802C5">
        <w:rPr>
          <w:rFonts w:ascii="Courier New" w:hAnsi="Courier New" w:cs="Courier New"/>
          <w:b/>
          <w:sz w:val="22"/>
          <w:szCs w:val="22"/>
        </w:rPr>
        <w:t>X[3][5].</w:t>
      </w:r>
      <w:r w:rsidRPr="008802C5">
        <w:rPr>
          <w:rFonts w:ascii="Baskerville Old Face" w:hAnsi="Baskerville Old Face" w:cs="Baskerville Old Face"/>
          <w:sz w:val="22"/>
          <w:szCs w:val="22"/>
        </w:rPr>
        <w:t xml:space="preserve">  </w:t>
      </w:r>
      <w:r w:rsidRPr="008802C5">
        <w:rPr>
          <w:rFonts w:ascii="Century725 Cn BT" w:hAnsi="Century725 Cn BT" w:cs="Baskerville Old Face"/>
          <w:sz w:val="22"/>
          <w:szCs w:val="22"/>
        </w:rPr>
        <w:t xml:space="preserve">We can define 2-D lists with nested [ ]. </w:t>
      </w:r>
      <w:r w:rsidRPr="00EA0362">
        <w:rPr>
          <w:rFonts w:ascii="Century725 Cn BT" w:hAnsi="Century725 Cn BT" w:cs="Baskerville Old Face"/>
          <w:bCs/>
        </w:rPr>
        <w:t>List can be defined by typing in different lines too</w:t>
      </w:r>
      <w:r>
        <w:rPr>
          <w:rFonts w:ascii="Baskerville Old Face" w:hAnsi="Baskerville Old Face" w:cs="Baskerville Old Face"/>
          <w:bCs/>
        </w:rPr>
        <w:t xml:space="preserve">. </w:t>
      </w:r>
    </w:p>
    <w:tbl>
      <w:tblPr>
        <w:tblStyle w:val="TableGrid"/>
        <w:tblW w:w="0" w:type="auto"/>
        <w:tblLook w:val="04A0" w:firstRow="1" w:lastRow="0" w:firstColumn="1" w:lastColumn="0" w:noHBand="0" w:noVBand="1"/>
      </w:tblPr>
      <w:tblGrid>
        <w:gridCol w:w="7195"/>
        <w:gridCol w:w="2155"/>
      </w:tblGrid>
      <w:tr w:rsidR="00AA004A" w14:paraId="529FF59D" w14:textId="77777777" w:rsidTr="000A0367">
        <w:tc>
          <w:tcPr>
            <w:tcW w:w="7195" w:type="dxa"/>
          </w:tcPr>
          <w:p w14:paraId="3CA792C4" w14:textId="72D27C6B" w:rsidR="00AA004A" w:rsidRPr="008802C5" w:rsidRDefault="00AA004A" w:rsidP="000A0367">
            <w:pPr>
              <w:shd w:val="clear" w:color="auto" w:fill="FFFFFE"/>
              <w:rPr>
                <w:rFonts w:ascii="Courier New" w:eastAsia="Times New Roman" w:hAnsi="Courier New" w:cs="Courier New"/>
                <w:color w:val="000000"/>
                <w:sz w:val="22"/>
                <w:szCs w:val="22"/>
              </w:rPr>
            </w:pPr>
            <w:r w:rsidRPr="008802C5">
              <w:rPr>
                <w:rFonts w:ascii="Courier New" w:hAnsi="Courier New" w:cs="Courier New"/>
                <w:sz w:val="22"/>
                <w:szCs w:val="22"/>
              </w:rPr>
              <w:t xml:space="preserve">m= </w:t>
            </w:r>
            <w:r w:rsidR="0010437D" w:rsidRPr="0010437D">
              <w:rPr>
                <w:rFonts w:ascii="Courier New" w:hAnsi="Courier New" w:cs="Courier New"/>
                <w:b/>
                <w:bCs/>
                <w:color w:val="212121"/>
                <w:sz w:val="22"/>
                <w:szCs w:val="22"/>
                <w:shd w:val="clear" w:color="auto" w:fill="FFFFFF"/>
              </w:rPr>
              <w:t>[</w:t>
            </w:r>
            <w:r w:rsidR="0010437D" w:rsidRPr="008802C5">
              <w:rPr>
                <w:rFonts w:ascii="Courier New" w:hAnsi="Courier New" w:cs="Courier New"/>
                <w:color w:val="212121"/>
                <w:sz w:val="22"/>
                <w:szCs w:val="22"/>
                <w:shd w:val="clear" w:color="auto" w:fill="FFFFFF"/>
              </w:rPr>
              <w:t>[11, 12, 13], [21, 22, 23], [31, 32, 33]</w:t>
            </w:r>
            <w:r w:rsidR="0010437D" w:rsidRPr="0010437D">
              <w:rPr>
                <w:rFonts w:ascii="Courier New" w:hAnsi="Courier New" w:cs="Courier New"/>
                <w:b/>
                <w:bCs/>
                <w:color w:val="212121"/>
                <w:sz w:val="22"/>
                <w:szCs w:val="22"/>
                <w:shd w:val="clear" w:color="auto" w:fill="FFFFFF"/>
              </w:rPr>
              <w:t>]</w:t>
            </w:r>
          </w:p>
          <w:p w14:paraId="03B63BB4" w14:textId="77777777" w:rsidR="00AA004A" w:rsidRDefault="00AA004A" w:rsidP="000A0367">
            <w:pPr>
              <w:shd w:val="clear" w:color="auto" w:fill="FFFFFE"/>
              <w:rPr>
                <w:rFonts w:ascii="Courier New" w:eastAsia="Times New Roman" w:hAnsi="Courier New" w:cs="Courier New"/>
                <w:color w:val="000000"/>
                <w:sz w:val="22"/>
                <w:szCs w:val="22"/>
              </w:rPr>
            </w:pPr>
            <w:r w:rsidRPr="008802C5">
              <w:rPr>
                <w:rFonts w:ascii="Courier New" w:eastAsia="Times New Roman" w:hAnsi="Courier New" w:cs="Courier New"/>
                <w:color w:val="000000"/>
                <w:sz w:val="22"/>
                <w:szCs w:val="22"/>
              </w:rPr>
              <w:t>print (m)</w:t>
            </w:r>
          </w:p>
          <w:p w14:paraId="7000DEFA" w14:textId="77777777" w:rsidR="0010437D" w:rsidRPr="008802C5" w:rsidRDefault="0010437D" w:rsidP="000A0367">
            <w:pPr>
              <w:shd w:val="clear" w:color="auto" w:fill="FFFFFE"/>
              <w:rPr>
                <w:rFonts w:ascii="Courier New" w:eastAsia="Times New Roman" w:hAnsi="Courier New" w:cs="Courier New"/>
                <w:color w:val="000000"/>
                <w:sz w:val="22"/>
                <w:szCs w:val="22"/>
              </w:rPr>
            </w:pPr>
          </w:p>
          <w:p w14:paraId="011D1B59" w14:textId="77777777" w:rsidR="00AA004A" w:rsidRPr="008802C5" w:rsidRDefault="00AA004A" w:rsidP="000A0367">
            <w:pPr>
              <w:shd w:val="clear" w:color="auto" w:fill="FFFFFE"/>
              <w:rPr>
                <w:rFonts w:ascii="Courier New" w:eastAsia="Times New Roman" w:hAnsi="Courier New" w:cs="Courier New"/>
                <w:color w:val="000000"/>
                <w:sz w:val="22"/>
                <w:szCs w:val="22"/>
              </w:rPr>
            </w:pPr>
            <w:r w:rsidRPr="008802C5">
              <w:rPr>
                <w:rFonts w:ascii="Courier New" w:hAnsi="Courier New" w:cs="Courier New"/>
                <w:color w:val="212121"/>
                <w:sz w:val="22"/>
                <w:szCs w:val="22"/>
                <w:shd w:val="clear" w:color="auto" w:fill="FFFFFF"/>
              </w:rPr>
              <w:t>[[11, 12, 13], [21, 22, 23], [31, 32, 33]]</w:t>
            </w:r>
          </w:p>
          <w:p w14:paraId="54AEC63A" w14:textId="77777777" w:rsidR="00AA004A" w:rsidRPr="008802C5" w:rsidRDefault="00AA004A" w:rsidP="000A0367">
            <w:pPr>
              <w:pStyle w:val="BodyTextIndent2"/>
              <w:spacing w:after="0" w:line="240" w:lineRule="auto"/>
              <w:ind w:left="0"/>
              <w:jc w:val="both"/>
              <w:rPr>
                <w:rFonts w:ascii="Century725 Cn BT" w:hAnsi="Century725 Cn BT" w:cs="Baskerville Old Face"/>
                <w:sz w:val="22"/>
                <w:szCs w:val="22"/>
              </w:rPr>
            </w:pPr>
          </w:p>
        </w:tc>
        <w:tc>
          <w:tcPr>
            <w:tcW w:w="2155" w:type="dxa"/>
          </w:tcPr>
          <w:p w14:paraId="4FF76EF2" w14:textId="77777777" w:rsidR="00AA004A" w:rsidRPr="008802C5" w:rsidRDefault="00AA004A" w:rsidP="000A0367">
            <w:pPr>
              <w:shd w:val="clear" w:color="auto" w:fill="FFFFFE"/>
              <w:rPr>
                <w:rFonts w:ascii="Courier New" w:eastAsia="Times New Roman" w:hAnsi="Courier New" w:cs="Courier New"/>
                <w:color w:val="000000"/>
                <w:sz w:val="22"/>
                <w:szCs w:val="22"/>
              </w:rPr>
            </w:pPr>
            <w:r w:rsidRPr="008802C5">
              <w:rPr>
                <w:rFonts w:ascii="Courier New" w:eastAsia="Times New Roman" w:hAnsi="Courier New" w:cs="Courier New"/>
                <w:color w:val="000000"/>
                <w:sz w:val="22"/>
                <w:szCs w:val="22"/>
              </w:rPr>
              <w:t>m=</w:t>
            </w:r>
            <w:r w:rsidRPr="008802C5">
              <w:rPr>
                <w:rFonts w:ascii="Courier New" w:eastAsia="Times New Roman" w:hAnsi="Courier New" w:cs="Courier New"/>
                <w:b/>
                <w:color w:val="000000"/>
                <w:sz w:val="22"/>
                <w:szCs w:val="22"/>
              </w:rPr>
              <w:t>[ </w:t>
            </w:r>
          </w:p>
          <w:p w14:paraId="626810FB" w14:textId="77777777" w:rsidR="00AA004A" w:rsidRPr="008802C5" w:rsidRDefault="00AA004A" w:rsidP="000A0367">
            <w:pPr>
              <w:shd w:val="clear" w:color="auto" w:fill="FFFFFE"/>
              <w:rPr>
                <w:rFonts w:ascii="Courier New" w:eastAsia="Times New Roman" w:hAnsi="Courier New" w:cs="Courier New"/>
                <w:color w:val="000000"/>
                <w:sz w:val="22"/>
                <w:szCs w:val="22"/>
              </w:rPr>
            </w:pPr>
            <w:r w:rsidRPr="008802C5">
              <w:rPr>
                <w:rFonts w:ascii="Courier New" w:eastAsia="Times New Roman" w:hAnsi="Courier New" w:cs="Courier New"/>
                <w:color w:val="000000"/>
                <w:sz w:val="22"/>
                <w:szCs w:val="22"/>
              </w:rPr>
              <w:t>[</w:t>
            </w:r>
            <w:r w:rsidRPr="008802C5">
              <w:rPr>
                <w:rFonts w:ascii="Courier New" w:eastAsia="Times New Roman" w:hAnsi="Courier New" w:cs="Courier New"/>
                <w:color w:val="09885A"/>
                <w:sz w:val="22"/>
                <w:szCs w:val="22"/>
              </w:rPr>
              <w:t>11</w:t>
            </w:r>
            <w:r w:rsidRPr="008802C5">
              <w:rPr>
                <w:rFonts w:ascii="Courier New" w:eastAsia="Times New Roman" w:hAnsi="Courier New" w:cs="Courier New"/>
                <w:color w:val="000000"/>
                <w:sz w:val="22"/>
                <w:szCs w:val="22"/>
              </w:rPr>
              <w:t>,</w:t>
            </w:r>
            <w:r w:rsidRPr="008802C5">
              <w:rPr>
                <w:rFonts w:ascii="Courier New" w:eastAsia="Times New Roman" w:hAnsi="Courier New" w:cs="Courier New"/>
                <w:color w:val="09885A"/>
                <w:sz w:val="22"/>
                <w:szCs w:val="22"/>
              </w:rPr>
              <w:t>12</w:t>
            </w:r>
            <w:r w:rsidRPr="008802C5">
              <w:rPr>
                <w:rFonts w:ascii="Courier New" w:eastAsia="Times New Roman" w:hAnsi="Courier New" w:cs="Courier New"/>
                <w:color w:val="000000"/>
                <w:sz w:val="22"/>
                <w:szCs w:val="22"/>
              </w:rPr>
              <w:t>,</w:t>
            </w:r>
            <w:r w:rsidRPr="008802C5">
              <w:rPr>
                <w:rFonts w:ascii="Courier New" w:eastAsia="Times New Roman" w:hAnsi="Courier New" w:cs="Courier New"/>
                <w:color w:val="09885A"/>
                <w:sz w:val="22"/>
                <w:szCs w:val="22"/>
              </w:rPr>
              <w:t>13</w:t>
            </w:r>
            <w:r w:rsidRPr="008802C5">
              <w:rPr>
                <w:rFonts w:ascii="Courier New" w:eastAsia="Times New Roman" w:hAnsi="Courier New" w:cs="Courier New"/>
                <w:color w:val="000000"/>
                <w:sz w:val="22"/>
                <w:szCs w:val="22"/>
              </w:rPr>
              <w:t>],</w:t>
            </w:r>
          </w:p>
          <w:p w14:paraId="4D604992" w14:textId="77777777" w:rsidR="00AA004A" w:rsidRPr="008802C5" w:rsidRDefault="00AA004A" w:rsidP="000A0367">
            <w:pPr>
              <w:shd w:val="clear" w:color="auto" w:fill="FFFFFE"/>
              <w:rPr>
                <w:rFonts w:ascii="Courier New" w:eastAsia="Times New Roman" w:hAnsi="Courier New" w:cs="Courier New"/>
                <w:color w:val="000000"/>
                <w:sz w:val="22"/>
                <w:szCs w:val="22"/>
              </w:rPr>
            </w:pPr>
            <w:r w:rsidRPr="008802C5">
              <w:rPr>
                <w:rFonts w:ascii="Courier New" w:eastAsia="Times New Roman" w:hAnsi="Courier New" w:cs="Courier New"/>
                <w:color w:val="000000"/>
                <w:sz w:val="22"/>
                <w:szCs w:val="22"/>
              </w:rPr>
              <w:t>[</w:t>
            </w:r>
            <w:r w:rsidRPr="008802C5">
              <w:rPr>
                <w:rFonts w:ascii="Courier New" w:eastAsia="Times New Roman" w:hAnsi="Courier New" w:cs="Courier New"/>
                <w:color w:val="09885A"/>
                <w:sz w:val="22"/>
                <w:szCs w:val="22"/>
              </w:rPr>
              <w:t>21</w:t>
            </w:r>
            <w:r w:rsidRPr="008802C5">
              <w:rPr>
                <w:rFonts w:ascii="Courier New" w:eastAsia="Times New Roman" w:hAnsi="Courier New" w:cs="Courier New"/>
                <w:color w:val="000000"/>
                <w:sz w:val="22"/>
                <w:szCs w:val="22"/>
              </w:rPr>
              <w:t>,</w:t>
            </w:r>
            <w:r w:rsidRPr="008802C5">
              <w:rPr>
                <w:rFonts w:ascii="Courier New" w:eastAsia="Times New Roman" w:hAnsi="Courier New" w:cs="Courier New"/>
                <w:color w:val="09885A"/>
                <w:sz w:val="22"/>
                <w:szCs w:val="22"/>
              </w:rPr>
              <w:t>22</w:t>
            </w:r>
            <w:r w:rsidRPr="008802C5">
              <w:rPr>
                <w:rFonts w:ascii="Courier New" w:eastAsia="Times New Roman" w:hAnsi="Courier New" w:cs="Courier New"/>
                <w:color w:val="000000"/>
                <w:sz w:val="22"/>
                <w:szCs w:val="22"/>
              </w:rPr>
              <w:t>,</w:t>
            </w:r>
            <w:r w:rsidRPr="008802C5">
              <w:rPr>
                <w:rFonts w:ascii="Courier New" w:eastAsia="Times New Roman" w:hAnsi="Courier New" w:cs="Courier New"/>
                <w:color w:val="09885A"/>
                <w:sz w:val="22"/>
                <w:szCs w:val="22"/>
              </w:rPr>
              <w:t>23</w:t>
            </w:r>
            <w:r w:rsidRPr="008802C5">
              <w:rPr>
                <w:rFonts w:ascii="Courier New" w:eastAsia="Times New Roman" w:hAnsi="Courier New" w:cs="Courier New"/>
                <w:color w:val="000000"/>
                <w:sz w:val="22"/>
                <w:szCs w:val="22"/>
              </w:rPr>
              <w:t>],</w:t>
            </w:r>
          </w:p>
          <w:p w14:paraId="01F33E75" w14:textId="77777777" w:rsidR="00AA004A" w:rsidRPr="008802C5" w:rsidRDefault="00AA004A" w:rsidP="000A0367">
            <w:pPr>
              <w:shd w:val="clear" w:color="auto" w:fill="FFFFFE"/>
              <w:rPr>
                <w:rFonts w:ascii="Courier New" w:eastAsia="Times New Roman" w:hAnsi="Courier New" w:cs="Courier New"/>
                <w:color w:val="000000"/>
                <w:sz w:val="22"/>
                <w:szCs w:val="22"/>
              </w:rPr>
            </w:pPr>
            <w:r w:rsidRPr="008802C5">
              <w:rPr>
                <w:rFonts w:ascii="Courier New" w:eastAsia="Times New Roman" w:hAnsi="Courier New" w:cs="Courier New"/>
                <w:color w:val="000000"/>
                <w:sz w:val="22"/>
                <w:szCs w:val="22"/>
              </w:rPr>
              <w:t>[</w:t>
            </w:r>
            <w:r w:rsidRPr="008802C5">
              <w:rPr>
                <w:rFonts w:ascii="Courier New" w:eastAsia="Times New Roman" w:hAnsi="Courier New" w:cs="Courier New"/>
                <w:color w:val="09885A"/>
                <w:sz w:val="22"/>
                <w:szCs w:val="22"/>
              </w:rPr>
              <w:t>31</w:t>
            </w:r>
            <w:r w:rsidRPr="008802C5">
              <w:rPr>
                <w:rFonts w:ascii="Courier New" w:eastAsia="Times New Roman" w:hAnsi="Courier New" w:cs="Courier New"/>
                <w:color w:val="000000"/>
                <w:sz w:val="22"/>
                <w:szCs w:val="22"/>
              </w:rPr>
              <w:t>,</w:t>
            </w:r>
            <w:r w:rsidRPr="008802C5">
              <w:rPr>
                <w:rFonts w:ascii="Courier New" w:eastAsia="Times New Roman" w:hAnsi="Courier New" w:cs="Courier New"/>
                <w:color w:val="09885A"/>
                <w:sz w:val="22"/>
                <w:szCs w:val="22"/>
              </w:rPr>
              <w:t>32</w:t>
            </w:r>
            <w:r w:rsidRPr="008802C5">
              <w:rPr>
                <w:rFonts w:ascii="Courier New" w:eastAsia="Times New Roman" w:hAnsi="Courier New" w:cs="Courier New"/>
                <w:color w:val="000000"/>
                <w:sz w:val="22"/>
                <w:szCs w:val="22"/>
              </w:rPr>
              <w:t>,</w:t>
            </w:r>
            <w:r w:rsidRPr="008802C5">
              <w:rPr>
                <w:rFonts w:ascii="Courier New" w:eastAsia="Times New Roman" w:hAnsi="Courier New" w:cs="Courier New"/>
                <w:color w:val="09885A"/>
                <w:sz w:val="22"/>
                <w:szCs w:val="22"/>
              </w:rPr>
              <w:t>33</w:t>
            </w:r>
            <w:r w:rsidRPr="008802C5">
              <w:rPr>
                <w:rFonts w:ascii="Courier New" w:eastAsia="Times New Roman" w:hAnsi="Courier New" w:cs="Courier New"/>
                <w:color w:val="000000"/>
                <w:sz w:val="22"/>
                <w:szCs w:val="22"/>
              </w:rPr>
              <w:t>]</w:t>
            </w:r>
          </w:p>
          <w:p w14:paraId="6BAFCEDD" w14:textId="77777777" w:rsidR="00AA004A" w:rsidRPr="008802C5" w:rsidRDefault="00AA004A" w:rsidP="000A0367">
            <w:pPr>
              <w:shd w:val="clear" w:color="auto" w:fill="FFFFFE"/>
              <w:rPr>
                <w:rFonts w:ascii="Courier New" w:eastAsia="Times New Roman" w:hAnsi="Courier New" w:cs="Courier New"/>
                <w:b/>
                <w:color w:val="000000"/>
                <w:sz w:val="22"/>
                <w:szCs w:val="22"/>
              </w:rPr>
            </w:pPr>
            <w:r w:rsidRPr="008802C5">
              <w:rPr>
                <w:rFonts w:ascii="Courier New" w:eastAsia="Times New Roman" w:hAnsi="Courier New" w:cs="Courier New"/>
                <w:b/>
                <w:color w:val="000000"/>
                <w:sz w:val="22"/>
                <w:szCs w:val="22"/>
              </w:rPr>
              <w:t>]</w:t>
            </w:r>
          </w:p>
        </w:tc>
      </w:tr>
    </w:tbl>
    <w:p w14:paraId="5D9E6638" w14:textId="77777777" w:rsidR="00AA004A" w:rsidRPr="00ED580A" w:rsidRDefault="00AA004A" w:rsidP="00AA004A">
      <w:pPr>
        <w:pStyle w:val="BodyText"/>
        <w:spacing w:after="0"/>
        <w:jc w:val="both"/>
        <w:rPr>
          <w:rFonts w:ascii="Baskerville Old Face" w:hAnsi="Baskerville Old Face" w:cs="Baskerville Old Face"/>
          <w:b/>
          <w:bCs/>
          <w:caps/>
        </w:rPr>
      </w:pPr>
      <w:r w:rsidRPr="008802C5">
        <w:rPr>
          <w:rFonts w:ascii="Century725 Cn BT" w:hAnsi="Century725 Cn BT" w:cs="Baskerville Old Face"/>
          <w:bCs/>
        </w:rPr>
        <w:t xml:space="preserve">Like 1-D lists, you can  print 2-D  lists with simple print( ) as shown above. </w:t>
      </w:r>
      <w:r w:rsidRPr="008802C5">
        <w:rPr>
          <w:rFonts w:ascii="Century725 Cn BT" w:hAnsi="Century725 Cn BT" w:cs="Baskerville Old Face"/>
        </w:rPr>
        <w:t xml:space="preserve">Like one-dimensional lists, two-dimensional lists are also handled easily and efficiently by for loops. However, since both rows and columns are to be handled, we need </w:t>
      </w:r>
      <w:r w:rsidRPr="008802C5">
        <w:rPr>
          <w:rFonts w:ascii="Century725 Cn BT" w:hAnsi="Century725 Cn BT" w:cs="Baskerville Old Face"/>
          <w:b/>
        </w:rPr>
        <w:t xml:space="preserve">nested for loops. </w:t>
      </w:r>
      <w:r w:rsidRPr="008802C5">
        <w:rPr>
          <w:rFonts w:ascii="Century725 Cn BT" w:hAnsi="Century725 Cn BT" w:cs="Baskerville Old Face"/>
          <w:bCs/>
        </w:rPr>
        <w:t>See how we arrange 2-D list elements differently in each of the following code snippets</w:t>
      </w:r>
      <w:r>
        <w:rPr>
          <w:rFonts w:ascii="Baskerville Old Face" w:hAnsi="Baskerville Old Face" w:cs="Baskerville Old Face"/>
          <w:bCs/>
        </w:rPr>
        <w:t>.</w:t>
      </w:r>
    </w:p>
    <w:tbl>
      <w:tblPr>
        <w:tblStyle w:val="TableGrid"/>
        <w:tblW w:w="0" w:type="auto"/>
        <w:tblLook w:val="04A0" w:firstRow="1" w:lastRow="0" w:firstColumn="1" w:lastColumn="0" w:noHBand="0" w:noVBand="1"/>
      </w:tblPr>
      <w:tblGrid>
        <w:gridCol w:w="2530"/>
        <w:gridCol w:w="3039"/>
        <w:gridCol w:w="3781"/>
      </w:tblGrid>
      <w:tr w:rsidR="00AA004A" w14:paraId="2785C369" w14:textId="77777777" w:rsidTr="000A0367">
        <w:tc>
          <w:tcPr>
            <w:tcW w:w="9350" w:type="dxa"/>
            <w:gridSpan w:val="3"/>
          </w:tcPr>
          <w:p w14:paraId="20C4588C" w14:textId="77777777" w:rsidR="00AA004A" w:rsidRPr="00EA0362" w:rsidRDefault="00AA004A" w:rsidP="000A0367">
            <w:pPr>
              <w:rPr>
                <w:rFonts w:ascii="Courier New" w:hAnsi="Courier New" w:cs="Courier New"/>
                <w:sz w:val="22"/>
                <w:szCs w:val="22"/>
              </w:rPr>
            </w:pPr>
            <w:r w:rsidRPr="00EA0362">
              <w:rPr>
                <w:rFonts w:ascii="Courier New" w:hAnsi="Courier New" w:cs="Courier New"/>
                <w:sz w:val="22"/>
                <w:szCs w:val="22"/>
              </w:rPr>
              <w:t>marks=[  [25,36,41],   [55,96,69],   [33,92,14]  ]</w:t>
            </w:r>
          </w:p>
        </w:tc>
      </w:tr>
      <w:tr w:rsidR="00AA004A" w14:paraId="2CBC872A" w14:textId="77777777" w:rsidTr="000A0367">
        <w:tc>
          <w:tcPr>
            <w:tcW w:w="2530" w:type="dxa"/>
          </w:tcPr>
          <w:p w14:paraId="51A650BC" w14:textId="77777777" w:rsidR="00AA004A" w:rsidRPr="008802C5" w:rsidRDefault="00AA004A" w:rsidP="000A0367">
            <w:pPr>
              <w:ind w:left="-113"/>
              <w:rPr>
                <w:rFonts w:ascii="Courier New" w:hAnsi="Courier New" w:cs="Courier New"/>
                <w:sz w:val="18"/>
                <w:szCs w:val="18"/>
              </w:rPr>
            </w:pPr>
            <w:r w:rsidRPr="008802C5">
              <w:rPr>
                <w:rFonts w:ascii="Courier New" w:hAnsi="Courier New" w:cs="Courier New"/>
                <w:sz w:val="18"/>
                <w:szCs w:val="18"/>
              </w:rPr>
              <w:t xml:space="preserve">for </w:t>
            </w:r>
            <w:proofErr w:type="spellStart"/>
            <w:r w:rsidRPr="008802C5">
              <w:rPr>
                <w:rFonts w:ascii="Courier New" w:hAnsi="Courier New" w:cs="Courier New"/>
                <w:sz w:val="18"/>
                <w:szCs w:val="18"/>
              </w:rPr>
              <w:t>i</w:t>
            </w:r>
            <w:proofErr w:type="spellEnd"/>
            <w:r w:rsidRPr="008802C5">
              <w:rPr>
                <w:rFonts w:ascii="Courier New" w:hAnsi="Courier New" w:cs="Courier New"/>
                <w:sz w:val="18"/>
                <w:szCs w:val="18"/>
              </w:rPr>
              <w:t xml:space="preserve"> in range(0,3):</w:t>
            </w:r>
          </w:p>
          <w:p w14:paraId="747421F9" w14:textId="77777777" w:rsidR="00AA004A" w:rsidRPr="008802C5" w:rsidRDefault="00AA004A" w:rsidP="000A0367">
            <w:pPr>
              <w:rPr>
                <w:rFonts w:ascii="Courier New" w:hAnsi="Courier New" w:cs="Courier New"/>
                <w:sz w:val="18"/>
                <w:szCs w:val="18"/>
              </w:rPr>
            </w:pPr>
            <w:r w:rsidRPr="008802C5">
              <w:rPr>
                <w:rFonts w:ascii="Courier New" w:hAnsi="Courier New" w:cs="Courier New"/>
                <w:sz w:val="18"/>
                <w:szCs w:val="18"/>
              </w:rPr>
              <w:t>for j in range(0,3):</w:t>
            </w:r>
          </w:p>
          <w:p w14:paraId="264839F5" w14:textId="77777777" w:rsidR="00AA004A" w:rsidRPr="008802C5" w:rsidRDefault="00AA004A" w:rsidP="000A0367">
            <w:pPr>
              <w:rPr>
                <w:rFonts w:ascii="Baskerville Old Face" w:hAnsi="Baskerville Old Face" w:cs="Baskerville Old Face"/>
                <w:sz w:val="18"/>
                <w:szCs w:val="18"/>
              </w:rPr>
            </w:pPr>
            <w:r w:rsidRPr="008802C5">
              <w:rPr>
                <w:rFonts w:ascii="Courier New" w:hAnsi="Courier New" w:cs="Courier New"/>
                <w:sz w:val="18"/>
                <w:szCs w:val="18"/>
              </w:rPr>
              <w:t xml:space="preserve">  print (marks[</w:t>
            </w:r>
            <w:proofErr w:type="spellStart"/>
            <w:r w:rsidRPr="008802C5">
              <w:rPr>
                <w:rFonts w:ascii="Courier New" w:hAnsi="Courier New" w:cs="Courier New"/>
                <w:sz w:val="18"/>
                <w:szCs w:val="18"/>
              </w:rPr>
              <w:t>i</w:t>
            </w:r>
            <w:proofErr w:type="spellEnd"/>
            <w:r w:rsidRPr="008802C5">
              <w:rPr>
                <w:rFonts w:ascii="Courier New" w:hAnsi="Courier New" w:cs="Courier New"/>
                <w:sz w:val="18"/>
                <w:szCs w:val="18"/>
              </w:rPr>
              <w:t>][j])</w:t>
            </w:r>
          </w:p>
        </w:tc>
        <w:tc>
          <w:tcPr>
            <w:tcW w:w="3039" w:type="dxa"/>
          </w:tcPr>
          <w:p w14:paraId="3BE42014" w14:textId="77777777" w:rsidR="00AA004A" w:rsidRPr="008802C5" w:rsidRDefault="00AA004A" w:rsidP="000A0367">
            <w:pPr>
              <w:shd w:val="clear" w:color="auto" w:fill="FFFFFE"/>
              <w:rPr>
                <w:rFonts w:ascii="Courier New" w:eastAsia="Times New Roman" w:hAnsi="Courier New" w:cs="Courier New"/>
                <w:sz w:val="18"/>
                <w:szCs w:val="18"/>
                <w:lang w:val="en-US" w:eastAsia="en-US" w:bidi="ar-SA"/>
              </w:rPr>
            </w:pPr>
            <w:r w:rsidRPr="008802C5">
              <w:rPr>
                <w:rFonts w:ascii="Courier New" w:eastAsia="Times New Roman" w:hAnsi="Courier New" w:cs="Courier New"/>
                <w:sz w:val="18"/>
                <w:szCs w:val="18"/>
                <w:lang w:val="en-US" w:eastAsia="en-US" w:bidi="ar-SA"/>
              </w:rPr>
              <w:t>for i in </w:t>
            </w:r>
            <w:proofErr w:type="gramStart"/>
            <w:r w:rsidRPr="008802C5">
              <w:rPr>
                <w:rFonts w:ascii="Courier New" w:eastAsia="Times New Roman" w:hAnsi="Courier New" w:cs="Courier New"/>
                <w:sz w:val="18"/>
                <w:szCs w:val="18"/>
                <w:lang w:val="en-US" w:eastAsia="en-US" w:bidi="ar-SA"/>
              </w:rPr>
              <w:t>range(</w:t>
            </w:r>
            <w:proofErr w:type="gramEnd"/>
            <w:r w:rsidRPr="008802C5">
              <w:rPr>
                <w:rFonts w:ascii="Courier New" w:eastAsia="Times New Roman" w:hAnsi="Courier New" w:cs="Courier New"/>
                <w:sz w:val="18"/>
                <w:szCs w:val="18"/>
                <w:lang w:val="en-US" w:eastAsia="en-US" w:bidi="ar-SA"/>
              </w:rPr>
              <w:t>0,3):</w:t>
            </w:r>
          </w:p>
          <w:p w14:paraId="39AF8252" w14:textId="77777777" w:rsidR="00AA004A" w:rsidRPr="008802C5" w:rsidRDefault="00AA004A" w:rsidP="000A0367">
            <w:pPr>
              <w:shd w:val="clear" w:color="auto" w:fill="FFFFFE"/>
              <w:rPr>
                <w:rFonts w:ascii="Courier New" w:eastAsia="Times New Roman" w:hAnsi="Courier New" w:cs="Courier New"/>
                <w:sz w:val="18"/>
                <w:szCs w:val="18"/>
                <w:lang w:val="en-US" w:eastAsia="en-US" w:bidi="ar-SA"/>
              </w:rPr>
            </w:pPr>
            <w:r w:rsidRPr="008802C5">
              <w:rPr>
                <w:rFonts w:ascii="Courier New" w:eastAsia="Times New Roman" w:hAnsi="Courier New" w:cs="Courier New"/>
                <w:sz w:val="18"/>
                <w:szCs w:val="18"/>
                <w:lang w:val="en-US" w:eastAsia="en-US" w:bidi="ar-SA"/>
              </w:rPr>
              <w:t>  for j in </w:t>
            </w:r>
            <w:proofErr w:type="gramStart"/>
            <w:r w:rsidRPr="008802C5">
              <w:rPr>
                <w:rFonts w:ascii="Courier New" w:eastAsia="Times New Roman" w:hAnsi="Courier New" w:cs="Courier New"/>
                <w:sz w:val="18"/>
                <w:szCs w:val="18"/>
                <w:lang w:val="en-US" w:eastAsia="en-US" w:bidi="ar-SA"/>
              </w:rPr>
              <w:t>range(</w:t>
            </w:r>
            <w:proofErr w:type="gramEnd"/>
            <w:r w:rsidRPr="008802C5">
              <w:rPr>
                <w:rFonts w:ascii="Courier New" w:eastAsia="Times New Roman" w:hAnsi="Courier New" w:cs="Courier New"/>
                <w:sz w:val="18"/>
                <w:szCs w:val="18"/>
                <w:lang w:val="en-US" w:eastAsia="en-US" w:bidi="ar-SA"/>
              </w:rPr>
              <w:t>0,3):</w:t>
            </w:r>
          </w:p>
          <w:p w14:paraId="1D276293" w14:textId="77777777" w:rsidR="00AA004A" w:rsidRPr="008802C5" w:rsidRDefault="00AA004A" w:rsidP="000A0367">
            <w:pPr>
              <w:shd w:val="clear" w:color="auto" w:fill="FFFFFE"/>
              <w:rPr>
                <w:rFonts w:ascii="Courier New" w:eastAsia="Times New Roman" w:hAnsi="Courier New" w:cs="Courier New"/>
                <w:sz w:val="18"/>
                <w:szCs w:val="18"/>
                <w:lang w:val="en-US" w:eastAsia="en-US" w:bidi="ar-SA"/>
              </w:rPr>
            </w:pPr>
            <w:r w:rsidRPr="008802C5">
              <w:rPr>
                <w:rFonts w:ascii="Courier New" w:eastAsia="Times New Roman" w:hAnsi="Courier New" w:cs="Courier New"/>
                <w:sz w:val="18"/>
                <w:szCs w:val="18"/>
                <w:lang w:val="en-US" w:eastAsia="en-US" w:bidi="ar-SA"/>
              </w:rPr>
              <w:t>      print (marks[i][j])</w:t>
            </w:r>
          </w:p>
          <w:p w14:paraId="0AFD72A1" w14:textId="77777777" w:rsidR="00AA004A" w:rsidRPr="008802C5" w:rsidRDefault="00AA004A" w:rsidP="000A0367">
            <w:pPr>
              <w:shd w:val="clear" w:color="auto" w:fill="FFFFFE"/>
              <w:rPr>
                <w:rFonts w:ascii="Baskerville Old Face" w:hAnsi="Baskerville Old Face" w:cs="Baskerville Old Face"/>
                <w:sz w:val="18"/>
                <w:szCs w:val="18"/>
              </w:rPr>
            </w:pPr>
            <w:r w:rsidRPr="008802C5">
              <w:rPr>
                <w:rFonts w:ascii="Courier New" w:eastAsia="Times New Roman" w:hAnsi="Courier New" w:cs="Courier New"/>
                <w:sz w:val="18"/>
                <w:szCs w:val="18"/>
                <w:lang w:val="en-US" w:eastAsia="en-US" w:bidi="ar-SA"/>
              </w:rPr>
              <w:t>  print("\n")</w:t>
            </w:r>
          </w:p>
        </w:tc>
        <w:tc>
          <w:tcPr>
            <w:tcW w:w="3781" w:type="dxa"/>
          </w:tcPr>
          <w:p w14:paraId="38233A12" w14:textId="77777777" w:rsidR="00AA004A" w:rsidRPr="008802C5" w:rsidRDefault="00AA004A" w:rsidP="000A0367">
            <w:pPr>
              <w:shd w:val="clear" w:color="auto" w:fill="FFFFFE"/>
              <w:rPr>
                <w:rFonts w:ascii="Courier New" w:eastAsia="Times New Roman" w:hAnsi="Courier New" w:cs="Courier New"/>
                <w:sz w:val="18"/>
                <w:szCs w:val="18"/>
                <w:lang w:val="en-US" w:eastAsia="en-US" w:bidi="ar-SA"/>
              </w:rPr>
            </w:pPr>
            <w:r w:rsidRPr="008802C5">
              <w:rPr>
                <w:rFonts w:ascii="Courier New" w:eastAsia="Times New Roman" w:hAnsi="Courier New" w:cs="Courier New"/>
                <w:sz w:val="18"/>
                <w:szCs w:val="18"/>
                <w:lang w:val="en-US" w:eastAsia="en-US" w:bidi="ar-SA"/>
              </w:rPr>
              <w:t>for i in </w:t>
            </w:r>
            <w:proofErr w:type="gramStart"/>
            <w:r w:rsidRPr="008802C5">
              <w:rPr>
                <w:rFonts w:ascii="Courier New" w:eastAsia="Times New Roman" w:hAnsi="Courier New" w:cs="Courier New"/>
                <w:sz w:val="18"/>
                <w:szCs w:val="18"/>
                <w:lang w:val="en-US" w:eastAsia="en-US" w:bidi="ar-SA"/>
              </w:rPr>
              <w:t>range(</w:t>
            </w:r>
            <w:proofErr w:type="gramEnd"/>
            <w:r w:rsidRPr="008802C5">
              <w:rPr>
                <w:rFonts w:ascii="Courier New" w:eastAsia="Times New Roman" w:hAnsi="Courier New" w:cs="Courier New"/>
                <w:sz w:val="18"/>
                <w:szCs w:val="18"/>
                <w:lang w:val="en-US" w:eastAsia="en-US" w:bidi="ar-SA"/>
              </w:rPr>
              <w:t>0,3):</w:t>
            </w:r>
          </w:p>
          <w:p w14:paraId="3A778521" w14:textId="77777777" w:rsidR="00AA004A" w:rsidRPr="008802C5" w:rsidRDefault="00AA004A" w:rsidP="000A0367">
            <w:pPr>
              <w:shd w:val="clear" w:color="auto" w:fill="FFFFFE"/>
              <w:rPr>
                <w:rFonts w:ascii="Courier New" w:eastAsia="Times New Roman" w:hAnsi="Courier New" w:cs="Courier New"/>
                <w:sz w:val="18"/>
                <w:szCs w:val="18"/>
                <w:lang w:val="en-US" w:eastAsia="en-US" w:bidi="ar-SA"/>
              </w:rPr>
            </w:pPr>
            <w:r w:rsidRPr="008802C5">
              <w:rPr>
                <w:rFonts w:ascii="Courier New" w:eastAsia="Times New Roman" w:hAnsi="Courier New" w:cs="Courier New"/>
                <w:sz w:val="18"/>
                <w:szCs w:val="18"/>
                <w:lang w:val="en-US" w:eastAsia="en-US" w:bidi="ar-SA"/>
              </w:rPr>
              <w:t>  for j in </w:t>
            </w:r>
            <w:proofErr w:type="gramStart"/>
            <w:r w:rsidRPr="008802C5">
              <w:rPr>
                <w:rFonts w:ascii="Courier New" w:eastAsia="Times New Roman" w:hAnsi="Courier New" w:cs="Courier New"/>
                <w:sz w:val="18"/>
                <w:szCs w:val="18"/>
                <w:lang w:val="en-US" w:eastAsia="en-US" w:bidi="ar-SA"/>
              </w:rPr>
              <w:t>range(</w:t>
            </w:r>
            <w:proofErr w:type="gramEnd"/>
            <w:r w:rsidRPr="008802C5">
              <w:rPr>
                <w:rFonts w:ascii="Courier New" w:eastAsia="Times New Roman" w:hAnsi="Courier New" w:cs="Courier New"/>
                <w:sz w:val="18"/>
                <w:szCs w:val="18"/>
                <w:lang w:val="en-US" w:eastAsia="en-US" w:bidi="ar-SA"/>
              </w:rPr>
              <w:t>0,3):</w:t>
            </w:r>
          </w:p>
          <w:p w14:paraId="163B0C7F" w14:textId="77777777" w:rsidR="00AA004A" w:rsidRPr="008802C5" w:rsidRDefault="00AA004A" w:rsidP="000A0367">
            <w:pPr>
              <w:shd w:val="clear" w:color="auto" w:fill="FFFFFE"/>
              <w:rPr>
                <w:rFonts w:ascii="Courier New" w:eastAsia="Times New Roman" w:hAnsi="Courier New" w:cs="Courier New"/>
                <w:sz w:val="18"/>
                <w:szCs w:val="18"/>
                <w:lang w:val="en-US" w:eastAsia="en-US" w:bidi="ar-SA"/>
              </w:rPr>
            </w:pPr>
            <w:r w:rsidRPr="008802C5">
              <w:rPr>
                <w:rFonts w:ascii="Courier New" w:eastAsia="Times New Roman" w:hAnsi="Courier New" w:cs="Courier New"/>
                <w:sz w:val="18"/>
                <w:szCs w:val="18"/>
                <w:lang w:val="en-US" w:eastAsia="en-US" w:bidi="ar-SA"/>
              </w:rPr>
              <w:t>     print (marks[i][j], end=' ')</w:t>
            </w:r>
          </w:p>
          <w:p w14:paraId="725B1EE1" w14:textId="77777777" w:rsidR="00AA004A" w:rsidRPr="008802C5" w:rsidRDefault="00AA004A" w:rsidP="000A0367">
            <w:pPr>
              <w:shd w:val="clear" w:color="auto" w:fill="FFFFFE"/>
              <w:rPr>
                <w:rFonts w:ascii="Baskerville Old Face" w:hAnsi="Baskerville Old Face" w:cs="Baskerville Old Face"/>
                <w:sz w:val="18"/>
                <w:szCs w:val="18"/>
              </w:rPr>
            </w:pPr>
            <w:r w:rsidRPr="008802C5">
              <w:rPr>
                <w:rFonts w:ascii="Courier New" w:eastAsia="Times New Roman" w:hAnsi="Courier New" w:cs="Courier New"/>
                <w:sz w:val="18"/>
                <w:szCs w:val="18"/>
                <w:lang w:val="en-US" w:eastAsia="en-US" w:bidi="ar-SA"/>
              </w:rPr>
              <w:t>  print("\n")</w:t>
            </w:r>
          </w:p>
        </w:tc>
      </w:tr>
      <w:tr w:rsidR="00AA004A" w14:paraId="481162F2" w14:textId="77777777" w:rsidTr="000A0367">
        <w:tc>
          <w:tcPr>
            <w:tcW w:w="2530" w:type="dxa"/>
          </w:tcPr>
          <w:p w14:paraId="579A1F9D" w14:textId="77777777" w:rsidR="00AA004A" w:rsidRPr="008802C5" w:rsidRDefault="00AA004A" w:rsidP="000A0367">
            <w:pPr>
              <w:ind w:left="-113"/>
              <w:rPr>
                <w:rFonts w:ascii="Courier New" w:hAnsi="Courier New" w:cs="Courier New"/>
                <w:sz w:val="16"/>
                <w:szCs w:val="16"/>
              </w:rPr>
            </w:pPr>
            <w:r w:rsidRPr="008802C5">
              <w:rPr>
                <w:rFonts w:ascii="Courier New" w:hAnsi="Courier New" w:cs="Courier New"/>
                <w:sz w:val="16"/>
                <w:szCs w:val="16"/>
              </w:rPr>
              <w:t>25</w:t>
            </w:r>
          </w:p>
          <w:p w14:paraId="4EBB9D34" w14:textId="77777777" w:rsidR="00AA004A" w:rsidRPr="008802C5" w:rsidRDefault="00AA004A" w:rsidP="000A0367">
            <w:pPr>
              <w:ind w:left="-113"/>
              <w:rPr>
                <w:rFonts w:ascii="Courier New" w:hAnsi="Courier New" w:cs="Courier New"/>
                <w:sz w:val="16"/>
                <w:szCs w:val="16"/>
              </w:rPr>
            </w:pPr>
            <w:r w:rsidRPr="008802C5">
              <w:rPr>
                <w:rFonts w:ascii="Courier New" w:hAnsi="Courier New" w:cs="Courier New"/>
                <w:sz w:val="16"/>
                <w:szCs w:val="16"/>
              </w:rPr>
              <w:t>36</w:t>
            </w:r>
          </w:p>
          <w:p w14:paraId="0E8AC58F" w14:textId="77777777" w:rsidR="00AA004A" w:rsidRPr="008802C5" w:rsidRDefault="00AA004A" w:rsidP="000A0367">
            <w:pPr>
              <w:ind w:left="-113"/>
              <w:rPr>
                <w:rFonts w:ascii="Courier New" w:hAnsi="Courier New" w:cs="Courier New"/>
                <w:sz w:val="16"/>
                <w:szCs w:val="16"/>
              </w:rPr>
            </w:pPr>
            <w:r w:rsidRPr="008802C5">
              <w:rPr>
                <w:rFonts w:ascii="Courier New" w:hAnsi="Courier New" w:cs="Courier New"/>
                <w:sz w:val="16"/>
                <w:szCs w:val="16"/>
              </w:rPr>
              <w:t>41</w:t>
            </w:r>
          </w:p>
          <w:p w14:paraId="7CC9C77A" w14:textId="77777777" w:rsidR="00AA004A" w:rsidRPr="008802C5" w:rsidRDefault="00AA004A" w:rsidP="000A0367">
            <w:pPr>
              <w:ind w:left="-113"/>
              <w:rPr>
                <w:rFonts w:ascii="Courier New" w:hAnsi="Courier New" w:cs="Courier New"/>
                <w:sz w:val="16"/>
                <w:szCs w:val="16"/>
              </w:rPr>
            </w:pPr>
            <w:r w:rsidRPr="008802C5">
              <w:rPr>
                <w:rFonts w:ascii="Courier New" w:hAnsi="Courier New" w:cs="Courier New"/>
                <w:sz w:val="16"/>
                <w:szCs w:val="16"/>
              </w:rPr>
              <w:t>55</w:t>
            </w:r>
          </w:p>
          <w:p w14:paraId="63F68CED" w14:textId="77777777" w:rsidR="00AA004A" w:rsidRPr="008802C5" w:rsidRDefault="00AA004A" w:rsidP="000A0367">
            <w:pPr>
              <w:ind w:left="-113"/>
              <w:rPr>
                <w:rFonts w:ascii="Courier New" w:hAnsi="Courier New" w:cs="Courier New"/>
                <w:sz w:val="16"/>
                <w:szCs w:val="16"/>
              </w:rPr>
            </w:pPr>
            <w:r w:rsidRPr="008802C5">
              <w:rPr>
                <w:rFonts w:ascii="Courier New" w:hAnsi="Courier New" w:cs="Courier New"/>
                <w:sz w:val="16"/>
                <w:szCs w:val="16"/>
              </w:rPr>
              <w:t>96</w:t>
            </w:r>
          </w:p>
          <w:p w14:paraId="048958D0" w14:textId="77777777" w:rsidR="00AA004A" w:rsidRPr="008802C5" w:rsidRDefault="00AA004A" w:rsidP="000A0367">
            <w:pPr>
              <w:ind w:left="-113"/>
              <w:rPr>
                <w:rFonts w:ascii="Courier New" w:hAnsi="Courier New" w:cs="Courier New"/>
                <w:sz w:val="16"/>
                <w:szCs w:val="16"/>
              </w:rPr>
            </w:pPr>
            <w:r w:rsidRPr="008802C5">
              <w:rPr>
                <w:rFonts w:ascii="Courier New" w:hAnsi="Courier New" w:cs="Courier New"/>
                <w:sz w:val="16"/>
                <w:szCs w:val="16"/>
              </w:rPr>
              <w:t>69</w:t>
            </w:r>
          </w:p>
          <w:p w14:paraId="2420C894" w14:textId="77777777" w:rsidR="00AA004A" w:rsidRPr="008802C5" w:rsidRDefault="00AA004A" w:rsidP="000A0367">
            <w:pPr>
              <w:ind w:left="-113"/>
              <w:rPr>
                <w:rFonts w:ascii="Courier New" w:hAnsi="Courier New" w:cs="Courier New"/>
                <w:sz w:val="16"/>
                <w:szCs w:val="16"/>
              </w:rPr>
            </w:pPr>
            <w:r w:rsidRPr="008802C5">
              <w:rPr>
                <w:rFonts w:ascii="Courier New" w:hAnsi="Courier New" w:cs="Courier New"/>
                <w:sz w:val="16"/>
                <w:szCs w:val="16"/>
              </w:rPr>
              <w:t>33</w:t>
            </w:r>
          </w:p>
          <w:p w14:paraId="18BBA544" w14:textId="77777777" w:rsidR="00AA004A" w:rsidRPr="008802C5" w:rsidRDefault="00AA004A" w:rsidP="000A0367">
            <w:pPr>
              <w:ind w:left="-113"/>
              <w:rPr>
                <w:rFonts w:ascii="Courier New" w:hAnsi="Courier New" w:cs="Courier New"/>
                <w:sz w:val="16"/>
                <w:szCs w:val="16"/>
              </w:rPr>
            </w:pPr>
            <w:r w:rsidRPr="008802C5">
              <w:rPr>
                <w:rFonts w:ascii="Courier New" w:hAnsi="Courier New" w:cs="Courier New"/>
                <w:sz w:val="16"/>
                <w:szCs w:val="16"/>
              </w:rPr>
              <w:t>92</w:t>
            </w:r>
          </w:p>
          <w:p w14:paraId="71BFF0D3" w14:textId="77777777" w:rsidR="00AA004A" w:rsidRPr="008802C5" w:rsidRDefault="00AA004A" w:rsidP="000A0367">
            <w:pPr>
              <w:ind w:left="-113"/>
              <w:rPr>
                <w:rFonts w:ascii="Courier New" w:hAnsi="Courier New" w:cs="Courier New"/>
                <w:sz w:val="16"/>
                <w:szCs w:val="16"/>
              </w:rPr>
            </w:pPr>
            <w:r w:rsidRPr="008802C5">
              <w:rPr>
                <w:rFonts w:ascii="Courier New" w:hAnsi="Courier New" w:cs="Courier New"/>
                <w:sz w:val="16"/>
                <w:szCs w:val="16"/>
              </w:rPr>
              <w:t>14</w:t>
            </w:r>
          </w:p>
        </w:tc>
        <w:tc>
          <w:tcPr>
            <w:tcW w:w="3039" w:type="dxa"/>
          </w:tcPr>
          <w:p w14:paraId="6B86C7A9" w14:textId="77777777" w:rsidR="00AA004A" w:rsidRPr="008802C5" w:rsidRDefault="00AA004A" w:rsidP="000A0367">
            <w:pPr>
              <w:shd w:val="clear" w:color="auto" w:fill="FFFFFE"/>
              <w:rPr>
                <w:rFonts w:ascii="Courier New" w:eastAsia="Times New Roman" w:hAnsi="Courier New" w:cs="Courier New"/>
                <w:sz w:val="16"/>
                <w:szCs w:val="16"/>
              </w:rPr>
            </w:pPr>
            <w:r w:rsidRPr="008802C5">
              <w:rPr>
                <w:rFonts w:ascii="Courier New" w:eastAsia="Times New Roman" w:hAnsi="Courier New" w:cs="Courier New"/>
                <w:sz w:val="16"/>
                <w:szCs w:val="16"/>
              </w:rPr>
              <w:t>25</w:t>
            </w:r>
          </w:p>
          <w:p w14:paraId="2CA685B9" w14:textId="77777777" w:rsidR="00AA004A" w:rsidRPr="008802C5" w:rsidRDefault="00AA004A" w:rsidP="000A0367">
            <w:pPr>
              <w:shd w:val="clear" w:color="auto" w:fill="FFFFFE"/>
              <w:rPr>
                <w:rFonts w:ascii="Courier New" w:eastAsia="Times New Roman" w:hAnsi="Courier New" w:cs="Courier New"/>
                <w:sz w:val="16"/>
                <w:szCs w:val="16"/>
              </w:rPr>
            </w:pPr>
            <w:r w:rsidRPr="008802C5">
              <w:rPr>
                <w:rFonts w:ascii="Courier New" w:eastAsia="Times New Roman" w:hAnsi="Courier New" w:cs="Courier New"/>
                <w:sz w:val="16"/>
                <w:szCs w:val="16"/>
              </w:rPr>
              <w:t>36</w:t>
            </w:r>
          </w:p>
          <w:p w14:paraId="0B64D045" w14:textId="77777777" w:rsidR="00AA004A" w:rsidRPr="008802C5" w:rsidRDefault="00AA004A" w:rsidP="000A0367">
            <w:pPr>
              <w:shd w:val="clear" w:color="auto" w:fill="FFFFFE"/>
              <w:rPr>
                <w:rFonts w:ascii="Courier New" w:eastAsia="Times New Roman" w:hAnsi="Courier New" w:cs="Courier New"/>
                <w:sz w:val="16"/>
                <w:szCs w:val="16"/>
              </w:rPr>
            </w:pPr>
            <w:r w:rsidRPr="008802C5">
              <w:rPr>
                <w:rFonts w:ascii="Courier New" w:eastAsia="Times New Roman" w:hAnsi="Courier New" w:cs="Courier New"/>
                <w:sz w:val="16"/>
                <w:szCs w:val="16"/>
              </w:rPr>
              <w:t>41</w:t>
            </w:r>
          </w:p>
          <w:p w14:paraId="3596942D" w14:textId="77777777" w:rsidR="00AA004A" w:rsidRPr="008802C5" w:rsidRDefault="00AA004A" w:rsidP="000A0367">
            <w:pPr>
              <w:shd w:val="clear" w:color="auto" w:fill="FFFFFE"/>
              <w:rPr>
                <w:rFonts w:ascii="Courier New" w:eastAsia="Times New Roman" w:hAnsi="Courier New" w:cs="Courier New"/>
                <w:sz w:val="16"/>
                <w:szCs w:val="16"/>
              </w:rPr>
            </w:pPr>
          </w:p>
          <w:p w14:paraId="6CBF4329" w14:textId="77777777" w:rsidR="00AA004A" w:rsidRPr="008802C5" w:rsidRDefault="00AA004A" w:rsidP="000A0367">
            <w:pPr>
              <w:shd w:val="clear" w:color="auto" w:fill="FFFFFE"/>
              <w:rPr>
                <w:rFonts w:ascii="Courier New" w:eastAsia="Times New Roman" w:hAnsi="Courier New" w:cs="Courier New"/>
                <w:sz w:val="16"/>
                <w:szCs w:val="16"/>
              </w:rPr>
            </w:pPr>
            <w:r w:rsidRPr="008802C5">
              <w:rPr>
                <w:rFonts w:ascii="Courier New" w:eastAsia="Times New Roman" w:hAnsi="Courier New" w:cs="Courier New"/>
                <w:sz w:val="16"/>
                <w:szCs w:val="16"/>
              </w:rPr>
              <w:t>55</w:t>
            </w:r>
          </w:p>
          <w:p w14:paraId="00805A4F" w14:textId="77777777" w:rsidR="00AA004A" w:rsidRPr="008802C5" w:rsidRDefault="00AA004A" w:rsidP="000A0367">
            <w:pPr>
              <w:shd w:val="clear" w:color="auto" w:fill="FFFFFE"/>
              <w:rPr>
                <w:rFonts w:ascii="Courier New" w:eastAsia="Times New Roman" w:hAnsi="Courier New" w:cs="Courier New"/>
                <w:sz w:val="16"/>
                <w:szCs w:val="16"/>
              </w:rPr>
            </w:pPr>
            <w:r w:rsidRPr="008802C5">
              <w:rPr>
                <w:rFonts w:ascii="Courier New" w:eastAsia="Times New Roman" w:hAnsi="Courier New" w:cs="Courier New"/>
                <w:sz w:val="16"/>
                <w:szCs w:val="16"/>
              </w:rPr>
              <w:t>96</w:t>
            </w:r>
          </w:p>
          <w:p w14:paraId="57153714" w14:textId="77777777" w:rsidR="00AA004A" w:rsidRPr="008802C5" w:rsidRDefault="00AA004A" w:rsidP="000A0367">
            <w:pPr>
              <w:shd w:val="clear" w:color="auto" w:fill="FFFFFE"/>
              <w:rPr>
                <w:rFonts w:ascii="Courier New" w:eastAsia="Times New Roman" w:hAnsi="Courier New" w:cs="Courier New"/>
                <w:sz w:val="16"/>
                <w:szCs w:val="16"/>
              </w:rPr>
            </w:pPr>
            <w:r w:rsidRPr="008802C5">
              <w:rPr>
                <w:rFonts w:ascii="Courier New" w:eastAsia="Times New Roman" w:hAnsi="Courier New" w:cs="Courier New"/>
                <w:sz w:val="16"/>
                <w:szCs w:val="16"/>
              </w:rPr>
              <w:t>69</w:t>
            </w:r>
          </w:p>
          <w:p w14:paraId="63EEE4D0" w14:textId="77777777" w:rsidR="00AA004A" w:rsidRPr="008802C5" w:rsidRDefault="00AA004A" w:rsidP="000A0367">
            <w:pPr>
              <w:shd w:val="clear" w:color="auto" w:fill="FFFFFE"/>
              <w:rPr>
                <w:rFonts w:ascii="Courier New" w:eastAsia="Times New Roman" w:hAnsi="Courier New" w:cs="Courier New"/>
                <w:sz w:val="16"/>
                <w:szCs w:val="16"/>
              </w:rPr>
            </w:pPr>
          </w:p>
          <w:p w14:paraId="5ECCF01A" w14:textId="77777777" w:rsidR="00AA004A" w:rsidRPr="008802C5" w:rsidRDefault="00AA004A" w:rsidP="000A0367">
            <w:pPr>
              <w:shd w:val="clear" w:color="auto" w:fill="FFFFFE"/>
              <w:rPr>
                <w:rFonts w:ascii="Courier New" w:eastAsia="Times New Roman" w:hAnsi="Courier New" w:cs="Courier New"/>
                <w:sz w:val="16"/>
                <w:szCs w:val="16"/>
              </w:rPr>
            </w:pPr>
            <w:r w:rsidRPr="008802C5">
              <w:rPr>
                <w:rFonts w:ascii="Courier New" w:eastAsia="Times New Roman" w:hAnsi="Courier New" w:cs="Courier New"/>
                <w:sz w:val="16"/>
                <w:szCs w:val="16"/>
              </w:rPr>
              <w:t>33</w:t>
            </w:r>
          </w:p>
          <w:p w14:paraId="77240EE7" w14:textId="77777777" w:rsidR="00AA004A" w:rsidRPr="008802C5" w:rsidRDefault="00AA004A" w:rsidP="000A0367">
            <w:pPr>
              <w:shd w:val="clear" w:color="auto" w:fill="FFFFFE"/>
              <w:rPr>
                <w:rFonts w:ascii="Courier New" w:eastAsia="Times New Roman" w:hAnsi="Courier New" w:cs="Courier New"/>
                <w:sz w:val="16"/>
                <w:szCs w:val="16"/>
              </w:rPr>
            </w:pPr>
            <w:r w:rsidRPr="008802C5">
              <w:rPr>
                <w:rFonts w:ascii="Courier New" w:eastAsia="Times New Roman" w:hAnsi="Courier New" w:cs="Courier New"/>
                <w:sz w:val="16"/>
                <w:szCs w:val="16"/>
              </w:rPr>
              <w:t>92</w:t>
            </w:r>
          </w:p>
          <w:p w14:paraId="3D5C9E9E" w14:textId="77777777" w:rsidR="00AA004A" w:rsidRPr="008802C5" w:rsidRDefault="00AA004A" w:rsidP="000A0367">
            <w:pPr>
              <w:shd w:val="clear" w:color="auto" w:fill="FFFFFE"/>
              <w:rPr>
                <w:rFonts w:ascii="Courier New" w:eastAsia="Times New Roman" w:hAnsi="Courier New" w:cs="Courier New"/>
                <w:sz w:val="16"/>
                <w:szCs w:val="16"/>
              </w:rPr>
            </w:pPr>
            <w:r w:rsidRPr="008802C5">
              <w:rPr>
                <w:rFonts w:ascii="Courier New" w:eastAsia="Times New Roman" w:hAnsi="Courier New" w:cs="Courier New"/>
                <w:sz w:val="16"/>
                <w:szCs w:val="16"/>
              </w:rPr>
              <w:t>14</w:t>
            </w:r>
          </w:p>
        </w:tc>
        <w:tc>
          <w:tcPr>
            <w:tcW w:w="3781" w:type="dxa"/>
          </w:tcPr>
          <w:p w14:paraId="253DE00D" w14:textId="77777777" w:rsidR="00AA004A" w:rsidRPr="008802C5" w:rsidRDefault="00AA004A" w:rsidP="000A0367">
            <w:pPr>
              <w:shd w:val="clear" w:color="auto" w:fill="FFFFFE"/>
              <w:rPr>
                <w:rFonts w:ascii="Courier New" w:eastAsia="Times New Roman" w:hAnsi="Courier New" w:cs="Courier New"/>
                <w:sz w:val="18"/>
                <w:szCs w:val="18"/>
              </w:rPr>
            </w:pPr>
            <w:r w:rsidRPr="008802C5">
              <w:rPr>
                <w:rFonts w:ascii="Courier New" w:eastAsia="Times New Roman" w:hAnsi="Courier New" w:cs="Courier New"/>
                <w:sz w:val="18"/>
                <w:szCs w:val="18"/>
              </w:rPr>
              <w:t xml:space="preserve">25 36 41 </w:t>
            </w:r>
          </w:p>
          <w:p w14:paraId="51C92598" w14:textId="77777777" w:rsidR="00AA004A" w:rsidRPr="008802C5" w:rsidRDefault="00AA004A" w:rsidP="000A0367">
            <w:pPr>
              <w:shd w:val="clear" w:color="auto" w:fill="FFFFFE"/>
              <w:rPr>
                <w:rFonts w:ascii="Courier New" w:eastAsia="Times New Roman" w:hAnsi="Courier New" w:cs="Courier New"/>
                <w:sz w:val="18"/>
                <w:szCs w:val="18"/>
              </w:rPr>
            </w:pPr>
          </w:p>
          <w:p w14:paraId="2CB40E03" w14:textId="77777777" w:rsidR="00AA004A" w:rsidRPr="008802C5" w:rsidRDefault="00AA004A" w:rsidP="000A0367">
            <w:pPr>
              <w:shd w:val="clear" w:color="auto" w:fill="FFFFFE"/>
              <w:rPr>
                <w:rFonts w:ascii="Courier New" w:eastAsia="Times New Roman" w:hAnsi="Courier New" w:cs="Courier New"/>
                <w:sz w:val="18"/>
                <w:szCs w:val="18"/>
              </w:rPr>
            </w:pPr>
            <w:r w:rsidRPr="008802C5">
              <w:rPr>
                <w:rFonts w:ascii="Courier New" w:eastAsia="Times New Roman" w:hAnsi="Courier New" w:cs="Courier New"/>
                <w:sz w:val="18"/>
                <w:szCs w:val="18"/>
              </w:rPr>
              <w:t xml:space="preserve">55 96 69 </w:t>
            </w:r>
          </w:p>
          <w:p w14:paraId="128A621C" w14:textId="77777777" w:rsidR="00AA004A" w:rsidRPr="008802C5" w:rsidRDefault="00AA004A" w:rsidP="000A0367">
            <w:pPr>
              <w:shd w:val="clear" w:color="auto" w:fill="FFFFFE"/>
              <w:rPr>
                <w:rFonts w:ascii="Courier New" w:eastAsia="Times New Roman" w:hAnsi="Courier New" w:cs="Courier New"/>
                <w:sz w:val="18"/>
                <w:szCs w:val="18"/>
              </w:rPr>
            </w:pPr>
          </w:p>
          <w:p w14:paraId="61E2778E" w14:textId="77777777" w:rsidR="00AA004A" w:rsidRPr="008802C5" w:rsidRDefault="00AA004A" w:rsidP="000A0367">
            <w:pPr>
              <w:shd w:val="clear" w:color="auto" w:fill="FFFFFE"/>
              <w:rPr>
                <w:rFonts w:ascii="Courier New" w:eastAsia="Times New Roman" w:hAnsi="Courier New" w:cs="Courier New"/>
                <w:sz w:val="18"/>
                <w:szCs w:val="18"/>
              </w:rPr>
            </w:pPr>
            <w:r w:rsidRPr="008802C5">
              <w:rPr>
                <w:rFonts w:ascii="Courier New" w:eastAsia="Times New Roman" w:hAnsi="Courier New" w:cs="Courier New"/>
                <w:sz w:val="18"/>
                <w:szCs w:val="18"/>
              </w:rPr>
              <w:t>33 92 14</w:t>
            </w:r>
          </w:p>
        </w:tc>
      </w:tr>
    </w:tbl>
    <w:p w14:paraId="5E0DA804" w14:textId="77777777" w:rsidR="00AA004A" w:rsidRDefault="00AA004A" w:rsidP="00AA004A">
      <w:pPr>
        <w:pStyle w:val="BodyText"/>
        <w:spacing w:after="0"/>
        <w:rPr>
          <w:rFonts w:ascii="Baskerville Old Face" w:hAnsi="Baskerville Old Face" w:cs="Baskerville Old Face"/>
          <w:b/>
          <w:bCs/>
          <w:caps/>
        </w:rPr>
      </w:pPr>
    </w:p>
    <w:p w14:paraId="4CF393F1" w14:textId="77777777" w:rsidR="00AA004A" w:rsidRPr="00EA0362" w:rsidRDefault="00AA004A" w:rsidP="00AA004A">
      <w:pPr>
        <w:pStyle w:val="BodyText"/>
        <w:spacing w:after="0"/>
        <w:rPr>
          <w:rFonts w:ascii="Baskerville Old Face" w:hAnsi="Baskerville Old Face" w:cs="Baskerville Old Face"/>
          <w:b/>
        </w:rPr>
      </w:pPr>
      <w:r w:rsidRPr="00EA0362">
        <w:rPr>
          <w:rFonts w:ascii="Baskerville Old Face" w:hAnsi="Baskerville Old Face" w:cs="Baskerville Old Face"/>
          <w:b/>
          <w:bCs/>
          <w:caps/>
        </w:rPr>
        <w:t>Example</w:t>
      </w:r>
    </w:p>
    <w:p w14:paraId="377F735F" w14:textId="766280AE" w:rsidR="00AA004A" w:rsidRPr="00EA0362" w:rsidRDefault="00AA004A" w:rsidP="00AA004A">
      <w:pPr>
        <w:tabs>
          <w:tab w:val="left" w:pos="2664"/>
        </w:tabs>
        <w:spacing w:after="0"/>
        <w:rPr>
          <w:rFonts w:ascii="Century725 Cn BT" w:hAnsi="Century725 Cn BT" w:cs="Baskerville Old Face"/>
        </w:rPr>
      </w:pPr>
      <w:r w:rsidRPr="00EA0362">
        <w:rPr>
          <w:rFonts w:ascii="Century725 Cn BT" w:hAnsi="Century725 Cn BT" w:cs="Baskerville Old Face"/>
        </w:rPr>
        <w:t xml:space="preserve">Data of marks of 3 students in 3 courses are given below. </w:t>
      </w:r>
      <w:r w:rsidRPr="00EA0362">
        <w:rPr>
          <w:rFonts w:ascii="Century725 Cn BT" w:hAnsi="Century725 Cn BT" w:cs="Baskerville Old Face"/>
          <w:bCs/>
        </w:rPr>
        <w:t>Let us write a program to p</w:t>
      </w:r>
      <w:r>
        <w:rPr>
          <w:rFonts w:ascii="Century725 Cn BT" w:hAnsi="Century725 Cn BT" w:cs="Baskerville Old Face"/>
          <w:bCs/>
        </w:rPr>
        <w:t>ut the marks into a 2-D list</w:t>
      </w:r>
      <w:r w:rsidR="00F53A6F">
        <w:rPr>
          <w:rFonts w:ascii="Century725 Cn BT" w:hAnsi="Century725 Cn BT" w:cs="Baskerville Old Face"/>
          <w:bCs/>
        </w:rPr>
        <w:t>.</w:t>
      </w:r>
      <w:r>
        <w:rPr>
          <w:rFonts w:ascii="Century725 Cn BT" w:hAnsi="Century725 Cn BT" w:cs="Baskerville Old Face"/>
          <w:bCs/>
        </w:rPr>
        <w:t xml:space="preserve"> </w:t>
      </w:r>
      <w:r w:rsidRPr="00EA0362">
        <w:rPr>
          <w:rFonts w:ascii="Century725 Cn BT" w:hAnsi="Century725 Cn BT" w:cs="Baskerville Old Face"/>
          <w:bCs/>
        </w:rPr>
        <w:t>Predict effec</w:t>
      </w:r>
      <w:r>
        <w:rPr>
          <w:rFonts w:ascii="Century725 Cn BT" w:hAnsi="Century725 Cn BT" w:cs="Baskerville Old Face"/>
          <w:bCs/>
        </w:rPr>
        <w:t>t of each of the code snippets below.</w:t>
      </w:r>
    </w:p>
    <w:p w14:paraId="2F79CFCA" w14:textId="77777777" w:rsidR="00AA004A" w:rsidRDefault="00AA004A" w:rsidP="00AA004A">
      <w:pPr>
        <w:tabs>
          <w:tab w:val="left" w:pos="3060"/>
        </w:tabs>
        <w:spacing w:after="0"/>
        <w:rPr>
          <w:rFonts w:ascii="Baskerville Old Face" w:hAnsi="Baskerville Old Face" w:cs="Baskerville Old Face"/>
          <w:b/>
        </w:rPr>
      </w:pPr>
      <w:r>
        <w:rPr>
          <w:rFonts w:ascii="Baskerville Old Face" w:hAnsi="Baskerville Old Face" w:cs="Baskerville Old Face"/>
        </w:rPr>
        <w:tab/>
      </w:r>
      <w:r>
        <w:rPr>
          <w:rFonts w:ascii="Baskerville Old Face" w:hAnsi="Baskerville Old Face" w:cs="Baskerville Old Face"/>
          <w:u w:val="single"/>
        </w:rPr>
        <w:t>Exam</w:t>
      </w:r>
    </w:p>
    <w:p w14:paraId="6F254EC6" w14:textId="77777777" w:rsidR="00AA004A" w:rsidRPr="00F53A6F" w:rsidRDefault="00AA004A" w:rsidP="00AA004A">
      <w:pPr>
        <w:spacing w:after="0"/>
        <w:rPr>
          <w:rFonts w:ascii="Baskerville Old Face" w:hAnsi="Baskerville Old Face" w:cs="Baskerville Old Face"/>
        </w:rPr>
      </w:pPr>
      <w:r w:rsidRPr="00F53A6F">
        <w:rPr>
          <w:rFonts w:ascii="Baskerville Old Face" w:hAnsi="Baskerville Old Face" w:cs="Baskerville Old Face"/>
          <w:b/>
        </w:rPr>
        <w:tab/>
      </w:r>
      <w:r w:rsidRPr="00F53A6F">
        <w:rPr>
          <w:rFonts w:ascii="Baskerville Old Face" w:hAnsi="Baskerville Old Face" w:cs="Baskerville Old Face"/>
          <w:b/>
        </w:rPr>
        <w:tab/>
      </w:r>
      <w:r w:rsidRPr="00F53A6F">
        <w:rPr>
          <w:rFonts w:ascii="Baskerville Old Face" w:hAnsi="Baskerville Old Face" w:cs="Baskerville Old Face"/>
          <w:b/>
        </w:rPr>
        <w:tab/>
        <w:t xml:space="preserve"> 0</w:t>
      </w:r>
      <w:r w:rsidRPr="00F53A6F">
        <w:rPr>
          <w:rFonts w:ascii="Baskerville Old Face" w:hAnsi="Baskerville Old Face" w:cs="Baskerville Old Face"/>
          <w:b/>
        </w:rPr>
        <w:tab/>
      </w:r>
      <w:r w:rsidRPr="00F53A6F">
        <w:rPr>
          <w:rFonts w:ascii="Baskerville Old Face" w:hAnsi="Baskerville Old Face" w:cs="Baskerville Old Face"/>
          <w:b/>
        </w:rPr>
        <w:tab/>
        <w:t xml:space="preserve"> 1</w:t>
      </w:r>
      <w:r w:rsidRPr="00F53A6F">
        <w:rPr>
          <w:rFonts w:ascii="Baskerville Old Face" w:hAnsi="Baskerville Old Face" w:cs="Baskerville Old Face"/>
          <w:b/>
        </w:rPr>
        <w:tab/>
      </w:r>
      <w:r w:rsidRPr="00F53A6F">
        <w:rPr>
          <w:rFonts w:ascii="Baskerville Old Face" w:hAnsi="Baskerville Old Face" w:cs="Baskerville Old Face"/>
          <w:b/>
        </w:rPr>
        <w:tab/>
        <w:t xml:space="preserve"> 2</w:t>
      </w:r>
    </w:p>
    <w:p w14:paraId="054BEC55" w14:textId="77777777" w:rsidR="00AA004A" w:rsidRPr="00F53A6F" w:rsidRDefault="00AA004A" w:rsidP="00AA004A">
      <w:pPr>
        <w:spacing w:after="0"/>
        <w:rPr>
          <w:rFonts w:ascii="Baskerville Old Face" w:eastAsia="Baskerville Old Face" w:hAnsi="Baskerville Old Face" w:cs="Baskerville Old Face"/>
        </w:rPr>
      </w:pPr>
      <w:r w:rsidRPr="00F53A6F">
        <w:rPr>
          <w:rFonts w:ascii="Baskerville Old Face" w:hAnsi="Baskerville Old Face" w:cs="Baskerville Old Face"/>
        </w:rPr>
        <w:tab/>
      </w:r>
      <w:r w:rsidRPr="00F53A6F">
        <w:rPr>
          <w:rFonts w:ascii="Baskerville Old Face" w:hAnsi="Baskerville Old Face" w:cs="Baskerville Old Face"/>
        </w:rPr>
        <w:tab/>
      </w:r>
      <w:r w:rsidRPr="00F53A6F">
        <w:rPr>
          <w:rFonts w:ascii="Baskerville Old Face" w:hAnsi="Baskerville Old Face" w:cs="Baskerville Old Face"/>
          <w:b/>
        </w:rPr>
        <w:t>0</w:t>
      </w:r>
      <w:r w:rsidRPr="00F53A6F">
        <w:rPr>
          <w:rFonts w:ascii="Baskerville Old Face" w:hAnsi="Baskerville Old Face" w:cs="Baskerville Old Face"/>
        </w:rPr>
        <w:tab/>
        <w:t>25</w:t>
      </w:r>
      <w:r w:rsidRPr="00F53A6F">
        <w:rPr>
          <w:rFonts w:ascii="Baskerville Old Face" w:hAnsi="Baskerville Old Face" w:cs="Baskerville Old Face"/>
        </w:rPr>
        <w:tab/>
      </w:r>
      <w:r w:rsidRPr="00F53A6F">
        <w:rPr>
          <w:rFonts w:ascii="Baskerville Old Face" w:hAnsi="Baskerville Old Face" w:cs="Baskerville Old Face"/>
        </w:rPr>
        <w:tab/>
        <w:t>36</w:t>
      </w:r>
      <w:r w:rsidRPr="00F53A6F">
        <w:rPr>
          <w:rFonts w:ascii="Baskerville Old Face" w:hAnsi="Baskerville Old Face" w:cs="Baskerville Old Face"/>
        </w:rPr>
        <w:tab/>
      </w:r>
      <w:r w:rsidRPr="00F53A6F">
        <w:rPr>
          <w:rFonts w:ascii="Baskerville Old Face" w:hAnsi="Baskerville Old Face" w:cs="Baskerville Old Face"/>
        </w:rPr>
        <w:tab/>
        <w:t>41</w:t>
      </w:r>
    </w:p>
    <w:p w14:paraId="4CB629A8" w14:textId="77777777" w:rsidR="00AA004A" w:rsidRPr="00F53A6F" w:rsidRDefault="00AA004A" w:rsidP="00AA004A">
      <w:pPr>
        <w:tabs>
          <w:tab w:val="left" w:pos="360"/>
        </w:tabs>
        <w:spacing w:after="0"/>
        <w:rPr>
          <w:rFonts w:ascii="Baskerville Old Face" w:hAnsi="Baskerville Old Face" w:cs="Baskerville Old Face"/>
        </w:rPr>
      </w:pPr>
      <w:r w:rsidRPr="00F53A6F">
        <w:rPr>
          <w:rFonts w:ascii="Baskerville Old Face" w:eastAsia="Baskerville Old Face" w:hAnsi="Baskerville Old Face" w:cs="Baskerville Old Face"/>
        </w:rPr>
        <w:t xml:space="preserve"> </w:t>
      </w:r>
      <w:r w:rsidRPr="00F53A6F">
        <w:rPr>
          <w:rFonts w:ascii="Baskerville Old Face" w:hAnsi="Baskerville Old Face" w:cs="Baskerville Old Face"/>
        </w:rPr>
        <w:tab/>
      </w:r>
      <w:r w:rsidRPr="00F53A6F">
        <w:rPr>
          <w:rFonts w:ascii="Baskerville Old Face" w:hAnsi="Baskerville Old Face" w:cs="Baskerville Old Face"/>
          <w:u w:val="single"/>
        </w:rPr>
        <w:t>Student</w:t>
      </w:r>
      <w:r w:rsidRPr="00F53A6F">
        <w:rPr>
          <w:rFonts w:ascii="Baskerville Old Face" w:hAnsi="Baskerville Old Face" w:cs="Baskerville Old Face"/>
        </w:rPr>
        <w:tab/>
      </w:r>
      <w:r w:rsidRPr="00F53A6F">
        <w:rPr>
          <w:rFonts w:ascii="Baskerville Old Face" w:hAnsi="Baskerville Old Face" w:cs="Baskerville Old Face"/>
          <w:b/>
        </w:rPr>
        <w:t>1</w:t>
      </w:r>
      <w:r w:rsidRPr="00F53A6F">
        <w:rPr>
          <w:rFonts w:ascii="Baskerville Old Face" w:hAnsi="Baskerville Old Face" w:cs="Baskerville Old Face"/>
        </w:rPr>
        <w:tab/>
        <w:t>55</w:t>
      </w:r>
      <w:r w:rsidRPr="00F53A6F">
        <w:rPr>
          <w:rFonts w:ascii="Baskerville Old Face" w:hAnsi="Baskerville Old Face" w:cs="Baskerville Old Face"/>
        </w:rPr>
        <w:tab/>
      </w:r>
      <w:r w:rsidRPr="00F53A6F">
        <w:rPr>
          <w:rFonts w:ascii="Baskerville Old Face" w:hAnsi="Baskerville Old Face" w:cs="Baskerville Old Face"/>
        </w:rPr>
        <w:tab/>
        <w:t>96</w:t>
      </w:r>
      <w:r w:rsidRPr="00F53A6F">
        <w:rPr>
          <w:rFonts w:ascii="Baskerville Old Face" w:hAnsi="Baskerville Old Face" w:cs="Baskerville Old Face"/>
        </w:rPr>
        <w:tab/>
      </w:r>
      <w:r w:rsidRPr="00F53A6F">
        <w:rPr>
          <w:rFonts w:ascii="Baskerville Old Face" w:hAnsi="Baskerville Old Face" w:cs="Baskerville Old Face"/>
        </w:rPr>
        <w:tab/>
        <w:t>69</w:t>
      </w:r>
    </w:p>
    <w:p w14:paraId="0368F564" w14:textId="77777777" w:rsidR="00AA004A" w:rsidRPr="00F53A6F" w:rsidRDefault="00AA004A" w:rsidP="00AA004A">
      <w:pPr>
        <w:spacing w:after="0"/>
        <w:rPr>
          <w:rFonts w:ascii="Baskerville Old Face" w:hAnsi="Baskerville Old Face" w:cs="Baskerville Old Face"/>
          <w:bCs/>
        </w:rPr>
      </w:pPr>
      <w:r w:rsidRPr="00F53A6F">
        <w:rPr>
          <w:rFonts w:ascii="Baskerville Old Face" w:hAnsi="Baskerville Old Face" w:cs="Baskerville Old Face"/>
        </w:rPr>
        <w:tab/>
      </w:r>
      <w:r w:rsidRPr="00F53A6F">
        <w:rPr>
          <w:rFonts w:ascii="Baskerville Old Face" w:hAnsi="Baskerville Old Face" w:cs="Baskerville Old Face"/>
        </w:rPr>
        <w:tab/>
      </w:r>
      <w:r w:rsidRPr="00F53A6F">
        <w:rPr>
          <w:rFonts w:ascii="Baskerville Old Face" w:hAnsi="Baskerville Old Face" w:cs="Baskerville Old Face"/>
          <w:b/>
        </w:rPr>
        <w:t>2</w:t>
      </w:r>
      <w:r w:rsidRPr="00F53A6F">
        <w:rPr>
          <w:rFonts w:ascii="Baskerville Old Face" w:hAnsi="Baskerville Old Face" w:cs="Baskerville Old Face"/>
        </w:rPr>
        <w:tab/>
        <w:t>33</w:t>
      </w:r>
      <w:r w:rsidRPr="00F53A6F">
        <w:rPr>
          <w:rFonts w:ascii="Baskerville Old Face" w:hAnsi="Baskerville Old Face" w:cs="Baskerville Old Face"/>
        </w:rPr>
        <w:tab/>
      </w:r>
      <w:r w:rsidRPr="00F53A6F">
        <w:rPr>
          <w:rFonts w:ascii="Baskerville Old Face" w:hAnsi="Baskerville Old Face" w:cs="Baskerville Old Face"/>
        </w:rPr>
        <w:tab/>
        <w:t>92</w:t>
      </w:r>
      <w:r w:rsidRPr="00F53A6F">
        <w:rPr>
          <w:rFonts w:ascii="Baskerville Old Face" w:hAnsi="Baskerville Old Face" w:cs="Baskerville Old Face"/>
        </w:rPr>
        <w:tab/>
      </w:r>
      <w:r w:rsidRPr="00F53A6F">
        <w:rPr>
          <w:rFonts w:ascii="Baskerville Old Face" w:hAnsi="Baskerville Old Face" w:cs="Baskerville Old Face"/>
        </w:rPr>
        <w:tab/>
        <w:t>14</w:t>
      </w:r>
    </w:p>
    <w:tbl>
      <w:tblPr>
        <w:tblStyle w:val="TableGrid"/>
        <w:tblW w:w="9370" w:type="dxa"/>
        <w:tblLook w:val="04A0" w:firstRow="1" w:lastRow="0" w:firstColumn="1" w:lastColumn="0" w:noHBand="0" w:noVBand="1"/>
      </w:tblPr>
      <w:tblGrid>
        <w:gridCol w:w="2515"/>
        <w:gridCol w:w="3278"/>
        <w:gridCol w:w="3577"/>
      </w:tblGrid>
      <w:tr w:rsidR="00AA004A" w14:paraId="04A8EA15" w14:textId="77777777" w:rsidTr="000A0367">
        <w:trPr>
          <w:trHeight w:val="270"/>
        </w:trPr>
        <w:tc>
          <w:tcPr>
            <w:tcW w:w="9370" w:type="dxa"/>
            <w:gridSpan w:val="3"/>
          </w:tcPr>
          <w:p w14:paraId="6C9AAB42" w14:textId="6EC3B49A" w:rsidR="00AA004A" w:rsidRDefault="00AA004A" w:rsidP="000A0367">
            <w:pPr>
              <w:rPr>
                <w:rFonts w:ascii="Courier New" w:eastAsia="Times New Roman" w:hAnsi="Courier New" w:cs="Courier New"/>
                <w:color w:val="000000"/>
                <w:sz w:val="21"/>
                <w:szCs w:val="21"/>
                <w:lang w:val="en-US" w:eastAsia="en-US" w:bidi="ar-SA"/>
              </w:rPr>
            </w:pPr>
            <w:r>
              <w:rPr>
                <w:rFonts w:ascii="Courier New" w:eastAsia="Times New Roman" w:hAnsi="Courier New" w:cs="Courier New"/>
                <w:color w:val="000000"/>
                <w:sz w:val="21"/>
                <w:szCs w:val="21"/>
                <w:lang w:val="en-US" w:eastAsia="en-US" w:bidi="ar-SA"/>
              </w:rPr>
              <w:t>m</w:t>
            </w:r>
            <w:proofErr w:type="gramStart"/>
            <w:r>
              <w:rPr>
                <w:rFonts w:ascii="Courier New" w:eastAsia="Times New Roman" w:hAnsi="Courier New" w:cs="Courier New"/>
                <w:color w:val="000000"/>
                <w:sz w:val="21"/>
                <w:szCs w:val="21"/>
                <w:lang w:val="en-US" w:eastAsia="en-US" w:bidi="ar-SA"/>
              </w:rPr>
              <w:t>=[</w:t>
            </w:r>
            <w:proofErr w:type="gramEnd"/>
            <w:r>
              <w:rPr>
                <w:rFonts w:ascii="Courier New" w:eastAsia="Times New Roman" w:hAnsi="Courier New" w:cs="Courier New"/>
                <w:color w:val="000000"/>
                <w:sz w:val="21"/>
                <w:szCs w:val="21"/>
                <w:lang w:val="en-US" w:eastAsia="en-US" w:bidi="ar-SA"/>
              </w:rPr>
              <w:t xml:space="preserve"> [25,36,41], [55,96,69], [33,92,14</w:t>
            </w:r>
            <w:proofErr w:type="gramStart"/>
            <w:r w:rsidR="00F53A6F">
              <w:rPr>
                <w:rFonts w:ascii="Courier New" w:eastAsia="Times New Roman" w:hAnsi="Courier New" w:cs="Courier New"/>
                <w:color w:val="000000"/>
                <w:sz w:val="21"/>
                <w:szCs w:val="21"/>
                <w:lang w:val="en-US" w:eastAsia="en-US" w:bidi="ar-SA"/>
              </w:rPr>
              <w:t>] ]</w:t>
            </w:r>
            <w:proofErr w:type="gramEnd"/>
          </w:p>
        </w:tc>
      </w:tr>
      <w:tr w:rsidR="00AA004A" w14:paraId="2D18C9A6" w14:textId="77777777" w:rsidTr="000A0367">
        <w:trPr>
          <w:trHeight w:val="570"/>
        </w:trPr>
        <w:tc>
          <w:tcPr>
            <w:tcW w:w="2515" w:type="dxa"/>
          </w:tcPr>
          <w:p w14:paraId="5F28D8B5" w14:textId="77777777" w:rsidR="00AA004A" w:rsidRPr="003E373F" w:rsidRDefault="00AA004A" w:rsidP="000A0367">
            <w:pPr>
              <w:rPr>
                <w:rFonts w:ascii="Courier New" w:eastAsia="Times New Roman" w:hAnsi="Courier New" w:cs="Courier New"/>
                <w:sz w:val="18"/>
                <w:szCs w:val="18"/>
                <w:lang w:val="en-US" w:eastAsia="en-US" w:bidi="ar-SA"/>
              </w:rPr>
            </w:pPr>
            <w:r w:rsidRPr="003E373F">
              <w:rPr>
                <w:rFonts w:ascii="Courier New" w:eastAsia="Times New Roman" w:hAnsi="Courier New" w:cs="Courier New"/>
                <w:sz w:val="18"/>
                <w:szCs w:val="18"/>
                <w:lang w:val="en-US" w:eastAsia="en-US" w:bidi="ar-SA"/>
              </w:rPr>
              <w:t xml:space="preserve">for i in </w:t>
            </w:r>
            <w:proofErr w:type="gramStart"/>
            <w:r w:rsidRPr="003E373F">
              <w:rPr>
                <w:rFonts w:ascii="Courier New" w:eastAsia="Times New Roman" w:hAnsi="Courier New" w:cs="Courier New"/>
                <w:sz w:val="18"/>
                <w:szCs w:val="18"/>
                <w:lang w:val="en-US" w:eastAsia="en-US" w:bidi="ar-SA"/>
              </w:rPr>
              <w:t>range(</w:t>
            </w:r>
            <w:proofErr w:type="gramEnd"/>
            <w:r w:rsidRPr="003E373F">
              <w:rPr>
                <w:rFonts w:ascii="Courier New" w:eastAsia="Times New Roman" w:hAnsi="Courier New" w:cs="Courier New"/>
                <w:sz w:val="18"/>
                <w:szCs w:val="18"/>
                <w:lang w:val="en-US" w:eastAsia="en-US" w:bidi="ar-SA"/>
              </w:rPr>
              <w:t>0,3):</w:t>
            </w:r>
          </w:p>
          <w:p w14:paraId="3D0E709F" w14:textId="77777777" w:rsidR="00AA004A" w:rsidRPr="003E373F" w:rsidRDefault="00AA004A" w:rsidP="000A0367">
            <w:pPr>
              <w:rPr>
                <w:rFonts w:ascii="Courier New" w:eastAsia="Times New Roman" w:hAnsi="Courier New" w:cs="Courier New"/>
                <w:sz w:val="18"/>
                <w:szCs w:val="18"/>
                <w:lang w:val="en-US" w:eastAsia="en-US" w:bidi="ar-SA"/>
              </w:rPr>
            </w:pPr>
            <w:r w:rsidRPr="003E373F">
              <w:rPr>
                <w:rFonts w:ascii="Courier New" w:eastAsia="Times New Roman" w:hAnsi="Courier New" w:cs="Courier New"/>
                <w:sz w:val="18"/>
                <w:szCs w:val="18"/>
                <w:lang w:val="en-US" w:eastAsia="en-US" w:bidi="ar-SA"/>
              </w:rPr>
              <w:t xml:space="preserve"> for j in </w:t>
            </w:r>
            <w:proofErr w:type="gramStart"/>
            <w:r w:rsidRPr="003E373F">
              <w:rPr>
                <w:rFonts w:ascii="Courier New" w:eastAsia="Times New Roman" w:hAnsi="Courier New" w:cs="Courier New"/>
                <w:sz w:val="18"/>
                <w:szCs w:val="18"/>
                <w:lang w:val="en-US" w:eastAsia="en-US" w:bidi="ar-SA"/>
              </w:rPr>
              <w:t>range(</w:t>
            </w:r>
            <w:proofErr w:type="gramEnd"/>
            <w:r w:rsidRPr="003E373F">
              <w:rPr>
                <w:rFonts w:ascii="Courier New" w:eastAsia="Times New Roman" w:hAnsi="Courier New" w:cs="Courier New"/>
                <w:sz w:val="18"/>
                <w:szCs w:val="18"/>
                <w:lang w:val="en-US" w:eastAsia="en-US" w:bidi="ar-SA"/>
              </w:rPr>
              <w:t>0,3):</w:t>
            </w:r>
          </w:p>
          <w:p w14:paraId="6E034792" w14:textId="77777777" w:rsidR="00AA004A" w:rsidRPr="003E373F" w:rsidRDefault="00AA004A" w:rsidP="000A0367">
            <w:pPr>
              <w:rPr>
                <w:rFonts w:ascii="Courier New" w:eastAsia="Times New Roman" w:hAnsi="Courier New" w:cs="Courier New"/>
                <w:sz w:val="18"/>
                <w:szCs w:val="18"/>
                <w:lang w:val="en-US" w:eastAsia="en-US" w:bidi="ar-SA"/>
              </w:rPr>
            </w:pPr>
            <w:r w:rsidRPr="003E373F">
              <w:rPr>
                <w:rFonts w:ascii="Courier New" w:eastAsia="Times New Roman" w:hAnsi="Courier New" w:cs="Courier New"/>
                <w:sz w:val="18"/>
                <w:szCs w:val="18"/>
                <w:lang w:val="en-US" w:eastAsia="en-US" w:bidi="ar-SA"/>
              </w:rPr>
              <w:t xml:space="preserve">   print(m[i][j])</w:t>
            </w:r>
          </w:p>
        </w:tc>
        <w:tc>
          <w:tcPr>
            <w:tcW w:w="3278" w:type="dxa"/>
          </w:tcPr>
          <w:p w14:paraId="0EDD94A4" w14:textId="77777777" w:rsidR="00AA004A" w:rsidRPr="003E373F" w:rsidRDefault="00AA004A" w:rsidP="000A0367">
            <w:pPr>
              <w:rPr>
                <w:rFonts w:ascii="Courier New" w:eastAsia="Times New Roman" w:hAnsi="Courier New" w:cs="Courier New"/>
                <w:sz w:val="18"/>
                <w:szCs w:val="18"/>
                <w:lang w:val="en-US" w:eastAsia="en-US" w:bidi="ar-SA"/>
              </w:rPr>
            </w:pPr>
            <w:r w:rsidRPr="003E373F">
              <w:rPr>
                <w:rFonts w:ascii="Courier New" w:eastAsia="Times New Roman" w:hAnsi="Courier New" w:cs="Courier New"/>
                <w:sz w:val="18"/>
                <w:szCs w:val="18"/>
                <w:lang w:val="en-US" w:eastAsia="en-US" w:bidi="ar-SA"/>
              </w:rPr>
              <w:t xml:space="preserve">for i in </w:t>
            </w:r>
            <w:proofErr w:type="gramStart"/>
            <w:r w:rsidRPr="003E373F">
              <w:rPr>
                <w:rFonts w:ascii="Courier New" w:eastAsia="Times New Roman" w:hAnsi="Courier New" w:cs="Courier New"/>
                <w:sz w:val="18"/>
                <w:szCs w:val="18"/>
                <w:lang w:val="en-US" w:eastAsia="en-US" w:bidi="ar-SA"/>
              </w:rPr>
              <w:t>range(</w:t>
            </w:r>
            <w:proofErr w:type="gramEnd"/>
            <w:r w:rsidRPr="003E373F">
              <w:rPr>
                <w:rFonts w:ascii="Courier New" w:eastAsia="Times New Roman" w:hAnsi="Courier New" w:cs="Courier New"/>
                <w:sz w:val="18"/>
                <w:szCs w:val="18"/>
                <w:lang w:val="en-US" w:eastAsia="en-US" w:bidi="ar-SA"/>
              </w:rPr>
              <w:t>0,3):</w:t>
            </w:r>
          </w:p>
          <w:p w14:paraId="659C20EE" w14:textId="77777777" w:rsidR="00AA004A" w:rsidRPr="003E373F" w:rsidRDefault="00AA004A" w:rsidP="000A0367">
            <w:pPr>
              <w:rPr>
                <w:rFonts w:ascii="Courier New" w:eastAsia="Times New Roman" w:hAnsi="Courier New" w:cs="Courier New"/>
                <w:sz w:val="18"/>
                <w:szCs w:val="18"/>
                <w:lang w:val="en-US" w:eastAsia="en-US" w:bidi="ar-SA"/>
              </w:rPr>
            </w:pPr>
            <w:r w:rsidRPr="003E373F">
              <w:rPr>
                <w:rFonts w:ascii="Courier New" w:eastAsia="Times New Roman" w:hAnsi="Courier New" w:cs="Courier New"/>
                <w:sz w:val="18"/>
                <w:szCs w:val="18"/>
                <w:lang w:val="en-US" w:eastAsia="en-US" w:bidi="ar-SA"/>
              </w:rPr>
              <w:t xml:space="preserve">  for j in </w:t>
            </w:r>
            <w:proofErr w:type="gramStart"/>
            <w:r w:rsidRPr="003E373F">
              <w:rPr>
                <w:rFonts w:ascii="Courier New" w:eastAsia="Times New Roman" w:hAnsi="Courier New" w:cs="Courier New"/>
                <w:sz w:val="18"/>
                <w:szCs w:val="18"/>
                <w:lang w:val="en-US" w:eastAsia="en-US" w:bidi="ar-SA"/>
              </w:rPr>
              <w:t>range(</w:t>
            </w:r>
            <w:proofErr w:type="gramEnd"/>
            <w:r w:rsidRPr="003E373F">
              <w:rPr>
                <w:rFonts w:ascii="Courier New" w:eastAsia="Times New Roman" w:hAnsi="Courier New" w:cs="Courier New"/>
                <w:sz w:val="18"/>
                <w:szCs w:val="18"/>
                <w:lang w:val="en-US" w:eastAsia="en-US" w:bidi="ar-SA"/>
              </w:rPr>
              <w:t>0,3):</w:t>
            </w:r>
          </w:p>
          <w:p w14:paraId="31A843FF" w14:textId="77777777" w:rsidR="00AA004A" w:rsidRPr="003E373F" w:rsidRDefault="00AA004A" w:rsidP="000A0367">
            <w:pPr>
              <w:rPr>
                <w:rFonts w:ascii="Courier New" w:eastAsia="Times New Roman" w:hAnsi="Courier New" w:cs="Courier New"/>
                <w:sz w:val="18"/>
                <w:szCs w:val="18"/>
                <w:lang w:val="en-US" w:eastAsia="en-US" w:bidi="ar-SA"/>
              </w:rPr>
            </w:pPr>
            <w:r w:rsidRPr="003E373F">
              <w:rPr>
                <w:rFonts w:ascii="Courier New" w:eastAsia="Times New Roman" w:hAnsi="Courier New" w:cs="Courier New"/>
                <w:sz w:val="18"/>
                <w:szCs w:val="18"/>
                <w:lang w:val="en-US" w:eastAsia="en-US" w:bidi="ar-SA"/>
              </w:rPr>
              <w:t xml:space="preserve">    </w:t>
            </w:r>
            <w:r>
              <w:rPr>
                <w:rFonts w:ascii="Courier New" w:eastAsia="Times New Roman" w:hAnsi="Courier New" w:cs="Courier New"/>
                <w:sz w:val="18"/>
                <w:szCs w:val="18"/>
                <w:lang w:val="en-US" w:eastAsia="en-US" w:bidi="ar-SA"/>
              </w:rPr>
              <w:t>if(i==1):</w:t>
            </w:r>
            <w:r w:rsidRPr="003E373F">
              <w:rPr>
                <w:rFonts w:ascii="Courier New" w:eastAsia="Times New Roman" w:hAnsi="Courier New" w:cs="Courier New"/>
                <w:sz w:val="18"/>
                <w:szCs w:val="18"/>
                <w:lang w:val="en-US" w:eastAsia="en-US" w:bidi="ar-SA"/>
              </w:rPr>
              <w:t>print(m[i][j])</w:t>
            </w:r>
          </w:p>
        </w:tc>
        <w:tc>
          <w:tcPr>
            <w:tcW w:w="3577" w:type="dxa"/>
          </w:tcPr>
          <w:p w14:paraId="1F4558F1" w14:textId="77777777" w:rsidR="00AA004A" w:rsidRPr="003E373F" w:rsidRDefault="00AA004A" w:rsidP="000A0367">
            <w:pPr>
              <w:shd w:val="clear" w:color="auto" w:fill="FFFFFE"/>
              <w:rPr>
                <w:rFonts w:ascii="Courier New" w:eastAsia="Times New Roman" w:hAnsi="Courier New" w:cs="Courier New"/>
                <w:sz w:val="18"/>
                <w:szCs w:val="18"/>
                <w:lang w:val="en-US" w:eastAsia="en-US" w:bidi="ar-SA"/>
              </w:rPr>
            </w:pPr>
            <w:r w:rsidRPr="003E373F">
              <w:rPr>
                <w:rFonts w:ascii="Courier New" w:eastAsia="Times New Roman" w:hAnsi="Courier New" w:cs="Courier New"/>
                <w:sz w:val="18"/>
                <w:szCs w:val="18"/>
                <w:lang w:val="en-US" w:eastAsia="en-US" w:bidi="ar-SA"/>
              </w:rPr>
              <w:t>for i in </w:t>
            </w:r>
            <w:proofErr w:type="gramStart"/>
            <w:r w:rsidRPr="003E373F">
              <w:rPr>
                <w:rFonts w:ascii="Courier New" w:eastAsia="Times New Roman" w:hAnsi="Courier New" w:cs="Courier New"/>
                <w:sz w:val="18"/>
                <w:szCs w:val="18"/>
                <w:lang w:val="en-US" w:eastAsia="en-US" w:bidi="ar-SA"/>
              </w:rPr>
              <w:t>range(</w:t>
            </w:r>
            <w:proofErr w:type="gramEnd"/>
            <w:r w:rsidRPr="003E373F">
              <w:rPr>
                <w:rFonts w:ascii="Courier New" w:eastAsia="Times New Roman" w:hAnsi="Courier New" w:cs="Courier New"/>
                <w:sz w:val="18"/>
                <w:szCs w:val="18"/>
                <w:lang w:val="en-US" w:eastAsia="en-US" w:bidi="ar-SA"/>
              </w:rPr>
              <w:t>0,3):</w:t>
            </w:r>
          </w:p>
          <w:p w14:paraId="4271DE15" w14:textId="77777777" w:rsidR="00AA004A" w:rsidRPr="003E373F" w:rsidRDefault="00AA004A" w:rsidP="000A0367">
            <w:pPr>
              <w:shd w:val="clear" w:color="auto" w:fill="FFFFFE"/>
              <w:rPr>
                <w:rFonts w:ascii="Courier New" w:eastAsia="Times New Roman" w:hAnsi="Courier New" w:cs="Courier New"/>
                <w:sz w:val="18"/>
                <w:szCs w:val="18"/>
                <w:lang w:val="en-US" w:eastAsia="en-US" w:bidi="ar-SA"/>
              </w:rPr>
            </w:pPr>
            <w:r w:rsidRPr="003E373F">
              <w:rPr>
                <w:rFonts w:ascii="Courier New" w:eastAsia="Times New Roman" w:hAnsi="Courier New" w:cs="Courier New"/>
                <w:sz w:val="18"/>
                <w:szCs w:val="18"/>
                <w:lang w:val="en-US" w:eastAsia="en-US" w:bidi="ar-SA"/>
              </w:rPr>
              <w:t>  for j in </w:t>
            </w:r>
            <w:proofErr w:type="gramStart"/>
            <w:r w:rsidRPr="003E373F">
              <w:rPr>
                <w:rFonts w:ascii="Courier New" w:eastAsia="Times New Roman" w:hAnsi="Courier New" w:cs="Courier New"/>
                <w:sz w:val="18"/>
                <w:szCs w:val="18"/>
                <w:lang w:val="en-US" w:eastAsia="en-US" w:bidi="ar-SA"/>
              </w:rPr>
              <w:t>range(</w:t>
            </w:r>
            <w:proofErr w:type="gramEnd"/>
            <w:r w:rsidRPr="003E373F">
              <w:rPr>
                <w:rFonts w:ascii="Courier New" w:eastAsia="Times New Roman" w:hAnsi="Courier New" w:cs="Courier New"/>
                <w:sz w:val="18"/>
                <w:szCs w:val="18"/>
                <w:lang w:val="en-US" w:eastAsia="en-US" w:bidi="ar-SA"/>
              </w:rPr>
              <w:t>0,3):</w:t>
            </w:r>
          </w:p>
          <w:p w14:paraId="25619EE0" w14:textId="77777777" w:rsidR="00AA004A" w:rsidRPr="003E373F" w:rsidRDefault="00AA004A" w:rsidP="000A0367">
            <w:pPr>
              <w:shd w:val="clear" w:color="auto" w:fill="FFFFFE"/>
              <w:rPr>
                <w:rFonts w:ascii="Courier New" w:eastAsia="Times New Roman" w:hAnsi="Courier New" w:cs="Courier New"/>
                <w:sz w:val="18"/>
                <w:szCs w:val="18"/>
                <w:lang w:val="en-US" w:eastAsia="en-US" w:bidi="ar-SA"/>
              </w:rPr>
            </w:pPr>
            <w:r w:rsidRPr="003E373F">
              <w:rPr>
                <w:rFonts w:ascii="Courier New" w:eastAsia="Times New Roman" w:hAnsi="Courier New" w:cs="Courier New"/>
                <w:sz w:val="18"/>
                <w:szCs w:val="18"/>
                <w:lang w:val="en-US" w:eastAsia="en-US" w:bidi="ar-SA"/>
              </w:rPr>
              <w:t>    if(i==j): print(m[i][j])</w:t>
            </w:r>
          </w:p>
        </w:tc>
      </w:tr>
      <w:tr w:rsidR="00AA004A" w14:paraId="7103A35F" w14:textId="77777777" w:rsidTr="000A0367">
        <w:trPr>
          <w:trHeight w:val="270"/>
        </w:trPr>
        <w:tc>
          <w:tcPr>
            <w:tcW w:w="2515" w:type="dxa"/>
          </w:tcPr>
          <w:p w14:paraId="2AFCA9B7" w14:textId="77777777" w:rsidR="00AA004A" w:rsidRDefault="00AA004A" w:rsidP="000A0367">
            <w:pPr>
              <w:rPr>
                <w:rFonts w:ascii="Courier New" w:eastAsia="Times New Roman" w:hAnsi="Courier New" w:cs="Courier New"/>
                <w:color w:val="000000"/>
                <w:sz w:val="21"/>
                <w:szCs w:val="21"/>
                <w:lang w:val="en-US" w:eastAsia="en-US" w:bidi="ar-SA"/>
              </w:rPr>
            </w:pPr>
          </w:p>
        </w:tc>
        <w:tc>
          <w:tcPr>
            <w:tcW w:w="3278" w:type="dxa"/>
          </w:tcPr>
          <w:p w14:paraId="3A07A51A" w14:textId="77777777" w:rsidR="00AA004A" w:rsidRDefault="00AA004A" w:rsidP="000A0367">
            <w:pPr>
              <w:rPr>
                <w:rFonts w:ascii="Courier New" w:eastAsia="Times New Roman" w:hAnsi="Courier New" w:cs="Courier New"/>
                <w:color w:val="000000"/>
                <w:sz w:val="21"/>
                <w:szCs w:val="21"/>
                <w:lang w:val="en-US" w:eastAsia="en-US" w:bidi="ar-SA"/>
              </w:rPr>
            </w:pPr>
          </w:p>
        </w:tc>
        <w:tc>
          <w:tcPr>
            <w:tcW w:w="3577" w:type="dxa"/>
          </w:tcPr>
          <w:p w14:paraId="5255A532" w14:textId="75A2BA1D" w:rsidR="00AA004A" w:rsidRPr="003E373F" w:rsidRDefault="00F53A6F" w:rsidP="000A0367">
            <w:pPr>
              <w:rPr>
                <w:rFonts w:ascii="Palatino Linotype" w:eastAsia="Times New Roman" w:hAnsi="Palatino Linotype" w:cs="Courier New"/>
                <w:color w:val="000000"/>
                <w:sz w:val="16"/>
                <w:szCs w:val="16"/>
                <w:lang w:val="en-US" w:eastAsia="en-US" w:bidi="ar-SA"/>
              </w:rPr>
            </w:pPr>
            <w:r>
              <w:rPr>
                <w:rFonts w:ascii="Palatino Linotype" w:eastAsia="Times New Roman" w:hAnsi="Palatino Linotype" w:cs="Courier New"/>
                <w:color w:val="000000"/>
                <w:sz w:val="16"/>
                <w:szCs w:val="16"/>
                <w:lang w:val="en-US" w:eastAsia="en-US" w:bidi="ar-SA"/>
              </w:rPr>
              <w:t xml:space="preserve">Rewrite </w:t>
            </w:r>
            <w:r w:rsidRPr="003E373F">
              <w:rPr>
                <w:rFonts w:ascii="Palatino Linotype" w:eastAsia="Times New Roman" w:hAnsi="Palatino Linotype" w:cs="Courier New"/>
                <w:color w:val="000000"/>
                <w:sz w:val="16"/>
                <w:szCs w:val="16"/>
                <w:lang w:val="en-US" w:eastAsia="en-US" w:bidi="ar-SA"/>
              </w:rPr>
              <w:t>the</w:t>
            </w:r>
            <w:r w:rsidR="00AA004A" w:rsidRPr="003E373F">
              <w:rPr>
                <w:rFonts w:ascii="Palatino Linotype" w:eastAsia="Times New Roman" w:hAnsi="Palatino Linotype" w:cs="Courier New"/>
                <w:color w:val="000000"/>
                <w:sz w:val="16"/>
                <w:szCs w:val="16"/>
                <w:lang w:val="en-US" w:eastAsia="en-US" w:bidi="ar-SA"/>
              </w:rPr>
              <w:t xml:space="preserve"> above with just one loop</w:t>
            </w:r>
          </w:p>
          <w:p w14:paraId="3AAF4555" w14:textId="77777777" w:rsidR="00AA004A" w:rsidRPr="00EC1DBA" w:rsidRDefault="00AA004A" w:rsidP="000A0367">
            <w:pPr>
              <w:rPr>
                <w:rFonts w:ascii="Palatino Linotype" w:eastAsia="Times New Roman" w:hAnsi="Palatino Linotype" w:cs="Courier New"/>
                <w:color w:val="000000"/>
                <w:sz w:val="18"/>
                <w:szCs w:val="18"/>
                <w:lang w:val="en-US" w:eastAsia="en-US" w:bidi="ar-SA"/>
              </w:rPr>
            </w:pPr>
          </w:p>
        </w:tc>
      </w:tr>
    </w:tbl>
    <w:p w14:paraId="339F5704" w14:textId="77777777" w:rsidR="00AA004A" w:rsidRDefault="00AA004A" w:rsidP="00AA004A">
      <w:pPr>
        <w:spacing w:after="0" w:line="240" w:lineRule="auto"/>
        <w:rPr>
          <w:rFonts w:ascii="Baskerville Old Face" w:hAnsi="Baskerville Old Face" w:cs="Baskerville Old Face"/>
          <w:b/>
        </w:rPr>
      </w:pPr>
    </w:p>
    <w:p w14:paraId="02DA16B0" w14:textId="77777777" w:rsidR="00AA004A" w:rsidRDefault="00AA004A" w:rsidP="00AA004A">
      <w:pPr>
        <w:spacing w:after="0" w:line="240" w:lineRule="auto"/>
        <w:rPr>
          <w:rFonts w:ascii="Century725 Cn BT" w:hAnsi="Century725 Cn BT" w:cs="Baskerville Old Face"/>
          <w:b/>
          <w:sz w:val="24"/>
          <w:szCs w:val="24"/>
        </w:rPr>
      </w:pPr>
      <w:r w:rsidRPr="00EA0362">
        <w:rPr>
          <w:rFonts w:ascii="Century725 Cn BT" w:hAnsi="Century725 Cn BT" w:cs="Baskerville Old Face"/>
          <w:b/>
          <w:sz w:val="24"/>
          <w:szCs w:val="24"/>
        </w:rPr>
        <w:lastRenderedPageBreak/>
        <w:t>EXERCISES</w:t>
      </w:r>
    </w:p>
    <w:p w14:paraId="03A51670" w14:textId="1AB8E40B" w:rsidR="00AA004A" w:rsidRPr="00967B10" w:rsidRDefault="00967B10" w:rsidP="00967B10">
      <w:pPr>
        <w:pStyle w:val="BodyText"/>
        <w:tabs>
          <w:tab w:val="left" w:pos="360"/>
        </w:tabs>
        <w:spacing w:after="0"/>
        <w:rPr>
          <w:rFonts w:ascii="Century725 Cn BT" w:hAnsi="Century725 Cn BT" w:cs="Baskerville Old Face"/>
        </w:rPr>
      </w:pPr>
      <w:r>
        <w:rPr>
          <w:rFonts w:ascii="Century725 Cn BT" w:hAnsi="Century725 Cn BT" w:cs="Baskerville Old Face"/>
        </w:rPr>
        <w:t xml:space="preserve">1. </w:t>
      </w:r>
      <w:r w:rsidR="00AA004A" w:rsidRPr="00967B10">
        <w:rPr>
          <w:rFonts w:ascii="Century725 Cn BT" w:hAnsi="Century725 Cn BT" w:cs="Baskerville Old Face"/>
        </w:rPr>
        <w:t>The sales data of 3 salesmen in 4 cities are given below:</w:t>
      </w:r>
    </w:p>
    <w:p w14:paraId="6F5A7884" w14:textId="77777777" w:rsidR="00AA004A" w:rsidRDefault="00AA004A" w:rsidP="00AA004A">
      <w:pPr>
        <w:spacing w:after="0" w:line="240" w:lineRule="auto"/>
        <w:rPr>
          <w:rFonts w:ascii="Baskerville Old Face" w:hAnsi="Baskerville Old Face" w:cs="Baskerville Old Face"/>
          <w:b/>
        </w:rPr>
      </w:pPr>
      <w:r>
        <w:rPr>
          <w:rFonts w:ascii="Baskerville Old Face" w:eastAsia="Baskerville Old Face" w:hAnsi="Baskerville Old Face" w:cs="Baskerville Old Face"/>
        </w:rPr>
        <w:t xml:space="preserve">      </w:t>
      </w:r>
      <w:r>
        <w:rPr>
          <w:rFonts w:ascii="Baskerville Old Face" w:hAnsi="Baskerville Old Face" w:cs="Baskerville Old Face"/>
        </w:rPr>
        <w:tab/>
      </w:r>
      <w:r>
        <w:rPr>
          <w:rFonts w:ascii="Baskerville Old Face" w:hAnsi="Baskerville Old Face" w:cs="Baskerville Old Face"/>
        </w:rPr>
        <w:tab/>
        <w:t xml:space="preserve">  </w:t>
      </w:r>
      <w:r>
        <w:rPr>
          <w:rFonts w:ascii="Baskerville Old Face" w:hAnsi="Baskerville Old Face" w:cs="Baskerville Old Face"/>
        </w:rPr>
        <w:tab/>
      </w:r>
      <w:r>
        <w:rPr>
          <w:rFonts w:ascii="Baskerville Old Face" w:hAnsi="Baskerville Old Face" w:cs="Baskerville Old Face"/>
        </w:rPr>
        <w:tab/>
        <w:t xml:space="preserve">         </w:t>
      </w:r>
      <w:r>
        <w:rPr>
          <w:rFonts w:ascii="Baskerville Old Face" w:hAnsi="Baskerville Old Face" w:cs="Baskerville Old Face"/>
          <w:u w:val="single"/>
        </w:rPr>
        <w:t>City</w:t>
      </w:r>
    </w:p>
    <w:p w14:paraId="7CCE48C4" w14:textId="77777777" w:rsidR="00AA004A" w:rsidRDefault="00AA004A" w:rsidP="00AA004A">
      <w:pPr>
        <w:spacing w:after="0" w:line="240" w:lineRule="auto"/>
        <w:rPr>
          <w:rFonts w:ascii="Baskerville Old Face" w:hAnsi="Baskerville Old Face" w:cs="Baskerville Old Face"/>
          <w:b/>
        </w:rPr>
      </w:pPr>
      <w:r>
        <w:rPr>
          <w:noProof/>
        </w:rPr>
        <mc:AlternateContent>
          <mc:Choice Requires="wps">
            <w:drawing>
              <wp:anchor distT="0" distB="0" distL="114300" distR="114300" simplePos="0" relativeHeight="251810816" behindDoc="0" locked="0" layoutInCell="1" allowOverlap="1" wp14:anchorId="2536B078" wp14:editId="3E1CB4F3">
                <wp:simplePos x="0" y="0"/>
                <wp:positionH relativeFrom="column">
                  <wp:posOffset>59690</wp:posOffset>
                </wp:positionH>
                <wp:positionV relativeFrom="paragraph">
                  <wp:posOffset>111125</wp:posOffset>
                </wp:positionV>
                <wp:extent cx="452755" cy="572135"/>
                <wp:effectExtent l="0" t="2540" r="0" b="1905"/>
                <wp:wrapSquare wrapText="bothSides"/>
                <wp:docPr id="15"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452755" cy="57213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ap="flat">
                              <a:solidFill>
                                <a:srgbClr val="3465A4"/>
                              </a:solidFill>
                              <a:round/>
                              <a:headEnd/>
                              <a:tailEnd/>
                            </a14:hiddenLine>
                          </a:ext>
                          <a:ext uri="{AF507438-7753-43E0-B8FC-AC1667EBCBE1}">
                            <a14:hiddenEffects xmlns:a14="http://schemas.microsoft.com/office/drawing/2010/main">
                              <a:effectLst/>
                            </a14:hiddenEffects>
                          </a:ext>
                        </a:extLst>
                      </wps:spPr>
                      <wps:txbx>
                        <w:txbxContent>
                          <w:p w14:paraId="244DDA68" w14:textId="77777777" w:rsidR="00E11132" w:rsidRDefault="00E11132" w:rsidP="00AA004A">
                            <w:pPr>
                              <w:rPr>
                                <w:u w:val="single"/>
                              </w:rPr>
                            </w:pPr>
                            <w:r>
                              <w:rPr>
                                <w:u w:val="single"/>
                              </w:rPr>
                              <w:t>Salesman</w:t>
                            </w:r>
                          </w:p>
                        </w:txbxContent>
                      </wps:txbx>
                      <wps:bodyPr rot="0" vert="vert" wrap="square" lIns="45720" tIns="91440" rIns="45720" bIns="91440" anchor="t" anchorCtr="0">
                        <a:noAutofit/>
                      </wps:bodyPr>
                    </wps:wsp>
                  </a:graphicData>
                </a:graphic>
                <wp14:sizeRelH relativeFrom="page">
                  <wp14:pctWidth>0</wp14:pctWidth>
                </wp14:sizeRelH>
                <wp14:sizeRelV relativeFrom="page">
                  <wp14:pctHeight>0</wp14:pctHeight>
                </wp14:sizeRelV>
              </wp:anchor>
            </w:drawing>
          </mc:Choice>
          <mc:Fallback>
            <w:pict>
              <v:shape w14:anchorId="2536B078" id="Text Box 15" o:spid="_x0000_s1047" type="#_x0000_t202" style="position:absolute;margin-left:4.7pt;margin-top:8.75pt;width:35.65pt;height:45.05pt;rotation:-90;z-index:251810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" filled="f" stroked="f" strokecolor="#3465a4">
                <v:stroke joinstyle="round"/>
                <v:textbox style="layout-flow:vertical" inset="3.6pt,7.2pt,3.6pt,7.2pt">
                  <w:txbxContent>
                    <w:p w14:paraId="244DDA68" w14:textId="77777777" w:rsidR="00E11132" w:rsidRDefault="00E11132" w:rsidP="00AA004A">
                      <w:pPr>
                        <w:rPr>
                          <w:u w:val="single"/>
                        </w:rPr>
                      </w:pPr>
                      <w:r>
                        <w:rPr>
                          <w:u w:val="single"/>
                        </w:rPr>
                        <w:t>Salesman</w:t>
                      </w:r>
                    </w:p>
                  </w:txbxContent>
                </v:textbox>
                <w10:wrap type="square"/>
              </v:shape>
            </w:pict>
          </mc:Fallback>
        </mc:AlternateContent>
      </w:r>
      <w:r>
        <w:rPr>
          <w:rFonts w:ascii="Baskerville Old Face" w:hAnsi="Baskerville Old Face" w:cs="Baskerville Old Face"/>
          <w:b/>
        </w:rPr>
        <w:tab/>
        <w:t xml:space="preserve">             0</w:t>
      </w:r>
      <w:r>
        <w:rPr>
          <w:rFonts w:ascii="Baskerville Old Face" w:hAnsi="Baskerville Old Face" w:cs="Baskerville Old Face"/>
          <w:b/>
        </w:rPr>
        <w:tab/>
      </w:r>
      <w:r>
        <w:rPr>
          <w:rFonts w:ascii="Baskerville Old Face" w:hAnsi="Baskerville Old Face" w:cs="Baskerville Old Face"/>
          <w:b/>
        </w:rPr>
        <w:tab/>
        <w:t>1</w:t>
      </w:r>
      <w:r>
        <w:rPr>
          <w:rFonts w:ascii="Baskerville Old Face" w:hAnsi="Baskerville Old Face" w:cs="Baskerville Old Face"/>
          <w:b/>
        </w:rPr>
        <w:tab/>
      </w:r>
      <w:r>
        <w:rPr>
          <w:rFonts w:ascii="Baskerville Old Face" w:hAnsi="Baskerville Old Face" w:cs="Baskerville Old Face"/>
          <w:b/>
        </w:rPr>
        <w:tab/>
        <w:t>2</w:t>
      </w:r>
      <w:r>
        <w:rPr>
          <w:rFonts w:ascii="Baskerville Old Face" w:hAnsi="Baskerville Old Face" w:cs="Baskerville Old Face"/>
          <w:b/>
        </w:rPr>
        <w:tab/>
      </w:r>
      <w:r>
        <w:rPr>
          <w:rFonts w:ascii="Baskerville Old Face" w:hAnsi="Baskerville Old Face" w:cs="Baskerville Old Face"/>
          <w:b/>
        </w:rPr>
        <w:tab/>
        <w:t>3</w:t>
      </w:r>
    </w:p>
    <w:p w14:paraId="10CA7C9E" w14:textId="77777777" w:rsidR="00AA004A" w:rsidRDefault="00AA004A" w:rsidP="00AA004A">
      <w:pPr>
        <w:spacing w:after="0" w:line="240" w:lineRule="auto"/>
        <w:rPr>
          <w:rFonts w:ascii="Baskerville Old Face" w:hAnsi="Baskerville Old Face" w:cs="Baskerville Old Face"/>
          <w:b/>
        </w:rPr>
      </w:pPr>
      <w:r>
        <w:rPr>
          <w:rFonts w:ascii="Baskerville Old Face" w:hAnsi="Baskerville Old Face" w:cs="Baskerville Old Face"/>
          <w:b/>
        </w:rPr>
        <w:t xml:space="preserve">0 </w:t>
      </w:r>
      <w:r>
        <w:rPr>
          <w:rFonts w:ascii="Baskerville Old Face" w:hAnsi="Baskerville Old Face" w:cs="Baskerville Old Face"/>
        </w:rPr>
        <w:t xml:space="preserve">  </w:t>
      </w:r>
      <w:r>
        <w:rPr>
          <w:rFonts w:ascii="Baskerville Old Face" w:hAnsi="Baskerville Old Face" w:cs="Baskerville Old Face"/>
        </w:rPr>
        <w:tab/>
        <w:t xml:space="preserve">6 </w:t>
      </w:r>
      <w:r>
        <w:rPr>
          <w:rFonts w:ascii="Baskerville Old Face" w:hAnsi="Baskerville Old Face" w:cs="Baskerville Old Face"/>
        </w:rPr>
        <w:tab/>
      </w:r>
      <w:r>
        <w:rPr>
          <w:rFonts w:ascii="Baskerville Old Face" w:hAnsi="Baskerville Old Face" w:cs="Baskerville Old Face"/>
        </w:rPr>
        <w:tab/>
        <w:t>7</w:t>
      </w:r>
      <w:r>
        <w:rPr>
          <w:rFonts w:ascii="Baskerville Old Face" w:hAnsi="Baskerville Old Face" w:cs="Baskerville Old Face"/>
        </w:rPr>
        <w:tab/>
      </w:r>
      <w:r>
        <w:rPr>
          <w:rFonts w:ascii="Baskerville Old Face" w:hAnsi="Baskerville Old Face" w:cs="Baskerville Old Face"/>
        </w:rPr>
        <w:tab/>
        <w:t>5</w:t>
      </w:r>
      <w:r>
        <w:rPr>
          <w:rFonts w:ascii="Baskerville Old Face" w:hAnsi="Baskerville Old Face" w:cs="Baskerville Old Face"/>
        </w:rPr>
        <w:tab/>
      </w:r>
      <w:r>
        <w:rPr>
          <w:rFonts w:ascii="Baskerville Old Face" w:hAnsi="Baskerville Old Face" w:cs="Baskerville Old Face"/>
        </w:rPr>
        <w:tab/>
        <w:t>9</w:t>
      </w:r>
    </w:p>
    <w:p w14:paraId="431B8527" w14:textId="77777777" w:rsidR="00AA004A" w:rsidRDefault="00AA004A" w:rsidP="00AA004A">
      <w:pPr>
        <w:spacing w:after="0" w:line="240" w:lineRule="auto"/>
        <w:rPr>
          <w:rFonts w:ascii="Baskerville Old Face" w:hAnsi="Baskerville Old Face" w:cs="Baskerville Old Face"/>
          <w:b/>
        </w:rPr>
      </w:pPr>
      <w:r>
        <w:rPr>
          <w:rFonts w:ascii="Baskerville Old Face" w:hAnsi="Baskerville Old Face" w:cs="Baskerville Old Face"/>
          <w:b/>
        </w:rPr>
        <w:t>1</w:t>
      </w:r>
      <w:r>
        <w:rPr>
          <w:rFonts w:ascii="Baskerville Old Face" w:hAnsi="Baskerville Old Face" w:cs="Baskerville Old Face"/>
        </w:rPr>
        <w:t xml:space="preserve">   </w:t>
      </w:r>
      <w:r>
        <w:rPr>
          <w:rFonts w:ascii="Baskerville Old Face" w:hAnsi="Baskerville Old Face" w:cs="Baskerville Old Face"/>
        </w:rPr>
        <w:tab/>
        <w:t>3</w:t>
      </w:r>
      <w:r>
        <w:rPr>
          <w:rFonts w:ascii="Baskerville Old Face" w:hAnsi="Baskerville Old Face" w:cs="Baskerville Old Face"/>
        </w:rPr>
        <w:tab/>
      </w:r>
      <w:r>
        <w:rPr>
          <w:rFonts w:ascii="Baskerville Old Face" w:hAnsi="Baskerville Old Face" w:cs="Baskerville Old Face"/>
        </w:rPr>
        <w:tab/>
        <w:t>2</w:t>
      </w:r>
      <w:r>
        <w:rPr>
          <w:rFonts w:ascii="Baskerville Old Face" w:hAnsi="Baskerville Old Face" w:cs="Baskerville Old Face"/>
        </w:rPr>
        <w:tab/>
      </w:r>
      <w:r>
        <w:rPr>
          <w:rFonts w:ascii="Baskerville Old Face" w:hAnsi="Baskerville Old Face" w:cs="Baskerville Old Face"/>
        </w:rPr>
        <w:tab/>
        <w:t>8</w:t>
      </w:r>
      <w:r>
        <w:rPr>
          <w:rFonts w:ascii="Baskerville Old Face" w:hAnsi="Baskerville Old Face" w:cs="Baskerville Old Face"/>
        </w:rPr>
        <w:tab/>
      </w:r>
      <w:r>
        <w:rPr>
          <w:rFonts w:ascii="Baskerville Old Face" w:hAnsi="Baskerville Old Face" w:cs="Baskerville Old Face"/>
        </w:rPr>
        <w:tab/>
        <w:t>11</w:t>
      </w:r>
    </w:p>
    <w:p w14:paraId="11CFF526" w14:textId="77777777" w:rsidR="00AA004A" w:rsidRDefault="00AA004A" w:rsidP="00AA004A">
      <w:pPr>
        <w:spacing w:after="0" w:line="240" w:lineRule="auto"/>
        <w:rPr>
          <w:rFonts w:ascii="Baskerville Old Face" w:hAnsi="Baskerville Old Face" w:cs="Baskerville Old Face"/>
        </w:rPr>
      </w:pPr>
      <w:r>
        <w:rPr>
          <w:rFonts w:ascii="Baskerville Old Face" w:hAnsi="Baskerville Old Face" w:cs="Baskerville Old Face"/>
          <w:b/>
        </w:rPr>
        <w:t>2</w:t>
      </w:r>
      <w:r>
        <w:rPr>
          <w:rFonts w:ascii="Baskerville Old Face" w:hAnsi="Baskerville Old Face" w:cs="Baskerville Old Face"/>
        </w:rPr>
        <w:tab/>
        <w:t>22</w:t>
      </w:r>
      <w:r>
        <w:rPr>
          <w:rFonts w:ascii="Baskerville Old Face" w:hAnsi="Baskerville Old Face" w:cs="Baskerville Old Face"/>
        </w:rPr>
        <w:tab/>
      </w:r>
      <w:r>
        <w:rPr>
          <w:rFonts w:ascii="Baskerville Old Face" w:hAnsi="Baskerville Old Face" w:cs="Baskerville Old Face"/>
        </w:rPr>
        <w:tab/>
        <w:t>6</w:t>
      </w:r>
      <w:r>
        <w:rPr>
          <w:rFonts w:ascii="Baskerville Old Face" w:hAnsi="Baskerville Old Face" w:cs="Baskerville Old Face"/>
        </w:rPr>
        <w:tab/>
      </w:r>
      <w:r>
        <w:rPr>
          <w:rFonts w:ascii="Baskerville Old Face" w:hAnsi="Baskerville Old Face" w:cs="Baskerville Old Face"/>
        </w:rPr>
        <w:tab/>
        <w:t>0</w:t>
      </w:r>
      <w:r>
        <w:rPr>
          <w:rFonts w:ascii="Baskerville Old Face" w:hAnsi="Baskerville Old Face" w:cs="Baskerville Old Face"/>
        </w:rPr>
        <w:tab/>
      </w:r>
      <w:r>
        <w:rPr>
          <w:rFonts w:ascii="Baskerville Old Face" w:hAnsi="Baskerville Old Face" w:cs="Baskerville Old Face"/>
        </w:rPr>
        <w:tab/>
        <w:t>7</w:t>
      </w:r>
    </w:p>
    <w:p w14:paraId="71FC6D52" w14:textId="6FD438BE" w:rsidR="00AA004A" w:rsidRPr="00967B10" w:rsidRDefault="00AA004A" w:rsidP="00967B10">
      <w:pPr>
        <w:pStyle w:val="BodyText"/>
        <w:tabs>
          <w:tab w:val="left" w:pos="360"/>
        </w:tabs>
        <w:spacing w:after="0"/>
        <w:rPr>
          <w:rFonts w:ascii="Century725 Cn BT" w:hAnsi="Century725 Cn BT" w:cs="Baskerville Old Face"/>
        </w:rPr>
      </w:pPr>
      <w:r w:rsidRPr="00967B10">
        <w:rPr>
          <w:rFonts w:ascii="Century725 Cn BT" w:hAnsi="Century725 Cn BT" w:cs="Baskerville Old Face"/>
        </w:rPr>
        <w:t>Write a program to input this data and print out the following: (a) Whole sales data (b) average sales by salesman 1 (c) average sales in city 2 (d) Overall average sales (e)Maximum sale (f) Which city and which salesman registered maximum sales</w:t>
      </w:r>
      <w:r w:rsidR="0037596A" w:rsidRPr="00967B10">
        <w:rPr>
          <w:rFonts w:ascii="Century725 Cn BT" w:hAnsi="Century725 Cn BT" w:cs="Baskerville Old Face"/>
        </w:rPr>
        <w:t>.</w:t>
      </w:r>
    </w:p>
    <w:p w14:paraId="7BFADDAB" w14:textId="77777777" w:rsidR="00AA004A" w:rsidRPr="00967B10" w:rsidRDefault="00AA004A" w:rsidP="00967B10">
      <w:pPr>
        <w:pStyle w:val="BodyText"/>
        <w:tabs>
          <w:tab w:val="left" w:pos="360"/>
        </w:tabs>
        <w:spacing w:after="0"/>
        <w:rPr>
          <w:rFonts w:ascii="Century725 Cn BT" w:hAnsi="Century725 Cn BT" w:cs="Baskerville Old Face"/>
        </w:rPr>
      </w:pPr>
    </w:p>
    <w:p w14:paraId="6216E520" w14:textId="607119B8" w:rsidR="00AA004A" w:rsidRPr="00967B10" w:rsidRDefault="00AA004A" w:rsidP="00967B10">
      <w:pPr>
        <w:pStyle w:val="BodyText"/>
        <w:tabs>
          <w:tab w:val="left" w:pos="360"/>
        </w:tabs>
        <w:spacing w:after="0"/>
        <w:rPr>
          <w:rFonts w:ascii="Century725 Cn BT" w:hAnsi="Century725 Cn BT" w:cs="Baskerville Old Face"/>
        </w:rPr>
      </w:pPr>
      <w:r w:rsidRPr="00967B10">
        <w:rPr>
          <w:rFonts w:ascii="Century725 Cn BT" w:hAnsi="Century725 Cn BT" w:cs="Baskerville Old Face"/>
        </w:rPr>
        <w:t xml:space="preserve">2. Initialize a </w:t>
      </w:r>
      <w:proofErr w:type="gramStart"/>
      <w:r w:rsidRPr="00967B10">
        <w:rPr>
          <w:rFonts w:ascii="Century725 Cn BT" w:hAnsi="Century725 Cn BT" w:cs="Baskerville Old Face"/>
        </w:rPr>
        <w:t>list marks</w:t>
      </w:r>
      <w:proofErr w:type="gramEnd"/>
      <w:r w:rsidRPr="00967B10">
        <w:rPr>
          <w:rFonts w:ascii="Century725 Cn BT" w:hAnsi="Century725 Cn BT" w:cs="Baskerville Old Face"/>
        </w:rPr>
        <w:t xml:space="preserve"> to store marks of 3 students in 4 </w:t>
      </w:r>
      <w:r w:rsidR="0037596A" w:rsidRPr="00967B10">
        <w:rPr>
          <w:rFonts w:ascii="Century725 Cn BT" w:hAnsi="Century725 Cn BT" w:cs="Baskerville Old Face"/>
        </w:rPr>
        <w:t>exams and</w:t>
      </w:r>
      <w:r w:rsidRPr="00967B10">
        <w:rPr>
          <w:rFonts w:ascii="Century725 Cn BT" w:hAnsi="Century725 Cn BT" w:cs="Baskerville Old Face"/>
        </w:rPr>
        <w:t xml:space="preserve"> write code for given tasks.</w:t>
      </w:r>
    </w:p>
    <w:p w14:paraId="2360EE25" w14:textId="77777777" w:rsidR="00AA004A" w:rsidRDefault="00AA004A" w:rsidP="00AA004A">
      <w:pPr>
        <w:spacing w:after="0" w:line="240" w:lineRule="auto"/>
        <w:rPr>
          <w:rFonts w:ascii="Baskerville Old Face" w:hAnsi="Baskerville Old Face" w:cs="Baskerville Old Face"/>
          <w:b/>
        </w:rPr>
      </w:pPr>
      <w:r w:rsidRPr="00741906">
        <w:rPr>
          <w:rFonts w:ascii="Baskerville Old Face" w:hAnsi="Baskerville Old Face" w:cs="Baskerville Old Face"/>
        </w:rPr>
        <w:t xml:space="preserve">   </w:t>
      </w:r>
      <w:r>
        <w:rPr>
          <w:rFonts w:ascii="Baskerville Old Face" w:hAnsi="Baskerville Old Face" w:cs="Baskerville Old Face"/>
          <w:u w:val="single"/>
        </w:rPr>
        <w:t>Student</w:t>
      </w:r>
      <w:r>
        <w:rPr>
          <w:rFonts w:ascii="Baskerville Old Face" w:hAnsi="Baskerville Old Face" w:cs="Baskerville Old Face"/>
        </w:rPr>
        <w:t xml:space="preserve"> </w:t>
      </w:r>
      <w:r>
        <w:rPr>
          <w:rFonts w:ascii="Baskerville Old Face" w:hAnsi="Baskerville Old Face" w:cs="Baskerville Old Face"/>
        </w:rPr>
        <w:tab/>
      </w:r>
      <w:r>
        <w:rPr>
          <w:rFonts w:ascii="Baskerville Old Face" w:hAnsi="Baskerville Old Face" w:cs="Baskerville Old Face"/>
        </w:rPr>
        <w:tab/>
      </w:r>
      <w:r>
        <w:rPr>
          <w:rFonts w:ascii="Baskerville Old Face" w:hAnsi="Baskerville Old Face" w:cs="Baskerville Old Face"/>
        </w:rPr>
        <w:tab/>
      </w:r>
      <w:r>
        <w:rPr>
          <w:rFonts w:ascii="Baskerville Old Face" w:hAnsi="Baskerville Old Face" w:cs="Baskerville Old Face"/>
        </w:rPr>
        <w:tab/>
      </w:r>
      <w:r>
        <w:rPr>
          <w:rFonts w:ascii="Baskerville Old Face" w:hAnsi="Baskerville Old Face" w:cs="Baskerville Old Face"/>
          <w:u w:val="single"/>
        </w:rPr>
        <w:t>Exam</w:t>
      </w:r>
    </w:p>
    <w:p w14:paraId="589CBC09" w14:textId="77777777" w:rsidR="00AA004A" w:rsidRDefault="00AA004A" w:rsidP="00AA004A">
      <w:pPr>
        <w:spacing w:after="0" w:line="240" w:lineRule="auto"/>
        <w:rPr>
          <w:rFonts w:ascii="Baskerville Old Face" w:hAnsi="Baskerville Old Face" w:cs="Baskerville Old Face"/>
        </w:rPr>
      </w:pPr>
      <w:r>
        <w:rPr>
          <w:rFonts w:ascii="Baskerville Old Face" w:hAnsi="Baskerville Old Face" w:cs="Baskerville Old Face"/>
          <w:b/>
        </w:rPr>
        <w:tab/>
      </w:r>
      <w:r>
        <w:rPr>
          <w:rFonts w:ascii="Baskerville Old Face" w:hAnsi="Baskerville Old Face" w:cs="Baskerville Old Face"/>
          <w:b/>
        </w:rPr>
        <w:tab/>
        <w:t>0</w:t>
      </w:r>
      <w:r>
        <w:rPr>
          <w:rFonts w:ascii="Baskerville Old Face" w:hAnsi="Baskerville Old Face" w:cs="Baskerville Old Face"/>
          <w:b/>
        </w:rPr>
        <w:tab/>
      </w:r>
      <w:r>
        <w:rPr>
          <w:rFonts w:ascii="Baskerville Old Face" w:hAnsi="Baskerville Old Face" w:cs="Baskerville Old Face"/>
          <w:b/>
        </w:rPr>
        <w:tab/>
        <w:t>1</w:t>
      </w:r>
      <w:r>
        <w:rPr>
          <w:rFonts w:ascii="Baskerville Old Face" w:hAnsi="Baskerville Old Face" w:cs="Baskerville Old Face"/>
          <w:b/>
        </w:rPr>
        <w:tab/>
      </w:r>
      <w:r>
        <w:rPr>
          <w:rFonts w:ascii="Baskerville Old Face" w:hAnsi="Baskerville Old Face" w:cs="Baskerville Old Face"/>
          <w:b/>
        </w:rPr>
        <w:tab/>
        <w:t>2</w:t>
      </w:r>
      <w:r>
        <w:rPr>
          <w:rFonts w:ascii="Baskerville Old Face" w:hAnsi="Baskerville Old Face" w:cs="Baskerville Old Face"/>
          <w:b/>
        </w:rPr>
        <w:tab/>
      </w:r>
      <w:r>
        <w:rPr>
          <w:rFonts w:ascii="Baskerville Old Face" w:hAnsi="Baskerville Old Face" w:cs="Baskerville Old Face"/>
          <w:b/>
        </w:rPr>
        <w:tab/>
        <w:t>3</w:t>
      </w:r>
    </w:p>
    <w:p w14:paraId="0FE680C3" w14:textId="77777777" w:rsidR="00AA004A" w:rsidRDefault="00AA004A" w:rsidP="00AA004A">
      <w:pPr>
        <w:spacing w:after="0" w:line="240" w:lineRule="auto"/>
        <w:rPr>
          <w:rFonts w:ascii="Baskerville Old Face" w:hAnsi="Baskerville Old Face" w:cs="Baskerville Old Face"/>
        </w:rPr>
      </w:pPr>
      <w:r>
        <w:rPr>
          <w:rFonts w:ascii="Baskerville Old Face" w:hAnsi="Baskerville Old Face" w:cs="Baskerville Old Face"/>
        </w:rPr>
        <w:tab/>
      </w:r>
      <w:r>
        <w:rPr>
          <w:rFonts w:ascii="Baskerville Old Face" w:hAnsi="Baskerville Old Face" w:cs="Baskerville Old Face"/>
          <w:b/>
        </w:rPr>
        <w:t>0</w:t>
      </w:r>
      <w:r>
        <w:rPr>
          <w:rFonts w:ascii="Baskerville Old Face" w:hAnsi="Baskerville Old Face" w:cs="Baskerville Old Face"/>
        </w:rPr>
        <w:t xml:space="preserve">   </w:t>
      </w:r>
      <w:r>
        <w:rPr>
          <w:rFonts w:ascii="Baskerville Old Face" w:hAnsi="Baskerville Old Face" w:cs="Baskerville Old Face"/>
        </w:rPr>
        <w:tab/>
        <w:t xml:space="preserve">40      </w:t>
      </w:r>
      <w:r>
        <w:rPr>
          <w:rFonts w:ascii="Baskerville Old Face" w:hAnsi="Baskerville Old Face" w:cs="Baskerville Old Face"/>
        </w:rPr>
        <w:tab/>
      </w:r>
      <w:r>
        <w:rPr>
          <w:rFonts w:ascii="Baskerville Old Face" w:hAnsi="Baskerville Old Face" w:cs="Baskerville Old Face"/>
        </w:rPr>
        <w:tab/>
        <w:t>60</w:t>
      </w:r>
      <w:r>
        <w:rPr>
          <w:rFonts w:ascii="Baskerville Old Face" w:hAnsi="Baskerville Old Face" w:cs="Baskerville Old Face"/>
        </w:rPr>
        <w:tab/>
      </w:r>
      <w:r>
        <w:rPr>
          <w:rFonts w:ascii="Baskerville Old Face" w:hAnsi="Baskerville Old Face" w:cs="Baskerville Old Face"/>
        </w:rPr>
        <w:tab/>
        <w:t>70</w:t>
      </w:r>
      <w:r>
        <w:rPr>
          <w:rFonts w:ascii="Baskerville Old Face" w:hAnsi="Baskerville Old Face" w:cs="Baskerville Old Face"/>
        </w:rPr>
        <w:tab/>
      </w:r>
      <w:r>
        <w:rPr>
          <w:rFonts w:ascii="Baskerville Old Face" w:hAnsi="Baskerville Old Face" w:cs="Baskerville Old Face"/>
        </w:rPr>
        <w:tab/>
        <w:t>35</w:t>
      </w:r>
    </w:p>
    <w:p w14:paraId="18E66400" w14:textId="77777777" w:rsidR="00AA004A" w:rsidRDefault="00AA004A" w:rsidP="00AA004A">
      <w:pPr>
        <w:spacing w:after="0" w:line="240" w:lineRule="auto"/>
        <w:rPr>
          <w:rFonts w:ascii="Baskerville Old Face" w:hAnsi="Baskerville Old Face" w:cs="Baskerville Old Face"/>
        </w:rPr>
      </w:pPr>
      <w:r>
        <w:rPr>
          <w:rFonts w:ascii="Baskerville Old Face" w:hAnsi="Baskerville Old Face" w:cs="Baskerville Old Face"/>
        </w:rPr>
        <w:tab/>
      </w:r>
      <w:r>
        <w:rPr>
          <w:rFonts w:ascii="Baskerville Old Face" w:hAnsi="Baskerville Old Face" w:cs="Baskerville Old Face"/>
          <w:b/>
        </w:rPr>
        <w:t>1</w:t>
      </w:r>
      <w:r>
        <w:rPr>
          <w:rFonts w:ascii="Baskerville Old Face" w:hAnsi="Baskerville Old Face" w:cs="Baskerville Old Face"/>
        </w:rPr>
        <w:t xml:space="preserve">   </w:t>
      </w:r>
      <w:r>
        <w:rPr>
          <w:rFonts w:ascii="Baskerville Old Face" w:hAnsi="Baskerville Old Face" w:cs="Baskerville Old Face"/>
        </w:rPr>
        <w:tab/>
        <w:t>65</w:t>
      </w:r>
      <w:r>
        <w:rPr>
          <w:rFonts w:ascii="Baskerville Old Face" w:hAnsi="Baskerville Old Face" w:cs="Baskerville Old Face"/>
        </w:rPr>
        <w:tab/>
      </w:r>
      <w:r>
        <w:rPr>
          <w:rFonts w:ascii="Baskerville Old Face" w:hAnsi="Baskerville Old Face" w:cs="Baskerville Old Face"/>
        </w:rPr>
        <w:tab/>
        <w:t>15</w:t>
      </w:r>
      <w:r>
        <w:rPr>
          <w:rFonts w:ascii="Baskerville Old Face" w:hAnsi="Baskerville Old Face" w:cs="Baskerville Old Face"/>
        </w:rPr>
        <w:tab/>
      </w:r>
      <w:r>
        <w:rPr>
          <w:rFonts w:ascii="Baskerville Old Face" w:hAnsi="Baskerville Old Face" w:cs="Baskerville Old Face"/>
        </w:rPr>
        <w:tab/>
        <w:t>36</w:t>
      </w:r>
      <w:r>
        <w:rPr>
          <w:rFonts w:ascii="Baskerville Old Face" w:hAnsi="Baskerville Old Face" w:cs="Baskerville Old Face"/>
        </w:rPr>
        <w:tab/>
      </w:r>
      <w:r>
        <w:rPr>
          <w:rFonts w:ascii="Baskerville Old Face" w:hAnsi="Baskerville Old Face" w:cs="Baskerville Old Face"/>
        </w:rPr>
        <w:tab/>
        <w:t>95</w:t>
      </w:r>
    </w:p>
    <w:p w14:paraId="59971F74" w14:textId="77777777" w:rsidR="00AA004A" w:rsidRDefault="00AA004A" w:rsidP="00AA004A">
      <w:pPr>
        <w:spacing w:after="0" w:line="240" w:lineRule="auto"/>
        <w:rPr>
          <w:rFonts w:ascii="Baskerville Old Face" w:hAnsi="Baskerville Old Face" w:cs="Baskerville Old Face"/>
        </w:rPr>
      </w:pPr>
      <w:r>
        <w:rPr>
          <w:rFonts w:ascii="Baskerville Old Face" w:hAnsi="Baskerville Old Face" w:cs="Baskerville Old Face"/>
        </w:rPr>
        <w:tab/>
      </w:r>
      <w:r>
        <w:rPr>
          <w:rFonts w:ascii="Baskerville Old Face" w:hAnsi="Baskerville Old Face" w:cs="Baskerville Old Face"/>
          <w:b/>
        </w:rPr>
        <w:t>2</w:t>
      </w:r>
      <w:r>
        <w:rPr>
          <w:rFonts w:ascii="Baskerville Old Face" w:hAnsi="Baskerville Old Face" w:cs="Baskerville Old Face"/>
        </w:rPr>
        <w:tab/>
        <w:t>77</w:t>
      </w:r>
      <w:r>
        <w:rPr>
          <w:rFonts w:ascii="Baskerville Old Face" w:hAnsi="Baskerville Old Face" w:cs="Baskerville Old Face"/>
        </w:rPr>
        <w:tab/>
      </w:r>
      <w:r>
        <w:rPr>
          <w:rFonts w:ascii="Baskerville Old Face" w:hAnsi="Baskerville Old Face" w:cs="Baskerville Old Face"/>
        </w:rPr>
        <w:tab/>
        <w:t>93</w:t>
      </w:r>
      <w:r>
        <w:rPr>
          <w:rFonts w:ascii="Baskerville Old Face" w:hAnsi="Baskerville Old Face" w:cs="Baskerville Old Face"/>
        </w:rPr>
        <w:tab/>
      </w:r>
      <w:r>
        <w:rPr>
          <w:rFonts w:ascii="Baskerville Old Face" w:hAnsi="Baskerville Old Face" w:cs="Baskerville Old Face"/>
        </w:rPr>
        <w:tab/>
        <w:t>13</w:t>
      </w:r>
      <w:r>
        <w:rPr>
          <w:rFonts w:ascii="Baskerville Old Face" w:hAnsi="Baskerville Old Face" w:cs="Baskerville Old Face"/>
        </w:rPr>
        <w:tab/>
      </w:r>
      <w:r>
        <w:rPr>
          <w:rFonts w:ascii="Baskerville Old Face" w:hAnsi="Baskerville Old Face" w:cs="Baskerville Old Face"/>
        </w:rPr>
        <w:tab/>
        <w:t>22</w:t>
      </w:r>
    </w:p>
    <w:p w14:paraId="159E7B9C" w14:textId="77777777" w:rsidR="00AA004A" w:rsidRPr="00967B10" w:rsidRDefault="00AA004A" w:rsidP="00967B10">
      <w:pPr>
        <w:pStyle w:val="BodyText"/>
        <w:tabs>
          <w:tab w:val="left" w:pos="360"/>
        </w:tabs>
        <w:spacing w:after="0"/>
        <w:rPr>
          <w:rFonts w:ascii="Century725 Cn BT" w:hAnsi="Century725 Cn BT" w:cs="Baskerville Old Face"/>
        </w:rPr>
      </w:pPr>
      <w:r w:rsidRPr="00967B10">
        <w:rPr>
          <w:rFonts w:ascii="Century725 Cn BT" w:hAnsi="Century725 Cn BT" w:cs="Baskerville Old Face"/>
        </w:rPr>
        <w:t>(a) Find the average of marks in Exam 2 (b) Find the average of student No.2 (c) Find the number of students who have scored more than 75 marks</w:t>
      </w:r>
    </w:p>
    <w:p w14:paraId="7BF8DAAC" w14:textId="77777777" w:rsidR="00AA004A" w:rsidRPr="00967B10" w:rsidRDefault="00AA004A" w:rsidP="00967B10">
      <w:pPr>
        <w:pStyle w:val="BodyText"/>
        <w:tabs>
          <w:tab w:val="left" w:pos="360"/>
        </w:tabs>
        <w:spacing w:after="0"/>
        <w:rPr>
          <w:rFonts w:ascii="Century725 Cn BT" w:hAnsi="Century725 Cn BT" w:cs="Baskerville Old Face"/>
        </w:rPr>
      </w:pPr>
    </w:p>
    <w:p w14:paraId="14E9F1DF" w14:textId="77777777" w:rsidR="00AA004A" w:rsidRPr="00967B10" w:rsidRDefault="00AA004A" w:rsidP="00967B10">
      <w:pPr>
        <w:pStyle w:val="BodyText"/>
        <w:tabs>
          <w:tab w:val="left" w:pos="360"/>
        </w:tabs>
        <w:spacing w:after="0"/>
        <w:rPr>
          <w:rFonts w:ascii="Century725 Cn BT" w:hAnsi="Century725 Cn BT" w:cs="Baskerville Old Face"/>
        </w:rPr>
      </w:pPr>
      <w:r w:rsidRPr="00967B10">
        <w:rPr>
          <w:rFonts w:ascii="Century725 Cn BT" w:hAnsi="Century725 Cn BT" w:cs="Baskerville Old Face"/>
        </w:rPr>
        <w:t>3. Write a program to initialize an array A of size 4 by 3 with the following values:</w:t>
      </w:r>
    </w:p>
    <w:p w14:paraId="6DF0B560" w14:textId="77777777" w:rsidR="00AA004A" w:rsidRDefault="00AA004A" w:rsidP="00AA004A">
      <w:pPr>
        <w:tabs>
          <w:tab w:val="left" w:pos="1440"/>
        </w:tabs>
        <w:spacing w:after="0" w:line="240" w:lineRule="auto"/>
        <w:rPr>
          <w:rFonts w:ascii="Baskerville Old Face" w:hAnsi="Baskerville Old Face" w:cs="Baskerville Old Face"/>
        </w:rPr>
      </w:pPr>
      <w:r>
        <w:rPr>
          <w:rFonts w:ascii="Baskerville Old Face" w:hAnsi="Baskerville Old Face" w:cs="Baskerville Old Face"/>
        </w:rPr>
        <w:tab/>
        <w:t>21</w:t>
      </w:r>
      <w:r>
        <w:rPr>
          <w:rFonts w:ascii="Baskerville Old Face" w:hAnsi="Baskerville Old Face" w:cs="Baskerville Old Face"/>
        </w:rPr>
        <w:tab/>
        <w:t>32</w:t>
      </w:r>
      <w:r>
        <w:rPr>
          <w:rFonts w:ascii="Baskerville Old Face" w:hAnsi="Baskerville Old Face" w:cs="Baskerville Old Face"/>
        </w:rPr>
        <w:tab/>
        <w:t>57</w:t>
      </w:r>
    </w:p>
    <w:p w14:paraId="466B1B03" w14:textId="77777777" w:rsidR="00AA004A" w:rsidRDefault="00AA004A" w:rsidP="00AA004A">
      <w:pPr>
        <w:tabs>
          <w:tab w:val="left" w:pos="1440"/>
        </w:tabs>
        <w:spacing w:after="0" w:line="240" w:lineRule="auto"/>
        <w:rPr>
          <w:rFonts w:ascii="Baskerville Old Face" w:hAnsi="Baskerville Old Face" w:cs="Baskerville Old Face"/>
        </w:rPr>
      </w:pPr>
      <w:r>
        <w:rPr>
          <w:rFonts w:ascii="Baskerville Old Face" w:hAnsi="Baskerville Old Face" w:cs="Baskerville Old Face"/>
        </w:rPr>
        <w:tab/>
        <w:t>93</w:t>
      </w:r>
      <w:r>
        <w:rPr>
          <w:rFonts w:ascii="Baskerville Old Face" w:hAnsi="Baskerville Old Face" w:cs="Baskerville Old Face"/>
        </w:rPr>
        <w:tab/>
        <w:t>20</w:t>
      </w:r>
      <w:r>
        <w:rPr>
          <w:rFonts w:ascii="Baskerville Old Face" w:hAnsi="Baskerville Old Face" w:cs="Baskerville Old Face"/>
        </w:rPr>
        <w:tab/>
        <w:t>69</w:t>
      </w:r>
      <w:r>
        <w:rPr>
          <w:rFonts w:ascii="Baskerville Old Face" w:hAnsi="Baskerville Old Face" w:cs="Baskerville Old Face"/>
        </w:rPr>
        <w:tab/>
      </w:r>
    </w:p>
    <w:p w14:paraId="15F814BD" w14:textId="77777777" w:rsidR="00AA004A" w:rsidRDefault="00AA004A" w:rsidP="00AA004A">
      <w:pPr>
        <w:tabs>
          <w:tab w:val="left" w:pos="1440"/>
        </w:tabs>
        <w:spacing w:after="0" w:line="240" w:lineRule="auto"/>
        <w:rPr>
          <w:rFonts w:ascii="Baskerville Old Face" w:hAnsi="Baskerville Old Face" w:cs="Baskerville Old Face"/>
        </w:rPr>
      </w:pPr>
      <w:r>
        <w:rPr>
          <w:rFonts w:ascii="Baskerville Old Face" w:hAnsi="Baskerville Old Face" w:cs="Baskerville Old Face"/>
        </w:rPr>
        <w:tab/>
        <w:t>37</w:t>
      </w:r>
      <w:r>
        <w:rPr>
          <w:rFonts w:ascii="Baskerville Old Face" w:hAnsi="Baskerville Old Face" w:cs="Baskerville Old Face"/>
        </w:rPr>
        <w:tab/>
        <w:t>66</w:t>
      </w:r>
      <w:r>
        <w:rPr>
          <w:rFonts w:ascii="Baskerville Old Face" w:hAnsi="Baskerville Old Face" w:cs="Baskerville Old Face"/>
        </w:rPr>
        <w:tab/>
        <w:t>17</w:t>
      </w:r>
    </w:p>
    <w:p w14:paraId="6940578C" w14:textId="77777777" w:rsidR="00AA004A" w:rsidRDefault="00AA004A" w:rsidP="00AA004A">
      <w:pPr>
        <w:tabs>
          <w:tab w:val="left" w:pos="1440"/>
        </w:tabs>
        <w:spacing w:after="0" w:line="240" w:lineRule="auto"/>
        <w:rPr>
          <w:rFonts w:ascii="Baskerville Old Face" w:hAnsi="Baskerville Old Face" w:cs="Baskerville Old Face"/>
          <w:bCs/>
        </w:rPr>
      </w:pPr>
      <w:r>
        <w:rPr>
          <w:rFonts w:ascii="Baskerville Old Face" w:hAnsi="Baskerville Old Face" w:cs="Baskerville Old Face"/>
        </w:rPr>
        <w:tab/>
        <w:t>11</w:t>
      </w:r>
      <w:r>
        <w:rPr>
          <w:rFonts w:ascii="Baskerville Old Face" w:hAnsi="Baskerville Old Face" w:cs="Baskerville Old Face"/>
        </w:rPr>
        <w:tab/>
        <w:t>3</w:t>
      </w:r>
      <w:r>
        <w:rPr>
          <w:rFonts w:ascii="Baskerville Old Face" w:hAnsi="Baskerville Old Face" w:cs="Baskerville Old Face"/>
        </w:rPr>
        <w:tab/>
        <w:t>94</w:t>
      </w:r>
      <w:r>
        <w:rPr>
          <w:rFonts w:ascii="Baskerville Old Face" w:hAnsi="Baskerville Old Face" w:cs="Baskerville Old Face"/>
        </w:rPr>
        <w:tab/>
      </w:r>
    </w:p>
    <w:p w14:paraId="646B7B3C" w14:textId="231820D5" w:rsidR="00AA004A" w:rsidRPr="00967B10" w:rsidRDefault="00AA004A" w:rsidP="00967B10">
      <w:pPr>
        <w:pStyle w:val="BodyText"/>
        <w:tabs>
          <w:tab w:val="left" w:pos="360"/>
        </w:tabs>
        <w:spacing w:after="0"/>
        <w:rPr>
          <w:rFonts w:ascii="Century725 Cn BT" w:hAnsi="Century725 Cn BT" w:cs="Baskerville Old Face"/>
        </w:rPr>
      </w:pPr>
      <w:r w:rsidRPr="00967B10">
        <w:rPr>
          <w:rFonts w:ascii="Century725 Cn BT" w:hAnsi="Century725 Cn BT" w:cs="Baskerville Old Face"/>
        </w:rPr>
        <w:t xml:space="preserve"> Now, write for loops to print out: (a) all the element of the array, each row in separate line. (b) all elements&gt;50 (c) all elements &gt;50, with a zero in position of other elements. (d) all elements &gt;50 and &lt;60. (e) sum of all elements. (f) count and average of all elements &gt;=40 (g) odd valued  </w:t>
      </w:r>
      <w:r w:rsidR="0037596A" w:rsidRPr="00967B10">
        <w:rPr>
          <w:rFonts w:ascii="Century725 Cn BT" w:hAnsi="Century725 Cn BT" w:cs="Baskerville Old Face"/>
        </w:rPr>
        <w:t xml:space="preserve">elements </w:t>
      </w:r>
      <w:r w:rsidRPr="00967B10">
        <w:rPr>
          <w:rFonts w:ascii="Century725 Cn BT" w:hAnsi="Century725 Cn BT" w:cs="Baskerville Old Face"/>
        </w:rPr>
        <w:t xml:space="preserve">(h) </w:t>
      </w:r>
      <w:r w:rsidR="0037596A" w:rsidRPr="00967B10">
        <w:rPr>
          <w:rFonts w:ascii="Century725 Cn BT" w:hAnsi="Century725 Cn BT" w:cs="Baskerville Old Face"/>
        </w:rPr>
        <w:t>e</w:t>
      </w:r>
      <w:r w:rsidRPr="00967B10">
        <w:rPr>
          <w:rFonts w:ascii="Century725 Cn BT" w:hAnsi="Century725 Cn BT" w:cs="Baskerville Old Face"/>
        </w:rPr>
        <w:t>lements and their count. (</w:t>
      </w:r>
      <w:proofErr w:type="spellStart"/>
      <w:r w:rsidRPr="00967B10">
        <w:rPr>
          <w:rFonts w:ascii="Century725 Cn BT" w:hAnsi="Century725 Cn BT" w:cs="Baskerville Old Face"/>
        </w:rPr>
        <w:t>i</w:t>
      </w:r>
      <w:proofErr w:type="spellEnd"/>
      <w:r w:rsidRPr="00967B10">
        <w:rPr>
          <w:rFonts w:ascii="Century725 Cn BT" w:hAnsi="Century725 Cn BT" w:cs="Baskerville Old Face"/>
        </w:rPr>
        <w:t>) elements which are multiples of 6. (j) elements in row 1 and column 2.</w:t>
      </w:r>
      <w:r w:rsidR="0037596A" w:rsidRPr="00967B10">
        <w:rPr>
          <w:rFonts w:ascii="Century725 Cn BT" w:hAnsi="Century725 Cn BT" w:cs="Baskerville Old Face"/>
        </w:rPr>
        <w:t xml:space="preserve"> </w:t>
      </w:r>
      <w:r w:rsidRPr="00967B10">
        <w:rPr>
          <w:rFonts w:ascii="Century725 Cn BT" w:hAnsi="Century725 Cn BT" w:cs="Baskerville Old Face"/>
        </w:rPr>
        <w:t>(k) elements which are not in row 2 and column 1.</w:t>
      </w:r>
    </w:p>
    <w:p w14:paraId="0A63A3C9" w14:textId="77777777" w:rsidR="00AA004A" w:rsidRDefault="00AA004A" w:rsidP="00AA004A">
      <w:pPr>
        <w:tabs>
          <w:tab w:val="left" w:pos="2664"/>
        </w:tabs>
        <w:spacing w:after="0" w:line="240" w:lineRule="auto"/>
        <w:rPr>
          <w:rFonts w:ascii="Baskerville Old Face" w:hAnsi="Baskerville Old Face" w:cs="Baskerville Old Face"/>
        </w:rPr>
      </w:pPr>
    </w:p>
    <w:p w14:paraId="2B8F1A95" w14:textId="77777777" w:rsidR="00AA004A" w:rsidRPr="00967B10" w:rsidRDefault="00AA004A" w:rsidP="00967B10">
      <w:pPr>
        <w:pStyle w:val="BodyText"/>
        <w:tabs>
          <w:tab w:val="left" w:pos="360"/>
        </w:tabs>
        <w:spacing w:after="0"/>
        <w:rPr>
          <w:rFonts w:ascii="Century725 Cn BT" w:hAnsi="Century725 Cn BT" w:cs="Baskerville Old Face"/>
        </w:rPr>
      </w:pPr>
      <w:r w:rsidRPr="00967B10">
        <w:rPr>
          <w:rFonts w:ascii="Century725 Cn BT" w:hAnsi="Century725 Cn BT" w:cs="Baskerville Old Face"/>
        </w:rPr>
        <w:t>4. Write a program to initialize an array a of size 4 by 3 with the following values:</w:t>
      </w:r>
    </w:p>
    <w:p w14:paraId="2BFB8153" w14:textId="77777777" w:rsidR="00AA004A" w:rsidRDefault="00AA004A" w:rsidP="00AA004A">
      <w:pPr>
        <w:tabs>
          <w:tab w:val="left" w:pos="2160"/>
        </w:tabs>
        <w:spacing w:after="0" w:line="240" w:lineRule="auto"/>
        <w:rPr>
          <w:rFonts w:ascii="Baskerville Old Face" w:hAnsi="Baskerville Old Face" w:cs="Baskerville Old Face"/>
        </w:rPr>
      </w:pPr>
      <w:r>
        <w:rPr>
          <w:rFonts w:ascii="Baskerville Old Face" w:hAnsi="Baskerville Old Face" w:cs="Baskerville Old Face"/>
        </w:rPr>
        <w:tab/>
        <w:t xml:space="preserve">‘h’    </w:t>
      </w:r>
      <w:r>
        <w:rPr>
          <w:rFonts w:ascii="Baskerville Old Face" w:hAnsi="Baskerville Old Face" w:cs="Baskerville Old Face"/>
        </w:rPr>
        <w:tab/>
        <w:t>‘a’</w:t>
      </w:r>
      <w:r>
        <w:rPr>
          <w:rFonts w:ascii="Baskerville Old Face" w:hAnsi="Baskerville Old Face" w:cs="Baskerville Old Face"/>
        </w:rPr>
        <w:tab/>
      </w:r>
      <w:proofErr w:type="gramStart"/>
      <w:r>
        <w:rPr>
          <w:rFonts w:ascii="Baskerville Old Face" w:hAnsi="Baskerville Old Face" w:cs="Baskerville Old Face"/>
        </w:rPr>
        <w:t xml:space="preserve">   ‘</w:t>
      </w:r>
      <w:proofErr w:type="gramEnd"/>
      <w:r>
        <w:rPr>
          <w:rFonts w:ascii="Baskerville Old Face" w:hAnsi="Baskerville Old Face" w:cs="Baskerville Old Face"/>
        </w:rPr>
        <w:t>t’</w:t>
      </w:r>
    </w:p>
    <w:p w14:paraId="6A9D13A8" w14:textId="77777777" w:rsidR="00AA004A" w:rsidRDefault="00AA004A" w:rsidP="00AA004A">
      <w:pPr>
        <w:tabs>
          <w:tab w:val="left" w:pos="2160"/>
        </w:tabs>
        <w:spacing w:after="0" w:line="240" w:lineRule="auto"/>
        <w:rPr>
          <w:rFonts w:ascii="Baskerville Old Face" w:hAnsi="Baskerville Old Face" w:cs="Baskerville Old Face"/>
        </w:rPr>
      </w:pPr>
      <w:r>
        <w:rPr>
          <w:rFonts w:ascii="Baskerville Old Face" w:hAnsi="Baskerville Old Face" w:cs="Baskerville Old Face"/>
        </w:rPr>
        <w:tab/>
        <w:t>‘m’</w:t>
      </w:r>
      <w:r>
        <w:rPr>
          <w:rFonts w:ascii="Baskerville Old Face" w:hAnsi="Baskerville Old Face" w:cs="Baskerville Old Face"/>
        </w:rPr>
        <w:tab/>
        <w:t>‘a’</w:t>
      </w:r>
      <w:r>
        <w:rPr>
          <w:rFonts w:ascii="Baskerville Old Face" w:hAnsi="Baskerville Old Face" w:cs="Baskerville Old Face"/>
        </w:rPr>
        <w:tab/>
      </w:r>
      <w:proofErr w:type="gramStart"/>
      <w:r>
        <w:rPr>
          <w:rFonts w:ascii="Baskerville Old Face" w:hAnsi="Baskerville Old Face" w:cs="Baskerville Old Face"/>
        </w:rPr>
        <w:t xml:space="preserve">   ‘</w:t>
      </w:r>
      <w:proofErr w:type="gramEnd"/>
      <w:r>
        <w:rPr>
          <w:rFonts w:ascii="Baskerville Old Face" w:hAnsi="Baskerville Old Face" w:cs="Baskerville Old Face"/>
        </w:rPr>
        <w:t>t’</w:t>
      </w:r>
      <w:r>
        <w:rPr>
          <w:rFonts w:ascii="Baskerville Old Face" w:hAnsi="Baskerville Old Face" w:cs="Baskerville Old Face"/>
        </w:rPr>
        <w:tab/>
      </w:r>
    </w:p>
    <w:p w14:paraId="27081150" w14:textId="77777777" w:rsidR="00AA004A" w:rsidRDefault="00AA004A" w:rsidP="00AA004A">
      <w:pPr>
        <w:tabs>
          <w:tab w:val="left" w:pos="2160"/>
        </w:tabs>
        <w:spacing w:after="0" w:line="240" w:lineRule="auto"/>
        <w:rPr>
          <w:rFonts w:ascii="Baskerville Old Face" w:hAnsi="Baskerville Old Face" w:cs="Baskerville Old Face"/>
        </w:rPr>
      </w:pPr>
      <w:r>
        <w:rPr>
          <w:rFonts w:ascii="Baskerville Old Face" w:hAnsi="Baskerville Old Face" w:cs="Baskerville Old Face"/>
        </w:rPr>
        <w:tab/>
        <w:t>‘s’</w:t>
      </w:r>
      <w:r>
        <w:rPr>
          <w:rFonts w:ascii="Baskerville Old Face" w:hAnsi="Baskerville Old Face" w:cs="Baskerville Old Face"/>
        </w:rPr>
        <w:tab/>
        <w:t>‘a’</w:t>
      </w:r>
      <w:r>
        <w:rPr>
          <w:rFonts w:ascii="Baskerville Old Face" w:hAnsi="Baskerville Old Face" w:cs="Baskerville Old Face"/>
        </w:rPr>
        <w:tab/>
      </w:r>
      <w:proofErr w:type="gramStart"/>
      <w:r>
        <w:rPr>
          <w:rFonts w:ascii="Baskerville Old Face" w:hAnsi="Baskerville Old Face" w:cs="Baskerville Old Face"/>
        </w:rPr>
        <w:t xml:space="preserve">   ‘</w:t>
      </w:r>
      <w:proofErr w:type="gramEnd"/>
      <w:r>
        <w:rPr>
          <w:rFonts w:ascii="Baskerville Old Face" w:hAnsi="Baskerville Old Face" w:cs="Baskerville Old Face"/>
        </w:rPr>
        <w:t>t’</w:t>
      </w:r>
    </w:p>
    <w:p w14:paraId="7B8CF882" w14:textId="77777777" w:rsidR="00AA004A" w:rsidRDefault="00AA004A" w:rsidP="00AA004A">
      <w:pPr>
        <w:tabs>
          <w:tab w:val="left" w:pos="2160"/>
        </w:tabs>
        <w:spacing w:after="0" w:line="240" w:lineRule="auto"/>
        <w:rPr>
          <w:rFonts w:ascii="Baskerville Old Face" w:hAnsi="Baskerville Old Face" w:cs="Baskerville Old Face"/>
          <w:bCs/>
        </w:rPr>
      </w:pPr>
      <w:r>
        <w:rPr>
          <w:rFonts w:ascii="Baskerville Old Face" w:hAnsi="Baskerville Old Face" w:cs="Baskerville Old Face"/>
        </w:rPr>
        <w:tab/>
        <w:t>‘b’</w:t>
      </w:r>
      <w:r>
        <w:rPr>
          <w:rFonts w:ascii="Baskerville Old Face" w:hAnsi="Baskerville Old Face" w:cs="Baskerville Old Face"/>
        </w:rPr>
        <w:tab/>
        <w:t>‘a’</w:t>
      </w:r>
      <w:r>
        <w:rPr>
          <w:rFonts w:ascii="Baskerville Old Face" w:hAnsi="Baskerville Old Face" w:cs="Baskerville Old Face"/>
        </w:rPr>
        <w:tab/>
      </w:r>
      <w:proofErr w:type="gramStart"/>
      <w:r>
        <w:rPr>
          <w:rFonts w:ascii="Baskerville Old Face" w:hAnsi="Baskerville Old Face" w:cs="Baskerville Old Face"/>
        </w:rPr>
        <w:t xml:space="preserve">   ‘</w:t>
      </w:r>
      <w:proofErr w:type="gramEnd"/>
      <w:r>
        <w:rPr>
          <w:rFonts w:ascii="Baskerville Old Face" w:hAnsi="Baskerville Old Face" w:cs="Baskerville Old Face"/>
        </w:rPr>
        <w:t>t’</w:t>
      </w:r>
      <w:r>
        <w:rPr>
          <w:rFonts w:ascii="Baskerville Old Face" w:hAnsi="Baskerville Old Face" w:cs="Baskerville Old Face"/>
        </w:rPr>
        <w:tab/>
      </w:r>
    </w:p>
    <w:p w14:paraId="6A269A3F" w14:textId="77777777" w:rsidR="00AA004A" w:rsidRPr="0049128F" w:rsidRDefault="00AA004A" w:rsidP="00AA004A">
      <w:pPr>
        <w:pStyle w:val="BodyText"/>
        <w:tabs>
          <w:tab w:val="left" w:pos="360"/>
        </w:tabs>
        <w:spacing w:after="0"/>
        <w:rPr>
          <w:rFonts w:ascii="Century725 Cn BT" w:hAnsi="Century725 Cn BT" w:cs="Baskerville Old Face"/>
        </w:rPr>
      </w:pPr>
      <w:r w:rsidRPr="0049128F">
        <w:rPr>
          <w:rFonts w:ascii="Century725 Cn BT" w:hAnsi="Century725 Cn BT" w:cs="Baskerville Old Face"/>
          <w:bCs/>
        </w:rPr>
        <w:t xml:space="preserve">Write for loops to </w:t>
      </w:r>
      <w:r w:rsidRPr="0049128F">
        <w:rPr>
          <w:rFonts w:ascii="Century725 Cn BT" w:hAnsi="Century725 Cn BT" w:cs="Baskerville Old Face"/>
        </w:rPr>
        <w:t>print out</w:t>
      </w:r>
      <w:r w:rsidRPr="0049128F">
        <w:rPr>
          <w:rFonts w:ascii="Century725 Cn BT" w:hAnsi="Century725 Cn BT" w:cs="Baskerville Old Face"/>
          <w:bCs/>
        </w:rPr>
        <w:t xml:space="preserve">: (a)  </w:t>
      </w:r>
      <w:r w:rsidRPr="0049128F">
        <w:rPr>
          <w:rFonts w:ascii="Century725 Cn BT" w:hAnsi="Century725 Cn BT" w:cs="Baskerville Old Face"/>
        </w:rPr>
        <w:t>elements of the array, each row in separate line. (b) all elements which are vowels.(c)  elements which are vowels, with a space in position of others. (d) elements which are equal to ‘a’, ‘b’, ‘c’, or ‘d’. (e) count of all vowels. (f) count of all non-vowels.</w:t>
      </w:r>
    </w:p>
    <w:p w14:paraId="65F84903" w14:textId="77777777" w:rsidR="00AA004A" w:rsidRPr="00AA4E13" w:rsidRDefault="00AA004A" w:rsidP="00AA004A">
      <w:pPr>
        <w:spacing w:after="0"/>
        <w:jc w:val="both"/>
        <w:rPr>
          <w:rFonts w:ascii="Century725 Cn BT" w:hAnsi="Century725 Cn BT"/>
          <w:b/>
          <w:bCs/>
          <w:sz w:val="20"/>
          <w:szCs w:val="20"/>
        </w:rPr>
      </w:pPr>
    </w:p>
    <w:p w14:paraId="0115E809" w14:textId="77777777" w:rsidR="00A91ABC" w:rsidRPr="00874E2F" w:rsidRDefault="00A91ABC" w:rsidP="000E2991">
      <w:pPr>
        <w:pStyle w:val="Heading1"/>
      </w:pPr>
      <w:r>
        <w:t>5.8</w:t>
      </w:r>
      <w:r w:rsidRPr="00874E2F">
        <w:t xml:space="preserve"> TUPLES</w:t>
      </w:r>
    </w:p>
    <w:p w14:paraId="407362FB" w14:textId="77777777" w:rsidR="00A91ABC" w:rsidRPr="00874E2F" w:rsidRDefault="00A91ABC" w:rsidP="00A91ABC">
      <w:pPr>
        <w:shd w:val="clear" w:color="auto" w:fill="FFFFFE"/>
        <w:spacing w:after="0" w:line="285" w:lineRule="atLeast"/>
        <w:rPr>
          <w:rFonts w:ascii="Century725 Cn BT" w:eastAsia="Times New Roman" w:hAnsi="Century725 Cn BT" w:cs="Courier New"/>
          <w:color w:val="000000"/>
        </w:rPr>
      </w:pPr>
      <w:r w:rsidRPr="00874E2F">
        <w:rPr>
          <w:rFonts w:ascii="Century725 Cn BT" w:eastAsia="Times New Roman" w:hAnsi="Century725 Cn BT" w:cs="Courier New"/>
          <w:color w:val="000000"/>
        </w:rPr>
        <w:t xml:space="preserve">Tuples are </w:t>
      </w:r>
      <w:r w:rsidRPr="00874E2F">
        <w:rPr>
          <w:rFonts w:ascii="Century725 Cn BT" w:eastAsia="Times New Roman" w:hAnsi="Century725 Cn BT" w:cs="Courier New"/>
          <w:b/>
          <w:color w:val="000000"/>
        </w:rPr>
        <w:t>immutable</w:t>
      </w:r>
      <w:r w:rsidRPr="00874E2F">
        <w:rPr>
          <w:rFonts w:ascii="Century725 Cn BT" w:eastAsia="Times New Roman" w:hAnsi="Century725 Cn BT" w:cs="Courier New"/>
          <w:color w:val="000000"/>
        </w:rPr>
        <w:t xml:space="preserve"> lists. They are written within </w:t>
      </w:r>
      <w:proofErr w:type="gramStart"/>
      <w:r w:rsidRPr="00874E2F">
        <w:rPr>
          <w:rFonts w:ascii="Century725 Cn BT" w:eastAsia="Times New Roman" w:hAnsi="Century725 Cn BT" w:cs="Courier New"/>
          <w:color w:val="000000"/>
        </w:rPr>
        <w:t>( )</w:t>
      </w:r>
      <w:proofErr w:type="gramEnd"/>
      <w:r w:rsidRPr="00874E2F">
        <w:rPr>
          <w:rFonts w:ascii="Century725 Cn BT" w:eastAsia="Times New Roman" w:hAnsi="Century725 Cn BT" w:cs="Courier New"/>
          <w:color w:val="000000"/>
        </w:rPr>
        <w:t xml:space="preserve"> unlike lists which are written within </w:t>
      </w:r>
      <w:proofErr w:type="gramStart"/>
      <w:r w:rsidRPr="00874E2F">
        <w:rPr>
          <w:rFonts w:ascii="Century725 Cn BT" w:eastAsia="Times New Roman" w:hAnsi="Century725 Cn BT" w:cs="Courier New"/>
          <w:color w:val="000000"/>
        </w:rPr>
        <w:t>[ ]</w:t>
      </w:r>
      <w:proofErr w:type="gramEnd"/>
      <w:r w:rsidRPr="00874E2F">
        <w:rPr>
          <w:rFonts w:ascii="Century725 Cn BT" w:eastAsia="Times New Roman" w:hAnsi="Century725 Cn BT" w:cs="Courier New"/>
          <w:color w:val="000000"/>
        </w:rPr>
        <w:t xml:space="preserve">. </w:t>
      </w:r>
    </w:p>
    <w:tbl>
      <w:tblPr>
        <w:tblStyle w:val="TableGrid"/>
        <w:tblW w:w="0" w:type="auto"/>
        <w:tblLook w:val="04A0" w:firstRow="1" w:lastRow="0" w:firstColumn="1" w:lastColumn="0" w:noHBand="0" w:noVBand="1"/>
      </w:tblPr>
      <w:tblGrid>
        <w:gridCol w:w="4675"/>
        <w:gridCol w:w="4675"/>
      </w:tblGrid>
      <w:tr w:rsidR="00A91ABC" w14:paraId="746B6E11" w14:textId="77777777" w:rsidTr="00EC4165">
        <w:tc>
          <w:tcPr>
            <w:tcW w:w="4675" w:type="dxa"/>
          </w:tcPr>
          <w:p w14:paraId="25A91C7D" w14:textId="77777777" w:rsidR="00A91ABC" w:rsidRPr="00247D8B" w:rsidRDefault="00A91ABC" w:rsidP="00EC4165">
            <w:pPr>
              <w:spacing w:line="285" w:lineRule="atLeast"/>
              <w:rPr>
                <w:rFonts w:ascii="Century725 Cn BT" w:eastAsia="Times New Roman" w:hAnsi="Century725 Cn BT" w:cs="Courier New"/>
                <w:color w:val="000000"/>
              </w:rPr>
            </w:pPr>
            <w:r w:rsidRPr="00247D8B">
              <w:rPr>
                <w:rFonts w:ascii="Century725 Cn BT" w:eastAsia="Times New Roman" w:hAnsi="Century725 Cn BT" w:cs="Courier New"/>
                <w:b/>
                <w:color w:val="000000"/>
              </w:rPr>
              <w:t>Lists  [   ]</w:t>
            </w:r>
            <w:r w:rsidRPr="00247D8B">
              <w:rPr>
                <w:rFonts w:ascii="Century725 Cn BT" w:eastAsia="Times New Roman" w:hAnsi="Century725 Cn BT" w:cs="Courier New"/>
                <w:color w:val="000000"/>
              </w:rPr>
              <w:t xml:space="preserve"> </w:t>
            </w:r>
            <w:r w:rsidRPr="00247D8B">
              <w:rPr>
                <w:rFonts w:ascii="Century725 Cn BT" w:eastAsia="Times New Roman" w:hAnsi="Century725 Cn BT" w:cs="Courier New"/>
                <w:i/>
                <w:color w:val="000000"/>
              </w:rPr>
              <w:t>- mutable</w:t>
            </w:r>
          </w:p>
        </w:tc>
        <w:tc>
          <w:tcPr>
            <w:tcW w:w="4675" w:type="dxa"/>
          </w:tcPr>
          <w:p w14:paraId="63B6BC87" w14:textId="77777777" w:rsidR="00A91ABC" w:rsidRPr="00247D8B" w:rsidRDefault="00A91ABC" w:rsidP="00EC4165">
            <w:pPr>
              <w:spacing w:line="285" w:lineRule="atLeast"/>
              <w:rPr>
                <w:rFonts w:ascii="Century725 Cn BT" w:eastAsia="Times New Roman" w:hAnsi="Century725 Cn BT" w:cs="Courier New"/>
                <w:color w:val="000000"/>
              </w:rPr>
            </w:pPr>
            <w:r w:rsidRPr="00247D8B">
              <w:rPr>
                <w:rFonts w:ascii="Century725 Cn BT" w:eastAsia="Times New Roman" w:hAnsi="Century725 Cn BT" w:cs="Courier New"/>
                <w:b/>
                <w:color w:val="000000"/>
              </w:rPr>
              <w:t>Tuples  (   )</w:t>
            </w:r>
            <w:r w:rsidRPr="00247D8B">
              <w:rPr>
                <w:rFonts w:ascii="Century725 Cn BT" w:eastAsia="Times New Roman" w:hAnsi="Century725 Cn BT" w:cs="Courier New"/>
                <w:color w:val="000000"/>
              </w:rPr>
              <w:t xml:space="preserve">  - </w:t>
            </w:r>
            <w:r w:rsidRPr="00247D8B">
              <w:rPr>
                <w:rFonts w:ascii="Century725 Cn BT" w:eastAsia="Times New Roman" w:hAnsi="Century725 Cn BT" w:cs="Courier New"/>
                <w:i/>
                <w:color w:val="000000"/>
              </w:rPr>
              <w:t>immutable</w:t>
            </w:r>
          </w:p>
        </w:tc>
      </w:tr>
      <w:tr w:rsidR="00A91ABC" w14:paraId="086D3E2D" w14:textId="77777777" w:rsidTr="00EC4165">
        <w:tc>
          <w:tcPr>
            <w:tcW w:w="4675" w:type="dxa"/>
          </w:tcPr>
          <w:p w14:paraId="586A7903" w14:textId="77777777" w:rsidR="00A91ABC" w:rsidRPr="00247D8B" w:rsidRDefault="00A91ABC" w:rsidP="00EC4165">
            <w:pPr>
              <w:spacing w:line="285" w:lineRule="atLeast"/>
              <w:rPr>
                <w:rFonts w:ascii="Courier New" w:eastAsia="Times New Roman" w:hAnsi="Courier New" w:cs="Courier New"/>
                <w:color w:val="000000"/>
                <w:sz w:val="22"/>
                <w:szCs w:val="22"/>
              </w:rPr>
            </w:pPr>
            <w:r w:rsidRPr="00247D8B">
              <w:rPr>
                <w:rFonts w:ascii="Courier New" w:eastAsia="Times New Roman" w:hAnsi="Courier New" w:cs="Courier New"/>
                <w:color w:val="000000"/>
                <w:sz w:val="22"/>
                <w:szCs w:val="22"/>
              </w:rPr>
              <w:t>x=[1,2,3,4]</w:t>
            </w:r>
          </w:p>
          <w:p w14:paraId="07B1453B" w14:textId="77777777" w:rsidR="00A91ABC" w:rsidRPr="00247D8B" w:rsidRDefault="00A91ABC" w:rsidP="00EC4165">
            <w:pPr>
              <w:spacing w:line="285" w:lineRule="atLeast"/>
              <w:rPr>
                <w:rFonts w:ascii="Courier New" w:eastAsia="Times New Roman" w:hAnsi="Courier New" w:cs="Courier New"/>
                <w:color w:val="000000"/>
                <w:sz w:val="22"/>
                <w:szCs w:val="22"/>
              </w:rPr>
            </w:pPr>
            <w:r w:rsidRPr="00247D8B">
              <w:rPr>
                <w:rFonts w:ascii="Courier New" w:eastAsia="Times New Roman" w:hAnsi="Courier New" w:cs="Courier New"/>
                <w:color w:val="000000"/>
                <w:sz w:val="22"/>
                <w:szCs w:val="22"/>
              </w:rPr>
              <w:lastRenderedPageBreak/>
              <w:t>x[0]=0</w:t>
            </w:r>
          </w:p>
        </w:tc>
        <w:tc>
          <w:tcPr>
            <w:tcW w:w="4675" w:type="dxa"/>
          </w:tcPr>
          <w:p w14:paraId="36B99371" w14:textId="77777777" w:rsidR="00A91ABC" w:rsidRPr="00247D8B" w:rsidRDefault="00A91ABC" w:rsidP="00EC4165">
            <w:pPr>
              <w:spacing w:line="285" w:lineRule="atLeast"/>
              <w:rPr>
                <w:rFonts w:ascii="Courier New" w:eastAsia="Times New Roman" w:hAnsi="Courier New" w:cs="Courier New"/>
                <w:color w:val="000000"/>
                <w:sz w:val="22"/>
                <w:szCs w:val="22"/>
              </w:rPr>
            </w:pPr>
            <w:r w:rsidRPr="00247D8B">
              <w:rPr>
                <w:rFonts w:ascii="Courier New" w:eastAsia="Times New Roman" w:hAnsi="Courier New" w:cs="Courier New"/>
                <w:color w:val="000000"/>
                <w:sz w:val="22"/>
                <w:szCs w:val="22"/>
              </w:rPr>
              <w:lastRenderedPageBreak/>
              <w:t>x=(1,2,3,4)</w:t>
            </w:r>
          </w:p>
          <w:p w14:paraId="085A39EF" w14:textId="77777777" w:rsidR="00A91ABC" w:rsidRPr="00247D8B" w:rsidRDefault="00A91ABC" w:rsidP="00EC4165">
            <w:pPr>
              <w:spacing w:line="285" w:lineRule="atLeast"/>
              <w:rPr>
                <w:rFonts w:ascii="Courier New" w:eastAsia="Times New Roman" w:hAnsi="Courier New" w:cs="Courier New"/>
                <w:color w:val="000000"/>
                <w:sz w:val="22"/>
                <w:szCs w:val="22"/>
              </w:rPr>
            </w:pPr>
            <w:r w:rsidRPr="00247D8B">
              <w:rPr>
                <w:rFonts w:ascii="Courier New" w:eastAsia="Times New Roman" w:hAnsi="Courier New" w:cs="Courier New"/>
                <w:color w:val="000000"/>
                <w:sz w:val="22"/>
                <w:szCs w:val="22"/>
              </w:rPr>
              <w:lastRenderedPageBreak/>
              <w:t xml:space="preserve">x[0]=0 </w:t>
            </w:r>
            <w:r w:rsidRPr="00247D8B">
              <w:rPr>
                <w:rFonts w:ascii="Courier New" w:eastAsia="Times New Roman" w:hAnsi="Courier New" w:cs="Courier New"/>
                <w:color w:val="000000"/>
                <w:sz w:val="22"/>
                <w:szCs w:val="22"/>
              </w:rPr>
              <w:sym w:font="Wingdings" w:char="F0E0"/>
            </w:r>
            <w:r w:rsidRPr="00247D8B">
              <w:rPr>
                <w:rFonts w:ascii="Courier New" w:eastAsia="Times New Roman" w:hAnsi="Courier New" w:cs="Courier New"/>
                <w:color w:val="000000"/>
                <w:sz w:val="22"/>
                <w:szCs w:val="22"/>
              </w:rPr>
              <w:t xml:space="preserve"> error</w:t>
            </w:r>
          </w:p>
        </w:tc>
      </w:tr>
      <w:tr w:rsidR="00A91ABC" w14:paraId="01EADF4A" w14:textId="77777777" w:rsidTr="00EC4165">
        <w:tc>
          <w:tcPr>
            <w:tcW w:w="4675" w:type="dxa"/>
          </w:tcPr>
          <w:p w14:paraId="61F6E83D" w14:textId="77777777" w:rsidR="00A91ABC" w:rsidRPr="00247D8B" w:rsidRDefault="00A91ABC" w:rsidP="00EC4165">
            <w:pPr>
              <w:spacing w:line="285" w:lineRule="atLeast"/>
              <w:rPr>
                <w:rFonts w:ascii="Courier New" w:eastAsia="Times New Roman" w:hAnsi="Courier New" w:cs="Courier New"/>
                <w:color w:val="000000"/>
                <w:sz w:val="22"/>
                <w:szCs w:val="22"/>
              </w:rPr>
            </w:pPr>
            <w:r w:rsidRPr="00247D8B">
              <w:rPr>
                <w:rFonts w:ascii="Courier New" w:eastAsia="Times New Roman" w:hAnsi="Courier New" w:cs="Courier New"/>
                <w:color w:val="000000"/>
                <w:sz w:val="22"/>
                <w:szCs w:val="22"/>
              </w:rPr>
              <w:t>x=[1235, ‘john’, 97.32]</w:t>
            </w:r>
          </w:p>
        </w:tc>
        <w:tc>
          <w:tcPr>
            <w:tcW w:w="4675" w:type="dxa"/>
          </w:tcPr>
          <w:p w14:paraId="58384639" w14:textId="77777777" w:rsidR="00A91ABC" w:rsidRPr="00247D8B" w:rsidRDefault="00A91ABC" w:rsidP="00EC4165">
            <w:pPr>
              <w:spacing w:line="285" w:lineRule="atLeast"/>
              <w:rPr>
                <w:rFonts w:ascii="Courier New" w:eastAsia="Times New Roman" w:hAnsi="Courier New" w:cs="Courier New"/>
                <w:color w:val="000000"/>
                <w:sz w:val="22"/>
                <w:szCs w:val="22"/>
              </w:rPr>
            </w:pPr>
            <w:r w:rsidRPr="00247D8B">
              <w:rPr>
                <w:rFonts w:ascii="Courier New" w:eastAsia="Times New Roman" w:hAnsi="Courier New" w:cs="Courier New"/>
                <w:color w:val="000000"/>
                <w:sz w:val="22"/>
                <w:szCs w:val="22"/>
              </w:rPr>
              <w:t>x=(1235, ‘john’, 97.32)</w:t>
            </w:r>
          </w:p>
        </w:tc>
      </w:tr>
      <w:tr w:rsidR="00A91ABC" w14:paraId="1E5211CF" w14:textId="77777777" w:rsidTr="00EC4165">
        <w:tc>
          <w:tcPr>
            <w:tcW w:w="4675" w:type="dxa"/>
          </w:tcPr>
          <w:p w14:paraId="2A84C08C" w14:textId="77777777" w:rsidR="00A91ABC" w:rsidRPr="00247D8B" w:rsidRDefault="00A91ABC" w:rsidP="00EC4165">
            <w:pPr>
              <w:spacing w:line="285" w:lineRule="atLeast"/>
              <w:rPr>
                <w:rFonts w:ascii="Courier New" w:eastAsia="Times New Roman" w:hAnsi="Courier New" w:cs="Courier New"/>
                <w:color w:val="000000"/>
                <w:sz w:val="22"/>
                <w:szCs w:val="22"/>
              </w:rPr>
            </w:pPr>
            <w:proofErr w:type="spellStart"/>
            <w:r w:rsidRPr="00247D8B">
              <w:rPr>
                <w:rFonts w:ascii="Courier New" w:eastAsia="Times New Roman" w:hAnsi="Courier New" w:cs="Courier New"/>
                <w:color w:val="000000"/>
                <w:sz w:val="22"/>
                <w:szCs w:val="22"/>
              </w:rPr>
              <w:t>len</w:t>
            </w:r>
            <w:proofErr w:type="spellEnd"/>
            <w:r w:rsidRPr="00247D8B">
              <w:rPr>
                <w:rFonts w:ascii="Courier New" w:eastAsia="Times New Roman" w:hAnsi="Courier New" w:cs="Courier New"/>
                <w:color w:val="000000"/>
                <w:sz w:val="22"/>
                <w:szCs w:val="22"/>
              </w:rPr>
              <w:t xml:space="preserve">(x) </w:t>
            </w:r>
            <w:r w:rsidRPr="00247D8B">
              <w:rPr>
                <w:rFonts w:ascii="Courier New" w:eastAsia="Times New Roman" w:hAnsi="Courier New" w:cs="Courier New"/>
                <w:color w:val="000000"/>
                <w:sz w:val="22"/>
                <w:szCs w:val="22"/>
              </w:rPr>
              <w:sym w:font="Wingdings" w:char="F0E0"/>
            </w:r>
            <w:r w:rsidRPr="00247D8B">
              <w:rPr>
                <w:rFonts w:ascii="Courier New" w:eastAsia="Times New Roman" w:hAnsi="Courier New" w:cs="Courier New"/>
                <w:color w:val="000000"/>
                <w:sz w:val="22"/>
                <w:szCs w:val="22"/>
              </w:rPr>
              <w:t>3</w:t>
            </w:r>
          </w:p>
        </w:tc>
        <w:tc>
          <w:tcPr>
            <w:tcW w:w="4675" w:type="dxa"/>
          </w:tcPr>
          <w:p w14:paraId="41DB8A36" w14:textId="77777777" w:rsidR="00A91ABC" w:rsidRPr="00247D8B" w:rsidRDefault="00A91ABC" w:rsidP="00EC4165">
            <w:pPr>
              <w:spacing w:line="285" w:lineRule="atLeast"/>
              <w:rPr>
                <w:rFonts w:ascii="Courier New" w:eastAsia="Times New Roman" w:hAnsi="Courier New" w:cs="Courier New"/>
                <w:color w:val="000000"/>
                <w:sz w:val="22"/>
                <w:szCs w:val="22"/>
              </w:rPr>
            </w:pPr>
            <w:proofErr w:type="spellStart"/>
            <w:r w:rsidRPr="00247D8B">
              <w:rPr>
                <w:rFonts w:ascii="Courier New" w:eastAsia="Times New Roman" w:hAnsi="Courier New" w:cs="Courier New"/>
                <w:color w:val="000000"/>
                <w:sz w:val="22"/>
                <w:szCs w:val="22"/>
              </w:rPr>
              <w:t>len</w:t>
            </w:r>
            <w:proofErr w:type="spellEnd"/>
            <w:r w:rsidRPr="00247D8B">
              <w:rPr>
                <w:rFonts w:ascii="Courier New" w:eastAsia="Times New Roman" w:hAnsi="Courier New" w:cs="Courier New"/>
                <w:color w:val="000000"/>
                <w:sz w:val="22"/>
                <w:szCs w:val="22"/>
              </w:rPr>
              <w:t xml:space="preserve">(x) </w:t>
            </w:r>
            <w:r w:rsidRPr="00247D8B">
              <w:rPr>
                <w:rFonts w:ascii="Courier New" w:eastAsia="Times New Roman" w:hAnsi="Courier New" w:cs="Courier New"/>
                <w:color w:val="000000"/>
                <w:sz w:val="22"/>
                <w:szCs w:val="22"/>
              </w:rPr>
              <w:sym w:font="Wingdings" w:char="F0E0"/>
            </w:r>
            <w:r w:rsidRPr="00247D8B">
              <w:rPr>
                <w:rFonts w:ascii="Courier New" w:eastAsia="Times New Roman" w:hAnsi="Courier New" w:cs="Courier New"/>
                <w:color w:val="000000"/>
                <w:sz w:val="22"/>
                <w:szCs w:val="22"/>
              </w:rPr>
              <w:t>3</w:t>
            </w:r>
          </w:p>
        </w:tc>
      </w:tr>
      <w:tr w:rsidR="00A91ABC" w14:paraId="6B5E2461" w14:textId="77777777" w:rsidTr="00EC4165">
        <w:tc>
          <w:tcPr>
            <w:tcW w:w="4675" w:type="dxa"/>
          </w:tcPr>
          <w:p w14:paraId="4D820405" w14:textId="77777777" w:rsidR="00A91ABC" w:rsidRPr="00247D8B" w:rsidRDefault="00A91ABC" w:rsidP="00EC4165">
            <w:pPr>
              <w:spacing w:line="285" w:lineRule="atLeast"/>
              <w:rPr>
                <w:rFonts w:ascii="Courier New" w:eastAsia="Times New Roman" w:hAnsi="Courier New" w:cs="Courier New"/>
                <w:color w:val="000000"/>
                <w:sz w:val="22"/>
                <w:szCs w:val="22"/>
              </w:rPr>
            </w:pPr>
            <w:r w:rsidRPr="00247D8B">
              <w:rPr>
                <w:rFonts w:ascii="Courier New" w:eastAsia="Times New Roman" w:hAnsi="Courier New" w:cs="Courier New"/>
                <w:color w:val="000000"/>
                <w:sz w:val="22"/>
                <w:szCs w:val="22"/>
              </w:rPr>
              <w:t xml:space="preserve">for </w:t>
            </w:r>
            <w:proofErr w:type="spellStart"/>
            <w:r w:rsidRPr="00247D8B">
              <w:rPr>
                <w:rFonts w:ascii="Courier New" w:eastAsia="Times New Roman" w:hAnsi="Courier New" w:cs="Courier New"/>
                <w:color w:val="000000"/>
                <w:sz w:val="22"/>
                <w:szCs w:val="22"/>
              </w:rPr>
              <w:t>i</w:t>
            </w:r>
            <w:proofErr w:type="spellEnd"/>
            <w:r w:rsidRPr="00247D8B">
              <w:rPr>
                <w:rFonts w:ascii="Courier New" w:eastAsia="Times New Roman" w:hAnsi="Courier New" w:cs="Courier New"/>
                <w:color w:val="000000"/>
                <w:sz w:val="22"/>
                <w:szCs w:val="22"/>
              </w:rPr>
              <w:t xml:space="preserve">  in x</w:t>
            </w:r>
          </w:p>
          <w:p w14:paraId="0FE11B25" w14:textId="77777777" w:rsidR="00A91ABC" w:rsidRPr="00247D8B" w:rsidRDefault="00A91ABC" w:rsidP="00EC4165">
            <w:pPr>
              <w:spacing w:line="285" w:lineRule="atLeast"/>
              <w:rPr>
                <w:rFonts w:ascii="Courier New" w:eastAsia="Times New Roman" w:hAnsi="Courier New" w:cs="Courier New"/>
                <w:color w:val="000000"/>
                <w:sz w:val="22"/>
                <w:szCs w:val="22"/>
              </w:rPr>
            </w:pPr>
            <w:r w:rsidRPr="00247D8B">
              <w:rPr>
                <w:rFonts w:ascii="Courier New" w:eastAsia="Times New Roman" w:hAnsi="Courier New" w:cs="Courier New"/>
                <w:color w:val="000000"/>
                <w:sz w:val="22"/>
                <w:szCs w:val="22"/>
              </w:rPr>
              <w:t xml:space="preserve">  print(</w:t>
            </w:r>
            <w:proofErr w:type="spellStart"/>
            <w:r w:rsidRPr="00247D8B">
              <w:rPr>
                <w:rFonts w:ascii="Courier New" w:eastAsia="Times New Roman" w:hAnsi="Courier New" w:cs="Courier New"/>
                <w:color w:val="000000"/>
                <w:sz w:val="22"/>
                <w:szCs w:val="22"/>
              </w:rPr>
              <w:t>i</w:t>
            </w:r>
            <w:proofErr w:type="spellEnd"/>
            <w:r w:rsidRPr="00247D8B">
              <w:rPr>
                <w:rFonts w:ascii="Courier New" w:eastAsia="Times New Roman" w:hAnsi="Courier New" w:cs="Courier New"/>
                <w:color w:val="000000"/>
                <w:sz w:val="22"/>
                <w:szCs w:val="22"/>
              </w:rPr>
              <w:t xml:space="preserve">)  </w:t>
            </w:r>
            <w:r w:rsidRPr="00247D8B">
              <w:rPr>
                <w:rFonts w:ascii="Courier New" w:eastAsia="Times New Roman" w:hAnsi="Courier New" w:cs="Courier New"/>
                <w:color w:val="000000"/>
                <w:sz w:val="22"/>
                <w:szCs w:val="22"/>
              </w:rPr>
              <w:sym w:font="Wingdings" w:char="F0E0"/>
            </w:r>
            <w:r w:rsidRPr="00247D8B">
              <w:rPr>
                <w:rFonts w:ascii="Courier New" w:eastAsia="Times New Roman" w:hAnsi="Courier New" w:cs="Courier New"/>
                <w:color w:val="000000"/>
                <w:sz w:val="22"/>
                <w:szCs w:val="22"/>
              </w:rPr>
              <w:t xml:space="preserve"> 1 2 3 4</w:t>
            </w:r>
          </w:p>
        </w:tc>
        <w:tc>
          <w:tcPr>
            <w:tcW w:w="4675" w:type="dxa"/>
          </w:tcPr>
          <w:p w14:paraId="49DB206D" w14:textId="77777777" w:rsidR="00A91ABC" w:rsidRPr="00247D8B" w:rsidRDefault="00A91ABC" w:rsidP="00EC4165">
            <w:pPr>
              <w:spacing w:line="285" w:lineRule="atLeast"/>
              <w:rPr>
                <w:rFonts w:ascii="Courier New" w:eastAsia="Times New Roman" w:hAnsi="Courier New" w:cs="Courier New"/>
                <w:color w:val="000000"/>
                <w:sz w:val="22"/>
                <w:szCs w:val="22"/>
              </w:rPr>
            </w:pPr>
            <w:r w:rsidRPr="00247D8B">
              <w:rPr>
                <w:rFonts w:ascii="Courier New" w:eastAsia="Times New Roman" w:hAnsi="Courier New" w:cs="Courier New"/>
                <w:color w:val="000000"/>
                <w:sz w:val="22"/>
                <w:szCs w:val="22"/>
              </w:rPr>
              <w:t xml:space="preserve">for </w:t>
            </w:r>
            <w:proofErr w:type="spellStart"/>
            <w:r w:rsidRPr="00247D8B">
              <w:rPr>
                <w:rFonts w:ascii="Courier New" w:eastAsia="Times New Roman" w:hAnsi="Courier New" w:cs="Courier New"/>
                <w:color w:val="000000"/>
                <w:sz w:val="22"/>
                <w:szCs w:val="22"/>
              </w:rPr>
              <w:t>i</w:t>
            </w:r>
            <w:proofErr w:type="spellEnd"/>
            <w:r w:rsidRPr="00247D8B">
              <w:rPr>
                <w:rFonts w:ascii="Courier New" w:eastAsia="Times New Roman" w:hAnsi="Courier New" w:cs="Courier New"/>
                <w:color w:val="000000"/>
                <w:sz w:val="22"/>
                <w:szCs w:val="22"/>
              </w:rPr>
              <w:t xml:space="preserve">  in x</w:t>
            </w:r>
          </w:p>
          <w:p w14:paraId="7677C219" w14:textId="77777777" w:rsidR="00A91ABC" w:rsidRPr="00247D8B" w:rsidRDefault="00A91ABC" w:rsidP="00EC4165">
            <w:pPr>
              <w:spacing w:line="285" w:lineRule="atLeast"/>
              <w:rPr>
                <w:rFonts w:ascii="Courier New" w:eastAsia="Times New Roman" w:hAnsi="Courier New" w:cs="Courier New"/>
                <w:color w:val="000000"/>
                <w:sz w:val="22"/>
                <w:szCs w:val="22"/>
              </w:rPr>
            </w:pPr>
            <w:r w:rsidRPr="00247D8B">
              <w:rPr>
                <w:rFonts w:ascii="Courier New" w:eastAsia="Times New Roman" w:hAnsi="Courier New" w:cs="Courier New"/>
                <w:color w:val="000000"/>
                <w:sz w:val="22"/>
                <w:szCs w:val="22"/>
              </w:rPr>
              <w:t xml:space="preserve">  print(</w:t>
            </w:r>
            <w:proofErr w:type="spellStart"/>
            <w:r w:rsidRPr="00247D8B">
              <w:rPr>
                <w:rFonts w:ascii="Courier New" w:eastAsia="Times New Roman" w:hAnsi="Courier New" w:cs="Courier New"/>
                <w:color w:val="000000"/>
                <w:sz w:val="22"/>
                <w:szCs w:val="22"/>
              </w:rPr>
              <w:t>i</w:t>
            </w:r>
            <w:proofErr w:type="spellEnd"/>
            <w:r w:rsidRPr="00247D8B">
              <w:rPr>
                <w:rFonts w:ascii="Courier New" w:eastAsia="Times New Roman" w:hAnsi="Courier New" w:cs="Courier New"/>
                <w:color w:val="000000"/>
                <w:sz w:val="22"/>
                <w:szCs w:val="22"/>
              </w:rPr>
              <w:t xml:space="preserve">)  </w:t>
            </w:r>
            <w:r w:rsidRPr="00247D8B">
              <w:rPr>
                <w:rFonts w:ascii="Courier New" w:eastAsia="Times New Roman" w:hAnsi="Courier New" w:cs="Courier New"/>
                <w:color w:val="000000"/>
                <w:sz w:val="22"/>
                <w:szCs w:val="22"/>
              </w:rPr>
              <w:sym w:font="Wingdings" w:char="F0E0"/>
            </w:r>
            <w:r w:rsidRPr="00247D8B">
              <w:rPr>
                <w:rFonts w:ascii="Courier New" w:eastAsia="Times New Roman" w:hAnsi="Courier New" w:cs="Courier New"/>
                <w:color w:val="000000"/>
                <w:sz w:val="22"/>
                <w:szCs w:val="22"/>
              </w:rPr>
              <w:t xml:space="preserve"> 1 2 3 4</w:t>
            </w:r>
          </w:p>
        </w:tc>
      </w:tr>
    </w:tbl>
    <w:p w14:paraId="15A67B47" w14:textId="77777777" w:rsidR="00A91ABC" w:rsidRPr="00874E2F" w:rsidRDefault="00A91ABC" w:rsidP="00A91ABC">
      <w:pPr>
        <w:shd w:val="clear" w:color="auto" w:fill="FFFFFE"/>
        <w:spacing w:after="0" w:line="285" w:lineRule="atLeast"/>
        <w:rPr>
          <w:rFonts w:ascii="Century725 Cn BT" w:eastAsia="Times New Roman" w:hAnsi="Century725 Cn BT" w:cs="Courier New"/>
          <w:color w:val="000000"/>
        </w:rPr>
      </w:pPr>
      <w:r w:rsidRPr="00874E2F">
        <w:rPr>
          <w:rFonts w:ascii="Century725 Cn BT" w:eastAsia="Times New Roman" w:hAnsi="Century725 Cn BT" w:cs="Courier New"/>
          <w:color w:val="000000"/>
        </w:rPr>
        <w:t xml:space="preserve">Recall functions like sort, remove, pop </w:t>
      </w:r>
      <w:proofErr w:type="spellStart"/>
      <w:r w:rsidRPr="00874E2F">
        <w:rPr>
          <w:rFonts w:ascii="Century725 Cn BT" w:eastAsia="Times New Roman" w:hAnsi="Century725 Cn BT" w:cs="Courier New"/>
          <w:color w:val="000000"/>
        </w:rPr>
        <w:t>etc</w:t>
      </w:r>
      <w:proofErr w:type="spellEnd"/>
      <w:r w:rsidRPr="00874E2F">
        <w:rPr>
          <w:rFonts w:ascii="Century725 Cn BT" w:eastAsia="Times New Roman" w:hAnsi="Century725 Cn BT" w:cs="Courier New"/>
          <w:color w:val="000000"/>
        </w:rPr>
        <w:t xml:space="preserve"> used on lists. Among them, those which do not alter the elements, work with tuples. Others do not, because tuples are immutable.</w:t>
      </w:r>
    </w:p>
    <w:tbl>
      <w:tblPr>
        <w:tblStyle w:val="TableGrid"/>
        <w:tblW w:w="0" w:type="auto"/>
        <w:tblLook w:val="04A0" w:firstRow="1" w:lastRow="0" w:firstColumn="1" w:lastColumn="0" w:noHBand="0" w:noVBand="1"/>
      </w:tblPr>
      <w:tblGrid>
        <w:gridCol w:w="4675"/>
        <w:gridCol w:w="4675"/>
      </w:tblGrid>
      <w:tr w:rsidR="00A91ABC" w:rsidRPr="00874E2F" w14:paraId="16C7D954" w14:textId="77777777" w:rsidTr="00EC4165">
        <w:tc>
          <w:tcPr>
            <w:tcW w:w="9350" w:type="dxa"/>
            <w:gridSpan w:val="2"/>
          </w:tcPr>
          <w:p w14:paraId="2ED404C6" w14:textId="77777777" w:rsidR="00A91ABC" w:rsidRPr="00874E2F" w:rsidRDefault="00A91ABC" w:rsidP="00EC4165">
            <w:pPr>
              <w:spacing w:line="285" w:lineRule="atLeast"/>
              <w:jc w:val="center"/>
              <w:rPr>
                <w:rFonts w:ascii="Century725 Cn BT" w:eastAsia="Times New Roman" w:hAnsi="Century725 Cn BT" w:cs="Courier New"/>
                <w:i/>
                <w:color w:val="000000"/>
                <w:sz w:val="22"/>
                <w:szCs w:val="22"/>
              </w:rPr>
            </w:pPr>
            <w:r w:rsidRPr="00874E2F">
              <w:rPr>
                <w:rFonts w:ascii="Century725 Cn BT" w:eastAsia="Times New Roman" w:hAnsi="Century725 Cn BT" w:cs="Courier New"/>
                <w:i/>
                <w:color w:val="000000"/>
                <w:sz w:val="22"/>
                <w:szCs w:val="22"/>
              </w:rPr>
              <w:t>Among functions which work with lists …</w:t>
            </w:r>
          </w:p>
        </w:tc>
      </w:tr>
      <w:tr w:rsidR="00A91ABC" w:rsidRPr="00874E2F" w14:paraId="08825CA7" w14:textId="77777777" w:rsidTr="00EC4165">
        <w:tc>
          <w:tcPr>
            <w:tcW w:w="4675" w:type="dxa"/>
          </w:tcPr>
          <w:p w14:paraId="0BE9243D" w14:textId="77777777" w:rsidR="00A91ABC" w:rsidRPr="00874E2F" w:rsidRDefault="00A91ABC" w:rsidP="00EC4165">
            <w:pPr>
              <w:spacing w:line="285" w:lineRule="atLeast"/>
              <w:rPr>
                <w:rFonts w:ascii="Century725 Cn BT" w:eastAsia="Times New Roman" w:hAnsi="Century725 Cn BT" w:cs="Courier New"/>
                <w:b/>
                <w:color w:val="000000"/>
                <w:sz w:val="22"/>
                <w:szCs w:val="22"/>
              </w:rPr>
            </w:pPr>
            <w:r w:rsidRPr="00874E2F">
              <w:rPr>
                <w:rFonts w:ascii="Century725 Cn BT" w:eastAsia="Times New Roman" w:hAnsi="Century725 Cn BT" w:cs="Courier New"/>
                <w:b/>
                <w:color w:val="000000"/>
                <w:sz w:val="22"/>
                <w:szCs w:val="22"/>
              </w:rPr>
              <w:t>Those which work with tuples</w:t>
            </w:r>
          </w:p>
        </w:tc>
        <w:tc>
          <w:tcPr>
            <w:tcW w:w="4675" w:type="dxa"/>
          </w:tcPr>
          <w:p w14:paraId="0A1FFEE5" w14:textId="77777777" w:rsidR="00A91ABC" w:rsidRPr="00874E2F" w:rsidRDefault="00A91ABC" w:rsidP="00EC4165">
            <w:pPr>
              <w:spacing w:line="285" w:lineRule="atLeast"/>
              <w:rPr>
                <w:rFonts w:ascii="Century725 Cn BT" w:eastAsia="Times New Roman" w:hAnsi="Century725 Cn BT" w:cs="Courier New"/>
                <w:b/>
                <w:color w:val="000000"/>
                <w:sz w:val="22"/>
                <w:szCs w:val="22"/>
              </w:rPr>
            </w:pPr>
            <w:r w:rsidRPr="00874E2F">
              <w:rPr>
                <w:rFonts w:ascii="Century725 Cn BT" w:eastAsia="Times New Roman" w:hAnsi="Century725 Cn BT" w:cs="Courier New"/>
                <w:b/>
                <w:color w:val="000000"/>
                <w:sz w:val="22"/>
                <w:szCs w:val="22"/>
              </w:rPr>
              <w:t>Those which do not work with tuples</w:t>
            </w:r>
          </w:p>
        </w:tc>
      </w:tr>
      <w:tr w:rsidR="00A91ABC" w14:paraId="193BA94E" w14:textId="77777777" w:rsidTr="00EC4165">
        <w:tc>
          <w:tcPr>
            <w:tcW w:w="4675" w:type="dxa"/>
          </w:tcPr>
          <w:p w14:paraId="0C2934C2" w14:textId="77777777" w:rsidR="00A91ABC" w:rsidRPr="00B64982" w:rsidRDefault="00A91ABC" w:rsidP="00EC4165">
            <w:pPr>
              <w:spacing w:line="285" w:lineRule="atLeast"/>
              <w:rPr>
                <w:rFonts w:ascii="Courier New" w:eastAsia="Times New Roman" w:hAnsi="Courier New" w:cs="Courier New"/>
                <w:color w:val="000000"/>
              </w:rPr>
            </w:pPr>
            <w:proofErr w:type="spellStart"/>
            <w:r w:rsidRPr="00B64982">
              <w:rPr>
                <w:rFonts w:ascii="Courier New" w:eastAsia="Times New Roman" w:hAnsi="Courier New" w:cs="Courier New"/>
                <w:color w:val="000000"/>
              </w:rPr>
              <w:t>len</w:t>
            </w:r>
            <w:proofErr w:type="spellEnd"/>
          </w:p>
          <w:p w14:paraId="23D9B1E6" w14:textId="77777777" w:rsidR="00A91ABC" w:rsidRPr="00874E2F" w:rsidRDefault="00A91ABC" w:rsidP="00EC4165">
            <w:pPr>
              <w:spacing w:line="285" w:lineRule="atLeast"/>
              <w:rPr>
                <w:rFonts w:ascii="Courier New" w:eastAsia="Times New Roman" w:hAnsi="Courier New" w:cs="Courier New"/>
                <w:color w:val="000000"/>
                <w:sz w:val="20"/>
                <w:szCs w:val="20"/>
              </w:rPr>
            </w:pPr>
            <w:r w:rsidRPr="00B64982">
              <w:rPr>
                <w:rFonts w:ascii="Courier New" w:eastAsia="Times New Roman" w:hAnsi="Courier New" w:cs="Courier New"/>
                <w:color w:val="000000"/>
              </w:rPr>
              <w:t>min</w:t>
            </w:r>
            <w:r>
              <w:rPr>
                <w:rFonts w:ascii="Courier New" w:eastAsia="Times New Roman" w:hAnsi="Courier New" w:cs="Courier New"/>
                <w:color w:val="000000"/>
              </w:rPr>
              <w:t xml:space="preserve"> </w:t>
            </w:r>
          </w:p>
          <w:p w14:paraId="718A799A" w14:textId="77777777" w:rsidR="00A91ABC" w:rsidRPr="00B64982" w:rsidRDefault="00A91ABC" w:rsidP="00EC4165">
            <w:pPr>
              <w:spacing w:line="285" w:lineRule="atLeast"/>
              <w:rPr>
                <w:rFonts w:ascii="Courier New" w:eastAsia="Times New Roman" w:hAnsi="Courier New" w:cs="Courier New"/>
                <w:color w:val="000000"/>
              </w:rPr>
            </w:pPr>
            <w:r w:rsidRPr="00B64982">
              <w:rPr>
                <w:rFonts w:ascii="Courier New" w:eastAsia="Times New Roman" w:hAnsi="Courier New" w:cs="Courier New"/>
                <w:color w:val="000000"/>
              </w:rPr>
              <w:t>max</w:t>
            </w:r>
            <w:r>
              <w:rPr>
                <w:rFonts w:ascii="Courier New" w:eastAsia="Times New Roman" w:hAnsi="Courier New" w:cs="Courier New"/>
                <w:color w:val="000000"/>
              </w:rPr>
              <w:t xml:space="preserve"> </w:t>
            </w:r>
          </w:p>
          <w:p w14:paraId="6867F9DC" w14:textId="77777777" w:rsidR="00A91ABC" w:rsidRPr="00B64982" w:rsidRDefault="00A91ABC" w:rsidP="00EC4165">
            <w:pPr>
              <w:spacing w:line="285" w:lineRule="atLeast"/>
              <w:rPr>
                <w:rFonts w:ascii="Courier New" w:eastAsia="Times New Roman" w:hAnsi="Courier New" w:cs="Courier New"/>
                <w:color w:val="000000"/>
              </w:rPr>
            </w:pPr>
            <w:r w:rsidRPr="00B64982">
              <w:rPr>
                <w:rFonts w:ascii="Courier New" w:eastAsia="Times New Roman" w:hAnsi="Courier New" w:cs="Courier New"/>
                <w:color w:val="000000"/>
              </w:rPr>
              <w:t>sum</w:t>
            </w:r>
            <w:r>
              <w:rPr>
                <w:rFonts w:ascii="Courier New" w:eastAsia="Times New Roman" w:hAnsi="Courier New" w:cs="Courier New"/>
                <w:color w:val="000000"/>
              </w:rPr>
              <w:t xml:space="preserve"> </w:t>
            </w:r>
            <w:r w:rsidRPr="00874E2F">
              <w:rPr>
                <w:rFonts w:ascii="Courier New" w:eastAsia="Times New Roman" w:hAnsi="Courier New" w:cs="Courier New"/>
                <w:color w:val="000000"/>
                <w:sz w:val="18"/>
                <w:szCs w:val="18"/>
              </w:rPr>
              <w:t>(only when list has numbers alone)</w:t>
            </w:r>
          </w:p>
          <w:p w14:paraId="77E962EE" w14:textId="77777777" w:rsidR="00A91ABC" w:rsidRPr="00B64982" w:rsidRDefault="00A91ABC" w:rsidP="00EC4165">
            <w:pPr>
              <w:spacing w:line="285" w:lineRule="atLeast"/>
              <w:rPr>
                <w:rFonts w:ascii="Courier New" w:eastAsia="Times New Roman" w:hAnsi="Courier New" w:cs="Courier New"/>
                <w:color w:val="000000"/>
              </w:rPr>
            </w:pPr>
            <w:r w:rsidRPr="00B64982">
              <w:rPr>
                <w:rFonts w:ascii="Courier New" w:eastAsia="Times New Roman" w:hAnsi="Courier New" w:cs="Courier New"/>
                <w:color w:val="000000"/>
              </w:rPr>
              <w:t>index</w:t>
            </w:r>
          </w:p>
        </w:tc>
        <w:tc>
          <w:tcPr>
            <w:tcW w:w="4675" w:type="dxa"/>
          </w:tcPr>
          <w:p w14:paraId="4F8547E2" w14:textId="77777777" w:rsidR="00BE3477" w:rsidRPr="00B64982" w:rsidRDefault="00BE3477" w:rsidP="00BE3477">
            <w:pPr>
              <w:spacing w:line="285" w:lineRule="atLeast"/>
              <w:rPr>
                <w:rFonts w:ascii="Courier New" w:eastAsia="Times New Roman" w:hAnsi="Courier New" w:cs="Courier New"/>
                <w:color w:val="000000"/>
              </w:rPr>
            </w:pPr>
            <w:r w:rsidRPr="00B64982">
              <w:rPr>
                <w:rFonts w:ascii="Courier New" w:eastAsia="Times New Roman" w:hAnsi="Courier New" w:cs="Courier New"/>
                <w:color w:val="000000"/>
              </w:rPr>
              <w:t>sort</w:t>
            </w:r>
          </w:p>
          <w:p w14:paraId="47239A05" w14:textId="77777777" w:rsidR="00A91ABC" w:rsidRPr="00247D8B" w:rsidRDefault="00A91ABC" w:rsidP="00EC4165">
            <w:pPr>
              <w:spacing w:line="285" w:lineRule="atLeast"/>
              <w:rPr>
                <w:rFonts w:ascii="Courier New" w:eastAsia="Times New Roman" w:hAnsi="Courier New" w:cs="Courier New"/>
                <w:color w:val="000000"/>
                <w:sz w:val="22"/>
                <w:szCs w:val="22"/>
              </w:rPr>
            </w:pPr>
            <w:r w:rsidRPr="00247D8B">
              <w:rPr>
                <w:rFonts w:ascii="Courier New" w:eastAsia="Times New Roman" w:hAnsi="Courier New" w:cs="Courier New"/>
                <w:color w:val="000000"/>
                <w:sz w:val="22"/>
                <w:szCs w:val="22"/>
              </w:rPr>
              <w:t>append</w:t>
            </w:r>
          </w:p>
          <w:p w14:paraId="3BD88164" w14:textId="77777777" w:rsidR="00A91ABC" w:rsidRPr="00247D8B" w:rsidRDefault="00A91ABC" w:rsidP="00EC4165">
            <w:pPr>
              <w:spacing w:line="285" w:lineRule="atLeast"/>
              <w:rPr>
                <w:rFonts w:ascii="Courier New" w:eastAsia="Times New Roman" w:hAnsi="Courier New" w:cs="Courier New"/>
                <w:color w:val="000000"/>
                <w:sz w:val="22"/>
                <w:szCs w:val="22"/>
              </w:rPr>
            </w:pPr>
            <w:r w:rsidRPr="00247D8B">
              <w:rPr>
                <w:rFonts w:ascii="Courier New" w:eastAsia="Times New Roman" w:hAnsi="Courier New" w:cs="Courier New"/>
                <w:color w:val="000000"/>
                <w:sz w:val="22"/>
                <w:szCs w:val="22"/>
              </w:rPr>
              <w:t>insert</w:t>
            </w:r>
          </w:p>
          <w:p w14:paraId="7BE8AF6B" w14:textId="77777777" w:rsidR="00A91ABC" w:rsidRPr="00247D8B" w:rsidRDefault="00A91ABC" w:rsidP="00EC4165">
            <w:pPr>
              <w:spacing w:line="285" w:lineRule="atLeast"/>
              <w:rPr>
                <w:rFonts w:ascii="Courier New" w:eastAsia="Times New Roman" w:hAnsi="Courier New" w:cs="Courier New"/>
                <w:color w:val="000000"/>
                <w:sz w:val="22"/>
                <w:szCs w:val="22"/>
              </w:rPr>
            </w:pPr>
            <w:r w:rsidRPr="00247D8B">
              <w:rPr>
                <w:rFonts w:ascii="Courier New" w:eastAsia="Times New Roman" w:hAnsi="Courier New" w:cs="Courier New"/>
                <w:color w:val="000000"/>
                <w:sz w:val="22"/>
                <w:szCs w:val="22"/>
              </w:rPr>
              <w:t>remove</w:t>
            </w:r>
          </w:p>
          <w:p w14:paraId="66244A1A" w14:textId="5B4ABC7B" w:rsidR="00A91ABC" w:rsidRPr="00247D8B" w:rsidRDefault="00A91ABC" w:rsidP="00EC4165">
            <w:pPr>
              <w:spacing w:line="285" w:lineRule="atLeast"/>
              <w:rPr>
                <w:rFonts w:ascii="Courier New" w:eastAsia="Times New Roman" w:hAnsi="Courier New" w:cs="Courier New"/>
                <w:color w:val="000000"/>
                <w:sz w:val="22"/>
                <w:szCs w:val="22"/>
              </w:rPr>
            </w:pPr>
            <w:r w:rsidRPr="00247D8B">
              <w:rPr>
                <w:rFonts w:ascii="Courier New" w:eastAsia="Times New Roman" w:hAnsi="Courier New" w:cs="Courier New"/>
                <w:color w:val="000000"/>
                <w:sz w:val="22"/>
                <w:szCs w:val="22"/>
              </w:rPr>
              <w:t>pop</w:t>
            </w:r>
          </w:p>
        </w:tc>
      </w:tr>
    </w:tbl>
    <w:p w14:paraId="20DAD15B" w14:textId="77777777" w:rsidR="00A91ABC" w:rsidRPr="00247D8B" w:rsidRDefault="00A91ABC" w:rsidP="00A91ABC">
      <w:pPr>
        <w:shd w:val="clear" w:color="auto" w:fill="FFFFFE"/>
        <w:spacing w:after="0" w:line="285" w:lineRule="atLeast"/>
        <w:jc w:val="both"/>
        <w:rPr>
          <w:rFonts w:ascii="Century725 Cn BT" w:eastAsia="Times New Roman" w:hAnsi="Century725 Cn BT" w:cs="Courier New"/>
          <w:color w:val="000000"/>
        </w:rPr>
      </w:pPr>
      <w:r w:rsidRPr="00247D8B">
        <w:rPr>
          <w:rFonts w:ascii="Century725 Cn BT" w:eastAsia="Times New Roman" w:hAnsi="Century725 Cn BT" w:cs="Courier New"/>
          <w:color w:val="000000"/>
        </w:rPr>
        <w:t xml:space="preserve">Where are tuples </w:t>
      </w:r>
      <w:proofErr w:type="gramStart"/>
      <w:r w:rsidRPr="00247D8B">
        <w:rPr>
          <w:rFonts w:ascii="Century725 Cn BT" w:eastAsia="Times New Roman" w:hAnsi="Century725 Cn BT" w:cs="Courier New"/>
          <w:color w:val="000000"/>
        </w:rPr>
        <w:t>useful ?</w:t>
      </w:r>
      <w:proofErr w:type="gramEnd"/>
      <w:r w:rsidRPr="00247D8B">
        <w:rPr>
          <w:rFonts w:ascii="Century725 Cn BT" w:eastAsia="Times New Roman" w:hAnsi="Century725 Cn BT" w:cs="Courier New"/>
          <w:color w:val="000000"/>
        </w:rPr>
        <w:t xml:space="preserve"> We list some cases below, some of which will be clearer in later sessions</w:t>
      </w:r>
    </w:p>
    <w:p w14:paraId="059E567F" w14:textId="77777777" w:rsidR="00A91ABC" w:rsidRPr="00247D8B" w:rsidRDefault="00A91ABC" w:rsidP="00CF4204">
      <w:pPr>
        <w:pStyle w:val="ListParagraph"/>
        <w:numPr>
          <w:ilvl w:val="0"/>
          <w:numId w:val="23"/>
        </w:numPr>
        <w:shd w:val="clear" w:color="auto" w:fill="FFFFFE"/>
        <w:spacing w:line="285" w:lineRule="atLeast"/>
        <w:jc w:val="both"/>
        <w:rPr>
          <w:rFonts w:ascii="Century725 Cn BT" w:eastAsia="Times New Roman" w:hAnsi="Century725 Cn BT" w:cs="Courier New"/>
          <w:color w:val="000000"/>
          <w:sz w:val="22"/>
          <w:szCs w:val="22"/>
        </w:rPr>
      </w:pPr>
      <w:r w:rsidRPr="00247D8B">
        <w:rPr>
          <w:rFonts w:ascii="Century725 Cn BT" w:eastAsia="Times New Roman" w:hAnsi="Century725 Cn BT" w:cs="Courier New"/>
          <w:color w:val="000000"/>
          <w:sz w:val="22"/>
          <w:szCs w:val="22"/>
        </w:rPr>
        <w:t>To handle ordered pairs that do not change, like coordinates (</w:t>
      </w:r>
      <w:proofErr w:type="spellStart"/>
      <w:r w:rsidRPr="00247D8B">
        <w:rPr>
          <w:rFonts w:ascii="Century725 Cn BT" w:eastAsia="Times New Roman" w:hAnsi="Century725 Cn BT" w:cs="Courier New"/>
          <w:color w:val="000000"/>
          <w:sz w:val="22"/>
          <w:szCs w:val="22"/>
        </w:rPr>
        <w:t>x,y</w:t>
      </w:r>
      <w:proofErr w:type="spellEnd"/>
      <w:r w:rsidRPr="00247D8B">
        <w:rPr>
          <w:rFonts w:ascii="Century725 Cn BT" w:eastAsia="Times New Roman" w:hAnsi="Century725 Cn BT" w:cs="Courier New"/>
          <w:color w:val="000000"/>
          <w:sz w:val="22"/>
          <w:szCs w:val="22"/>
        </w:rPr>
        <w:t>), (</w:t>
      </w:r>
      <w:proofErr w:type="spellStart"/>
      <w:r w:rsidRPr="00247D8B">
        <w:rPr>
          <w:rFonts w:ascii="Century725 Cn BT" w:eastAsia="Times New Roman" w:hAnsi="Century725 Cn BT" w:cs="Courier New"/>
          <w:color w:val="000000"/>
          <w:sz w:val="22"/>
          <w:szCs w:val="22"/>
        </w:rPr>
        <w:t>x,y,z</w:t>
      </w:r>
      <w:proofErr w:type="spellEnd"/>
      <w:r w:rsidRPr="00247D8B">
        <w:rPr>
          <w:rFonts w:ascii="Century725 Cn BT" w:eastAsia="Times New Roman" w:hAnsi="Century725 Cn BT" w:cs="Courier New"/>
          <w:color w:val="000000"/>
          <w:sz w:val="22"/>
          <w:szCs w:val="22"/>
        </w:rPr>
        <w:t xml:space="preserve">) etc. </w:t>
      </w:r>
    </w:p>
    <w:p w14:paraId="2668EFB9" w14:textId="77777777" w:rsidR="00A91ABC" w:rsidRPr="00247D8B" w:rsidRDefault="00A91ABC" w:rsidP="00CF4204">
      <w:pPr>
        <w:pStyle w:val="ListParagraph"/>
        <w:numPr>
          <w:ilvl w:val="0"/>
          <w:numId w:val="23"/>
        </w:numPr>
        <w:shd w:val="clear" w:color="auto" w:fill="FFFFFE"/>
        <w:spacing w:line="285" w:lineRule="atLeast"/>
        <w:jc w:val="both"/>
        <w:rPr>
          <w:rFonts w:ascii="Century725 Cn BT" w:eastAsia="Times New Roman" w:hAnsi="Century725 Cn BT" w:cs="Courier New"/>
          <w:color w:val="000000"/>
          <w:sz w:val="22"/>
          <w:szCs w:val="22"/>
        </w:rPr>
      </w:pPr>
      <w:r w:rsidRPr="00247D8B">
        <w:rPr>
          <w:rFonts w:ascii="Century725 Cn BT" w:eastAsia="Times New Roman" w:hAnsi="Century725 Cn BT" w:cs="Courier New"/>
          <w:color w:val="000000"/>
          <w:sz w:val="22"/>
          <w:szCs w:val="22"/>
        </w:rPr>
        <w:t>As a data types to return more than one value from a function.</w:t>
      </w:r>
    </w:p>
    <w:p w14:paraId="07A7362C" w14:textId="5AACB072" w:rsidR="00A91ABC" w:rsidRPr="005E1206" w:rsidRDefault="00A91ABC" w:rsidP="00A91ABC">
      <w:pPr>
        <w:pStyle w:val="ListParagraph"/>
        <w:numPr>
          <w:ilvl w:val="0"/>
          <w:numId w:val="23"/>
        </w:numPr>
        <w:shd w:val="clear" w:color="auto" w:fill="FFFFFE"/>
        <w:spacing w:line="285" w:lineRule="atLeast"/>
        <w:rPr>
          <w:rFonts w:ascii="Century725 Cn BT" w:eastAsia="Times New Roman" w:hAnsi="Century725 Cn BT" w:cs="Courier New"/>
          <w:color w:val="000000"/>
          <w:sz w:val="22"/>
          <w:szCs w:val="22"/>
        </w:rPr>
      </w:pPr>
      <w:r w:rsidRPr="00247D8B">
        <w:rPr>
          <w:rFonts w:ascii="Century725 Cn BT" w:eastAsia="Times New Roman" w:hAnsi="Century725 Cn BT" w:cs="Courier New"/>
          <w:color w:val="000000"/>
          <w:sz w:val="22"/>
          <w:szCs w:val="22"/>
        </w:rPr>
        <w:t xml:space="preserve">To do tuple </w:t>
      </w:r>
      <w:proofErr w:type="spellStart"/>
      <w:r w:rsidRPr="00247D8B">
        <w:rPr>
          <w:rFonts w:ascii="Century725 Cn BT" w:eastAsia="Times New Roman" w:hAnsi="Century725 Cn BT" w:cs="Courier New"/>
          <w:color w:val="000000"/>
          <w:sz w:val="22"/>
          <w:szCs w:val="22"/>
        </w:rPr>
        <w:t>assignement</w:t>
      </w:r>
      <w:proofErr w:type="spellEnd"/>
      <w:r w:rsidRPr="00247D8B">
        <w:rPr>
          <w:rFonts w:ascii="Century725 Cn BT" w:eastAsia="Times New Roman" w:hAnsi="Century725 Cn BT" w:cs="Courier New"/>
          <w:color w:val="000000"/>
          <w:sz w:val="22"/>
          <w:szCs w:val="22"/>
        </w:rPr>
        <w:t xml:space="preserve"> (</w:t>
      </w:r>
      <w:proofErr w:type="spellStart"/>
      <w:r w:rsidRPr="00247D8B">
        <w:rPr>
          <w:rFonts w:ascii="Century725 Cn BT" w:eastAsia="Times New Roman" w:hAnsi="Century725 Cn BT" w:cs="Courier New"/>
          <w:color w:val="000000"/>
          <w:sz w:val="22"/>
          <w:szCs w:val="22"/>
        </w:rPr>
        <w:t>x,y</w:t>
      </w:r>
      <w:proofErr w:type="spellEnd"/>
      <w:r w:rsidRPr="00247D8B">
        <w:rPr>
          <w:rFonts w:ascii="Century725 Cn BT" w:eastAsia="Times New Roman" w:hAnsi="Century725 Cn BT" w:cs="Courier New"/>
          <w:color w:val="000000"/>
          <w:sz w:val="22"/>
          <w:szCs w:val="22"/>
        </w:rPr>
        <w:t>)=(</w:t>
      </w:r>
      <w:r w:rsidRPr="00247D8B">
        <w:rPr>
          <w:rFonts w:ascii="Century725 Cn BT" w:eastAsia="Times New Roman" w:hAnsi="Century725 Cn BT" w:cs="Courier New"/>
          <w:color w:val="09885A"/>
          <w:sz w:val="22"/>
          <w:szCs w:val="22"/>
        </w:rPr>
        <w:t>3</w:t>
      </w:r>
      <w:r w:rsidRPr="00247D8B">
        <w:rPr>
          <w:rFonts w:ascii="Century725 Cn BT" w:eastAsia="Times New Roman" w:hAnsi="Century725 Cn BT" w:cs="Courier New"/>
          <w:color w:val="000000"/>
          <w:sz w:val="22"/>
          <w:szCs w:val="22"/>
        </w:rPr>
        <w:t>,</w:t>
      </w:r>
      <w:r w:rsidRPr="00247D8B">
        <w:rPr>
          <w:rFonts w:ascii="Century725 Cn BT" w:eastAsia="Times New Roman" w:hAnsi="Century725 Cn BT" w:cs="Courier New"/>
          <w:color w:val="09885A"/>
          <w:sz w:val="22"/>
          <w:szCs w:val="22"/>
        </w:rPr>
        <w:t>5</w:t>
      </w:r>
      <w:r w:rsidRPr="00247D8B">
        <w:rPr>
          <w:rFonts w:ascii="Century725 Cn BT" w:eastAsia="Times New Roman" w:hAnsi="Century725 Cn BT" w:cs="Courier New"/>
          <w:color w:val="000000"/>
          <w:sz w:val="22"/>
          <w:szCs w:val="22"/>
        </w:rPr>
        <w:t>)</w:t>
      </w:r>
      <w:r w:rsidRPr="00247D8B">
        <w:rPr>
          <w:rStyle w:val="FootnoteReference"/>
          <w:rFonts w:ascii="Century725 Cn BT" w:eastAsia="Times New Roman" w:hAnsi="Century725 Cn BT" w:cs="Courier New"/>
          <w:color w:val="000000"/>
          <w:sz w:val="22"/>
          <w:szCs w:val="22"/>
        </w:rPr>
        <w:footnoteReference w:id="3"/>
      </w:r>
      <w:r w:rsidRPr="00247D8B">
        <w:rPr>
          <w:rFonts w:ascii="Century725 Cn BT" w:eastAsia="Times New Roman" w:hAnsi="Century725 Cn BT" w:cs="Courier New"/>
          <w:color w:val="000000"/>
          <w:sz w:val="22"/>
          <w:szCs w:val="22"/>
        </w:rPr>
        <w:t xml:space="preserve"> </w:t>
      </w:r>
    </w:p>
    <w:p w14:paraId="34D5D7C7" w14:textId="77777777" w:rsidR="00A91ABC" w:rsidRDefault="00A91ABC" w:rsidP="00A91ABC">
      <w:pPr>
        <w:tabs>
          <w:tab w:val="left" w:pos="1836"/>
        </w:tabs>
        <w:rPr>
          <w:rFonts w:ascii="Palatino Linotype" w:eastAsia="Times New Roman" w:hAnsi="Palatino Linotype" w:cs="Courier New"/>
          <w:b/>
          <w:color w:val="000000"/>
        </w:rPr>
      </w:pPr>
    </w:p>
    <w:p w14:paraId="0AC3C410" w14:textId="77777777" w:rsidR="00A91ABC" w:rsidRPr="00D24EB4" w:rsidRDefault="00A91ABC" w:rsidP="000E2991">
      <w:pPr>
        <w:pStyle w:val="Heading1"/>
      </w:pPr>
      <w:r>
        <w:t>5.9</w:t>
      </w:r>
      <w:r w:rsidRPr="00D24EB4">
        <w:t xml:space="preserve"> SETS</w:t>
      </w:r>
    </w:p>
    <w:p w14:paraId="13455A54" w14:textId="77777777" w:rsidR="00A91ABC" w:rsidRPr="00D24EB4" w:rsidRDefault="00A91ABC" w:rsidP="00A91ABC">
      <w:pPr>
        <w:shd w:val="clear" w:color="auto" w:fill="FFFFFE"/>
        <w:spacing w:after="0" w:line="240" w:lineRule="auto"/>
        <w:jc w:val="both"/>
        <w:rPr>
          <w:rFonts w:ascii="Century725 Cn BT" w:eastAsia="Times New Roman" w:hAnsi="Century725 Cn BT" w:cs="Courier New"/>
          <w:color w:val="000000"/>
          <w:sz w:val="24"/>
          <w:szCs w:val="24"/>
        </w:rPr>
      </w:pPr>
      <w:r w:rsidRPr="00D24EB4">
        <w:rPr>
          <w:rFonts w:ascii="Century725 Cn BT" w:eastAsia="Times New Roman" w:hAnsi="Century725 Cn BT" w:cs="Courier New"/>
          <w:color w:val="000000"/>
          <w:sz w:val="24"/>
          <w:szCs w:val="24"/>
        </w:rPr>
        <w:t>Sets are an implementation of the mathematical concept known by the same name. While lists and tuples are ordered collections, sets are not (</w:t>
      </w:r>
      <w:proofErr w:type="spellStart"/>
      <w:r w:rsidRPr="00D24EB4">
        <w:rPr>
          <w:rFonts w:ascii="Century725 Cn BT" w:eastAsia="Times New Roman" w:hAnsi="Century725 Cn BT" w:cs="Courier New"/>
          <w:color w:val="000000"/>
          <w:sz w:val="24"/>
          <w:szCs w:val="24"/>
        </w:rPr>
        <w:t>ie</w:t>
      </w:r>
      <w:proofErr w:type="spellEnd"/>
      <w:r w:rsidRPr="00D24EB4">
        <w:rPr>
          <w:rFonts w:ascii="Century725 Cn BT" w:eastAsia="Times New Roman" w:hAnsi="Century725 Cn BT" w:cs="Courier New"/>
          <w:color w:val="000000"/>
          <w:sz w:val="24"/>
          <w:szCs w:val="24"/>
        </w:rPr>
        <w:t xml:space="preserve">, it cannot be accessed by indices and cannot be sorted or sliced). Lists use </w:t>
      </w:r>
      <w:proofErr w:type="gramStart"/>
      <w:r w:rsidRPr="00D24EB4">
        <w:rPr>
          <w:rFonts w:ascii="Century725 Cn BT" w:eastAsia="Times New Roman" w:hAnsi="Century725 Cn BT" w:cs="Courier New"/>
          <w:color w:val="000000"/>
          <w:sz w:val="24"/>
          <w:szCs w:val="24"/>
        </w:rPr>
        <w:t>[ ]</w:t>
      </w:r>
      <w:proofErr w:type="gramEnd"/>
      <w:r w:rsidRPr="00D24EB4">
        <w:rPr>
          <w:rFonts w:ascii="Century725 Cn BT" w:eastAsia="Times New Roman" w:hAnsi="Century725 Cn BT" w:cs="Courier New"/>
          <w:color w:val="000000"/>
          <w:sz w:val="24"/>
          <w:szCs w:val="24"/>
        </w:rPr>
        <w:t xml:space="preserve">, tuples use </w:t>
      </w:r>
      <w:proofErr w:type="gramStart"/>
      <w:r w:rsidRPr="00D24EB4">
        <w:rPr>
          <w:rFonts w:ascii="Century725 Cn BT" w:eastAsia="Times New Roman" w:hAnsi="Century725 Cn BT" w:cs="Courier New"/>
          <w:color w:val="000000"/>
          <w:sz w:val="24"/>
          <w:szCs w:val="24"/>
        </w:rPr>
        <w:t>( )</w:t>
      </w:r>
      <w:proofErr w:type="gramEnd"/>
      <w:r w:rsidRPr="00D24EB4">
        <w:rPr>
          <w:rFonts w:ascii="Century725 Cn BT" w:eastAsia="Times New Roman" w:hAnsi="Century725 Cn BT" w:cs="Courier New"/>
          <w:color w:val="000000"/>
          <w:sz w:val="24"/>
          <w:szCs w:val="24"/>
        </w:rPr>
        <w:t xml:space="preserve">, sets use </w:t>
      </w:r>
      <w:proofErr w:type="gramStart"/>
      <w:r w:rsidRPr="00D24EB4">
        <w:rPr>
          <w:rFonts w:ascii="Century725 Cn BT" w:eastAsia="Times New Roman" w:hAnsi="Century725 Cn BT" w:cs="Courier New"/>
          <w:color w:val="000000"/>
          <w:sz w:val="24"/>
          <w:szCs w:val="24"/>
        </w:rPr>
        <w:t>{ }</w:t>
      </w:r>
      <w:proofErr w:type="gramEnd"/>
    </w:p>
    <w:p w14:paraId="66A70B0D" w14:textId="77777777" w:rsidR="00A91ABC" w:rsidRPr="00D24EB4" w:rsidRDefault="00A91ABC" w:rsidP="00A91ABC">
      <w:pPr>
        <w:shd w:val="clear" w:color="auto" w:fill="FFFFFE"/>
        <w:spacing w:after="0" w:line="240" w:lineRule="auto"/>
        <w:rPr>
          <w:rFonts w:ascii="Century725 Cn BT" w:eastAsia="Times New Roman" w:hAnsi="Century725 Cn BT" w:cs="Courier New"/>
          <w:b/>
          <w:color w:val="000000"/>
          <w:sz w:val="28"/>
          <w:szCs w:val="28"/>
        </w:rPr>
      </w:pPr>
      <w:proofErr w:type="spellStart"/>
      <w:r w:rsidRPr="00D24EB4">
        <w:rPr>
          <w:rFonts w:ascii="Century725 Cn BT" w:eastAsia="Times New Roman" w:hAnsi="Century725 Cn BT" w:cs="Courier New"/>
          <w:b/>
          <w:color w:val="000000"/>
          <w:sz w:val="28"/>
          <w:szCs w:val="28"/>
        </w:rPr>
        <w:t>Intialising</w:t>
      </w:r>
      <w:proofErr w:type="spellEnd"/>
      <w:r w:rsidRPr="00D24EB4">
        <w:rPr>
          <w:rFonts w:ascii="Century725 Cn BT" w:eastAsia="Times New Roman" w:hAnsi="Century725 Cn BT" w:cs="Courier New"/>
          <w:b/>
          <w:color w:val="000000"/>
          <w:sz w:val="28"/>
          <w:szCs w:val="28"/>
        </w:rPr>
        <w:t xml:space="preserve"> sets</w:t>
      </w:r>
    </w:p>
    <w:p w14:paraId="315FD6F4" w14:textId="77777777" w:rsidR="00A91ABC" w:rsidRPr="00247D8B" w:rsidRDefault="00A91ABC" w:rsidP="00A91ABC">
      <w:pPr>
        <w:shd w:val="clear" w:color="auto" w:fill="FFFFFE"/>
        <w:spacing w:after="0" w:line="240" w:lineRule="auto"/>
        <w:rPr>
          <w:rFonts w:ascii="Courier New" w:eastAsia="Times New Roman" w:hAnsi="Courier New" w:cs="Courier New"/>
        </w:rPr>
      </w:pPr>
      <w:r w:rsidRPr="00247D8B">
        <w:rPr>
          <w:rFonts w:ascii="Courier New" w:eastAsia="Times New Roman" w:hAnsi="Courier New" w:cs="Courier New"/>
        </w:rPr>
        <w:t>s1</w:t>
      </w:r>
      <w:proofErr w:type="gramStart"/>
      <w:r w:rsidRPr="00247D8B">
        <w:rPr>
          <w:rFonts w:ascii="Courier New" w:eastAsia="Times New Roman" w:hAnsi="Courier New" w:cs="Courier New"/>
        </w:rPr>
        <w:t>={</w:t>
      </w:r>
      <w:proofErr w:type="gramEnd"/>
      <w:r w:rsidRPr="00247D8B">
        <w:rPr>
          <w:rFonts w:ascii="Courier New" w:eastAsia="Times New Roman" w:hAnsi="Courier New" w:cs="Courier New"/>
        </w:rPr>
        <w:t>1,2,3,4}</w:t>
      </w:r>
    </w:p>
    <w:p w14:paraId="44C61154" w14:textId="77777777" w:rsidR="00A91ABC" w:rsidRPr="00247D8B" w:rsidRDefault="00A91ABC" w:rsidP="00A91ABC">
      <w:pPr>
        <w:shd w:val="clear" w:color="auto" w:fill="FFFFFE"/>
        <w:spacing w:after="0" w:line="240" w:lineRule="auto"/>
        <w:rPr>
          <w:rFonts w:ascii="Courier New" w:hAnsi="Courier New" w:cs="Courier New"/>
          <w:shd w:val="clear" w:color="auto" w:fill="FFFFFF"/>
        </w:rPr>
      </w:pPr>
      <w:r w:rsidRPr="00247D8B">
        <w:rPr>
          <w:rFonts w:ascii="Courier New" w:hAnsi="Courier New" w:cs="Courier New"/>
          <w:shd w:val="clear" w:color="auto" w:fill="FFFFFF"/>
        </w:rPr>
        <w:t>set1 = {</w:t>
      </w:r>
      <w:r w:rsidRPr="00247D8B">
        <w:rPr>
          <w:rStyle w:val="pythonstringcolor"/>
          <w:rFonts w:ascii="Courier New" w:hAnsi="Courier New" w:cs="Courier New"/>
          <w:shd w:val="clear" w:color="auto" w:fill="FFFFFF"/>
        </w:rPr>
        <w:t>"apple"</w:t>
      </w:r>
      <w:r w:rsidRPr="00247D8B">
        <w:rPr>
          <w:rFonts w:ascii="Courier New" w:hAnsi="Courier New" w:cs="Courier New"/>
          <w:shd w:val="clear" w:color="auto" w:fill="FFFFFF"/>
        </w:rPr>
        <w:t>, </w:t>
      </w:r>
      <w:r w:rsidRPr="00247D8B">
        <w:rPr>
          <w:rStyle w:val="pythonstringcolor"/>
          <w:rFonts w:ascii="Courier New" w:hAnsi="Courier New" w:cs="Courier New"/>
          <w:shd w:val="clear" w:color="auto" w:fill="FFFFFF"/>
        </w:rPr>
        <w:t>"banana"</w:t>
      </w:r>
      <w:r w:rsidRPr="00247D8B">
        <w:rPr>
          <w:rFonts w:ascii="Courier New" w:hAnsi="Courier New" w:cs="Courier New"/>
          <w:shd w:val="clear" w:color="auto" w:fill="FFFFFF"/>
        </w:rPr>
        <w:t>, </w:t>
      </w:r>
      <w:r w:rsidRPr="00247D8B">
        <w:rPr>
          <w:rStyle w:val="pythonstringcolor"/>
          <w:rFonts w:ascii="Courier New" w:hAnsi="Courier New" w:cs="Courier New"/>
          <w:shd w:val="clear" w:color="auto" w:fill="FFFFFF"/>
        </w:rPr>
        <w:t>"mango"</w:t>
      </w:r>
      <w:r w:rsidRPr="00247D8B">
        <w:rPr>
          <w:rFonts w:ascii="Courier New" w:hAnsi="Courier New" w:cs="Courier New"/>
          <w:shd w:val="clear" w:color="auto" w:fill="FFFFFF"/>
        </w:rPr>
        <w:t>}</w:t>
      </w:r>
      <w:r w:rsidRPr="00247D8B">
        <w:rPr>
          <w:rFonts w:ascii="Courier New" w:hAnsi="Courier New" w:cs="Courier New"/>
        </w:rPr>
        <w:br/>
      </w:r>
      <w:r w:rsidRPr="00247D8B">
        <w:rPr>
          <w:rFonts w:ascii="Courier New" w:hAnsi="Courier New" w:cs="Courier New"/>
          <w:shd w:val="clear" w:color="auto" w:fill="FFFFFF"/>
        </w:rPr>
        <w:t>set2 = {</w:t>
      </w:r>
      <w:r w:rsidRPr="00247D8B">
        <w:rPr>
          <w:rStyle w:val="pythonnumbercolor"/>
          <w:rFonts w:ascii="Courier New" w:hAnsi="Courier New" w:cs="Courier New"/>
          <w:shd w:val="clear" w:color="auto" w:fill="FFFFFF"/>
        </w:rPr>
        <w:t>1</w:t>
      </w:r>
      <w:r w:rsidRPr="00247D8B">
        <w:rPr>
          <w:rFonts w:ascii="Courier New" w:hAnsi="Courier New" w:cs="Courier New"/>
          <w:shd w:val="clear" w:color="auto" w:fill="FFFFFF"/>
        </w:rPr>
        <w:t>, </w:t>
      </w:r>
      <w:r w:rsidRPr="00247D8B">
        <w:rPr>
          <w:rStyle w:val="pythonnumbercolor"/>
          <w:rFonts w:ascii="Courier New" w:hAnsi="Courier New" w:cs="Courier New"/>
          <w:shd w:val="clear" w:color="auto" w:fill="FFFFFF"/>
        </w:rPr>
        <w:t>5</w:t>
      </w:r>
      <w:r w:rsidRPr="00247D8B">
        <w:rPr>
          <w:rFonts w:ascii="Courier New" w:hAnsi="Courier New" w:cs="Courier New"/>
          <w:shd w:val="clear" w:color="auto" w:fill="FFFFFF"/>
        </w:rPr>
        <w:t>, </w:t>
      </w:r>
      <w:r w:rsidRPr="00247D8B">
        <w:rPr>
          <w:rStyle w:val="pythonnumbercolor"/>
          <w:rFonts w:ascii="Courier New" w:hAnsi="Courier New" w:cs="Courier New"/>
          <w:shd w:val="clear" w:color="auto" w:fill="FFFFFF"/>
        </w:rPr>
        <w:t>7</w:t>
      </w:r>
      <w:r w:rsidRPr="00247D8B">
        <w:rPr>
          <w:rFonts w:ascii="Courier New" w:hAnsi="Courier New" w:cs="Courier New"/>
          <w:shd w:val="clear" w:color="auto" w:fill="FFFFFF"/>
        </w:rPr>
        <w:t>, </w:t>
      </w:r>
      <w:r w:rsidRPr="00247D8B">
        <w:rPr>
          <w:rStyle w:val="pythonnumbercolor"/>
          <w:rFonts w:ascii="Courier New" w:hAnsi="Courier New" w:cs="Courier New"/>
          <w:shd w:val="clear" w:color="auto" w:fill="FFFFFF"/>
        </w:rPr>
        <w:t>9</w:t>
      </w:r>
      <w:r w:rsidRPr="00247D8B">
        <w:rPr>
          <w:rFonts w:ascii="Courier New" w:hAnsi="Courier New" w:cs="Courier New"/>
          <w:shd w:val="clear" w:color="auto" w:fill="FFFFFF"/>
        </w:rPr>
        <w:t>, </w:t>
      </w:r>
      <w:r w:rsidRPr="00247D8B">
        <w:rPr>
          <w:rStyle w:val="pythonnumbercolor"/>
          <w:rFonts w:ascii="Courier New" w:hAnsi="Courier New" w:cs="Courier New"/>
          <w:shd w:val="clear" w:color="auto" w:fill="FFFFFF"/>
        </w:rPr>
        <w:t>3</w:t>
      </w:r>
      <w:r w:rsidRPr="00247D8B">
        <w:rPr>
          <w:rFonts w:ascii="Courier New" w:hAnsi="Courier New" w:cs="Courier New"/>
          <w:shd w:val="clear" w:color="auto" w:fill="FFFFFF"/>
        </w:rPr>
        <w:t>}</w:t>
      </w:r>
      <w:r w:rsidRPr="00247D8B">
        <w:rPr>
          <w:rFonts w:ascii="Courier New" w:hAnsi="Courier New" w:cs="Courier New"/>
        </w:rPr>
        <w:br/>
      </w:r>
      <w:r w:rsidRPr="00247D8B">
        <w:rPr>
          <w:rFonts w:ascii="Courier New" w:hAnsi="Courier New" w:cs="Courier New"/>
          <w:shd w:val="clear" w:color="auto" w:fill="FFFFFF"/>
        </w:rPr>
        <w:t>set3 = {</w:t>
      </w:r>
      <w:r w:rsidRPr="00247D8B">
        <w:rPr>
          <w:rStyle w:val="pythonkeywordcolor"/>
          <w:rFonts w:ascii="Courier New" w:hAnsi="Courier New" w:cs="Courier New"/>
          <w:shd w:val="clear" w:color="auto" w:fill="FFFFFF"/>
        </w:rPr>
        <w:t>True</w:t>
      </w:r>
      <w:r w:rsidRPr="00247D8B">
        <w:rPr>
          <w:rFonts w:ascii="Courier New" w:hAnsi="Courier New" w:cs="Courier New"/>
          <w:shd w:val="clear" w:color="auto" w:fill="FFFFFF"/>
        </w:rPr>
        <w:t>, </w:t>
      </w:r>
      <w:r w:rsidRPr="00247D8B">
        <w:rPr>
          <w:rStyle w:val="pythonkeywordcolor"/>
          <w:rFonts w:ascii="Courier New" w:hAnsi="Courier New" w:cs="Courier New"/>
          <w:shd w:val="clear" w:color="auto" w:fill="FFFFFF"/>
        </w:rPr>
        <w:t>False</w:t>
      </w:r>
      <w:r w:rsidRPr="00247D8B">
        <w:rPr>
          <w:rFonts w:ascii="Courier New" w:hAnsi="Courier New" w:cs="Courier New"/>
          <w:shd w:val="clear" w:color="auto" w:fill="FFFFFF"/>
        </w:rPr>
        <w:t>, </w:t>
      </w:r>
      <w:r w:rsidRPr="00247D8B">
        <w:rPr>
          <w:rStyle w:val="pythonkeywordcolor"/>
          <w:rFonts w:ascii="Courier New" w:hAnsi="Courier New" w:cs="Courier New"/>
          <w:shd w:val="clear" w:color="auto" w:fill="FFFFFF"/>
        </w:rPr>
        <w:t>False</w:t>
      </w:r>
      <w:r w:rsidRPr="00247D8B">
        <w:rPr>
          <w:rFonts w:ascii="Courier New" w:hAnsi="Courier New" w:cs="Courier New"/>
          <w:shd w:val="clear" w:color="auto" w:fill="FFFFFF"/>
        </w:rPr>
        <w:t>}</w:t>
      </w:r>
    </w:p>
    <w:p w14:paraId="7D939050" w14:textId="77777777" w:rsidR="00A91ABC" w:rsidRPr="00247D8B" w:rsidRDefault="00A91ABC" w:rsidP="00A91ABC">
      <w:pPr>
        <w:shd w:val="clear" w:color="auto" w:fill="FFFFFE"/>
        <w:spacing w:after="0" w:line="240" w:lineRule="auto"/>
        <w:rPr>
          <w:rFonts w:ascii="Courier New" w:hAnsi="Courier New" w:cs="Courier New"/>
          <w:shd w:val="clear" w:color="auto" w:fill="FFFFFF"/>
        </w:rPr>
      </w:pPr>
      <w:r w:rsidRPr="00247D8B">
        <w:rPr>
          <w:rFonts w:ascii="Courier New" w:hAnsi="Courier New" w:cs="Courier New"/>
          <w:shd w:val="clear" w:color="auto" w:fill="FFFFFF"/>
        </w:rPr>
        <w:t>set4 = {</w:t>
      </w:r>
      <w:r w:rsidRPr="00247D8B">
        <w:rPr>
          <w:rStyle w:val="pythonstringcolor"/>
          <w:rFonts w:ascii="Courier New" w:hAnsi="Courier New" w:cs="Courier New"/>
          <w:shd w:val="clear" w:color="auto" w:fill="FFFFFF"/>
        </w:rPr>
        <w:t>"</w:t>
      </w:r>
      <w:proofErr w:type="spellStart"/>
      <w:r w:rsidRPr="00247D8B">
        <w:rPr>
          <w:rStyle w:val="pythonstringcolor"/>
          <w:rFonts w:ascii="Courier New" w:hAnsi="Courier New" w:cs="Courier New"/>
          <w:shd w:val="clear" w:color="auto" w:fill="FFFFFF"/>
        </w:rPr>
        <w:t>abc</w:t>
      </w:r>
      <w:proofErr w:type="spellEnd"/>
      <w:r w:rsidRPr="00247D8B">
        <w:rPr>
          <w:rStyle w:val="pythonstringcolor"/>
          <w:rFonts w:ascii="Courier New" w:hAnsi="Courier New" w:cs="Courier New"/>
          <w:shd w:val="clear" w:color="auto" w:fill="FFFFFF"/>
        </w:rPr>
        <w:t>"</w:t>
      </w:r>
      <w:r w:rsidRPr="00247D8B">
        <w:rPr>
          <w:rFonts w:ascii="Courier New" w:hAnsi="Courier New" w:cs="Courier New"/>
          <w:shd w:val="clear" w:color="auto" w:fill="FFFFFF"/>
        </w:rPr>
        <w:t>, </w:t>
      </w:r>
      <w:r w:rsidRPr="00247D8B">
        <w:rPr>
          <w:rStyle w:val="pythonnumbercolor"/>
          <w:rFonts w:ascii="Courier New" w:hAnsi="Courier New" w:cs="Courier New"/>
          <w:shd w:val="clear" w:color="auto" w:fill="FFFFFF"/>
        </w:rPr>
        <w:t>34</w:t>
      </w:r>
      <w:r w:rsidRPr="00247D8B">
        <w:rPr>
          <w:rFonts w:ascii="Courier New" w:hAnsi="Courier New" w:cs="Courier New"/>
          <w:shd w:val="clear" w:color="auto" w:fill="FFFFFF"/>
        </w:rPr>
        <w:t>, </w:t>
      </w:r>
      <w:r w:rsidRPr="00247D8B">
        <w:rPr>
          <w:rStyle w:val="pythonkeywordcolor"/>
          <w:rFonts w:ascii="Courier New" w:hAnsi="Courier New" w:cs="Courier New"/>
          <w:shd w:val="clear" w:color="auto" w:fill="FFFFFF"/>
        </w:rPr>
        <w:t>True</w:t>
      </w:r>
      <w:r w:rsidRPr="00247D8B">
        <w:rPr>
          <w:rFonts w:ascii="Courier New" w:hAnsi="Courier New" w:cs="Courier New"/>
          <w:shd w:val="clear" w:color="auto" w:fill="FFFFFF"/>
        </w:rPr>
        <w:t>, </w:t>
      </w:r>
      <w:r w:rsidRPr="00247D8B">
        <w:rPr>
          <w:rStyle w:val="pythonnumbercolor"/>
          <w:rFonts w:ascii="Courier New" w:hAnsi="Courier New" w:cs="Courier New"/>
          <w:shd w:val="clear" w:color="auto" w:fill="FFFFFF"/>
        </w:rPr>
        <w:t>40</w:t>
      </w:r>
      <w:r w:rsidRPr="00247D8B">
        <w:rPr>
          <w:rFonts w:ascii="Courier New" w:hAnsi="Courier New" w:cs="Courier New"/>
          <w:shd w:val="clear" w:color="auto" w:fill="FFFFFF"/>
        </w:rPr>
        <w:t>, </w:t>
      </w:r>
      <w:r w:rsidRPr="00247D8B">
        <w:rPr>
          <w:rStyle w:val="pythonstringcolor"/>
          <w:rFonts w:ascii="Courier New" w:hAnsi="Courier New" w:cs="Courier New"/>
          <w:shd w:val="clear" w:color="auto" w:fill="FFFFFF"/>
        </w:rPr>
        <w:t>"male"</w:t>
      </w:r>
      <w:r w:rsidRPr="00247D8B">
        <w:rPr>
          <w:rFonts w:ascii="Courier New" w:hAnsi="Courier New" w:cs="Courier New"/>
          <w:shd w:val="clear" w:color="auto" w:fill="FFFFFF"/>
        </w:rPr>
        <w:t>}</w:t>
      </w:r>
    </w:p>
    <w:p w14:paraId="2114543C" w14:textId="77777777" w:rsidR="00A91ABC" w:rsidRPr="00247D8B" w:rsidRDefault="00A91ABC" w:rsidP="00A91ABC">
      <w:pPr>
        <w:shd w:val="clear" w:color="auto" w:fill="FFFFFE"/>
        <w:spacing w:after="0" w:line="240" w:lineRule="auto"/>
        <w:rPr>
          <w:rFonts w:ascii="Courier New" w:eastAsia="Times New Roman" w:hAnsi="Courier New" w:cs="Courier New"/>
        </w:rPr>
      </w:pPr>
      <w:r w:rsidRPr="00247D8B">
        <w:rPr>
          <w:rFonts w:ascii="Courier New" w:eastAsia="Times New Roman" w:hAnsi="Courier New" w:cs="Courier New"/>
        </w:rPr>
        <w:t>s</w:t>
      </w:r>
      <w:proofErr w:type="gramStart"/>
      <w:r w:rsidRPr="00247D8B">
        <w:rPr>
          <w:rFonts w:ascii="Courier New" w:eastAsia="Times New Roman" w:hAnsi="Courier New" w:cs="Courier New"/>
        </w:rPr>
        <w:t>={ }</w:t>
      </w:r>
      <w:proofErr w:type="gramEnd"/>
    </w:p>
    <w:p w14:paraId="23F04F5A" w14:textId="77777777" w:rsidR="00A91ABC" w:rsidRPr="004854E8" w:rsidRDefault="00A91ABC" w:rsidP="00A91ABC">
      <w:pPr>
        <w:shd w:val="clear" w:color="auto" w:fill="FFFFFE"/>
        <w:spacing w:after="0" w:line="240" w:lineRule="auto"/>
        <w:rPr>
          <w:rFonts w:ascii="Century725 Cn BT" w:eastAsia="Times New Roman" w:hAnsi="Century725 Cn BT" w:cs="Courier New"/>
          <w:b/>
          <w:sz w:val="24"/>
          <w:szCs w:val="24"/>
        </w:rPr>
      </w:pPr>
      <w:r w:rsidRPr="004854E8">
        <w:rPr>
          <w:rFonts w:ascii="Century725 Cn BT" w:eastAsia="Times New Roman" w:hAnsi="Century725 Cn BT" w:cs="Courier New"/>
          <w:b/>
          <w:sz w:val="24"/>
          <w:szCs w:val="24"/>
        </w:rPr>
        <w:t>Converting lists to sets and vice versa</w:t>
      </w:r>
    </w:p>
    <w:p w14:paraId="5520E318" w14:textId="77777777" w:rsidR="00A91ABC" w:rsidRPr="004854E8" w:rsidRDefault="00A91ABC" w:rsidP="00A91ABC">
      <w:pPr>
        <w:shd w:val="clear" w:color="auto" w:fill="FFFFFE"/>
        <w:spacing w:after="0" w:line="240" w:lineRule="auto"/>
        <w:rPr>
          <w:rFonts w:ascii="Courier New" w:eastAsia="Times New Roman" w:hAnsi="Courier New" w:cs="Courier New"/>
        </w:rPr>
      </w:pPr>
      <w:r w:rsidRPr="004854E8">
        <w:rPr>
          <w:rFonts w:ascii="Courier New" w:eastAsia="Times New Roman" w:hAnsi="Courier New" w:cs="Courier New"/>
        </w:rPr>
        <w:t>s2=</w:t>
      </w:r>
      <w:proofErr w:type="gramStart"/>
      <w:r w:rsidRPr="004854E8">
        <w:rPr>
          <w:rFonts w:ascii="Courier New" w:eastAsia="Times New Roman" w:hAnsi="Courier New" w:cs="Courier New"/>
        </w:rPr>
        <w:t>set(</w:t>
      </w:r>
      <w:proofErr w:type="gramEnd"/>
      <w:r w:rsidRPr="004854E8">
        <w:rPr>
          <w:rFonts w:ascii="Courier New" w:eastAsia="Times New Roman" w:hAnsi="Courier New" w:cs="Courier New"/>
        </w:rPr>
        <w:t xml:space="preserve">[1,2,3,4]) </w:t>
      </w:r>
    </w:p>
    <w:p w14:paraId="69B500C9" w14:textId="77777777" w:rsidR="00A91ABC" w:rsidRPr="004854E8" w:rsidRDefault="00A91ABC" w:rsidP="00A91ABC">
      <w:pPr>
        <w:shd w:val="clear" w:color="auto" w:fill="FFFFFE"/>
        <w:spacing w:after="0" w:line="240" w:lineRule="auto"/>
        <w:rPr>
          <w:rFonts w:ascii="Courier New" w:eastAsia="Times New Roman" w:hAnsi="Courier New" w:cs="Courier New"/>
        </w:rPr>
      </w:pPr>
      <w:r w:rsidRPr="004854E8">
        <w:rPr>
          <w:rFonts w:ascii="Courier New" w:eastAsia="Times New Roman" w:hAnsi="Courier New" w:cs="Courier New"/>
        </w:rPr>
        <w:t>s3=</w:t>
      </w:r>
      <w:proofErr w:type="gramStart"/>
      <w:r w:rsidRPr="004854E8">
        <w:rPr>
          <w:rFonts w:ascii="Courier New" w:eastAsia="Times New Roman" w:hAnsi="Courier New" w:cs="Courier New"/>
        </w:rPr>
        <w:t>list(</w:t>
      </w:r>
      <w:proofErr w:type="gramEnd"/>
      <w:r w:rsidRPr="004854E8">
        <w:rPr>
          <w:rFonts w:ascii="Courier New" w:eastAsia="Times New Roman" w:hAnsi="Courier New" w:cs="Courier New"/>
        </w:rPr>
        <w:t>{1,2,3,4})</w:t>
      </w:r>
    </w:p>
    <w:p w14:paraId="5FEBFC87" w14:textId="77777777" w:rsidR="00A91ABC" w:rsidRPr="004854E8" w:rsidRDefault="00A91ABC" w:rsidP="00A91ABC">
      <w:pPr>
        <w:shd w:val="clear" w:color="auto" w:fill="FFFFFE"/>
        <w:spacing w:after="0" w:line="240" w:lineRule="auto"/>
        <w:rPr>
          <w:rFonts w:ascii="Century725 Cn BT" w:eastAsia="Times New Roman" w:hAnsi="Century725 Cn BT" w:cs="Courier New"/>
        </w:rPr>
      </w:pPr>
      <w:r w:rsidRPr="004854E8">
        <w:rPr>
          <w:rFonts w:ascii="Century725 Cn BT" w:eastAsia="Times New Roman" w:hAnsi="Century725 Cn BT" w:cs="Courier New"/>
        </w:rPr>
        <w:t>Repetition has no meaning in sets (unlike lists and tuples)</w:t>
      </w:r>
    </w:p>
    <w:p w14:paraId="7B43BB41" w14:textId="77777777" w:rsidR="00A91ABC" w:rsidRPr="004854E8" w:rsidRDefault="00A91ABC" w:rsidP="00A91ABC">
      <w:pPr>
        <w:shd w:val="clear" w:color="auto" w:fill="FFFFFE"/>
        <w:spacing w:after="0" w:line="240" w:lineRule="auto"/>
        <w:rPr>
          <w:rFonts w:ascii="Courier New" w:eastAsia="Times New Roman" w:hAnsi="Courier New" w:cs="Courier New"/>
        </w:rPr>
      </w:pPr>
      <w:r w:rsidRPr="004854E8">
        <w:rPr>
          <w:rFonts w:ascii="Courier New" w:eastAsia="Times New Roman" w:hAnsi="Courier New" w:cs="Courier New"/>
        </w:rPr>
        <w:t>s4</w:t>
      </w:r>
      <w:proofErr w:type="gramStart"/>
      <w:r w:rsidRPr="004854E8">
        <w:rPr>
          <w:rFonts w:ascii="Courier New" w:eastAsia="Times New Roman" w:hAnsi="Courier New" w:cs="Courier New"/>
        </w:rPr>
        <w:t>={</w:t>
      </w:r>
      <w:proofErr w:type="gramEnd"/>
      <w:r w:rsidRPr="004854E8">
        <w:rPr>
          <w:rFonts w:ascii="Courier New" w:eastAsia="Times New Roman" w:hAnsi="Courier New" w:cs="Courier New"/>
        </w:rPr>
        <w:t>1,1,2,2,1}</w:t>
      </w:r>
    </w:p>
    <w:p w14:paraId="7073A240" w14:textId="77777777" w:rsidR="00A91ABC" w:rsidRPr="004854E8" w:rsidRDefault="00A91ABC" w:rsidP="00A91ABC">
      <w:pPr>
        <w:shd w:val="clear" w:color="auto" w:fill="FFFFFE"/>
        <w:spacing w:after="0" w:line="240" w:lineRule="auto"/>
        <w:rPr>
          <w:rFonts w:ascii="Courier New" w:eastAsia="Times New Roman" w:hAnsi="Courier New" w:cs="Courier New"/>
        </w:rPr>
      </w:pPr>
      <w:r w:rsidRPr="004854E8">
        <w:rPr>
          <w:rFonts w:ascii="Courier New" w:eastAsia="Times New Roman" w:hAnsi="Courier New" w:cs="Courier New"/>
        </w:rPr>
        <w:t xml:space="preserve">print(s4)    </w:t>
      </w:r>
      <w:r w:rsidRPr="004854E8">
        <w:rPr>
          <w:rFonts w:ascii="Courier New" w:eastAsia="Times New Roman" w:hAnsi="Courier New" w:cs="Courier New"/>
        </w:rPr>
        <w:sym w:font="Wingdings" w:char="F0E0"/>
      </w:r>
      <w:r w:rsidRPr="004854E8">
        <w:rPr>
          <w:rFonts w:ascii="Courier New" w:eastAsia="Times New Roman" w:hAnsi="Courier New" w:cs="Courier New"/>
        </w:rPr>
        <w:t xml:space="preserve"> {1,2}</w:t>
      </w:r>
    </w:p>
    <w:p w14:paraId="1F2451FC" w14:textId="77777777" w:rsidR="00A91ABC" w:rsidRPr="004854E8" w:rsidRDefault="00A91ABC" w:rsidP="00A91ABC">
      <w:pPr>
        <w:shd w:val="clear" w:color="auto" w:fill="FFFFFE"/>
        <w:spacing w:after="0" w:line="240" w:lineRule="auto"/>
        <w:rPr>
          <w:rFonts w:ascii="Century Schoolbook" w:eastAsia="Times New Roman" w:hAnsi="Century Schoolbook" w:cs="Courier New"/>
          <w:b/>
          <w:sz w:val="24"/>
          <w:szCs w:val="24"/>
        </w:rPr>
      </w:pPr>
      <w:r w:rsidRPr="004854E8">
        <w:rPr>
          <w:rFonts w:ascii="Century725 Cn BT" w:eastAsia="Times New Roman" w:hAnsi="Century725 Cn BT" w:cs="Courier New"/>
          <w:b/>
          <w:noProof/>
          <w:sz w:val="24"/>
          <w:szCs w:val="24"/>
        </w:rPr>
        <w:drawing>
          <wp:anchor distT="0" distB="0" distL="114300" distR="114300" simplePos="0" relativeHeight="251688960" behindDoc="0" locked="0" layoutInCell="1" allowOverlap="1" wp14:anchorId="6E56A172" wp14:editId="0C7C8415">
            <wp:simplePos x="0" y="0"/>
            <wp:positionH relativeFrom="column">
              <wp:posOffset>4457277</wp:posOffset>
            </wp:positionH>
            <wp:positionV relativeFrom="paragraph">
              <wp:posOffset>0</wp:posOffset>
            </wp:positionV>
            <wp:extent cx="1481455" cy="828040"/>
            <wp:effectExtent l="0" t="0" r="4445" b="0"/>
            <wp:wrapSquare wrapText="bothSides"/>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maxresdefault.jpg"/>
                    <pic:cNvPicPr/>
                  </pic:nvPicPr>
                  <pic:blipFill rotWithShape="1">
                    <a:blip r:embed="rId23" cstate="print">
                      <a:extLst>
                        <a:ext uri="{28A0092B-C50C-407E-A947-70E740481C1C}">
                          <a14:useLocalDpi xmlns:a14="http://schemas.microsoft.com/office/drawing/2010/main" val="0"/>
                        </a:ext>
                      </a:extLst>
                    </a:blip>
                    <a:srcRect l="18237" t="25836" r="19061" b="11842"/>
                    <a:stretch/>
                  </pic:blipFill>
                  <pic:spPr bwMode="auto">
                    <a:xfrm>
                      <a:off x="0" y="0"/>
                      <a:ext cx="1481455" cy="8280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4854E8">
        <w:rPr>
          <w:rFonts w:ascii="Century725 Cn BT" w:eastAsia="Times New Roman" w:hAnsi="Century725 Cn BT" w:cs="Courier New"/>
          <w:b/>
          <w:sz w:val="24"/>
          <w:szCs w:val="24"/>
        </w:rPr>
        <w:t xml:space="preserve">SET Operations: </w:t>
      </w:r>
      <w:proofErr w:type="gramStart"/>
      <w:r w:rsidRPr="004854E8">
        <w:rPr>
          <w:rFonts w:ascii="Century725 Cn BT" w:eastAsia="Times New Roman" w:hAnsi="Century725 Cn BT" w:cs="Courier New"/>
          <w:b/>
          <w:sz w:val="24"/>
          <w:szCs w:val="24"/>
        </w:rPr>
        <w:t>Union ,</w:t>
      </w:r>
      <w:proofErr w:type="gramEnd"/>
      <w:r w:rsidRPr="004854E8">
        <w:rPr>
          <w:rFonts w:ascii="Century725 Cn BT" w:eastAsia="Times New Roman" w:hAnsi="Century725 Cn BT" w:cs="Courier New"/>
          <w:b/>
          <w:sz w:val="24"/>
          <w:szCs w:val="24"/>
        </w:rPr>
        <w:t xml:space="preserve"> Intersection, Difference</w:t>
      </w:r>
      <w:r w:rsidRPr="004854E8">
        <w:t xml:space="preserve"> </w:t>
      </w:r>
      <w:r w:rsidRPr="004854E8">
        <w:rPr>
          <w:rFonts w:ascii="Century Schoolbook" w:eastAsia="Times New Roman" w:hAnsi="Century Schoolbook" w:cs="Courier New"/>
          <w:b/>
          <w:noProof/>
          <w:sz w:val="24"/>
          <w:szCs w:val="24"/>
        </w:rPr>
        <mc:AlternateContent>
          <mc:Choice Requires="wps">
            <w:drawing>
              <wp:inline distT="0" distB="0" distL="0" distR="0" wp14:anchorId="1FE3E23D" wp14:editId="046AF204">
                <wp:extent cx="304800" cy="304800"/>
                <wp:effectExtent l="0" t="0" r="0" b="0"/>
                <wp:docPr id="30" name="Rectangle 30" descr="How to find the union and intersection of two sets - YouTub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6BF0D1" id="Rectangle 30" o:spid="_x0000_s1026" alt="How to find the union and intersection of two sets - YouTub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" filled="f" stroked="f">
                <o:lock v:ext="edit" aspectratio="t"/>
                <w10:anchorlock/>
              </v:rect>
            </w:pict>
          </mc:Fallback>
        </mc:AlternateContent>
      </w:r>
    </w:p>
    <w:p w14:paraId="4F69F734" w14:textId="77777777" w:rsidR="00A91ABC" w:rsidRPr="004854E8" w:rsidRDefault="00A91ABC" w:rsidP="00A91ABC">
      <w:pPr>
        <w:shd w:val="clear" w:color="auto" w:fill="FFFFFE"/>
        <w:spacing w:after="0" w:line="240" w:lineRule="auto"/>
        <w:rPr>
          <w:rFonts w:ascii="Courier New" w:eastAsia="Times New Roman" w:hAnsi="Courier New" w:cs="Courier New"/>
        </w:rPr>
      </w:pPr>
      <w:r w:rsidRPr="004854E8">
        <w:rPr>
          <w:rFonts w:ascii="Courier New" w:eastAsia="Times New Roman" w:hAnsi="Courier New" w:cs="Courier New"/>
        </w:rPr>
        <w:t>p</w:t>
      </w:r>
      <w:proofErr w:type="gramStart"/>
      <w:r w:rsidRPr="004854E8">
        <w:rPr>
          <w:rFonts w:ascii="Courier New" w:eastAsia="Times New Roman" w:hAnsi="Courier New" w:cs="Courier New"/>
        </w:rPr>
        <w:t>={</w:t>
      </w:r>
      <w:proofErr w:type="gramEnd"/>
      <w:r w:rsidRPr="004854E8">
        <w:rPr>
          <w:rFonts w:ascii="Courier New" w:eastAsia="Times New Roman" w:hAnsi="Courier New" w:cs="Courier New"/>
        </w:rPr>
        <w:t>'</w:t>
      </w:r>
      <w:proofErr w:type="spellStart"/>
      <w:r w:rsidRPr="004854E8">
        <w:rPr>
          <w:rFonts w:ascii="Courier New" w:eastAsia="Times New Roman" w:hAnsi="Courier New" w:cs="Courier New"/>
        </w:rPr>
        <w:t>gandhiji</w:t>
      </w:r>
      <w:proofErr w:type="spellEnd"/>
      <w:r w:rsidRPr="004854E8">
        <w:rPr>
          <w:rFonts w:ascii="Courier New" w:eastAsia="Times New Roman" w:hAnsi="Courier New" w:cs="Courier New"/>
        </w:rPr>
        <w:t>', '</w:t>
      </w:r>
      <w:proofErr w:type="spellStart"/>
      <w:r w:rsidRPr="004854E8">
        <w:rPr>
          <w:rFonts w:ascii="Courier New" w:eastAsia="Times New Roman" w:hAnsi="Courier New" w:cs="Courier New"/>
        </w:rPr>
        <w:t>adi</w:t>
      </w:r>
      <w:proofErr w:type="spellEnd"/>
      <w:r w:rsidRPr="004854E8">
        <w:rPr>
          <w:rFonts w:ascii="Courier New" w:eastAsia="Times New Roman" w:hAnsi="Courier New" w:cs="Courier New"/>
        </w:rPr>
        <w:t> </w:t>
      </w:r>
      <w:proofErr w:type="spellStart"/>
      <w:r w:rsidRPr="004854E8">
        <w:rPr>
          <w:rFonts w:ascii="Courier New" w:eastAsia="Times New Roman" w:hAnsi="Courier New" w:cs="Courier New"/>
        </w:rPr>
        <w:t>sankara</w:t>
      </w:r>
      <w:proofErr w:type="spellEnd"/>
      <w:r w:rsidRPr="004854E8">
        <w:rPr>
          <w:rFonts w:ascii="Courier New" w:eastAsia="Times New Roman" w:hAnsi="Courier New" w:cs="Courier New"/>
        </w:rPr>
        <w:t>', '</w:t>
      </w:r>
      <w:proofErr w:type="spellStart"/>
      <w:r w:rsidRPr="004854E8">
        <w:rPr>
          <w:rFonts w:ascii="Courier New" w:eastAsia="Times New Roman" w:hAnsi="Courier New" w:cs="Courier New"/>
        </w:rPr>
        <w:t>narayana</w:t>
      </w:r>
      <w:proofErr w:type="spellEnd"/>
      <w:r w:rsidRPr="004854E8">
        <w:rPr>
          <w:rFonts w:ascii="Courier New" w:eastAsia="Times New Roman" w:hAnsi="Courier New" w:cs="Courier New"/>
        </w:rPr>
        <w:t> guru'}</w:t>
      </w:r>
    </w:p>
    <w:p w14:paraId="2F3D6ABF" w14:textId="77777777" w:rsidR="00A91ABC" w:rsidRPr="004854E8" w:rsidRDefault="00A91ABC" w:rsidP="00A91ABC">
      <w:pPr>
        <w:shd w:val="clear" w:color="auto" w:fill="FFFFFE"/>
        <w:spacing w:after="0" w:line="240" w:lineRule="auto"/>
        <w:rPr>
          <w:rFonts w:ascii="Courier New" w:eastAsia="Times New Roman" w:hAnsi="Courier New" w:cs="Courier New"/>
        </w:rPr>
      </w:pPr>
      <w:r w:rsidRPr="004854E8">
        <w:rPr>
          <w:rFonts w:ascii="Courier New" w:eastAsia="Times New Roman" w:hAnsi="Courier New" w:cs="Courier New"/>
        </w:rPr>
        <w:t>l</w:t>
      </w:r>
      <w:proofErr w:type="gramStart"/>
      <w:r w:rsidRPr="004854E8">
        <w:rPr>
          <w:rFonts w:ascii="Courier New" w:eastAsia="Times New Roman" w:hAnsi="Courier New" w:cs="Courier New"/>
        </w:rPr>
        <w:t>={</w:t>
      </w:r>
      <w:proofErr w:type="gramEnd"/>
      <w:r w:rsidRPr="004854E8">
        <w:rPr>
          <w:rFonts w:ascii="Courier New" w:eastAsia="Times New Roman" w:hAnsi="Courier New" w:cs="Courier New"/>
        </w:rPr>
        <w:t>'</w:t>
      </w:r>
      <w:proofErr w:type="spellStart"/>
      <w:r w:rsidRPr="004854E8">
        <w:rPr>
          <w:rFonts w:ascii="Courier New" w:eastAsia="Times New Roman" w:hAnsi="Courier New" w:cs="Courier New"/>
        </w:rPr>
        <w:t>nehru</w:t>
      </w:r>
      <w:proofErr w:type="spellEnd"/>
      <w:r w:rsidRPr="004854E8">
        <w:rPr>
          <w:rFonts w:ascii="Courier New" w:eastAsia="Times New Roman" w:hAnsi="Courier New" w:cs="Courier New"/>
        </w:rPr>
        <w:t>', '</w:t>
      </w:r>
      <w:proofErr w:type="spellStart"/>
      <w:r w:rsidRPr="004854E8">
        <w:rPr>
          <w:rFonts w:ascii="Courier New" w:eastAsia="Times New Roman" w:hAnsi="Courier New" w:cs="Courier New"/>
        </w:rPr>
        <w:t>gandhiji</w:t>
      </w:r>
      <w:proofErr w:type="spellEnd"/>
      <w:r w:rsidRPr="004854E8">
        <w:rPr>
          <w:rFonts w:ascii="Courier New" w:eastAsia="Times New Roman" w:hAnsi="Courier New" w:cs="Courier New"/>
        </w:rPr>
        <w:t>', '</w:t>
      </w:r>
      <w:proofErr w:type="spellStart"/>
      <w:r w:rsidRPr="004854E8">
        <w:rPr>
          <w:rFonts w:ascii="Courier New" w:eastAsia="Times New Roman" w:hAnsi="Courier New" w:cs="Courier New"/>
        </w:rPr>
        <w:t>subashchandrabose</w:t>
      </w:r>
      <w:proofErr w:type="spellEnd"/>
      <w:r w:rsidRPr="004854E8">
        <w:rPr>
          <w:rFonts w:ascii="Courier New" w:eastAsia="Times New Roman" w:hAnsi="Courier New" w:cs="Courier New"/>
        </w:rPr>
        <w:t>'}</w:t>
      </w:r>
    </w:p>
    <w:tbl>
      <w:tblPr>
        <w:tblStyle w:val="TableGrid"/>
        <w:tblW w:w="0" w:type="auto"/>
        <w:tblLook w:val="04A0" w:firstRow="1" w:lastRow="0" w:firstColumn="1" w:lastColumn="0" w:noHBand="0" w:noVBand="1"/>
      </w:tblPr>
      <w:tblGrid>
        <w:gridCol w:w="2725"/>
        <w:gridCol w:w="6625"/>
      </w:tblGrid>
      <w:tr w:rsidR="00A91ABC" w:rsidRPr="004854E8" w14:paraId="0B72B693" w14:textId="77777777" w:rsidTr="00EC4165">
        <w:tc>
          <w:tcPr>
            <w:tcW w:w="2695" w:type="dxa"/>
          </w:tcPr>
          <w:p w14:paraId="6234E798" w14:textId="77777777" w:rsidR="00A91ABC" w:rsidRPr="004854E8" w:rsidRDefault="00A91ABC" w:rsidP="00EC4165">
            <w:pPr>
              <w:shd w:val="clear" w:color="auto" w:fill="FFFFFE"/>
              <w:rPr>
                <w:rFonts w:ascii="Courier New" w:eastAsia="Times New Roman" w:hAnsi="Courier New" w:cs="Courier New"/>
                <w:sz w:val="22"/>
                <w:szCs w:val="22"/>
              </w:rPr>
            </w:pPr>
            <w:r w:rsidRPr="004854E8">
              <w:rPr>
                <w:rFonts w:ascii="Courier New" w:eastAsia="Times New Roman" w:hAnsi="Courier New" w:cs="Courier New"/>
                <w:sz w:val="22"/>
                <w:szCs w:val="22"/>
              </w:rPr>
              <w:t>a=</w:t>
            </w:r>
            <w:proofErr w:type="spellStart"/>
            <w:r w:rsidRPr="004854E8">
              <w:rPr>
                <w:rFonts w:ascii="Courier New" w:eastAsia="Times New Roman" w:hAnsi="Courier New" w:cs="Courier New"/>
                <w:sz w:val="22"/>
                <w:szCs w:val="22"/>
              </w:rPr>
              <w:t>p.union</w:t>
            </w:r>
            <w:proofErr w:type="spellEnd"/>
            <w:r w:rsidRPr="004854E8">
              <w:rPr>
                <w:rFonts w:ascii="Courier New" w:eastAsia="Times New Roman" w:hAnsi="Courier New" w:cs="Courier New"/>
                <w:sz w:val="22"/>
                <w:szCs w:val="22"/>
              </w:rPr>
              <w:t>(l)</w:t>
            </w:r>
          </w:p>
          <w:p w14:paraId="22A593A1" w14:textId="77777777" w:rsidR="00A91ABC" w:rsidRPr="004854E8" w:rsidRDefault="00A91ABC" w:rsidP="00EC4165">
            <w:pPr>
              <w:shd w:val="clear" w:color="auto" w:fill="FFFFFE"/>
              <w:rPr>
                <w:rFonts w:ascii="Courier New" w:eastAsia="Times New Roman" w:hAnsi="Courier New" w:cs="Courier New"/>
                <w:sz w:val="22"/>
                <w:szCs w:val="22"/>
              </w:rPr>
            </w:pPr>
            <w:r w:rsidRPr="004854E8">
              <w:rPr>
                <w:rFonts w:ascii="Courier New" w:eastAsia="Times New Roman" w:hAnsi="Courier New" w:cs="Courier New"/>
                <w:sz w:val="22"/>
                <w:szCs w:val="22"/>
              </w:rPr>
              <w:lastRenderedPageBreak/>
              <w:t>b=</w:t>
            </w:r>
            <w:proofErr w:type="spellStart"/>
            <w:r w:rsidRPr="004854E8">
              <w:rPr>
                <w:rFonts w:ascii="Courier New" w:eastAsia="Times New Roman" w:hAnsi="Courier New" w:cs="Courier New"/>
                <w:sz w:val="22"/>
                <w:szCs w:val="22"/>
              </w:rPr>
              <w:t>l.intersection</w:t>
            </w:r>
            <w:proofErr w:type="spellEnd"/>
            <w:r w:rsidRPr="004854E8">
              <w:rPr>
                <w:rFonts w:ascii="Courier New" w:eastAsia="Times New Roman" w:hAnsi="Courier New" w:cs="Courier New"/>
                <w:sz w:val="22"/>
                <w:szCs w:val="22"/>
              </w:rPr>
              <w:t>(p)</w:t>
            </w:r>
          </w:p>
          <w:p w14:paraId="451D400F" w14:textId="77777777" w:rsidR="00A91ABC" w:rsidRPr="004854E8" w:rsidRDefault="00A91ABC" w:rsidP="00EC4165">
            <w:pPr>
              <w:shd w:val="clear" w:color="auto" w:fill="FFFFFE"/>
              <w:rPr>
                <w:rFonts w:ascii="Courier New" w:eastAsia="Times New Roman" w:hAnsi="Courier New" w:cs="Courier New"/>
                <w:sz w:val="22"/>
                <w:szCs w:val="22"/>
              </w:rPr>
            </w:pPr>
            <w:r w:rsidRPr="004854E8">
              <w:rPr>
                <w:rFonts w:ascii="Courier New" w:eastAsia="Times New Roman" w:hAnsi="Courier New" w:cs="Courier New"/>
                <w:sz w:val="22"/>
                <w:szCs w:val="22"/>
              </w:rPr>
              <w:t>c=</w:t>
            </w:r>
            <w:proofErr w:type="spellStart"/>
            <w:r w:rsidRPr="004854E8">
              <w:rPr>
                <w:rFonts w:ascii="Courier New" w:eastAsia="Times New Roman" w:hAnsi="Courier New" w:cs="Courier New"/>
                <w:sz w:val="22"/>
                <w:szCs w:val="22"/>
              </w:rPr>
              <w:t>l.difference</w:t>
            </w:r>
            <w:proofErr w:type="spellEnd"/>
            <w:r w:rsidRPr="004854E8">
              <w:rPr>
                <w:rFonts w:ascii="Courier New" w:eastAsia="Times New Roman" w:hAnsi="Courier New" w:cs="Courier New"/>
                <w:sz w:val="22"/>
                <w:szCs w:val="22"/>
              </w:rPr>
              <w:t>(p)</w:t>
            </w:r>
          </w:p>
          <w:p w14:paraId="0E2F5E9D" w14:textId="77777777" w:rsidR="00A91ABC" w:rsidRPr="004854E8" w:rsidRDefault="00A91ABC" w:rsidP="00EC4165">
            <w:pPr>
              <w:shd w:val="clear" w:color="auto" w:fill="FFFFFE"/>
              <w:rPr>
                <w:rFonts w:ascii="Courier New" w:eastAsia="Times New Roman" w:hAnsi="Courier New" w:cs="Courier New"/>
                <w:sz w:val="22"/>
                <w:szCs w:val="22"/>
              </w:rPr>
            </w:pPr>
            <w:r w:rsidRPr="004854E8">
              <w:rPr>
                <w:rFonts w:ascii="Courier New" w:eastAsia="Times New Roman" w:hAnsi="Courier New" w:cs="Courier New"/>
                <w:sz w:val="22"/>
                <w:szCs w:val="22"/>
              </w:rPr>
              <w:t>d=</w:t>
            </w:r>
            <w:proofErr w:type="spellStart"/>
            <w:r w:rsidRPr="004854E8">
              <w:rPr>
                <w:rFonts w:ascii="Courier New" w:eastAsia="Times New Roman" w:hAnsi="Courier New" w:cs="Courier New"/>
                <w:sz w:val="22"/>
                <w:szCs w:val="22"/>
              </w:rPr>
              <w:t>p.difference</w:t>
            </w:r>
            <w:proofErr w:type="spellEnd"/>
            <w:r w:rsidRPr="004854E8">
              <w:rPr>
                <w:rFonts w:ascii="Courier New" w:eastAsia="Times New Roman" w:hAnsi="Courier New" w:cs="Courier New"/>
                <w:sz w:val="22"/>
                <w:szCs w:val="22"/>
              </w:rPr>
              <w:t>(l)</w:t>
            </w:r>
          </w:p>
          <w:p w14:paraId="4A4D545F" w14:textId="77777777" w:rsidR="00A91ABC" w:rsidRPr="004854E8" w:rsidRDefault="00A91ABC" w:rsidP="00EC4165">
            <w:pPr>
              <w:shd w:val="clear" w:color="auto" w:fill="FFFFFE"/>
              <w:rPr>
                <w:rFonts w:ascii="Courier New" w:eastAsia="Times New Roman" w:hAnsi="Courier New" w:cs="Courier New"/>
                <w:sz w:val="22"/>
                <w:szCs w:val="22"/>
              </w:rPr>
            </w:pPr>
            <w:r w:rsidRPr="004854E8">
              <w:rPr>
                <w:rFonts w:ascii="Courier New" w:eastAsia="Times New Roman" w:hAnsi="Courier New" w:cs="Courier New"/>
                <w:sz w:val="22"/>
                <w:szCs w:val="22"/>
              </w:rPr>
              <w:t>print(a)</w:t>
            </w:r>
          </w:p>
          <w:p w14:paraId="13AAA837" w14:textId="77777777" w:rsidR="00A91ABC" w:rsidRPr="004854E8" w:rsidRDefault="00A91ABC" w:rsidP="00EC4165">
            <w:pPr>
              <w:shd w:val="clear" w:color="auto" w:fill="FFFFFE"/>
              <w:rPr>
                <w:rFonts w:ascii="Courier New" w:eastAsia="Times New Roman" w:hAnsi="Courier New" w:cs="Courier New"/>
                <w:sz w:val="22"/>
                <w:szCs w:val="22"/>
              </w:rPr>
            </w:pPr>
            <w:r w:rsidRPr="004854E8">
              <w:rPr>
                <w:rFonts w:ascii="Courier New" w:eastAsia="Times New Roman" w:hAnsi="Courier New" w:cs="Courier New"/>
                <w:sz w:val="22"/>
                <w:szCs w:val="22"/>
              </w:rPr>
              <w:t>print(b)</w:t>
            </w:r>
          </w:p>
          <w:p w14:paraId="15040872" w14:textId="77777777" w:rsidR="00A91ABC" w:rsidRPr="004854E8" w:rsidRDefault="00A91ABC" w:rsidP="00EC4165">
            <w:pPr>
              <w:shd w:val="clear" w:color="auto" w:fill="FFFFFE"/>
              <w:rPr>
                <w:rFonts w:ascii="Courier New" w:eastAsia="Times New Roman" w:hAnsi="Courier New" w:cs="Courier New"/>
                <w:sz w:val="22"/>
                <w:szCs w:val="22"/>
              </w:rPr>
            </w:pPr>
            <w:r w:rsidRPr="004854E8">
              <w:rPr>
                <w:rFonts w:ascii="Courier New" w:eastAsia="Times New Roman" w:hAnsi="Courier New" w:cs="Courier New"/>
                <w:sz w:val="22"/>
                <w:szCs w:val="22"/>
              </w:rPr>
              <w:t>print(c)</w:t>
            </w:r>
          </w:p>
          <w:p w14:paraId="56C4B54F" w14:textId="77777777" w:rsidR="00A91ABC" w:rsidRPr="004854E8" w:rsidRDefault="00A91ABC" w:rsidP="00EC4165">
            <w:pPr>
              <w:shd w:val="clear" w:color="auto" w:fill="FFFFFE"/>
              <w:rPr>
                <w:rFonts w:ascii="Courier New" w:eastAsia="Times New Roman" w:hAnsi="Courier New" w:cs="Courier New"/>
                <w:sz w:val="22"/>
                <w:szCs w:val="22"/>
              </w:rPr>
            </w:pPr>
            <w:r w:rsidRPr="004854E8">
              <w:rPr>
                <w:rFonts w:ascii="Courier New" w:eastAsia="Times New Roman" w:hAnsi="Courier New" w:cs="Courier New"/>
                <w:sz w:val="22"/>
                <w:szCs w:val="22"/>
              </w:rPr>
              <w:t>print(d)</w:t>
            </w:r>
          </w:p>
        </w:tc>
        <w:tc>
          <w:tcPr>
            <w:tcW w:w="6655" w:type="dxa"/>
          </w:tcPr>
          <w:p w14:paraId="536C84DE" w14:textId="77777777" w:rsidR="00A91ABC" w:rsidRPr="004854E8" w:rsidRDefault="00A91ABC" w:rsidP="00EC4165">
            <w:pPr>
              <w:rPr>
                <w:rFonts w:ascii="Courier New" w:eastAsia="Times New Roman" w:hAnsi="Courier New" w:cs="Courier New"/>
                <w:sz w:val="22"/>
                <w:szCs w:val="22"/>
                <w:shd w:val="clear" w:color="auto" w:fill="FFFFFF"/>
              </w:rPr>
            </w:pPr>
            <w:r w:rsidRPr="004854E8">
              <w:rPr>
                <w:rFonts w:ascii="Courier New" w:eastAsia="Times New Roman" w:hAnsi="Courier New" w:cs="Courier New"/>
                <w:sz w:val="22"/>
                <w:szCs w:val="22"/>
                <w:shd w:val="clear" w:color="auto" w:fill="FFFFFF"/>
              </w:rPr>
              <w:lastRenderedPageBreak/>
              <w:t>a {'</w:t>
            </w:r>
            <w:proofErr w:type="spellStart"/>
            <w:r w:rsidRPr="004854E8">
              <w:rPr>
                <w:rFonts w:ascii="Courier New" w:eastAsia="Times New Roman" w:hAnsi="Courier New" w:cs="Courier New"/>
                <w:sz w:val="22"/>
                <w:szCs w:val="22"/>
                <w:shd w:val="clear" w:color="auto" w:fill="FFFFFF"/>
              </w:rPr>
              <w:t>narayana</w:t>
            </w:r>
            <w:proofErr w:type="spellEnd"/>
            <w:r w:rsidRPr="004854E8">
              <w:rPr>
                <w:rFonts w:ascii="Courier New" w:eastAsia="Times New Roman" w:hAnsi="Courier New" w:cs="Courier New"/>
                <w:sz w:val="22"/>
                <w:szCs w:val="22"/>
                <w:shd w:val="clear" w:color="auto" w:fill="FFFFFF"/>
              </w:rPr>
              <w:t xml:space="preserve"> guru', '</w:t>
            </w:r>
            <w:proofErr w:type="spellStart"/>
            <w:r w:rsidRPr="004854E8">
              <w:rPr>
                <w:rFonts w:ascii="Courier New" w:eastAsia="Times New Roman" w:hAnsi="Courier New" w:cs="Courier New"/>
                <w:sz w:val="22"/>
                <w:szCs w:val="22"/>
                <w:shd w:val="clear" w:color="auto" w:fill="FFFFFF"/>
              </w:rPr>
              <w:t>nehru</w:t>
            </w:r>
            <w:proofErr w:type="spellEnd"/>
            <w:r w:rsidRPr="004854E8">
              <w:rPr>
                <w:rFonts w:ascii="Courier New" w:eastAsia="Times New Roman" w:hAnsi="Courier New" w:cs="Courier New"/>
                <w:sz w:val="22"/>
                <w:szCs w:val="22"/>
                <w:shd w:val="clear" w:color="auto" w:fill="FFFFFF"/>
              </w:rPr>
              <w:t>','</w:t>
            </w:r>
            <w:proofErr w:type="spellStart"/>
            <w:r w:rsidRPr="004854E8">
              <w:rPr>
                <w:rFonts w:ascii="Courier New" w:eastAsia="Times New Roman" w:hAnsi="Courier New" w:cs="Courier New"/>
                <w:sz w:val="22"/>
                <w:szCs w:val="22"/>
                <w:shd w:val="clear" w:color="auto" w:fill="FFFFFF"/>
              </w:rPr>
              <w:t>subashchandrabose</w:t>
            </w:r>
            <w:proofErr w:type="spellEnd"/>
            <w:r w:rsidRPr="004854E8">
              <w:rPr>
                <w:rFonts w:ascii="Courier New" w:eastAsia="Times New Roman" w:hAnsi="Courier New" w:cs="Courier New"/>
                <w:sz w:val="22"/>
                <w:szCs w:val="22"/>
                <w:shd w:val="clear" w:color="auto" w:fill="FFFFFF"/>
              </w:rPr>
              <w:t xml:space="preserve">',  </w:t>
            </w:r>
          </w:p>
          <w:p w14:paraId="05322B71" w14:textId="77777777" w:rsidR="00A91ABC" w:rsidRPr="004854E8" w:rsidRDefault="00A91ABC" w:rsidP="00EC4165">
            <w:pPr>
              <w:rPr>
                <w:rFonts w:ascii="Courier New" w:eastAsia="Times New Roman" w:hAnsi="Courier New" w:cs="Courier New"/>
                <w:sz w:val="22"/>
                <w:szCs w:val="22"/>
                <w:shd w:val="clear" w:color="auto" w:fill="FFFFFF"/>
              </w:rPr>
            </w:pPr>
            <w:r w:rsidRPr="004854E8">
              <w:rPr>
                <w:rFonts w:ascii="Courier New" w:eastAsia="Times New Roman" w:hAnsi="Courier New" w:cs="Courier New"/>
                <w:sz w:val="22"/>
                <w:szCs w:val="22"/>
                <w:shd w:val="clear" w:color="auto" w:fill="FFFFFF"/>
              </w:rPr>
              <w:lastRenderedPageBreak/>
              <w:t xml:space="preserve">   '</w:t>
            </w:r>
            <w:proofErr w:type="spellStart"/>
            <w:r w:rsidRPr="004854E8">
              <w:rPr>
                <w:rFonts w:ascii="Courier New" w:eastAsia="Times New Roman" w:hAnsi="Courier New" w:cs="Courier New"/>
                <w:sz w:val="22"/>
                <w:szCs w:val="22"/>
                <w:shd w:val="clear" w:color="auto" w:fill="FFFFFF"/>
              </w:rPr>
              <w:t>adi</w:t>
            </w:r>
            <w:proofErr w:type="spellEnd"/>
            <w:r w:rsidRPr="004854E8">
              <w:rPr>
                <w:rFonts w:ascii="Courier New" w:eastAsia="Times New Roman" w:hAnsi="Courier New" w:cs="Courier New"/>
                <w:sz w:val="22"/>
                <w:szCs w:val="22"/>
                <w:shd w:val="clear" w:color="auto" w:fill="FFFFFF"/>
              </w:rPr>
              <w:t xml:space="preserve"> </w:t>
            </w:r>
            <w:proofErr w:type="spellStart"/>
            <w:r w:rsidRPr="004854E8">
              <w:rPr>
                <w:rFonts w:ascii="Courier New" w:eastAsia="Times New Roman" w:hAnsi="Courier New" w:cs="Courier New"/>
                <w:sz w:val="22"/>
                <w:szCs w:val="22"/>
                <w:shd w:val="clear" w:color="auto" w:fill="FFFFFF"/>
              </w:rPr>
              <w:t>sankara</w:t>
            </w:r>
            <w:proofErr w:type="spellEnd"/>
            <w:r w:rsidRPr="004854E8">
              <w:rPr>
                <w:rFonts w:ascii="Courier New" w:eastAsia="Times New Roman" w:hAnsi="Courier New" w:cs="Courier New"/>
                <w:sz w:val="22"/>
                <w:szCs w:val="22"/>
                <w:shd w:val="clear" w:color="auto" w:fill="FFFFFF"/>
              </w:rPr>
              <w:t>',   '</w:t>
            </w:r>
            <w:proofErr w:type="spellStart"/>
            <w:r w:rsidRPr="004854E8">
              <w:rPr>
                <w:rFonts w:ascii="Courier New" w:eastAsia="Times New Roman" w:hAnsi="Courier New" w:cs="Courier New"/>
                <w:sz w:val="22"/>
                <w:szCs w:val="22"/>
                <w:shd w:val="clear" w:color="auto" w:fill="FFFFFF"/>
              </w:rPr>
              <w:t>gandhiji</w:t>
            </w:r>
            <w:proofErr w:type="spellEnd"/>
            <w:r w:rsidRPr="004854E8">
              <w:rPr>
                <w:rFonts w:ascii="Courier New" w:eastAsia="Times New Roman" w:hAnsi="Courier New" w:cs="Courier New"/>
                <w:sz w:val="22"/>
                <w:szCs w:val="22"/>
                <w:shd w:val="clear" w:color="auto" w:fill="FFFFFF"/>
              </w:rPr>
              <w:t>'}</w:t>
            </w:r>
          </w:p>
          <w:p w14:paraId="70B94C04" w14:textId="77777777" w:rsidR="00A91ABC" w:rsidRPr="004854E8" w:rsidRDefault="00A91ABC" w:rsidP="00EC4165">
            <w:pPr>
              <w:rPr>
                <w:rFonts w:ascii="Courier New" w:eastAsia="Times New Roman" w:hAnsi="Courier New" w:cs="Courier New"/>
                <w:sz w:val="22"/>
                <w:szCs w:val="22"/>
                <w:shd w:val="clear" w:color="auto" w:fill="FFFFFF"/>
              </w:rPr>
            </w:pPr>
          </w:p>
          <w:p w14:paraId="0FA6179D" w14:textId="77777777" w:rsidR="00A91ABC" w:rsidRPr="004854E8" w:rsidRDefault="00A91ABC" w:rsidP="00EC4165">
            <w:pPr>
              <w:rPr>
                <w:rFonts w:ascii="Courier New" w:eastAsia="Times New Roman" w:hAnsi="Courier New" w:cs="Courier New"/>
                <w:sz w:val="22"/>
                <w:szCs w:val="22"/>
                <w:shd w:val="clear" w:color="auto" w:fill="FFFFFF"/>
              </w:rPr>
            </w:pPr>
            <w:r w:rsidRPr="004854E8">
              <w:rPr>
                <w:rFonts w:ascii="Courier New" w:eastAsia="Times New Roman" w:hAnsi="Courier New" w:cs="Courier New"/>
                <w:sz w:val="22"/>
                <w:szCs w:val="22"/>
                <w:shd w:val="clear" w:color="auto" w:fill="FFFFFF"/>
              </w:rPr>
              <w:t>b {'</w:t>
            </w:r>
            <w:proofErr w:type="spellStart"/>
            <w:r w:rsidRPr="004854E8">
              <w:rPr>
                <w:rFonts w:ascii="Courier New" w:eastAsia="Times New Roman" w:hAnsi="Courier New" w:cs="Courier New"/>
                <w:sz w:val="22"/>
                <w:szCs w:val="22"/>
                <w:shd w:val="clear" w:color="auto" w:fill="FFFFFF"/>
              </w:rPr>
              <w:t>gandhiji</w:t>
            </w:r>
            <w:proofErr w:type="spellEnd"/>
            <w:r w:rsidRPr="004854E8">
              <w:rPr>
                <w:rFonts w:ascii="Courier New" w:eastAsia="Times New Roman" w:hAnsi="Courier New" w:cs="Courier New"/>
                <w:sz w:val="22"/>
                <w:szCs w:val="22"/>
                <w:shd w:val="clear" w:color="auto" w:fill="FFFFFF"/>
              </w:rPr>
              <w:t>'}</w:t>
            </w:r>
          </w:p>
          <w:p w14:paraId="71E493B6" w14:textId="77777777" w:rsidR="00A91ABC" w:rsidRPr="004854E8" w:rsidRDefault="00A91ABC" w:rsidP="00EC4165">
            <w:pPr>
              <w:rPr>
                <w:rFonts w:ascii="Courier New" w:eastAsia="Times New Roman" w:hAnsi="Courier New" w:cs="Courier New"/>
                <w:sz w:val="22"/>
                <w:szCs w:val="22"/>
                <w:shd w:val="clear" w:color="auto" w:fill="FFFFFF"/>
              </w:rPr>
            </w:pPr>
          </w:p>
          <w:p w14:paraId="6903975D" w14:textId="77777777" w:rsidR="00A91ABC" w:rsidRPr="004854E8" w:rsidRDefault="00A91ABC" w:rsidP="00EC4165">
            <w:pPr>
              <w:rPr>
                <w:rFonts w:ascii="Courier New" w:eastAsia="Times New Roman" w:hAnsi="Courier New" w:cs="Courier New"/>
                <w:sz w:val="22"/>
                <w:szCs w:val="22"/>
                <w:shd w:val="clear" w:color="auto" w:fill="FFFFFF"/>
              </w:rPr>
            </w:pPr>
            <w:r w:rsidRPr="004854E8">
              <w:rPr>
                <w:rFonts w:ascii="Courier New" w:eastAsia="Times New Roman" w:hAnsi="Courier New" w:cs="Courier New"/>
                <w:sz w:val="22"/>
                <w:szCs w:val="22"/>
                <w:shd w:val="clear" w:color="auto" w:fill="FFFFFF"/>
              </w:rPr>
              <w:t>c {'</w:t>
            </w:r>
            <w:proofErr w:type="spellStart"/>
            <w:r w:rsidRPr="004854E8">
              <w:rPr>
                <w:rFonts w:ascii="Courier New" w:eastAsia="Times New Roman" w:hAnsi="Courier New" w:cs="Courier New"/>
                <w:sz w:val="22"/>
                <w:szCs w:val="22"/>
                <w:shd w:val="clear" w:color="auto" w:fill="FFFFFF"/>
              </w:rPr>
              <w:t>nehru</w:t>
            </w:r>
            <w:proofErr w:type="spellEnd"/>
            <w:r w:rsidRPr="004854E8">
              <w:rPr>
                <w:rFonts w:ascii="Courier New" w:eastAsia="Times New Roman" w:hAnsi="Courier New" w:cs="Courier New"/>
                <w:sz w:val="22"/>
                <w:szCs w:val="22"/>
                <w:shd w:val="clear" w:color="auto" w:fill="FFFFFF"/>
              </w:rPr>
              <w:t>', '</w:t>
            </w:r>
            <w:proofErr w:type="spellStart"/>
            <w:r w:rsidRPr="004854E8">
              <w:rPr>
                <w:rFonts w:ascii="Courier New" w:eastAsia="Times New Roman" w:hAnsi="Courier New" w:cs="Courier New"/>
                <w:sz w:val="22"/>
                <w:szCs w:val="22"/>
                <w:shd w:val="clear" w:color="auto" w:fill="FFFFFF"/>
              </w:rPr>
              <w:t>subashchandrabose</w:t>
            </w:r>
            <w:proofErr w:type="spellEnd"/>
            <w:r w:rsidRPr="004854E8">
              <w:rPr>
                <w:rFonts w:ascii="Courier New" w:eastAsia="Times New Roman" w:hAnsi="Courier New" w:cs="Courier New"/>
                <w:sz w:val="22"/>
                <w:szCs w:val="22"/>
                <w:shd w:val="clear" w:color="auto" w:fill="FFFFFF"/>
              </w:rPr>
              <w:t>'}</w:t>
            </w:r>
          </w:p>
          <w:p w14:paraId="49D2BA81" w14:textId="77777777" w:rsidR="00A91ABC" w:rsidRPr="004854E8" w:rsidRDefault="00A91ABC" w:rsidP="00EC4165">
            <w:pPr>
              <w:rPr>
                <w:rFonts w:ascii="Courier New" w:eastAsia="Times New Roman" w:hAnsi="Courier New" w:cs="Courier New"/>
                <w:sz w:val="22"/>
                <w:szCs w:val="22"/>
                <w:shd w:val="clear" w:color="auto" w:fill="FFFFFF"/>
              </w:rPr>
            </w:pPr>
          </w:p>
          <w:p w14:paraId="3449BA09" w14:textId="77777777" w:rsidR="00A91ABC" w:rsidRPr="004854E8" w:rsidRDefault="00A91ABC" w:rsidP="00EC4165">
            <w:pPr>
              <w:rPr>
                <w:rFonts w:ascii="Palatino Linotype" w:eastAsia="Times New Roman" w:hAnsi="Palatino Linotype" w:cs="Courier New"/>
                <w:b/>
                <w:sz w:val="22"/>
                <w:szCs w:val="22"/>
              </w:rPr>
            </w:pPr>
            <w:r w:rsidRPr="004854E8">
              <w:rPr>
                <w:rFonts w:ascii="Courier New" w:eastAsia="Times New Roman" w:hAnsi="Courier New" w:cs="Courier New"/>
                <w:sz w:val="22"/>
                <w:szCs w:val="22"/>
                <w:shd w:val="clear" w:color="auto" w:fill="FFFFFF"/>
                <w:lang w:val="en-US" w:eastAsia="en-US" w:bidi="ar-SA"/>
              </w:rPr>
              <w:t>d {'</w:t>
            </w:r>
            <w:proofErr w:type="spellStart"/>
            <w:r w:rsidRPr="004854E8">
              <w:rPr>
                <w:rFonts w:ascii="Courier New" w:eastAsia="Times New Roman" w:hAnsi="Courier New" w:cs="Courier New"/>
                <w:sz w:val="22"/>
                <w:szCs w:val="22"/>
                <w:shd w:val="clear" w:color="auto" w:fill="FFFFFF"/>
                <w:lang w:val="en-US" w:eastAsia="en-US" w:bidi="ar-SA"/>
              </w:rPr>
              <w:t>adi</w:t>
            </w:r>
            <w:proofErr w:type="spellEnd"/>
            <w:r w:rsidRPr="004854E8">
              <w:rPr>
                <w:rFonts w:ascii="Courier New" w:eastAsia="Times New Roman" w:hAnsi="Courier New" w:cs="Courier New"/>
                <w:sz w:val="22"/>
                <w:szCs w:val="22"/>
                <w:shd w:val="clear" w:color="auto" w:fill="FFFFFF"/>
                <w:lang w:val="en-US" w:eastAsia="en-US" w:bidi="ar-SA"/>
              </w:rPr>
              <w:t xml:space="preserve"> </w:t>
            </w:r>
            <w:proofErr w:type="spellStart"/>
            <w:r w:rsidRPr="004854E8">
              <w:rPr>
                <w:rFonts w:ascii="Courier New" w:eastAsia="Times New Roman" w:hAnsi="Courier New" w:cs="Courier New"/>
                <w:sz w:val="22"/>
                <w:szCs w:val="22"/>
                <w:shd w:val="clear" w:color="auto" w:fill="FFFFFF"/>
                <w:lang w:val="en-US" w:eastAsia="en-US" w:bidi="ar-SA"/>
              </w:rPr>
              <w:t>sankara</w:t>
            </w:r>
            <w:proofErr w:type="spellEnd"/>
            <w:r w:rsidRPr="004854E8">
              <w:rPr>
                <w:rFonts w:ascii="Courier New" w:eastAsia="Times New Roman" w:hAnsi="Courier New" w:cs="Courier New"/>
                <w:sz w:val="22"/>
                <w:szCs w:val="22"/>
                <w:shd w:val="clear" w:color="auto" w:fill="FFFFFF"/>
                <w:lang w:val="en-US" w:eastAsia="en-US" w:bidi="ar-SA"/>
              </w:rPr>
              <w:t>', '</w:t>
            </w:r>
            <w:proofErr w:type="spellStart"/>
            <w:r w:rsidRPr="004854E8">
              <w:rPr>
                <w:rFonts w:ascii="Courier New" w:eastAsia="Times New Roman" w:hAnsi="Courier New" w:cs="Courier New"/>
                <w:sz w:val="22"/>
                <w:szCs w:val="22"/>
                <w:shd w:val="clear" w:color="auto" w:fill="FFFFFF"/>
                <w:lang w:val="en-US" w:eastAsia="en-US" w:bidi="ar-SA"/>
              </w:rPr>
              <w:t>narayana</w:t>
            </w:r>
            <w:proofErr w:type="spellEnd"/>
            <w:r w:rsidRPr="004854E8">
              <w:rPr>
                <w:rFonts w:ascii="Courier New" w:eastAsia="Times New Roman" w:hAnsi="Courier New" w:cs="Courier New"/>
                <w:sz w:val="22"/>
                <w:szCs w:val="22"/>
                <w:shd w:val="clear" w:color="auto" w:fill="FFFFFF"/>
                <w:lang w:val="en-US" w:eastAsia="en-US" w:bidi="ar-SA"/>
              </w:rPr>
              <w:t xml:space="preserve"> guru'}}</w:t>
            </w:r>
          </w:p>
        </w:tc>
      </w:tr>
      <w:tr w:rsidR="00A91ABC" w:rsidRPr="004854E8" w14:paraId="76E64C26" w14:textId="77777777" w:rsidTr="00EC4165">
        <w:tc>
          <w:tcPr>
            <w:tcW w:w="9350" w:type="dxa"/>
            <w:gridSpan w:val="2"/>
          </w:tcPr>
          <w:p w14:paraId="4AD2EDEF" w14:textId="77777777" w:rsidR="00A91ABC" w:rsidRPr="004854E8" w:rsidRDefault="00A91ABC" w:rsidP="00EC4165">
            <w:pPr>
              <w:shd w:val="clear" w:color="auto" w:fill="FFFFFE"/>
              <w:ind w:right="-540"/>
              <w:rPr>
                <w:rFonts w:ascii="Century725 Cn BT" w:hAnsi="Century725 Cn BT"/>
                <w:b/>
                <w:sz w:val="22"/>
                <w:szCs w:val="22"/>
              </w:rPr>
            </w:pPr>
            <w:r w:rsidRPr="004854E8">
              <w:rPr>
                <w:rFonts w:ascii="Century725 Cn BT" w:hAnsi="Century725 Cn BT"/>
                <w:b/>
                <w:sz w:val="22"/>
                <w:szCs w:val="22"/>
              </w:rPr>
              <w:t xml:space="preserve">Exercise: </w:t>
            </w:r>
            <w:proofErr w:type="spellStart"/>
            <w:r w:rsidRPr="004854E8">
              <w:rPr>
                <w:rFonts w:ascii="Century725 Cn BT" w:hAnsi="Century725 Cn BT"/>
                <w:b/>
                <w:sz w:val="22"/>
                <w:szCs w:val="22"/>
              </w:rPr>
              <w:t>Tryout</w:t>
            </w:r>
            <w:proofErr w:type="spellEnd"/>
            <w:r w:rsidRPr="004854E8">
              <w:rPr>
                <w:rFonts w:ascii="Century725 Cn BT" w:hAnsi="Century725 Cn BT"/>
                <w:b/>
                <w:sz w:val="22"/>
                <w:szCs w:val="22"/>
              </w:rPr>
              <w:t xml:space="preserve"> these too:</w:t>
            </w:r>
          </w:p>
          <w:p w14:paraId="18FEBD12" w14:textId="77777777" w:rsidR="00A91ABC" w:rsidRPr="004854E8" w:rsidRDefault="00A91ABC" w:rsidP="00EC4165">
            <w:pPr>
              <w:shd w:val="clear" w:color="auto" w:fill="FFFFFE"/>
              <w:ind w:right="-540"/>
              <w:rPr>
                <w:rFonts w:ascii="Century725 Cn BT" w:hAnsi="Century725 Cn BT"/>
                <w:sz w:val="22"/>
                <w:szCs w:val="22"/>
              </w:rPr>
            </w:pPr>
            <w:proofErr w:type="spellStart"/>
            <w:r w:rsidRPr="004854E8">
              <w:rPr>
                <w:rFonts w:ascii="Century725 Cn BT" w:hAnsi="Century725 Cn BT"/>
                <w:b/>
                <w:sz w:val="22"/>
                <w:szCs w:val="22"/>
              </w:rPr>
              <w:t>isdisjoint</w:t>
            </w:r>
            <w:proofErr w:type="spellEnd"/>
            <w:r w:rsidRPr="004854E8">
              <w:rPr>
                <w:rFonts w:ascii="Century725 Cn BT" w:hAnsi="Century725 Cn BT"/>
                <w:b/>
                <w:sz w:val="22"/>
                <w:szCs w:val="22"/>
              </w:rPr>
              <w:t xml:space="preserve">():   </w:t>
            </w:r>
            <w:r w:rsidRPr="004854E8">
              <w:rPr>
                <w:rFonts w:ascii="Century725 Cn BT" w:hAnsi="Century725 Cn BT"/>
                <w:sz w:val="22"/>
                <w:szCs w:val="22"/>
              </w:rPr>
              <w:t xml:space="preserve">Returns whether two sets have </w:t>
            </w:r>
            <w:proofErr w:type="spellStart"/>
            <w:r w:rsidRPr="004854E8">
              <w:rPr>
                <w:rFonts w:ascii="Century725 Cn BT" w:hAnsi="Century725 Cn BT"/>
                <w:sz w:val="22"/>
                <w:szCs w:val="22"/>
              </w:rPr>
              <w:t>a</w:t>
            </w:r>
            <w:proofErr w:type="spellEnd"/>
            <w:r w:rsidRPr="004854E8">
              <w:rPr>
                <w:rFonts w:ascii="Century725 Cn BT" w:hAnsi="Century725 Cn BT"/>
                <w:sz w:val="22"/>
                <w:szCs w:val="22"/>
              </w:rPr>
              <w:t xml:space="preserve"> intersection or not</w:t>
            </w:r>
          </w:p>
          <w:p w14:paraId="7FA82DCF" w14:textId="77777777" w:rsidR="00A91ABC" w:rsidRPr="004854E8" w:rsidRDefault="00A91ABC" w:rsidP="00EC4165">
            <w:pPr>
              <w:shd w:val="clear" w:color="auto" w:fill="FFFFFE"/>
              <w:ind w:right="-540"/>
              <w:rPr>
                <w:rFonts w:ascii="Century725 Cn BT" w:hAnsi="Century725 Cn BT"/>
                <w:sz w:val="22"/>
                <w:szCs w:val="22"/>
              </w:rPr>
            </w:pPr>
            <w:proofErr w:type="spellStart"/>
            <w:r w:rsidRPr="004854E8">
              <w:rPr>
                <w:rFonts w:ascii="Century725 Cn BT" w:hAnsi="Century725 Cn BT"/>
                <w:b/>
                <w:sz w:val="22"/>
                <w:szCs w:val="22"/>
              </w:rPr>
              <w:t>issubset</w:t>
            </w:r>
            <w:proofErr w:type="spellEnd"/>
            <w:r w:rsidRPr="004854E8">
              <w:rPr>
                <w:rFonts w:ascii="Century725 Cn BT" w:hAnsi="Century725 Cn BT"/>
                <w:b/>
                <w:sz w:val="22"/>
                <w:szCs w:val="22"/>
              </w:rPr>
              <w:t xml:space="preserve">():     </w:t>
            </w:r>
            <w:r w:rsidRPr="004854E8">
              <w:rPr>
                <w:rFonts w:ascii="Century725 Cn BT" w:hAnsi="Century725 Cn BT"/>
                <w:sz w:val="22"/>
                <w:szCs w:val="22"/>
              </w:rPr>
              <w:t>Returns whether another set contains this set or not</w:t>
            </w:r>
          </w:p>
          <w:p w14:paraId="71F248F8" w14:textId="77777777" w:rsidR="00A91ABC" w:rsidRPr="004854E8" w:rsidRDefault="00A91ABC" w:rsidP="00EC4165">
            <w:pPr>
              <w:shd w:val="clear" w:color="auto" w:fill="FFFFFE"/>
              <w:ind w:right="-540"/>
              <w:rPr>
                <w:rFonts w:ascii="Courier New" w:eastAsia="Times New Roman" w:hAnsi="Courier New" w:cs="Courier New"/>
                <w:sz w:val="21"/>
                <w:szCs w:val="21"/>
                <w:shd w:val="clear" w:color="auto" w:fill="FFFFFF"/>
              </w:rPr>
            </w:pPr>
            <w:proofErr w:type="spellStart"/>
            <w:r w:rsidRPr="004854E8">
              <w:rPr>
                <w:rFonts w:ascii="Century725 Cn BT" w:hAnsi="Century725 Cn BT"/>
                <w:b/>
                <w:sz w:val="22"/>
                <w:szCs w:val="22"/>
              </w:rPr>
              <w:t>issuperset</w:t>
            </w:r>
            <w:proofErr w:type="spellEnd"/>
            <w:r w:rsidRPr="004854E8">
              <w:rPr>
                <w:rFonts w:ascii="Century725 Cn BT" w:hAnsi="Century725 Cn BT"/>
                <w:b/>
                <w:sz w:val="22"/>
                <w:szCs w:val="22"/>
              </w:rPr>
              <w:t xml:space="preserve">():  </w:t>
            </w:r>
            <w:r w:rsidRPr="004854E8">
              <w:rPr>
                <w:rFonts w:ascii="Century725 Cn BT" w:hAnsi="Century725 Cn BT"/>
                <w:sz w:val="22"/>
                <w:szCs w:val="22"/>
              </w:rPr>
              <w:t>Returns whether this set contains another set or not</w:t>
            </w:r>
          </w:p>
        </w:tc>
      </w:tr>
    </w:tbl>
    <w:p w14:paraId="7C0449F5" w14:textId="77777777" w:rsidR="00A91ABC" w:rsidRPr="00D24EB4" w:rsidRDefault="00A91ABC" w:rsidP="00A91ABC">
      <w:pPr>
        <w:shd w:val="clear" w:color="auto" w:fill="FFFFFE"/>
        <w:spacing w:after="0" w:line="240" w:lineRule="auto"/>
        <w:rPr>
          <w:rFonts w:ascii="Century725 Cn BT" w:eastAsia="Times New Roman" w:hAnsi="Century725 Cn BT" w:cs="Courier New"/>
          <w:b/>
          <w:color w:val="000000"/>
          <w:sz w:val="24"/>
          <w:szCs w:val="24"/>
        </w:rPr>
      </w:pPr>
      <w:r w:rsidRPr="00D24EB4">
        <w:rPr>
          <w:rFonts w:ascii="Century725 Cn BT" w:eastAsia="Times New Roman" w:hAnsi="Century725 Cn BT" w:cs="Courier New"/>
          <w:b/>
          <w:color w:val="000000"/>
          <w:sz w:val="24"/>
          <w:szCs w:val="24"/>
        </w:rPr>
        <w:t>Looping through SETS</w:t>
      </w:r>
    </w:p>
    <w:tbl>
      <w:tblPr>
        <w:tblStyle w:val="TableGrid"/>
        <w:tblW w:w="0" w:type="auto"/>
        <w:tblLook w:val="04A0" w:firstRow="1" w:lastRow="0" w:firstColumn="1" w:lastColumn="0" w:noHBand="0" w:noVBand="1"/>
      </w:tblPr>
      <w:tblGrid>
        <w:gridCol w:w="4315"/>
        <w:gridCol w:w="5035"/>
      </w:tblGrid>
      <w:tr w:rsidR="00A91ABC" w14:paraId="6B2F0CB3" w14:textId="77777777" w:rsidTr="00EC4165">
        <w:tc>
          <w:tcPr>
            <w:tcW w:w="4315" w:type="dxa"/>
          </w:tcPr>
          <w:p w14:paraId="4B963B75" w14:textId="77777777" w:rsidR="00A91ABC" w:rsidRPr="0083388B" w:rsidRDefault="00A91ABC" w:rsidP="00EC4165">
            <w:pPr>
              <w:shd w:val="clear" w:color="auto" w:fill="FFFFFE"/>
              <w:rPr>
                <w:rFonts w:ascii="Courier New" w:eastAsia="Times New Roman" w:hAnsi="Courier New" w:cs="Courier New"/>
                <w:color w:val="000000"/>
                <w:sz w:val="21"/>
                <w:szCs w:val="21"/>
              </w:rPr>
            </w:pPr>
            <w:r w:rsidRPr="0083388B">
              <w:rPr>
                <w:rFonts w:ascii="Courier New" w:eastAsia="Times New Roman" w:hAnsi="Courier New" w:cs="Courier New"/>
                <w:color w:val="000000"/>
                <w:sz w:val="21"/>
                <w:szCs w:val="21"/>
              </w:rPr>
              <w:t>f = {</w:t>
            </w:r>
            <w:r w:rsidRPr="0083388B">
              <w:rPr>
                <w:rFonts w:ascii="Courier New" w:eastAsia="Times New Roman" w:hAnsi="Courier New" w:cs="Courier New"/>
                <w:color w:val="A31515"/>
                <w:sz w:val="21"/>
                <w:szCs w:val="21"/>
              </w:rPr>
              <w:t>'apple'</w:t>
            </w:r>
            <w:r w:rsidRPr="0083388B">
              <w:rPr>
                <w:rFonts w:ascii="Courier New" w:eastAsia="Times New Roman" w:hAnsi="Courier New" w:cs="Courier New"/>
                <w:color w:val="000000"/>
                <w:sz w:val="21"/>
                <w:szCs w:val="21"/>
              </w:rPr>
              <w:t>, </w:t>
            </w:r>
            <w:r w:rsidRPr="0083388B">
              <w:rPr>
                <w:rFonts w:ascii="Courier New" w:eastAsia="Times New Roman" w:hAnsi="Courier New" w:cs="Courier New"/>
                <w:color w:val="A31515"/>
                <w:sz w:val="21"/>
                <w:szCs w:val="21"/>
              </w:rPr>
              <w:t>'banana'</w:t>
            </w:r>
            <w:r w:rsidRPr="0083388B">
              <w:rPr>
                <w:rFonts w:ascii="Courier New" w:eastAsia="Times New Roman" w:hAnsi="Courier New" w:cs="Courier New"/>
                <w:color w:val="000000"/>
                <w:sz w:val="21"/>
                <w:szCs w:val="21"/>
              </w:rPr>
              <w:t>, </w:t>
            </w:r>
            <w:r w:rsidRPr="0083388B">
              <w:rPr>
                <w:rFonts w:ascii="Courier New" w:eastAsia="Times New Roman" w:hAnsi="Courier New" w:cs="Courier New"/>
                <w:color w:val="A31515"/>
                <w:sz w:val="21"/>
                <w:szCs w:val="21"/>
              </w:rPr>
              <w:t>'mango'</w:t>
            </w:r>
            <w:r w:rsidRPr="0083388B">
              <w:rPr>
                <w:rFonts w:ascii="Courier New" w:eastAsia="Times New Roman" w:hAnsi="Courier New" w:cs="Courier New"/>
                <w:color w:val="000000"/>
                <w:sz w:val="21"/>
                <w:szCs w:val="21"/>
              </w:rPr>
              <w:t>}</w:t>
            </w:r>
          </w:p>
          <w:p w14:paraId="5D73D04B" w14:textId="77777777" w:rsidR="00A91ABC" w:rsidRPr="0083388B" w:rsidRDefault="00A91ABC" w:rsidP="00EC4165">
            <w:pPr>
              <w:shd w:val="clear" w:color="auto" w:fill="FFFFFE"/>
              <w:rPr>
                <w:rFonts w:ascii="Courier New" w:eastAsia="Times New Roman" w:hAnsi="Courier New" w:cs="Courier New"/>
                <w:color w:val="000000"/>
                <w:sz w:val="21"/>
                <w:szCs w:val="21"/>
              </w:rPr>
            </w:pPr>
            <w:r w:rsidRPr="0083388B">
              <w:rPr>
                <w:rFonts w:ascii="Courier New" w:eastAsia="Times New Roman" w:hAnsi="Courier New" w:cs="Courier New"/>
                <w:color w:val="795E26"/>
                <w:sz w:val="21"/>
                <w:szCs w:val="21"/>
              </w:rPr>
              <w:t>print</w:t>
            </w:r>
            <w:r w:rsidRPr="0083388B">
              <w:rPr>
                <w:rFonts w:ascii="Courier New" w:eastAsia="Times New Roman" w:hAnsi="Courier New" w:cs="Courier New"/>
                <w:color w:val="000000"/>
                <w:sz w:val="21"/>
                <w:szCs w:val="21"/>
              </w:rPr>
              <w:t>(f)</w:t>
            </w:r>
          </w:p>
          <w:p w14:paraId="3F0AB074" w14:textId="77777777" w:rsidR="00A91ABC" w:rsidRPr="0083388B" w:rsidRDefault="00A91ABC" w:rsidP="00EC4165">
            <w:pPr>
              <w:shd w:val="clear" w:color="auto" w:fill="FFFFFE"/>
              <w:rPr>
                <w:rFonts w:ascii="Courier New" w:eastAsia="Times New Roman" w:hAnsi="Courier New" w:cs="Courier New"/>
                <w:color w:val="000000"/>
                <w:sz w:val="21"/>
                <w:szCs w:val="21"/>
              </w:rPr>
            </w:pPr>
            <w:r w:rsidRPr="0083388B">
              <w:rPr>
                <w:rFonts w:ascii="Courier New" w:eastAsia="Times New Roman" w:hAnsi="Courier New" w:cs="Courier New"/>
                <w:color w:val="AF00DB"/>
                <w:sz w:val="21"/>
                <w:szCs w:val="21"/>
              </w:rPr>
              <w:t>for</w:t>
            </w:r>
            <w:r w:rsidRPr="0083388B">
              <w:rPr>
                <w:rFonts w:ascii="Courier New" w:eastAsia="Times New Roman" w:hAnsi="Courier New" w:cs="Courier New"/>
                <w:color w:val="000000"/>
                <w:sz w:val="21"/>
                <w:szCs w:val="21"/>
              </w:rPr>
              <w:t> x </w:t>
            </w:r>
            <w:r w:rsidRPr="0083388B">
              <w:rPr>
                <w:rFonts w:ascii="Courier New" w:eastAsia="Times New Roman" w:hAnsi="Courier New" w:cs="Courier New"/>
                <w:color w:val="0000FF"/>
                <w:sz w:val="21"/>
                <w:szCs w:val="21"/>
              </w:rPr>
              <w:t>in</w:t>
            </w:r>
            <w:r w:rsidRPr="0083388B">
              <w:rPr>
                <w:rFonts w:ascii="Courier New" w:eastAsia="Times New Roman" w:hAnsi="Courier New" w:cs="Courier New"/>
                <w:color w:val="000000"/>
                <w:sz w:val="21"/>
                <w:szCs w:val="21"/>
              </w:rPr>
              <w:t> f:</w:t>
            </w:r>
          </w:p>
          <w:p w14:paraId="18201880" w14:textId="77777777" w:rsidR="00A91ABC" w:rsidRPr="0083388B" w:rsidRDefault="00A91ABC" w:rsidP="00EC4165">
            <w:pPr>
              <w:shd w:val="clear" w:color="auto" w:fill="FFFFFE"/>
              <w:rPr>
                <w:rFonts w:ascii="Courier New" w:eastAsia="Times New Roman" w:hAnsi="Courier New" w:cs="Courier New"/>
                <w:color w:val="000000"/>
                <w:sz w:val="21"/>
                <w:szCs w:val="21"/>
              </w:rPr>
            </w:pPr>
            <w:r w:rsidRPr="0083388B">
              <w:rPr>
                <w:rFonts w:ascii="Courier New" w:eastAsia="Times New Roman" w:hAnsi="Courier New" w:cs="Courier New"/>
                <w:color w:val="000000"/>
                <w:sz w:val="21"/>
                <w:szCs w:val="21"/>
              </w:rPr>
              <w:t>  </w:t>
            </w:r>
            <w:r w:rsidRPr="0083388B">
              <w:rPr>
                <w:rFonts w:ascii="Courier New" w:eastAsia="Times New Roman" w:hAnsi="Courier New" w:cs="Courier New"/>
                <w:color w:val="795E26"/>
                <w:sz w:val="21"/>
                <w:szCs w:val="21"/>
              </w:rPr>
              <w:t>print</w:t>
            </w:r>
            <w:r w:rsidRPr="0083388B">
              <w:rPr>
                <w:rFonts w:ascii="Courier New" w:eastAsia="Times New Roman" w:hAnsi="Courier New" w:cs="Courier New"/>
                <w:color w:val="000000"/>
                <w:sz w:val="21"/>
                <w:szCs w:val="21"/>
              </w:rPr>
              <w:t>(x)</w:t>
            </w:r>
          </w:p>
        </w:tc>
        <w:tc>
          <w:tcPr>
            <w:tcW w:w="5035" w:type="dxa"/>
          </w:tcPr>
          <w:p w14:paraId="2258AF7B" w14:textId="77777777" w:rsidR="00A91ABC" w:rsidRPr="0083388B" w:rsidRDefault="00A91ABC" w:rsidP="00EC4165">
            <w:pPr>
              <w:rPr>
                <w:rFonts w:ascii="Courier New" w:eastAsia="Times New Roman" w:hAnsi="Courier New" w:cs="Courier New"/>
                <w:color w:val="212121"/>
                <w:sz w:val="21"/>
                <w:szCs w:val="21"/>
                <w:shd w:val="clear" w:color="auto" w:fill="FFFFFF"/>
              </w:rPr>
            </w:pPr>
            <w:r w:rsidRPr="0083388B">
              <w:rPr>
                <w:rFonts w:ascii="Courier New" w:eastAsia="Times New Roman" w:hAnsi="Courier New" w:cs="Courier New"/>
                <w:color w:val="212121"/>
                <w:sz w:val="21"/>
                <w:szCs w:val="21"/>
                <w:shd w:val="clear" w:color="auto" w:fill="FFFFFF"/>
              </w:rPr>
              <w:t>{'banana', 'apple', 'mango'}</w:t>
            </w:r>
          </w:p>
          <w:p w14:paraId="3F50D860" w14:textId="77777777" w:rsidR="00A91ABC" w:rsidRPr="0083388B" w:rsidRDefault="00A91ABC" w:rsidP="00EC4165">
            <w:pPr>
              <w:rPr>
                <w:rFonts w:ascii="Courier New" w:eastAsia="Times New Roman" w:hAnsi="Courier New" w:cs="Courier New"/>
                <w:color w:val="212121"/>
                <w:sz w:val="21"/>
                <w:szCs w:val="21"/>
                <w:shd w:val="clear" w:color="auto" w:fill="FFFFFF"/>
              </w:rPr>
            </w:pPr>
            <w:r w:rsidRPr="0083388B">
              <w:rPr>
                <w:rFonts w:ascii="Courier New" w:eastAsia="Times New Roman" w:hAnsi="Courier New" w:cs="Courier New"/>
                <w:color w:val="212121"/>
                <w:sz w:val="21"/>
                <w:szCs w:val="21"/>
                <w:shd w:val="clear" w:color="auto" w:fill="FFFFFF"/>
              </w:rPr>
              <w:t>banana</w:t>
            </w:r>
          </w:p>
          <w:p w14:paraId="1B89BAC9" w14:textId="77777777" w:rsidR="00A91ABC" w:rsidRPr="0083388B" w:rsidRDefault="00A91ABC" w:rsidP="00EC4165">
            <w:pPr>
              <w:rPr>
                <w:rFonts w:ascii="Courier New" w:eastAsia="Times New Roman" w:hAnsi="Courier New" w:cs="Courier New"/>
                <w:color w:val="212121"/>
                <w:sz w:val="21"/>
                <w:szCs w:val="21"/>
                <w:shd w:val="clear" w:color="auto" w:fill="FFFFFF"/>
              </w:rPr>
            </w:pPr>
            <w:r w:rsidRPr="0083388B">
              <w:rPr>
                <w:rFonts w:ascii="Courier New" w:eastAsia="Times New Roman" w:hAnsi="Courier New" w:cs="Courier New"/>
                <w:color w:val="212121"/>
                <w:sz w:val="21"/>
                <w:szCs w:val="21"/>
                <w:shd w:val="clear" w:color="auto" w:fill="FFFFFF"/>
              </w:rPr>
              <w:t>apple</w:t>
            </w:r>
          </w:p>
          <w:p w14:paraId="0DCF77AE" w14:textId="77777777" w:rsidR="00A91ABC" w:rsidRDefault="00A91ABC" w:rsidP="00EC4165">
            <w:pPr>
              <w:rPr>
                <w:rFonts w:ascii="Consolas" w:hAnsi="Consolas" w:cs="Consolas"/>
                <w:color w:val="000000"/>
                <w:sz w:val="23"/>
                <w:szCs w:val="23"/>
                <w:shd w:val="clear" w:color="auto" w:fill="FFFFFF"/>
              </w:rPr>
            </w:pPr>
            <w:r w:rsidRPr="0083388B">
              <w:rPr>
                <w:rFonts w:ascii="Courier New" w:eastAsia="Times New Roman" w:hAnsi="Courier New" w:cs="Courier New"/>
                <w:color w:val="212121"/>
                <w:sz w:val="21"/>
                <w:szCs w:val="21"/>
                <w:shd w:val="clear" w:color="auto" w:fill="FFFFFF"/>
                <w:lang w:val="en-US" w:eastAsia="en-US" w:bidi="ar-SA"/>
              </w:rPr>
              <w:t>mango</w:t>
            </w:r>
          </w:p>
        </w:tc>
      </w:tr>
    </w:tbl>
    <w:p w14:paraId="07071B9A" w14:textId="77777777" w:rsidR="00A91ABC" w:rsidRPr="004854E8" w:rsidRDefault="00A91ABC" w:rsidP="00A91ABC">
      <w:pPr>
        <w:shd w:val="clear" w:color="auto" w:fill="FFFFFE"/>
        <w:spacing w:after="0" w:line="240" w:lineRule="auto"/>
        <w:rPr>
          <w:rFonts w:ascii="Century725 Cn BT" w:hAnsi="Century725 Cn BT" w:cs="Consolas"/>
          <w:b/>
          <w:color w:val="000000"/>
          <w:sz w:val="24"/>
          <w:szCs w:val="24"/>
          <w:shd w:val="clear" w:color="auto" w:fill="FFFFFF"/>
        </w:rPr>
      </w:pPr>
      <w:r w:rsidRPr="004854E8">
        <w:rPr>
          <w:rFonts w:ascii="Century725 Cn BT" w:hAnsi="Century725 Cn BT" w:cs="Consolas"/>
          <w:b/>
          <w:color w:val="000000"/>
          <w:sz w:val="24"/>
          <w:szCs w:val="24"/>
          <w:shd w:val="clear" w:color="auto" w:fill="FFFFFF"/>
        </w:rPr>
        <w:t>Function on Sets:</w:t>
      </w:r>
    </w:p>
    <w:tbl>
      <w:tblPr>
        <w:tblStyle w:val="TableGrid"/>
        <w:tblW w:w="0" w:type="auto"/>
        <w:tblLook w:val="04A0" w:firstRow="1" w:lastRow="0" w:firstColumn="1" w:lastColumn="0" w:noHBand="0" w:noVBand="1"/>
      </w:tblPr>
      <w:tblGrid>
        <w:gridCol w:w="4315"/>
        <w:gridCol w:w="5035"/>
      </w:tblGrid>
      <w:tr w:rsidR="00A91ABC" w14:paraId="28C46082" w14:textId="77777777" w:rsidTr="00EC4165">
        <w:trPr>
          <w:trHeight w:val="584"/>
        </w:trPr>
        <w:tc>
          <w:tcPr>
            <w:tcW w:w="4315" w:type="dxa"/>
          </w:tcPr>
          <w:p w14:paraId="36BA9E11" w14:textId="77777777" w:rsidR="00A91ABC" w:rsidRPr="004854E8" w:rsidRDefault="00A91ABC" w:rsidP="00EC4165">
            <w:pPr>
              <w:shd w:val="clear" w:color="auto" w:fill="FFFFFE"/>
              <w:rPr>
                <w:rFonts w:ascii="Consolas" w:hAnsi="Consolas" w:cs="Consolas"/>
                <w:sz w:val="20"/>
                <w:szCs w:val="20"/>
              </w:rPr>
            </w:pPr>
            <w:r w:rsidRPr="004854E8">
              <w:rPr>
                <w:rFonts w:ascii="Courier New" w:eastAsia="Times New Roman" w:hAnsi="Courier New" w:cs="Courier New"/>
                <w:sz w:val="20"/>
                <w:szCs w:val="20"/>
              </w:rPr>
              <w:t>s1={'apple', 'banana', 'mango'}</w:t>
            </w:r>
          </w:p>
          <w:p w14:paraId="304EB1B7" w14:textId="77777777" w:rsidR="00A91ABC" w:rsidRPr="004854E8" w:rsidRDefault="00A91ABC" w:rsidP="00EC4165">
            <w:pPr>
              <w:shd w:val="clear" w:color="auto" w:fill="FFFFFE"/>
              <w:rPr>
                <w:rFonts w:ascii="Courier New" w:eastAsia="Times New Roman" w:hAnsi="Courier New" w:cs="Courier New"/>
                <w:sz w:val="20"/>
                <w:szCs w:val="20"/>
              </w:rPr>
            </w:pPr>
            <w:r w:rsidRPr="004854E8">
              <w:rPr>
                <w:rFonts w:ascii="Courier New" w:eastAsia="Times New Roman" w:hAnsi="Courier New" w:cs="Courier New"/>
                <w:sz w:val="20"/>
                <w:szCs w:val="20"/>
              </w:rPr>
              <w:t>s1.add('jackfruit')</w:t>
            </w:r>
          </w:p>
          <w:p w14:paraId="56049484" w14:textId="77777777" w:rsidR="00A91ABC" w:rsidRPr="004854E8" w:rsidRDefault="00A91ABC" w:rsidP="00EC4165">
            <w:pPr>
              <w:shd w:val="clear" w:color="auto" w:fill="FFFFFE"/>
              <w:rPr>
                <w:rFonts w:ascii="Consolas" w:hAnsi="Consolas" w:cs="Consolas"/>
                <w:sz w:val="20"/>
                <w:szCs w:val="20"/>
              </w:rPr>
            </w:pPr>
            <w:r w:rsidRPr="004854E8">
              <w:rPr>
                <w:rFonts w:ascii="Courier New" w:eastAsia="Times New Roman" w:hAnsi="Courier New" w:cs="Courier New"/>
                <w:sz w:val="20"/>
                <w:szCs w:val="20"/>
              </w:rPr>
              <w:t>print(s1)</w:t>
            </w:r>
          </w:p>
        </w:tc>
        <w:tc>
          <w:tcPr>
            <w:tcW w:w="5035" w:type="dxa"/>
          </w:tcPr>
          <w:p w14:paraId="08C28065" w14:textId="77777777" w:rsidR="00A91ABC" w:rsidRPr="004854E8" w:rsidRDefault="00A91ABC" w:rsidP="00EC4165">
            <w:pPr>
              <w:rPr>
                <w:rFonts w:ascii="Consolas" w:hAnsi="Consolas" w:cs="Consolas"/>
                <w:sz w:val="20"/>
                <w:szCs w:val="20"/>
              </w:rPr>
            </w:pPr>
            <w:r w:rsidRPr="004854E8">
              <w:rPr>
                <w:rFonts w:ascii="Courier New" w:hAnsi="Courier New" w:cs="Courier New"/>
                <w:sz w:val="20"/>
                <w:szCs w:val="20"/>
                <w:shd w:val="clear" w:color="auto" w:fill="FFFFFF"/>
              </w:rPr>
              <w:t>{'jackfruit', 'banana', 'apple', 'mango'}</w:t>
            </w:r>
          </w:p>
        </w:tc>
      </w:tr>
      <w:tr w:rsidR="00A91ABC" w14:paraId="64BB2947" w14:textId="77777777" w:rsidTr="00EC4165">
        <w:tc>
          <w:tcPr>
            <w:tcW w:w="4315" w:type="dxa"/>
          </w:tcPr>
          <w:p w14:paraId="10B72F73" w14:textId="77777777" w:rsidR="00A91ABC" w:rsidRPr="004854E8" w:rsidRDefault="00A91ABC" w:rsidP="00EC4165">
            <w:pPr>
              <w:shd w:val="clear" w:color="auto" w:fill="FFFFFE"/>
              <w:rPr>
                <w:rFonts w:ascii="Courier New" w:eastAsia="Times New Roman" w:hAnsi="Courier New" w:cs="Courier New"/>
                <w:sz w:val="20"/>
                <w:szCs w:val="20"/>
              </w:rPr>
            </w:pPr>
            <w:r w:rsidRPr="004854E8">
              <w:rPr>
                <w:rFonts w:ascii="Courier New" w:eastAsia="Times New Roman" w:hAnsi="Courier New" w:cs="Courier New"/>
                <w:sz w:val="20"/>
                <w:szCs w:val="20"/>
              </w:rPr>
              <w:t>s1={'apple', 'banana', 'mango'}</w:t>
            </w:r>
          </w:p>
          <w:p w14:paraId="5EA4088C" w14:textId="77777777" w:rsidR="00A91ABC" w:rsidRPr="004854E8" w:rsidRDefault="00A91ABC" w:rsidP="00EC4165">
            <w:pPr>
              <w:shd w:val="clear" w:color="auto" w:fill="FFFFFE"/>
              <w:rPr>
                <w:rFonts w:ascii="Courier New" w:eastAsia="Times New Roman" w:hAnsi="Courier New" w:cs="Courier New"/>
                <w:sz w:val="20"/>
                <w:szCs w:val="20"/>
              </w:rPr>
            </w:pPr>
            <w:r w:rsidRPr="004854E8">
              <w:rPr>
                <w:rFonts w:ascii="Courier New" w:eastAsia="Times New Roman" w:hAnsi="Courier New" w:cs="Courier New"/>
                <w:sz w:val="20"/>
                <w:szCs w:val="20"/>
              </w:rPr>
              <w:t>print(s1)</w:t>
            </w:r>
          </w:p>
          <w:p w14:paraId="55E8BE6C" w14:textId="77777777" w:rsidR="00A91ABC" w:rsidRPr="004854E8" w:rsidRDefault="00A91ABC" w:rsidP="00EC4165">
            <w:pPr>
              <w:shd w:val="clear" w:color="auto" w:fill="FFFFFE"/>
              <w:rPr>
                <w:rFonts w:ascii="Courier New" w:eastAsia="Times New Roman" w:hAnsi="Courier New" w:cs="Courier New"/>
                <w:sz w:val="20"/>
                <w:szCs w:val="20"/>
              </w:rPr>
            </w:pPr>
            <w:r w:rsidRPr="004854E8">
              <w:rPr>
                <w:rFonts w:ascii="Courier New" w:eastAsia="Times New Roman" w:hAnsi="Courier New" w:cs="Courier New"/>
                <w:sz w:val="20"/>
                <w:szCs w:val="20"/>
              </w:rPr>
              <w:t>s2={'papaya', 'mango'}</w:t>
            </w:r>
          </w:p>
          <w:p w14:paraId="5CDE0DB9" w14:textId="77777777" w:rsidR="00A91ABC" w:rsidRPr="004854E8" w:rsidRDefault="00A91ABC" w:rsidP="00EC4165">
            <w:pPr>
              <w:shd w:val="clear" w:color="auto" w:fill="FFFFFE"/>
              <w:rPr>
                <w:rFonts w:ascii="Courier New" w:eastAsia="Times New Roman" w:hAnsi="Courier New" w:cs="Courier New"/>
                <w:sz w:val="20"/>
                <w:szCs w:val="20"/>
              </w:rPr>
            </w:pPr>
            <w:r w:rsidRPr="004854E8">
              <w:rPr>
                <w:rFonts w:ascii="Courier New" w:eastAsia="Times New Roman" w:hAnsi="Courier New" w:cs="Courier New"/>
                <w:sz w:val="20"/>
                <w:szCs w:val="20"/>
              </w:rPr>
              <w:t>s1.update(s2)</w:t>
            </w:r>
          </w:p>
          <w:p w14:paraId="4DC15FE7" w14:textId="77777777" w:rsidR="00A91ABC" w:rsidRPr="004854E8" w:rsidRDefault="00A91ABC" w:rsidP="00EC4165">
            <w:pPr>
              <w:shd w:val="clear" w:color="auto" w:fill="FFFFFE"/>
              <w:rPr>
                <w:rFonts w:ascii="Consolas" w:hAnsi="Consolas" w:cs="Consolas"/>
                <w:sz w:val="20"/>
                <w:szCs w:val="20"/>
              </w:rPr>
            </w:pPr>
            <w:r w:rsidRPr="004854E8">
              <w:rPr>
                <w:rFonts w:ascii="Courier New" w:eastAsia="Times New Roman" w:hAnsi="Courier New" w:cs="Courier New"/>
                <w:sz w:val="20"/>
                <w:szCs w:val="20"/>
              </w:rPr>
              <w:t>print(s1)</w:t>
            </w:r>
          </w:p>
        </w:tc>
        <w:tc>
          <w:tcPr>
            <w:tcW w:w="5035" w:type="dxa"/>
          </w:tcPr>
          <w:p w14:paraId="0E88F7C3" w14:textId="77777777" w:rsidR="00A91ABC" w:rsidRPr="004854E8" w:rsidRDefault="00A91ABC" w:rsidP="00EC4165">
            <w:pPr>
              <w:rPr>
                <w:rFonts w:ascii="Courier New" w:eastAsia="Times New Roman" w:hAnsi="Courier New" w:cs="Courier New"/>
                <w:sz w:val="20"/>
                <w:szCs w:val="20"/>
                <w:shd w:val="clear" w:color="auto" w:fill="FFFFFF"/>
              </w:rPr>
            </w:pPr>
          </w:p>
          <w:p w14:paraId="3795BB53" w14:textId="77777777" w:rsidR="00A91ABC" w:rsidRPr="004854E8" w:rsidRDefault="00A91ABC" w:rsidP="00EC4165">
            <w:pPr>
              <w:rPr>
                <w:rFonts w:ascii="Courier New" w:eastAsia="Times New Roman" w:hAnsi="Courier New" w:cs="Courier New"/>
                <w:sz w:val="20"/>
                <w:szCs w:val="20"/>
                <w:shd w:val="clear" w:color="auto" w:fill="FFFFFF"/>
              </w:rPr>
            </w:pPr>
            <w:r w:rsidRPr="004854E8">
              <w:rPr>
                <w:rFonts w:ascii="Courier New" w:eastAsia="Times New Roman" w:hAnsi="Courier New" w:cs="Courier New"/>
                <w:sz w:val="20"/>
                <w:szCs w:val="20"/>
                <w:shd w:val="clear" w:color="auto" w:fill="FFFFFF"/>
              </w:rPr>
              <w:t>{'banana', 'apple', 'mango'}</w:t>
            </w:r>
          </w:p>
          <w:p w14:paraId="06401D92" w14:textId="77777777" w:rsidR="00A91ABC" w:rsidRPr="004854E8" w:rsidRDefault="00A91ABC" w:rsidP="00EC4165">
            <w:pPr>
              <w:rPr>
                <w:rFonts w:ascii="Consolas" w:hAnsi="Consolas" w:cs="Consolas"/>
                <w:sz w:val="20"/>
                <w:szCs w:val="20"/>
              </w:rPr>
            </w:pPr>
            <w:r w:rsidRPr="004854E8">
              <w:rPr>
                <w:rFonts w:ascii="Courier New" w:eastAsia="Times New Roman" w:hAnsi="Courier New" w:cs="Courier New"/>
                <w:sz w:val="20"/>
                <w:szCs w:val="20"/>
                <w:shd w:val="clear" w:color="auto" w:fill="FFFFFF"/>
                <w:lang w:val="en-US" w:eastAsia="en-US" w:bidi="ar-SA"/>
              </w:rPr>
              <w:t>{'apple', 'papaya', 'banana', 'mango'}</w:t>
            </w:r>
          </w:p>
        </w:tc>
      </w:tr>
      <w:tr w:rsidR="00A91ABC" w14:paraId="5F3F144C" w14:textId="77777777" w:rsidTr="00EC4165">
        <w:tc>
          <w:tcPr>
            <w:tcW w:w="4315" w:type="dxa"/>
          </w:tcPr>
          <w:p w14:paraId="7B2B6E51" w14:textId="77777777" w:rsidR="00A91ABC" w:rsidRPr="004854E8" w:rsidRDefault="00A91ABC" w:rsidP="00EC4165">
            <w:pPr>
              <w:shd w:val="clear" w:color="auto" w:fill="FFFFFE"/>
              <w:rPr>
                <w:rFonts w:ascii="Courier New" w:eastAsia="Times New Roman" w:hAnsi="Courier New" w:cs="Courier New"/>
                <w:sz w:val="20"/>
                <w:szCs w:val="20"/>
              </w:rPr>
            </w:pPr>
            <w:r w:rsidRPr="004854E8">
              <w:rPr>
                <w:rFonts w:ascii="Courier New" w:eastAsia="Times New Roman" w:hAnsi="Courier New" w:cs="Courier New"/>
                <w:sz w:val="20"/>
                <w:szCs w:val="20"/>
              </w:rPr>
              <w:t>s1={'apple', 'banana', 'mango'}</w:t>
            </w:r>
          </w:p>
          <w:p w14:paraId="4C341E59" w14:textId="77777777" w:rsidR="00A91ABC" w:rsidRPr="004854E8" w:rsidRDefault="00A91ABC" w:rsidP="00EC4165">
            <w:pPr>
              <w:shd w:val="clear" w:color="auto" w:fill="FFFFFE"/>
              <w:rPr>
                <w:rFonts w:ascii="Courier New" w:eastAsia="Times New Roman" w:hAnsi="Courier New" w:cs="Courier New"/>
                <w:sz w:val="20"/>
                <w:szCs w:val="20"/>
              </w:rPr>
            </w:pPr>
            <w:r w:rsidRPr="004854E8">
              <w:rPr>
                <w:rFonts w:ascii="Courier New" w:eastAsia="Times New Roman" w:hAnsi="Courier New" w:cs="Courier New"/>
                <w:sz w:val="20"/>
                <w:szCs w:val="20"/>
              </w:rPr>
              <w:t>s1.clear()</w:t>
            </w:r>
          </w:p>
          <w:p w14:paraId="067D1F2B" w14:textId="77777777" w:rsidR="00A91ABC" w:rsidRPr="004854E8" w:rsidRDefault="00A91ABC" w:rsidP="00EC4165">
            <w:pPr>
              <w:shd w:val="clear" w:color="auto" w:fill="FFFFFE"/>
              <w:rPr>
                <w:rFonts w:ascii="Consolas" w:hAnsi="Consolas" w:cs="Consolas"/>
                <w:sz w:val="20"/>
                <w:szCs w:val="20"/>
              </w:rPr>
            </w:pPr>
            <w:r w:rsidRPr="004854E8">
              <w:rPr>
                <w:rFonts w:ascii="Courier New" w:eastAsia="Times New Roman" w:hAnsi="Courier New" w:cs="Courier New"/>
                <w:sz w:val="20"/>
                <w:szCs w:val="20"/>
              </w:rPr>
              <w:t>print(s1)</w:t>
            </w:r>
          </w:p>
        </w:tc>
        <w:tc>
          <w:tcPr>
            <w:tcW w:w="5035" w:type="dxa"/>
          </w:tcPr>
          <w:p w14:paraId="09215824" w14:textId="77777777" w:rsidR="00A91ABC" w:rsidRPr="004854E8" w:rsidRDefault="00A91ABC" w:rsidP="00EC4165">
            <w:pPr>
              <w:rPr>
                <w:rFonts w:ascii="Consolas" w:hAnsi="Consolas" w:cs="Consolas"/>
                <w:sz w:val="20"/>
                <w:szCs w:val="20"/>
              </w:rPr>
            </w:pPr>
            <w:r w:rsidRPr="004854E8">
              <w:rPr>
                <w:rFonts w:ascii="Courier New" w:hAnsi="Courier New" w:cs="Courier New"/>
                <w:sz w:val="20"/>
                <w:szCs w:val="20"/>
                <w:shd w:val="clear" w:color="auto" w:fill="FFFFFF"/>
              </w:rPr>
              <w:t>set()</w:t>
            </w:r>
          </w:p>
        </w:tc>
      </w:tr>
      <w:tr w:rsidR="00A91ABC" w14:paraId="4D63A1CA" w14:textId="77777777" w:rsidTr="00EC4165">
        <w:tc>
          <w:tcPr>
            <w:tcW w:w="4315" w:type="dxa"/>
          </w:tcPr>
          <w:p w14:paraId="11FAA2CB" w14:textId="77777777" w:rsidR="00A91ABC" w:rsidRPr="004854E8" w:rsidRDefault="00A91ABC" w:rsidP="00EC4165">
            <w:pPr>
              <w:shd w:val="clear" w:color="auto" w:fill="FFFFFE"/>
              <w:rPr>
                <w:rFonts w:ascii="Courier New" w:eastAsia="Times New Roman" w:hAnsi="Courier New" w:cs="Courier New"/>
                <w:sz w:val="20"/>
                <w:szCs w:val="20"/>
              </w:rPr>
            </w:pPr>
            <w:r w:rsidRPr="004854E8">
              <w:rPr>
                <w:rFonts w:ascii="Courier New" w:eastAsia="Times New Roman" w:hAnsi="Courier New" w:cs="Courier New"/>
                <w:sz w:val="20"/>
                <w:szCs w:val="20"/>
              </w:rPr>
              <w:t>s1={'apple', 'banana', 'mango'}</w:t>
            </w:r>
          </w:p>
          <w:p w14:paraId="574410E6" w14:textId="77777777" w:rsidR="00A91ABC" w:rsidRPr="004854E8" w:rsidRDefault="00A91ABC" w:rsidP="00EC4165">
            <w:pPr>
              <w:shd w:val="clear" w:color="auto" w:fill="FFFFFE"/>
              <w:rPr>
                <w:rFonts w:ascii="Courier New" w:eastAsia="Times New Roman" w:hAnsi="Courier New" w:cs="Courier New"/>
                <w:sz w:val="20"/>
                <w:szCs w:val="20"/>
              </w:rPr>
            </w:pPr>
            <w:r w:rsidRPr="004854E8">
              <w:rPr>
                <w:rFonts w:ascii="Courier New" w:eastAsia="Times New Roman" w:hAnsi="Courier New" w:cs="Courier New"/>
                <w:sz w:val="20"/>
                <w:szCs w:val="20"/>
              </w:rPr>
              <w:t>s1.remove('banana')</w:t>
            </w:r>
          </w:p>
          <w:p w14:paraId="69492882" w14:textId="77777777" w:rsidR="00A91ABC" w:rsidRPr="004854E8" w:rsidRDefault="00A91ABC" w:rsidP="00EC4165">
            <w:pPr>
              <w:shd w:val="clear" w:color="auto" w:fill="FFFFFE"/>
              <w:rPr>
                <w:rFonts w:ascii="Courier New" w:eastAsia="Times New Roman" w:hAnsi="Courier New" w:cs="Courier New"/>
                <w:sz w:val="20"/>
                <w:szCs w:val="20"/>
              </w:rPr>
            </w:pPr>
            <w:r w:rsidRPr="004854E8">
              <w:rPr>
                <w:rFonts w:ascii="Courier New" w:eastAsia="Times New Roman" w:hAnsi="Courier New" w:cs="Courier New"/>
                <w:sz w:val="20"/>
                <w:szCs w:val="20"/>
              </w:rPr>
              <w:t>print(s1)</w:t>
            </w:r>
          </w:p>
        </w:tc>
        <w:tc>
          <w:tcPr>
            <w:tcW w:w="5035" w:type="dxa"/>
          </w:tcPr>
          <w:p w14:paraId="36A40514" w14:textId="77777777" w:rsidR="00A91ABC" w:rsidRPr="004854E8" w:rsidRDefault="00A91ABC" w:rsidP="00EC4165">
            <w:pPr>
              <w:rPr>
                <w:rFonts w:ascii="Consolas" w:hAnsi="Consolas" w:cs="Consolas"/>
                <w:sz w:val="20"/>
                <w:szCs w:val="20"/>
              </w:rPr>
            </w:pPr>
            <w:r w:rsidRPr="004854E8">
              <w:rPr>
                <w:rFonts w:ascii="Courier New" w:hAnsi="Courier New" w:cs="Courier New"/>
                <w:sz w:val="20"/>
                <w:szCs w:val="20"/>
                <w:shd w:val="clear" w:color="auto" w:fill="FFFFFF"/>
              </w:rPr>
              <w:t>{'apple', 'mango'}</w:t>
            </w:r>
          </w:p>
        </w:tc>
      </w:tr>
      <w:tr w:rsidR="00A91ABC" w14:paraId="4C01B9AF" w14:textId="77777777" w:rsidTr="00EC4165">
        <w:tc>
          <w:tcPr>
            <w:tcW w:w="4315" w:type="dxa"/>
          </w:tcPr>
          <w:p w14:paraId="02428DD7" w14:textId="77777777" w:rsidR="00A91ABC" w:rsidRPr="004854E8" w:rsidRDefault="00A91ABC" w:rsidP="00EC4165">
            <w:pPr>
              <w:shd w:val="clear" w:color="auto" w:fill="FFFFFE"/>
              <w:rPr>
                <w:rFonts w:ascii="Courier New" w:eastAsia="Times New Roman" w:hAnsi="Courier New" w:cs="Courier New"/>
                <w:sz w:val="20"/>
                <w:szCs w:val="20"/>
              </w:rPr>
            </w:pPr>
            <w:r w:rsidRPr="004854E8">
              <w:rPr>
                <w:rFonts w:ascii="Courier New" w:eastAsia="Times New Roman" w:hAnsi="Courier New" w:cs="Courier New"/>
                <w:sz w:val="20"/>
                <w:szCs w:val="20"/>
              </w:rPr>
              <w:t>s1={'apple', 'banana', 'mango'}</w:t>
            </w:r>
          </w:p>
          <w:p w14:paraId="4E482135" w14:textId="77777777" w:rsidR="00A91ABC" w:rsidRPr="004854E8" w:rsidRDefault="00A91ABC" w:rsidP="00EC4165">
            <w:pPr>
              <w:shd w:val="clear" w:color="auto" w:fill="FFFFFE"/>
              <w:rPr>
                <w:rFonts w:ascii="Courier New" w:eastAsia="Times New Roman" w:hAnsi="Courier New" w:cs="Courier New"/>
                <w:sz w:val="20"/>
                <w:szCs w:val="20"/>
              </w:rPr>
            </w:pPr>
            <w:r w:rsidRPr="004854E8">
              <w:rPr>
                <w:rFonts w:ascii="Courier New" w:eastAsia="Times New Roman" w:hAnsi="Courier New" w:cs="Courier New"/>
                <w:sz w:val="20"/>
                <w:szCs w:val="20"/>
              </w:rPr>
              <w:t>s1.discard('banana')</w:t>
            </w:r>
          </w:p>
          <w:p w14:paraId="402EDFA0" w14:textId="77777777" w:rsidR="00A91ABC" w:rsidRPr="004854E8" w:rsidRDefault="00A91ABC" w:rsidP="00EC4165">
            <w:pPr>
              <w:shd w:val="clear" w:color="auto" w:fill="FFFFFE"/>
              <w:rPr>
                <w:rFonts w:ascii="Courier New" w:eastAsia="Times New Roman" w:hAnsi="Courier New" w:cs="Courier New"/>
                <w:sz w:val="20"/>
                <w:szCs w:val="20"/>
              </w:rPr>
            </w:pPr>
            <w:r w:rsidRPr="004854E8">
              <w:rPr>
                <w:rFonts w:ascii="Courier New" w:eastAsia="Times New Roman" w:hAnsi="Courier New" w:cs="Courier New"/>
                <w:sz w:val="20"/>
                <w:szCs w:val="20"/>
              </w:rPr>
              <w:t>print(s1)</w:t>
            </w:r>
          </w:p>
        </w:tc>
        <w:tc>
          <w:tcPr>
            <w:tcW w:w="5035" w:type="dxa"/>
          </w:tcPr>
          <w:p w14:paraId="6145C0C9" w14:textId="77777777" w:rsidR="00A91ABC" w:rsidRPr="004854E8" w:rsidRDefault="00A91ABC" w:rsidP="00EC4165">
            <w:pPr>
              <w:rPr>
                <w:rFonts w:ascii="Consolas" w:hAnsi="Consolas" w:cs="Consolas"/>
                <w:sz w:val="20"/>
                <w:szCs w:val="20"/>
              </w:rPr>
            </w:pPr>
            <w:r w:rsidRPr="004854E8">
              <w:rPr>
                <w:rFonts w:ascii="Courier New" w:hAnsi="Courier New" w:cs="Courier New"/>
                <w:sz w:val="20"/>
                <w:szCs w:val="20"/>
                <w:shd w:val="clear" w:color="auto" w:fill="FFFFFF"/>
              </w:rPr>
              <w:t>{'apple', 'mango'}</w:t>
            </w:r>
          </w:p>
        </w:tc>
      </w:tr>
      <w:tr w:rsidR="00A91ABC" w14:paraId="1CA288CD" w14:textId="77777777" w:rsidTr="00EC4165">
        <w:tc>
          <w:tcPr>
            <w:tcW w:w="4315" w:type="dxa"/>
          </w:tcPr>
          <w:p w14:paraId="793D402B" w14:textId="77777777" w:rsidR="00A91ABC" w:rsidRPr="004854E8" w:rsidRDefault="00A91ABC" w:rsidP="00EC4165">
            <w:pPr>
              <w:shd w:val="clear" w:color="auto" w:fill="FFFFFE"/>
              <w:rPr>
                <w:rFonts w:ascii="Courier New" w:eastAsia="Times New Roman" w:hAnsi="Courier New" w:cs="Courier New"/>
                <w:sz w:val="20"/>
                <w:szCs w:val="20"/>
              </w:rPr>
            </w:pPr>
            <w:r w:rsidRPr="004854E8">
              <w:rPr>
                <w:rFonts w:ascii="Courier New" w:eastAsia="Times New Roman" w:hAnsi="Courier New" w:cs="Courier New"/>
                <w:sz w:val="20"/>
                <w:szCs w:val="20"/>
              </w:rPr>
              <w:t>s1={'apple', 'banana', 'mango'}</w:t>
            </w:r>
          </w:p>
          <w:p w14:paraId="3DD3AA68" w14:textId="77777777" w:rsidR="00A91ABC" w:rsidRPr="004854E8" w:rsidRDefault="00A91ABC" w:rsidP="00EC4165">
            <w:pPr>
              <w:shd w:val="clear" w:color="auto" w:fill="FFFFFE"/>
              <w:rPr>
                <w:rFonts w:ascii="Courier New" w:eastAsia="Times New Roman" w:hAnsi="Courier New" w:cs="Courier New"/>
                <w:sz w:val="20"/>
                <w:szCs w:val="20"/>
              </w:rPr>
            </w:pPr>
            <w:r w:rsidRPr="004854E8">
              <w:rPr>
                <w:rFonts w:ascii="Courier New" w:eastAsia="Times New Roman" w:hAnsi="Courier New" w:cs="Courier New"/>
                <w:sz w:val="20"/>
                <w:szCs w:val="20"/>
              </w:rPr>
              <w:t>s1.pop( )</w:t>
            </w:r>
          </w:p>
          <w:p w14:paraId="7C3D2A20" w14:textId="77777777" w:rsidR="00A91ABC" w:rsidRPr="004854E8" w:rsidRDefault="00A91ABC" w:rsidP="00EC4165">
            <w:pPr>
              <w:shd w:val="clear" w:color="auto" w:fill="FFFFFE"/>
              <w:rPr>
                <w:rFonts w:ascii="Courier New" w:eastAsia="Times New Roman" w:hAnsi="Courier New" w:cs="Courier New"/>
                <w:sz w:val="20"/>
                <w:szCs w:val="20"/>
              </w:rPr>
            </w:pPr>
            <w:r w:rsidRPr="004854E8">
              <w:rPr>
                <w:rFonts w:ascii="Courier New" w:eastAsia="Times New Roman" w:hAnsi="Courier New" w:cs="Courier New"/>
                <w:sz w:val="20"/>
                <w:szCs w:val="20"/>
              </w:rPr>
              <w:t>print(s1)</w:t>
            </w:r>
          </w:p>
        </w:tc>
        <w:tc>
          <w:tcPr>
            <w:tcW w:w="5035" w:type="dxa"/>
          </w:tcPr>
          <w:p w14:paraId="5185FF5E" w14:textId="77777777" w:rsidR="00A91ABC" w:rsidRPr="004854E8" w:rsidRDefault="00A91ABC" w:rsidP="00EC4165">
            <w:pPr>
              <w:rPr>
                <w:rFonts w:ascii="Consolas" w:hAnsi="Consolas" w:cs="Consolas"/>
                <w:sz w:val="23"/>
                <w:szCs w:val="23"/>
              </w:rPr>
            </w:pPr>
            <w:r w:rsidRPr="004854E8">
              <w:rPr>
                <w:rFonts w:ascii="Courier New" w:hAnsi="Courier New" w:cs="Courier New"/>
                <w:sz w:val="20"/>
                <w:szCs w:val="20"/>
                <w:shd w:val="clear" w:color="auto" w:fill="FFFFFF"/>
              </w:rPr>
              <w:t>{'apple', 'mango'}</w:t>
            </w:r>
            <w:r w:rsidRPr="004854E8">
              <w:rPr>
                <w:rFonts w:ascii="Courier New" w:hAnsi="Courier New" w:cs="Courier New"/>
                <w:sz w:val="18"/>
                <w:szCs w:val="18"/>
                <w:shd w:val="clear" w:color="auto" w:fill="FFFFFF"/>
              </w:rPr>
              <w:t>removes a random element</w:t>
            </w:r>
          </w:p>
        </w:tc>
      </w:tr>
    </w:tbl>
    <w:p w14:paraId="09511080" w14:textId="77777777" w:rsidR="005E1206" w:rsidRDefault="005E1206" w:rsidP="00A91ABC">
      <w:pPr>
        <w:jc w:val="center"/>
        <w:rPr>
          <w:rFonts w:ascii="Century725 Cn BT" w:hAnsi="Century725 Cn BT"/>
          <w:b/>
          <w:bCs/>
          <w:sz w:val="28"/>
          <w:szCs w:val="28"/>
        </w:rPr>
      </w:pPr>
    </w:p>
    <w:p w14:paraId="65BFF4BE" w14:textId="77777777" w:rsidR="005E1206" w:rsidRDefault="005E1206" w:rsidP="00A91ABC">
      <w:pPr>
        <w:jc w:val="center"/>
        <w:rPr>
          <w:rFonts w:ascii="Century725 Cn BT" w:hAnsi="Century725 Cn BT"/>
          <w:b/>
          <w:bCs/>
          <w:sz w:val="28"/>
          <w:szCs w:val="28"/>
        </w:rPr>
      </w:pPr>
    </w:p>
    <w:p w14:paraId="42626C04" w14:textId="77777777" w:rsidR="005E1206" w:rsidRDefault="005E1206" w:rsidP="00A91ABC">
      <w:pPr>
        <w:jc w:val="center"/>
        <w:rPr>
          <w:rFonts w:ascii="Century725 Cn BT" w:hAnsi="Century725 Cn BT"/>
          <w:b/>
          <w:bCs/>
          <w:sz w:val="28"/>
          <w:szCs w:val="28"/>
        </w:rPr>
      </w:pPr>
    </w:p>
    <w:p w14:paraId="4D3A68F5" w14:textId="77777777" w:rsidR="005E1206" w:rsidRDefault="005E1206" w:rsidP="00A91ABC">
      <w:pPr>
        <w:jc w:val="center"/>
        <w:rPr>
          <w:rFonts w:ascii="Century725 Cn BT" w:hAnsi="Century725 Cn BT"/>
          <w:b/>
          <w:bCs/>
          <w:sz w:val="28"/>
          <w:szCs w:val="28"/>
        </w:rPr>
      </w:pPr>
    </w:p>
    <w:p w14:paraId="32AAB733" w14:textId="77777777" w:rsidR="005E1206" w:rsidRDefault="005E1206" w:rsidP="00A91ABC">
      <w:pPr>
        <w:jc w:val="center"/>
        <w:rPr>
          <w:rFonts w:ascii="Century725 Cn BT" w:hAnsi="Century725 Cn BT"/>
          <w:b/>
          <w:bCs/>
          <w:sz w:val="28"/>
          <w:szCs w:val="28"/>
        </w:rPr>
      </w:pPr>
    </w:p>
    <w:p w14:paraId="55E9C261" w14:textId="77777777" w:rsidR="005E1206" w:rsidRDefault="005E1206" w:rsidP="00A91ABC">
      <w:pPr>
        <w:jc w:val="center"/>
        <w:rPr>
          <w:rFonts w:ascii="Century725 Cn BT" w:hAnsi="Century725 Cn BT"/>
          <w:b/>
          <w:bCs/>
          <w:sz w:val="28"/>
          <w:szCs w:val="28"/>
        </w:rPr>
      </w:pPr>
    </w:p>
    <w:p w14:paraId="4EF611B7" w14:textId="77777777" w:rsidR="005E1206" w:rsidRDefault="005E1206" w:rsidP="00A91ABC">
      <w:pPr>
        <w:jc w:val="center"/>
        <w:rPr>
          <w:rFonts w:ascii="Century725 Cn BT" w:hAnsi="Century725 Cn BT"/>
          <w:b/>
          <w:bCs/>
          <w:sz w:val="28"/>
          <w:szCs w:val="28"/>
        </w:rPr>
      </w:pPr>
    </w:p>
    <w:p w14:paraId="5E597D63" w14:textId="639FECEC" w:rsidR="00A91ABC" w:rsidRPr="0026317F" w:rsidRDefault="00A91ABC" w:rsidP="00A91ABC">
      <w:pPr>
        <w:jc w:val="center"/>
        <w:rPr>
          <w:rFonts w:ascii="Century725 Cn BT" w:hAnsi="Century725 Cn BT"/>
          <w:b/>
          <w:bCs/>
          <w:sz w:val="36"/>
          <w:szCs w:val="36"/>
        </w:rPr>
      </w:pPr>
      <w:r w:rsidRPr="0026317F">
        <w:rPr>
          <w:rFonts w:ascii="Century725 Cn BT" w:hAnsi="Century725 Cn BT"/>
          <w:b/>
          <w:bCs/>
          <w:sz w:val="36"/>
          <w:szCs w:val="36"/>
        </w:rPr>
        <w:lastRenderedPageBreak/>
        <w:t>Chapter 6: Python D</w:t>
      </w:r>
      <w:r>
        <w:rPr>
          <w:rFonts w:ascii="Century725 Cn BT" w:hAnsi="Century725 Cn BT"/>
          <w:b/>
          <w:bCs/>
          <w:sz w:val="36"/>
          <w:szCs w:val="36"/>
        </w:rPr>
        <w:t>ata Structures: Strings</w:t>
      </w:r>
    </w:p>
    <w:p w14:paraId="2A2C26F8" w14:textId="77777777" w:rsidR="00A91ABC" w:rsidRPr="0026317F" w:rsidRDefault="00A91ABC" w:rsidP="005E1206">
      <w:pPr>
        <w:pStyle w:val="Heading1"/>
      </w:pPr>
      <w:r>
        <w:t>6.</w:t>
      </w:r>
      <w:r w:rsidRPr="0026317F">
        <w:t>1. Introduction</w:t>
      </w:r>
    </w:p>
    <w:p w14:paraId="7ADFB010" w14:textId="7DD91B54" w:rsidR="00A91ABC" w:rsidRPr="0026317F" w:rsidRDefault="00A91ABC" w:rsidP="00A91ABC">
      <w:pPr>
        <w:spacing w:after="0"/>
        <w:jc w:val="both"/>
        <w:rPr>
          <w:rFonts w:ascii="Century725 Cn BT" w:hAnsi="Century725 Cn BT"/>
        </w:rPr>
      </w:pPr>
      <w:r w:rsidRPr="0026317F">
        <w:rPr>
          <w:rFonts w:ascii="Century725 Cn BT" w:hAnsi="Century725 Cn BT"/>
        </w:rPr>
        <w:t xml:space="preserve">In last session we tried out lists which are </w:t>
      </w:r>
      <w:proofErr w:type="gramStart"/>
      <w:r w:rsidRPr="0026317F">
        <w:rPr>
          <w:rFonts w:ascii="Century725 Cn BT" w:hAnsi="Century725 Cn BT"/>
        </w:rPr>
        <w:t>similar to</w:t>
      </w:r>
      <w:proofErr w:type="gramEnd"/>
      <w:r w:rsidRPr="0026317F">
        <w:rPr>
          <w:rFonts w:ascii="Century725 Cn BT" w:hAnsi="Century725 Cn BT"/>
        </w:rPr>
        <w:t xml:space="preserve"> arrays in other programming </w:t>
      </w:r>
      <w:r w:rsidR="005E1206" w:rsidRPr="0026317F">
        <w:rPr>
          <w:rFonts w:ascii="Century725 Cn BT" w:hAnsi="Century725 Cn BT"/>
        </w:rPr>
        <w:t>languages but</w:t>
      </w:r>
      <w:r w:rsidRPr="0026317F">
        <w:rPr>
          <w:rFonts w:ascii="Century725 Cn BT" w:hAnsi="Century725 Cn BT"/>
        </w:rPr>
        <w:t xml:space="preserve"> has many additional </w:t>
      </w:r>
      <w:proofErr w:type="spellStart"/>
      <w:r w:rsidRPr="0026317F">
        <w:rPr>
          <w:rFonts w:ascii="Century725 Cn BT" w:hAnsi="Century725 Cn BT"/>
        </w:rPr>
        <w:t>behaviours</w:t>
      </w:r>
      <w:proofErr w:type="spellEnd"/>
      <w:r w:rsidRPr="0026317F">
        <w:rPr>
          <w:rFonts w:ascii="Century725 Cn BT" w:hAnsi="Century725 Cn BT"/>
        </w:rPr>
        <w:t xml:space="preserve"> and features. </w:t>
      </w:r>
      <w:r w:rsidRPr="0026317F">
        <w:rPr>
          <w:rFonts w:ascii="Century725 Cn BT" w:hAnsi="Century725 Cn BT"/>
          <w:b/>
        </w:rPr>
        <w:t xml:space="preserve">Strings </w:t>
      </w:r>
      <w:r w:rsidRPr="0026317F">
        <w:rPr>
          <w:rFonts w:ascii="Century725 Cn BT" w:hAnsi="Century725 Cn BT"/>
        </w:rPr>
        <w:t>are basically like lists/arrays. They are lists/arrays of characters. While elements of lists can be changed anytime (</w:t>
      </w:r>
      <w:r w:rsidRPr="0026317F">
        <w:rPr>
          <w:rFonts w:ascii="Century725 Cn BT" w:hAnsi="Century725 Cn BT"/>
          <w:b/>
        </w:rPr>
        <w:t>mutable</w:t>
      </w:r>
      <w:r w:rsidRPr="0026317F">
        <w:rPr>
          <w:rFonts w:ascii="Century725 Cn BT" w:hAnsi="Century725 Cn BT"/>
        </w:rPr>
        <w:t xml:space="preserve">), strings are </w:t>
      </w:r>
      <w:r w:rsidRPr="0026317F">
        <w:rPr>
          <w:rFonts w:ascii="Century725 Cn BT" w:hAnsi="Century725 Cn BT"/>
          <w:b/>
        </w:rPr>
        <w:t>immutable</w:t>
      </w:r>
      <w:r w:rsidRPr="0026317F">
        <w:rPr>
          <w:rFonts w:ascii="Century725 Cn BT" w:hAnsi="Century725 Cn BT"/>
        </w:rPr>
        <w:t>, as we will soon see.</w:t>
      </w:r>
    </w:p>
    <w:p w14:paraId="727249F3" w14:textId="77777777" w:rsidR="00A91ABC" w:rsidRPr="0026317F" w:rsidRDefault="00A91ABC" w:rsidP="005E1206">
      <w:pPr>
        <w:pStyle w:val="Heading1"/>
      </w:pPr>
      <w:r w:rsidRPr="0026317F">
        <w:t xml:space="preserve">6.2. </w:t>
      </w:r>
      <w:proofErr w:type="spellStart"/>
      <w:r w:rsidRPr="0026317F">
        <w:t>Initialising</w:t>
      </w:r>
      <w:proofErr w:type="spellEnd"/>
      <w:r w:rsidRPr="0026317F">
        <w:t xml:space="preserve"> Strings</w:t>
      </w:r>
    </w:p>
    <w:p w14:paraId="258BDE19" w14:textId="77777777" w:rsidR="00A91ABC" w:rsidRPr="0026317F" w:rsidRDefault="00A91ABC" w:rsidP="00A91ABC">
      <w:pPr>
        <w:spacing w:after="0"/>
        <w:rPr>
          <w:rFonts w:ascii="Century725 Cn BT" w:hAnsi="Century725 Cn BT"/>
        </w:rPr>
      </w:pPr>
      <w:proofErr w:type="gramStart"/>
      <w:r w:rsidRPr="008665C5">
        <w:rPr>
          <w:rFonts w:ascii="Century Schoolbook" w:hAnsi="Century Schoolbook"/>
        </w:rPr>
        <w:t>input</w:t>
      </w:r>
      <w:r w:rsidRPr="0026317F">
        <w:rPr>
          <w:rFonts w:ascii="Century725 Cn BT" w:hAnsi="Century725 Cn BT"/>
        </w:rPr>
        <w:t>(</w:t>
      </w:r>
      <w:r>
        <w:rPr>
          <w:rFonts w:ascii="Century725 Cn BT" w:hAnsi="Century725 Cn BT"/>
        </w:rPr>
        <w:t xml:space="preserve"> </w:t>
      </w:r>
      <w:r w:rsidRPr="0026317F">
        <w:rPr>
          <w:rFonts w:ascii="Century725 Cn BT" w:hAnsi="Century725 Cn BT"/>
        </w:rPr>
        <w:t>)</w:t>
      </w:r>
      <w:proofErr w:type="gramEnd"/>
      <w:r w:rsidRPr="0026317F">
        <w:rPr>
          <w:rFonts w:ascii="Century725 Cn BT" w:hAnsi="Century725 Cn BT"/>
        </w:rPr>
        <w:t xml:space="preserve"> </w:t>
      </w:r>
      <w:r>
        <w:rPr>
          <w:rFonts w:ascii="Century725 Cn BT" w:hAnsi="Century725 Cn BT"/>
        </w:rPr>
        <w:t xml:space="preserve"> </w:t>
      </w:r>
      <w:r w:rsidRPr="0026317F">
        <w:rPr>
          <w:rFonts w:ascii="Century725 Cn BT" w:hAnsi="Century725 Cn BT"/>
        </w:rPr>
        <w:t xml:space="preserve">statement accepts input as string and it is therefore one way of </w:t>
      </w:r>
      <w:proofErr w:type="spellStart"/>
      <w:r w:rsidRPr="0026317F">
        <w:rPr>
          <w:rFonts w:ascii="Century725 Cn BT" w:hAnsi="Century725 Cn BT"/>
        </w:rPr>
        <w:t>intialising</w:t>
      </w:r>
      <w:proofErr w:type="spellEnd"/>
      <w:r w:rsidRPr="0026317F">
        <w:rPr>
          <w:rFonts w:ascii="Century725 Cn BT" w:hAnsi="Century725 Cn BT"/>
        </w:rPr>
        <w:t xml:space="preserve"> strings</w:t>
      </w:r>
      <w:r>
        <w:rPr>
          <w:rFonts w:ascii="Century725 Cn BT" w:hAnsi="Century725 Cn BT"/>
        </w:rPr>
        <w:t>:</w:t>
      </w:r>
    </w:p>
    <w:p w14:paraId="01D43170" w14:textId="77777777" w:rsidR="00A91ABC" w:rsidRDefault="00A91ABC" w:rsidP="00A91ABC">
      <w:pPr>
        <w:spacing w:after="0"/>
        <w:rPr>
          <w:rFonts w:ascii="Courier New" w:hAnsi="Courier New" w:cs="Courier New"/>
        </w:rPr>
      </w:pPr>
      <w:r w:rsidRPr="008665C5">
        <w:rPr>
          <w:rFonts w:ascii="Courier New" w:hAnsi="Courier New" w:cs="Courier New"/>
        </w:rPr>
        <w:t>message=</w:t>
      </w:r>
      <w:proofErr w:type="gramStart"/>
      <w:r w:rsidRPr="008665C5">
        <w:rPr>
          <w:rFonts w:ascii="Courier New" w:hAnsi="Courier New" w:cs="Courier New"/>
        </w:rPr>
        <w:t>input(</w:t>
      </w:r>
      <w:proofErr w:type="gramEnd"/>
      <w:r w:rsidRPr="008665C5">
        <w:rPr>
          <w:rFonts w:ascii="Courier New" w:hAnsi="Courier New" w:cs="Courier New"/>
        </w:rPr>
        <w:t>)</w:t>
      </w:r>
    </w:p>
    <w:tbl>
      <w:tblPr>
        <w:tblStyle w:val="TableGrid"/>
        <w:tblW w:w="0" w:type="auto"/>
        <w:tblLook w:val="04A0" w:firstRow="1" w:lastRow="0" w:firstColumn="1" w:lastColumn="0" w:noHBand="0" w:noVBand="1"/>
      </w:tblPr>
      <w:tblGrid>
        <w:gridCol w:w="3116"/>
        <w:gridCol w:w="3117"/>
        <w:gridCol w:w="3117"/>
      </w:tblGrid>
      <w:tr w:rsidR="00A91ABC" w:rsidRPr="008665C5" w14:paraId="740456A2" w14:textId="77777777" w:rsidTr="00EC4165">
        <w:tc>
          <w:tcPr>
            <w:tcW w:w="3116" w:type="dxa"/>
          </w:tcPr>
          <w:p w14:paraId="44794CAF" w14:textId="77777777" w:rsidR="00A91ABC" w:rsidRPr="00D15C17" w:rsidRDefault="00A91ABC" w:rsidP="00EC4165">
            <w:pPr>
              <w:rPr>
                <w:rFonts w:ascii="Courier New" w:hAnsi="Courier New" w:cs="Courier New"/>
                <w:sz w:val="22"/>
                <w:szCs w:val="22"/>
              </w:rPr>
            </w:pPr>
            <w:r w:rsidRPr="00D15C17">
              <w:rPr>
                <w:rFonts w:ascii="Courier New" w:hAnsi="Courier New" w:cs="Courier New"/>
                <w:sz w:val="22"/>
                <w:szCs w:val="22"/>
              </w:rPr>
              <w:t>S1='</w:t>
            </w:r>
            <w:proofErr w:type="spellStart"/>
            <w:r w:rsidRPr="00D15C17">
              <w:rPr>
                <w:rFonts w:ascii="Courier New" w:hAnsi="Courier New" w:cs="Courier New"/>
                <w:sz w:val="22"/>
                <w:szCs w:val="22"/>
              </w:rPr>
              <w:t>janaganamana</w:t>
            </w:r>
            <w:proofErr w:type="spellEnd"/>
            <w:r w:rsidRPr="00D15C17">
              <w:rPr>
                <w:rFonts w:ascii="Courier New" w:hAnsi="Courier New" w:cs="Courier New"/>
                <w:sz w:val="22"/>
                <w:szCs w:val="22"/>
              </w:rPr>
              <w:t>'</w:t>
            </w:r>
          </w:p>
          <w:p w14:paraId="7C7FBBDA" w14:textId="77777777" w:rsidR="00A91ABC" w:rsidRPr="00D15C17" w:rsidRDefault="00A91ABC" w:rsidP="00EC4165">
            <w:pPr>
              <w:spacing w:line="259" w:lineRule="auto"/>
              <w:rPr>
                <w:rFonts w:ascii="Courier New" w:hAnsi="Courier New" w:cs="Courier New"/>
                <w:sz w:val="22"/>
                <w:szCs w:val="22"/>
              </w:rPr>
            </w:pPr>
            <w:r w:rsidRPr="00D15C17">
              <w:rPr>
                <w:rFonts w:ascii="Courier New" w:hAnsi="Courier New" w:cs="Courier New"/>
                <w:sz w:val="22"/>
                <w:szCs w:val="22"/>
              </w:rPr>
              <w:t>S2='Jana Gana Mana'</w:t>
            </w:r>
          </w:p>
        </w:tc>
        <w:tc>
          <w:tcPr>
            <w:tcW w:w="6234" w:type="dxa"/>
            <w:gridSpan w:val="2"/>
          </w:tcPr>
          <w:p w14:paraId="4B5688B7" w14:textId="77777777" w:rsidR="00A91ABC" w:rsidRPr="00D15C17" w:rsidRDefault="00A91ABC" w:rsidP="00EC4165">
            <w:pPr>
              <w:rPr>
                <w:rFonts w:ascii="Courier New" w:hAnsi="Courier New" w:cs="Courier New"/>
                <w:sz w:val="22"/>
                <w:szCs w:val="22"/>
              </w:rPr>
            </w:pPr>
            <w:r w:rsidRPr="00D15C17">
              <w:rPr>
                <w:rFonts w:ascii="Courier New" w:hAnsi="Courier New" w:cs="Courier New"/>
                <w:sz w:val="22"/>
                <w:szCs w:val="22"/>
              </w:rPr>
              <w:t>alphabets='</w:t>
            </w:r>
            <w:proofErr w:type="spellStart"/>
            <w:r w:rsidRPr="00D15C17">
              <w:rPr>
                <w:rFonts w:ascii="Courier New" w:hAnsi="Courier New" w:cs="Courier New"/>
                <w:sz w:val="22"/>
                <w:szCs w:val="22"/>
              </w:rPr>
              <w:t>abcdefghijklmnopqrstuvwxyz</w:t>
            </w:r>
            <w:proofErr w:type="spellEnd"/>
            <w:r w:rsidRPr="00D15C17">
              <w:rPr>
                <w:rFonts w:ascii="Courier New" w:hAnsi="Courier New" w:cs="Courier New"/>
                <w:sz w:val="22"/>
                <w:szCs w:val="22"/>
              </w:rPr>
              <w:t>'</w:t>
            </w:r>
          </w:p>
          <w:p w14:paraId="51C7AB52" w14:textId="0CFA7070" w:rsidR="00A91ABC" w:rsidRPr="00D15C17" w:rsidRDefault="00A91ABC" w:rsidP="00EC4165">
            <w:pPr>
              <w:spacing w:line="259" w:lineRule="auto"/>
              <w:rPr>
                <w:rFonts w:ascii="Courier New" w:hAnsi="Courier New" w:cs="Courier New"/>
                <w:sz w:val="22"/>
                <w:szCs w:val="22"/>
              </w:rPr>
            </w:pPr>
          </w:p>
        </w:tc>
      </w:tr>
      <w:tr w:rsidR="00A91ABC" w:rsidRPr="008665C5" w14:paraId="5A18F0FD" w14:textId="77777777" w:rsidTr="00EC4165">
        <w:tc>
          <w:tcPr>
            <w:tcW w:w="3116" w:type="dxa"/>
          </w:tcPr>
          <w:p w14:paraId="657C69A1" w14:textId="77777777" w:rsidR="00A91ABC" w:rsidRPr="00D15C17" w:rsidRDefault="00A91ABC" w:rsidP="00EC4165">
            <w:pPr>
              <w:rPr>
                <w:rFonts w:ascii="Courier New" w:hAnsi="Courier New" w:cs="Courier New"/>
                <w:sz w:val="22"/>
                <w:szCs w:val="22"/>
              </w:rPr>
            </w:pPr>
            <w:r w:rsidRPr="00D15C17">
              <w:rPr>
                <w:rFonts w:ascii="Courier New" w:hAnsi="Courier New" w:cs="Courier New"/>
                <w:sz w:val="22"/>
                <w:szCs w:val="22"/>
              </w:rPr>
              <w:t>Digits='0123456789'</w:t>
            </w:r>
          </w:p>
          <w:p w14:paraId="70ED2B2A" w14:textId="77777777" w:rsidR="00A91ABC" w:rsidRPr="00D15C17" w:rsidRDefault="00A91ABC" w:rsidP="00EC4165">
            <w:pPr>
              <w:spacing w:line="259" w:lineRule="auto"/>
              <w:rPr>
                <w:rFonts w:ascii="Courier New" w:hAnsi="Courier New" w:cs="Courier New"/>
                <w:sz w:val="22"/>
                <w:szCs w:val="22"/>
              </w:rPr>
            </w:pPr>
            <w:r w:rsidRPr="00D15C17">
              <w:rPr>
                <w:rFonts w:ascii="Courier New" w:hAnsi="Courier New" w:cs="Courier New"/>
                <w:sz w:val="22"/>
                <w:szCs w:val="22"/>
              </w:rPr>
              <w:t>Digit='0'</w:t>
            </w:r>
          </w:p>
        </w:tc>
        <w:tc>
          <w:tcPr>
            <w:tcW w:w="3117" w:type="dxa"/>
          </w:tcPr>
          <w:p w14:paraId="559DD6C1" w14:textId="77777777" w:rsidR="00A91ABC" w:rsidRPr="00D15C17" w:rsidRDefault="00A91ABC" w:rsidP="00EC4165">
            <w:pPr>
              <w:rPr>
                <w:rFonts w:ascii="Courier New" w:hAnsi="Courier New" w:cs="Courier New"/>
                <w:sz w:val="22"/>
                <w:szCs w:val="22"/>
              </w:rPr>
            </w:pPr>
            <w:r w:rsidRPr="00D15C17">
              <w:rPr>
                <w:rFonts w:ascii="Courier New" w:hAnsi="Courier New" w:cs="Courier New"/>
                <w:sz w:val="22"/>
                <w:szCs w:val="22"/>
              </w:rPr>
              <w:t>Answer='y'</w:t>
            </w:r>
          </w:p>
          <w:p w14:paraId="2344848E" w14:textId="77777777" w:rsidR="00A91ABC" w:rsidRPr="00D15C17" w:rsidRDefault="00A91ABC" w:rsidP="00EC4165">
            <w:pPr>
              <w:spacing w:line="259" w:lineRule="auto"/>
              <w:rPr>
                <w:rFonts w:ascii="Courier New" w:hAnsi="Courier New" w:cs="Courier New"/>
                <w:sz w:val="22"/>
                <w:szCs w:val="22"/>
              </w:rPr>
            </w:pPr>
            <w:r w:rsidRPr="00D15C17">
              <w:rPr>
                <w:rFonts w:ascii="Courier New" w:hAnsi="Courier New" w:cs="Courier New"/>
                <w:sz w:val="22"/>
                <w:szCs w:val="22"/>
              </w:rPr>
              <w:t>String=''</w:t>
            </w:r>
          </w:p>
        </w:tc>
        <w:tc>
          <w:tcPr>
            <w:tcW w:w="3117" w:type="dxa"/>
          </w:tcPr>
          <w:p w14:paraId="169DF848" w14:textId="0FCC4E53" w:rsidR="00A91ABC" w:rsidRPr="00D15C17" w:rsidRDefault="00A91ABC" w:rsidP="00EC4165">
            <w:pPr>
              <w:rPr>
                <w:rFonts w:ascii="Courier New" w:hAnsi="Courier New" w:cs="Courier New"/>
                <w:sz w:val="18"/>
                <w:szCs w:val="18"/>
              </w:rPr>
            </w:pPr>
            <w:r w:rsidRPr="00D15C17">
              <w:rPr>
                <w:rFonts w:ascii="Courier New" w:hAnsi="Courier New" w:cs="Courier New"/>
                <w:sz w:val="22"/>
                <w:szCs w:val="22"/>
              </w:rPr>
              <w:t>S='''</w:t>
            </w:r>
            <w:r w:rsidR="005E1206" w:rsidRPr="005E1206">
              <w:rPr>
                <w:rFonts w:ascii="Courier New" w:hAnsi="Courier New" w:cs="Courier New"/>
                <w:sz w:val="22"/>
                <w:szCs w:val="22"/>
              </w:rPr>
              <w:t>multi line</w:t>
            </w:r>
          </w:p>
          <w:p w14:paraId="454A9A94" w14:textId="638E1D7C" w:rsidR="00A91ABC" w:rsidRPr="00D15C17" w:rsidRDefault="005E1206" w:rsidP="00EC4165">
            <w:pPr>
              <w:spacing w:line="259" w:lineRule="auto"/>
              <w:rPr>
                <w:rFonts w:ascii="Courier New" w:hAnsi="Courier New" w:cs="Courier New"/>
                <w:sz w:val="22"/>
                <w:szCs w:val="22"/>
              </w:rPr>
            </w:pPr>
            <w:r>
              <w:rPr>
                <w:rFonts w:ascii="Courier New" w:hAnsi="Courier New" w:cs="Courier New"/>
                <w:sz w:val="22"/>
                <w:szCs w:val="22"/>
              </w:rPr>
              <w:t>String?</w:t>
            </w:r>
            <w:r w:rsidR="00A91ABC" w:rsidRPr="00D15C17">
              <w:rPr>
                <w:rFonts w:ascii="Courier New" w:hAnsi="Courier New" w:cs="Courier New"/>
                <w:sz w:val="22"/>
                <w:szCs w:val="22"/>
              </w:rPr>
              <w:t>'''</w:t>
            </w:r>
          </w:p>
        </w:tc>
      </w:tr>
    </w:tbl>
    <w:p w14:paraId="09E1EFDB" w14:textId="77777777" w:rsidR="00A91ABC" w:rsidRPr="00D15C17" w:rsidRDefault="00A91ABC" w:rsidP="00A91ABC">
      <w:pPr>
        <w:spacing w:after="0"/>
        <w:jc w:val="both"/>
        <w:rPr>
          <w:rFonts w:ascii="Century725 Cn BT" w:hAnsi="Century725 Cn BT"/>
        </w:rPr>
      </w:pPr>
      <w:r w:rsidRPr="00D15C17">
        <w:rPr>
          <w:rFonts w:ascii="Century725 Cn BT" w:hAnsi="Century725 Cn BT"/>
          <w:b/>
        </w:rPr>
        <w:t xml:space="preserve">Note:  </w:t>
      </w:r>
      <w:r w:rsidRPr="00D15C17">
        <w:rPr>
          <w:rFonts w:ascii="Century725 Cn BT" w:hAnsi="Century725 Cn BT"/>
        </w:rPr>
        <w:t xml:space="preserve">single, double and triple quotes can be used to enclose strings. With triple quotes you can define strings that are spread into more than one line. </w:t>
      </w:r>
    </w:p>
    <w:p w14:paraId="3BBB6526" w14:textId="77777777" w:rsidR="00A91ABC" w:rsidRPr="0026317F" w:rsidRDefault="00A91ABC" w:rsidP="005E1206">
      <w:pPr>
        <w:pStyle w:val="Heading1"/>
      </w:pPr>
      <w:r w:rsidRPr="0026317F">
        <w:t>6.</w:t>
      </w:r>
      <w:r>
        <w:t>3. Processing S</w:t>
      </w:r>
      <w:r w:rsidRPr="0026317F">
        <w:t>trings as lists</w:t>
      </w:r>
    </w:p>
    <w:p w14:paraId="1F242C50" w14:textId="751113FE" w:rsidR="00A91ABC" w:rsidRPr="0026317F" w:rsidRDefault="00A91ABC" w:rsidP="00A91ABC">
      <w:pPr>
        <w:spacing w:after="0"/>
        <w:jc w:val="both"/>
        <w:rPr>
          <w:rFonts w:ascii="Century725 Cn BT" w:hAnsi="Century725 Cn BT"/>
        </w:rPr>
      </w:pPr>
      <w:r w:rsidRPr="0026317F">
        <w:rPr>
          <w:rFonts w:ascii="Century725 Cn BT" w:hAnsi="Century725 Cn BT"/>
        </w:rPr>
        <w:t xml:space="preserve">As already mentioned, strings are basically a list of characters. You can access each character using index, as done in lists. Characters can be referred to in two ways, using usual indices </w:t>
      </w:r>
      <w:proofErr w:type="gramStart"/>
      <w:r w:rsidR="005E1206" w:rsidRPr="0026317F">
        <w:rPr>
          <w:rFonts w:ascii="Century725 Cn BT" w:hAnsi="Century725 Cn BT"/>
        </w:rPr>
        <w:t>and</w:t>
      </w:r>
      <w:r w:rsidRPr="0026317F">
        <w:rPr>
          <w:rFonts w:ascii="Century725 Cn BT" w:hAnsi="Century725 Cn BT"/>
        </w:rPr>
        <w:t xml:space="preserve"> </w:t>
      </w:r>
      <w:r w:rsidR="005E1206">
        <w:rPr>
          <w:rFonts w:ascii="Century725 Cn BT" w:hAnsi="Century725 Cn BT"/>
        </w:rPr>
        <w:t>also</w:t>
      </w:r>
      <w:proofErr w:type="gramEnd"/>
      <w:r w:rsidR="005E1206">
        <w:rPr>
          <w:rFonts w:ascii="Century725 Cn BT" w:hAnsi="Century725 Cn BT"/>
        </w:rPr>
        <w:t xml:space="preserve"> </w:t>
      </w:r>
      <w:r w:rsidRPr="0026317F">
        <w:rPr>
          <w:rFonts w:ascii="Century725 Cn BT" w:hAnsi="Century725 Cn BT"/>
        </w:rPr>
        <w:t xml:space="preserve">negative indices. For the </w:t>
      </w:r>
      <w:proofErr w:type="gramStart"/>
      <w:r w:rsidRPr="0026317F">
        <w:rPr>
          <w:rFonts w:ascii="Century725 Cn BT" w:hAnsi="Century725 Cn BT"/>
        </w:rPr>
        <w:t xml:space="preserve">string  </w:t>
      </w:r>
      <w:r w:rsidRPr="0026317F">
        <w:rPr>
          <w:rFonts w:ascii="Courier New" w:hAnsi="Courier New" w:cs="Courier New"/>
        </w:rPr>
        <w:t>x=”</w:t>
      </w:r>
      <w:proofErr w:type="spellStart"/>
      <w:r w:rsidRPr="0026317F">
        <w:rPr>
          <w:rFonts w:ascii="Courier New" w:hAnsi="Courier New" w:cs="Courier New"/>
        </w:rPr>
        <w:t>janaganamana</w:t>
      </w:r>
      <w:proofErr w:type="spellEnd"/>
      <w:proofErr w:type="gramEnd"/>
      <w:r w:rsidRPr="0026317F">
        <w:rPr>
          <w:rFonts w:ascii="Courier New" w:hAnsi="Courier New" w:cs="Courier New"/>
        </w:rPr>
        <w:t>”,</w:t>
      </w:r>
      <w:r w:rsidRPr="0026317F">
        <w:rPr>
          <w:rFonts w:ascii="Century725 Cn BT" w:hAnsi="Century725 Cn BT" w:cs="Courier New"/>
        </w:rPr>
        <w:t xml:space="preserve"> this is shown below</w:t>
      </w:r>
    </w:p>
    <w:tbl>
      <w:tblPr>
        <w:tblStyle w:val="TableGrid"/>
        <w:tblW w:w="0" w:type="auto"/>
        <w:tblLook w:val="04A0" w:firstRow="1" w:lastRow="0" w:firstColumn="1" w:lastColumn="0" w:noHBand="0" w:noVBand="1"/>
      </w:tblPr>
      <w:tblGrid>
        <w:gridCol w:w="780"/>
        <w:gridCol w:w="780"/>
        <w:gridCol w:w="779"/>
        <w:gridCol w:w="779"/>
        <w:gridCol w:w="779"/>
        <w:gridCol w:w="779"/>
        <w:gridCol w:w="779"/>
        <w:gridCol w:w="779"/>
        <w:gridCol w:w="779"/>
        <w:gridCol w:w="779"/>
        <w:gridCol w:w="779"/>
        <w:gridCol w:w="779"/>
      </w:tblGrid>
      <w:tr w:rsidR="00A91ABC" w:rsidRPr="008665C5" w14:paraId="100077B8" w14:textId="77777777" w:rsidTr="00EC4165">
        <w:tc>
          <w:tcPr>
            <w:tcW w:w="780" w:type="dxa"/>
          </w:tcPr>
          <w:p w14:paraId="49C4B3CE" w14:textId="77777777" w:rsidR="00A91ABC" w:rsidRPr="008665C5" w:rsidRDefault="00A91ABC" w:rsidP="00EC4165">
            <w:pPr>
              <w:spacing w:line="259" w:lineRule="auto"/>
              <w:rPr>
                <w:rFonts w:ascii="Courier New" w:hAnsi="Courier New" w:cs="Courier New"/>
                <w:sz w:val="22"/>
                <w:szCs w:val="22"/>
              </w:rPr>
            </w:pPr>
            <w:r w:rsidRPr="008665C5">
              <w:rPr>
                <w:rFonts w:ascii="Courier New" w:hAnsi="Courier New" w:cs="Courier New"/>
                <w:sz w:val="22"/>
                <w:szCs w:val="22"/>
              </w:rPr>
              <w:t>j</w:t>
            </w:r>
          </w:p>
        </w:tc>
        <w:tc>
          <w:tcPr>
            <w:tcW w:w="780" w:type="dxa"/>
          </w:tcPr>
          <w:p w14:paraId="1A32CF43" w14:textId="77777777" w:rsidR="00A91ABC" w:rsidRPr="008665C5" w:rsidRDefault="00A91ABC" w:rsidP="00EC4165">
            <w:pPr>
              <w:spacing w:line="259" w:lineRule="auto"/>
              <w:rPr>
                <w:rFonts w:ascii="Courier New" w:hAnsi="Courier New" w:cs="Courier New"/>
                <w:sz w:val="22"/>
                <w:szCs w:val="22"/>
              </w:rPr>
            </w:pPr>
            <w:r w:rsidRPr="008665C5">
              <w:rPr>
                <w:rFonts w:ascii="Courier New" w:hAnsi="Courier New" w:cs="Courier New"/>
                <w:sz w:val="22"/>
                <w:szCs w:val="22"/>
              </w:rPr>
              <w:t>a</w:t>
            </w:r>
          </w:p>
        </w:tc>
        <w:tc>
          <w:tcPr>
            <w:tcW w:w="779" w:type="dxa"/>
          </w:tcPr>
          <w:p w14:paraId="2A46069F" w14:textId="77777777" w:rsidR="00A91ABC" w:rsidRPr="008665C5" w:rsidRDefault="00A91ABC" w:rsidP="00EC4165">
            <w:pPr>
              <w:spacing w:line="259" w:lineRule="auto"/>
              <w:rPr>
                <w:rFonts w:ascii="Courier New" w:hAnsi="Courier New" w:cs="Courier New"/>
                <w:sz w:val="22"/>
                <w:szCs w:val="22"/>
              </w:rPr>
            </w:pPr>
            <w:r w:rsidRPr="008665C5">
              <w:rPr>
                <w:rFonts w:ascii="Courier New" w:hAnsi="Courier New" w:cs="Courier New"/>
                <w:sz w:val="22"/>
                <w:szCs w:val="22"/>
              </w:rPr>
              <w:t>n</w:t>
            </w:r>
          </w:p>
        </w:tc>
        <w:tc>
          <w:tcPr>
            <w:tcW w:w="779" w:type="dxa"/>
          </w:tcPr>
          <w:p w14:paraId="5B78CDF6" w14:textId="77777777" w:rsidR="00A91ABC" w:rsidRPr="008665C5" w:rsidRDefault="00A91ABC" w:rsidP="00EC4165">
            <w:pPr>
              <w:spacing w:line="259" w:lineRule="auto"/>
              <w:rPr>
                <w:rFonts w:ascii="Courier New" w:hAnsi="Courier New" w:cs="Courier New"/>
                <w:sz w:val="22"/>
                <w:szCs w:val="22"/>
              </w:rPr>
            </w:pPr>
            <w:r w:rsidRPr="008665C5">
              <w:rPr>
                <w:rFonts w:ascii="Courier New" w:hAnsi="Courier New" w:cs="Courier New"/>
                <w:sz w:val="22"/>
                <w:szCs w:val="22"/>
              </w:rPr>
              <w:t>a</w:t>
            </w:r>
          </w:p>
        </w:tc>
        <w:tc>
          <w:tcPr>
            <w:tcW w:w="779" w:type="dxa"/>
          </w:tcPr>
          <w:p w14:paraId="44824C28" w14:textId="77777777" w:rsidR="00A91ABC" w:rsidRPr="008665C5" w:rsidRDefault="00A91ABC" w:rsidP="00EC4165">
            <w:pPr>
              <w:spacing w:line="259" w:lineRule="auto"/>
              <w:rPr>
                <w:rFonts w:ascii="Courier New" w:hAnsi="Courier New" w:cs="Courier New"/>
                <w:sz w:val="22"/>
                <w:szCs w:val="22"/>
              </w:rPr>
            </w:pPr>
            <w:r w:rsidRPr="008665C5">
              <w:rPr>
                <w:rFonts w:ascii="Courier New" w:hAnsi="Courier New" w:cs="Courier New"/>
                <w:sz w:val="22"/>
                <w:szCs w:val="22"/>
              </w:rPr>
              <w:t>g</w:t>
            </w:r>
          </w:p>
        </w:tc>
        <w:tc>
          <w:tcPr>
            <w:tcW w:w="779" w:type="dxa"/>
          </w:tcPr>
          <w:p w14:paraId="55B062B0" w14:textId="77777777" w:rsidR="00A91ABC" w:rsidRPr="008665C5" w:rsidRDefault="00A91ABC" w:rsidP="00EC4165">
            <w:pPr>
              <w:spacing w:line="259" w:lineRule="auto"/>
              <w:rPr>
                <w:rFonts w:ascii="Courier New" w:hAnsi="Courier New" w:cs="Courier New"/>
                <w:sz w:val="22"/>
                <w:szCs w:val="22"/>
              </w:rPr>
            </w:pPr>
            <w:r w:rsidRPr="008665C5">
              <w:rPr>
                <w:rFonts w:ascii="Courier New" w:hAnsi="Courier New" w:cs="Courier New"/>
                <w:sz w:val="22"/>
                <w:szCs w:val="22"/>
              </w:rPr>
              <w:t>a</w:t>
            </w:r>
          </w:p>
        </w:tc>
        <w:tc>
          <w:tcPr>
            <w:tcW w:w="779" w:type="dxa"/>
          </w:tcPr>
          <w:p w14:paraId="6AC6D0B4" w14:textId="77777777" w:rsidR="00A91ABC" w:rsidRPr="008665C5" w:rsidRDefault="00A91ABC" w:rsidP="00EC4165">
            <w:pPr>
              <w:spacing w:line="259" w:lineRule="auto"/>
              <w:rPr>
                <w:rFonts w:ascii="Courier New" w:hAnsi="Courier New" w:cs="Courier New"/>
                <w:sz w:val="22"/>
                <w:szCs w:val="22"/>
              </w:rPr>
            </w:pPr>
            <w:r w:rsidRPr="008665C5">
              <w:rPr>
                <w:rFonts w:ascii="Courier New" w:hAnsi="Courier New" w:cs="Courier New"/>
                <w:sz w:val="22"/>
                <w:szCs w:val="22"/>
              </w:rPr>
              <w:t>n</w:t>
            </w:r>
          </w:p>
        </w:tc>
        <w:tc>
          <w:tcPr>
            <w:tcW w:w="779" w:type="dxa"/>
          </w:tcPr>
          <w:p w14:paraId="68417044" w14:textId="77777777" w:rsidR="00A91ABC" w:rsidRPr="008665C5" w:rsidRDefault="00A91ABC" w:rsidP="00EC4165">
            <w:pPr>
              <w:spacing w:line="259" w:lineRule="auto"/>
              <w:rPr>
                <w:rFonts w:ascii="Courier New" w:hAnsi="Courier New" w:cs="Courier New"/>
                <w:sz w:val="22"/>
                <w:szCs w:val="22"/>
              </w:rPr>
            </w:pPr>
            <w:r w:rsidRPr="008665C5">
              <w:rPr>
                <w:rFonts w:ascii="Courier New" w:hAnsi="Courier New" w:cs="Courier New"/>
                <w:sz w:val="22"/>
                <w:szCs w:val="22"/>
              </w:rPr>
              <w:t>a</w:t>
            </w:r>
          </w:p>
        </w:tc>
        <w:tc>
          <w:tcPr>
            <w:tcW w:w="779" w:type="dxa"/>
          </w:tcPr>
          <w:p w14:paraId="317CC9AE" w14:textId="77777777" w:rsidR="00A91ABC" w:rsidRPr="008665C5" w:rsidRDefault="00A91ABC" w:rsidP="00EC4165">
            <w:pPr>
              <w:spacing w:line="259" w:lineRule="auto"/>
              <w:rPr>
                <w:rFonts w:ascii="Courier New" w:hAnsi="Courier New" w:cs="Courier New"/>
                <w:sz w:val="22"/>
                <w:szCs w:val="22"/>
              </w:rPr>
            </w:pPr>
            <w:r w:rsidRPr="008665C5">
              <w:rPr>
                <w:rFonts w:ascii="Courier New" w:hAnsi="Courier New" w:cs="Courier New"/>
                <w:sz w:val="22"/>
                <w:szCs w:val="22"/>
              </w:rPr>
              <w:t xml:space="preserve">m </w:t>
            </w:r>
          </w:p>
        </w:tc>
        <w:tc>
          <w:tcPr>
            <w:tcW w:w="779" w:type="dxa"/>
          </w:tcPr>
          <w:p w14:paraId="1B51DE0C" w14:textId="77777777" w:rsidR="00A91ABC" w:rsidRPr="008665C5" w:rsidRDefault="00A91ABC" w:rsidP="00EC4165">
            <w:pPr>
              <w:spacing w:line="259" w:lineRule="auto"/>
              <w:rPr>
                <w:rFonts w:ascii="Courier New" w:hAnsi="Courier New" w:cs="Courier New"/>
                <w:sz w:val="22"/>
                <w:szCs w:val="22"/>
              </w:rPr>
            </w:pPr>
            <w:r w:rsidRPr="008665C5">
              <w:rPr>
                <w:rFonts w:ascii="Courier New" w:hAnsi="Courier New" w:cs="Courier New"/>
                <w:sz w:val="22"/>
                <w:szCs w:val="22"/>
              </w:rPr>
              <w:t>a</w:t>
            </w:r>
          </w:p>
        </w:tc>
        <w:tc>
          <w:tcPr>
            <w:tcW w:w="779" w:type="dxa"/>
          </w:tcPr>
          <w:p w14:paraId="2EC030ED" w14:textId="77777777" w:rsidR="00A91ABC" w:rsidRPr="008665C5" w:rsidRDefault="00A91ABC" w:rsidP="00EC4165">
            <w:pPr>
              <w:spacing w:line="259" w:lineRule="auto"/>
              <w:rPr>
                <w:rFonts w:ascii="Courier New" w:hAnsi="Courier New" w:cs="Courier New"/>
                <w:sz w:val="22"/>
                <w:szCs w:val="22"/>
              </w:rPr>
            </w:pPr>
            <w:r w:rsidRPr="008665C5">
              <w:rPr>
                <w:rFonts w:ascii="Courier New" w:hAnsi="Courier New" w:cs="Courier New"/>
                <w:sz w:val="22"/>
                <w:szCs w:val="22"/>
              </w:rPr>
              <w:t>n</w:t>
            </w:r>
          </w:p>
        </w:tc>
        <w:tc>
          <w:tcPr>
            <w:tcW w:w="779" w:type="dxa"/>
          </w:tcPr>
          <w:p w14:paraId="1E21C147" w14:textId="77777777" w:rsidR="00A91ABC" w:rsidRPr="008665C5" w:rsidRDefault="00A91ABC" w:rsidP="00EC4165">
            <w:pPr>
              <w:spacing w:line="259" w:lineRule="auto"/>
              <w:rPr>
                <w:rFonts w:ascii="Courier New" w:hAnsi="Courier New" w:cs="Courier New"/>
                <w:sz w:val="22"/>
                <w:szCs w:val="22"/>
              </w:rPr>
            </w:pPr>
            <w:r w:rsidRPr="008665C5">
              <w:rPr>
                <w:rFonts w:ascii="Courier New" w:hAnsi="Courier New" w:cs="Courier New"/>
                <w:sz w:val="22"/>
                <w:szCs w:val="22"/>
              </w:rPr>
              <w:t>a</w:t>
            </w:r>
          </w:p>
        </w:tc>
      </w:tr>
      <w:tr w:rsidR="00A91ABC" w:rsidRPr="008665C5" w14:paraId="14FF0F50" w14:textId="77777777" w:rsidTr="00EC4165">
        <w:tc>
          <w:tcPr>
            <w:tcW w:w="780" w:type="dxa"/>
          </w:tcPr>
          <w:p w14:paraId="7CFD86C9" w14:textId="77777777" w:rsidR="00A91ABC" w:rsidRPr="008665C5" w:rsidRDefault="00A91ABC" w:rsidP="00EC4165">
            <w:pPr>
              <w:spacing w:line="259" w:lineRule="auto"/>
              <w:rPr>
                <w:rFonts w:ascii="Courier New" w:hAnsi="Courier New" w:cs="Courier New"/>
                <w:sz w:val="22"/>
                <w:szCs w:val="22"/>
              </w:rPr>
            </w:pPr>
            <w:r w:rsidRPr="008665C5">
              <w:rPr>
                <w:rFonts w:ascii="Courier New" w:hAnsi="Courier New" w:cs="Courier New"/>
                <w:sz w:val="22"/>
                <w:szCs w:val="22"/>
              </w:rPr>
              <w:t>x[ ]</w:t>
            </w:r>
          </w:p>
        </w:tc>
        <w:tc>
          <w:tcPr>
            <w:tcW w:w="780" w:type="dxa"/>
          </w:tcPr>
          <w:p w14:paraId="2528CF06" w14:textId="77777777" w:rsidR="00A91ABC" w:rsidRPr="008665C5" w:rsidRDefault="00A91ABC" w:rsidP="00EC4165">
            <w:pPr>
              <w:rPr>
                <w:rFonts w:ascii="Courier New" w:hAnsi="Courier New" w:cs="Courier New"/>
                <w:sz w:val="22"/>
                <w:szCs w:val="22"/>
              </w:rPr>
            </w:pPr>
            <w:r w:rsidRPr="008665C5">
              <w:rPr>
                <w:rFonts w:ascii="Courier New" w:hAnsi="Courier New" w:cs="Courier New"/>
                <w:sz w:val="22"/>
                <w:szCs w:val="22"/>
              </w:rPr>
              <w:t>x[ ]</w:t>
            </w:r>
          </w:p>
        </w:tc>
        <w:tc>
          <w:tcPr>
            <w:tcW w:w="779" w:type="dxa"/>
          </w:tcPr>
          <w:p w14:paraId="299AD25A" w14:textId="77777777" w:rsidR="00A91ABC" w:rsidRPr="008665C5" w:rsidRDefault="00A91ABC" w:rsidP="00EC4165">
            <w:pPr>
              <w:rPr>
                <w:rFonts w:ascii="Courier New" w:hAnsi="Courier New" w:cs="Courier New"/>
                <w:sz w:val="22"/>
                <w:szCs w:val="22"/>
              </w:rPr>
            </w:pPr>
            <w:r w:rsidRPr="008665C5">
              <w:rPr>
                <w:rFonts w:ascii="Courier New" w:hAnsi="Courier New" w:cs="Courier New"/>
                <w:sz w:val="22"/>
                <w:szCs w:val="22"/>
              </w:rPr>
              <w:t>x[ ]</w:t>
            </w:r>
          </w:p>
        </w:tc>
        <w:tc>
          <w:tcPr>
            <w:tcW w:w="779" w:type="dxa"/>
          </w:tcPr>
          <w:p w14:paraId="338490E0" w14:textId="77777777" w:rsidR="00A91ABC" w:rsidRPr="008665C5" w:rsidRDefault="00A91ABC" w:rsidP="00EC4165">
            <w:pPr>
              <w:rPr>
                <w:rFonts w:ascii="Courier New" w:hAnsi="Courier New" w:cs="Courier New"/>
                <w:sz w:val="22"/>
                <w:szCs w:val="22"/>
              </w:rPr>
            </w:pPr>
            <w:r w:rsidRPr="008665C5">
              <w:rPr>
                <w:rFonts w:ascii="Courier New" w:hAnsi="Courier New" w:cs="Courier New"/>
                <w:sz w:val="22"/>
                <w:szCs w:val="22"/>
              </w:rPr>
              <w:t>x[ ]</w:t>
            </w:r>
          </w:p>
        </w:tc>
        <w:tc>
          <w:tcPr>
            <w:tcW w:w="779" w:type="dxa"/>
          </w:tcPr>
          <w:p w14:paraId="7FB6B478" w14:textId="77777777" w:rsidR="00A91ABC" w:rsidRPr="008665C5" w:rsidRDefault="00A91ABC" w:rsidP="00EC4165">
            <w:pPr>
              <w:rPr>
                <w:rFonts w:ascii="Courier New" w:hAnsi="Courier New" w:cs="Courier New"/>
                <w:sz w:val="22"/>
                <w:szCs w:val="22"/>
              </w:rPr>
            </w:pPr>
            <w:r w:rsidRPr="008665C5">
              <w:rPr>
                <w:rFonts w:ascii="Courier New" w:hAnsi="Courier New" w:cs="Courier New"/>
                <w:sz w:val="22"/>
                <w:szCs w:val="22"/>
              </w:rPr>
              <w:t>x[ ]</w:t>
            </w:r>
          </w:p>
        </w:tc>
        <w:tc>
          <w:tcPr>
            <w:tcW w:w="779" w:type="dxa"/>
          </w:tcPr>
          <w:p w14:paraId="1F364A4B" w14:textId="77777777" w:rsidR="00A91ABC" w:rsidRPr="008665C5" w:rsidRDefault="00A91ABC" w:rsidP="00EC4165">
            <w:pPr>
              <w:rPr>
                <w:rFonts w:ascii="Courier New" w:hAnsi="Courier New" w:cs="Courier New"/>
                <w:sz w:val="22"/>
                <w:szCs w:val="22"/>
              </w:rPr>
            </w:pPr>
            <w:r w:rsidRPr="008665C5">
              <w:rPr>
                <w:rFonts w:ascii="Courier New" w:hAnsi="Courier New" w:cs="Courier New"/>
                <w:sz w:val="22"/>
                <w:szCs w:val="22"/>
              </w:rPr>
              <w:t>x[ ]</w:t>
            </w:r>
          </w:p>
        </w:tc>
        <w:tc>
          <w:tcPr>
            <w:tcW w:w="779" w:type="dxa"/>
          </w:tcPr>
          <w:p w14:paraId="00CCEBE7" w14:textId="77777777" w:rsidR="00A91ABC" w:rsidRPr="008665C5" w:rsidRDefault="00A91ABC" w:rsidP="00EC4165">
            <w:pPr>
              <w:rPr>
                <w:rFonts w:ascii="Courier New" w:hAnsi="Courier New" w:cs="Courier New"/>
                <w:sz w:val="22"/>
                <w:szCs w:val="22"/>
              </w:rPr>
            </w:pPr>
            <w:r w:rsidRPr="008665C5">
              <w:rPr>
                <w:rFonts w:ascii="Courier New" w:hAnsi="Courier New" w:cs="Courier New"/>
                <w:sz w:val="22"/>
                <w:szCs w:val="22"/>
              </w:rPr>
              <w:t>x[ ]</w:t>
            </w:r>
          </w:p>
        </w:tc>
        <w:tc>
          <w:tcPr>
            <w:tcW w:w="779" w:type="dxa"/>
          </w:tcPr>
          <w:p w14:paraId="5082A96D" w14:textId="77777777" w:rsidR="00A91ABC" w:rsidRPr="008665C5" w:rsidRDefault="00A91ABC" w:rsidP="00EC4165">
            <w:pPr>
              <w:rPr>
                <w:rFonts w:ascii="Courier New" w:hAnsi="Courier New" w:cs="Courier New"/>
                <w:sz w:val="22"/>
                <w:szCs w:val="22"/>
              </w:rPr>
            </w:pPr>
            <w:r w:rsidRPr="008665C5">
              <w:rPr>
                <w:rFonts w:ascii="Courier New" w:hAnsi="Courier New" w:cs="Courier New"/>
                <w:sz w:val="22"/>
                <w:szCs w:val="22"/>
              </w:rPr>
              <w:t>x[ ]</w:t>
            </w:r>
          </w:p>
        </w:tc>
        <w:tc>
          <w:tcPr>
            <w:tcW w:w="779" w:type="dxa"/>
          </w:tcPr>
          <w:p w14:paraId="3FAA9064" w14:textId="77777777" w:rsidR="00A91ABC" w:rsidRPr="008665C5" w:rsidRDefault="00A91ABC" w:rsidP="00EC4165">
            <w:pPr>
              <w:rPr>
                <w:rFonts w:ascii="Courier New" w:hAnsi="Courier New" w:cs="Courier New"/>
                <w:sz w:val="22"/>
                <w:szCs w:val="22"/>
              </w:rPr>
            </w:pPr>
            <w:r w:rsidRPr="008665C5">
              <w:rPr>
                <w:rFonts w:ascii="Courier New" w:hAnsi="Courier New" w:cs="Courier New"/>
                <w:sz w:val="22"/>
                <w:szCs w:val="22"/>
              </w:rPr>
              <w:t>x[ ]</w:t>
            </w:r>
          </w:p>
        </w:tc>
        <w:tc>
          <w:tcPr>
            <w:tcW w:w="779" w:type="dxa"/>
          </w:tcPr>
          <w:p w14:paraId="0D7230CF" w14:textId="77777777" w:rsidR="00A91ABC" w:rsidRPr="008665C5" w:rsidRDefault="00A91ABC" w:rsidP="00EC4165">
            <w:pPr>
              <w:rPr>
                <w:rFonts w:ascii="Courier New" w:hAnsi="Courier New" w:cs="Courier New"/>
                <w:sz w:val="22"/>
                <w:szCs w:val="22"/>
              </w:rPr>
            </w:pPr>
            <w:r w:rsidRPr="008665C5">
              <w:rPr>
                <w:rFonts w:ascii="Courier New" w:hAnsi="Courier New" w:cs="Courier New"/>
                <w:sz w:val="22"/>
                <w:szCs w:val="22"/>
              </w:rPr>
              <w:t>x[ ]</w:t>
            </w:r>
          </w:p>
        </w:tc>
        <w:tc>
          <w:tcPr>
            <w:tcW w:w="779" w:type="dxa"/>
          </w:tcPr>
          <w:p w14:paraId="70C73EED" w14:textId="77777777" w:rsidR="00A91ABC" w:rsidRPr="008665C5" w:rsidRDefault="00A91ABC" w:rsidP="00EC4165">
            <w:pPr>
              <w:rPr>
                <w:rFonts w:ascii="Courier New" w:hAnsi="Courier New" w:cs="Courier New"/>
                <w:sz w:val="22"/>
                <w:szCs w:val="22"/>
              </w:rPr>
            </w:pPr>
            <w:r w:rsidRPr="008665C5">
              <w:rPr>
                <w:rFonts w:ascii="Courier New" w:hAnsi="Courier New" w:cs="Courier New"/>
                <w:sz w:val="22"/>
                <w:szCs w:val="22"/>
              </w:rPr>
              <w:t>x[ ]</w:t>
            </w:r>
          </w:p>
        </w:tc>
        <w:tc>
          <w:tcPr>
            <w:tcW w:w="779" w:type="dxa"/>
          </w:tcPr>
          <w:p w14:paraId="26C6001D" w14:textId="77777777" w:rsidR="00A91ABC" w:rsidRPr="008665C5" w:rsidRDefault="00A91ABC" w:rsidP="00EC4165">
            <w:pPr>
              <w:rPr>
                <w:rFonts w:ascii="Courier New" w:hAnsi="Courier New" w:cs="Courier New"/>
                <w:sz w:val="22"/>
                <w:szCs w:val="22"/>
              </w:rPr>
            </w:pPr>
            <w:r w:rsidRPr="008665C5">
              <w:rPr>
                <w:rFonts w:ascii="Courier New" w:hAnsi="Courier New" w:cs="Courier New"/>
                <w:sz w:val="22"/>
                <w:szCs w:val="22"/>
              </w:rPr>
              <w:t>x[ ]</w:t>
            </w:r>
          </w:p>
        </w:tc>
      </w:tr>
      <w:tr w:rsidR="00A91ABC" w:rsidRPr="008665C5" w14:paraId="02CCFC0B" w14:textId="77777777" w:rsidTr="00EC4165">
        <w:tc>
          <w:tcPr>
            <w:tcW w:w="780" w:type="dxa"/>
          </w:tcPr>
          <w:p w14:paraId="17FB1B13" w14:textId="77777777" w:rsidR="00A91ABC" w:rsidRPr="008665C5" w:rsidRDefault="00A91ABC" w:rsidP="00EC4165">
            <w:pPr>
              <w:spacing w:line="259" w:lineRule="auto"/>
              <w:rPr>
                <w:rFonts w:ascii="Courier New" w:hAnsi="Courier New" w:cs="Courier New"/>
                <w:sz w:val="22"/>
                <w:szCs w:val="22"/>
              </w:rPr>
            </w:pPr>
            <w:r w:rsidRPr="008665C5">
              <w:rPr>
                <w:rFonts w:ascii="Courier New" w:hAnsi="Courier New" w:cs="Courier New"/>
                <w:sz w:val="22"/>
                <w:szCs w:val="22"/>
              </w:rPr>
              <w:t>x[ ]</w:t>
            </w:r>
          </w:p>
        </w:tc>
        <w:tc>
          <w:tcPr>
            <w:tcW w:w="780" w:type="dxa"/>
          </w:tcPr>
          <w:p w14:paraId="174A656C" w14:textId="77777777" w:rsidR="00A91ABC" w:rsidRPr="008665C5" w:rsidRDefault="00A91ABC" w:rsidP="00EC4165">
            <w:pPr>
              <w:rPr>
                <w:rFonts w:ascii="Courier New" w:hAnsi="Courier New" w:cs="Courier New"/>
                <w:sz w:val="22"/>
                <w:szCs w:val="22"/>
              </w:rPr>
            </w:pPr>
            <w:r w:rsidRPr="008665C5">
              <w:rPr>
                <w:rFonts w:ascii="Courier New" w:hAnsi="Courier New" w:cs="Courier New"/>
                <w:sz w:val="22"/>
                <w:szCs w:val="22"/>
              </w:rPr>
              <w:t>x[ ]</w:t>
            </w:r>
          </w:p>
        </w:tc>
        <w:tc>
          <w:tcPr>
            <w:tcW w:w="779" w:type="dxa"/>
          </w:tcPr>
          <w:p w14:paraId="1C219895" w14:textId="77777777" w:rsidR="00A91ABC" w:rsidRPr="008665C5" w:rsidRDefault="00A91ABC" w:rsidP="00EC4165">
            <w:pPr>
              <w:rPr>
                <w:rFonts w:ascii="Courier New" w:hAnsi="Courier New" w:cs="Courier New"/>
                <w:sz w:val="22"/>
                <w:szCs w:val="22"/>
              </w:rPr>
            </w:pPr>
            <w:r w:rsidRPr="008665C5">
              <w:rPr>
                <w:rFonts w:ascii="Courier New" w:hAnsi="Courier New" w:cs="Courier New"/>
                <w:sz w:val="22"/>
                <w:szCs w:val="22"/>
              </w:rPr>
              <w:t>x[ ]</w:t>
            </w:r>
          </w:p>
        </w:tc>
        <w:tc>
          <w:tcPr>
            <w:tcW w:w="779" w:type="dxa"/>
          </w:tcPr>
          <w:p w14:paraId="4FE75662" w14:textId="77777777" w:rsidR="00A91ABC" w:rsidRPr="008665C5" w:rsidRDefault="00A91ABC" w:rsidP="00EC4165">
            <w:pPr>
              <w:rPr>
                <w:rFonts w:ascii="Courier New" w:hAnsi="Courier New" w:cs="Courier New"/>
                <w:sz w:val="22"/>
                <w:szCs w:val="22"/>
              </w:rPr>
            </w:pPr>
            <w:r w:rsidRPr="008665C5">
              <w:rPr>
                <w:rFonts w:ascii="Courier New" w:hAnsi="Courier New" w:cs="Courier New"/>
                <w:sz w:val="22"/>
                <w:szCs w:val="22"/>
              </w:rPr>
              <w:t>x[ ]</w:t>
            </w:r>
          </w:p>
        </w:tc>
        <w:tc>
          <w:tcPr>
            <w:tcW w:w="779" w:type="dxa"/>
          </w:tcPr>
          <w:p w14:paraId="78E9C7AA" w14:textId="77777777" w:rsidR="00A91ABC" w:rsidRPr="008665C5" w:rsidRDefault="00A91ABC" w:rsidP="00EC4165">
            <w:pPr>
              <w:rPr>
                <w:rFonts w:ascii="Courier New" w:hAnsi="Courier New" w:cs="Courier New"/>
                <w:sz w:val="22"/>
                <w:szCs w:val="22"/>
              </w:rPr>
            </w:pPr>
            <w:r w:rsidRPr="008665C5">
              <w:rPr>
                <w:rFonts w:ascii="Courier New" w:hAnsi="Courier New" w:cs="Courier New"/>
                <w:sz w:val="22"/>
                <w:szCs w:val="22"/>
              </w:rPr>
              <w:t>x[ ]</w:t>
            </w:r>
          </w:p>
        </w:tc>
        <w:tc>
          <w:tcPr>
            <w:tcW w:w="779" w:type="dxa"/>
          </w:tcPr>
          <w:p w14:paraId="3B9DAB56" w14:textId="77777777" w:rsidR="00A91ABC" w:rsidRPr="008665C5" w:rsidRDefault="00A91ABC" w:rsidP="00EC4165">
            <w:pPr>
              <w:rPr>
                <w:rFonts w:ascii="Courier New" w:hAnsi="Courier New" w:cs="Courier New"/>
                <w:sz w:val="22"/>
                <w:szCs w:val="22"/>
              </w:rPr>
            </w:pPr>
            <w:r w:rsidRPr="008665C5">
              <w:rPr>
                <w:rFonts w:ascii="Courier New" w:hAnsi="Courier New" w:cs="Courier New"/>
                <w:sz w:val="22"/>
                <w:szCs w:val="22"/>
              </w:rPr>
              <w:t>x[ ]</w:t>
            </w:r>
          </w:p>
        </w:tc>
        <w:tc>
          <w:tcPr>
            <w:tcW w:w="779" w:type="dxa"/>
          </w:tcPr>
          <w:p w14:paraId="2AC2CF58" w14:textId="77777777" w:rsidR="00A91ABC" w:rsidRPr="008665C5" w:rsidRDefault="00A91ABC" w:rsidP="00EC4165">
            <w:pPr>
              <w:rPr>
                <w:rFonts w:ascii="Courier New" w:hAnsi="Courier New" w:cs="Courier New"/>
                <w:sz w:val="22"/>
                <w:szCs w:val="22"/>
              </w:rPr>
            </w:pPr>
            <w:r w:rsidRPr="008665C5">
              <w:rPr>
                <w:rFonts w:ascii="Courier New" w:hAnsi="Courier New" w:cs="Courier New"/>
                <w:sz w:val="22"/>
                <w:szCs w:val="22"/>
              </w:rPr>
              <w:t>x[ ]</w:t>
            </w:r>
          </w:p>
        </w:tc>
        <w:tc>
          <w:tcPr>
            <w:tcW w:w="779" w:type="dxa"/>
          </w:tcPr>
          <w:p w14:paraId="0E99394A" w14:textId="77777777" w:rsidR="00A91ABC" w:rsidRPr="008665C5" w:rsidRDefault="00A91ABC" w:rsidP="00EC4165">
            <w:pPr>
              <w:rPr>
                <w:rFonts w:ascii="Courier New" w:hAnsi="Courier New" w:cs="Courier New"/>
                <w:sz w:val="22"/>
                <w:szCs w:val="22"/>
              </w:rPr>
            </w:pPr>
            <w:r w:rsidRPr="008665C5">
              <w:rPr>
                <w:rFonts w:ascii="Courier New" w:hAnsi="Courier New" w:cs="Courier New"/>
                <w:sz w:val="22"/>
                <w:szCs w:val="22"/>
              </w:rPr>
              <w:t>x[ ]</w:t>
            </w:r>
          </w:p>
        </w:tc>
        <w:tc>
          <w:tcPr>
            <w:tcW w:w="779" w:type="dxa"/>
          </w:tcPr>
          <w:p w14:paraId="273788F4" w14:textId="77777777" w:rsidR="00A91ABC" w:rsidRPr="008665C5" w:rsidRDefault="00A91ABC" w:rsidP="00EC4165">
            <w:pPr>
              <w:rPr>
                <w:rFonts w:ascii="Courier New" w:hAnsi="Courier New" w:cs="Courier New"/>
                <w:sz w:val="22"/>
                <w:szCs w:val="22"/>
              </w:rPr>
            </w:pPr>
            <w:r w:rsidRPr="008665C5">
              <w:rPr>
                <w:rFonts w:ascii="Courier New" w:hAnsi="Courier New" w:cs="Courier New"/>
                <w:sz w:val="22"/>
                <w:szCs w:val="22"/>
              </w:rPr>
              <w:t>x[ ]</w:t>
            </w:r>
          </w:p>
        </w:tc>
        <w:tc>
          <w:tcPr>
            <w:tcW w:w="779" w:type="dxa"/>
          </w:tcPr>
          <w:p w14:paraId="188DAD8B" w14:textId="77777777" w:rsidR="00A91ABC" w:rsidRPr="008665C5" w:rsidRDefault="00A91ABC" w:rsidP="00EC4165">
            <w:pPr>
              <w:rPr>
                <w:rFonts w:ascii="Courier New" w:hAnsi="Courier New" w:cs="Courier New"/>
                <w:sz w:val="22"/>
                <w:szCs w:val="22"/>
              </w:rPr>
            </w:pPr>
            <w:r w:rsidRPr="008665C5">
              <w:rPr>
                <w:rFonts w:ascii="Courier New" w:hAnsi="Courier New" w:cs="Courier New"/>
                <w:sz w:val="22"/>
                <w:szCs w:val="22"/>
              </w:rPr>
              <w:t>x[ ]</w:t>
            </w:r>
          </w:p>
        </w:tc>
        <w:tc>
          <w:tcPr>
            <w:tcW w:w="779" w:type="dxa"/>
          </w:tcPr>
          <w:p w14:paraId="0E476A1E" w14:textId="77777777" w:rsidR="00A91ABC" w:rsidRPr="008665C5" w:rsidRDefault="00A91ABC" w:rsidP="00EC4165">
            <w:pPr>
              <w:rPr>
                <w:rFonts w:ascii="Courier New" w:hAnsi="Courier New" w:cs="Courier New"/>
                <w:sz w:val="22"/>
                <w:szCs w:val="22"/>
              </w:rPr>
            </w:pPr>
            <w:r w:rsidRPr="008665C5">
              <w:rPr>
                <w:rFonts w:ascii="Courier New" w:hAnsi="Courier New" w:cs="Courier New"/>
                <w:sz w:val="22"/>
                <w:szCs w:val="22"/>
              </w:rPr>
              <w:t>x[ ]</w:t>
            </w:r>
          </w:p>
        </w:tc>
        <w:tc>
          <w:tcPr>
            <w:tcW w:w="779" w:type="dxa"/>
          </w:tcPr>
          <w:p w14:paraId="64BEB259" w14:textId="77777777" w:rsidR="00A91ABC" w:rsidRPr="008665C5" w:rsidRDefault="00A91ABC" w:rsidP="00EC4165">
            <w:pPr>
              <w:rPr>
                <w:rFonts w:ascii="Courier New" w:hAnsi="Courier New" w:cs="Courier New"/>
                <w:sz w:val="22"/>
                <w:szCs w:val="22"/>
              </w:rPr>
            </w:pPr>
            <w:r w:rsidRPr="008665C5">
              <w:rPr>
                <w:rFonts w:ascii="Courier New" w:hAnsi="Courier New" w:cs="Courier New"/>
                <w:sz w:val="22"/>
                <w:szCs w:val="22"/>
              </w:rPr>
              <w:t>x[ ]</w:t>
            </w:r>
          </w:p>
        </w:tc>
      </w:tr>
    </w:tbl>
    <w:p w14:paraId="0CEDE134" w14:textId="77777777" w:rsidR="00A91ABC" w:rsidRPr="008665C5" w:rsidRDefault="00A91ABC" w:rsidP="00A91ABC">
      <w:pPr>
        <w:spacing w:after="0"/>
        <w:rPr>
          <w:rFonts w:ascii="Century Schoolbook" w:hAnsi="Century Schoolbook"/>
        </w:rPr>
      </w:pPr>
      <w:r w:rsidRPr="008665C5">
        <w:rPr>
          <w:rFonts w:ascii="Century Schoolbook" w:hAnsi="Century Schoolbook"/>
        </w:rPr>
        <w:t>Slicing can also be done, as in lists.</w:t>
      </w:r>
    </w:p>
    <w:p w14:paraId="1CE54C01" w14:textId="77777777" w:rsidR="00A91ABC" w:rsidRPr="008665C5" w:rsidRDefault="00A91ABC" w:rsidP="00A91ABC">
      <w:pPr>
        <w:spacing w:after="0"/>
        <w:rPr>
          <w:rFonts w:ascii="Courier New" w:hAnsi="Courier New" w:cs="Courier New"/>
        </w:rPr>
      </w:pPr>
      <w:r>
        <w:rPr>
          <w:rFonts w:ascii="Courier New" w:hAnsi="Courier New" w:cs="Courier New"/>
        </w:rPr>
        <w:t>x=</w:t>
      </w:r>
      <w:r w:rsidRPr="00D15C17">
        <w:rPr>
          <w:rFonts w:ascii="Courier New" w:hAnsi="Courier New" w:cs="Courier New"/>
        </w:rPr>
        <w:t>'</w:t>
      </w:r>
      <w:proofErr w:type="spellStart"/>
      <w:r w:rsidRPr="00D15C17">
        <w:rPr>
          <w:rFonts w:ascii="Courier New" w:hAnsi="Courier New" w:cs="Courier New"/>
        </w:rPr>
        <w:t>janaganamana</w:t>
      </w:r>
      <w:proofErr w:type="spellEnd"/>
      <w:r w:rsidRPr="00D15C17">
        <w:rPr>
          <w:rFonts w:ascii="Courier New" w:hAnsi="Courier New" w:cs="Courier New"/>
        </w:rPr>
        <w:t>'</w:t>
      </w:r>
    </w:p>
    <w:p w14:paraId="23A1911B" w14:textId="77777777" w:rsidR="00A91ABC" w:rsidRPr="008665C5" w:rsidRDefault="00A91ABC" w:rsidP="00A91ABC">
      <w:pPr>
        <w:spacing w:after="0"/>
        <w:rPr>
          <w:rFonts w:ascii="Courier New" w:hAnsi="Courier New" w:cs="Courier New"/>
        </w:rPr>
      </w:pPr>
      <w:r>
        <w:rPr>
          <w:rFonts w:ascii="Courier New" w:hAnsi="Courier New" w:cs="Courier New"/>
        </w:rPr>
        <w:t>y</w:t>
      </w:r>
      <w:r w:rsidRPr="008665C5">
        <w:rPr>
          <w:rFonts w:ascii="Courier New" w:hAnsi="Courier New" w:cs="Courier New"/>
        </w:rPr>
        <w:t>=</w:t>
      </w:r>
      <w:proofErr w:type="gramStart"/>
      <w:r w:rsidRPr="008665C5">
        <w:rPr>
          <w:rFonts w:ascii="Courier New" w:hAnsi="Courier New" w:cs="Courier New"/>
        </w:rPr>
        <w:t>x[</w:t>
      </w:r>
      <w:proofErr w:type="gramEnd"/>
      <w:r w:rsidRPr="008665C5">
        <w:rPr>
          <w:rFonts w:ascii="Courier New" w:hAnsi="Courier New" w:cs="Courier New"/>
        </w:rPr>
        <w:t xml:space="preserve">0:3]               # y will be </w:t>
      </w:r>
      <w:r>
        <w:rPr>
          <w:rFonts w:ascii="Courier New" w:hAnsi="Courier New" w:cs="Courier New"/>
        </w:rPr>
        <w:t>'</w:t>
      </w:r>
      <w:proofErr w:type="spellStart"/>
      <w:r>
        <w:rPr>
          <w:rFonts w:ascii="Courier New" w:hAnsi="Courier New" w:cs="Courier New"/>
        </w:rPr>
        <w:t>jan</w:t>
      </w:r>
      <w:proofErr w:type="spellEnd"/>
      <w:r w:rsidRPr="00D15C17">
        <w:rPr>
          <w:rFonts w:ascii="Courier New" w:hAnsi="Courier New" w:cs="Courier New"/>
        </w:rPr>
        <w:t>'</w:t>
      </w:r>
    </w:p>
    <w:p w14:paraId="08487FBB" w14:textId="569282CA" w:rsidR="00A91ABC" w:rsidRPr="0026317F" w:rsidRDefault="00A91ABC" w:rsidP="00A91ABC">
      <w:pPr>
        <w:spacing w:after="0" w:line="240" w:lineRule="auto"/>
        <w:jc w:val="both"/>
        <w:rPr>
          <w:rFonts w:ascii="Century725 Cn BT" w:hAnsi="Century725 Cn BT" w:cs="Courier New"/>
        </w:rPr>
      </w:pPr>
      <w:r w:rsidRPr="0026317F">
        <w:rPr>
          <w:rFonts w:ascii="Century725 Cn BT" w:hAnsi="Century725 Cn BT" w:cs="Courier New"/>
        </w:rPr>
        <w:t xml:space="preserve">Strings are </w:t>
      </w:r>
      <w:r w:rsidRPr="0026317F">
        <w:rPr>
          <w:rFonts w:ascii="Century725 Cn BT" w:hAnsi="Century725 Cn BT" w:cs="Courier New"/>
          <w:b/>
        </w:rPr>
        <w:t>immutable</w:t>
      </w:r>
      <w:r w:rsidRPr="0026317F">
        <w:rPr>
          <w:rFonts w:ascii="Century725 Cn BT" w:hAnsi="Century725 Cn BT" w:cs="Courier New"/>
        </w:rPr>
        <w:t xml:space="preserve">. You cannot change, delete or insert characters in/into existing strings. </w:t>
      </w:r>
      <w:r w:rsidR="00BA5267" w:rsidRPr="0026317F">
        <w:rPr>
          <w:rFonts w:ascii="Century725 Cn BT" w:hAnsi="Century725 Cn BT" w:cs="Courier New"/>
        </w:rPr>
        <w:t>However,</w:t>
      </w:r>
      <w:r w:rsidRPr="0026317F">
        <w:rPr>
          <w:rFonts w:ascii="Century725 Cn BT" w:hAnsi="Century725 Cn BT" w:cs="Courier New"/>
        </w:rPr>
        <w:t xml:space="preserve"> you can delete the string altogether or redefine it altogether.</w:t>
      </w:r>
    </w:p>
    <w:tbl>
      <w:tblPr>
        <w:tblStyle w:val="TableGrid"/>
        <w:tblW w:w="0" w:type="auto"/>
        <w:tblLook w:val="04A0" w:firstRow="1" w:lastRow="0" w:firstColumn="1" w:lastColumn="0" w:noHBand="0" w:noVBand="1"/>
      </w:tblPr>
      <w:tblGrid>
        <w:gridCol w:w="3116"/>
        <w:gridCol w:w="3117"/>
        <w:gridCol w:w="3117"/>
      </w:tblGrid>
      <w:tr w:rsidR="00A91ABC" w:rsidRPr="0026317F" w14:paraId="44B1D57C" w14:textId="77777777" w:rsidTr="00EC4165">
        <w:tc>
          <w:tcPr>
            <w:tcW w:w="3116" w:type="dxa"/>
          </w:tcPr>
          <w:p w14:paraId="6058ECA1" w14:textId="77777777" w:rsidR="00A91ABC" w:rsidRPr="00D15C17" w:rsidRDefault="00A91ABC" w:rsidP="00EC4165">
            <w:pPr>
              <w:rPr>
                <w:rFonts w:ascii="Century725 Cn BT" w:hAnsi="Century725 Cn BT" w:cs="Courier New"/>
                <w:b/>
                <w:sz w:val="22"/>
                <w:szCs w:val="22"/>
              </w:rPr>
            </w:pPr>
            <w:r w:rsidRPr="00D15C17">
              <w:rPr>
                <w:rFonts w:ascii="Century725 Cn BT" w:hAnsi="Century725 Cn BT" w:cs="Courier New"/>
                <w:b/>
                <w:sz w:val="22"/>
                <w:szCs w:val="22"/>
              </w:rPr>
              <w:t>String is immutable</w:t>
            </w:r>
          </w:p>
        </w:tc>
        <w:tc>
          <w:tcPr>
            <w:tcW w:w="3117" w:type="dxa"/>
          </w:tcPr>
          <w:p w14:paraId="4E7ACDD1" w14:textId="77777777" w:rsidR="00A91ABC" w:rsidRPr="00D15C17" w:rsidRDefault="00A91ABC" w:rsidP="00EC4165">
            <w:pPr>
              <w:rPr>
                <w:rFonts w:ascii="Century725 Cn BT" w:hAnsi="Century725 Cn BT" w:cs="Courier New"/>
                <w:b/>
                <w:sz w:val="22"/>
                <w:szCs w:val="22"/>
              </w:rPr>
            </w:pPr>
            <w:r>
              <w:rPr>
                <w:rFonts w:ascii="Century725 Cn BT" w:hAnsi="Century725 Cn BT" w:cs="Courier New"/>
                <w:b/>
                <w:sz w:val="22"/>
                <w:szCs w:val="22"/>
              </w:rPr>
              <w:t>But strings  c</w:t>
            </w:r>
            <w:r w:rsidRPr="00D15C17">
              <w:rPr>
                <w:rFonts w:ascii="Century725 Cn BT" w:hAnsi="Century725 Cn BT" w:cs="Courier New"/>
                <w:b/>
                <w:sz w:val="22"/>
                <w:szCs w:val="22"/>
              </w:rPr>
              <w:t>an be deleted</w:t>
            </w:r>
          </w:p>
        </w:tc>
        <w:tc>
          <w:tcPr>
            <w:tcW w:w="3117" w:type="dxa"/>
          </w:tcPr>
          <w:p w14:paraId="5836ADAE" w14:textId="77777777" w:rsidR="00A91ABC" w:rsidRPr="00D15C17" w:rsidRDefault="00A91ABC" w:rsidP="00EC4165">
            <w:pPr>
              <w:rPr>
                <w:rFonts w:ascii="Century725 Cn BT" w:hAnsi="Century725 Cn BT" w:cs="Courier New"/>
                <w:b/>
                <w:sz w:val="22"/>
                <w:szCs w:val="22"/>
              </w:rPr>
            </w:pPr>
            <w:r>
              <w:rPr>
                <w:rFonts w:ascii="Century725 Cn BT" w:hAnsi="Century725 Cn BT" w:cs="Courier New"/>
                <w:b/>
                <w:sz w:val="22"/>
                <w:szCs w:val="22"/>
              </w:rPr>
              <w:t>… and c</w:t>
            </w:r>
            <w:r w:rsidRPr="00D15C17">
              <w:rPr>
                <w:rFonts w:ascii="Century725 Cn BT" w:hAnsi="Century725 Cn BT" w:cs="Courier New"/>
                <w:b/>
                <w:sz w:val="22"/>
                <w:szCs w:val="22"/>
              </w:rPr>
              <w:t>an be redefined</w:t>
            </w:r>
          </w:p>
        </w:tc>
      </w:tr>
      <w:tr w:rsidR="00A91ABC" w:rsidRPr="008665C5" w14:paraId="61616D00" w14:textId="77777777" w:rsidTr="00EC4165">
        <w:tc>
          <w:tcPr>
            <w:tcW w:w="3116" w:type="dxa"/>
          </w:tcPr>
          <w:p w14:paraId="7557D7C0" w14:textId="77777777" w:rsidR="00A91ABC" w:rsidRPr="008665C5" w:rsidRDefault="00A91ABC" w:rsidP="00EC4165">
            <w:pPr>
              <w:spacing w:line="259" w:lineRule="auto"/>
              <w:rPr>
                <w:rFonts w:ascii="Courier New" w:hAnsi="Courier New" w:cs="Courier New"/>
                <w:sz w:val="22"/>
                <w:szCs w:val="22"/>
              </w:rPr>
            </w:pPr>
            <w:r>
              <w:rPr>
                <w:rFonts w:ascii="Courier New" w:hAnsi="Courier New" w:cs="Courier New"/>
                <w:sz w:val="22"/>
                <w:szCs w:val="22"/>
              </w:rPr>
              <w:t>s=</w:t>
            </w:r>
            <w:r w:rsidRPr="00D15C17">
              <w:rPr>
                <w:rFonts w:ascii="Courier New" w:hAnsi="Courier New" w:cs="Courier New"/>
                <w:sz w:val="22"/>
                <w:szCs w:val="22"/>
              </w:rPr>
              <w:t>'</w:t>
            </w:r>
            <w:r>
              <w:rPr>
                <w:rFonts w:ascii="Courier New" w:hAnsi="Courier New" w:cs="Courier New"/>
                <w:sz w:val="22"/>
                <w:szCs w:val="22"/>
              </w:rPr>
              <w:t>town</w:t>
            </w:r>
            <w:r w:rsidRPr="00D15C17">
              <w:rPr>
                <w:rFonts w:ascii="Courier New" w:hAnsi="Courier New" w:cs="Courier New"/>
                <w:sz w:val="22"/>
                <w:szCs w:val="22"/>
              </w:rPr>
              <w:t>'</w:t>
            </w:r>
          </w:p>
          <w:p w14:paraId="45FCDB8F" w14:textId="77777777" w:rsidR="00A91ABC" w:rsidRPr="008665C5" w:rsidRDefault="00A91ABC" w:rsidP="00EC4165">
            <w:pPr>
              <w:spacing w:line="259" w:lineRule="auto"/>
              <w:rPr>
                <w:rFonts w:ascii="Courier New" w:hAnsi="Courier New" w:cs="Courier New"/>
                <w:sz w:val="22"/>
                <w:szCs w:val="22"/>
              </w:rPr>
            </w:pPr>
            <w:r>
              <w:rPr>
                <w:rFonts w:ascii="Courier New" w:hAnsi="Courier New" w:cs="Courier New"/>
                <w:sz w:val="22"/>
                <w:szCs w:val="22"/>
              </w:rPr>
              <w:t>s[0]=</w:t>
            </w:r>
            <w:r w:rsidRPr="00D15C17">
              <w:rPr>
                <w:rFonts w:ascii="Courier New" w:hAnsi="Courier New" w:cs="Courier New"/>
                <w:sz w:val="22"/>
                <w:szCs w:val="22"/>
              </w:rPr>
              <w:t xml:space="preserve"> '</w:t>
            </w:r>
            <w:r w:rsidRPr="008665C5">
              <w:rPr>
                <w:rFonts w:ascii="Courier New" w:hAnsi="Courier New" w:cs="Courier New"/>
                <w:sz w:val="22"/>
                <w:szCs w:val="22"/>
              </w:rPr>
              <w:t>g</w:t>
            </w:r>
            <w:r w:rsidRPr="00D15C17">
              <w:rPr>
                <w:rFonts w:ascii="Courier New" w:hAnsi="Courier New" w:cs="Courier New"/>
                <w:sz w:val="22"/>
                <w:szCs w:val="22"/>
              </w:rPr>
              <w:t>'</w:t>
            </w:r>
          </w:p>
        </w:tc>
        <w:tc>
          <w:tcPr>
            <w:tcW w:w="3117" w:type="dxa"/>
          </w:tcPr>
          <w:p w14:paraId="107FCBB4" w14:textId="77777777" w:rsidR="00A91ABC" w:rsidRPr="008665C5" w:rsidRDefault="00A91ABC" w:rsidP="00EC4165">
            <w:pPr>
              <w:spacing w:line="259" w:lineRule="auto"/>
              <w:rPr>
                <w:rFonts w:ascii="Courier New" w:hAnsi="Courier New" w:cs="Courier New"/>
                <w:sz w:val="22"/>
                <w:szCs w:val="22"/>
              </w:rPr>
            </w:pPr>
            <w:r>
              <w:rPr>
                <w:rFonts w:ascii="Courier New" w:hAnsi="Courier New" w:cs="Courier New"/>
                <w:sz w:val="22"/>
                <w:szCs w:val="22"/>
              </w:rPr>
              <w:t>s=</w:t>
            </w:r>
            <w:r w:rsidRPr="00D15C17">
              <w:rPr>
                <w:rFonts w:ascii="Courier New" w:hAnsi="Courier New" w:cs="Courier New"/>
                <w:sz w:val="22"/>
                <w:szCs w:val="22"/>
              </w:rPr>
              <w:t>'</w:t>
            </w:r>
            <w:r>
              <w:rPr>
                <w:rFonts w:ascii="Courier New" w:hAnsi="Courier New" w:cs="Courier New"/>
                <w:sz w:val="22"/>
                <w:szCs w:val="22"/>
              </w:rPr>
              <w:t>gown</w:t>
            </w:r>
            <w:r w:rsidRPr="00D15C17">
              <w:rPr>
                <w:rFonts w:ascii="Courier New" w:hAnsi="Courier New" w:cs="Courier New"/>
                <w:sz w:val="22"/>
                <w:szCs w:val="22"/>
              </w:rPr>
              <w:t>'</w:t>
            </w:r>
          </w:p>
          <w:p w14:paraId="11B66833" w14:textId="77777777" w:rsidR="00A91ABC" w:rsidRPr="008665C5" w:rsidRDefault="00A91ABC" w:rsidP="00EC4165">
            <w:pPr>
              <w:spacing w:line="259" w:lineRule="auto"/>
              <w:rPr>
                <w:rFonts w:ascii="Courier New" w:hAnsi="Courier New" w:cs="Courier New"/>
                <w:sz w:val="22"/>
                <w:szCs w:val="22"/>
              </w:rPr>
            </w:pPr>
            <w:r w:rsidRPr="008665C5">
              <w:rPr>
                <w:rFonts w:ascii="Courier New" w:hAnsi="Courier New" w:cs="Courier New"/>
                <w:sz w:val="22"/>
                <w:szCs w:val="22"/>
              </w:rPr>
              <w:t>del s</w:t>
            </w:r>
          </w:p>
        </w:tc>
        <w:tc>
          <w:tcPr>
            <w:tcW w:w="3117" w:type="dxa"/>
          </w:tcPr>
          <w:p w14:paraId="1DC81BA9" w14:textId="77777777" w:rsidR="00A91ABC" w:rsidRPr="008665C5" w:rsidRDefault="00A91ABC" w:rsidP="00EC4165">
            <w:pPr>
              <w:spacing w:line="259" w:lineRule="auto"/>
              <w:rPr>
                <w:rFonts w:ascii="Courier New" w:hAnsi="Courier New" w:cs="Courier New"/>
                <w:sz w:val="22"/>
                <w:szCs w:val="22"/>
              </w:rPr>
            </w:pPr>
            <w:r>
              <w:rPr>
                <w:rFonts w:ascii="Courier New" w:hAnsi="Courier New" w:cs="Courier New"/>
                <w:sz w:val="22"/>
                <w:szCs w:val="22"/>
              </w:rPr>
              <w:t>s=</w:t>
            </w:r>
            <w:r w:rsidRPr="00D15C17">
              <w:rPr>
                <w:rFonts w:ascii="Courier New" w:hAnsi="Courier New" w:cs="Courier New"/>
                <w:sz w:val="22"/>
                <w:szCs w:val="22"/>
              </w:rPr>
              <w:t>'</w:t>
            </w:r>
            <w:r>
              <w:rPr>
                <w:rFonts w:ascii="Courier New" w:hAnsi="Courier New" w:cs="Courier New"/>
                <w:sz w:val="22"/>
                <w:szCs w:val="22"/>
              </w:rPr>
              <w:t>town</w:t>
            </w:r>
            <w:r w:rsidRPr="00D15C17">
              <w:rPr>
                <w:rFonts w:ascii="Courier New" w:hAnsi="Courier New" w:cs="Courier New"/>
                <w:sz w:val="22"/>
                <w:szCs w:val="22"/>
              </w:rPr>
              <w:t>'</w:t>
            </w:r>
          </w:p>
          <w:p w14:paraId="20D9DF8A" w14:textId="77777777" w:rsidR="00A91ABC" w:rsidRPr="008665C5" w:rsidRDefault="00A91ABC" w:rsidP="00EC4165">
            <w:pPr>
              <w:spacing w:line="259" w:lineRule="auto"/>
              <w:rPr>
                <w:rFonts w:ascii="Courier New" w:hAnsi="Courier New" w:cs="Courier New"/>
                <w:sz w:val="22"/>
                <w:szCs w:val="22"/>
              </w:rPr>
            </w:pPr>
            <w:r>
              <w:rPr>
                <w:rFonts w:ascii="Courier New" w:hAnsi="Courier New" w:cs="Courier New"/>
                <w:sz w:val="22"/>
                <w:szCs w:val="22"/>
              </w:rPr>
              <w:t>s=</w:t>
            </w:r>
            <w:r w:rsidRPr="00D15C17">
              <w:rPr>
                <w:rFonts w:ascii="Courier New" w:hAnsi="Courier New" w:cs="Courier New"/>
                <w:sz w:val="22"/>
                <w:szCs w:val="22"/>
              </w:rPr>
              <w:t>'</w:t>
            </w:r>
            <w:r>
              <w:rPr>
                <w:rFonts w:ascii="Courier New" w:hAnsi="Courier New" w:cs="Courier New"/>
                <w:sz w:val="22"/>
                <w:szCs w:val="22"/>
              </w:rPr>
              <w:t>gown</w:t>
            </w:r>
            <w:r w:rsidRPr="00D15C17">
              <w:rPr>
                <w:rFonts w:ascii="Courier New" w:hAnsi="Courier New" w:cs="Courier New"/>
                <w:sz w:val="22"/>
                <w:szCs w:val="22"/>
              </w:rPr>
              <w:t>'</w:t>
            </w:r>
          </w:p>
        </w:tc>
      </w:tr>
      <w:tr w:rsidR="00A91ABC" w:rsidRPr="008665C5" w14:paraId="38334F42" w14:textId="77777777" w:rsidTr="00EC4165">
        <w:tc>
          <w:tcPr>
            <w:tcW w:w="3116" w:type="dxa"/>
          </w:tcPr>
          <w:p w14:paraId="719F77DB" w14:textId="77777777" w:rsidR="00A91ABC" w:rsidRPr="00D15C17" w:rsidRDefault="00A91ABC" w:rsidP="00EC4165">
            <w:pPr>
              <w:spacing w:line="259" w:lineRule="auto"/>
              <w:rPr>
                <w:rFonts w:ascii="Courier New" w:hAnsi="Courier New" w:cs="Courier New"/>
                <w:b/>
                <w:sz w:val="22"/>
                <w:szCs w:val="22"/>
              </w:rPr>
            </w:pPr>
            <w:r w:rsidRPr="00D15C17">
              <w:rPr>
                <w:rFonts w:ascii="Courier New" w:hAnsi="Courier New" w:cs="Courier New"/>
                <w:b/>
                <w:sz w:val="22"/>
                <w:szCs w:val="22"/>
              </w:rPr>
              <w:t>error</w:t>
            </w:r>
          </w:p>
        </w:tc>
        <w:tc>
          <w:tcPr>
            <w:tcW w:w="3117" w:type="dxa"/>
          </w:tcPr>
          <w:p w14:paraId="0DC60B1E" w14:textId="77777777" w:rsidR="00A91ABC" w:rsidRPr="008665C5" w:rsidRDefault="00A91ABC" w:rsidP="00EC4165">
            <w:pPr>
              <w:spacing w:line="259" w:lineRule="auto"/>
              <w:rPr>
                <w:rFonts w:ascii="Courier New" w:hAnsi="Courier New" w:cs="Courier New"/>
                <w:sz w:val="22"/>
                <w:szCs w:val="22"/>
              </w:rPr>
            </w:pPr>
          </w:p>
        </w:tc>
        <w:tc>
          <w:tcPr>
            <w:tcW w:w="3117" w:type="dxa"/>
          </w:tcPr>
          <w:p w14:paraId="01A52970" w14:textId="77777777" w:rsidR="00A91ABC" w:rsidRPr="008665C5" w:rsidRDefault="00A91ABC" w:rsidP="00EC4165">
            <w:pPr>
              <w:spacing w:line="259" w:lineRule="auto"/>
              <w:rPr>
                <w:rFonts w:ascii="Courier New" w:hAnsi="Courier New" w:cs="Courier New"/>
                <w:sz w:val="22"/>
                <w:szCs w:val="22"/>
              </w:rPr>
            </w:pPr>
          </w:p>
        </w:tc>
      </w:tr>
    </w:tbl>
    <w:p w14:paraId="237458D7" w14:textId="77777777" w:rsidR="00A91ABC" w:rsidRPr="0026317F" w:rsidRDefault="00A91ABC" w:rsidP="00BA5267">
      <w:pPr>
        <w:pStyle w:val="Heading1"/>
      </w:pPr>
      <w:r w:rsidRPr="0026317F">
        <w:t>6.4. Operators applicable to strings:</w:t>
      </w:r>
    </w:p>
    <w:p w14:paraId="41810872" w14:textId="77777777" w:rsidR="00A91ABC" w:rsidRPr="0026317F" w:rsidRDefault="00A91ABC" w:rsidP="00A91ABC">
      <w:pPr>
        <w:spacing w:after="0"/>
        <w:jc w:val="both"/>
        <w:rPr>
          <w:rFonts w:ascii="Century725 Cn BT" w:hAnsi="Century725 Cn BT" w:cs="Courier New"/>
        </w:rPr>
      </w:pPr>
      <w:r w:rsidRPr="0026317F">
        <w:rPr>
          <w:rFonts w:ascii="Century725 Cn BT" w:hAnsi="Century725 Cn BT" w:cs="Courier New"/>
        </w:rPr>
        <w:t>Some of the arithmetic operators are applicable to strings: + and *. The operator + con</w:t>
      </w:r>
      <w:r w:rsidRPr="0026317F">
        <w:rPr>
          <w:rFonts w:ascii="Century725 Cn BT" w:hAnsi="Century725 Cn BT" w:cs="Courier New"/>
          <w:b/>
        </w:rPr>
        <w:t>cat</w:t>
      </w:r>
      <w:r w:rsidRPr="0026317F">
        <w:rPr>
          <w:rFonts w:ascii="Century725 Cn BT" w:hAnsi="Century725 Cn BT" w:cs="Courier New"/>
        </w:rPr>
        <w:t xml:space="preserve">enates two strings, simply join them together (Unix/Linux has a command named cat, and a variation named </w:t>
      </w:r>
      <w:proofErr w:type="gramStart"/>
      <w:r w:rsidRPr="0026317F">
        <w:rPr>
          <w:rFonts w:ascii="Century725 Cn BT" w:hAnsi="Century725 Cn BT" w:cs="Courier New"/>
        </w:rPr>
        <w:t>dog !</w:t>
      </w:r>
      <w:proofErr w:type="gramEnd"/>
      <w:r w:rsidRPr="0026317F">
        <w:rPr>
          <w:rFonts w:ascii="Century725 Cn BT" w:hAnsi="Century725 Cn BT" w:cs="Courier New"/>
        </w:rPr>
        <w:t>) The operator * can be used to multiply (repeat) strings.</w:t>
      </w:r>
    </w:p>
    <w:tbl>
      <w:tblPr>
        <w:tblStyle w:val="TableGrid"/>
        <w:tblW w:w="0" w:type="auto"/>
        <w:tblLook w:val="04A0" w:firstRow="1" w:lastRow="0" w:firstColumn="1" w:lastColumn="0" w:noHBand="0" w:noVBand="1"/>
      </w:tblPr>
      <w:tblGrid>
        <w:gridCol w:w="4675"/>
        <w:gridCol w:w="4675"/>
      </w:tblGrid>
      <w:tr w:rsidR="00A91ABC" w:rsidRPr="008665C5" w14:paraId="0CAE20FA" w14:textId="77777777" w:rsidTr="00EC4165">
        <w:tc>
          <w:tcPr>
            <w:tcW w:w="4675" w:type="dxa"/>
          </w:tcPr>
          <w:p w14:paraId="0E2DDD2D" w14:textId="77777777" w:rsidR="00A91ABC" w:rsidRPr="008665C5" w:rsidRDefault="00A91ABC" w:rsidP="00EC4165">
            <w:pPr>
              <w:shd w:val="clear" w:color="auto" w:fill="FFFFFE"/>
              <w:spacing w:line="285" w:lineRule="atLeast"/>
              <w:rPr>
                <w:rFonts w:ascii="Courier New" w:eastAsia="Times New Roman" w:hAnsi="Courier New" w:cs="Courier New"/>
                <w:color w:val="000000"/>
                <w:sz w:val="22"/>
                <w:szCs w:val="22"/>
                <w:lang w:val="en-US" w:eastAsia="en-US" w:bidi="ar-SA"/>
              </w:rPr>
            </w:pPr>
            <w:r w:rsidRPr="008665C5">
              <w:rPr>
                <w:rFonts w:ascii="Courier New" w:eastAsia="Times New Roman" w:hAnsi="Courier New" w:cs="Courier New"/>
                <w:color w:val="000000"/>
                <w:sz w:val="22"/>
                <w:szCs w:val="22"/>
                <w:lang w:val="en-US" w:eastAsia="en-US" w:bidi="ar-SA"/>
              </w:rPr>
              <w:t>a1=</w:t>
            </w:r>
            <w:r w:rsidRPr="00D15C17">
              <w:rPr>
                <w:rFonts w:ascii="Courier New" w:hAnsi="Courier New" w:cs="Courier New"/>
                <w:sz w:val="22"/>
                <w:szCs w:val="22"/>
              </w:rPr>
              <w:t>'</w:t>
            </w:r>
            <w:r>
              <w:rPr>
                <w:rFonts w:ascii="Courier New" w:eastAsia="Times New Roman" w:hAnsi="Courier New" w:cs="Courier New"/>
                <w:color w:val="A31515"/>
                <w:sz w:val="22"/>
                <w:szCs w:val="22"/>
                <w:lang w:val="en-US" w:eastAsia="en-US" w:bidi="ar-SA"/>
              </w:rPr>
              <w:t>ta</w:t>
            </w:r>
            <w:r w:rsidRPr="00D15C17">
              <w:rPr>
                <w:rFonts w:ascii="Courier New" w:hAnsi="Courier New" w:cs="Courier New"/>
                <w:sz w:val="22"/>
                <w:szCs w:val="22"/>
              </w:rPr>
              <w:t>'</w:t>
            </w:r>
          </w:p>
          <w:p w14:paraId="108AC012" w14:textId="77777777" w:rsidR="00A91ABC" w:rsidRPr="008665C5" w:rsidRDefault="00A91ABC" w:rsidP="00EC4165">
            <w:pPr>
              <w:shd w:val="clear" w:color="auto" w:fill="FFFFFE"/>
              <w:spacing w:line="285" w:lineRule="atLeast"/>
              <w:rPr>
                <w:rFonts w:ascii="Courier New" w:eastAsia="Times New Roman" w:hAnsi="Courier New" w:cs="Courier New"/>
                <w:color w:val="000000"/>
                <w:sz w:val="22"/>
                <w:szCs w:val="22"/>
                <w:lang w:val="en-US" w:eastAsia="en-US" w:bidi="ar-SA"/>
              </w:rPr>
            </w:pPr>
            <w:r w:rsidRPr="008665C5">
              <w:rPr>
                <w:rFonts w:ascii="Courier New" w:eastAsia="Times New Roman" w:hAnsi="Courier New" w:cs="Courier New"/>
                <w:color w:val="000000"/>
                <w:sz w:val="22"/>
                <w:szCs w:val="22"/>
                <w:lang w:val="en-US" w:eastAsia="en-US" w:bidi="ar-SA"/>
              </w:rPr>
              <w:t>a2=</w:t>
            </w:r>
            <w:r w:rsidRPr="00D15C17">
              <w:rPr>
                <w:rFonts w:ascii="Courier New" w:hAnsi="Courier New" w:cs="Courier New"/>
                <w:sz w:val="22"/>
                <w:szCs w:val="22"/>
              </w:rPr>
              <w:t>'</w:t>
            </w:r>
            <w:r>
              <w:rPr>
                <w:rFonts w:ascii="Courier New" w:eastAsia="Times New Roman" w:hAnsi="Courier New" w:cs="Courier New"/>
                <w:color w:val="A31515"/>
                <w:sz w:val="22"/>
                <w:szCs w:val="22"/>
                <w:lang w:val="en-US" w:eastAsia="en-US" w:bidi="ar-SA"/>
              </w:rPr>
              <w:t>ka</w:t>
            </w:r>
            <w:r w:rsidRPr="00D15C17">
              <w:rPr>
                <w:rFonts w:ascii="Courier New" w:hAnsi="Courier New" w:cs="Courier New"/>
                <w:sz w:val="22"/>
                <w:szCs w:val="22"/>
              </w:rPr>
              <w:t>'</w:t>
            </w:r>
          </w:p>
          <w:p w14:paraId="35F73946" w14:textId="77777777" w:rsidR="00A91ABC" w:rsidRPr="008665C5" w:rsidRDefault="00A91ABC" w:rsidP="00EC4165">
            <w:pPr>
              <w:shd w:val="clear" w:color="auto" w:fill="FFFFFE"/>
              <w:spacing w:line="285" w:lineRule="atLeast"/>
              <w:rPr>
                <w:rFonts w:ascii="Courier New" w:eastAsia="Times New Roman" w:hAnsi="Courier New" w:cs="Courier New"/>
                <w:color w:val="000000"/>
                <w:sz w:val="22"/>
                <w:szCs w:val="22"/>
                <w:lang w:val="en-US" w:eastAsia="en-US" w:bidi="ar-SA"/>
              </w:rPr>
            </w:pPr>
            <w:r w:rsidRPr="008665C5">
              <w:rPr>
                <w:rFonts w:ascii="Courier New" w:eastAsia="Times New Roman" w:hAnsi="Courier New" w:cs="Courier New"/>
                <w:color w:val="000000"/>
                <w:sz w:val="22"/>
                <w:szCs w:val="22"/>
                <w:lang w:val="en-US" w:eastAsia="en-US" w:bidi="ar-SA"/>
              </w:rPr>
              <w:t>a3=</w:t>
            </w:r>
            <w:r w:rsidRPr="00D15C17">
              <w:rPr>
                <w:rFonts w:ascii="Courier New" w:hAnsi="Courier New" w:cs="Courier New"/>
                <w:sz w:val="22"/>
                <w:szCs w:val="22"/>
              </w:rPr>
              <w:t>'</w:t>
            </w:r>
            <w:r w:rsidRPr="008665C5">
              <w:rPr>
                <w:rFonts w:ascii="Courier New" w:eastAsia="Times New Roman" w:hAnsi="Courier New" w:cs="Courier New"/>
                <w:color w:val="A31515"/>
                <w:sz w:val="22"/>
                <w:szCs w:val="22"/>
                <w:lang w:val="en-US" w:eastAsia="en-US" w:bidi="ar-SA"/>
              </w:rPr>
              <w:t>di</w:t>
            </w:r>
            <w:r w:rsidRPr="00D15C17">
              <w:rPr>
                <w:rFonts w:ascii="Courier New" w:hAnsi="Courier New" w:cs="Courier New"/>
                <w:sz w:val="22"/>
                <w:szCs w:val="22"/>
              </w:rPr>
              <w:t>'</w:t>
            </w:r>
          </w:p>
          <w:p w14:paraId="685CF7E3" w14:textId="77777777" w:rsidR="00A91ABC" w:rsidRPr="008665C5" w:rsidRDefault="00A91ABC" w:rsidP="00EC4165">
            <w:pPr>
              <w:shd w:val="clear" w:color="auto" w:fill="FFFFFE"/>
              <w:spacing w:line="285" w:lineRule="atLeast"/>
              <w:rPr>
                <w:rFonts w:ascii="Courier New" w:eastAsia="Times New Roman" w:hAnsi="Courier New" w:cs="Courier New"/>
                <w:color w:val="000000"/>
                <w:sz w:val="22"/>
                <w:szCs w:val="22"/>
                <w:lang w:val="en-US" w:eastAsia="en-US" w:bidi="ar-SA"/>
              </w:rPr>
            </w:pPr>
            <w:r w:rsidRPr="008665C5">
              <w:rPr>
                <w:rFonts w:ascii="Courier New" w:eastAsia="Times New Roman" w:hAnsi="Courier New" w:cs="Courier New"/>
                <w:color w:val="000000"/>
                <w:sz w:val="22"/>
                <w:szCs w:val="22"/>
                <w:lang w:val="en-US" w:eastAsia="en-US" w:bidi="ar-SA"/>
              </w:rPr>
              <w:t>a4=</w:t>
            </w:r>
            <w:r w:rsidRPr="00D15C17">
              <w:rPr>
                <w:rFonts w:ascii="Courier New" w:hAnsi="Courier New" w:cs="Courier New"/>
                <w:sz w:val="22"/>
                <w:szCs w:val="22"/>
              </w:rPr>
              <w:t>'</w:t>
            </w:r>
            <w:r w:rsidRPr="008665C5">
              <w:rPr>
                <w:rFonts w:ascii="Courier New" w:eastAsia="Times New Roman" w:hAnsi="Courier New" w:cs="Courier New"/>
                <w:color w:val="A31515"/>
                <w:sz w:val="22"/>
                <w:szCs w:val="22"/>
                <w:lang w:val="en-US" w:eastAsia="en-US" w:bidi="ar-SA"/>
              </w:rPr>
              <w:t>mi</w:t>
            </w:r>
            <w:r w:rsidRPr="00D15C17">
              <w:rPr>
                <w:rFonts w:ascii="Courier New" w:hAnsi="Courier New" w:cs="Courier New"/>
                <w:sz w:val="22"/>
                <w:szCs w:val="22"/>
              </w:rPr>
              <w:t>'</w:t>
            </w:r>
          </w:p>
          <w:p w14:paraId="519EA7EA" w14:textId="77777777" w:rsidR="00A91ABC" w:rsidRPr="008665C5" w:rsidRDefault="00A91ABC" w:rsidP="00EC4165">
            <w:pPr>
              <w:shd w:val="clear" w:color="auto" w:fill="FFFFFE"/>
              <w:spacing w:line="285" w:lineRule="atLeast"/>
              <w:rPr>
                <w:rFonts w:ascii="Courier New" w:eastAsia="Times New Roman" w:hAnsi="Courier New" w:cs="Courier New"/>
                <w:color w:val="000000"/>
                <w:sz w:val="22"/>
                <w:szCs w:val="22"/>
                <w:lang w:val="en-US" w:eastAsia="en-US" w:bidi="ar-SA"/>
              </w:rPr>
            </w:pPr>
            <w:r w:rsidRPr="008665C5">
              <w:rPr>
                <w:rFonts w:ascii="Courier New" w:eastAsia="Times New Roman" w:hAnsi="Courier New" w:cs="Courier New"/>
                <w:color w:val="000000"/>
                <w:sz w:val="22"/>
                <w:szCs w:val="22"/>
                <w:lang w:val="en-US" w:eastAsia="en-US" w:bidi="ar-SA"/>
              </w:rPr>
              <w:t>a=a1+a2+a3+a4</w:t>
            </w:r>
          </w:p>
          <w:p w14:paraId="4E9C9DCA" w14:textId="77777777" w:rsidR="00A91ABC" w:rsidRPr="008665C5" w:rsidRDefault="00A91ABC" w:rsidP="00EC4165">
            <w:pPr>
              <w:shd w:val="clear" w:color="auto" w:fill="FFFFFE"/>
              <w:spacing w:line="285" w:lineRule="atLeast"/>
              <w:rPr>
                <w:rFonts w:ascii="Courier New" w:eastAsia="Times New Roman" w:hAnsi="Courier New" w:cs="Courier New"/>
                <w:color w:val="000000"/>
                <w:sz w:val="22"/>
                <w:szCs w:val="22"/>
                <w:lang w:val="en-US" w:eastAsia="en-US" w:bidi="ar-SA"/>
              </w:rPr>
            </w:pPr>
            <w:r w:rsidRPr="008665C5">
              <w:rPr>
                <w:rFonts w:ascii="Courier New" w:eastAsia="Times New Roman" w:hAnsi="Courier New" w:cs="Courier New"/>
                <w:color w:val="000000"/>
                <w:sz w:val="22"/>
                <w:szCs w:val="22"/>
                <w:lang w:val="en-US" w:eastAsia="en-US" w:bidi="ar-SA"/>
              </w:rPr>
              <w:t>print(a)</w:t>
            </w:r>
          </w:p>
          <w:p w14:paraId="695E29CB" w14:textId="77777777" w:rsidR="00A91ABC" w:rsidRPr="008665C5" w:rsidRDefault="00A91ABC" w:rsidP="00EC4165">
            <w:pPr>
              <w:shd w:val="clear" w:color="auto" w:fill="FFFFFE"/>
              <w:spacing w:line="285" w:lineRule="atLeast"/>
              <w:rPr>
                <w:rFonts w:ascii="Courier New" w:eastAsia="Times New Roman" w:hAnsi="Courier New" w:cs="Courier New"/>
                <w:color w:val="000000"/>
                <w:sz w:val="22"/>
                <w:szCs w:val="22"/>
                <w:lang w:val="en-US" w:eastAsia="en-US" w:bidi="ar-SA"/>
              </w:rPr>
            </w:pPr>
            <w:r w:rsidRPr="008665C5">
              <w:rPr>
                <w:rFonts w:ascii="Courier New" w:eastAsia="Times New Roman" w:hAnsi="Courier New" w:cs="Courier New"/>
                <w:color w:val="000000"/>
                <w:sz w:val="22"/>
                <w:szCs w:val="22"/>
                <w:lang w:val="en-US" w:eastAsia="en-US" w:bidi="ar-SA"/>
              </w:rPr>
              <w:lastRenderedPageBreak/>
              <w:t>t</w:t>
            </w:r>
            <w:proofErr w:type="gramStart"/>
            <w:r w:rsidRPr="008665C5">
              <w:rPr>
                <w:rFonts w:ascii="Courier New" w:eastAsia="Times New Roman" w:hAnsi="Courier New" w:cs="Courier New"/>
                <w:color w:val="000000"/>
                <w:sz w:val="22"/>
                <w:szCs w:val="22"/>
                <w:lang w:val="en-US" w:eastAsia="en-US" w:bidi="ar-SA"/>
              </w:rPr>
              <w:t>=(</w:t>
            </w:r>
            <w:proofErr w:type="gramEnd"/>
            <w:r w:rsidRPr="008665C5">
              <w:rPr>
                <w:rFonts w:ascii="Courier New" w:eastAsia="Times New Roman" w:hAnsi="Courier New" w:cs="Courier New"/>
                <w:color w:val="000000"/>
                <w:sz w:val="22"/>
                <w:szCs w:val="22"/>
                <w:lang w:val="en-US" w:eastAsia="en-US" w:bidi="ar-SA"/>
              </w:rPr>
              <w:t>a+</w:t>
            </w:r>
            <w:r w:rsidRPr="008665C5">
              <w:rPr>
                <w:rFonts w:ascii="Courier New" w:eastAsia="Times New Roman" w:hAnsi="Courier New" w:cs="Courier New"/>
                <w:color w:val="A31515"/>
                <w:sz w:val="22"/>
                <w:szCs w:val="22"/>
                <w:lang w:val="en-US" w:eastAsia="en-US" w:bidi="ar-SA"/>
              </w:rPr>
              <w:t>' </w:t>
            </w:r>
            <w:proofErr w:type="gramStart"/>
            <w:r w:rsidRPr="008665C5">
              <w:rPr>
                <w:rFonts w:ascii="Courier New" w:eastAsia="Times New Roman" w:hAnsi="Courier New" w:cs="Courier New"/>
                <w:color w:val="A31515"/>
                <w:sz w:val="22"/>
                <w:szCs w:val="22"/>
                <w:lang w:val="en-US" w:eastAsia="en-US" w:bidi="ar-SA"/>
              </w:rPr>
              <w:t>'</w:t>
            </w:r>
            <w:r w:rsidRPr="008665C5">
              <w:rPr>
                <w:rFonts w:ascii="Courier New" w:eastAsia="Times New Roman" w:hAnsi="Courier New" w:cs="Courier New"/>
                <w:color w:val="000000"/>
                <w:sz w:val="22"/>
                <w:szCs w:val="22"/>
                <w:lang w:val="en-US" w:eastAsia="en-US" w:bidi="ar-SA"/>
              </w:rPr>
              <w:t>)*</w:t>
            </w:r>
            <w:proofErr w:type="gramEnd"/>
            <w:r w:rsidRPr="008665C5">
              <w:rPr>
                <w:rFonts w:ascii="Courier New" w:eastAsia="Times New Roman" w:hAnsi="Courier New" w:cs="Courier New"/>
                <w:color w:val="09885A"/>
                <w:sz w:val="22"/>
                <w:szCs w:val="22"/>
                <w:lang w:val="en-US" w:eastAsia="en-US" w:bidi="ar-SA"/>
              </w:rPr>
              <w:t>8</w:t>
            </w:r>
          </w:p>
          <w:p w14:paraId="5C7641A9" w14:textId="77777777" w:rsidR="00A91ABC" w:rsidRPr="008665C5" w:rsidRDefault="00A91ABC" w:rsidP="00EC4165">
            <w:pPr>
              <w:shd w:val="clear" w:color="auto" w:fill="FFFFFE"/>
              <w:spacing w:line="285" w:lineRule="atLeast"/>
              <w:rPr>
                <w:rFonts w:ascii="Courier New" w:eastAsia="Times New Roman" w:hAnsi="Courier New" w:cs="Courier New"/>
                <w:color w:val="000000"/>
                <w:sz w:val="22"/>
                <w:szCs w:val="22"/>
                <w:lang w:val="en-US" w:eastAsia="en-US" w:bidi="ar-SA"/>
              </w:rPr>
            </w:pPr>
            <w:r w:rsidRPr="008665C5">
              <w:rPr>
                <w:rFonts w:ascii="Courier New" w:eastAsia="Times New Roman" w:hAnsi="Courier New" w:cs="Courier New"/>
                <w:color w:val="795E26"/>
                <w:sz w:val="22"/>
                <w:szCs w:val="22"/>
                <w:lang w:val="en-US" w:eastAsia="en-US" w:bidi="ar-SA"/>
              </w:rPr>
              <w:t>print</w:t>
            </w:r>
            <w:r w:rsidRPr="008665C5">
              <w:rPr>
                <w:rFonts w:ascii="Courier New" w:eastAsia="Times New Roman" w:hAnsi="Courier New" w:cs="Courier New"/>
                <w:color w:val="000000"/>
                <w:sz w:val="22"/>
                <w:szCs w:val="22"/>
                <w:lang w:val="en-US" w:eastAsia="en-US" w:bidi="ar-SA"/>
              </w:rPr>
              <w:t>(t)</w:t>
            </w:r>
          </w:p>
        </w:tc>
        <w:tc>
          <w:tcPr>
            <w:tcW w:w="4675" w:type="dxa"/>
          </w:tcPr>
          <w:p w14:paraId="3FC1E655" w14:textId="77777777" w:rsidR="00A91ABC" w:rsidRPr="008665C5" w:rsidRDefault="00A91ABC" w:rsidP="00EC4165">
            <w:pPr>
              <w:shd w:val="clear" w:color="auto" w:fill="FFFFFE"/>
              <w:spacing w:line="285" w:lineRule="atLeast"/>
              <w:rPr>
                <w:rFonts w:ascii="Palatino Linotype" w:hAnsi="Palatino Linotype" w:cs="Courier New"/>
                <w:sz w:val="22"/>
                <w:szCs w:val="22"/>
              </w:rPr>
            </w:pPr>
          </w:p>
        </w:tc>
      </w:tr>
    </w:tbl>
    <w:p w14:paraId="0F33BEFC" w14:textId="77777777" w:rsidR="00A91ABC" w:rsidRDefault="00A91ABC" w:rsidP="00A91ABC">
      <w:pPr>
        <w:spacing w:after="0"/>
        <w:jc w:val="both"/>
        <w:rPr>
          <w:rFonts w:ascii="Century725 Cn BT" w:hAnsi="Century725 Cn BT" w:cs="Courier New"/>
          <w:b/>
          <w:sz w:val="28"/>
          <w:szCs w:val="28"/>
        </w:rPr>
      </w:pPr>
    </w:p>
    <w:p w14:paraId="4F328ACF" w14:textId="2CDD8246" w:rsidR="00A91ABC" w:rsidRDefault="00A91ABC" w:rsidP="00BA5267">
      <w:pPr>
        <w:pStyle w:val="Heading1"/>
      </w:pPr>
      <w:r w:rsidRPr="0026317F">
        <w:t xml:space="preserve">6. 5. </w:t>
      </w:r>
      <w:r>
        <w:t xml:space="preserve">Using in and not in to </w:t>
      </w:r>
      <w:r w:rsidR="00BA5267">
        <w:t xml:space="preserve">process </w:t>
      </w:r>
      <w:r w:rsidR="00BA5267" w:rsidRPr="0026317F">
        <w:t>Strings</w:t>
      </w:r>
      <w:r w:rsidRPr="0026317F">
        <w:t xml:space="preserve"> or its Slices: </w:t>
      </w:r>
    </w:p>
    <w:p w14:paraId="6104090E" w14:textId="51053AC2" w:rsidR="00A91ABC" w:rsidRPr="00A14CFB" w:rsidRDefault="00A91ABC" w:rsidP="00A91ABC">
      <w:pPr>
        <w:spacing w:after="0"/>
        <w:jc w:val="both"/>
        <w:rPr>
          <w:rFonts w:ascii="Century725 Cn BT" w:hAnsi="Century725 Cn BT" w:cs="Courier New"/>
        </w:rPr>
      </w:pPr>
      <w:r w:rsidRPr="00A14CFB">
        <w:rPr>
          <w:rFonts w:ascii="Courier New" w:hAnsi="Courier New" w:cs="Courier New"/>
        </w:rPr>
        <w:t>i in</w:t>
      </w:r>
      <w:r w:rsidRPr="00A14CFB">
        <w:rPr>
          <w:rFonts w:ascii="Century725 Cn BT" w:hAnsi="Century725 Cn BT" w:cs="Courier New"/>
        </w:rPr>
        <w:t xml:space="preserve"> and </w:t>
      </w:r>
      <w:proofErr w:type="spellStart"/>
      <w:r w:rsidRPr="00A14CFB">
        <w:rPr>
          <w:rFonts w:ascii="Courier New" w:hAnsi="Courier New" w:cs="Courier New"/>
        </w:rPr>
        <w:t>i</w:t>
      </w:r>
      <w:proofErr w:type="spellEnd"/>
      <w:r w:rsidRPr="00A14CFB">
        <w:rPr>
          <w:rFonts w:ascii="Courier New" w:hAnsi="Courier New" w:cs="Courier New"/>
        </w:rPr>
        <w:t xml:space="preserve"> not </w:t>
      </w:r>
      <w:r w:rsidR="00BA5267" w:rsidRPr="00A14CFB">
        <w:rPr>
          <w:rFonts w:ascii="Courier New" w:hAnsi="Courier New" w:cs="Courier New"/>
        </w:rPr>
        <w:t>in</w:t>
      </w:r>
      <w:r w:rsidR="00BA5267" w:rsidRPr="00A14CFB">
        <w:rPr>
          <w:rFonts w:ascii="Century725 Cn BT" w:hAnsi="Century725 Cn BT" w:cs="Courier New"/>
        </w:rPr>
        <w:t xml:space="preserve"> </w:t>
      </w:r>
      <w:r w:rsidR="00BA5267">
        <w:rPr>
          <w:rFonts w:ascii="Century725 Cn BT" w:hAnsi="Century725 Cn BT" w:cs="Courier New"/>
        </w:rPr>
        <w:t>can</w:t>
      </w:r>
      <w:r>
        <w:rPr>
          <w:rFonts w:ascii="Century725 Cn BT" w:hAnsi="Century725 Cn BT" w:cs="Courier New"/>
        </w:rPr>
        <w:t xml:space="preserve"> be used with strings as exemplified below</w:t>
      </w:r>
    </w:p>
    <w:p w14:paraId="72DC4077" w14:textId="7E9C98BC" w:rsidR="00A91ABC" w:rsidRPr="00BA5267" w:rsidRDefault="00A91ABC" w:rsidP="00BA5267">
      <w:pPr>
        <w:shd w:val="clear" w:color="auto" w:fill="FFFFFE"/>
        <w:spacing w:after="0" w:line="285" w:lineRule="atLeast"/>
        <w:rPr>
          <w:rFonts w:ascii="Courier New" w:eastAsia="Times New Roman" w:hAnsi="Courier New" w:cs="Courier New"/>
          <w:sz w:val="21"/>
          <w:szCs w:val="21"/>
        </w:rPr>
      </w:pPr>
      <w:r w:rsidRPr="00BA5267">
        <w:rPr>
          <w:rFonts w:ascii="Courier New" w:eastAsia="Times New Roman" w:hAnsi="Courier New" w:cs="Courier New"/>
          <w:sz w:val="21"/>
          <w:szCs w:val="21"/>
        </w:rPr>
        <w:t>for </w:t>
      </w:r>
      <w:proofErr w:type="spellStart"/>
      <w:r w:rsidRPr="00BA5267">
        <w:rPr>
          <w:rFonts w:ascii="Courier New" w:eastAsia="Times New Roman" w:hAnsi="Courier New" w:cs="Courier New"/>
          <w:sz w:val="21"/>
          <w:szCs w:val="21"/>
        </w:rPr>
        <w:t>i</w:t>
      </w:r>
      <w:proofErr w:type="spellEnd"/>
      <w:r w:rsidRPr="00BA5267">
        <w:rPr>
          <w:rFonts w:ascii="Courier New" w:eastAsia="Times New Roman" w:hAnsi="Courier New" w:cs="Courier New"/>
          <w:sz w:val="21"/>
          <w:szCs w:val="21"/>
        </w:rPr>
        <w:t> in '</w:t>
      </w:r>
      <w:r w:rsidR="00BA5267" w:rsidRPr="00BA5267">
        <w:rPr>
          <w:rFonts w:ascii="Courier New" w:eastAsia="Times New Roman" w:hAnsi="Courier New" w:cs="Courier New"/>
          <w:sz w:val="21"/>
          <w:szCs w:val="21"/>
        </w:rPr>
        <w:t>Mary had a little lamb'</w:t>
      </w:r>
      <w:r w:rsidRPr="00BA5267">
        <w:rPr>
          <w:rFonts w:ascii="Courier New" w:eastAsia="Times New Roman" w:hAnsi="Courier New" w:cs="Courier New"/>
          <w:sz w:val="21"/>
          <w:szCs w:val="21"/>
        </w:rPr>
        <w:t>:</w:t>
      </w:r>
    </w:p>
    <w:p w14:paraId="06A20208" w14:textId="77777777" w:rsidR="00A91ABC" w:rsidRPr="00BA5267" w:rsidRDefault="00A91ABC" w:rsidP="00BA5267">
      <w:pPr>
        <w:shd w:val="clear" w:color="auto" w:fill="FFFFFE"/>
        <w:spacing w:after="0" w:line="285" w:lineRule="atLeast"/>
        <w:rPr>
          <w:rFonts w:ascii="Courier New" w:eastAsia="Times New Roman" w:hAnsi="Courier New" w:cs="Courier New"/>
          <w:sz w:val="21"/>
          <w:szCs w:val="21"/>
        </w:rPr>
      </w:pPr>
      <w:r w:rsidRPr="00BA5267">
        <w:rPr>
          <w:rFonts w:ascii="Courier New" w:eastAsia="Times New Roman" w:hAnsi="Courier New" w:cs="Courier New"/>
          <w:sz w:val="21"/>
          <w:szCs w:val="21"/>
        </w:rPr>
        <w:t>  </w:t>
      </w:r>
      <w:proofErr w:type="gramStart"/>
      <w:r w:rsidRPr="00BA5267">
        <w:rPr>
          <w:rFonts w:ascii="Courier New" w:eastAsia="Times New Roman" w:hAnsi="Courier New" w:cs="Courier New"/>
          <w:sz w:val="21"/>
          <w:szCs w:val="21"/>
        </w:rPr>
        <w:t>print(</w:t>
      </w:r>
      <w:proofErr w:type="gramEnd"/>
      <w:r w:rsidRPr="00BA5267">
        <w:rPr>
          <w:rFonts w:ascii="Courier New" w:eastAsia="Times New Roman" w:hAnsi="Courier New" w:cs="Courier New"/>
          <w:sz w:val="21"/>
          <w:szCs w:val="21"/>
        </w:rPr>
        <w:t>i, end=' ')</w:t>
      </w:r>
    </w:p>
    <w:p w14:paraId="59ED92BF" w14:textId="7426FB2D" w:rsidR="0032720E" w:rsidRPr="00BA5267" w:rsidRDefault="00BA5267" w:rsidP="00BA5267">
      <w:pPr>
        <w:shd w:val="clear" w:color="auto" w:fill="FFFFFE"/>
        <w:spacing w:after="0" w:line="285" w:lineRule="atLeast"/>
        <w:rPr>
          <w:rFonts w:ascii="Courier New" w:eastAsia="Times New Roman" w:hAnsi="Courier New" w:cs="Courier New"/>
          <w:sz w:val="21"/>
          <w:szCs w:val="21"/>
        </w:rPr>
      </w:pPr>
      <w:r w:rsidRPr="00BA5267">
        <w:rPr>
          <w:rFonts w:ascii="Courier New" w:eastAsia="Times New Roman" w:hAnsi="Courier New" w:cs="Courier New"/>
          <w:sz w:val="21"/>
          <w:szCs w:val="21"/>
        </w:rPr>
        <w:t>M</w:t>
      </w:r>
      <w:r w:rsidRPr="00BA5267">
        <w:rPr>
          <w:rFonts w:ascii="Courier New" w:eastAsia="Times New Roman" w:hAnsi="Courier New" w:cs="Courier New"/>
          <w:sz w:val="21"/>
          <w:szCs w:val="21"/>
        </w:rPr>
        <w:t xml:space="preserve"> </w:t>
      </w:r>
      <w:r w:rsidRPr="00BA5267">
        <w:rPr>
          <w:rFonts w:ascii="Courier New" w:eastAsia="Times New Roman" w:hAnsi="Courier New" w:cs="Courier New"/>
          <w:sz w:val="21"/>
          <w:szCs w:val="21"/>
        </w:rPr>
        <w:t>a</w:t>
      </w:r>
      <w:r w:rsidRPr="00BA5267">
        <w:rPr>
          <w:rFonts w:ascii="Courier New" w:eastAsia="Times New Roman" w:hAnsi="Courier New" w:cs="Courier New"/>
          <w:sz w:val="21"/>
          <w:szCs w:val="21"/>
        </w:rPr>
        <w:t xml:space="preserve"> </w:t>
      </w:r>
      <w:r w:rsidRPr="00BA5267">
        <w:rPr>
          <w:rFonts w:ascii="Courier New" w:eastAsia="Times New Roman" w:hAnsi="Courier New" w:cs="Courier New"/>
          <w:sz w:val="21"/>
          <w:szCs w:val="21"/>
        </w:rPr>
        <w:t>r</w:t>
      </w:r>
      <w:r w:rsidRPr="00BA5267">
        <w:rPr>
          <w:rFonts w:ascii="Courier New" w:eastAsia="Times New Roman" w:hAnsi="Courier New" w:cs="Courier New"/>
          <w:sz w:val="21"/>
          <w:szCs w:val="21"/>
        </w:rPr>
        <w:t xml:space="preserve"> </w:t>
      </w:r>
      <w:proofErr w:type="gramStart"/>
      <w:r w:rsidRPr="00BA5267">
        <w:rPr>
          <w:rFonts w:ascii="Courier New" w:eastAsia="Times New Roman" w:hAnsi="Courier New" w:cs="Courier New"/>
          <w:sz w:val="21"/>
          <w:szCs w:val="21"/>
        </w:rPr>
        <w:t xml:space="preserve">y </w:t>
      </w:r>
      <w:r w:rsidRPr="00BA5267">
        <w:rPr>
          <w:rFonts w:ascii="Courier New" w:eastAsia="Times New Roman" w:hAnsi="Courier New" w:cs="Courier New"/>
          <w:sz w:val="21"/>
          <w:szCs w:val="21"/>
        </w:rPr>
        <w:t xml:space="preserve"> </w:t>
      </w:r>
      <w:r w:rsidRPr="00BA5267">
        <w:rPr>
          <w:rFonts w:ascii="Courier New" w:eastAsia="Times New Roman" w:hAnsi="Courier New" w:cs="Courier New"/>
          <w:sz w:val="21"/>
          <w:szCs w:val="21"/>
        </w:rPr>
        <w:t>h</w:t>
      </w:r>
      <w:proofErr w:type="gramEnd"/>
      <w:r w:rsidRPr="00BA5267">
        <w:rPr>
          <w:rFonts w:ascii="Courier New" w:eastAsia="Times New Roman" w:hAnsi="Courier New" w:cs="Courier New"/>
          <w:sz w:val="21"/>
          <w:szCs w:val="21"/>
        </w:rPr>
        <w:t xml:space="preserve"> </w:t>
      </w:r>
      <w:r w:rsidRPr="00BA5267">
        <w:rPr>
          <w:rFonts w:ascii="Courier New" w:eastAsia="Times New Roman" w:hAnsi="Courier New" w:cs="Courier New"/>
          <w:sz w:val="21"/>
          <w:szCs w:val="21"/>
        </w:rPr>
        <w:t>a</w:t>
      </w:r>
      <w:r w:rsidRPr="00BA5267">
        <w:rPr>
          <w:rFonts w:ascii="Courier New" w:eastAsia="Times New Roman" w:hAnsi="Courier New" w:cs="Courier New"/>
          <w:sz w:val="21"/>
          <w:szCs w:val="21"/>
        </w:rPr>
        <w:t xml:space="preserve"> </w:t>
      </w:r>
      <w:r w:rsidRPr="00BA5267">
        <w:rPr>
          <w:rFonts w:ascii="Courier New" w:eastAsia="Times New Roman" w:hAnsi="Courier New" w:cs="Courier New"/>
          <w:sz w:val="21"/>
          <w:szCs w:val="21"/>
        </w:rPr>
        <w:t>d</w:t>
      </w:r>
      <w:r w:rsidRPr="00BA5267">
        <w:rPr>
          <w:rFonts w:ascii="Courier New" w:eastAsia="Times New Roman" w:hAnsi="Courier New" w:cs="Courier New"/>
          <w:sz w:val="21"/>
          <w:szCs w:val="21"/>
        </w:rPr>
        <w:t xml:space="preserve"> </w:t>
      </w:r>
      <w:r w:rsidRPr="00BA5267">
        <w:rPr>
          <w:rFonts w:ascii="Courier New" w:eastAsia="Times New Roman" w:hAnsi="Courier New" w:cs="Courier New"/>
          <w:sz w:val="21"/>
          <w:szCs w:val="21"/>
        </w:rPr>
        <w:t xml:space="preserve"> </w:t>
      </w:r>
      <w:r w:rsidRPr="00BA5267">
        <w:rPr>
          <w:rFonts w:ascii="Courier New" w:eastAsia="Times New Roman" w:hAnsi="Courier New" w:cs="Courier New"/>
          <w:sz w:val="21"/>
          <w:szCs w:val="21"/>
        </w:rPr>
        <w:t xml:space="preserve"> </w:t>
      </w:r>
      <w:proofErr w:type="gramStart"/>
      <w:r w:rsidRPr="00BA5267">
        <w:rPr>
          <w:rFonts w:ascii="Courier New" w:eastAsia="Times New Roman" w:hAnsi="Courier New" w:cs="Courier New"/>
          <w:sz w:val="21"/>
          <w:szCs w:val="21"/>
        </w:rPr>
        <w:t>a</w:t>
      </w:r>
      <w:r w:rsidRPr="00BA5267">
        <w:rPr>
          <w:rFonts w:ascii="Courier New" w:eastAsia="Times New Roman" w:hAnsi="Courier New" w:cs="Courier New"/>
          <w:sz w:val="21"/>
          <w:szCs w:val="21"/>
        </w:rPr>
        <w:t xml:space="preserve"> </w:t>
      </w:r>
      <w:r w:rsidRPr="00BA5267">
        <w:rPr>
          <w:rFonts w:ascii="Courier New" w:eastAsia="Times New Roman" w:hAnsi="Courier New" w:cs="Courier New"/>
          <w:sz w:val="21"/>
          <w:szCs w:val="21"/>
        </w:rPr>
        <w:t xml:space="preserve"> l</w:t>
      </w:r>
      <w:proofErr w:type="gramEnd"/>
      <w:r w:rsidRPr="00BA5267">
        <w:rPr>
          <w:rFonts w:ascii="Courier New" w:eastAsia="Times New Roman" w:hAnsi="Courier New" w:cs="Courier New"/>
          <w:sz w:val="21"/>
          <w:szCs w:val="21"/>
        </w:rPr>
        <w:t xml:space="preserve"> </w:t>
      </w:r>
      <w:proofErr w:type="spellStart"/>
      <w:r w:rsidRPr="00BA5267">
        <w:rPr>
          <w:rFonts w:ascii="Courier New" w:eastAsia="Times New Roman" w:hAnsi="Courier New" w:cs="Courier New"/>
          <w:sz w:val="21"/>
          <w:szCs w:val="21"/>
        </w:rPr>
        <w:t>i</w:t>
      </w:r>
      <w:proofErr w:type="spellEnd"/>
      <w:r w:rsidRPr="00BA5267">
        <w:rPr>
          <w:rFonts w:ascii="Courier New" w:eastAsia="Times New Roman" w:hAnsi="Courier New" w:cs="Courier New"/>
          <w:sz w:val="21"/>
          <w:szCs w:val="21"/>
        </w:rPr>
        <w:t xml:space="preserve"> </w:t>
      </w:r>
      <w:r w:rsidRPr="00BA5267">
        <w:rPr>
          <w:rFonts w:ascii="Courier New" w:eastAsia="Times New Roman" w:hAnsi="Courier New" w:cs="Courier New"/>
          <w:sz w:val="21"/>
          <w:szCs w:val="21"/>
        </w:rPr>
        <w:t>t</w:t>
      </w:r>
      <w:r w:rsidRPr="00BA5267">
        <w:rPr>
          <w:rFonts w:ascii="Courier New" w:eastAsia="Times New Roman" w:hAnsi="Courier New" w:cs="Courier New"/>
          <w:sz w:val="21"/>
          <w:szCs w:val="21"/>
        </w:rPr>
        <w:t xml:space="preserve"> </w:t>
      </w:r>
      <w:proofErr w:type="spellStart"/>
      <w:r w:rsidRPr="00BA5267">
        <w:rPr>
          <w:rFonts w:ascii="Courier New" w:eastAsia="Times New Roman" w:hAnsi="Courier New" w:cs="Courier New"/>
          <w:sz w:val="21"/>
          <w:szCs w:val="21"/>
        </w:rPr>
        <w:t>t</w:t>
      </w:r>
      <w:proofErr w:type="spellEnd"/>
      <w:r w:rsidRPr="00BA5267">
        <w:rPr>
          <w:rFonts w:ascii="Courier New" w:eastAsia="Times New Roman" w:hAnsi="Courier New" w:cs="Courier New"/>
          <w:sz w:val="21"/>
          <w:szCs w:val="21"/>
        </w:rPr>
        <w:t xml:space="preserve"> </w:t>
      </w:r>
      <w:r w:rsidRPr="00BA5267">
        <w:rPr>
          <w:rFonts w:ascii="Courier New" w:eastAsia="Times New Roman" w:hAnsi="Courier New" w:cs="Courier New"/>
          <w:sz w:val="21"/>
          <w:szCs w:val="21"/>
        </w:rPr>
        <w:t>l</w:t>
      </w:r>
      <w:r w:rsidRPr="00BA5267">
        <w:rPr>
          <w:rFonts w:ascii="Courier New" w:eastAsia="Times New Roman" w:hAnsi="Courier New" w:cs="Courier New"/>
          <w:sz w:val="21"/>
          <w:szCs w:val="21"/>
        </w:rPr>
        <w:t xml:space="preserve"> </w:t>
      </w:r>
      <w:proofErr w:type="gramStart"/>
      <w:r w:rsidRPr="00BA5267">
        <w:rPr>
          <w:rFonts w:ascii="Courier New" w:eastAsia="Times New Roman" w:hAnsi="Courier New" w:cs="Courier New"/>
          <w:sz w:val="21"/>
          <w:szCs w:val="21"/>
        </w:rPr>
        <w:t>e</w:t>
      </w:r>
      <w:r w:rsidRPr="00BA5267">
        <w:rPr>
          <w:rFonts w:ascii="Courier New" w:eastAsia="Times New Roman" w:hAnsi="Courier New" w:cs="Courier New"/>
          <w:sz w:val="21"/>
          <w:szCs w:val="21"/>
        </w:rPr>
        <w:t xml:space="preserve"> </w:t>
      </w:r>
      <w:r w:rsidRPr="00BA5267">
        <w:rPr>
          <w:rFonts w:ascii="Courier New" w:eastAsia="Times New Roman" w:hAnsi="Courier New" w:cs="Courier New"/>
          <w:sz w:val="21"/>
          <w:szCs w:val="21"/>
        </w:rPr>
        <w:t xml:space="preserve"> l</w:t>
      </w:r>
      <w:proofErr w:type="gramEnd"/>
      <w:r w:rsidRPr="00BA5267">
        <w:rPr>
          <w:rFonts w:ascii="Courier New" w:eastAsia="Times New Roman" w:hAnsi="Courier New" w:cs="Courier New"/>
          <w:sz w:val="21"/>
          <w:szCs w:val="21"/>
        </w:rPr>
        <w:t xml:space="preserve"> </w:t>
      </w:r>
      <w:r w:rsidRPr="00BA5267">
        <w:rPr>
          <w:rFonts w:ascii="Courier New" w:eastAsia="Times New Roman" w:hAnsi="Courier New" w:cs="Courier New"/>
          <w:sz w:val="21"/>
          <w:szCs w:val="21"/>
        </w:rPr>
        <w:t>a</w:t>
      </w:r>
      <w:r w:rsidRPr="00BA5267">
        <w:rPr>
          <w:rFonts w:ascii="Courier New" w:eastAsia="Times New Roman" w:hAnsi="Courier New" w:cs="Courier New"/>
          <w:sz w:val="21"/>
          <w:szCs w:val="21"/>
        </w:rPr>
        <w:t xml:space="preserve"> </w:t>
      </w:r>
      <w:r w:rsidRPr="00BA5267">
        <w:rPr>
          <w:rFonts w:ascii="Courier New" w:eastAsia="Times New Roman" w:hAnsi="Courier New" w:cs="Courier New"/>
          <w:sz w:val="21"/>
          <w:szCs w:val="21"/>
        </w:rPr>
        <w:t>m</w:t>
      </w:r>
      <w:r w:rsidRPr="00BA5267">
        <w:rPr>
          <w:rFonts w:ascii="Courier New" w:eastAsia="Times New Roman" w:hAnsi="Courier New" w:cs="Courier New"/>
          <w:sz w:val="21"/>
          <w:szCs w:val="21"/>
        </w:rPr>
        <w:t xml:space="preserve"> </w:t>
      </w:r>
      <w:r w:rsidRPr="00BA5267">
        <w:rPr>
          <w:rFonts w:ascii="Courier New" w:eastAsia="Times New Roman" w:hAnsi="Courier New" w:cs="Courier New"/>
          <w:sz w:val="21"/>
          <w:szCs w:val="21"/>
        </w:rPr>
        <w:t>b</w:t>
      </w:r>
      <w:r w:rsidRPr="00BA5267">
        <w:rPr>
          <w:rFonts w:ascii="Courier New" w:eastAsia="Times New Roman" w:hAnsi="Courier New" w:cs="Courier New"/>
          <w:sz w:val="21"/>
          <w:szCs w:val="21"/>
        </w:rPr>
        <w:t xml:space="preserve"> </w:t>
      </w:r>
    </w:p>
    <w:p w14:paraId="0A23A000" w14:textId="77777777" w:rsidR="0032720E" w:rsidRPr="0032720E" w:rsidRDefault="0032720E" w:rsidP="00A91ABC">
      <w:pPr>
        <w:spacing w:after="0" w:line="240" w:lineRule="auto"/>
        <w:jc w:val="both"/>
        <w:rPr>
          <w:rFonts w:ascii="Kartika" w:hAnsi="Kartika" w:cs="Kartika"/>
          <w:sz w:val="24"/>
          <w:szCs w:val="24"/>
          <w:shd w:val="clear" w:color="auto" w:fill="FFFFFF"/>
        </w:rPr>
      </w:pPr>
    </w:p>
    <w:p w14:paraId="13BDE816" w14:textId="4F0C76BC" w:rsidR="00A91ABC" w:rsidRPr="00A14CFB" w:rsidRDefault="00A91ABC" w:rsidP="00A91ABC">
      <w:pPr>
        <w:spacing w:after="0" w:line="240" w:lineRule="auto"/>
        <w:jc w:val="both"/>
        <w:rPr>
          <w:rFonts w:ascii="Century725 Cn BT" w:hAnsi="Century725 Cn BT" w:cs="Courier New"/>
          <w:color w:val="212121"/>
          <w:shd w:val="clear" w:color="auto" w:fill="FFFFFF"/>
        </w:rPr>
      </w:pPr>
      <w:r w:rsidRPr="00A14CFB">
        <w:rPr>
          <w:rFonts w:ascii="Century725 Cn BT" w:hAnsi="Century725 Cn BT" w:cs="Courier New"/>
          <w:color w:val="212121"/>
          <w:shd w:val="clear" w:color="auto" w:fill="FFFFFF"/>
        </w:rPr>
        <w:t xml:space="preserve">Example below uses </w:t>
      </w:r>
      <w:proofErr w:type="spellStart"/>
      <w:r w:rsidRPr="00A14CFB">
        <w:rPr>
          <w:rFonts w:ascii="Century725 Cn BT" w:hAnsi="Century725 Cn BT" w:cs="Courier New"/>
          <w:b/>
        </w:rPr>
        <w:t>i</w:t>
      </w:r>
      <w:proofErr w:type="spellEnd"/>
      <w:r w:rsidRPr="00A14CFB">
        <w:rPr>
          <w:rFonts w:ascii="Century725 Cn BT" w:hAnsi="Century725 Cn BT" w:cs="Courier New"/>
          <w:b/>
        </w:rPr>
        <w:t xml:space="preserve"> </w:t>
      </w:r>
      <w:r w:rsidR="00BA5267" w:rsidRPr="00A14CFB">
        <w:rPr>
          <w:rFonts w:ascii="Century725 Cn BT" w:hAnsi="Century725 Cn BT" w:cs="Courier New"/>
          <w:b/>
        </w:rPr>
        <w:t>in</w:t>
      </w:r>
      <w:r w:rsidR="00BA5267" w:rsidRPr="00A14CFB">
        <w:rPr>
          <w:rFonts w:ascii="Century725 Cn BT" w:hAnsi="Century725 Cn BT" w:cs="Courier New"/>
        </w:rPr>
        <w:t xml:space="preserve"> with</w:t>
      </w:r>
      <w:r w:rsidRPr="00A14CFB">
        <w:rPr>
          <w:rFonts w:ascii="Century725 Cn BT" w:hAnsi="Century725 Cn BT" w:cs="Courier New"/>
          <w:color w:val="212121"/>
          <w:shd w:val="clear" w:color="auto" w:fill="FFFFFF"/>
        </w:rPr>
        <w:t xml:space="preserve"> for and if to label a string with v where vowels occur and _ elsewhere. </w:t>
      </w:r>
    </w:p>
    <w:tbl>
      <w:tblPr>
        <w:tblStyle w:val="TableGrid"/>
        <w:tblW w:w="0" w:type="auto"/>
        <w:tblLook w:val="04A0" w:firstRow="1" w:lastRow="0" w:firstColumn="1" w:lastColumn="0" w:noHBand="0" w:noVBand="1"/>
      </w:tblPr>
      <w:tblGrid>
        <w:gridCol w:w="4879"/>
        <w:gridCol w:w="4471"/>
      </w:tblGrid>
      <w:tr w:rsidR="00A91ABC" w14:paraId="22DC39A3" w14:textId="77777777" w:rsidTr="00EC4165">
        <w:tc>
          <w:tcPr>
            <w:tcW w:w="4879" w:type="dxa"/>
          </w:tcPr>
          <w:p w14:paraId="777D3D6D" w14:textId="6E1DD898" w:rsidR="00A91ABC" w:rsidRPr="00A14CFB" w:rsidRDefault="00A91ABC" w:rsidP="00EC4165">
            <w:pPr>
              <w:shd w:val="clear" w:color="auto" w:fill="FFFFFE"/>
              <w:spacing w:line="285" w:lineRule="atLeast"/>
              <w:rPr>
                <w:rFonts w:ascii="Courier New" w:eastAsia="Times New Roman" w:hAnsi="Courier New" w:cs="Courier New"/>
                <w:sz w:val="21"/>
                <w:szCs w:val="21"/>
                <w:lang w:val="en-US" w:eastAsia="en-US" w:bidi="ar-SA"/>
              </w:rPr>
            </w:pPr>
            <w:r w:rsidRPr="00A14CFB">
              <w:rPr>
                <w:rFonts w:ascii="Courier New" w:eastAsia="Times New Roman" w:hAnsi="Courier New" w:cs="Courier New"/>
                <w:sz w:val="21"/>
                <w:szCs w:val="21"/>
                <w:lang w:val="en-US" w:eastAsia="en-US" w:bidi="ar-SA"/>
              </w:rPr>
              <w:t>for </w:t>
            </w:r>
            <w:proofErr w:type="spellStart"/>
            <w:r w:rsidRPr="00A14CFB">
              <w:rPr>
                <w:rFonts w:ascii="Courier New" w:eastAsia="Times New Roman" w:hAnsi="Courier New" w:cs="Courier New"/>
                <w:sz w:val="21"/>
                <w:szCs w:val="21"/>
                <w:lang w:val="en-US" w:eastAsia="en-US" w:bidi="ar-SA"/>
              </w:rPr>
              <w:t>i</w:t>
            </w:r>
            <w:proofErr w:type="spellEnd"/>
            <w:r w:rsidRPr="00A14CFB">
              <w:rPr>
                <w:rFonts w:ascii="Courier New" w:eastAsia="Times New Roman" w:hAnsi="Courier New" w:cs="Courier New"/>
                <w:sz w:val="21"/>
                <w:szCs w:val="21"/>
                <w:lang w:val="en-US" w:eastAsia="en-US" w:bidi="ar-SA"/>
              </w:rPr>
              <w:t> in </w:t>
            </w:r>
            <w:r w:rsidR="00BA5267" w:rsidRPr="00BA5267">
              <w:rPr>
                <w:rFonts w:ascii="Courier New" w:eastAsia="Times New Roman" w:hAnsi="Courier New" w:cs="Courier New"/>
                <w:sz w:val="21"/>
                <w:szCs w:val="21"/>
              </w:rPr>
              <w:t>'Mary had a little lamb</w:t>
            </w:r>
            <w:r w:rsidRPr="00A14CFB">
              <w:rPr>
                <w:rFonts w:ascii="Courier New" w:eastAsia="Times New Roman" w:hAnsi="Courier New" w:cs="Courier New"/>
                <w:sz w:val="21"/>
                <w:szCs w:val="21"/>
                <w:lang w:val="en-US" w:eastAsia="en-US" w:bidi="ar-SA"/>
              </w:rPr>
              <w:t>':</w:t>
            </w:r>
          </w:p>
          <w:p w14:paraId="1AAA6999" w14:textId="77777777" w:rsidR="00A91ABC" w:rsidRPr="00A14CFB" w:rsidRDefault="00A91ABC" w:rsidP="00EC4165">
            <w:pPr>
              <w:shd w:val="clear" w:color="auto" w:fill="FFFFFE"/>
              <w:spacing w:line="285" w:lineRule="atLeast"/>
              <w:rPr>
                <w:rFonts w:ascii="Courier New" w:eastAsia="Times New Roman" w:hAnsi="Courier New" w:cs="Courier New"/>
                <w:sz w:val="21"/>
                <w:szCs w:val="21"/>
                <w:lang w:val="en-US" w:eastAsia="en-US" w:bidi="ar-SA"/>
              </w:rPr>
            </w:pPr>
            <w:r w:rsidRPr="00A14CFB">
              <w:rPr>
                <w:rFonts w:ascii="Courier New" w:eastAsia="Times New Roman" w:hAnsi="Courier New" w:cs="Courier New"/>
                <w:sz w:val="21"/>
                <w:szCs w:val="21"/>
                <w:lang w:val="en-US" w:eastAsia="en-US" w:bidi="ar-SA"/>
              </w:rPr>
              <w:t>  if </w:t>
            </w:r>
            <w:proofErr w:type="spellStart"/>
            <w:r w:rsidRPr="00A14CFB">
              <w:rPr>
                <w:rFonts w:ascii="Courier New" w:eastAsia="Times New Roman" w:hAnsi="Courier New" w:cs="Courier New"/>
                <w:sz w:val="21"/>
                <w:szCs w:val="21"/>
                <w:lang w:val="en-US" w:eastAsia="en-US" w:bidi="ar-SA"/>
              </w:rPr>
              <w:t>i</w:t>
            </w:r>
            <w:proofErr w:type="spellEnd"/>
            <w:r w:rsidRPr="00A14CFB">
              <w:rPr>
                <w:rFonts w:ascii="Courier New" w:eastAsia="Times New Roman" w:hAnsi="Courier New" w:cs="Courier New"/>
                <w:sz w:val="21"/>
                <w:szCs w:val="21"/>
                <w:lang w:val="en-US" w:eastAsia="en-US" w:bidi="ar-SA"/>
              </w:rPr>
              <w:t> in '</w:t>
            </w:r>
            <w:proofErr w:type="spellStart"/>
            <w:r w:rsidRPr="00A14CFB">
              <w:rPr>
                <w:rFonts w:ascii="Courier New" w:eastAsia="Times New Roman" w:hAnsi="Courier New" w:cs="Courier New"/>
                <w:sz w:val="21"/>
                <w:szCs w:val="21"/>
                <w:lang w:val="en-US" w:eastAsia="en-US" w:bidi="ar-SA"/>
              </w:rPr>
              <w:t>aeiou</w:t>
            </w:r>
            <w:proofErr w:type="spellEnd"/>
            <w:r w:rsidRPr="00A14CFB">
              <w:rPr>
                <w:rFonts w:ascii="Courier New" w:eastAsia="Times New Roman" w:hAnsi="Courier New" w:cs="Courier New"/>
                <w:sz w:val="21"/>
                <w:szCs w:val="21"/>
                <w:lang w:val="en-US" w:eastAsia="en-US" w:bidi="ar-SA"/>
              </w:rPr>
              <w:t>': </w:t>
            </w:r>
            <w:proofErr w:type="gramStart"/>
            <w:r w:rsidRPr="00A14CFB">
              <w:rPr>
                <w:rFonts w:ascii="Courier New" w:eastAsia="Times New Roman" w:hAnsi="Courier New" w:cs="Courier New"/>
                <w:sz w:val="21"/>
                <w:szCs w:val="21"/>
                <w:lang w:val="en-US" w:eastAsia="en-US" w:bidi="ar-SA"/>
              </w:rPr>
              <w:t>print(</w:t>
            </w:r>
            <w:proofErr w:type="gramEnd"/>
            <w:r w:rsidRPr="00A14CFB">
              <w:rPr>
                <w:rFonts w:ascii="Courier New" w:eastAsia="Times New Roman" w:hAnsi="Courier New" w:cs="Courier New"/>
                <w:sz w:val="21"/>
                <w:szCs w:val="21"/>
                <w:lang w:val="en-US" w:eastAsia="en-US" w:bidi="ar-SA"/>
              </w:rPr>
              <w:t>'v', end='')</w:t>
            </w:r>
          </w:p>
          <w:p w14:paraId="16A1D4BF" w14:textId="77777777" w:rsidR="00A91ABC" w:rsidRPr="00A14CFB" w:rsidRDefault="00A91ABC" w:rsidP="00EC4165">
            <w:pPr>
              <w:shd w:val="clear" w:color="auto" w:fill="FFFFFE"/>
              <w:spacing w:line="285" w:lineRule="atLeast"/>
              <w:rPr>
                <w:rFonts w:ascii="Palatino Linotype" w:hAnsi="Palatino Linotype" w:cs="Courier New"/>
                <w:shd w:val="clear" w:color="auto" w:fill="FFFFFF"/>
              </w:rPr>
            </w:pPr>
            <w:r w:rsidRPr="00A14CFB">
              <w:rPr>
                <w:rFonts w:ascii="Courier New" w:eastAsia="Times New Roman" w:hAnsi="Courier New" w:cs="Courier New"/>
                <w:sz w:val="21"/>
                <w:szCs w:val="21"/>
                <w:lang w:val="en-US" w:eastAsia="en-US" w:bidi="ar-SA"/>
              </w:rPr>
              <w:t>  </w:t>
            </w:r>
            <w:proofErr w:type="gramStart"/>
            <w:r w:rsidRPr="00A14CFB">
              <w:rPr>
                <w:rFonts w:ascii="Courier New" w:eastAsia="Times New Roman" w:hAnsi="Courier New" w:cs="Courier New"/>
                <w:sz w:val="21"/>
                <w:szCs w:val="21"/>
                <w:lang w:val="en-US" w:eastAsia="en-US" w:bidi="ar-SA"/>
              </w:rPr>
              <w:t>else :print</w:t>
            </w:r>
            <w:proofErr w:type="gramEnd"/>
            <w:r w:rsidRPr="00A14CFB">
              <w:rPr>
                <w:rFonts w:ascii="Courier New" w:eastAsia="Times New Roman" w:hAnsi="Courier New" w:cs="Courier New"/>
                <w:sz w:val="21"/>
                <w:szCs w:val="21"/>
                <w:lang w:val="en-US" w:eastAsia="en-US" w:bidi="ar-SA"/>
              </w:rPr>
              <w:t>('-', end ='')</w:t>
            </w:r>
          </w:p>
        </w:tc>
        <w:tc>
          <w:tcPr>
            <w:tcW w:w="4471" w:type="dxa"/>
          </w:tcPr>
          <w:p w14:paraId="082C343A" w14:textId="56933DFA" w:rsidR="00A91ABC" w:rsidRPr="00A14CFB" w:rsidRDefault="00BA5267" w:rsidP="00EC4165">
            <w:pPr>
              <w:spacing w:line="259" w:lineRule="auto"/>
              <w:jc w:val="both"/>
              <w:rPr>
                <w:rFonts w:ascii="Palatino Linotype" w:hAnsi="Palatino Linotype" w:cs="Courier New"/>
                <w:shd w:val="clear" w:color="auto" w:fill="FFFFFF"/>
              </w:rPr>
            </w:pPr>
            <w:r w:rsidRPr="00BA5267">
              <w:rPr>
                <w:rFonts w:ascii="Courier New" w:hAnsi="Courier New" w:cs="Courier New"/>
                <w:shd w:val="clear" w:color="auto" w:fill="FFFFFF"/>
              </w:rPr>
              <w:t>-v----</w:t>
            </w:r>
            <w:proofErr w:type="spellStart"/>
            <w:r w:rsidRPr="00BA5267">
              <w:rPr>
                <w:rFonts w:ascii="Courier New" w:hAnsi="Courier New" w:cs="Courier New"/>
                <w:shd w:val="clear" w:color="auto" w:fill="FFFFFF"/>
              </w:rPr>
              <w:t>v</w:t>
            </w:r>
            <w:proofErr w:type="spellEnd"/>
            <w:r w:rsidRPr="00BA5267">
              <w:rPr>
                <w:rFonts w:ascii="Courier New" w:hAnsi="Courier New" w:cs="Courier New"/>
                <w:shd w:val="clear" w:color="auto" w:fill="FFFFFF"/>
              </w:rPr>
              <w:t>--</w:t>
            </w:r>
            <w:proofErr w:type="spellStart"/>
            <w:r w:rsidRPr="00BA5267">
              <w:rPr>
                <w:rFonts w:ascii="Courier New" w:hAnsi="Courier New" w:cs="Courier New"/>
                <w:shd w:val="clear" w:color="auto" w:fill="FFFFFF"/>
              </w:rPr>
              <w:t>v</w:t>
            </w:r>
            <w:proofErr w:type="spellEnd"/>
            <w:r w:rsidRPr="00BA5267">
              <w:rPr>
                <w:rFonts w:ascii="Courier New" w:hAnsi="Courier New" w:cs="Courier New"/>
                <w:shd w:val="clear" w:color="auto" w:fill="FFFFFF"/>
              </w:rPr>
              <w:t>--</w:t>
            </w:r>
            <w:proofErr w:type="spellStart"/>
            <w:r w:rsidRPr="00BA5267">
              <w:rPr>
                <w:rFonts w:ascii="Courier New" w:hAnsi="Courier New" w:cs="Courier New"/>
                <w:shd w:val="clear" w:color="auto" w:fill="FFFFFF"/>
              </w:rPr>
              <w:t>v</w:t>
            </w:r>
            <w:proofErr w:type="spellEnd"/>
            <w:r w:rsidRPr="00BA5267">
              <w:rPr>
                <w:rFonts w:ascii="Courier New" w:hAnsi="Courier New" w:cs="Courier New"/>
                <w:shd w:val="clear" w:color="auto" w:fill="FFFFFF"/>
              </w:rPr>
              <w:t>---v--</w:t>
            </w:r>
            <w:proofErr w:type="spellStart"/>
            <w:r w:rsidRPr="00BA5267">
              <w:rPr>
                <w:rFonts w:ascii="Courier New" w:hAnsi="Courier New" w:cs="Courier New"/>
                <w:shd w:val="clear" w:color="auto" w:fill="FFFFFF"/>
              </w:rPr>
              <w:t>v</w:t>
            </w:r>
            <w:proofErr w:type="spellEnd"/>
            <w:r w:rsidRPr="00BA5267">
              <w:rPr>
                <w:rFonts w:ascii="Courier New" w:hAnsi="Courier New" w:cs="Courier New"/>
                <w:shd w:val="clear" w:color="auto" w:fill="FFFFFF"/>
              </w:rPr>
              <w:t>--</w:t>
            </w:r>
          </w:p>
        </w:tc>
      </w:tr>
    </w:tbl>
    <w:p w14:paraId="759BEE44" w14:textId="77777777" w:rsidR="00A91ABC" w:rsidRPr="00A14CFB" w:rsidRDefault="00A91ABC" w:rsidP="00A91ABC">
      <w:pPr>
        <w:shd w:val="clear" w:color="auto" w:fill="FFFFFE"/>
        <w:spacing w:after="0" w:line="285" w:lineRule="atLeast"/>
        <w:rPr>
          <w:rFonts w:ascii="Century725 Cn BT" w:eastAsia="Times New Roman" w:hAnsi="Century725 Cn BT" w:cs="Courier New"/>
          <w:color w:val="000000"/>
        </w:rPr>
      </w:pPr>
      <w:r w:rsidRPr="00A14CFB">
        <w:rPr>
          <w:rFonts w:ascii="Century725 Cn BT" w:eastAsia="Times New Roman" w:hAnsi="Century725 Cn BT" w:cs="Courier New"/>
          <w:color w:val="000000"/>
        </w:rPr>
        <w:t xml:space="preserve">We can </w:t>
      </w:r>
      <w:r>
        <w:rPr>
          <w:rFonts w:ascii="Century725 Cn BT" w:eastAsia="Times New Roman" w:hAnsi="Century725 Cn BT" w:cs="Courier New"/>
          <w:color w:val="000000"/>
        </w:rPr>
        <w:t xml:space="preserve">modify the above program to </w:t>
      </w:r>
      <w:r w:rsidRPr="00A14CFB">
        <w:rPr>
          <w:rFonts w:ascii="Century725 Cn BT" w:eastAsia="Times New Roman" w:hAnsi="Century725 Cn BT" w:cs="Courier New"/>
          <w:color w:val="000000"/>
        </w:rPr>
        <w:t xml:space="preserve">count vowels and </w:t>
      </w:r>
      <w:proofErr w:type="spellStart"/>
      <w:r w:rsidRPr="00A14CFB">
        <w:rPr>
          <w:rFonts w:ascii="Century725 Cn BT" w:eastAsia="Times New Roman" w:hAnsi="Century725 Cn BT" w:cs="Courier New"/>
          <w:color w:val="000000"/>
        </w:rPr>
        <w:t>non vowels</w:t>
      </w:r>
      <w:proofErr w:type="spellEnd"/>
    </w:p>
    <w:tbl>
      <w:tblPr>
        <w:tblStyle w:val="TableGrid"/>
        <w:tblW w:w="0" w:type="auto"/>
        <w:tblLook w:val="04A0" w:firstRow="1" w:lastRow="0" w:firstColumn="1" w:lastColumn="0" w:noHBand="0" w:noVBand="1"/>
      </w:tblPr>
      <w:tblGrid>
        <w:gridCol w:w="4855"/>
        <w:gridCol w:w="4495"/>
      </w:tblGrid>
      <w:tr w:rsidR="00A91ABC" w14:paraId="1078B1A6" w14:textId="77777777" w:rsidTr="00EC4165">
        <w:tc>
          <w:tcPr>
            <w:tcW w:w="4855" w:type="dxa"/>
          </w:tcPr>
          <w:p w14:paraId="7A108E8D" w14:textId="77777777" w:rsidR="00A91ABC" w:rsidRPr="00A14CFB" w:rsidRDefault="00A91ABC" w:rsidP="00EC4165">
            <w:pPr>
              <w:shd w:val="clear" w:color="auto" w:fill="FFFFFE"/>
              <w:rPr>
                <w:rFonts w:ascii="Courier New" w:eastAsia="Times New Roman" w:hAnsi="Courier New" w:cs="Courier New"/>
                <w:sz w:val="22"/>
                <w:szCs w:val="22"/>
                <w:lang w:val="en-US" w:eastAsia="en-US" w:bidi="ar-SA"/>
              </w:rPr>
            </w:pPr>
            <w:r w:rsidRPr="00A14CFB">
              <w:rPr>
                <w:rFonts w:ascii="Courier New" w:eastAsia="Times New Roman" w:hAnsi="Courier New" w:cs="Courier New"/>
                <w:sz w:val="22"/>
                <w:szCs w:val="22"/>
                <w:lang w:val="en-US" w:eastAsia="en-US" w:bidi="ar-SA"/>
              </w:rPr>
              <w:t>v=0</w:t>
            </w:r>
          </w:p>
          <w:p w14:paraId="6839AE22" w14:textId="77777777" w:rsidR="00A91ABC" w:rsidRPr="00A14CFB" w:rsidRDefault="00A91ABC" w:rsidP="00EC4165">
            <w:pPr>
              <w:shd w:val="clear" w:color="auto" w:fill="FFFFFE"/>
              <w:rPr>
                <w:rFonts w:ascii="Courier New" w:eastAsia="Times New Roman" w:hAnsi="Courier New" w:cs="Courier New"/>
                <w:sz w:val="22"/>
                <w:szCs w:val="22"/>
                <w:lang w:val="en-US" w:eastAsia="en-US" w:bidi="ar-SA"/>
              </w:rPr>
            </w:pPr>
            <w:r w:rsidRPr="00A14CFB">
              <w:rPr>
                <w:rFonts w:ascii="Courier New" w:eastAsia="Times New Roman" w:hAnsi="Courier New" w:cs="Courier New"/>
                <w:sz w:val="22"/>
                <w:szCs w:val="22"/>
                <w:lang w:val="en-US" w:eastAsia="en-US" w:bidi="ar-SA"/>
              </w:rPr>
              <w:t>n=0</w:t>
            </w:r>
          </w:p>
          <w:p w14:paraId="07DA3262" w14:textId="77777777" w:rsidR="00A91ABC" w:rsidRPr="00A14CFB" w:rsidRDefault="00A91ABC" w:rsidP="00EC4165">
            <w:pPr>
              <w:shd w:val="clear" w:color="auto" w:fill="FFFFFE"/>
              <w:rPr>
                <w:rFonts w:ascii="Courier New" w:eastAsia="Times New Roman" w:hAnsi="Courier New" w:cs="Courier New"/>
                <w:sz w:val="22"/>
                <w:szCs w:val="22"/>
                <w:lang w:val="en-US" w:eastAsia="en-US" w:bidi="ar-SA"/>
              </w:rPr>
            </w:pPr>
            <w:r w:rsidRPr="00A14CFB">
              <w:rPr>
                <w:rFonts w:ascii="Courier New" w:eastAsia="Times New Roman" w:hAnsi="Courier New" w:cs="Courier New"/>
                <w:sz w:val="22"/>
                <w:szCs w:val="22"/>
                <w:lang w:val="en-US" w:eastAsia="en-US" w:bidi="ar-SA"/>
              </w:rPr>
              <w:t>for </w:t>
            </w:r>
            <w:proofErr w:type="spellStart"/>
            <w:r w:rsidRPr="00A14CFB">
              <w:rPr>
                <w:rFonts w:ascii="Courier New" w:eastAsia="Times New Roman" w:hAnsi="Courier New" w:cs="Courier New"/>
                <w:sz w:val="22"/>
                <w:szCs w:val="22"/>
                <w:lang w:val="en-US" w:eastAsia="en-US" w:bidi="ar-SA"/>
              </w:rPr>
              <w:t>i</w:t>
            </w:r>
            <w:proofErr w:type="spellEnd"/>
            <w:r w:rsidRPr="00A14CFB">
              <w:rPr>
                <w:rFonts w:ascii="Courier New" w:eastAsia="Times New Roman" w:hAnsi="Courier New" w:cs="Courier New"/>
                <w:sz w:val="22"/>
                <w:szCs w:val="22"/>
                <w:lang w:val="en-US" w:eastAsia="en-US" w:bidi="ar-SA"/>
              </w:rPr>
              <w:t> in '</w:t>
            </w:r>
            <w:proofErr w:type="spellStart"/>
            <w:r w:rsidRPr="00A14CFB">
              <w:rPr>
                <w:rFonts w:ascii="Courier New" w:eastAsia="Times New Roman" w:hAnsi="Courier New" w:cs="Courier New"/>
                <w:sz w:val="22"/>
                <w:szCs w:val="22"/>
                <w:lang w:val="en-US" w:eastAsia="en-US" w:bidi="ar-SA"/>
              </w:rPr>
              <w:t>janaganamana</w:t>
            </w:r>
            <w:proofErr w:type="spellEnd"/>
            <w:r w:rsidRPr="00A14CFB">
              <w:rPr>
                <w:rFonts w:ascii="Courier New" w:eastAsia="Times New Roman" w:hAnsi="Courier New" w:cs="Courier New"/>
                <w:sz w:val="22"/>
                <w:szCs w:val="22"/>
                <w:lang w:val="en-US" w:eastAsia="en-US" w:bidi="ar-SA"/>
              </w:rPr>
              <w:t>':</w:t>
            </w:r>
          </w:p>
          <w:p w14:paraId="58CB9FE2" w14:textId="4B393489" w:rsidR="00A91ABC" w:rsidRPr="00A14CFB" w:rsidRDefault="00A91ABC" w:rsidP="00EC4165">
            <w:pPr>
              <w:shd w:val="clear" w:color="auto" w:fill="FFFFFE"/>
              <w:rPr>
                <w:rFonts w:ascii="Courier New" w:eastAsia="Times New Roman" w:hAnsi="Courier New" w:cs="Courier New"/>
                <w:sz w:val="22"/>
                <w:szCs w:val="22"/>
                <w:lang w:val="en-US" w:eastAsia="en-US" w:bidi="ar-SA"/>
              </w:rPr>
            </w:pPr>
            <w:r w:rsidRPr="00A14CFB">
              <w:rPr>
                <w:rFonts w:ascii="Courier New" w:eastAsia="Times New Roman" w:hAnsi="Courier New" w:cs="Courier New"/>
                <w:sz w:val="22"/>
                <w:szCs w:val="22"/>
                <w:lang w:val="en-US" w:eastAsia="en-US" w:bidi="ar-SA"/>
              </w:rPr>
              <w:t>  if </w:t>
            </w:r>
            <w:proofErr w:type="spellStart"/>
            <w:r w:rsidRPr="00A14CFB">
              <w:rPr>
                <w:rFonts w:ascii="Courier New" w:eastAsia="Times New Roman" w:hAnsi="Courier New" w:cs="Courier New"/>
                <w:sz w:val="22"/>
                <w:szCs w:val="22"/>
                <w:lang w:val="en-US" w:eastAsia="en-US" w:bidi="ar-SA"/>
              </w:rPr>
              <w:t>i</w:t>
            </w:r>
            <w:proofErr w:type="spellEnd"/>
            <w:r w:rsidRPr="00A14CFB">
              <w:rPr>
                <w:rFonts w:ascii="Courier New" w:eastAsia="Times New Roman" w:hAnsi="Courier New" w:cs="Courier New"/>
                <w:sz w:val="22"/>
                <w:szCs w:val="22"/>
                <w:lang w:val="en-US" w:eastAsia="en-US" w:bidi="ar-SA"/>
              </w:rPr>
              <w:t> in '</w:t>
            </w:r>
            <w:proofErr w:type="spellStart"/>
            <w:r w:rsidRPr="00A14CFB">
              <w:rPr>
                <w:rFonts w:ascii="Courier New" w:eastAsia="Times New Roman" w:hAnsi="Courier New" w:cs="Courier New"/>
                <w:sz w:val="22"/>
                <w:szCs w:val="22"/>
                <w:lang w:val="en-US" w:eastAsia="en-US" w:bidi="ar-SA"/>
              </w:rPr>
              <w:t>aeiou</w:t>
            </w:r>
            <w:proofErr w:type="spellEnd"/>
            <w:r w:rsidRPr="00A14CFB">
              <w:rPr>
                <w:rFonts w:ascii="Courier New" w:eastAsia="Times New Roman" w:hAnsi="Courier New" w:cs="Courier New"/>
                <w:sz w:val="22"/>
                <w:szCs w:val="22"/>
                <w:lang w:val="en-US" w:eastAsia="en-US" w:bidi="ar-SA"/>
              </w:rPr>
              <w:t>': v=v+1</w:t>
            </w:r>
          </w:p>
          <w:p w14:paraId="16C1897B" w14:textId="77777777" w:rsidR="00A91ABC" w:rsidRPr="00A14CFB" w:rsidRDefault="00A91ABC" w:rsidP="00EC4165">
            <w:pPr>
              <w:shd w:val="clear" w:color="auto" w:fill="FFFFFE"/>
              <w:rPr>
                <w:rFonts w:ascii="Courier New" w:eastAsia="Times New Roman" w:hAnsi="Courier New" w:cs="Courier New"/>
                <w:sz w:val="22"/>
                <w:szCs w:val="22"/>
                <w:lang w:val="en-US" w:eastAsia="en-US" w:bidi="ar-SA"/>
              </w:rPr>
            </w:pPr>
            <w:r w:rsidRPr="00A14CFB">
              <w:rPr>
                <w:rFonts w:ascii="Courier New" w:eastAsia="Times New Roman" w:hAnsi="Courier New" w:cs="Courier New"/>
                <w:sz w:val="22"/>
                <w:szCs w:val="22"/>
                <w:lang w:val="en-US" w:eastAsia="en-US" w:bidi="ar-SA"/>
              </w:rPr>
              <w:t>  </w:t>
            </w:r>
            <w:proofErr w:type="spellStart"/>
            <w:proofErr w:type="gramStart"/>
            <w:r w:rsidRPr="00A14CFB">
              <w:rPr>
                <w:rFonts w:ascii="Courier New" w:eastAsia="Times New Roman" w:hAnsi="Courier New" w:cs="Courier New"/>
                <w:sz w:val="22"/>
                <w:szCs w:val="22"/>
                <w:lang w:val="en-US" w:eastAsia="en-US" w:bidi="ar-SA"/>
              </w:rPr>
              <w:t>else:n</w:t>
            </w:r>
            <w:proofErr w:type="spellEnd"/>
            <w:proofErr w:type="gramEnd"/>
            <w:r w:rsidRPr="00A14CFB">
              <w:rPr>
                <w:rFonts w:ascii="Courier New" w:eastAsia="Times New Roman" w:hAnsi="Courier New" w:cs="Courier New"/>
                <w:sz w:val="22"/>
                <w:szCs w:val="22"/>
                <w:lang w:val="en-US" w:eastAsia="en-US" w:bidi="ar-SA"/>
              </w:rPr>
              <w:t>=n+1</w:t>
            </w:r>
          </w:p>
          <w:p w14:paraId="19C3E823" w14:textId="77777777" w:rsidR="00A91ABC" w:rsidRPr="00A14CFB" w:rsidRDefault="00A91ABC" w:rsidP="00EC4165">
            <w:pPr>
              <w:shd w:val="clear" w:color="auto" w:fill="FFFFFE"/>
              <w:rPr>
                <w:rFonts w:ascii="Palatino Linotype" w:eastAsia="Times New Roman" w:hAnsi="Palatino Linotype" w:cs="Courier New"/>
                <w:sz w:val="22"/>
                <w:szCs w:val="22"/>
                <w:lang w:val="en-US" w:eastAsia="en-US" w:bidi="ar-SA"/>
              </w:rPr>
            </w:pPr>
            <w:r w:rsidRPr="00A14CFB">
              <w:rPr>
                <w:rFonts w:ascii="Courier New" w:eastAsia="Times New Roman" w:hAnsi="Courier New" w:cs="Courier New"/>
                <w:sz w:val="22"/>
                <w:szCs w:val="22"/>
                <w:lang w:val="en-US" w:eastAsia="en-US" w:bidi="ar-SA"/>
              </w:rPr>
              <w:t>print(</w:t>
            </w:r>
            <w:proofErr w:type="spellStart"/>
            <w:proofErr w:type="gramStart"/>
            <w:r w:rsidRPr="00A14CFB">
              <w:rPr>
                <w:rFonts w:ascii="Courier New" w:eastAsia="Times New Roman" w:hAnsi="Courier New" w:cs="Courier New"/>
                <w:sz w:val="22"/>
                <w:szCs w:val="22"/>
                <w:lang w:val="en-US" w:eastAsia="en-US" w:bidi="ar-SA"/>
              </w:rPr>
              <w:t>v,n</w:t>
            </w:r>
            <w:proofErr w:type="spellEnd"/>
            <w:proofErr w:type="gramEnd"/>
            <w:r w:rsidRPr="00A14CFB">
              <w:rPr>
                <w:rFonts w:ascii="Courier New" w:eastAsia="Times New Roman" w:hAnsi="Courier New" w:cs="Courier New"/>
                <w:sz w:val="22"/>
                <w:szCs w:val="22"/>
                <w:lang w:val="en-US" w:eastAsia="en-US" w:bidi="ar-SA"/>
              </w:rPr>
              <w:t>)</w:t>
            </w:r>
          </w:p>
        </w:tc>
        <w:tc>
          <w:tcPr>
            <w:tcW w:w="4495" w:type="dxa"/>
          </w:tcPr>
          <w:p w14:paraId="0BAD3FE3" w14:textId="77777777" w:rsidR="00A91ABC" w:rsidRPr="00A14CFB" w:rsidRDefault="00A91ABC" w:rsidP="00EC4165">
            <w:pPr>
              <w:rPr>
                <w:rFonts w:ascii="Palatino Linotype" w:eastAsia="Times New Roman" w:hAnsi="Palatino Linotype" w:cs="Courier New"/>
                <w:sz w:val="22"/>
                <w:szCs w:val="22"/>
                <w:lang w:val="en-US" w:eastAsia="en-US" w:bidi="ar-SA"/>
              </w:rPr>
            </w:pPr>
            <w:r w:rsidRPr="00A14CFB">
              <w:rPr>
                <w:rFonts w:ascii="Palatino Linotype" w:eastAsia="Times New Roman" w:hAnsi="Palatino Linotype" w:cs="Courier New"/>
                <w:sz w:val="22"/>
                <w:szCs w:val="22"/>
                <w:lang w:val="en-US" w:eastAsia="en-US" w:bidi="ar-SA"/>
              </w:rPr>
              <w:t>6, 6</w:t>
            </w:r>
          </w:p>
        </w:tc>
      </w:tr>
    </w:tbl>
    <w:p w14:paraId="0143DA0B" w14:textId="0185DBD8" w:rsidR="00A91ABC" w:rsidRPr="00A14CFB" w:rsidRDefault="00A91ABC" w:rsidP="00A91ABC">
      <w:pPr>
        <w:spacing w:after="0" w:line="240" w:lineRule="auto"/>
        <w:jc w:val="both"/>
        <w:rPr>
          <w:rFonts w:ascii="Century725 Cn BT" w:hAnsi="Century725 Cn BT" w:cs="Arial"/>
          <w:sz w:val="21"/>
          <w:szCs w:val="21"/>
          <w:shd w:val="clear" w:color="auto" w:fill="FFFFFF"/>
        </w:rPr>
      </w:pPr>
      <w:r w:rsidRPr="00A14CFB">
        <w:rPr>
          <w:rFonts w:ascii="Century725 Cn BT" w:hAnsi="Century725 Cn BT" w:cs="Kartika"/>
          <w:sz w:val="21"/>
          <w:szCs w:val="21"/>
          <w:shd w:val="clear" w:color="auto" w:fill="FFFFFF"/>
        </w:rPr>
        <w:t>Do you know that e is the most frequently used character in English (</w:t>
      </w:r>
      <w:proofErr w:type="gramStart"/>
      <w:r w:rsidRPr="00A14CFB">
        <w:rPr>
          <w:rFonts w:ascii="Century725 Cn BT" w:hAnsi="Century725 Cn BT" w:cs="Kartika"/>
          <w:sz w:val="21"/>
          <w:szCs w:val="21"/>
          <w:shd w:val="clear" w:color="auto" w:fill="FFFFFF"/>
        </w:rPr>
        <w:t xml:space="preserve">But  </w:t>
      </w:r>
      <w:r w:rsidRPr="00A14CFB">
        <w:rPr>
          <w:rFonts w:ascii="Century725 Cn BT" w:hAnsi="Century725 Cn BT" w:cs="Arial"/>
          <w:b/>
          <w:bCs/>
          <w:i/>
          <w:iCs/>
          <w:sz w:val="21"/>
          <w:szCs w:val="21"/>
          <w:shd w:val="clear" w:color="auto" w:fill="FFFFFF"/>
        </w:rPr>
        <w:t>Gadsby</w:t>
      </w:r>
      <w:r w:rsidRPr="00A14CFB">
        <w:rPr>
          <w:rFonts w:ascii="Century725 Cn BT" w:hAnsi="Century725 Cn BT" w:cs="Arial"/>
          <w:sz w:val="21"/>
          <w:szCs w:val="21"/>
          <w:shd w:val="clear" w:color="auto" w:fill="FFFFFF"/>
        </w:rPr>
        <w:t>,  a</w:t>
      </w:r>
      <w:proofErr w:type="gramEnd"/>
      <w:r w:rsidRPr="00A14CFB">
        <w:rPr>
          <w:rFonts w:ascii="Century725 Cn BT" w:hAnsi="Century725 Cn BT" w:cs="Arial"/>
          <w:sz w:val="21"/>
          <w:szCs w:val="21"/>
          <w:shd w:val="clear" w:color="auto" w:fill="FFFFFF"/>
        </w:rPr>
        <w:t> </w:t>
      </w:r>
      <w:hyperlink r:id="rId24" w:tooltip="1939 in literature" w:history="1">
        <w:r w:rsidRPr="00A14CFB">
          <w:rPr>
            <w:rStyle w:val="Hyperlink"/>
            <w:rFonts w:ascii="Century725 Cn BT" w:hAnsi="Century725 Cn BT"/>
            <w:color w:val="auto"/>
            <w:sz w:val="21"/>
            <w:szCs w:val="21"/>
            <w:u w:val="none"/>
            <w:shd w:val="clear" w:color="auto" w:fill="FFFFFF"/>
          </w:rPr>
          <w:t>193</w:t>
        </w:r>
        <w:r w:rsidRPr="00A14CFB">
          <w:rPr>
            <w:rStyle w:val="Hyperlink"/>
            <w:rFonts w:ascii="Century725 Cn BT" w:hAnsi="Century725 Cn BT"/>
            <w:color w:val="auto"/>
            <w:sz w:val="21"/>
            <w:szCs w:val="21"/>
            <w:u w:val="none"/>
            <w:shd w:val="clear" w:color="auto" w:fill="FFFFFF"/>
          </w:rPr>
          <w:t>9</w:t>
        </w:r>
      </w:hyperlink>
      <w:r w:rsidRPr="00A14CFB">
        <w:rPr>
          <w:rFonts w:ascii="Century725 Cn BT" w:hAnsi="Century725 Cn BT" w:cs="Arial"/>
          <w:sz w:val="21"/>
          <w:szCs w:val="21"/>
          <w:shd w:val="clear" w:color="auto" w:fill="FFFFFF"/>
        </w:rPr>
        <w:t> novel by </w:t>
      </w:r>
      <w:hyperlink r:id="rId25" w:tooltip="Ernest Vincent Wright" w:history="1">
        <w:r w:rsidRPr="00A14CFB">
          <w:rPr>
            <w:rStyle w:val="Hyperlink"/>
            <w:rFonts w:ascii="Century725 Cn BT" w:hAnsi="Century725 Cn BT"/>
            <w:color w:val="auto"/>
            <w:sz w:val="21"/>
            <w:szCs w:val="21"/>
            <w:u w:val="none"/>
            <w:shd w:val="clear" w:color="auto" w:fill="FFFFFF"/>
          </w:rPr>
          <w:t>Ernest Vincent Wright</w:t>
        </w:r>
      </w:hyperlink>
      <w:r>
        <w:rPr>
          <w:rStyle w:val="Hyperlink"/>
          <w:rFonts w:ascii="Century725 Cn BT" w:hAnsi="Century725 Cn BT"/>
          <w:color w:val="auto"/>
          <w:sz w:val="21"/>
          <w:szCs w:val="21"/>
          <w:u w:val="none"/>
          <w:shd w:val="clear" w:color="auto" w:fill="FFFFFF"/>
        </w:rPr>
        <w:t>,</w:t>
      </w:r>
      <w:r w:rsidRPr="00A14CFB">
        <w:rPr>
          <w:rFonts w:ascii="Century725 Cn BT" w:hAnsi="Century725 Cn BT" w:cs="Arial"/>
          <w:sz w:val="21"/>
          <w:szCs w:val="21"/>
          <w:shd w:val="clear" w:color="auto" w:fill="FFFFFF"/>
        </w:rPr>
        <w:t> does</w:t>
      </w:r>
      <w:r w:rsidR="00BA5267">
        <w:rPr>
          <w:rFonts w:ascii="Century725 Cn BT" w:hAnsi="Century725 Cn BT" w:cs="Arial"/>
          <w:sz w:val="21"/>
          <w:szCs w:val="21"/>
          <w:shd w:val="clear" w:color="auto" w:fill="FFFFFF"/>
        </w:rPr>
        <w:t xml:space="preserve"> not</w:t>
      </w:r>
      <w:r w:rsidRPr="00A14CFB">
        <w:rPr>
          <w:rFonts w:ascii="Century725 Cn BT" w:hAnsi="Century725 Cn BT" w:cs="Arial"/>
          <w:sz w:val="21"/>
          <w:szCs w:val="21"/>
          <w:shd w:val="clear" w:color="auto" w:fill="FFFFFF"/>
        </w:rPr>
        <w:t xml:space="preserve"> </w:t>
      </w:r>
      <w:r>
        <w:rPr>
          <w:rFonts w:ascii="Century725 Cn BT" w:hAnsi="Century725 Cn BT" w:cs="Arial"/>
          <w:sz w:val="21"/>
          <w:szCs w:val="21"/>
          <w:shd w:val="clear" w:color="auto" w:fill="FFFFFF"/>
        </w:rPr>
        <w:t xml:space="preserve">have a </w:t>
      </w:r>
      <w:r w:rsidR="00BA5267">
        <w:rPr>
          <w:rFonts w:ascii="Century725 Cn BT" w:hAnsi="Century725 Cn BT" w:cs="Arial"/>
          <w:sz w:val="21"/>
          <w:szCs w:val="21"/>
          <w:shd w:val="clear" w:color="auto" w:fill="FFFFFF"/>
        </w:rPr>
        <w:t xml:space="preserve">single </w:t>
      </w:r>
      <w:proofErr w:type="gramStart"/>
      <w:r w:rsidR="00BA5267" w:rsidRPr="00A14CFB">
        <w:rPr>
          <w:rFonts w:ascii="Century725 Cn BT" w:hAnsi="Century725 Cn BT" w:cs="Arial"/>
          <w:sz w:val="21"/>
          <w:szCs w:val="21"/>
          <w:shd w:val="clear" w:color="auto" w:fill="FFFFFF"/>
        </w:rPr>
        <w:t>e</w:t>
      </w:r>
      <w:r w:rsidRPr="00A14CFB">
        <w:rPr>
          <w:rFonts w:ascii="Century725 Cn BT" w:hAnsi="Century725 Cn BT" w:cs="Arial"/>
          <w:sz w:val="21"/>
          <w:szCs w:val="21"/>
          <w:shd w:val="clear" w:color="auto" w:fill="FFFFFF"/>
        </w:rPr>
        <w:t xml:space="preserve"> !</w:t>
      </w:r>
      <w:proofErr w:type="gramEnd"/>
      <w:r w:rsidRPr="00A14CFB">
        <w:rPr>
          <w:rFonts w:ascii="Century725 Cn BT" w:hAnsi="Century725 Cn BT" w:cs="Arial"/>
          <w:sz w:val="21"/>
          <w:szCs w:val="21"/>
          <w:shd w:val="clear" w:color="auto" w:fill="FFFFFF"/>
        </w:rPr>
        <w:t xml:space="preserve">). You can try typing </w:t>
      </w:r>
      <w:r w:rsidR="00BA5267" w:rsidRPr="00A14CFB">
        <w:rPr>
          <w:rFonts w:ascii="Century725 Cn BT" w:hAnsi="Century725 Cn BT" w:cs="Arial"/>
          <w:sz w:val="21"/>
          <w:szCs w:val="21"/>
          <w:shd w:val="clear" w:color="auto" w:fill="FFFFFF"/>
        </w:rPr>
        <w:t>in a</w:t>
      </w:r>
      <w:r w:rsidRPr="00A14CFB">
        <w:rPr>
          <w:rFonts w:ascii="Century725 Cn BT" w:hAnsi="Century725 Cn BT" w:cs="Arial"/>
          <w:sz w:val="21"/>
          <w:szCs w:val="21"/>
          <w:shd w:val="clear" w:color="auto" w:fill="FFFFFF"/>
        </w:rPr>
        <w:t xml:space="preserve"> long sentence and check if there is an e</w:t>
      </w:r>
      <w:r>
        <w:rPr>
          <w:rFonts w:ascii="Century725 Cn BT" w:hAnsi="Century725 Cn BT" w:cs="Arial"/>
          <w:sz w:val="21"/>
          <w:szCs w:val="21"/>
          <w:shd w:val="clear" w:color="auto" w:fill="FFFFFF"/>
        </w:rPr>
        <w:t>:</w:t>
      </w:r>
    </w:p>
    <w:tbl>
      <w:tblPr>
        <w:tblStyle w:val="TableGrid"/>
        <w:tblW w:w="9372" w:type="dxa"/>
        <w:tblLook w:val="04A0" w:firstRow="1" w:lastRow="0" w:firstColumn="1" w:lastColumn="0" w:noHBand="0" w:noVBand="1"/>
      </w:tblPr>
      <w:tblGrid>
        <w:gridCol w:w="9372"/>
      </w:tblGrid>
      <w:tr w:rsidR="00A91ABC" w14:paraId="625CCEE1" w14:textId="77777777" w:rsidTr="00EC4165">
        <w:trPr>
          <w:trHeight w:val="800"/>
        </w:trPr>
        <w:tc>
          <w:tcPr>
            <w:tcW w:w="9372" w:type="dxa"/>
          </w:tcPr>
          <w:p w14:paraId="231075F8" w14:textId="11D338A3" w:rsidR="00A91ABC" w:rsidRPr="00A14CFB" w:rsidRDefault="00A91ABC" w:rsidP="00EC4165">
            <w:pPr>
              <w:shd w:val="clear" w:color="auto" w:fill="FFFFFE"/>
              <w:rPr>
                <w:rFonts w:ascii="Courier New" w:eastAsia="Times New Roman" w:hAnsi="Courier New" w:cs="Courier New"/>
                <w:sz w:val="21"/>
                <w:szCs w:val="21"/>
              </w:rPr>
            </w:pPr>
            <w:r w:rsidRPr="00A14CFB">
              <w:rPr>
                <w:rFonts w:ascii="Courier New" w:eastAsia="Times New Roman" w:hAnsi="Courier New" w:cs="Courier New"/>
                <w:sz w:val="21"/>
                <w:szCs w:val="21"/>
              </w:rPr>
              <w:t>sent</w:t>
            </w:r>
            <w:r w:rsidR="00BA5267">
              <w:rPr>
                <w:rFonts w:ascii="Courier New" w:eastAsia="Times New Roman" w:hAnsi="Courier New" w:cs="Courier New"/>
                <w:sz w:val="21"/>
                <w:szCs w:val="21"/>
              </w:rPr>
              <w:t>e</w:t>
            </w:r>
            <w:r w:rsidRPr="00A14CFB">
              <w:rPr>
                <w:rFonts w:ascii="Courier New" w:eastAsia="Times New Roman" w:hAnsi="Courier New" w:cs="Courier New"/>
                <w:sz w:val="21"/>
                <w:szCs w:val="21"/>
              </w:rPr>
              <w:t>nce=input()</w:t>
            </w:r>
          </w:p>
          <w:p w14:paraId="498A77BF" w14:textId="33DEC587" w:rsidR="00A91ABC" w:rsidRPr="00A14CFB" w:rsidRDefault="00A91ABC" w:rsidP="00EC4165">
            <w:pPr>
              <w:shd w:val="clear" w:color="auto" w:fill="FFFFFE"/>
              <w:rPr>
                <w:rFonts w:ascii="Courier New" w:eastAsia="Times New Roman" w:hAnsi="Courier New" w:cs="Courier New"/>
                <w:sz w:val="21"/>
                <w:szCs w:val="21"/>
              </w:rPr>
            </w:pPr>
            <w:r w:rsidRPr="00A14CFB">
              <w:rPr>
                <w:rFonts w:ascii="Courier New" w:eastAsia="Times New Roman" w:hAnsi="Courier New" w:cs="Courier New"/>
                <w:sz w:val="21"/>
                <w:szCs w:val="21"/>
              </w:rPr>
              <w:t>if 'e' in sent</w:t>
            </w:r>
            <w:r w:rsidR="00BA5267">
              <w:rPr>
                <w:rFonts w:ascii="Courier New" w:eastAsia="Times New Roman" w:hAnsi="Courier New" w:cs="Courier New"/>
                <w:sz w:val="21"/>
                <w:szCs w:val="21"/>
              </w:rPr>
              <w:t>e</w:t>
            </w:r>
            <w:r w:rsidRPr="00A14CFB">
              <w:rPr>
                <w:rFonts w:ascii="Courier New" w:eastAsia="Times New Roman" w:hAnsi="Courier New" w:cs="Courier New"/>
                <w:sz w:val="21"/>
                <w:szCs w:val="21"/>
              </w:rPr>
              <w:t>nce: print('Hmmm Not as clever as Gadsby')</w:t>
            </w:r>
          </w:p>
          <w:p w14:paraId="6020B8C2" w14:textId="77777777" w:rsidR="00A91ABC" w:rsidRPr="00E41A61" w:rsidRDefault="00A91ABC" w:rsidP="00EC4165">
            <w:pPr>
              <w:shd w:val="clear" w:color="auto" w:fill="FFFFFE"/>
              <w:rPr>
                <w:rFonts w:ascii="Courier New" w:eastAsia="Times New Roman" w:hAnsi="Courier New" w:cs="Courier New"/>
                <w:color w:val="000000"/>
                <w:sz w:val="21"/>
                <w:szCs w:val="21"/>
              </w:rPr>
            </w:pPr>
            <w:r w:rsidRPr="00A14CFB">
              <w:rPr>
                <w:rFonts w:ascii="Courier New" w:eastAsia="Times New Roman" w:hAnsi="Courier New" w:cs="Courier New"/>
                <w:sz w:val="21"/>
                <w:szCs w:val="21"/>
              </w:rPr>
              <w:t>else: print('Wow ! In the same class as Gadsby')</w:t>
            </w:r>
          </w:p>
        </w:tc>
      </w:tr>
    </w:tbl>
    <w:p w14:paraId="1D7976DD" w14:textId="77777777" w:rsidR="00A91ABC" w:rsidRPr="00463199" w:rsidRDefault="00A91ABC" w:rsidP="00A91ABC">
      <w:pPr>
        <w:shd w:val="clear" w:color="auto" w:fill="FFFFFE"/>
        <w:spacing w:after="0" w:line="285" w:lineRule="atLeast"/>
        <w:rPr>
          <w:rFonts w:ascii="Palatino Linotype" w:eastAsia="Times New Roman" w:hAnsi="Palatino Linotype" w:cs="Courier New"/>
          <w:color w:val="000000"/>
          <w:sz w:val="21"/>
          <w:szCs w:val="21"/>
        </w:rPr>
      </w:pPr>
      <w:r w:rsidRPr="00A14CFB">
        <w:rPr>
          <w:rFonts w:ascii="Courier New" w:eastAsia="Times New Roman" w:hAnsi="Courier New" w:cs="Courier New"/>
          <w:b/>
          <w:color w:val="000000"/>
          <w:sz w:val="21"/>
          <w:szCs w:val="21"/>
        </w:rPr>
        <w:t>i in</w:t>
      </w:r>
      <w:r>
        <w:rPr>
          <w:rFonts w:ascii="Courier New" w:eastAsia="Times New Roman" w:hAnsi="Courier New" w:cs="Courier New"/>
          <w:color w:val="000000"/>
          <w:sz w:val="21"/>
          <w:szCs w:val="21"/>
        </w:rPr>
        <w:t xml:space="preserve"> </w:t>
      </w:r>
      <w:r w:rsidRPr="00463199">
        <w:rPr>
          <w:rFonts w:ascii="Palatino Linotype" w:eastAsia="Times New Roman" w:hAnsi="Palatino Linotype" w:cs="Courier New"/>
          <w:color w:val="000000"/>
          <w:sz w:val="21"/>
          <w:szCs w:val="21"/>
        </w:rPr>
        <w:t xml:space="preserve">also has an </w:t>
      </w:r>
      <w:r w:rsidRPr="00A14CFB">
        <w:rPr>
          <w:rFonts w:ascii="Courier New" w:eastAsia="Times New Roman" w:hAnsi="Courier New" w:cs="Courier New"/>
          <w:b/>
          <w:color w:val="000000"/>
          <w:sz w:val="21"/>
          <w:szCs w:val="21"/>
        </w:rPr>
        <w:t>i not in</w:t>
      </w:r>
      <w:r w:rsidRPr="00463199">
        <w:rPr>
          <w:rFonts w:ascii="Palatino Linotype" w:eastAsia="Times New Roman" w:hAnsi="Palatino Linotype" w:cs="Courier New"/>
          <w:color w:val="000000"/>
          <w:sz w:val="21"/>
          <w:szCs w:val="21"/>
        </w:rPr>
        <w:t xml:space="preserve"> option</w:t>
      </w:r>
    </w:p>
    <w:tbl>
      <w:tblPr>
        <w:tblStyle w:val="TableGrid"/>
        <w:tblW w:w="0" w:type="auto"/>
        <w:tblLook w:val="04A0" w:firstRow="1" w:lastRow="0" w:firstColumn="1" w:lastColumn="0" w:noHBand="0" w:noVBand="1"/>
      </w:tblPr>
      <w:tblGrid>
        <w:gridCol w:w="9350"/>
      </w:tblGrid>
      <w:tr w:rsidR="00A91ABC" w14:paraId="3243CADB" w14:textId="77777777" w:rsidTr="00EC4165">
        <w:tc>
          <w:tcPr>
            <w:tcW w:w="9350" w:type="dxa"/>
          </w:tcPr>
          <w:p w14:paraId="57D1D00E" w14:textId="77777777" w:rsidR="00A91ABC" w:rsidRPr="00463199" w:rsidRDefault="00A91ABC" w:rsidP="00EC4165">
            <w:pPr>
              <w:shd w:val="clear" w:color="auto" w:fill="FFFFFE"/>
              <w:spacing w:line="285" w:lineRule="atLeast"/>
              <w:rPr>
                <w:rFonts w:ascii="Courier New" w:eastAsia="Times New Roman" w:hAnsi="Courier New" w:cs="Courier New"/>
                <w:color w:val="000000"/>
                <w:sz w:val="21"/>
                <w:szCs w:val="21"/>
              </w:rPr>
            </w:pPr>
            <w:r w:rsidRPr="00463199">
              <w:rPr>
                <w:rFonts w:ascii="Courier New" w:eastAsia="Times New Roman" w:hAnsi="Courier New" w:cs="Courier New"/>
                <w:color w:val="000000"/>
                <w:sz w:val="21"/>
                <w:szCs w:val="21"/>
              </w:rPr>
              <w:t>email=</w:t>
            </w:r>
            <w:r w:rsidRPr="00463199">
              <w:rPr>
                <w:rFonts w:ascii="Courier New" w:eastAsia="Times New Roman" w:hAnsi="Courier New" w:cs="Courier New"/>
                <w:color w:val="795E26"/>
                <w:sz w:val="21"/>
                <w:szCs w:val="21"/>
              </w:rPr>
              <w:t>input</w:t>
            </w:r>
            <w:r w:rsidRPr="00463199">
              <w:rPr>
                <w:rFonts w:ascii="Courier New" w:eastAsia="Times New Roman" w:hAnsi="Courier New" w:cs="Courier New"/>
                <w:color w:val="000000"/>
                <w:sz w:val="21"/>
                <w:szCs w:val="21"/>
              </w:rPr>
              <w:t>()</w:t>
            </w:r>
          </w:p>
          <w:p w14:paraId="272785C6" w14:textId="77777777" w:rsidR="00A91ABC" w:rsidRDefault="00A91ABC" w:rsidP="00EC4165">
            <w:pPr>
              <w:shd w:val="clear" w:color="auto" w:fill="FFFFFE"/>
              <w:spacing w:line="285" w:lineRule="atLeast"/>
              <w:rPr>
                <w:rFonts w:ascii="Courier New" w:eastAsia="Times New Roman" w:hAnsi="Courier New" w:cs="Courier New"/>
                <w:color w:val="000000"/>
                <w:sz w:val="21"/>
                <w:szCs w:val="21"/>
              </w:rPr>
            </w:pPr>
            <w:r w:rsidRPr="00463199">
              <w:rPr>
                <w:rFonts w:ascii="Courier New" w:eastAsia="Times New Roman" w:hAnsi="Courier New" w:cs="Courier New"/>
                <w:color w:val="AF00DB"/>
                <w:sz w:val="21"/>
                <w:szCs w:val="21"/>
              </w:rPr>
              <w:t>if</w:t>
            </w:r>
            <w:r w:rsidRPr="00463199">
              <w:rPr>
                <w:rFonts w:ascii="Courier New" w:eastAsia="Times New Roman" w:hAnsi="Courier New" w:cs="Courier New"/>
                <w:color w:val="000000"/>
                <w:sz w:val="21"/>
                <w:szCs w:val="21"/>
              </w:rPr>
              <w:t> </w:t>
            </w:r>
            <w:r w:rsidRPr="00463199">
              <w:rPr>
                <w:rFonts w:ascii="Courier New" w:eastAsia="Times New Roman" w:hAnsi="Courier New" w:cs="Courier New"/>
                <w:color w:val="A31515"/>
                <w:sz w:val="21"/>
                <w:szCs w:val="21"/>
              </w:rPr>
              <w:t>'@'</w:t>
            </w:r>
            <w:r w:rsidRPr="00463199">
              <w:rPr>
                <w:rFonts w:ascii="Courier New" w:eastAsia="Times New Roman" w:hAnsi="Courier New" w:cs="Courier New"/>
                <w:color w:val="000000"/>
                <w:sz w:val="21"/>
                <w:szCs w:val="21"/>
              </w:rPr>
              <w:t> </w:t>
            </w:r>
            <w:r w:rsidRPr="00463199">
              <w:rPr>
                <w:rFonts w:ascii="Courier New" w:eastAsia="Times New Roman" w:hAnsi="Courier New" w:cs="Courier New"/>
                <w:color w:val="0000FF"/>
                <w:sz w:val="21"/>
                <w:szCs w:val="21"/>
              </w:rPr>
              <w:t>not</w:t>
            </w:r>
            <w:r w:rsidRPr="00463199">
              <w:rPr>
                <w:rFonts w:ascii="Courier New" w:eastAsia="Times New Roman" w:hAnsi="Courier New" w:cs="Courier New"/>
                <w:color w:val="000000"/>
                <w:sz w:val="21"/>
                <w:szCs w:val="21"/>
              </w:rPr>
              <w:t> </w:t>
            </w:r>
            <w:r w:rsidRPr="00463199">
              <w:rPr>
                <w:rFonts w:ascii="Courier New" w:eastAsia="Times New Roman" w:hAnsi="Courier New" w:cs="Courier New"/>
                <w:color w:val="0000FF"/>
                <w:sz w:val="21"/>
                <w:szCs w:val="21"/>
              </w:rPr>
              <w:t>in</w:t>
            </w:r>
            <w:r w:rsidRPr="00463199">
              <w:rPr>
                <w:rFonts w:ascii="Courier New" w:eastAsia="Times New Roman" w:hAnsi="Courier New" w:cs="Courier New"/>
                <w:color w:val="000000"/>
                <w:sz w:val="21"/>
                <w:szCs w:val="21"/>
              </w:rPr>
              <w:t> email: </w:t>
            </w:r>
            <w:r w:rsidRPr="00463199">
              <w:rPr>
                <w:rFonts w:ascii="Courier New" w:eastAsia="Times New Roman" w:hAnsi="Courier New" w:cs="Courier New"/>
                <w:color w:val="795E26"/>
                <w:sz w:val="21"/>
                <w:szCs w:val="21"/>
              </w:rPr>
              <w:t>print</w:t>
            </w:r>
            <w:r w:rsidRPr="00463199">
              <w:rPr>
                <w:rFonts w:ascii="Courier New" w:eastAsia="Times New Roman" w:hAnsi="Courier New" w:cs="Courier New"/>
                <w:color w:val="000000"/>
                <w:sz w:val="21"/>
                <w:szCs w:val="21"/>
              </w:rPr>
              <w:t>(</w:t>
            </w:r>
            <w:r w:rsidRPr="00463199">
              <w:rPr>
                <w:rFonts w:ascii="Courier New" w:eastAsia="Times New Roman" w:hAnsi="Courier New" w:cs="Courier New"/>
                <w:color w:val="A31515"/>
                <w:sz w:val="21"/>
                <w:szCs w:val="21"/>
              </w:rPr>
              <w:t>'Invalid email'</w:t>
            </w:r>
            <w:r>
              <w:rPr>
                <w:rFonts w:ascii="Courier New" w:eastAsia="Times New Roman" w:hAnsi="Courier New" w:cs="Courier New"/>
                <w:color w:val="000000"/>
                <w:sz w:val="21"/>
                <w:szCs w:val="21"/>
              </w:rPr>
              <w:t>)</w:t>
            </w:r>
          </w:p>
        </w:tc>
      </w:tr>
    </w:tbl>
    <w:p w14:paraId="4647C339" w14:textId="77777777" w:rsidR="00F43983" w:rsidRDefault="00F43983" w:rsidP="00A91ABC">
      <w:pPr>
        <w:spacing w:after="0" w:line="240" w:lineRule="auto"/>
        <w:jc w:val="both"/>
        <w:rPr>
          <w:rFonts w:ascii="Palatino Linotype" w:hAnsi="Palatino Linotype" w:cs="Courier New"/>
          <w:b/>
          <w:color w:val="212121"/>
          <w:shd w:val="clear" w:color="auto" w:fill="FFFFFF"/>
        </w:rPr>
      </w:pPr>
    </w:p>
    <w:p w14:paraId="4A192EBC" w14:textId="77777777" w:rsidR="00A91ABC" w:rsidRPr="0026317F" w:rsidRDefault="00A91ABC" w:rsidP="00BA5267">
      <w:pPr>
        <w:pStyle w:val="Heading1"/>
        <w:rPr>
          <w:shd w:val="clear" w:color="auto" w:fill="FFFFFF"/>
        </w:rPr>
      </w:pPr>
      <w:r w:rsidRPr="0026317F">
        <w:rPr>
          <w:shd w:val="clear" w:color="auto" w:fill="FFFFFF"/>
        </w:rPr>
        <w:t>6.6. String Functions</w:t>
      </w:r>
    </w:p>
    <w:p w14:paraId="4322B1A5" w14:textId="77777777" w:rsidR="00A91ABC" w:rsidRDefault="00A91ABC" w:rsidP="00A91ABC">
      <w:pPr>
        <w:spacing w:after="0" w:line="240" w:lineRule="auto"/>
        <w:jc w:val="both"/>
        <w:rPr>
          <w:rFonts w:ascii="Palatino Linotype" w:hAnsi="Palatino Linotype" w:cs="Courier New"/>
        </w:rPr>
      </w:pPr>
      <w:r>
        <w:rPr>
          <w:rFonts w:ascii="Palatino Linotype" w:hAnsi="Palatino Linotype" w:cs="Courier New"/>
        </w:rPr>
        <w:t xml:space="preserve">There are diverse strings functions. They are exemplified below. For some of them, you </w:t>
      </w:r>
      <w:proofErr w:type="gramStart"/>
      <w:r>
        <w:rPr>
          <w:rFonts w:ascii="Palatino Linotype" w:hAnsi="Palatino Linotype" w:cs="Courier New"/>
        </w:rPr>
        <w:t>have to</w:t>
      </w:r>
      <w:proofErr w:type="gramEnd"/>
      <w:r>
        <w:rPr>
          <w:rFonts w:ascii="Palatino Linotype" w:hAnsi="Palatino Linotype" w:cs="Courier New"/>
        </w:rPr>
        <w:t xml:space="preserve"> import string package. Note that some functions are called in different style.</w:t>
      </w:r>
      <w:r w:rsidRPr="007F642A">
        <w:rPr>
          <w:rFonts w:ascii="Palatino Linotype" w:hAnsi="Palatino Linotype" w:cs="Courier New"/>
        </w:rPr>
        <w:t xml:space="preserve"> Use print statement to see the results</w:t>
      </w:r>
    </w:p>
    <w:p w14:paraId="2505EE7F" w14:textId="77777777" w:rsidR="00A91ABC" w:rsidRPr="007F642A" w:rsidRDefault="00A91ABC" w:rsidP="00A91ABC">
      <w:pPr>
        <w:spacing w:after="0" w:line="240" w:lineRule="auto"/>
        <w:rPr>
          <w:rFonts w:ascii="Palatino Linotype" w:hAnsi="Palatino Linotype" w:cs="Courier New"/>
          <w:b/>
        </w:rPr>
      </w:pPr>
      <w:r>
        <w:rPr>
          <w:rFonts w:ascii="Palatino Linotype" w:hAnsi="Palatino Linotype" w:cs="Courier New"/>
          <w:b/>
        </w:rPr>
        <w:t xml:space="preserve">6.6.1 </w:t>
      </w:r>
      <w:r w:rsidRPr="00BF72CC">
        <w:rPr>
          <w:rFonts w:ascii="Palatino Linotype" w:hAnsi="Palatino Linotype" w:cs="Courier New"/>
          <w:b/>
        </w:rPr>
        <w:t>Function related to case change.</w:t>
      </w:r>
      <w:r>
        <w:rPr>
          <w:rFonts w:ascii="Palatino Linotype" w:hAnsi="Palatino Linotype" w:cs="Courier New"/>
          <w:b/>
        </w:rPr>
        <w:t xml:space="preserve"> </w:t>
      </w:r>
    </w:p>
    <w:tbl>
      <w:tblPr>
        <w:tblStyle w:val="TableGrid"/>
        <w:tblW w:w="9372" w:type="dxa"/>
        <w:tblLook w:val="04A0" w:firstRow="1" w:lastRow="0" w:firstColumn="1" w:lastColumn="0" w:noHBand="0" w:noVBand="1"/>
      </w:tblPr>
      <w:tblGrid>
        <w:gridCol w:w="2286"/>
        <w:gridCol w:w="2617"/>
        <w:gridCol w:w="2286"/>
        <w:gridCol w:w="2183"/>
      </w:tblGrid>
      <w:tr w:rsidR="00A91ABC" w14:paraId="282B0155" w14:textId="77777777" w:rsidTr="00EC4165">
        <w:trPr>
          <w:trHeight w:val="316"/>
        </w:trPr>
        <w:tc>
          <w:tcPr>
            <w:tcW w:w="2311" w:type="dxa"/>
          </w:tcPr>
          <w:p w14:paraId="6F9B32A9" w14:textId="77777777" w:rsidR="00A91ABC" w:rsidRPr="007F642A" w:rsidRDefault="00A91ABC" w:rsidP="00EC4165">
            <w:pPr>
              <w:shd w:val="clear" w:color="auto" w:fill="FFFFFE"/>
              <w:rPr>
                <w:rFonts w:ascii="Courier New" w:eastAsia="Times New Roman" w:hAnsi="Courier New" w:cs="Courier New"/>
                <w:sz w:val="20"/>
                <w:szCs w:val="20"/>
                <w:lang w:val="en-US" w:eastAsia="en-US" w:bidi="ar-SA"/>
              </w:rPr>
            </w:pPr>
            <w:r w:rsidRPr="007F642A">
              <w:rPr>
                <w:rFonts w:ascii="Courier New" w:eastAsia="Times New Roman" w:hAnsi="Courier New" w:cs="Courier New"/>
                <w:sz w:val="20"/>
                <w:szCs w:val="20"/>
                <w:lang w:val="en-US" w:eastAsia="en-US" w:bidi="ar-SA"/>
              </w:rPr>
              <w:t>s1='i love you'</w:t>
            </w:r>
          </w:p>
          <w:p w14:paraId="2FF363E6" w14:textId="77777777" w:rsidR="00A91ABC" w:rsidRPr="007F642A" w:rsidRDefault="00A91ABC" w:rsidP="00EC4165">
            <w:pPr>
              <w:shd w:val="clear" w:color="auto" w:fill="FFFFFE"/>
              <w:rPr>
                <w:rFonts w:ascii="Courier New" w:eastAsia="Times New Roman" w:hAnsi="Courier New" w:cs="Courier New"/>
                <w:sz w:val="20"/>
                <w:szCs w:val="20"/>
                <w:lang w:val="en-US" w:eastAsia="en-US" w:bidi="ar-SA"/>
              </w:rPr>
            </w:pPr>
            <w:r w:rsidRPr="007F642A">
              <w:rPr>
                <w:rFonts w:ascii="Courier New" w:eastAsia="Times New Roman" w:hAnsi="Courier New" w:cs="Courier New"/>
                <w:sz w:val="20"/>
                <w:szCs w:val="20"/>
                <w:lang w:val="en-US" w:eastAsia="en-US" w:bidi="ar-SA"/>
              </w:rPr>
              <w:t>s</w:t>
            </w:r>
            <w:proofErr w:type="gramStart"/>
            <w:r w:rsidRPr="007F642A">
              <w:rPr>
                <w:rFonts w:ascii="Courier New" w:eastAsia="Times New Roman" w:hAnsi="Courier New" w:cs="Courier New"/>
                <w:sz w:val="20"/>
                <w:szCs w:val="20"/>
                <w:lang w:val="en-US" w:eastAsia="en-US" w:bidi="ar-SA"/>
              </w:rPr>
              <w:t>1.capitalize</w:t>
            </w:r>
            <w:proofErr w:type="gramEnd"/>
            <w:r w:rsidRPr="007F642A">
              <w:rPr>
                <w:rFonts w:ascii="Courier New" w:eastAsia="Times New Roman" w:hAnsi="Courier New" w:cs="Courier New"/>
                <w:sz w:val="20"/>
                <w:szCs w:val="20"/>
                <w:lang w:val="en-US" w:eastAsia="en-US" w:bidi="ar-SA"/>
              </w:rPr>
              <w:t>()</w:t>
            </w:r>
          </w:p>
        </w:tc>
        <w:tc>
          <w:tcPr>
            <w:tcW w:w="2497" w:type="dxa"/>
          </w:tcPr>
          <w:p w14:paraId="274C349D" w14:textId="77777777" w:rsidR="00A91ABC" w:rsidRPr="007F642A" w:rsidRDefault="00A91ABC" w:rsidP="00EC4165">
            <w:pPr>
              <w:shd w:val="clear" w:color="auto" w:fill="FFFFFE"/>
              <w:rPr>
                <w:rFonts w:ascii="Courier New" w:eastAsia="Times New Roman" w:hAnsi="Courier New" w:cs="Courier New"/>
                <w:b/>
                <w:sz w:val="20"/>
                <w:szCs w:val="20"/>
                <w:lang w:val="en-US" w:eastAsia="en-US" w:bidi="ar-SA"/>
              </w:rPr>
            </w:pPr>
            <w:r w:rsidRPr="007F642A">
              <w:rPr>
                <w:rFonts w:ascii="Courier New" w:eastAsia="Times New Roman" w:hAnsi="Courier New" w:cs="Courier New"/>
                <w:b/>
                <w:sz w:val="20"/>
                <w:szCs w:val="20"/>
                <w:lang w:val="en-US" w:eastAsia="en-US" w:bidi="ar-SA"/>
              </w:rPr>
              <w:t>'</w:t>
            </w:r>
            <w:proofErr w:type="spellStart"/>
            <w:r w:rsidRPr="007F642A">
              <w:rPr>
                <w:rFonts w:ascii="Courier New" w:eastAsia="Times New Roman" w:hAnsi="Courier New" w:cs="Courier New"/>
                <w:b/>
                <w:sz w:val="20"/>
                <w:szCs w:val="20"/>
                <w:lang w:val="en-US" w:eastAsia="en-US" w:bidi="ar-SA"/>
              </w:rPr>
              <w:t>india</w:t>
            </w:r>
            <w:proofErr w:type="spellEnd"/>
            <w:proofErr w:type="gramStart"/>
            <w:r w:rsidRPr="007F642A">
              <w:rPr>
                <w:rFonts w:ascii="Courier New" w:eastAsia="Times New Roman" w:hAnsi="Courier New" w:cs="Courier New"/>
                <w:b/>
                <w:sz w:val="20"/>
                <w:szCs w:val="20"/>
                <w:lang w:val="en-US" w:eastAsia="en-US" w:bidi="ar-SA"/>
              </w:rPr>
              <w:t>'.</w:t>
            </w:r>
            <w:r w:rsidRPr="007F642A">
              <w:rPr>
                <w:rFonts w:ascii="Courier New" w:eastAsia="Times New Roman" w:hAnsi="Courier New" w:cs="Courier New"/>
                <w:sz w:val="20"/>
                <w:szCs w:val="20"/>
                <w:lang w:val="en-US" w:eastAsia="en-US" w:bidi="ar-SA"/>
              </w:rPr>
              <w:t>capitalize</w:t>
            </w:r>
            <w:proofErr w:type="gramEnd"/>
            <w:r w:rsidRPr="007F642A">
              <w:rPr>
                <w:rFonts w:ascii="Courier New" w:eastAsia="Times New Roman" w:hAnsi="Courier New" w:cs="Courier New"/>
                <w:sz w:val="20"/>
                <w:szCs w:val="20"/>
                <w:lang w:val="en-US" w:eastAsia="en-US" w:bidi="ar-SA"/>
              </w:rPr>
              <w:t>()</w:t>
            </w:r>
          </w:p>
          <w:p w14:paraId="318B3E82" w14:textId="77777777" w:rsidR="00A91ABC" w:rsidRPr="007F642A" w:rsidRDefault="00A91ABC" w:rsidP="00EC4165">
            <w:pPr>
              <w:shd w:val="clear" w:color="auto" w:fill="FFFFFE"/>
              <w:rPr>
                <w:rFonts w:ascii="Courier New" w:hAnsi="Courier New" w:cs="Courier New"/>
                <w:b/>
                <w:sz w:val="20"/>
                <w:szCs w:val="20"/>
              </w:rPr>
            </w:pPr>
          </w:p>
        </w:tc>
        <w:tc>
          <w:tcPr>
            <w:tcW w:w="2311" w:type="dxa"/>
          </w:tcPr>
          <w:p w14:paraId="45E9C20A" w14:textId="77777777" w:rsidR="00A91ABC" w:rsidRPr="007F642A" w:rsidRDefault="00A91ABC" w:rsidP="00EC4165">
            <w:pPr>
              <w:shd w:val="clear" w:color="auto" w:fill="FFFFFE"/>
              <w:rPr>
                <w:rFonts w:ascii="Courier New" w:eastAsia="Times New Roman" w:hAnsi="Courier New" w:cs="Courier New"/>
                <w:sz w:val="20"/>
                <w:szCs w:val="20"/>
                <w:lang w:val="en-US" w:eastAsia="en-US" w:bidi="ar-SA"/>
              </w:rPr>
            </w:pPr>
            <w:r w:rsidRPr="007F642A">
              <w:rPr>
                <w:rFonts w:ascii="Courier New" w:eastAsia="Times New Roman" w:hAnsi="Courier New" w:cs="Courier New"/>
                <w:sz w:val="20"/>
                <w:szCs w:val="20"/>
                <w:lang w:val="en-US" w:eastAsia="en-US" w:bidi="ar-SA"/>
              </w:rPr>
              <w:t>s1='i love you'</w:t>
            </w:r>
          </w:p>
          <w:p w14:paraId="33C5D80B" w14:textId="77777777" w:rsidR="00A91ABC" w:rsidRPr="007F642A" w:rsidRDefault="00A91ABC" w:rsidP="00EC4165">
            <w:pPr>
              <w:jc w:val="both"/>
              <w:rPr>
                <w:rFonts w:ascii="Courier New" w:hAnsi="Courier New" w:cs="Courier New"/>
                <w:sz w:val="20"/>
                <w:szCs w:val="20"/>
              </w:rPr>
            </w:pPr>
            <w:r w:rsidRPr="007F642A">
              <w:rPr>
                <w:rFonts w:ascii="Courier New" w:hAnsi="Courier New" w:cs="Courier New"/>
                <w:sz w:val="20"/>
                <w:szCs w:val="20"/>
              </w:rPr>
              <w:t>s1.upper()</w:t>
            </w:r>
          </w:p>
        </w:tc>
        <w:tc>
          <w:tcPr>
            <w:tcW w:w="2253" w:type="dxa"/>
          </w:tcPr>
          <w:p w14:paraId="47FDF2BD" w14:textId="77777777" w:rsidR="00A91ABC" w:rsidRPr="007F642A" w:rsidRDefault="00A91ABC" w:rsidP="00EC4165">
            <w:pPr>
              <w:jc w:val="both"/>
              <w:rPr>
                <w:rFonts w:ascii="Courier New" w:hAnsi="Courier New" w:cs="Courier New"/>
                <w:sz w:val="20"/>
                <w:szCs w:val="20"/>
              </w:rPr>
            </w:pPr>
            <w:r w:rsidRPr="007F642A">
              <w:rPr>
                <w:rFonts w:ascii="Courier New" w:hAnsi="Courier New" w:cs="Courier New"/>
                <w:sz w:val="20"/>
                <w:szCs w:val="20"/>
              </w:rPr>
              <w:t>s2=”I Love You”</w:t>
            </w:r>
          </w:p>
          <w:p w14:paraId="74562735" w14:textId="77777777" w:rsidR="00A91ABC" w:rsidRPr="007F642A" w:rsidRDefault="00A91ABC" w:rsidP="00EC4165">
            <w:pPr>
              <w:jc w:val="both"/>
              <w:rPr>
                <w:rFonts w:ascii="Courier New" w:hAnsi="Courier New" w:cs="Courier New"/>
                <w:sz w:val="20"/>
                <w:szCs w:val="20"/>
              </w:rPr>
            </w:pPr>
            <w:r w:rsidRPr="007F642A">
              <w:rPr>
                <w:rFonts w:ascii="Courier New" w:hAnsi="Courier New" w:cs="Courier New"/>
                <w:sz w:val="20"/>
                <w:szCs w:val="20"/>
              </w:rPr>
              <w:t>s2.lower()</w:t>
            </w:r>
          </w:p>
        </w:tc>
      </w:tr>
      <w:tr w:rsidR="00A91ABC" w14:paraId="68B7748F" w14:textId="77777777" w:rsidTr="00EC4165">
        <w:trPr>
          <w:trHeight w:val="316"/>
        </w:trPr>
        <w:tc>
          <w:tcPr>
            <w:tcW w:w="2311" w:type="dxa"/>
          </w:tcPr>
          <w:p w14:paraId="14DEF512" w14:textId="77777777" w:rsidR="00A91ABC" w:rsidRPr="007F642A" w:rsidRDefault="00A91ABC" w:rsidP="00EC4165">
            <w:pPr>
              <w:jc w:val="both"/>
              <w:rPr>
                <w:rFonts w:ascii="Courier New" w:hAnsi="Courier New" w:cs="Courier New"/>
                <w:sz w:val="20"/>
                <w:szCs w:val="20"/>
              </w:rPr>
            </w:pPr>
            <w:r w:rsidRPr="007F642A">
              <w:rPr>
                <w:rFonts w:ascii="Courier New" w:hAnsi="Courier New" w:cs="Courier New"/>
                <w:sz w:val="20"/>
                <w:szCs w:val="20"/>
              </w:rPr>
              <w:t>I love you</w:t>
            </w:r>
          </w:p>
        </w:tc>
        <w:tc>
          <w:tcPr>
            <w:tcW w:w="2497" w:type="dxa"/>
          </w:tcPr>
          <w:p w14:paraId="486C6930" w14:textId="77777777" w:rsidR="00A91ABC" w:rsidRPr="007F642A" w:rsidRDefault="00A91ABC" w:rsidP="00EC4165">
            <w:pPr>
              <w:jc w:val="both"/>
              <w:rPr>
                <w:rFonts w:ascii="Courier New" w:hAnsi="Courier New" w:cs="Courier New"/>
                <w:sz w:val="20"/>
                <w:szCs w:val="20"/>
              </w:rPr>
            </w:pPr>
            <w:r w:rsidRPr="007F642A">
              <w:rPr>
                <w:rFonts w:ascii="Courier New" w:hAnsi="Courier New" w:cs="Courier New"/>
                <w:sz w:val="20"/>
                <w:szCs w:val="20"/>
              </w:rPr>
              <w:t>India</w:t>
            </w:r>
          </w:p>
        </w:tc>
        <w:tc>
          <w:tcPr>
            <w:tcW w:w="2311" w:type="dxa"/>
          </w:tcPr>
          <w:p w14:paraId="020C3261" w14:textId="77777777" w:rsidR="00A91ABC" w:rsidRPr="007F642A" w:rsidRDefault="00A91ABC" w:rsidP="00EC4165">
            <w:pPr>
              <w:jc w:val="both"/>
              <w:rPr>
                <w:rFonts w:ascii="Courier New" w:hAnsi="Courier New" w:cs="Courier New"/>
                <w:sz w:val="20"/>
                <w:szCs w:val="20"/>
              </w:rPr>
            </w:pPr>
            <w:r w:rsidRPr="007F642A">
              <w:rPr>
                <w:rFonts w:ascii="Courier New" w:hAnsi="Courier New" w:cs="Courier New"/>
                <w:sz w:val="20"/>
                <w:szCs w:val="20"/>
              </w:rPr>
              <w:t>I LOVE YOU</w:t>
            </w:r>
          </w:p>
        </w:tc>
        <w:tc>
          <w:tcPr>
            <w:tcW w:w="2253" w:type="dxa"/>
          </w:tcPr>
          <w:p w14:paraId="28F561D8" w14:textId="77777777" w:rsidR="00A91ABC" w:rsidRPr="007F642A" w:rsidRDefault="00A91ABC" w:rsidP="00EC4165">
            <w:pPr>
              <w:jc w:val="both"/>
              <w:rPr>
                <w:rFonts w:ascii="Courier New" w:hAnsi="Courier New" w:cs="Courier New"/>
                <w:sz w:val="20"/>
                <w:szCs w:val="20"/>
              </w:rPr>
            </w:pPr>
            <w:proofErr w:type="spellStart"/>
            <w:r w:rsidRPr="007F642A">
              <w:rPr>
                <w:rFonts w:ascii="Courier New" w:hAnsi="Courier New" w:cs="Courier New"/>
                <w:sz w:val="20"/>
                <w:szCs w:val="20"/>
              </w:rPr>
              <w:t>i</w:t>
            </w:r>
            <w:proofErr w:type="spellEnd"/>
            <w:r w:rsidRPr="007F642A">
              <w:rPr>
                <w:rFonts w:ascii="Courier New" w:hAnsi="Courier New" w:cs="Courier New"/>
                <w:sz w:val="20"/>
                <w:szCs w:val="20"/>
              </w:rPr>
              <w:t xml:space="preserve"> love you</w:t>
            </w:r>
          </w:p>
        </w:tc>
      </w:tr>
    </w:tbl>
    <w:p w14:paraId="60FF81AA" w14:textId="77777777" w:rsidR="00A91ABC" w:rsidRPr="007D1F18" w:rsidRDefault="00A91ABC" w:rsidP="00A91ABC">
      <w:pPr>
        <w:spacing w:after="0" w:line="240" w:lineRule="auto"/>
        <w:rPr>
          <w:rFonts w:ascii="Palatino Linotype" w:hAnsi="Palatino Linotype" w:cs="Courier New"/>
          <w:b/>
        </w:rPr>
      </w:pPr>
      <w:r>
        <w:rPr>
          <w:rFonts w:ascii="Palatino Linotype" w:hAnsi="Palatino Linotype" w:cs="Courier New"/>
          <w:b/>
        </w:rPr>
        <w:t xml:space="preserve">6.6.2 </w:t>
      </w:r>
      <w:r w:rsidRPr="007D1F18">
        <w:rPr>
          <w:rFonts w:ascii="Palatino Linotype" w:hAnsi="Palatino Linotype" w:cs="Courier New"/>
          <w:b/>
        </w:rPr>
        <w:t>Functions related to length and count</w:t>
      </w:r>
    </w:p>
    <w:tbl>
      <w:tblPr>
        <w:tblStyle w:val="TableGrid"/>
        <w:tblW w:w="9372" w:type="dxa"/>
        <w:tblLook w:val="04A0" w:firstRow="1" w:lastRow="0" w:firstColumn="1" w:lastColumn="0" w:noHBand="0" w:noVBand="1"/>
      </w:tblPr>
      <w:tblGrid>
        <w:gridCol w:w="2340"/>
        <w:gridCol w:w="2769"/>
        <w:gridCol w:w="4263"/>
      </w:tblGrid>
      <w:tr w:rsidR="00A91ABC" w14:paraId="07F5DC3A" w14:textId="77777777" w:rsidTr="00EC4165">
        <w:trPr>
          <w:trHeight w:val="440"/>
        </w:trPr>
        <w:tc>
          <w:tcPr>
            <w:tcW w:w="2340" w:type="dxa"/>
          </w:tcPr>
          <w:p w14:paraId="451E504B" w14:textId="77777777" w:rsidR="00A91ABC" w:rsidRPr="00E41A61" w:rsidRDefault="00A91ABC" w:rsidP="00EC4165">
            <w:pPr>
              <w:shd w:val="clear" w:color="auto" w:fill="FFFFFE"/>
              <w:spacing w:line="285" w:lineRule="atLeast"/>
              <w:rPr>
                <w:rFonts w:ascii="Courier New" w:eastAsia="Times New Roman" w:hAnsi="Courier New" w:cs="Courier New"/>
                <w:color w:val="000000"/>
                <w:sz w:val="21"/>
                <w:szCs w:val="21"/>
              </w:rPr>
            </w:pPr>
            <w:r w:rsidRPr="00E41A61">
              <w:rPr>
                <w:rFonts w:ascii="Courier New" w:eastAsia="Times New Roman" w:hAnsi="Courier New" w:cs="Courier New"/>
                <w:color w:val="000000"/>
                <w:sz w:val="21"/>
                <w:szCs w:val="21"/>
              </w:rPr>
              <w:t>s1=</w:t>
            </w:r>
            <w:r w:rsidRPr="00E41A61">
              <w:rPr>
                <w:rFonts w:ascii="Courier New" w:eastAsia="Times New Roman" w:hAnsi="Courier New" w:cs="Courier New"/>
                <w:color w:val="A31515"/>
                <w:sz w:val="21"/>
                <w:szCs w:val="21"/>
              </w:rPr>
              <w:t>'</w:t>
            </w:r>
            <w:proofErr w:type="spellStart"/>
            <w:r w:rsidRPr="00E41A61">
              <w:rPr>
                <w:rFonts w:ascii="Courier New" w:eastAsia="Times New Roman" w:hAnsi="Courier New" w:cs="Courier New"/>
                <w:color w:val="A31515"/>
                <w:sz w:val="21"/>
                <w:szCs w:val="21"/>
              </w:rPr>
              <w:t>harisri</w:t>
            </w:r>
            <w:proofErr w:type="spellEnd"/>
            <w:r w:rsidRPr="00E41A61">
              <w:rPr>
                <w:rFonts w:ascii="Courier New" w:eastAsia="Times New Roman" w:hAnsi="Courier New" w:cs="Courier New"/>
                <w:color w:val="A31515"/>
                <w:sz w:val="21"/>
                <w:szCs w:val="21"/>
              </w:rPr>
              <w:t>'</w:t>
            </w:r>
          </w:p>
          <w:p w14:paraId="36FB188D" w14:textId="77777777" w:rsidR="00A91ABC" w:rsidRPr="007F642A" w:rsidRDefault="00A91ABC" w:rsidP="00EC4165">
            <w:pPr>
              <w:shd w:val="clear" w:color="auto" w:fill="FFFFFE"/>
              <w:spacing w:line="285" w:lineRule="atLeast"/>
              <w:rPr>
                <w:rFonts w:ascii="Courier New" w:eastAsia="Times New Roman" w:hAnsi="Courier New" w:cs="Courier New"/>
                <w:color w:val="000000"/>
                <w:sz w:val="21"/>
                <w:szCs w:val="21"/>
              </w:rPr>
            </w:pPr>
            <w:r w:rsidRPr="00E41A61">
              <w:rPr>
                <w:rFonts w:ascii="Courier New" w:eastAsia="Times New Roman" w:hAnsi="Courier New" w:cs="Courier New"/>
                <w:color w:val="000000"/>
                <w:sz w:val="21"/>
                <w:szCs w:val="21"/>
              </w:rPr>
              <w:t>l=</w:t>
            </w:r>
            <w:proofErr w:type="spellStart"/>
            <w:r w:rsidRPr="00E41A61">
              <w:rPr>
                <w:rFonts w:ascii="Courier New" w:eastAsia="Times New Roman" w:hAnsi="Courier New" w:cs="Courier New"/>
                <w:color w:val="795E26"/>
                <w:sz w:val="21"/>
                <w:szCs w:val="21"/>
              </w:rPr>
              <w:t>len</w:t>
            </w:r>
            <w:proofErr w:type="spellEnd"/>
            <w:r w:rsidRPr="00E41A61">
              <w:rPr>
                <w:rFonts w:ascii="Courier New" w:eastAsia="Times New Roman" w:hAnsi="Courier New" w:cs="Courier New"/>
                <w:color w:val="000000"/>
                <w:sz w:val="21"/>
                <w:szCs w:val="21"/>
              </w:rPr>
              <w:t>(s1)</w:t>
            </w:r>
          </w:p>
        </w:tc>
        <w:tc>
          <w:tcPr>
            <w:tcW w:w="2769" w:type="dxa"/>
          </w:tcPr>
          <w:p w14:paraId="59E9A1C1" w14:textId="77777777" w:rsidR="00A91ABC" w:rsidRPr="00E41A61" w:rsidRDefault="00A91ABC" w:rsidP="00EC4165">
            <w:pPr>
              <w:shd w:val="clear" w:color="auto" w:fill="FFFFFE"/>
              <w:spacing w:line="285" w:lineRule="atLeast"/>
              <w:rPr>
                <w:rFonts w:ascii="Courier New" w:eastAsia="Times New Roman" w:hAnsi="Courier New" w:cs="Courier New"/>
                <w:color w:val="000000"/>
                <w:sz w:val="21"/>
                <w:szCs w:val="21"/>
              </w:rPr>
            </w:pPr>
            <w:r w:rsidRPr="00E41A61">
              <w:rPr>
                <w:rFonts w:ascii="Courier New" w:eastAsia="Times New Roman" w:hAnsi="Courier New" w:cs="Courier New"/>
                <w:color w:val="000000"/>
                <w:sz w:val="21"/>
                <w:szCs w:val="21"/>
              </w:rPr>
              <w:t>s2=</w:t>
            </w:r>
            <w:r w:rsidRPr="00E41A61">
              <w:rPr>
                <w:rFonts w:ascii="Courier New" w:eastAsia="Times New Roman" w:hAnsi="Courier New" w:cs="Courier New"/>
                <w:color w:val="A31515"/>
                <w:sz w:val="21"/>
                <w:szCs w:val="21"/>
              </w:rPr>
              <w:t>'</w:t>
            </w:r>
            <w:proofErr w:type="spellStart"/>
            <w:r w:rsidRPr="00E41A61">
              <w:rPr>
                <w:rFonts w:ascii="Courier New" w:eastAsia="Times New Roman" w:hAnsi="Courier New" w:cs="Courier New"/>
                <w:color w:val="A31515"/>
                <w:sz w:val="21"/>
                <w:szCs w:val="21"/>
              </w:rPr>
              <w:t>i</w:t>
            </w:r>
            <w:proofErr w:type="spellEnd"/>
            <w:r w:rsidRPr="00E41A61">
              <w:rPr>
                <w:rFonts w:ascii="Courier New" w:eastAsia="Times New Roman" w:hAnsi="Courier New" w:cs="Courier New"/>
                <w:color w:val="A31515"/>
                <w:sz w:val="21"/>
                <w:szCs w:val="21"/>
              </w:rPr>
              <w:t> love you'</w:t>
            </w:r>
          </w:p>
          <w:p w14:paraId="72EF3C5B" w14:textId="77777777" w:rsidR="00A91ABC" w:rsidRPr="00320D94" w:rsidRDefault="00A91ABC" w:rsidP="00EC4165">
            <w:pPr>
              <w:shd w:val="clear" w:color="auto" w:fill="FFFFFE"/>
              <w:spacing w:line="285" w:lineRule="atLeast"/>
              <w:rPr>
                <w:rFonts w:ascii="Courier New" w:hAnsi="Courier New" w:cs="Courier New"/>
                <w:sz w:val="22"/>
                <w:szCs w:val="22"/>
              </w:rPr>
            </w:pPr>
            <w:r w:rsidRPr="00E41A61">
              <w:rPr>
                <w:rFonts w:ascii="Courier New" w:eastAsia="Times New Roman" w:hAnsi="Courier New" w:cs="Courier New"/>
                <w:color w:val="000000"/>
                <w:sz w:val="21"/>
                <w:szCs w:val="21"/>
              </w:rPr>
              <w:t>s2.count(</w:t>
            </w:r>
            <w:r w:rsidRPr="00E41A61">
              <w:rPr>
                <w:rFonts w:ascii="Courier New" w:eastAsia="Times New Roman" w:hAnsi="Courier New" w:cs="Courier New"/>
                <w:color w:val="A31515"/>
                <w:sz w:val="21"/>
                <w:szCs w:val="21"/>
              </w:rPr>
              <w:t>'o'</w:t>
            </w:r>
            <w:r w:rsidRPr="00E41A61">
              <w:rPr>
                <w:rFonts w:ascii="Courier New" w:eastAsia="Times New Roman" w:hAnsi="Courier New" w:cs="Courier New"/>
                <w:color w:val="000000"/>
                <w:sz w:val="21"/>
                <w:szCs w:val="21"/>
              </w:rPr>
              <w:t>)</w:t>
            </w:r>
          </w:p>
        </w:tc>
        <w:tc>
          <w:tcPr>
            <w:tcW w:w="4263" w:type="dxa"/>
          </w:tcPr>
          <w:p w14:paraId="5EEB67B1" w14:textId="77777777" w:rsidR="00A91ABC" w:rsidRPr="00E41A61" w:rsidRDefault="00A91ABC" w:rsidP="00EC4165">
            <w:pPr>
              <w:shd w:val="clear" w:color="auto" w:fill="FFFFFE"/>
              <w:spacing w:line="285" w:lineRule="atLeast"/>
              <w:rPr>
                <w:rFonts w:ascii="Courier New" w:eastAsia="Times New Roman" w:hAnsi="Courier New" w:cs="Courier New"/>
                <w:color w:val="000000"/>
                <w:sz w:val="21"/>
                <w:szCs w:val="21"/>
              </w:rPr>
            </w:pPr>
            <w:r w:rsidRPr="007F642A">
              <w:rPr>
                <w:rFonts w:ascii="Courier New" w:eastAsia="Times New Roman" w:hAnsi="Courier New" w:cs="Courier New"/>
                <w:color w:val="000000"/>
                <w:sz w:val="21"/>
                <w:szCs w:val="21"/>
              </w:rPr>
              <w:t>print('</w:t>
            </w:r>
            <w:proofErr w:type="spellStart"/>
            <w:r w:rsidRPr="007F642A">
              <w:rPr>
                <w:rFonts w:ascii="Courier New" w:eastAsia="Times New Roman" w:hAnsi="Courier New" w:cs="Courier New"/>
                <w:color w:val="000000"/>
                <w:sz w:val="21"/>
                <w:szCs w:val="21"/>
              </w:rPr>
              <w:t>harisri</w:t>
            </w:r>
            <w:proofErr w:type="spellEnd"/>
            <w:r w:rsidRPr="007F642A">
              <w:rPr>
                <w:rFonts w:ascii="Courier New" w:eastAsia="Times New Roman" w:hAnsi="Courier New" w:cs="Courier New"/>
                <w:color w:val="000000"/>
                <w:sz w:val="21"/>
                <w:szCs w:val="21"/>
              </w:rPr>
              <w:t>'.count('</w:t>
            </w:r>
            <w:proofErr w:type="spellStart"/>
            <w:r w:rsidRPr="007F642A">
              <w:rPr>
                <w:rFonts w:ascii="Courier New" w:eastAsia="Times New Roman" w:hAnsi="Courier New" w:cs="Courier New"/>
                <w:color w:val="000000"/>
                <w:sz w:val="21"/>
                <w:szCs w:val="21"/>
              </w:rPr>
              <w:t>i</w:t>
            </w:r>
            <w:proofErr w:type="spellEnd"/>
            <w:r w:rsidRPr="007F642A">
              <w:rPr>
                <w:rFonts w:ascii="Courier New" w:eastAsia="Times New Roman" w:hAnsi="Courier New" w:cs="Courier New"/>
                <w:color w:val="000000"/>
                <w:sz w:val="21"/>
                <w:szCs w:val="21"/>
              </w:rPr>
              <w:t>'))</w:t>
            </w:r>
          </w:p>
        </w:tc>
      </w:tr>
      <w:tr w:rsidR="00A91ABC" w14:paraId="427D5317" w14:textId="77777777" w:rsidTr="00EC4165">
        <w:trPr>
          <w:trHeight w:val="201"/>
        </w:trPr>
        <w:tc>
          <w:tcPr>
            <w:tcW w:w="2340" w:type="dxa"/>
          </w:tcPr>
          <w:p w14:paraId="7E0E5843" w14:textId="77777777" w:rsidR="00A91ABC" w:rsidRDefault="00A91ABC" w:rsidP="00EC4165">
            <w:pPr>
              <w:spacing w:line="259" w:lineRule="auto"/>
              <w:rPr>
                <w:rFonts w:ascii="Courier New" w:hAnsi="Courier New" w:cs="Courier New"/>
                <w:sz w:val="20"/>
                <w:szCs w:val="20"/>
              </w:rPr>
            </w:pPr>
            <w:r>
              <w:rPr>
                <w:rFonts w:ascii="Courier New" w:hAnsi="Courier New" w:cs="Courier New"/>
                <w:sz w:val="20"/>
                <w:szCs w:val="20"/>
              </w:rPr>
              <w:t>7</w:t>
            </w:r>
          </w:p>
        </w:tc>
        <w:tc>
          <w:tcPr>
            <w:tcW w:w="2769" w:type="dxa"/>
          </w:tcPr>
          <w:p w14:paraId="075CEF37" w14:textId="77777777" w:rsidR="00A91ABC" w:rsidRDefault="00A91ABC" w:rsidP="00EC4165">
            <w:pPr>
              <w:spacing w:line="259" w:lineRule="auto"/>
              <w:rPr>
                <w:rFonts w:ascii="Courier New" w:hAnsi="Courier New" w:cs="Courier New"/>
                <w:sz w:val="20"/>
                <w:szCs w:val="20"/>
              </w:rPr>
            </w:pPr>
            <w:r>
              <w:rPr>
                <w:rFonts w:ascii="Courier New" w:hAnsi="Courier New" w:cs="Courier New"/>
                <w:sz w:val="20"/>
                <w:szCs w:val="20"/>
              </w:rPr>
              <w:t>2</w:t>
            </w:r>
          </w:p>
        </w:tc>
        <w:tc>
          <w:tcPr>
            <w:tcW w:w="4263" w:type="dxa"/>
          </w:tcPr>
          <w:p w14:paraId="1351C19D" w14:textId="77777777" w:rsidR="00A91ABC" w:rsidRDefault="00A91ABC" w:rsidP="00EC4165">
            <w:pPr>
              <w:rPr>
                <w:rFonts w:ascii="Courier New" w:hAnsi="Courier New" w:cs="Courier New"/>
                <w:sz w:val="20"/>
                <w:szCs w:val="20"/>
              </w:rPr>
            </w:pPr>
            <w:r>
              <w:rPr>
                <w:rFonts w:ascii="Courier New" w:hAnsi="Courier New" w:cs="Courier New"/>
                <w:sz w:val="20"/>
                <w:szCs w:val="20"/>
              </w:rPr>
              <w:t>2</w:t>
            </w:r>
          </w:p>
        </w:tc>
      </w:tr>
    </w:tbl>
    <w:p w14:paraId="5CE975E4" w14:textId="77777777" w:rsidR="00A91ABC" w:rsidRDefault="00A91ABC" w:rsidP="00A91ABC">
      <w:pPr>
        <w:spacing w:after="0"/>
        <w:rPr>
          <w:rFonts w:ascii="Palatino Linotype" w:hAnsi="Palatino Linotype" w:cs="Courier New"/>
          <w:b/>
        </w:rPr>
      </w:pPr>
      <w:r>
        <w:rPr>
          <w:rFonts w:ascii="Palatino Linotype" w:hAnsi="Palatino Linotype" w:cs="Courier New"/>
          <w:b/>
        </w:rPr>
        <w:t xml:space="preserve">6.6.3 </w:t>
      </w:r>
      <w:r w:rsidRPr="00320D94">
        <w:rPr>
          <w:rFonts w:ascii="Palatino Linotype" w:hAnsi="Palatino Linotype" w:cs="Courier New"/>
          <w:b/>
        </w:rPr>
        <w:t xml:space="preserve">Functions related to </w:t>
      </w:r>
      <w:r>
        <w:rPr>
          <w:rFonts w:ascii="Palatino Linotype" w:hAnsi="Palatino Linotype" w:cs="Courier New"/>
          <w:b/>
        </w:rPr>
        <w:t xml:space="preserve">find and </w:t>
      </w:r>
      <w:r w:rsidRPr="00320D94">
        <w:rPr>
          <w:rFonts w:ascii="Palatino Linotype" w:hAnsi="Palatino Linotype" w:cs="Courier New"/>
          <w:b/>
        </w:rPr>
        <w:t>replacement</w:t>
      </w:r>
    </w:p>
    <w:tbl>
      <w:tblPr>
        <w:tblStyle w:val="TableGrid"/>
        <w:tblW w:w="9365" w:type="dxa"/>
        <w:tblLayout w:type="fixed"/>
        <w:tblLook w:val="04A0" w:firstRow="1" w:lastRow="0" w:firstColumn="1" w:lastColumn="0" w:noHBand="0" w:noVBand="1"/>
      </w:tblPr>
      <w:tblGrid>
        <w:gridCol w:w="3415"/>
        <w:gridCol w:w="2880"/>
        <w:gridCol w:w="3070"/>
      </w:tblGrid>
      <w:tr w:rsidR="00A91ABC" w:rsidRPr="007D1F18" w14:paraId="7E71BAEC" w14:textId="77777777" w:rsidTr="00EC4165">
        <w:trPr>
          <w:trHeight w:val="495"/>
        </w:trPr>
        <w:tc>
          <w:tcPr>
            <w:tcW w:w="3415" w:type="dxa"/>
          </w:tcPr>
          <w:p w14:paraId="035C922F" w14:textId="77777777" w:rsidR="00A91ABC" w:rsidRPr="00320D94" w:rsidRDefault="00A91ABC" w:rsidP="00EC4165">
            <w:pPr>
              <w:shd w:val="clear" w:color="auto" w:fill="FFFFFE"/>
              <w:rPr>
                <w:rFonts w:ascii="Courier New" w:eastAsia="Times New Roman" w:hAnsi="Courier New" w:cs="Courier New"/>
                <w:color w:val="000000"/>
                <w:sz w:val="21"/>
                <w:szCs w:val="21"/>
                <w:lang w:val="en-US" w:eastAsia="en-US" w:bidi="ar-SA"/>
              </w:rPr>
            </w:pPr>
            <w:r>
              <w:rPr>
                <w:rFonts w:ascii="Courier New" w:eastAsia="Times New Roman" w:hAnsi="Courier New" w:cs="Courier New"/>
                <w:color w:val="000000"/>
                <w:sz w:val="21"/>
                <w:szCs w:val="21"/>
                <w:lang w:val="en-US" w:eastAsia="en-US" w:bidi="ar-SA"/>
              </w:rPr>
              <w:t>s1</w:t>
            </w:r>
            <w:r w:rsidRPr="00320D94">
              <w:rPr>
                <w:rFonts w:ascii="Courier New" w:eastAsia="Times New Roman" w:hAnsi="Courier New" w:cs="Courier New"/>
                <w:color w:val="000000"/>
                <w:sz w:val="21"/>
                <w:szCs w:val="21"/>
                <w:lang w:val="en-US" w:eastAsia="en-US" w:bidi="ar-SA"/>
              </w:rPr>
              <w:t>=</w:t>
            </w:r>
            <w:r>
              <w:rPr>
                <w:rFonts w:ascii="Courier New" w:eastAsia="Times New Roman" w:hAnsi="Courier New" w:cs="Courier New"/>
                <w:color w:val="A31515"/>
                <w:sz w:val="21"/>
                <w:szCs w:val="21"/>
                <w:lang w:val="en-US" w:eastAsia="en-US" w:bidi="ar-SA"/>
              </w:rPr>
              <w:t>'</w:t>
            </w:r>
            <w:proofErr w:type="spellStart"/>
            <w:r>
              <w:rPr>
                <w:rFonts w:ascii="Courier New" w:eastAsia="Times New Roman" w:hAnsi="Courier New" w:cs="Courier New"/>
                <w:color w:val="A31515"/>
                <w:sz w:val="21"/>
                <w:szCs w:val="21"/>
                <w:lang w:val="en-US" w:eastAsia="en-US" w:bidi="ar-SA"/>
              </w:rPr>
              <w:t>Supe</w:t>
            </w:r>
            <w:r w:rsidRPr="004E4F2B">
              <w:rPr>
                <w:rFonts w:ascii="Courier New" w:eastAsia="Times New Roman" w:hAnsi="Courier New" w:cs="Courier New"/>
                <w:b/>
                <w:color w:val="A31515"/>
                <w:sz w:val="21"/>
                <w:szCs w:val="21"/>
                <w:lang w:val="en-US" w:eastAsia="en-US" w:bidi="ar-SA"/>
              </w:rPr>
              <w:t>r</w:t>
            </w:r>
            <w:r>
              <w:rPr>
                <w:rFonts w:ascii="Courier New" w:eastAsia="Times New Roman" w:hAnsi="Courier New" w:cs="Courier New"/>
                <w:color w:val="A31515"/>
                <w:sz w:val="21"/>
                <w:szCs w:val="21"/>
                <w:lang w:val="en-US" w:eastAsia="en-US" w:bidi="ar-SA"/>
              </w:rPr>
              <w:t>rrrrrrrrrrrr</w:t>
            </w:r>
            <w:proofErr w:type="spellEnd"/>
            <w:r w:rsidRPr="00320D94">
              <w:rPr>
                <w:rFonts w:ascii="Courier New" w:eastAsia="Times New Roman" w:hAnsi="Courier New" w:cs="Courier New"/>
                <w:color w:val="A31515"/>
                <w:sz w:val="21"/>
                <w:szCs w:val="21"/>
                <w:lang w:val="en-US" w:eastAsia="en-US" w:bidi="ar-SA"/>
              </w:rPr>
              <w:t>'</w:t>
            </w:r>
          </w:p>
          <w:p w14:paraId="1160CD33" w14:textId="77777777" w:rsidR="00A91ABC" w:rsidRPr="00320D94" w:rsidRDefault="00A91ABC" w:rsidP="00EC4165">
            <w:pPr>
              <w:shd w:val="clear" w:color="auto" w:fill="FFFFFE"/>
              <w:rPr>
                <w:rFonts w:ascii="Courier New" w:eastAsia="Times New Roman" w:hAnsi="Courier New" w:cs="Courier New"/>
                <w:color w:val="000000"/>
                <w:sz w:val="22"/>
                <w:szCs w:val="22"/>
                <w:lang w:val="en-US" w:eastAsia="en-US" w:bidi="ar-SA"/>
              </w:rPr>
            </w:pPr>
            <w:r w:rsidRPr="00320D94">
              <w:rPr>
                <w:rFonts w:ascii="Courier New" w:eastAsia="Times New Roman" w:hAnsi="Courier New" w:cs="Courier New"/>
                <w:color w:val="000000"/>
                <w:sz w:val="21"/>
                <w:szCs w:val="21"/>
                <w:lang w:val="en-US" w:eastAsia="en-US" w:bidi="ar-SA"/>
              </w:rPr>
              <w:t>s</w:t>
            </w:r>
            <w:proofErr w:type="gramStart"/>
            <w:r w:rsidRPr="00320D94">
              <w:rPr>
                <w:rFonts w:ascii="Courier New" w:eastAsia="Times New Roman" w:hAnsi="Courier New" w:cs="Courier New"/>
                <w:color w:val="000000"/>
                <w:sz w:val="21"/>
                <w:szCs w:val="21"/>
                <w:lang w:val="en-US" w:eastAsia="en-US" w:bidi="ar-SA"/>
              </w:rPr>
              <w:t>1.find</w:t>
            </w:r>
            <w:proofErr w:type="gramEnd"/>
            <w:r w:rsidRPr="00320D94">
              <w:rPr>
                <w:rFonts w:ascii="Courier New" w:eastAsia="Times New Roman" w:hAnsi="Courier New" w:cs="Courier New"/>
                <w:color w:val="000000"/>
                <w:sz w:val="21"/>
                <w:szCs w:val="21"/>
                <w:lang w:val="en-US" w:eastAsia="en-US" w:bidi="ar-SA"/>
              </w:rPr>
              <w:t>(</w:t>
            </w:r>
            <w:r>
              <w:rPr>
                <w:rFonts w:ascii="Courier New" w:eastAsia="Times New Roman" w:hAnsi="Courier New" w:cs="Courier New"/>
                <w:color w:val="A31515"/>
                <w:sz w:val="21"/>
                <w:szCs w:val="21"/>
                <w:lang w:val="en-US" w:eastAsia="en-US" w:bidi="ar-SA"/>
              </w:rPr>
              <w:t>'r</w:t>
            </w:r>
            <w:r w:rsidRPr="00320D94">
              <w:rPr>
                <w:rFonts w:ascii="Courier New" w:eastAsia="Times New Roman" w:hAnsi="Courier New" w:cs="Courier New"/>
                <w:color w:val="A31515"/>
                <w:sz w:val="21"/>
                <w:szCs w:val="21"/>
                <w:lang w:val="en-US" w:eastAsia="en-US" w:bidi="ar-SA"/>
              </w:rPr>
              <w:t>'</w:t>
            </w:r>
            <w:r w:rsidRPr="00320D94">
              <w:rPr>
                <w:rFonts w:ascii="Courier New" w:eastAsia="Times New Roman" w:hAnsi="Courier New" w:cs="Courier New"/>
                <w:color w:val="000000"/>
                <w:sz w:val="21"/>
                <w:szCs w:val="21"/>
                <w:lang w:val="en-US" w:eastAsia="en-US" w:bidi="ar-SA"/>
              </w:rPr>
              <w:t>)</w:t>
            </w:r>
          </w:p>
        </w:tc>
        <w:tc>
          <w:tcPr>
            <w:tcW w:w="5950" w:type="dxa"/>
            <w:gridSpan w:val="2"/>
          </w:tcPr>
          <w:p w14:paraId="49ACD2E0" w14:textId="77777777" w:rsidR="00A91ABC" w:rsidRPr="00476404" w:rsidRDefault="00A91ABC" w:rsidP="00EC4165">
            <w:pPr>
              <w:shd w:val="clear" w:color="auto" w:fill="FFFFFE"/>
              <w:rPr>
                <w:rFonts w:ascii="Courier New" w:eastAsia="Times New Roman" w:hAnsi="Courier New" w:cs="Courier New"/>
                <w:color w:val="000000"/>
                <w:sz w:val="21"/>
                <w:szCs w:val="21"/>
                <w:lang w:val="en-US" w:eastAsia="en-US" w:bidi="ar-SA"/>
              </w:rPr>
            </w:pPr>
            <w:r w:rsidRPr="00476404">
              <w:rPr>
                <w:rFonts w:ascii="Courier New" w:eastAsia="Times New Roman" w:hAnsi="Courier New" w:cs="Courier New"/>
                <w:color w:val="000000"/>
                <w:sz w:val="21"/>
                <w:szCs w:val="21"/>
                <w:lang w:val="en-US" w:eastAsia="en-US" w:bidi="ar-SA"/>
              </w:rPr>
              <w:t>s1=</w:t>
            </w:r>
            <w:r w:rsidRPr="00476404">
              <w:rPr>
                <w:rFonts w:ascii="Courier New" w:eastAsia="Times New Roman" w:hAnsi="Courier New" w:cs="Courier New"/>
                <w:color w:val="A31515"/>
                <w:sz w:val="21"/>
                <w:szCs w:val="21"/>
                <w:lang w:val="en-US" w:eastAsia="en-US" w:bidi="ar-SA"/>
              </w:rPr>
              <w:t>'</w:t>
            </w:r>
            <w:proofErr w:type="spellStart"/>
            <w:r w:rsidRPr="00476404">
              <w:rPr>
                <w:rFonts w:ascii="Courier New" w:eastAsia="Times New Roman" w:hAnsi="Courier New" w:cs="Courier New"/>
                <w:color w:val="A31515"/>
                <w:sz w:val="21"/>
                <w:szCs w:val="21"/>
                <w:lang w:val="en-US" w:eastAsia="en-US" w:bidi="ar-SA"/>
              </w:rPr>
              <w:t>Superrrrrrrrrrrrr</w:t>
            </w:r>
            <w:proofErr w:type="spellEnd"/>
            <w:r w:rsidRPr="00476404">
              <w:rPr>
                <w:rFonts w:ascii="Courier New" w:eastAsia="Times New Roman" w:hAnsi="Courier New" w:cs="Courier New"/>
                <w:color w:val="A31515"/>
                <w:sz w:val="21"/>
                <w:szCs w:val="21"/>
                <w:lang w:val="en-US" w:eastAsia="en-US" w:bidi="ar-SA"/>
              </w:rPr>
              <w:t>'</w:t>
            </w:r>
          </w:p>
          <w:p w14:paraId="0622C1CE" w14:textId="77777777" w:rsidR="00A91ABC" w:rsidRPr="00320D94" w:rsidRDefault="00A91ABC" w:rsidP="00EC4165">
            <w:pPr>
              <w:shd w:val="clear" w:color="auto" w:fill="FFFFFE"/>
              <w:rPr>
                <w:rFonts w:ascii="Courier New" w:hAnsi="Courier New" w:cs="Courier New"/>
                <w:sz w:val="22"/>
                <w:szCs w:val="22"/>
              </w:rPr>
            </w:pPr>
            <w:r w:rsidRPr="00476404">
              <w:rPr>
                <w:rFonts w:ascii="Courier New" w:eastAsia="Times New Roman" w:hAnsi="Courier New" w:cs="Courier New"/>
                <w:color w:val="000000"/>
                <w:sz w:val="21"/>
                <w:szCs w:val="21"/>
                <w:lang w:val="en-US" w:eastAsia="en-US" w:bidi="ar-SA"/>
              </w:rPr>
              <w:t>s</w:t>
            </w:r>
            <w:proofErr w:type="gramStart"/>
            <w:r w:rsidRPr="00476404">
              <w:rPr>
                <w:rFonts w:ascii="Courier New" w:eastAsia="Times New Roman" w:hAnsi="Courier New" w:cs="Courier New"/>
                <w:color w:val="000000"/>
                <w:sz w:val="21"/>
                <w:szCs w:val="21"/>
                <w:lang w:val="en-US" w:eastAsia="en-US" w:bidi="ar-SA"/>
              </w:rPr>
              <w:t>1.find</w:t>
            </w:r>
            <w:proofErr w:type="gramEnd"/>
            <w:r w:rsidRPr="00476404">
              <w:rPr>
                <w:rFonts w:ascii="Courier New" w:eastAsia="Times New Roman" w:hAnsi="Courier New" w:cs="Courier New"/>
                <w:color w:val="000000"/>
                <w:sz w:val="21"/>
                <w:szCs w:val="21"/>
                <w:lang w:val="en-US" w:eastAsia="en-US" w:bidi="ar-SA"/>
              </w:rPr>
              <w:t>(</w:t>
            </w:r>
            <w:r w:rsidRPr="00476404">
              <w:rPr>
                <w:rFonts w:ascii="Courier New" w:eastAsia="Times New Roman" w:hAnsi="Courier New" w:cs="Courier New"/>
                <w:color w:val="A31515"/>
                <w:sz w:val="21"/>
                <w:szCs w:val="21"/>
                <w:lang w:val="en-US" w:eastAsia="en-US" w:bidi="ar-SA"/>
              </w:rPr>
              <w:t>'a'</w:t>
            </w:r>
            <w:r w:rsidRPr="00476404">
              <w:rPr>
                <w:rFonts w:ascii="Courier New" w:eastAsia="Times New Roman" w:hAnsi="Courier New" w:cs="Courier New"/>
                <w:color w:val="000000"/>
                <w:sz w:val="21"/>
                <w:szCs w:val="21"/>
                <w:lang w:val="en-US" w:eastAsia="en-US" w:bidi="ar-SA"/>
              </w:rPr>
              <w:t>)</w:t>
            </w:r>
          </w:p>
        </w:tc>
      </w:tr>
      <w:tr w:rsidR="00A91ABC" w:rsidRPr="007D1F18" w14:paraId="5D839789" w14:textId="77777777" w:rsidTr="00EC4165">
        <w:trPr>
          <w:trHeight w:val="215"/>
        </w:trPr>
        <w:tc>
          <w:tcPr>
            <w:tcW w:w="3415" w:type="dxa"/>
          </w:tcPr>
          <w:p w14:paraId="6C1CEDB0" w14:textId="77777777" w:rsidR="00A91ABC" w:rsidRPr="00320D94" w:rsidRDefault="00A91ABC" w:rsidP="00EC4165">
            <w:pPr>
              <w:shd w:val="clear" w:color="auto" w:fill="FFFFFE"/>
              <w:rPr>
                <w:rFonts w:ascii="Courier New" w:eastAsia="Times New Roman" w:hAnsi="Courier New" w:cs="Courier New"/>
                <w:color w:val="000000"/>
                <w:sz w:val="22"/>
                <w:szCs w:val="22"/>
                <w:lang w:val="en-US" w:eastAsia="en-US" w:bidi="ar-SA"/>
              </w:rPr>
            </w:pPr>
            <w:r>
              <w:rPr>
                <w:rFonts w:ascii="Courier New" w:eastAsia="Times New Roman" w:hAnsi="Courier New" w:cs="Courier New"/>
                <w:color w:val="000000"/>
                <w:sz w:val="22"/>
                <w:szCs w:val="22"/>
                <w:lang w:val="en-US" w:eastAsia="en-US" w:bidi="ar-SA"/>
              </w:rPr>
              <w:lastRenderedPageBreak/>
              <w:t>4</w:t>
            </w:r>
          </w:p>
        </w:tc>
        <w:tc>
          <w:tcPr>
            <w:tcW w:w="5950" w:type="dxa"/>
            <w:gridSpan w:val="2"/>
          </w:tcPr>
          <w:p w14:paraId="2CD75FD1" w14:textId="77777777" w:rsidR="00A91ABC" w:rsidRPr="00320D94" w:rsidRDefault="00A91ABC" w:rsidP="00EC4165">
            <w:pPr>
              <w:rPr>
                <w:rFonts w:ascii="Courier New" w:hAnsi="Courier New" w:cs="Courier New"/>
                <w:sz w:val="22"/>
                <w:szCs w:val="22"/>
              </w:rPr>
            </w:pPr>
            <w:r>
              <w:rPr>
                <w:rFonts w:ascii="Courier New" w:hAnsi="Courier New" w:cs="Courier New"/>
                <w:sz w:val="22"/>
                <w:szCs w:val="22"/>
              </w:rPr>
              <w:t>-1</w:t>
            </w:r>
          </w:p>
        </w:tc>
      </w:tr>
      <w:tr w:rsidR="00A91ABC" w:rsidRPr="007D1F18" w14:paraId="05FFAB77" w14:textId="77777777" w:rsidTr="00EC4165">
        <w:trPr>
          <w:trHeight w:val="445"/>
        </w:trPr>
        <w:tc>
          <w:tcPr>
            <w:tcW w:w="3415" w:type="dxa"/>
          </w:tcPr>
          <w:p w14:paraId="1C594EF8" w14:textId="77777777" w:rsidR="00A91ABC" w:rsidRPr="00320D94" w:rsidRDefault="00A91ABC" w:rsidP="00EC4165">
            <w:pPr>
              <w:shd w:val="clear" w:color="auto" w:fill="FFFFFE"/>
              <w:rPr>
                <w:rFonts w:ascii="Courier New" w:eastAsia="Times New Roman" w:hAnsi="Courier New" w:cs="Courier New"/>
                <w:color w:val="000000"/>
                <w:sz w:val="21"/>
                <w:szCs w:val="21"/>
                <w:lang w:val="en-US" w:eastAsia="en-US" w:bidi="ar-SA"/>
              </w:rPr>
            </w:pPr>
            <w:r>
              <w:rPr>
                <w:rFonts w:ascii="Courier New" w:eastAsia="Times New Roman" w:hAnsi="Courier New" w:cs="Courier New"/>
                <w:color w:val="000000"/>
                <w:sz w:val="21"/>
                <w:szCs w:val="21"/>
                <w:lang w:val="en-US" w:eastAsia="en-US" w:bidi="ar-SA"/>
              </w:rPr>
              <w:t>s1</w:t>
            </w:r>
            <w:r w:rsidRPr="00320D94">
              <w:rPr>
                <w:rFonts w:ascii="Courier New" w:eastAsia="Times New Roman" w:hAnsi="Courier New" w:cs="Courier New"/>
                <w:color w:val="000000"/>
                <w:sz w:val="21"/>
                <w:szCs w:val="21"/>
                <w:lang w:val="en-US" w:eastAsia="en-US" w:bidi="ar-SA"/>
              </w:rPr>
              <w:t>=</w:t>
            </w:r>
            <w:r>
              <w:rPr>
                <w:rFonts w:ascii="Courier New" w:eastAsia="Times New Roman" w:hAnsi="Courier New" w:cs="Courier New"/>
                <w:color w:val="A31515"/>
                <w:sz w:val="21"/>
                <w:szCs w:val="21"/>
                <w:lang w:val="en-US" w:eastAsia="en-US" w:bidi="ar-SA"/>
              </w:rPr>
              <w:t>'</w:t>
            </w:r>
            <w:proofErr w:type="spellStart"/>
            <w:r>
              <w:rPr>
                <w:rFonts w:ascii="Courier New" w:eastAsia="Times New Roman" w:hAnsi="Courier New" w:cs="Courier New"/>
                <w:color w:val="A31515"/>
                <w:sz w:val="21"/>
                <w:szCs w:val="21"/>
                <w:lang w:val="en-US" w:eastAsia="en-US" w:bidi="ar-SA"/>
              </w:rPr>
              <w:t>Supe</w:t>
            </w:r>
            <w:r w:rsidRPr="004E4F2B">
              <w:rPr>
                <w:rFonts w:ascii="Courier New" w:eastAsia="Times New Roman" w:hAnsi="Courier New" w:cs="Courier New"/>
                <w:b/>
                <w:color w:val="A31515"/>
                <w:sz w:val="21"/>
                <w:szCs w:val="21"/>
                <w:lang w:val="en-US" w:eastAsia="en-US" w:bidi="ar-SA"/>
              </w:rPr>
              <w:t>r</w:t>
            </w:r>
            <w:r>
              <w:rPr>
                <w:rFonts w:ascii="Courier New" w:eastAsia="Times New Roman" w:hAnsi="Courier New" w:cs="Courier New"/>
                <w:color w:val="A31515"/>
                <w:sz w:val="21"/>
                <w:szCs w:val="21"/>
                <w:lang w:val="en-US" w:eastAsia="en-US" w:bidi="ar-SA"/>
              </w:rPr>
              <w:t>rrrrrrrrrrrr</w:t>
            </w:r>
            <w:proofErr w:type="spellEnd"/>
            <w:r w:rsidRPr="00320D94">
              <w:rPr>
                <w:rFonts w:ascii="Courier New" w:eastAsia="Times New Roman" w:hAnsi="Courier New" w:cs="Courier New"/>
                <w:color w:val="A31515"/>
                <w:sz w:val="21"/>
                <w:szCs w:val="21"/>
                <w:lang w:val="en-US" w:eastAsia="en-US" w:bidi="ar-SA"/>
              </w:rPr>
              <w:t>'</w:t>
            </w:r>
          </w:p>
          <w:p w14:paraId="29373EA9" w14:textId="77777777" w:rsidR="00A91ABC" w:rsidRDefault="00A91ABC" w:rsidP="00EC4165">
            <w:pPr>
              <w:shd w:val="clear" w:color="auto" w:fill="FFFFFE"/>
              <w:rPr>
                <w:rFonts w:ascii="Courier New" w:eastAsia="Times New Roman" w:hAnsi="Courier New" w:cs="Courier New"/>
                <w:color w:val="000000"/>
                <w:sz w:val="22"/>
                <w:szCs w:val="22"/>
                <w:lang w:val="en-US" w:eastAsia="en-US" w:bidi="ar-SA"/>
              </w:rPr>
            </w:pPr>
            <w:r>
              <w:rPr>
                <w:rFonts w:ascii="Courier New" w:eastAsia="Times New Roman" w:hAnsi="Courier New" w:cs="Courier New"/>
                <w:color w:val="000000"/>
                <w:sz w:val="21"/>
                <w:szCs w:val="21"/>
                <w:lang w:val="en-US" w:eastAsia="en-US" w:bidi="ar-SA"/>
              </w:rPr>
              <w:t>s</w:t>
            </w:r>
            <w:proofErr w:type="gramStart"/>
            <w:r>
              <w:rPr>
                <w:rFonts w:ascii="Courier New" w:eastAsia="Times New Roman" w:hAnsi="Courier New" w:cs="Courier New"/>
                <w:color w:val="000000"/>
                <w:sz w:val="21"/>
                <w:szCs w:val="21"/>
                <w:lang w:val="en-US" w:eastAsia="en-US" w:bidi="ar-SA"/>
              </w:rPr>
              <w:t>1.index</w:t>
            </w:r>
            <w:proofErr w:type="gramEnd"/>
            <w:r w:rsidRPr="00320D94">
              <w:rPr>
                <w:rFonts w:ascii="Courier New" w:eastAsia="Times New Roman" w:hAnsi="Courier New" w:cs="Courier New"/>
                <w:color w:val="000000"/>
                <w:sz w:val="21"/>
                <w:szCs w:val="21"/>
                <w:lang w:val="en-US" w:eastAsia="en-US" w:bidi="ar-SA"/>
              </w:rPr>
              <w:t>(</w:t>
            </w:r>
            <w:r>
              <w:rPr>
                <w:rFonts w:ascii="Courier New" w:eastAsia="Times New Roman" w:hAnsi="Courier New" w:cs="Courier New"/>
                <w:color w:val="A31515"/>
                <w:sz w:val="21"/>
                <w:szCs w:val="21"/>
                <w:lang w:val="en-US" w:eastAsia="en-US" w:bidi="ar-SA"/>
              </w:rPr>
              <w:t>'r</w:t>
            </w:r>
            <w:r w:rsidRPr="00320D94">
              <w:rPr>
                <w:rFonts w:ascii="Courier New" w:eastAsia="Times New Roman" w:hAnsi="Courier New" w:cs="Courier New"/>
                <w:color w:val="A31515"/>
                <w:sz w:val="21"/>
                <w:szCs w:val="21"/>
                <w:lang w:val="en-US" w:eastAsia="en-US" w:bidi="ar-SA"/>
              </w:rPr>
              <w:t>'</w:t>
            </w:r>
            <w:r w:rsidRPr="00320D94">
              <w:rPr>
                <w:rFonts w:ascii="Courier New" w:eastAsia="Times New Roman" w:hAnsi="Courier New" w:cs="Courier New"/>
                <w:color w:val="000000"/>
                <w:sz w:val="21"/>
                <w:szCs w:val="21"/>
                <w:lang w:val="en-US" w:eastAsia="en-US" w:bidi="ar-SA"/>
              </w:rPr>
              <w:t>)</w:t>
            </w:r>
          </w:p>
        </w:tc>
        <w:tc>
          <w:tcPr>
            <w:tcW w:w="5950" w:type="dxa"/>
            <w:gridSpan w:val="2"/>
          </w:tcPr>
          <w:p w14:paraId="476BA692" w14:textId="77777777" w:rsidR="00A91ABC" w:rsidRPr="00476404" w:rsidRDefault="00A91ABC" w:rsidP="00EC4165">
            <w:pPr>
              <w:shd w:val="clear" w:color="auto" w:fill="FFFFFE"/>
              <w:rPr>
                <w:rFonts w:ascii="Courier New" w:eastAsia="Times New Roman" w:hAnsi="Courier New" w:cs="Courier New"/>
                <w:color w:val="000000"/>
                <w:sz w:val="21"/>
                <w:szCs w:val="21"/>
                <w:lang w:val="en-US" w:eastAsia="en-US" w:bidi="ar-SA"/>
              </w:rPr>
            </w:pPr>
            <w:r w:rsidRPr="00476404">
              <w:rPr>
                <w:rFonts w:ascii="Courier New" w:eastAsia="Times New Roman" w:hAnsi="Courier New" w:cs="Courier New"/>
                <w:color w:val="000000"/>
                <w:sz w:val="21"/>
                <w:szCs w:val="21"/>
                <w:lang w:val="en-US" w:eastAsia="en-US" w:bidi="ar-SA"/>
              </w:rPr>
              <w:t>s1=</w:t>
            </w:r>
            <w:r w:rsidRPr="00476404">
              <w:rPr>
                <w:rFonts w:ascii="Courier New" w:eastAsia="Times New Roman" w:hAnsi="Courier New" w:cs="Courier New"/>
                <w:color w:val="A31515"/>
                <w:sz w:val="21"/>
                <w:szCs w:val="21"/>
                <w:lang w:val="en-US" w:eastAsia="en-US" w:bidi="ar-SA"/>
              </w:rPr>
              <w:t>'</w:t>
            </w:r>
            <w:proofErr w:type="spellStart"/>
            <w:r w:rsidRPr="00476404">
              <w:rPr>
                <w:rFonts w:ascii="Courier New" w:eastAsia="Times New Roman" w:hAnsi="Courier New" w:cs="Courier New"/>
                <w:color w:val="A31515"/>
                <w:sz w:val="21"/>
                <w:szCs w:val="21"/>
                <w:lang w:val="en-US" w:eastAsia="en-US" w:bidi="ar-SA"/>
              </w:rPr>
              <w:t>Superrrrrrrrrrrrr</w:t>
            </w:r>
            <w:proofErr w:type="spellEnd"/>
            <w:r w:rsidRPr="00476404">
              <w:rPr>
                <w:rFonts w:ascii="Courier New" w:eastAsia="Times New Roman" w:hAnsi="Courier New" w:cs="Courier New"/>
                <w:color w:val="A31515"/>
                <w:sz w:val="21"/>
                <w:szCs w:val="21"/>
                <w:lang w:val="en-US" w:eastAsia="en-US" w:bidi="ar-SA"/>
              </w:rPr>
              <w:t>'</w:t>
            </w:r>
          </w:p>
          <w:p w14:paraId="07E20C54" w14:textId="77777777" w:rsidR="00A91ABC" w:rsidRDefault="00A91ABC" w:rsidP="00EC4165">
            <w:pPr>
              <w:shd w:val="clear" w:color="auto" w:fill="FFFFFE"/>
              <w:rPr>
                <w:rFonts w:ascii="Courier New" w:hAnsi="Courier New" w:cs="Courier New"/>
                <w:sz w:val="22"/>
                <w:szCs w:val="22"/>
              </w:rPr>
            </w:pPr>
            <w:r>
              <w:rPr>
                <w:rFonts w:ascii="Courier New" w:eastAsia="Times New Roman" w:hAnsi="Courier New" w:cs="Courier New"/>
                <w:color w:val="000000"/>
                <w:sz w:val="21"/>
                <w:szCs w:val="21"/>
                <w:lang w:val="en-US" w:eastAsia="en-US" w:bidi="ar-SA"/>
              </w:rPr>
              <w:t>s</w:t>
            </w:r>
            <w:proofErr w:type="gramStart"/>
            <w:r>
              <w:rPr>
                <w:rFonts w:ascii="Courier New" w:eastAsia="Times New Roman" w:hAnsi="Courier New" w:cs="Courier New"/>
                <w:color w:val="000000"/>
                <w:sz w:val="21"/>
                <w:szCs w:val="21"/>
                <w:lang w:val="en-US" w:eastAsia="en-US" w:bidi="ar-SA"/>
              </w:rPr>
              <w:t>1.index</w:t>
            </w:r>
            <w:proofErr w:type="gramEnd"/>
            <w:r w:rsidRPr="00476404">
              <w:rPr>
                <w:rFonts w:ascii="Courier New" w:eastAsia="Times New Roman" w:hAnsi="Courier New" w:cs="Courier New"/>
                <w:color w:val="000000"/>
                <w:sz w:val="21"/>
                <w:szCs w:val="21"/>
                <w:lang w:val="en-US" w:eastAsia="en-US" w:bidi="ar-SA"/>
              </w:rPr>
              <w:t>(</w:t>
            </w:r>
            <w:r w:rsidRPr="00476404">
              <w:rPr>
                <w:rFonts w:ascii="Courier New" w:eastAsia="Times New Roman" w:hAnsi="Courier New" w:cs="Courier New"/>
                <w:color w:val="A31515"/>
                <w:sz w:val="21"/>
                <w:szCs w:val="21"/>
                <w:lang w:val="en-US" w:eastAsia="en-US" w:bidi="ar-SA"/>
              </w:rPr>
              <w:t>'a'</w:t>
            </w:r>
            <w:r w:rsidRPr="00476404">
              <w:rPr>
                <w:rFonts w:ascii="Courier New" w:eastAsia="Times New Roman" w:hAnsi="Courier New" w:cs="Courier New"/>
                <w:color w:val="000000"/>
                <w:sz w:val="21"/>
                <w:szCs w:val="21"/>
                <w:lang w:val="en-US" w:eastAsia="en-US" w:bidi="ar-SA"/>
              </w:rPr>
              <w:t>)</w:t>
            </w:r>
          </w:p>
        </w:tc>
      </w:tr>
      <w:tr w:rsidR="00A91ABC" w:rsidRPr="007D1F18" w14:paraId="56F6C85D" w14:textId="77777777" w:rsidTr="00EC4165">
        <w:trPr>
          <w:trHeight w:val="175"/>
        </w:trPr>
        <w:tc>
          <w:tcPr>
            <w:tcW w:w="3415" w:type="dxa"/>
          </w:tcPr>
          <w:p w14:paraId="3C61A981" w14:textId="77777777" w:rsidR="00A91ABC" w:rsidRDefault="00A91ABC" w:rsidP="00EC4165">
            <w:pPr>
              <w:shd w:val="clear" w:color="auto" w:fill="FFFFFE"/>
              <w:rPr>
                <w:rFonts w:ascii="Courier New" w:eastAsia="Times New Roman" w:hAnsi="Courier New" w:cs="Courier New"/>
                <w:color w:val="000000"/>
                <w:sz w:val="22"/>
                <w:szCs w:val="22"/>
                <w:lang w:val="en-US" w:eastAsia="en-US" w:bidi="ar-SA"/>
              </w:rPr>
            </w:pPr>
            <w:r>
              <w:rPr>
                <w:rFonts w:ascii="Courier New" w:eastAsia="Times New Roman" w:hAnsi="Courier New" w:cs="Courier New"/>
                <w:color w:val="000000"/>
                <w:sz w:val="22"/>
                <w:szCs w:val="22"/>
                <w:lang w:val="en-US" w:eastAsia="en-US" w:bidi="ar-SA"/>
              </w:rPr>
              <w:t>4 (same effect as find)</w:t>
            </w:r>
          </w:p>
        </w:tc>
        <w:tc>
          <w:tcPr>
            <w:tcW w:w="5950" w:type="dxa"/>
            <w:gridSpan w:val="2"/>
          </w:tcPr>
          <w:p w14:paraId="09B09953" w14:textId="77777777" w:rsidR="00A91ABC" w:rsidRDefault="00A91ABC" w:rsidP="00EC4165">
            <w:pPr>
              <w:rPr>
                <w:rFonts w:ascii="Courier New" w:hAnsi="Courier New" w:cs="Courier New"/>
                <w:sz w:val="22"/>
                <w:szCs w:val="22"/>
              </w:rPr>
            </w:pPr>
            <w:r>
              <w:rPr>
                <w:rFonts w:ascii="Courier New" w:hAnsi="Courier New" w:cs="Courier New"/>
                <w:sz w:val="22"/>
                <w:szCs w:val="22"/>
              </w:rPr>
              <w:t>Value Error</w:t>
            </w:r>
          </w:p>
        </w:tc>
      </w:tr>
      <w:tr w:rsidR="00A91ABC" w:rsidRPr="007D1F18" w14:paraId="4D2ECF20" w14:textId="77777777" w:rsidTr="00EC4165">
        <w:trPr>
          <w:trHeight w:val="439"/>
        </w:trPr>
        <w:tc>
          <w:tcPr>
            <w:tcW w:w="3415" w:type="dxa"/>
          </w:tcPr>
          <w:p w14:paraId="54716F00" w14:textId="77777777" w:rsidR="00A91ABC" w:rsidRPr="007D1F18" w:rsidRDefault="00A91ABC" w:rsidP="00EC4165">
            <w:pPr>
              <w:shd w:val="clear" w:color="auto" w:fill="FFFFFE"/>
              <w:rPr>
                <w:rFonts w:ascii="Courier New" w:eastAsia="Times New Roman" w:hAnsi="Courier New" w:cs="Courier New"/>
                <w:color w:val="000000"/>
                <w:sz w:val="22"/>
                <w:szCs w:val="22"/>
                <w:lang w:val="en-US" w:eastAsia="en-US" w:bidi="ar-SA"/>
              </w:rPr>
            </w:pPr>
            <w:r>
              <w:rPr>
                <w:rFonts w:ascii="Courier New" w:eastAsia="Times New Roman" w:hAnsi="Courier New" w:cs="Courier New"/>
                <w:color w:val="000000"/>
                <w:sz w:val="22"/>
                <w:szCs w:val="22"/>
                <w:lang w:val="en-US" w:eastAsia="en-US" w:bidi="ar-SA"/>
              </w:rPr>
              <w:t>s</w:t>
            </w:r>
            <w:r w:rsidRPr="00320D94">
              <w:rPr>
                <w:rFonts w:ascii="Courier New" w:eastAsia="Times New Roman" w:hAnsi="Courier New" w:cs="Courier New"/>
                <w:color w:val="000000"/>
                <w:sz w:val="22"/>
                <w:szCs w:val="22"/>
                <w:lang w:val="en-US" w:eastAsia="en-US" w:bidi="ar-SA"/>
              </w:rPr>
              <w:t>2</w:t>
            </w:r>
            <w:r w:rsidRPr="007D1F18">
              <w:rPr>
                <w:rFonts w:ascii="Courier New" w:eastAsia="Times New Roman" w:hAnsi="Courier New" w:cs="Courier New"/>
                <w:color w:val="000000"/>
                <w:sz w:val="22"/>
                <w:szCs w:val="22"/>
                <w:lang w:val="en-US" w:eastAsia="en-US" w:bidi="ar-SA"/>
              </w:rPr>
              <w:t>=</w:t>
            </w:r>
            <w:r w:rsidRPr="007D1F18">
              <w:rPr>
                <w:rFonts w:ascii="Courier New" w:eastAsia="Times New Roman" w:hAnsi="Courier New" w:cs="Courier New"/>
                <w:color w:val="A31515"/>
                <w:sz w:val="22"/>
                <w:szCs w:val="22"/>
                <w:lang w:val="en-US" w:eastAsia="en-US" w:bidi="ar-SA"/>
              </w:rPr>
              <w:t>'i love you'</w:t>
            </w:r>
          </w:p>
          <w:p w14:paraId="1EBC3D53" w14:textId="77777777" w:rsidR="00A91ABC" w:rsidRPr="00320D94" w:rsidRDefault="00A91ABC" w:rsidP="00EC4165">
            <w:pPr>
              <w:shd w:val="clear" w:color="auto" w:fill="FFFFFE"/>
              <w:rPr>
                <w:rFonts w:ascii="Courier New" w:hAnsi="Courier New" w:cs="Courier New"/>
                <w:sz w:val="22"/>
                <w:szCs w:val="22"/>
              </w:rPr>
            </w:pPr>
            <w:r>
              <w:rPr>
                <w:rFonts w:ascii="Courier New" w:eastAsia="Times New Roman" w:hAnsi="Courier New" w:cs="Courier New"/>
                <w:color w:val="000000"/>
                <w:sz w:val="22"/>
                <w:szCs w:val="22"/>
                <w:lang w:val="en-US" w:eastAsia="en-US" w:bidi="ar-SA"/>
              </w:rPr>
              <w:t>s</w:t>
            </w:r>
            <w:proofErr w:type="gramStart"/>
            <w:r>
              <w:rPr>
                <w:rFonts w:ascii="Courier New" w:eastAsia="Times New Roman" w:hAnsi="Courier New" w:cs="Courier New"/>
                <w:color w:val="000000"/>
                <w:sz w:val="22"/>
                <w:szCs w:val="22"/>
                <w:lang w:val="en-US" w:eastAsia="en-US" w:bidi="ar-SA"/>
              </w:rPr>
              <w:t>2</w:t>
            </w:r>
            <w:r w:rsidRPr="007D1F18">
              <w:rPr>
                <w:rFonts w:ascii="Courier New" w:eastAsia="Times New Roman" w:hAnsi="Courier New" w:cs="Courier New"/>
                <w:color w:val="000000"/>
                <w:sz w:val="22"/>
                <w:szCs w:val="22"/>
                <w:lang w:val="en-US" w:eastAsia="en-US" w:bidi="ar-SA"/>
              </w:rPr>
              <w:t>.replace</w:t>
            </w:r>
            <w:proofErr w:type="gramEnd"/>
            <w:r w:rsidRPr="00E556E1">
              <w:rPr>
                <w:rFonts w:ascii="Courier New" w:eastAsia="Times New Roman" w:hAnsi="Courier New" w:cs="Courier New"/>
                <w:color w:val="000000"/>
                <w:sz w:val="20"/>
                <w:szCs w:val="20"/>
                <w:lang w:val="en-US" w:eastAsia="en-US" w:bidi="ar-SA"/>
              </w:rPr>
              <w:t>(</w:t>
            </w:r>
            <w:r w:rsidRPr="00E556E1">
              <w:rPr>
                <w:rFonts w:ascii="Courier New" w:eastAsia="Times New Roman" w:hAnsi="Courier New" w:cs="Courier New"/>
                <w:color w:val="A31515"/>
                <w:sz w:val="20"/>
                <w:szCs w:val="20"/>
                <w:lang w:val="en-US" w:eastAsia="en-US" w:bidi="ar-SA"/>
              </w:rPr>
              <w:t>'</w:t>
            </w:r>
            <w:proofErr w:type="spellStart"/>
            <w:r w:rsidRPr="00E556E1">
              <w:rPr>
                <w:rFonts w:ascii="Courier New" w:eastAsia="Times New Roman" w:hAnsi="Courier New" w:cs="Courier New"/>
                <w:color w:val="A31515"/>
                <w:sz w:val="20"/>
                <w:szCs w:val="20"/>
                <w:lang w:val="en-US" w:eastAsia="en-US" w:bidi="ar-SA"/>
              </w:rPr>
              <w:t>love'</w:t>
            </w:r>
            <w:r w:rsidRPr="00E556E1">
              <w:rPr>
                <w:rFonts w:ascii="Courier New" w:eastAsia="Times New Roman" w:hAnsi="Courier New" w:cs="Courier New"/>
                <w:color w:val="000000"/>
                <w:sz w:val="20"/>
                <w:szCs w:val="20"/>
                <w:lang w:val="en-US" w:eastAsia="en-US" w:bidi="ar-SA"/>
              </w:rPr>
              <w:t>,</w:t>
            </w:r>
            <w:r w:rsidRPr="00E556E1">
              <w:rPr>
                <w:rFonts w:ascii="Courier New" w:eastAsia="Times New Roman" w:hAnsi="Courier New" w:cs="Courier New"/>
                <w:color w:val="A31515"/>
                <w:sz w:val="20"/>
                <w:szCs w:val="20"/>
                <w:lang w:val="en-US" w:eastAsia="en-US" w:bidi="ar-SA"/>
              </w:rPr>
              <w:t>'hate</w:t>
            </w:r>
            <w:proofErr w:type="spellEnd"/>
            <w:r w:rsidRPr="00E556E1">
              <w:rPr>
                <w:rFonts w:ascii="Courier New" w:eastAsia="Times New Roman" w:hAnsi="Courier New" w:cs="Courier New"/>
                <w:color w:val="A31515"/>
                <w:sz w:val="20"/>
                <w:szCs w:val="20"/>
                <w:lang w:val="en-US" w:eastAsia="en-US" w:bidi="ar-SA"/>
              </w:rPr>
              <w:t>'</w:t>
            </w:r>
            <w:r w:rsidRPr="00E556E1">
              <w:rPr>
                <w:rFonts w:ascii="Courier New" w:eastAsia="Times New Roman" w:hAnsi="Courier New" w:cs="Courier New"/>
                <w:color w:val="000000"/>
                <w:sz w:val="20"/>
                <w:szCs w:val="20"/>
                <w:lang w:val="en-US" w:eastAsia="en-US" w:bidi="ar-SA"/>
              </w:rPr>
              <w:t>)</w:t>
            </w:r>
          </w:p>
        </w:tc>
        <w:tc>
          <w:tcPr>
            <w:tcW w:w="2880" w:type="dxa"/>
          </w:tcPr>
          <w:p w14:paraId="36896954" w14:textId="77777777" w:rsidR="00A91ABC" w:rsidRPr="00320D94" w:rsidRDefault="00A91ABC" w:rsidP="00EC4165">
            <w:pPr>
              <w:rPr>
                <w:rFonts w:ascii="Courier New" w:hAnsi="Courier New" w:cs="Courier New"/>
                <w:sz w:val="22"/>
                <w:szCs w:val="22"/>
              </w:rPr>
            </w:pPr>
            <w:r>
              <w:rPr>
                <w:rFonts w:ascii="Courier New" w:hAnsi="Courier New" w:cs="Courier New"/>
                <w:sz w:val="22"/>
                <w:szCs w:val="22"/>
              </w:rPr>
              <w:t>s</w:t>
            </w:r>
            <w:r w:rsidRPr="00320D94">
              <w:rPr>
                <w:rFonts w:ascii="Courier New" w:hAnsi="Courier New" w:cs="Courier New"/>
                <w:sz w:val="22"/>
                <w:szCs w:val="22"/>
              </w:rPr>
              <w:t>3=</w:t>
            </w:r>
            <w:r w:rsidRPr="007D1F18">
              <w:rPr>
                <w:rFonts w:ascii="Courier New" w:eastAsia="Times New Roman" w:hAnsi="Courier New" w:cs="Courier New"/>
                <w:color w:val="A31515"/>
                <w:sz w:val="22"/>
                <w:szCs w:val="22"/>
                <w:lang w:val="en-US" w:eastAsia="en-US" w:bidi="ar-SA"/>
              </w:rPr>
              <w:t>'</w:t>
            </w:r>
            <w:r w:rsidRPr="00320D94">
              <w:rPr>
                <w:rFonts w:ascii="Courier New" w:hAnsi="Courier New" w:cs="Courier New"/>
                <w:sz w:val="22"/>
                <w:szCs w:val="22"/>
              </w:rPr>
              <w:t>organize</w:t>
            </w:r>
            <w:r w:rsidRPr="007D1F18">
              <w:rPr>
                <w:rFonts w:ascii="Courier New" w:eastAsia="Times New Roman" w:hAnsi="Courier New" w:cs="Courier New"/>
                <w:color w:val="A31515"/>
                <w:sz w:val="22"/>
                <w:szCs w:val="22"/>
                <w:lang w:val="en-US" w:eastAsia="en-US" w:bidi="ar-SA"/>
              </w:rPr>
              <w:t>'</w:t>
            </w:r>
          </w:p>
          <w:p w14:paraId="509A7CA1" w14:textId="77777777" w:rsidR="00A91ABC" w:rsidRPr="00F92871" w:rsidRDefault="00A91ABC" w:rsidP="00EC4165">
            <w:pPr>
              <w:rPr>
                <w:rFonts w:ascii="Courier New" w:hAnsi="Courier New" w:cs="Courier New"/>
                <w:sz w:val="19"/>
                <w:szCs w:val="19"/>
              </w:rPr>
            </w:pPr>
            <w:r w:rsidRPr="006F1A56">
              <w:rPr>
                <w:rFonts w:ascii="Courier New" w:hAnsi="Courier New" w:cs="Courier New"/>
                <w:sz w:val="20"/>
                <w:szCs w:val="20"/>
              </w:rPr>
              <w:t>s4=s</w:t>
            </w:r>
            <w:r>
              <w:rPr>
                <w:rFonts w:ascii="Courier New" w:hAnsi="Courier New" w:cs="Courier New"/>
                <w:sz w:val="20"/>
                <w:szCs w:val="20"/>
              </w:rPr>
              <w:t>3.</w:t>
            </w:r>
            <w:r w:rsidRPr="00F92871">
              <w:rPr>
                <w:rFonts w:ascii="Courier New" w:hAnsi="Courier New" w:cs="Courier New"/>
                <w:sz w:val="19"/>
                <w:szCs w:val="19"/>
              </w:rPr>
              <w:t>replace(</w:t>
            </w:r>
            <w:r w:rsidRPr="00F92871">
              <w:rPr>
                <w:rFonts w:ascii="Courier New" w:eastAsia="Times New Roman" w:hAnsi="Courier New" w:cs="Courier New"/>
                <w:color w:val="A31515"/>
                <w:sz w:val="19"/>
                <w:szCs w:val="19"/>
                <w:lang w:val="en-US" w:eastAsia="en-US" w:bidi="ar-SA"/>
              </w:rPr>
              <w:t>'</w:t>
            </w:r>
            <w:r w:rsidRPr="00F92871">
              <w:rPr>
                <w:rFonts w:ascii="Courier New" w:hAnsi="Courier New" w:cs="Courier New"/>
                <w:sz w:val="19"/>
                <w:szCs w:val="19"/>
              </w:rPr>
              <w:t>z</w:t>
            </w:r>
            <w:r w:rsidRPr="00F92871">
              <w:rPr>
                <w:rFonts w:ascii="Courier New" w:eastAsia="Times New Roman" w:hAnsi="Courier New" w:cs="Courier New"/>
                <w:color w:val="A31515"/>
                <w:sz w:val="19"/>
                <w:szCs w:val="19"/>
                <w:lang w:val="en-US" w:eastAsia="en-US" w:bidi="ar-SA"/>
              </w:rPr>
              <w:t>'</w:t>
            </w:r>
            <w:r w:rsidRPr="00F92871">
              <w:rPr>
                <w:rFonts w:ascii="Courier New" w:hAnsi="Courier New" w:cs="Courier New"/>
                <w:sz w:val="19"/>
                <w:szCs w:val="19"/>
              </w:rPr>
              <w:t>,</w:t>
            </w:r>
            <w:r w:rsidRPr="00F92871">
              <w:rPr>
                <w:rFonts w:ascii="Courier New" w:eastAsia="Times New Roman" w:hAnsi="Courier New" w:cs="Courier New"/>
                <w:color w:val="A31515"/>
                <w:sz w:val="19"/>
                <w:szCs w:val="19"/>
                <w:lang w:val="en-US" w:eastAsia="en-US" w:bidi="ar-SA"/>
              </w:rPr>
              <w:t>'</w:t>
            </w:r>
            <w:r w:rsidRPr="00F92871">
              <w:rPr>
                <w:rFonts w:ascii="Courier New" w:hAnsi="Courier New" w:cs="Courier New"/>
                <w:sz w:val="19"/>
                <w:szCs w:val="19"/>
              </w:rPr>
              <w:t>s</w:t>
            </w:r>
            <w:r w:rsidRPr="00F92871">
              <w:rPr>
                <w:rFonts w:ascii="Courier New" w:eastAsia="Times New Roman" w:hAnsi="Courier New" w:cs="Courier New"/>
                <w:color w:val="A31515"/>
                <w:sz w:val="19"/>
                <w:szCs w:val="19"/>
                <w:lang w:val="en-US" w:eastAsia="en-US" w:bidi="ar-SA"/>
              </w:rPr>
              <w:t>'</w:t>
            </w:r>
            <w:r w:rsidRPr="00F92871">
              <w:rPr>
                <w:rFonts w:ascii="Courier New" w:hAnsi="Courier New" w:cs="Courier New"/>
                <w:sz w:val="19"/>
                <w:szCs w:val="19"/>
              </w:rPr>
              <w:t>)</w:t>
            </w:r>
          </w:p>
          <w:p w14:paraId="51AC0068" w14:textId="77777777" w:rsidR="00A91ABC" w:rsidRPr="006F1A56" w:rsidRDefault="00A91ABC" w:rsidP="00EC4165">
            <w:pPr>
              <w:rPr>
                <w:rFonts w:ascii="Courier New" w:hAnsi="Courier New" w:cs="Courier New"/>
                <w:sz w:val="20"/>
                <w:szCs w:val="20"/>
              </w:rPr>
            </w:pPr>
            <w:r>
              <w:rPr>
                <w:rFonts w:ascii="Courier New" w:hAnsi="Courier New" w:cs="Courier New"/>
                <w:sz w:val="20"/>
                <w:szCs w:val="20"/>
              </w:rPr>
              <w:t>print(s3,s4)</w:t>
            </w:r>
          </w:p>
        </w:tc>
        <w:tc>
          <w:tcPr>
            <w:tcW w:w="3070" w:type="dxa"/>
          </w:tcPr>
          <w:p w14:paraId="4E988067" w14:textId="77777777" w:rsidR="00A91ABC" w:rsidRDefault="00A91ABC" w:rsidP="00EC4165">
            <w:pPr>
              <w:rPr>
                <w:rFonts w:ascii="Courier New" w:hAnsi="Courier New" w:cs="Courier New"/>
                <w:sz w:val="22"/>
                <w:szCs w:val="22"/>
              </w:rPr>
            </w:pPr>
            <w:r>
              <w:rPr>
                <w:rFonts w:ascii="Courier New" w:hAnsi="Courier New" w:cs="Courier New"/>
                <w:sz w:val="22"/>
                <w:szCs w:val="22"/>
              </w:rPr>
              <w:t>s5=</w:t>
            </w:r>
            <w:r w:rsidRPr="007D1F18">
              <w:rPr>
                <w:rFonts w:ascii="Courier New" w:eastAsia="Times New Roman" w:hAnsi="Courier New" w:cs="Courier New"/>
                <w:color w:val="A31515"/>
                <w:sz w:val="22"/>
                <w:szCs w:val="22"/>
                <w:lang w:val="en-US" w:eastAsia="en-US" w:bidi="ar-SA"/>
              </w:rPr>
              <w:t>'</w:t>
            </w:r>
            <w:proofErr w:type="spellStart"/>
            <w:r>
              <w:rPr>
                <w:rFonts w:ascii="Courier New" w:hAnsi="Courier New" w:cs="Courier New"/>
                <w:sz w:val="22"/>
                <w:szCs w:val="22"/>
              </w:rPr>
              <w:t>Hellooooooooo</w:t>
            </w:r>
            <w:proofErr w:type="spellEnd"/>
            <w:r w:rsidRPr="007D1F18">
              <w:rPr>
                <w:rFonts w:ascii="Courier New" w:eastAsia="Times New Roman" w:hAnsi="Courier New" w:cs="Courier New"/>
                <w:color w:val="A31515"/>
                <w:sz w:val="22"/>
                <w:szCs w:val="22"/>
                <w:lang w:val="en-US" w:eastAsia="en-US" w:bidi="ar-SA"/>
              </w:rPr>
              <w:t>'</w:t>
            </w:r>
          </w:p>
          <w:p w14:paraId="4B82DB77" w14:textId="77777777" w:rsidR="00A91ABC" w:rsidRDefault="00A91ABC" w:rsidP="00EC4165">
            <w:pPr>
              <w:rPr>
                <w:rFonts w:ascii="Courier New" w:hAnsi="Courier New" w:cs="Courier New"/>
                <w:sz w:val="20"/>
                <w:szCs w:val="20"/>
              </w:rPr>
            </w:pPr>
            <w:r>
              <w:rPr>
                <w:rFonts w:ascii="Courier New" w:hAnsi="Courier New" w:cs="Courier New"/>
                <w:sz w:val="20"/>
                <w:szCs w:val="20"/>
              </w:rPr>
              <w:t>s6=s5</w:t>
            </w:r>
            <w:r w:rsidRPr="006F1A56">
              <w:rPr>
                <w:rFonts w:ascii="Courier New" w:hAnsi="Courier New" w:cs="Courier New"/>
                <w:sz w:val="20"/>
                <w:szCs w:val="20"/>
              </w:rPr>
              <w:t>.replace(</w:t>
            </w:r>
            <w:r w:rsidRPr="007D1F18">
              <w:rPr>
                <w:rFonts w:ascii="Courier New" w:eastAsia="Times New Roman" w:hAnsi="Courier New" w:cs="Courier New"/>
                <w:color w:val="A31515"/>
                <w:sz w:val="22"/>
                <w:szCs w:val="22"/>
                <w:lang w:val="en-US" w:eastAsia="en-US" w:bidi="ar-SA"/>
              </w:rPr>
              <w:t>'</w:t>
            </w:r>
            <w:r w:rsidRPr="006F1A56">
              <w:rPr>
                <w:rFonts w:ascii="Courier New" w:hAnsi="Courier New" w:cs="Courier New"/>
                <w:sz w:val="20"/>
                <w:szCs w:val="20"/>
              </w:rPr>
              <w:t>o</w:t>
            </w:r>
            <w:r w:rsidRPr="007D1F18">
              <w:rPr>
                <w:rFonts w:ascii="Courier New" w:eastAsia="Times New Roman" w:hAnsi="Courier New" w:cs="Courier New"/>
                <w:color w:val="A31515"/>
                <w:sz w:val="22"/>
                <w:szCs w:val="22"/>
                <w:lang w:val="en-US" w:eastAsia="en-US" w:bidi="ar-SA"/>
              </w:rPr>
              <w:t>'</w:t>
            </w:r>
            <w:r w:rsidRPr="006F1A56">
              <w:rPr>
                <w:rFonts w:ascii="Courier New" w:hAnsi="Courier New" w:cs="Courier New"/>
                <w:sz w:val="20"/>
                <w:szCs w:val="20"/>
              </w:rPr>
              <w:t>,</w:t>
            </w:r>
            <w:r w:rsidRPr="007D1F18">
              <w:rPr>
                <w:rFonts w:ascii="Courier New" w:eastAsia="Times New Roman" w:hAnsi="Courier New" w:cs="Courier New"/>
                <w:color w:val="A31515"/>
                <w:sz w:val="22"/>
                <w:szCs w:val="22"/>
                <w:lang w:val="en-US" w:eastAsia="en-US" w:bidi="ar-SA"/>
              </w:rPr>
              <w:t>'</w:t>
            </w:r>
            <w:r w:rsidRPr="006F1A56">
              <w:rPr>
                <w:rFonts w:ascii="Courier New" w:hAnsi="Courier New" w:cs="Courier New"/>
                <w:sz w:val="20"/>
                <w:szCs w:val="20"/>
              </w:rPr>
              <w:t>_</w:t>
            </w:r>
            <w:r w:rsidRPr="007D1F18">
              <w:rPr>
                <w:rFonts w:ascii="Courier New" w:eastAsia="Times New Roman" w:hAnsi="Courier New" w:cs="Courier New"/>
                <w:color w:val="A31515"/>
                <w:sz w:val="22"/>
                <w:szCs w:val="22"/>
                <w:lang w:val="en-US" w:eastAsia="en-US" w:bidi="ar-SA"/>
              </w:rPr>
              <w:t>'</w:t>
            </w:r>
            <w:r w:rsidRPr="006F1A56">
              <w:rPr>
                <w:rFonts w:ascii="Courier New" w:hAnsi="Courier New" w:cs="Courier New"/>
                <w:sz w:val="20"/>
                <w:szCs w:val="20"/>
              </w:rPr>
              <w:t>)</w:t>
            </w:r>
          </w:p>
          <w:p w14:paraId="762A3B38" w14:textId="77777777" w:rsidR="00A91ABC" w:rsidRPr="006F1A56" w:rsidRDefault="00A91ABC" w:rsidP="00EC4165">
            <w:pPr>
              <w:rPr>
                <w:rFonts w:ascii="Courier New" w:hAnsi="Courier New" w:cs="Courier New"/>
                <w:sz w:val="20"/>
                <w:szCs w:val="20"/>
              </w:rPr>
            </w:pPr>
            <w:r>
              <w:rPr>
                <w:rFonts w:ascii="Courier New" w:hAnsi="Courier New" w:cs="Courier New"/>
                <w:sz w:val="20"/>
                <w:szCs w:val="20"/>
              </w:rPr>
              <w:t>print(s6)</w:t>
            </w:r>
          </w:p>
        </w:tc>
      </w:tr>
      <w:tr w:rsidR="00A91ABC" w14:paraId="4B1AB539" w14:textId="77777777" w:rsidTr="00EC4165">
        <w:trPr>
          <w:trHeight w:val="206"/>
        </w:trPr>
        <w:tc>
          <w:tcPr>
            <w:tcW w:w="3415" w:type="dxa"/>
          </w:tcPr>
          <w:p w14:paraId="17CCDB2A" w14:textId="77777777" w:rsidR="00A91ABC" w:rsidRDefault="00A91ABC" w:rsidP="00EC4165">
            <w:pPr>
              <w:spacing w:line="259" w:lineRule="auto"/>
              <w:rPr>
                <w:rFonts w:ascii="Courier New" w:hAnsi="Courier New" w:cs="Courier New"/>
                <w:sz w:val="20"/>
                <w:szCs w:val="20"/>
              </w:rPr>
            </w:pPr>
            <w:r>
              <w:rPr>
                <w:rFonts w:ascii="Courier New" w:hAnsi="Courier New" w:cs="Courier New"/>
                <w:sz w:val="20"/>
                <w:szCs w:val="20"/>
              </w:rPr>
              <w:t>Error</w:t>
            </w:r>
          </w:p>
        </w:tc>
        <w:tc>
          <w:tcPr>
            <w:tcW w:w="2880" w:type="dxa"/>
          </w:tcPr>
          <w:p w14:paraId="29009A40" w14:textId="77777777" w:rsidR="00A91ABC" w:rsidRDefault="00A91ABC" w:rsidP="00EC4165">
            <w:pPr>
              <w:spacing w:line="259" w:lineRule="auto"/>
              <w:rPr>
                <w:rFonts w:ascii="Courier New" w:hAnsi="Courier New" w:cs="Courier New"/>
                <w:sz w:val="20"/>
                <w:szCs w:val="20"/>
              </w:rPr>
            </w:pPr>
            <w:r>
              <w:rPr>
                <w:rFonts w:ascii="Courier New" w:hAnsi="Courier New" w:cs="Courier New"/>
                <w:sz w:val="20"/>
                <w:szCs w:val="20"/>
              </w:rPr>
              <w:t>organize organise</w:t>
            </w:r>
          </w:p>
        </w:tc>
        <w:tc>
          <w:tcPr>
            <w:tcW w:w="3070" w:type="dxa"/>
          </w:tcPr>
          <w:p w14:paraId="172A4160" w14:textId="77777777" w:rsidR="00A91ABC" w:rsidRDefault="00A91ABC" w:rsidP="00EC4165">
            <w:pPr>
              <w:spacing w:line="259" w:lineRule="auto"/>
              <w:rPr>
                <w:rFonts w:ascii="Courier New" w:hAnsi="Courier New" w:cs="Courier New"/>
                <w:sz w:val="20"/>
                <w:szCs w:val="20"/>
              </w:rPr>
            </w:pPr>
            <w:r>
              <w:rPr>
                <w:rFonts w:ascii="Courier New" w:hAnsi="Courier New" w:cs="Courier New"/>
                <w:sz w:val="20"/>
                <w:szCs w:val="20"/>
              </w:rPr>
              <w:t>Hell________________</w:t>
            </w:r>
          </w:p>
        </w:tc>
      </w:tr>
    </w:tbl>
    <w:p w14:paraId="5AA73222" w14:textId="77777777" w:rsidR="00A91ABC" w:rsidRPr="00476404" w:rsidRDefault="00A91ABC" w:rsidP="00A91ABC">
      <w:pPr>
        <w:spacing w:after="0"/>
        <w:rPr>
          <w:rFonts w:ascii="Palatino Linotype" w:hAnsi="Palatino Linotype" w:cs="Courier New"/>
        </w:rPr>
      </w:pPr>
      <w:r w:rsidRPr="00476404">
        <w:rPr>
          <w:rFonts w:ascii="Palatino Linotype" w:hAnsi="Palatino Linotype" w:cs="Courier New"/>
        </w:rPr>
        <w:t xml:space="preserve">You can also </w:t>
      </w:r>
      <w:r>
        <w:rPr>
          <w:rFonts w:ascii="Palatino Linotype" w:hAnsi="Palatino Linotype" w:cs="Courier New"/>
        </w:rPr>
        <w:t xml:space="preserve">use </w:t>
      </w:r>
      <w:r w:rsidRPr="00476404">
        <w:rPr>
          <w:rFonts w:ascii="Palatino Linotype" w:hAnsi="Palatino Linotype" w:cs="Courier New"/>
        </w:rPr>
        <w:t>find in reverse direction</w:t>
      </w:r>
      <w:r>
        <w:rPr>
          <w:rFonts w:ascii="Palatino Linotype" w:hAnsi="Palatino Linotype" w:cs="Courier New"/>
        </w:rPr>
        <w:t xml:space="preserve">, using </w:t>
      </w:r>
      <w:proofErr w:type="spellStart"/>
      <w:proofErr w:type="gramStart"/>
      <w:r w:rsidRPr="006F1A56">
        <w:rPr>
          <w:rFonts w:ascii="Courier New" w:hAnsi="Courier New" w:cs="Courier New"/>
        </w:rPr>
        <w:t>rfind</w:t>
      </w:r>
      <w:proofErr w:type="spellEnd"/>
      <w:r w:rsidRPr="006F1A56">
        <w:rPr>
          <w:rFonts w:ascii="Courier New" w:hAnsi="Courier New" w:cs="Courier New"/>
        </w:rPr>
        <w:t>(</w:t>
      </w:r>
      <w:proofErr w:type="gramEnd"/>
      <w:r w:rsidRPr="006F1A56">
        <w:rPr>
          <w:rFonts w:ascii="Courier New" w:hAnsi="Courier New" w:cs="Courier New"/>
        </w:rPr>
        <w:t>)</w:t>
      </w:r>
    </w:p>
    <w:tbl>
      <w:tblPr>
        <w:tblStyle w:val="TableGrid"/>
        <w:tblW w:w="9365" w:type="dxa"/>
        <w:tblLook w:val="04A0" w:firstRow="1" w:lastRow="0" w:firstColumn="1" w:lastColumn="0" w:noHBand="0" w:noVBand="1"/>
      </w:tblPr>
      <w:tblGrid>
        <w:gridCol w:w="9365"/>
      </w:tblGrid>
      <w:tr w:rsidR="00A91ABC" w:rsidRPr="00320D94" w14:paraId="5D3EF966" w14:textId="77777777" w:rsidTr="00EC4165">
        <w:trPr>
          <w:trHeight w:val="482"/>
        </w:trPr>
        <w:tc>
          <w:tcPr>
            <w:tcW w:w="4315" w:type="dxa"/>
          </w:tcPr>
          <w:p w14:paraId="5B3B27CE" w14:textId="77777777" w:rsidR="00A91ABC" w:rsidRPr="00320D94" w:rsidRDefault="00A91ABC" w:rsidP="00EC4165">
            <w:pPr>
              <w:shd w:val="clear" w:color="auto" w:fill="FFFFFE"/>
              <w:spacing w:line="285" w:lineRule="atLeast"/>
              <w:rPr>
                <w:rFonts w:ascii="Courier New" w:eastAsia="Times New Roman" w:hAnsi="Courier New" w:cs="Courier New"/>
                <w:color w:val="000000"/>
                <w:sz w:val="21"/>
                <w:szCs w:val="21"/>
                <w:lang w:val="en-US" w:eastAsia="en-US" w:bidi="ar-SA"/>
              </w:rPr>
            </w:pPr>
            <w:r>
              <w:rPr>
                <w:rFonts w:ascii="Courier New" w:eastAsia="Times New Roman" w:hAnsi="Courier New" w:cs="Courier New"/>
                <w:color w:val="000000"/>
                <w:sz w:val="21"/>
                <w:szCs w:val="21"/>
                <w:lang w:val="en-US" w:eastAsia="en-US" w:bidi="ar-SA"/>
              </w:rPr>
              <w:t>s1</w:t>
            </w:r>
            <w:r w:rsidRPr="00320D94">
              <w:rPr>
                <w:rFonts w:ascii="Courier New" w:eastAsia="Times New Roman" w:hAnsi="Courier New" w:cs="Courier New"/>
                <w:color w:val="000000"/>
                <w:sz w:val="21"/>
                <w:szCs w:val="21"/>
                <w:lang w:val="en-US" w:eastAsia="en-US" w:bidi="ar-SA"/>
              </w:rPr>
              <w:t>=</w:t>
            </w:r>
            <w:r>
              <w:rPr>
                <w:rFonts w:ascii="Courier New" w:eastAsia="Times New Roman" w:hAnsi="Courier New" w:cs="Courier New"/>
                <w:color w:val="A31515"/>
                <w:sz w:val="21"/>
                <w:szCs w:val="21"/>
                <w:lang w:val="en-US" w:eastAsia="en-US" w:bidi="ar-SA"/>
              </w:rPr>
              <w:t>'</w:t>
            </w:r>
            <w:proofErr w:type="spellStart"/>
            <w:r>
              <w:rPr>
                <w:rFonts w:ascii="Courier New" w:eastAsia="Times New Roman" w:hAnsi="Courier New" w:cs="Courier New"/>
                <w:color w:val="A31515"/>
                <w:sz w:val="21"/>
                <w:szCs w:val="21"/>
                <w:lang w:val="en-US" w:eastAsia="en-US" w:bidi="ar-SA"/>
              </w:rPr>
              <w:t>Supe</w:t>
            </w:r>
            <w:r w:rsidRPr="004E4F2B">
              <w:rPr>
                <w:rFonts w:ascii="Courier New" w:eastAsia="Times New Roman" w:hAnsi="Courier New" w:cs="Courier New"/>
                <w:b/>
                <w:color w:val="A31515"/>
                <w:sz w:val="21"/>
                <w:szCs w:val="21"/>
                <w:lang w:val="en-US" w:eastAsia="en-US" w:bidi="ar-SA"/>
              </w:rPr>
              <w:t>r</w:t>
            </w:r>
            <w:r>
              <w:rPr>
                <w:rFonts w:ascii="Courier New" w:eastAsia="Times New Roman" w:hAnsi="Courier New" w:cs="Courier New"/>
                <w:color w:val="A31515"/>
                <w:sz w:val="21"/>
                <w:szCs w:val="21"/>
                <w:lang w:val="en-US" w:eastAsia="en-US" w:bidi="ar-SA"/>
              </w:rPr>
              <w:t>rrrrrrrrrrr</w:t>
            </w:r>
            <w:r w:rsidRPr="00906792">
              <w:rPr>
                <w:rFonts w:ascii="Courier New" w:eastAsia="Times New Roman" w:hAnsi="Courier New" w:cs="Courier New"/>
                <w:b/>
                <w:color w:val="A31515"/>
                <w:sz w:val="21"/>
                <w:szCs w:val="21"/>
                <w:lang w:val="en-US" w:eastAsia="en-US" w:bidi="ar-SA"/>
              </w:rPr>
              <w:t>r</w:t>
            </w:r>
            <w:proofErr w:type="spellEnd"/>
            <w:r w:rsidRPr="00320D94">
              <w:rPr>
                <w:rFonts w:ascii="Courier New" w:eastAsia="Times New Roman" w:hAnsi="Courier New" w:cs="Courier New"/>
                <w:color w:val="A31515"/>
                <w:sz w:val="21"/>
                <w:szCs w:val="21"/>
                <w:lang w:val="en-US" w:eastAsia="en-US" w:bidi="ar-SA"/>
              </w:rPr>
              <w:t>'</w:t>
            </w:r>
          </w:p>
          <w:p w14:paraId="0772E16E" w14:textId="77777777" w:rsidR="00A91ABC" w:rsidRPr="00320D94" w:rsidRDefault="00A91ABC" w:rsidP="00EC4165">
            <w:pPr>
              <w:shd w:val="clear" w:color="auto" w:fill="FFFFFE"/>
              <w:spacing w:line="285" w:lineRule="atLeast"/>
              <w:rPr>
                <w:rFonts w:ascii="Courier New" w:eastAsia="Times New Roman" w:hAnsi="Courier New" w:cs="Courier New"/>
                <w:color w:val="000000"/>
                <w:sz w:val="22"/>
                <w:szCs w:val="22"/>
                <w:lang w:val="en-US" w:eastAsia="en-US" w:bidi="ar-SA"/>
              </w:rPr>
            </w:pPr>
            <w:r w:rsidRPr="00320D94">
              <w:rPr>
                <w:rFonts w:ascii="Courier New" w:eastAsia="Times New Roman" w:hAnsi="Courier New" w:cs="Courier New"/>
                <w:color w:val="000000"/>
                <w:sz w:val="21"/>
                <w:szCs w:val="21"/>
                <w:lang w:val="en-US" w:eastAsia="en-US" w:bidi="ar-SA"/>
              </w:rPr>
              <w:t>s</w:t>
            </w:r>
            <w:proofErr w:type="gramStart"/>
            <w:r w:rsidRPr="00320D94">
              <w:rPr>
                <w:rFonts w:ascii="Courier New" w:eastAsia="Times New Roman" w:hAnsi="Courier New" w:cs="Courier New"/>
                <w:color w:val="000000"/>
                <w:sz w:val="21"/>
                <w:szCs w:val="21"/>
                <w:lang w:val="en-US" w:eastAsia="en-US" w:bidi="ar-SA"/>
              </w:rPr>
              <w:t>1.</w:t>
            </w:r>
            <w:r>
              <w:rPr>
                <w:rFonts w:ascii="Courier New" w:eastAsia="Times New Roman" w:hAnsi="Courier New" w:cs="Courier New"/>
                <w:color w:val="000000"/>
                <w:sz w:val="21"/>
                <w:szCs w:val="21"/>
                <w:lang w:val="en-US" w:eastAsia="en-US" w:bidi="ar-SA"/>
              </w:rPr>
              <w:t>r</w:t>
            </w:r>
            <w:r w:rsidRPr="00320D94">
              <w:rPr>
                <w:rFonts w:ascii="Courier New" w:eastAsia="Times New Roman" w:hAnsi="Courier New" w:cs="Courier New"/>
                <w:color w:val="000000"/>
                <w:sz w:val="21"/>
                <w:szCs w:val="21"/>
                <w:lang w:val="en-US" w:eastAsia="en-US" w:bidi="ar-SA"/>
              </w:rPr>
              <w:t>find</w:t>
            </w:r>
            <w:proofErr w:type="gramEnd"/>
            <w:r w:rsidRPr="00320D94">
              <w:rPr>
                <w:rFonts w:ascii="Courier New" w:eastAsia="Times New Roman" w:hAnsi="Courier New" w:cs="Courier New"/>
                <w:color w:val="000000"/>
                <w:sz w:val="21"/>
                <w:szCs w:val="21"/>
                <w:lang w:val="en-US" w:eastAsia="en-US" w:bidi="ar-SA"/>
              </w:rPr>
              <w:t>(</w:t>
            </w:r>
            <w:r>
              <w:rPr>
                <w:rFonts w:ascii="Courier New" w:eastAsia="Times New Roman" w:hAnsi="Courier New" w:cs="Courier New"/>
                <w:color w:val="A31515"/>
                <w:sz w:val="21"/>
                <w:szCs w:val="21"/>
                <w:lang w:val="en-US" w:eastAsia="en-US" w:bidi="ar-SA"/>
              </w:rPr>
              <w:t>'r</w:t>
            </w:r>
            <w:r w:rsidRPr="00320D94">
              <w:rPr>
                <w:rFonts w:ascii="Courier New" w:eastAsia="Times New Roman" w:hAnsi="Courier New" w:cs="Courier New"/>
                <w:color w:val="A31515"/>
                <w:sz w:val="21"/>
                <w:szCs w:val="21"/>
                <w:lang w:val="en-US" w:eastAsia="en-US" w:bidi="ar-SA"/>
              </w:rPr>
              <w:t>'</w:t>
            </w:r>
            <w:r w:rsidRPr="00320D94">
              <w:rPr>
                <w:rFonts w:ascii="Courier New" w:eastAsia="Times New Roman" w:hAnsi="Courier New" w:cs="Courier New"/>
                <w:color w:val="000000"/>
                <w:sz w:val="21"/>
                <w:szCs w:val="21"/>
                <w:lang w:val="en-US" w:eastAsia="en-US" w:bidi="ar-SA"/>
              </w:rPr>
              <w:t>)</w:t>
            </w:r>
          </w:p>
        </w:tc>
      </w:tr>
      <w:tr w:rsidR="00A91ABC" w:rsidRPr="00320D94" w14:paraId="1DF06FE6" w14:textId="77777777" w:rsidTr="00EC4165">
        <w:trPr>
          <w:trHeight w:val="215"/>
        </w:trPr>
        <w:tc>
          <w:tcPr>
            <w:tcW w:w="4315" w:type="dxa"/>
          </w:tcPr>
          <w:p w14:paraId="53F29FFC" w14:textId="77777777" w:rsidR="00A91ABC" w:rsidRPr="00320D94" w:rsidRDefault="00A91ABC" w:rsidP="00EC4165">
            <w:pPr>
              <w:shd w:val="clear" w:color="auto" w:fill="FFFFFE"/>
              <w:rPr>
                <w:rFonts w:ascii="Courier New" w:eastAsia="Times New Roman" w:hAnsi="Courier New" w:cs="Courier New"/>
                <w:color w:val="000000"/>
                <w:sz w:val="22"/>
                <w:szCs w:val="22"/>
                <w:lang w:val="en-US" w:eastAsia="en-US" w:bidi="ar-SA"/>
              </w:rPr>
            </w:pPr>
            <w:r>
              <w:rPr>
                <w:rFonts w:ascii="Courier New" w:eastAsia="Times New Roman" w:hAnsi="Courier New" w:cs="Courier New"/>
                <w:color w:val="000000"/>
                <w:sz w:val="22"/>
                <w:szCs w:val="22"/>
                <w:lang w:val="en-US" w:eastAsia="en-US" w:bidi="ar-SA"/>
              </w:rPr>
              <w:t>16</w:t>
            </w:r>
          </w:p>
        </w:tc>
      </w:tr>
    </w:tbl>
    <w:p w14:paraId="17204965" w14:textId="77777777" w:rsidR="00F43983" w:rsidRDefault="00F43983" w:rsidP="00A91ABC">
      <w:pPr>
        <w:shd w:val="clear" w:color="auto" w:fill="FFFFFE"/>
        <w:spacing w:after="0" w:line="240" w:lineRule="auto"/>
        <w:rPr>
          <w:rFonts w:ascii="Century725 Cn BT" w:eastAsia="Times New Roman" w:hAnsi="Century725 Cn BT" w:cs="Courier New"/>
          <w:b/>
          <w:color w:val="000000"/>
        </w:rPr>
      </w:pPr>
    </w:p>
    <w:p w14:paraId="4CAC5B3E" w14:textId="3DF1D75E" w:rsidR="00A91ABC" w:rsidRPr="00F2003A" w:rsidRDefault="00A91ABC" w:rsidP="00A91ABC">
      <w:pPr>
        <w:shd w:val="clear" w:color="auto" w:fill="FFFFFE"/>
        <w:spacing w:after="0" w:line="240" w:lineRule="auto"/>
        <w:rPr>
          <w:rFonts w:ascii="Century725 Cn BT" w:eastAsia="Times New Roman" w:hAnsi="Century725 Cn BT" w:cs="Courier New"/>
          <w:color w:val="000000"/>
        </w:rPr>
      </w:pPr>
      <w:r w:rsidRPr="00F2003A">
        <w:rPr>
          <w:rFonts w:ascii="Century725 Cn BT" w:eastAsia="Times New Roman" w:hAnsi="Century725 Cn BT" w:cs="Courier New"/>
          <w:b/>
          <w:color w:val="000000"/>
        </w:rPr>
        <w:t xml:space="preserve">Note: </w:t>
      </w:r>
      <w:r w:rsidRPr="00F2003A">
        <w:rPr>
          <w:rFonts w:ascii="Century725 Cn BT" w:eastAsia="Times New Roman" w:hAnsi="Century725 Cn BT" w:cs="Courier New"/>
          <w:color w:val="000000"/>
        </w:rPr>
        <w:t>So</w:t>
      </w:r>
      <w:r w:rsidR="00143496">
        <w:rPr>
          <w:rFonts w:ascii="Century725 Cn BT" w:eastAsia="Times New Roman" w:hAnsi="Century725 Cn BT" w:cs="Courier New"/>
          <w:color w:val="000000"/>
        </w:rPr>
        <w:t>p</w:t>
      </w:r>
      <w:r w:rsidRPr="00F2003A">
        <w:rPr>
          <w:rFonts w:ascii="Century725 Cn BT" w:eastAsia="Times New Roman" w:hAnsi="Century725 Cn BT" w:cs="Courier New"/>
          <w:color w:val="000000"/>
        </w:rPr>
        <w:t>histicated searching and matching using Regular Expressions is discussed in a separate chapter. Here is a sample:</w:t>
      </w:r>
    </w:p>
    <w:p w14:paraId="0B35322B" w14:textId="77777777" w:rsidR="00A91ABC" w:rsidRPr="00F92871" w:rsidRDefault="00A91ABC" w:rsidP="00A91ABC">
      <w:pPr>
        <w:shd w:val="clear" w:color="auto" w:fill="FFFFFE"/>
        <w:spacing w:after="0" w:line="240" w:lineRule="auto"/>
        <w:ind w:left="2880"/>
        <w:rPr>
          <w:rFonts w:ascii="Courier New" w:eastAsia="Times New Roman" w:hAnsi="Courier New" w:cs="Courier New"/>
          <w:sz w:val="21"/>
          <w:szCs w:val="21"/>
        </w:rPr>
      </w:pPr>
      <w:r w:rsidRPr="00F92871">
        <w:rPr>
          <w:rFonts w:ascii="Courier New" w:eastAsia="Times New Roman" w:hAnsi="Courier New" w:cs="Courier New"/>
          <w:sz w:val="21"/>
          <w:szCs w:val="21"/>
        </w:rPr>
        <w:t>import re</w:t>
      </w:r>
    </w:p>
    <w:p w14:paraId="12D24A87" w14:textId="77777777" w:rsidR="00A91ABC" w:rsidRPr="00F92871" w:rsidRDefault="00A91ABC" w:rsidP="00A91A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2880"/>
        <w:textAlignment w:val="baseline"/>
        <w:rPr>
          <w:rFonts w:ascii="Courier New" w:eastAsia="Times New Roman" w:hAnsi="Courier New" w:cs="Courier New"/>
        </w:rPr>
      </w:pPr>
      <w:r w:rsidRPr="00F92871">
        <w:rPr>
          <w:rFonts w:ascii="Courier New" w:eastAsia="Times New Roman" w:hAnsi="Courier New" w:cs="Courier New"/>
          <w:sz w:val="21"/>
          <w:szCs w:val="21"/>
        </w:rPr>
        <w:t>print(bool(</w:t>
      </w:r>
      <w:proofErr w:type="spellStart"/>
      <w:proofErr w:type="gramStart"/>
      <w:r w:rsidRPr="00F92871">
        <w:rPr>
          <w:rFonts w:ascii="Courier New" w:eastAsia="Times New Roman" w:hAnsi="Courier New" w:cs="Courier New"/>
          <w:sz w:val="21"/>
          <w:szCs w:val="21"/>
        </w:rPr>
        <w:t>re.</w:t>
      </w:r>
      <w:r w:rsidRPr="00F92871">
        <w:rPr>
          <w:rFonts w:ascii="Courier New" w:eastAsia="Times New Roman" w:hAnsi="Courier New" w:cs="Courier New"/>
          <w:b/>
          <w:sz w:val="21"/>
          <w:szCs w:val="21"/>
        </w:rPr>
        <w:t>match</w:t>
      </w:r>
      <w:proofErr w:type="spellEnd"/>
      <w:proofErr w:type="gramEnd"/>
      <w:r w:rsidRPr="00F92871">
        <w:rPr>
          <w:rFonts w:ascii="Courier New" w:eastAsia="Times New Roman" w:hAnsi="Courier New" w:cs="Courier New"/>
          <w:b/>
          <w:sz w:val="21"/>
          <w:szCs w:val="21"/>
        </w:rPr>
        <w:t>(</w:t>
      </w:r>
      <w:proofErr w:type="gramStart"/>
      <w:r w:rsidRPr="00F92871">
        <w:rPr>
          <w:rFonts w:ascii="Courier New" w:eastAsia="Times New Roman" w:hAnsi="Courier New" w:cs="Courier New"/>
          <w:b/>
          <w:sz w:val="21"/>
          <w:szCs w:val="21"/>
        </w:rPr>
        <w:t>X,Y</w:t>
      </w:r>
      <w:proofErr w:type="gramEnd"/>
      <w:r w:rsidRPr="00F92871">
        <w:rPr>
          <w:rFonts w:ascii="Courier New" w:eastAsia="Times New Roman" w:hAnsi="Courier New" w:cs="Courier New"/>
          <w:b/>
          <w:sz w:val="21"/>
          <w:szCs w:val="21"/>
        </w:rPr>
        <w:t>))</w:t>
      </w:r>
      <w:r w:rsidRPr="00F92871">
        <w:rPr>
          <w:rFonts w:ascii="Courier New" w:eastAsia="Times New Roman" w:hAnsi="Courier New" w:cs="Courier New"/>
          <w:sz w:val="21"/>
          <w:szCs w:val="21"/>
        </w:rPr>
        <w:t>)</w:t>
      </w:r>
    </w:p>
    <w:tbl>
      <w:tblPr>
        <w:tblStyle w:val="TableGrid"/>
        <w:tblW w:w="0" w:type="auto"/>
        <w:tblLook w:val="04A0" w:firstRow="1" w:lastRow="0" w:firstColumn="1" w:lastColumn="0" w:noHBand="0" w:noVBand="1"/>
      </w:tblPr>
      <w:tblGrid>
        <w:gridCol w:w="2830"/>
        <w:gridCol w:w="3285"/>
        <w:gridCol w:w="3235"/>
      </w:tblGrid>
      <w:tr w:rsidR="00A91ABC" w14:paraId="168032B9" w14:textId="77777777" w:rsidTr="00EC4165">
        <w:tc>
          <w:tcPr>
            <w:tcW w:w="2830" w:type="dxa"/>
            <w:vMerge w:val="restart"/>
          </w:tcPr>
          <w:p w14:paraId="2881EBA5" w14:textId="77777777" w:rsidR="00A91ABC" w:rsidRPr="00F92871" w:rsidRDefault="00A91ABC" w:rsidP="00EC4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entury725 Cn BT" w:eastAsia="Times New Roman" w:hAnsi="Century725 Cn BT"/>
                <w:b/>
                <w:sz w:val="20"/>
                <w:szCs w:val="20"/>
              </w:rPr>
            </w:pPr>
            <w:r w:rsidRPr="00F92871">
              <w:rPr>
                <w:rFonts w:ascii="Century725 Cn BT" w:eastAsia="Times New Roman" w:hAnsi="Century725 Cn BT"/>
                <w:b/>
                <w:sz w:val="20"/>
                <w:szCs w:val="20"/>
              </w:rPr>
              <w:t>Regular Expression   X</w:t>
            </w:r>
          </w:p>
        </w:tc>
        <w:tc>
          <w:tcPr>
            <w:tcW w:w="6520" w:type="dxa"/>
            <w:gridSpan w:val="2"/>
          </w:tcPr>
          <w:p w14:paraId="1B39E12D" w14:textId="77777777" w:rsidR="00A91ABC" w:rsidRPr="00F92871" w:rsidRDefault="00A91ABC" w:rsidP="00EC4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textAlignment w:val="baseline"/>
              <w:rPr>
                <w:rFonts w:ascii="Century725 Cn BT" w:eastAsia="Times New Roman" w:hAnsi="Century725 Cn BT"/>
                <w:b/>
                <w:sz w:val="20"/>
                <w:szCs w:val="20"/>
              </w:rPr>
            </w:pPr>
            <w:r w:rsidRPr="00F92871">
              <w:rPr>
                <w:rFonts w:ascii="Century725 Cn BT" w:eastAsia="Times New Roman" w:hAnsi="Century725 Cn BT"/>
                <w:b/>
                <w:sz w:val="20"/>
                <w:szCs w:val="20"/>
              </w:rPr>
              <w:t>String Y</w:t>
            </w:r>
          </w:p>
        </w:tc>
      </w:tr>
      <w:tr w:rsidR="00A91ABC" w14:paraId="765D2D25" w14:textId="77777777" w:rsidTr="00EC4165">
        <w:tc>
          <w:tcPr>
            <w:tcW w:w="2830" w:type="dxa"/>
            <w:vMerge/>
          </w:tcPr>
          <w:p w14:paraId="4F269F99" w14:textId="77777777" w:rsidR="00A91ABC" w:rsidRPr="00F92871" w:rsidRDefault="00A91ABC" w:rsidP="00EC4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entury725 Cn BT" w:eastAsia="Times New Roman" w:hAnsi="Century725 Cn BT"/>
                <w:b/>
                <w:sz w:val="20"/>
                <w:szCs w:val="20"/>
              </w:rPr>
            </w:pPr>
          </w:p>
        </w:tc>
        <w:tc>
          <w:tcPr>
            <w:tcW w:w="3285" w:type="dxa"/>
          </w:tcPr>
          <w:p w14:paraId="17C599DC" w14:textId="77777777" w:rsidR="00A91ABC" w:rsidRPr="00F92871" w:rsidRDefault="00A91ABC" w:rsidP="00EC4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entury725 Cn BT" w:eastAsia="Times New Roman" w:hAnsi="Century725 Cn BT"/>
                <w:b/>
                <w:sz w:val="20"/>
                <w:szCs w:val="20"/>
              </w:rPr>
            </w:pPr>
            <w:r w:rsidRPr="00F92871">
              <w:rPr>
                <w:rFonts w:ascii="Century725 Cn BT" w:eastAsia="Times New Roman" w:hAnsi="Century725 Cn BT"/>
                <w:b/>
                <w:sz w:val="20"/>
                <w:szCs w:val="20"/>
              </w:rPr>
              <w:t>Matching  examples</w:t>
            </w:r>
          </w:p>
        </w:tc>
        <w:tc>
          <w:tcPr>
            <w:tcW w:w="3235" w:type="dxa"/>
          </w:tcPr>
          <w:p w14:paraId="12AC4845" w14:textId="77777777" w:rsidR="00A91ABC" w:rsidRPr="00F92871" w:rsidRDefault="00A91ABC" w:rsidP="00EC4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entury725 Cn BT" w:eastAsia="Times New Roman" w:hAnsi="Century725 Cn BT"/>
                <w:b/>
                <w:sz w:val="20"/>
                <w:szCs w:val="20"/>
              </w:rPr>
            </w:pPr>
            <w:r w:rsidRPr="00F92871">
              <w:rPr>
                <w:rFonts w:ascii="Century725 Cn BT" w:eastAsia="Times New Roman" w:hAnsi="Century725 Cn BT"/>
                <w:b/>
                <w:sz w:val="20"/>
                <w:szCs w:val="20"/>
              </w:rPr>
              <w:t>Non-matching  examples</w:t>
            </w:r>
          </w:p>
        </w:tc>
      </w:tr>
      <w:tr w:rsidR="00A91ABC" w14:paraId="5FF3A056" w14:textId="77777777" w:rsidTr="00EC4165">
        <w:tc>
          <w:tcPr>
            <w:tcW w:w="2830" w:type="dxa"/>
          </w:tcPr>
          <w:p w14:paraId="6F99D97A" w14:textId="77777777" w:rsidR="00A91ABC" w:rsidRPr="00F92871" w:rsidRDefault="00A91ABC" w:rsidP="00EC4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sz w:val="22"/>
                <w:szCs w:val="22"/>
              </w:rPr>
            </w:pPr>
            <w:r w:rsidRPr="00F92871">
              <w:rPr>
                <w:rFonts w:ascii="Courier New" w:eastAsia="Times New Roman" w:hAnsi="Courier New" w:cs="Courier New"/>
                <w:sz w:val="22"/>
                <w:szCs w:val="22"/>
              </w:rPr>
              <w:t>[Pp]</w:t>
            </w:r>
            <w:proofErr w:type="spellStart"/>
            <w:r w:rsidRPr="00F92871">
              <w:rPr>
                <w:rFonts w:ascii="Courier New" w:eastAsia="Times New Roman" w:hAnsi="Courier New" w:cs="Courier New"/>
                <w:sz w:val="22"/>
                <w:szCs w:val="22"/>
              </w:rPr>
              <w:t>ython</w:t>
            </w:r>
            <w:proofErr w:type="spellEnd"/>
          </w:p>
        </w:tc>
        <w:tc>
          <w:tcPr>
            <w:tcW w:w="3285" w:type="dxa"/>
          </w:tcPr>
          <w:p w14:paraId="7C391308" w14:textId="77777777" w:rsidR="00A91ABC" w:rsidRPr="00F92871" w:rsidRDefault="00A91ABC" w:rsidP="00EC4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sz w:val="22"/>
                <w:szCs w:val="22"/>
              </w:rPr>
            </w:pPr>
            <w:r w:rsidRPr="00F92871">
              <w:rPr>
                <w:rFonts w:ascii="Courier New" w:eastAsia="Times New Roman" w:hAnsi="Courier New" w:cs="Courier New"/>
                <w:sz w:val="22"/>
                <w:szCs w:val="22"/>
              </w:rPr>
              <w:t>Python, python</w:t>
            </w:r>
          </w:p>
        </w:tc>
        <w:tc>
          <w:tcPr>
            <w:tcW w:w="3235" w:type="dxa"/>
          </w:tcPr>
          <w:p w14:paraId="349C0188" w14:textId="77777777" w:rsidR="00A91ABC" w:rsidRPr="00F92871" w:rsidRDefault="00A91ABC" w:rsidP="00EC4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sz w:val="22"/>
                <w:szCs w:val="22"/>
              </w:rPr>
            </w:pPr>
          </w:p>
        </w:tc>
      </w:tr>
      <w:tr w:rsidR="00A91ABC" w14:paraId="53AFCEFB" w14:textId="77777777" w:rsidTr="00EC4165">
        <w:tc>
          <w:tcPr>
            <w:tcW w:w="2830" w:type="dxa"/>
          </w:tcPr>
          <w:p w14:paraId="205AEC98" w14:textId="77777777" w:rsidR="00A91ABC" w:rsidRPr="00F92871" w:rsidRDefault="00A91ABC" w:rsidP="00EC4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sz w:val="22"/>
                <w:szCs w:val="22"/>
              </w:rPr>
            </w:pPr>
            <w:proofErr w:type="spellStart"/>
            <w:r w:rsidRPr="00F92871">
              <w:rPr>
                <w:rFonts w:ascii="Courier New" w:eastAsia="Times New Roman" w:hAnsi="Courier New" w:cs="Courier New"/>
                <w:sz w:val="22"/>
                <w:szCs w:val="22"/>
              </w:rPr>
              <w:t>trivandrum</w:t>
            </w:r>
            <w:proofErr w:type="spellEnd"/>
          </w:p>
        </w:tc>
        <w:tc>
          <w:tcPr>
            <w:tcW w:w="3285" w:type="dxa"/>
          </w:tcPr>
          <w:p w14:paraId="5B334587" w14:textId="77777777" w:rsidR="00A91ABC" w:rsidRPr="00F92871" w:rsidRDefault="00A91ABC" w:rsidP="00EC4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sz w:val="22"/>
                <w:szCs w:val="22"/>
              </w:rPr>
            </w:pPr>
            <w:proofErr w:type="spellStart"/>
            <w:r w:rsidRPr="00F92871">
              <w:rPr>
                <w:rFonts w:ascii="Courier New" w:eastAsia="Times New Roman" w:hAnsi="Courier New" w:cs="Courier New"/>
                <w:sz w:val="22"/>
                <w:szCs w:val="22"/>
              </w:rPr>
              <w:t>trivandrum</w:t>
            </w:r>
            <w:proofErr w:type="spellEnd"/>
            <w:r w:rsidRPr="00F92871">
              <w:rPr>
                <w:rFonts w:ascii="Courier New" w:eastAsia="Times New Roman" w:hAnsi="Courier New" w:cs="Courier New"/>
                <w:sz w:val="22"/>
                <w:szCs w:val="22"/>
              </w:rPr>
              <w:t xml:space="preserve"> </w:t>
            </w:r>
          </w:p>
        </w:tc>
        <w:tc>
          <w:tcPr>
            <w:tcW w:w="3235" w:type="dxa"/>
          </w:tcPr>
          <w:p w14:paraId="58FF42BA" w14:textId="77777777" w:rsidR="00A91ABC" w:rsidRPr="00F92871" w:rsidRDefault="00A91ABC" w:rsidP="00EC4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sz w:val="22"/>
                <w:szCs w:val="22"/>
              </w:rPr>
            </w:pPr>
            <w:proofErr w:type="spellStart"/>
            <w:r>
              <w:rPr>
                <w:rFonts w:ascii="Courier New" w:eastAsia="Times New Roman" w:hAnsi="Courier New" w:cs="Courier New"/>
                <w:sz w:val="22"/>
                <w:szCs w:val="22"/>
              </w:rPr>
              <w:t>t</w:t>
            </w:r>
            <w:r w:rsidRPr="00F92871">
              <w:rPr>
                <w:rFonts w:ascii="Courier New" w:eastAsia="Times New Roman" w:hAnsi="Courier New" w:cs="Courier New"/>
                <w:sz w:val="22"/>
                <w:szCs w:val="22"/>
              </w:rPr>
              <w:t>revandrum</w:t>
            </w:r>
            <w:proofErr w:type="spellEnd"/>
            <w:r>
              <w:rPr>
                <w:rFonts w:ascii="Courier New" w:eastAsia="Times New Roman" w:hAnsi="Courier New" w:cs="Courier New"/>
                <w:sz w:val="22"/>
                <w:szCs w:val="22"/>
              </w:rPr>
              <w:t xml:space="preserve">, </w:t>
            </w:r>
            <w:proofErr w:type="spellStart"/>
            <w:r w:rsidRPr="00F92871">
              <w:rPr>
                <w:rFonts w:ascii="Courier New" w:eastAsia="Times New Roman" w:hAnsi="Courier New" w:cs="Courier New"/>
                <w:sz w:val="22"/>
                <w:szCs w:val="22"/>
              </w:rPr>
              <w:t>trxvandrum</w:t>
            </w:r>
            <w:proofErr w:type="spellEnd"/>
          </w:p>
        </w:tc>
      </w:tr>
      <w:tr w:rsidR="00A91ABC" w14:paraId="24CA9E36" w14:textId="77777777" w:rsidTr="00EC4165">
        <w:tc>
          <w:tcPr>
            <w:tcW w:w="2830" w:type="dxa"/>
          </w:tcPr>
          <w:p w14:paraId="1AA4653A" w14:textId="77777777" w:rsidR="00A91ABC" w:rsidRPr="00F92871" w:rsidRDefault="00A91ABC" w:rsidP="00EC4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sz w:val="22"/>
                <w:szCs w:val="22"/>
              </w:rPr>
            </w:pPr>
            <w:r w:rsidRPr="00F92871">
              <w:rPr>
                <w:rFonts w:ascii="Courier New" w:eastAsia="Times New Roman" w:hAnsi="Courier New" w:cs="Courier New"/>
                <w:sz w:val="22"/>
                <w:szCs w:val="22"/>
              </w:rPr>
              <w:t>tr[</w:t>
            </w:r>
            <w:proofErr w:type="spellStart"/>
            <w:r w:rsidRPr="00F92871">
              <w:rPr>
                <w:rFonts w:ascii="Courier New" w:eastAsia="Times New Roman" w:hAnsi="Courier New" w:cs="Courier New"/>
                <w:sz w:val="22"/>
                <w:szCs w:val="22"/>
              </w:rPr>
              <w:t>ie</w:t>
            </w:r>
            <w:proofErr w:type="spellEnd"/>
            <w:r w:rsidRPr="00F92871">
              <w:rPr>
                <w:rFonts w:ascii="Courier New" w:eastAsia="Times New Roman" w:hAnsi="Courier New" w:cs="Courier New"/>
                <w:sz w:val="22"/>
                <w:szCs w:val="22"/>
              </w:rPr>
              <w:t>]</w:t>
            </w:r>
            <w:proofErr w:type="spellStart"/>
            <w:r w:rsidRPr="00F92871">
              <w:rPr>
                <w:rFonts w:ascii="Courier New" w:eastAsia="Times New Roman" w:hAnsi="Courier New" w:cs="Courier New"/>
                <w:sz w:val="22"/>
                <w:szCs w:val="22"/>
              </w:rPr>
              <w:t>vandrum</w:t>
            </w:r>
            <w:proofErr w:type="spellEnd"/>
          </w:p>
        </w:tc>
        <w:tc>
          <w:tcPr>
            <w:tcW w:w="3285" w:type="dxa"/>
          </w:tcPr>
          <w:p w14:paraId="2FCC2715" w14:textId="77777777" w:rsidR="00A91ABC" w:rsidRPr="00F92871" w:rsidRDefault="00A91ABC" w:rsidP="00EC4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sz w:val="22"/>
                <w:szCs w:val="22"/>
              </w:rPr>
            </w:pPr>
            <w:r>
              <w:rPr>
                <w:rFonts w:ascii="Courier New" w:eastAsia="Times New Roman" w:hAnsi="Courier New" w:cs="Courier New"/>
                <w:sz w:val="22"/>
                <w:szCs w:val="22"/>
              </w:rPr>
              <w:t>Trivandrum,</w:t>
            </w:r>
            <w:r w:rsidRPr="00F92871">
              <w:rPr>
                <w:rFonts w:ascii="Courier New" w:eastAsia="Times New Roman" w:hAnsi="Courier New" w:cs="Courier New"/>
                <w:sz w:val="22"/>
                <w:szCs w:val="22"/>
              </w:rPr>
              <w:t xml:space="preserve"> </w:t>
            </w:r>
            <w:proofErr w:type="spellStart"/>
            <w:r w:rsidRPr="00F92871">
              <w:rPr>
                <w:rFonts w:ascii="Courier New" w:eastAsia="Times New Roman" w:hAnsi="Courier New" w:cs="Courier New"/>
                <w:sz w:val="22"/>
                <w:szCs w:val="22"/>
              </w:rPr>
              <w:t>trevandrum</w:t>
            </w:r>
            <w:proofErr w:type="spellEnd"/>
          </w:p>
        </w:tc>
        <w:tc>
          <w:tcPr>
            <w:tcW w:w="3235" w:type="dxa"/>
          </w:tcPr>
          <w:p w14:paraId="46040F45" w14:textId="77777777" w:rsidR="00A91ABC" w:rsidRPr="00F92871" w:rsidRDefault="00A91ABC" w:rsidP="00EC4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sz w:val="22"/>
                <w:szCs w:val="22"/>
              </w:rPr>
            </w:pPr>
            <w:proofErr w:type="spellStart"/>
            <w:r w:rsidRPr="00F92871">
              <w:rPr>
                <w:rFonts w:ascii="Courier New" w:eastAsia="Times New Roman" w:hAnsi="Courier New" w:cs="Courier New"/>
                <w:sz w:val="22"/>
                <w:szCs w:val="22"/>
              </w:rPr>
              <w:t>trxvandrum</w:t>
            </w:r>
            <w:proofErr w:type="spellEnd"/>
          </w:p>
        </w:tc>
      </w:tr>
      <w:tr w:rsidR="00A91ABC" w14:paraId="6AF6870F" w14:textId="77777777" w:rsidTr="00EC4165">
        <w:tc>
          <w:tcPr>
            <w:tcW w:w="2830" w:type="dxa"/>
          </w:tcPr>
          <w:p w14:paraId="0C2456C9" w14:textId="77777777" w:rsidR="00A91ABC" w:rsidRPr="00F92871" w:rsidRDefault="00A91ABC" w:rsidP="00EC4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sz w:val="22"/>
                <w:szCs w:val="22"/>
              </w:rPr>
            </w:pPr>
            <w:r w:rsidRPr="00F92871">
              <w:rPr>
                <w:rFonts w:ascii="Courier New" w:eastAsia="Times New Roman" w:hAnsi="Courier New" w:cs="Courier New"/>
                <w:sz w:val="22"/>
                <w:szCs w:val="22"/>
              </w:rPr>
              <w:t>(</w:t>
            </w:r>
            <w:proofErr w:type="spellStart"/>
            <w:r w:rsidRPr="00F92871">
              <w:rPr>
                <w:rFonts w:ascii="Courier New" w:eastAsia="Times New Roman" w:hAnsi="Courier New" w:cs="Courier New"/>
                <w:sz w:val="22"/>
                <w:szCs w:val="22"/>
              </w:rPr>
              <w:t>m|h|b|l|t</w:t>
            </w:r>
            <w:proofErr w:type="spellEnd"/>
            <w:r w:rsidRPr="00F92871">
              <w:rPr>
                <w:rFonts w:ascii="Courier New" w:eastAsia="Times New Roman" w:hAnsi="Courier New" w:cs="Courier New"/>
                <w:sz w:val="22"/>
                <w:szCs w:val="22"/>
              </w:rPr>
              <w:t>)</w:t>
            </w:r>
            <w:proofErr w:type="spellStart"/>
            <w:r w:rsidRPr="00F92871">
              <w:rPr>
                <w:rFonts w:ascii="Courier New" w:eastAsia="Times New Roman" w:hAnsi="Courier New" w:cs="Courier New"/>
                <w:sz w:val="22"/>
                <w:szCs w:val="22"/>
              </w:rPr>
              <w:t>ics</w:t>
            </w:r>
            <w:proofErr w:type="spellEnd"/>
          </w:p>
        </w:tc>
        <w:tc>
          <w:tcPr>
            <w:tcW w:w="3285" w:type="dxa"/>
          </w:tcPr>
          <w:p w14:paraId="69221656" w14:textId="77777777" w:rsidR="00A91ABC" w:rsidRPr="00F92871" w:rsidRDefault="00A91ABC" w:rsidP="00EC4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sz w:val="22"/>
                <w:szCs w:val="22"/>
              </w:rPr>
            </w:pPr>
            <w:r w:rsidRPr="00F92871">
              <w:rPr>
                <w:rFonts w:ascii="Courier New" w:eastAsia="Times New Roman" w:hAnsi="Courier New" w:cs="Courier New"/>
                <w:sz w:val="22"/>
                <w:szCs w:val="22"/>
              </w:rPr>
              <w:t>politics, aerobics</w:t>
            </w:r>
          </w:p>
        </w:tc>
        <w:tc>
          <w:tcPr>
            <w:tcW w:w="3235" w:type="dxa"/>
          </w:tcPr>
          <w:p w14:paraId="5BBFDFB8" w14:textId="77777777" w:rsidR="00A91ABC" w:rsidRPr="00F92871" w:rsidRDefault="00A91ABC" w:rsidP="00EC4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sz w:val="22"/>
                <w:szCs w:val="22"/>
              </w:rPr>
            </w:pPr>
          </w:p>
        </w:tc>
      </w:tr>
      <w:tr w:rsidR="00A91ABC" w14:paraId="4068347A" w14:textId="77777777" w:rsidTr="00EC4165">
        <w:tc>
          <w:tcPr>
            <w:tcW w:w="2830" w:type="dxa"/>
          </w:tcPr>
          <w:p w14:paraId="0EA835E6" w14:textId="77777777" w:rsidR="00A91ABC" w:rsidRPr="00F92871" w:rsidRDefault="00A91ABC" w:rsidP="00EC4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sz w:val="22"/>
                <w:szCs w:val="22"/>
              </w:rPr>
            </w:pPr>
            <w:r w:rsidRPr="00F92871">
              <w:rPr>
                <w:rFonts w:ascii="Courier New" w:eastAsia="Times New Roman" w:hAnsi="Courier New" w:cs="Courier New"/>
                <w:sz w:val="22"/>
                <w:szCs w:val="22"/>
              </w:rPr>
              <w:t>[</w:t>
            </w:r>
            <w:proofErr w:type="spellStart"/>
            <w:r w:rsidRPr="00F92871">
              <w:rPr>
                <w:rFonts w:ascii="Courier New" w:eastAsia="Times New Roman" w:hAnsi="Courier New" w:cs="Courier New"/>
                <w:sz w:val="22"/>
                <w:szCs w:val="22"/>
              </w:rPr>
              <w:t>mhblt</w:t>
            </w:r>
            <w:proofErr w:type="spellEnd"/>
            <w:r w:rsidRPr="00F92871">
              <w:rPr>
                <w:rFonts w:ascii="Courier New" w:eastAsia="Times New Roman" w:hAnsi="Courier New" w:cs="Courier New"/>
                <w:sz w:val="22"/>
                <w:szCs w:val="22"/>
              </w:rPr>
              <w:t>]</w:t>
            </w:r>
            <w:proofErr w:type="spellStart"/>
            <w:r w:rsidRPr="00F92871">
              <w:rPr>
                <w:rFonts w:ascii="Courier New" w:eastAsia="Times New Roman" w:hAnsi="Courier New" w:cs="Courier New"/>
                <w:sz w:val="22"/>
                <w:szCs w:val="22"/>
              </w:rPr>
              <w:t>ics</w:t>
            </w:r>
            <w:proofErr w:type="spellEnd"/>
          </w:p>
        </w:tc>
        <w:tc>
          <w:tcPr>
            <w:tcW w:w="3285" w:type="dxa"/>
          </w:tcPr>
          <w:p w14:paraId="66287E50" w14:textId="77777777" w:rsidR="00A91ABC" w:rsidRPr="00F92871" w:rsidRDefault="00A91ABC" w:rsidP="00EC4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sz w:val="22"/>
                <w:szCs w:val="22"/>
              </w:rPr>
            </w:pPr>
            <w:r w:rsidRPr="00F92871">
              <w:rPr>
                <w:rFonts w:ascii="Courier New" w:eastAsia="Times New Roman" w:hAnsi="Courier New" w:cs="Courier New"/>
                <w:sz w:val="22"/>
                <w:szCs w:val="22"/>
              </w:rPr>
              <w:t xml:space="preserve">politics, aerobics, </w:t>
            </w:r>
          </w:p>
        </w:tc>
        <w:tc>
          <w:tcPr>
            <w:tcW w:w="3235" w:type="dxa"/>
          </w:tcPr>
          <w:p w14:paraId="3A82A106" w14:textId="77777777" w:rsidR="00A91ABC" w:rsidRPr="00F92871" w:rsidRDefault="00A91ABC" w:rsidP="00EC4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sz w:val="22"/>
                <w:szCs w:val="22"/>
              </w:rPr>
            </w:pPr>
          </w:p>
        </w:tc>
      </w:tr>
    </w:tbl>
    <w:p w14:paraId="78B2093A" w14:textId="77777777" w:rsidR="00A91ABC" w:rsidRPr="00F92871" w:rsidRDefault="00A91ABC" w:rsidP="00A91ABC">
      <w:pPr>
        <w:shd w:val="clear" w:color="auto" w:fill="FFFFFE"/>
        <w:spacing w:after="0" w:line="285" w:lineRule="atLeast"/>
        <w:rPr>
          <w:rFonts w:ascii="Century725 Cn BT" w:eastAsia="Times New Roman" w:hAnsi="Century725 Cn BT" w:cs="Courier New"/>
          <w:b/>
          <w:color w:val="000000"/>
        </w:rPr>
      </w:pPr>
      <w:r w:rsidRPr="00F92871">
        <w:rPr>
          <w:rFonts w:ascii="Century725 Cn BT" w:eastAsia="Times New Roman" w:hAnsi="Century725 Cn BT" w:cs="Courier New"/>
          <w:b/>
          <w:color w:val="000000"/>
        </w:rPr>
        <w:t xml:space="preserve">6.6.4 Function for Split &amp; Join </w:t>
      </w:r>
    </w:p>
    <w:p w14:paraId="6118FF43" w14:textId="77777777" w:rsidR="00A91ABC" w:rsidRPr="00F92871" w:rsidRDefault="00A91ABC" w:rsidP="00A91ABC">
      <w:pPr>
        <w:shd w:val="clear" w:color="auto" w:fill="FFFFFE"/>
        <w:spacing w:after="0" w:line="285" w:lineRule="atLeast"/>
        <w:rPr>
          <w:rFonts w:ascii="Century725 Cn BT" w:eastAsia="Times New Roman" w:hAnsi="Century725 Cn BT" w:cs="Courier New"/>
          <w:color w:val="000000"/>
        </w:rPr>
      </w:pPr>
      <w:r w:rsidRPr="00F92871">
        <w:rPr>
          <w:rFonts w:ascii="Century725 Cn BT" w:eastAsia="Times New Roman" w:hAnsi="Century725 Cn BT" w:cs="Courier New"/>
          <w:color w:val="000000"/>
        </w:rPr>
        <w:t>Split is useful to convert sentences to words</w:t>
      </w:r>
    </w:p>
    <w:tbl>
      <w:tblPr>
        <w:tblStyle w:val="TableGrid"/>
        <w:tblW w:w="0" w:type="auto"/>
        <w:tblLook w:val="04A0" w:firstRow="1" w:lastRow="0" w:firstColumn="1" w:lastColumn="0" w:noHBand="0" w:noVBand="1"/>
      </w:tblPr>
      <w:tblGrid>
        <w:gridCol w:w="3116"/>
        <w:gridCol w:w="3117"/>
        <w:gridCol w:w="3117"/>
      </w:tblGrid>
      <w:tr w:rsidR="00A91ABC" w14:paraId="0B3CCC55" w14:textId="77777777" w:rsidTr="00EC4165">
        <w:tc>
          <w:tcPr>
            <w:tcW w:w="3116" w:type="dxa"/>
          </w:tcPr>
          <w:p w14:paraId="17059DA9" w14:textId="77777777" w:rsidR="00A91ABC" w:rsidRPr="002E4E95" w:rsidRDefault="00A91ABC" w:rsidP="00EC4165">
            <w:pPr>
              <w:spacing w:line="285" w:lineRule="atLeast"/>
              <w:rPr>
                <w:rFonts w:ascii="Courier New" w:hAnsi="Courier New" w:cs="Courier New"/>
                <w:color w:val="212121"/>
                <w:sz w:val="20"/>
                <w:szCs w:val="20"/>
                <w:shd w:val="clear" w:color="auto" w:fill="FFFFFF"/>
              </w:rPr>
            </w:pPr>
            <w:r>
              <w:rPr>
                <w:rFonts w:ascii="Courier New" w:hAnsi="Courier New" w:cs="Courier New"/>
                <w:color w:val="212121"/>
                <w:sz w:val="20"/>
                <w:szCs w:val="20"/>
                <w:shd w:val="clear" w:color="auto" w:fill="FFFFFF"/>
              </w:rPr>
              <w:t>Cannot split words</w:t>
            </w:r>
          </w:p>
        </w:tc>
        <w:tc>
          <w:tcPr>
            <w:tcW w:w="3117" w:type="dxa"/>
          </w:tcPr>
          <w:p w14:paraId="4D7E1A96" w14:textId="77777777" w:rsidR="00A91ABC" w:rsidRDefault="00A91ABC" w:rsidP="00EC4165">
            <w:pPr>
              <w:spacing w:line="285" w:lineRule="atLeast"/>
              <w:rPr>
                <w:rFonts w:ascii="Courier New" w:hAnsi="Courier New" w:cs="Courier New"/>
                <w:color w:val="212121"/>
                <w:sz w:val="20"/>
                <w:szCs w:val="20"/>
                <w:shd w:val="clear" w:color="auto" w:fill="FFFFFF"/>
              </w:rPr>
            </w:pPr>
            <w:r>
              <w:rPr>
                <w:rFonts w:ascii="Courier New" w:hAnsi="Courier New" w:cs="Courier New"/>
                <w:color w:val="212121"/>
                <w:sz w:val="20"/>
                <w:szCs w:val="20"/>
                <w:shd w:val="clear" w:color="auto" w:fill="FFFFFF"/>
              </w:rPr>
              <w:t>Splits at – into words</w:t>
            </w:r>
          </w:p>
        </w:tc>
        <w:tc>
          <w:tcPr>
            <w:tcW w:w="3117" w:type="dxa"/>
          </w:tcPr>
          <w:p w14:paraId="79CEBD30" w14:textId="77777777" w:rsidR="00A91ABC" w:rsidRDefault="00A91ABC" w:rsidP="00EC4165">
            <w:pPr>
              <w:spacing w:line="285" w:lineRule="atLeast"/>
              <w:rPr>
                <w:rFonts w:ascii="Courier New" w:hAnsi="Courier New" w:cs="Courier New"/>
                <w:color w:val="212121"/>
                <w:sz w:val="20"/>
                <w:szCs w:val="20"/>
                <w:shd w:val="clear" w:color="auto" w:fill="FFFFFF"/>
              </w:rPr>
            </w:pPr>
            <w:r>
              <w:rPr>
                <w:rFonts w:ascii="Courier New" w:hAnsi="Courier New" w:cs="Courier New"/>
                <w:color w:val="212121"/>
                <w:sz w:val="20"/>
                <w:szCs w:val="20"/>
                <w:shd w:val="clear" w:color="auto" w:fill="FFFFFF"/>
              </w:rPr>
              <w:t>Sentence to word list</w:t>
            </w:r>
          </w:p>
        </w:tc>
      </w:tr>
      <w:tr w:rsidR="00A91ABC" w:rsidRPr="00F2003A" w14:paraId="22B4B48C" w14:textId="77777777" w:rsidTr="00EC4165">
        <w:tc>
          <w:tcPr>
            <w:tcW w:w="3116" w:type="dxa"/>
          </w:tcPr>
          <w:p w14:paraId="36778FF4" w14:textId="77777777" w:rsidR="00A91ABC" w:rsidRPr="00F2003A" w:rsidRDefault="00A91ABC" w:rsidP="00EC4165">
            <w:pPr>
              <w:spacing w:line="285" w:lineRule="atLeast"/>
              <w:rPr>
                <w:rFonts w:ascii="Courier New" w:eastAsia="Times New Roman" w:hAnsi="Courier New" w:cs="Courier New"/>
                <w:b/>
                <w:sz w:val="20"/>
                <w:szCs w:val="20"/>
                <w:lang w:val="en-US" w:eastAsia="en-US" w:bidi="ar-SA"/>
              </w:rPr>
            </w:pPr>
            <w:r>
              <w:rPr>
                <w:rFonts w:ascii="Courier New" w:eastAsia="Times New Roman" w:hAnsi="Courier New" w:cs="Courier New"/>
                <w:b/>
                <w:sz w:val="20"/>
                <w:szCs w:val="20"/>
                <w:lang w:val="en-US" w:eastAsia="en-US" w:bidi="ar-SA"/>
              </w:rPr>
              <w:t>x=</w:t>
            </w:r>
            <w:r w:rsidRPr="007D1F18">
              <w:rPr>
                <w:rFonts w:ascii="Courier New" w:eastAsia="Times New Roman" w:hAnsi="Courier New" w:cs="Courier New"/>
                <w:color w:val="A31515"/>
                <w:sz w:val="22"/>
                <w:szCs w:val="22"/>
                <w:lang w:val="en-US" w:eastAsia="en-US" w:bidi="ar-SA"/>
              </w:rPr>
              <w:t>'</w:t>
            </w:r>
            <w:proofErr w:type="spellStart"/>
            <w:r>
              <w:rPr>
                <w:rFonts w:ascii="Courier New" w:eastAsia="Times New Roman" w:hAnsi="Courier New" w:cs="Courier New"/>
                <w:b/>
                <w:sz w:val="20"/>
                <w:szCs w:val="20"/>
                <w:lang w:val="en-US" w:eastAsia="en-US" w:bidi="ar-SA"/>
              </w:rPr>
              <w:t>TaKaDiMi</w:t>
            </w:r>
            <w:proofErr w:type="spellEnd"/>
            <w:r w:rsidRPr="007D1F18">
              <w:rPr>
                <w:rFonts w:ascii="Courier New" w:eastAsia="Times New Roman" w:hAnsi="Courier New" w:cs="Courier New"/>
                <w:color w:val="A31515"/>
                <w:sz w:val="22"/>
                <w:szCs w:val="22"/>
                <w:lang w:val="en-US" w:eastAsia="en-US" w:bidi="ar-SA"/>
              </w:rPr>
              <w:t>'</w:t>
            </w:r>
          </w:p>
          <w:p w14:paraId="23DA4A86" w14:textId="77777777" w:rsidR="00A91ABC" w:rsidRPr="00F2003A" w:rsidRDefault="00A91ABC" w:rsidP="00EC4165">
            <w:pPr>
              <w:spacing w:line="285" w:lineRule="atLeast"/>
              <w:rPr>
                <w:rFonts w:ascii="Courier New" w:eastAsia="Times New Roman" w:hAnsi="Courier New" w:cs="Courier New"/>
                <w:b/>
                <w:sz w:val="20"/>
                <w:szCs w:val="20"/>
                <w:lang w:val="en-US" w:eastAsia="en-US" w:bidi="ar-SA"/>
              </w:rPr>
            </w:pPr>
            <w:proofErr w:type="spellStart"/>
            <w:r w:rsidRPr="00F2003A">
              <w:rPr>
                <w:rFonts w:ascii="Courier New" w:eastAsia="Times New Roman" w:hAnsi="Courier New" w:cs="Courier New"/>
                <w:b/>
                <w:sz w:val="20"/>
                <w:szCs w:val="20"/>
                <w:lang w:val="en-US" w:eastAsia="en-US" w:bidi="ar-SA"/>
              </w:rPr>
              <w:t>x.</w:t>
            </w:r>
            <w:proofErr w:type="gramStart"/>
            <w:r w:rsidRPr="00F2003A">
              <w:rPr>
                <w:rFonts w:ascii="Courier New" w:eastAsia="Times New Roman" w:hAnsi="Courier New" w:cs="Courier New"/>
                <w:b/>
                <w:sz w:val="20"/>
                <w:szCs w:val="20"/>
                <w:lang w:val="en-US" w:eastAsia="en-US" w:bidi="ar-SA"/>
              </w:rPr>
              <w:t>split</w:t>
            </w:r>
            <w:proofErr w:type="spellEnd"/>
            <w:r w:rsidRPr="00F2003A">
              <w:rPr>
                <w:rFonts w:ascii="Courier New" w:eastAsia="Times New Roman" w:hAnsi="Courier New" w:cs="Courier New"/>
                <w:b/>
                <w:sz w:val="20"/>
                <w:szCs w:val="20"/>
                <w:lang w:val="en-US" w:eastAsia="en-US" w:bidi="ar-SA"/>
              </w:rPr>
              <w:t>(</w:t>
            </w:r>
            <w:proofErr w:type="gramEnd"/>
            <w:r w:rsidRPr="00F2003A">
              <w:rPr>
                <w:rFonts w:ascii="Courier New" w:eastAsia="Times New Roman" w:hAnsi="Courier New" w:cs="Courier New"/>
                <w:b/>
                <w:sz w:val="20"/>
                <w:szCs w:val="20"/>
                <w:lang w:val="en-US" w:eastAsia="en-US" w:bidi="ar-SA"/>
              </w:rPr>
              <w:t>)</w:t>
            </w:r>
          </w:p>
        </w:tc>
        <w:tc>
          <w:tcPr>
            <w:tcW w:w="3117" w:type="dxa"/>
          </w:tcPr>
          <w:p w14:paraId="0869CA14" w14:textId="77777777" w:rsidR="00A91ABC" w:rsidRPr="00F2003A" w:rsidRDefault="00A91ABC" w:rsidP="00EC4165">
            <w:pPr>
              <w:shd w:val="clear" w:color="auto" w:fill="FFFFFE"/>
              <w:spacing w:line="285" w:lineRule="atLeast"/>
              <w:rPr>
                <w:rFonts w:ascii="Courier New" w:eastAsia="Times New Roman" w:hAnsi="Courier New" w:cs="Courier New"/>
                <w:sz w:val="20"/>
                <w:szCs w:val="20"/>
                <w:lang w:val="en-US" w:eastAsia="en-US" w:bidi="ar-SA"/>
              </w:rPr>
            </w:pPr>
            <w:r w:rsidRPr="00F2003A">
              <w:rPr>
                <w:rFonts w:ascii="Courier New" w:eastAsia="Times New Roman" w:hAnsi="Courier New" w:cs="Courier New"/>
                <w:sz w:val="20"/>
                <w:szCs w:val="20"/>
                <w:lang w:val="en-US" w:eastAsia="en-US" w:bidi="ar-SA"/>
              </w:rPr>
              <w:t>x='Ta-Ka-</w:t>
            </w:r>
            <w:proofErr w:type="gramStart"/>
            <w:r w:rsidRPr="00F2003A">
              <w:rPr>
                <w:rFonts w:ascii="Courier New" w:eastAsia="Times New Roman" w:hAnsi="Courier New" w:cs="Courier New"/>
                <w:sz w:val="20"/>
                <w:szCs w:val="20"/>
                <w:lang w:val="en-US" w:eastAsia="en-US" w:bidi="ar-SA"/>
              </w:rPr>
              <w:t>Di-Mi</w:t>
            </w:r>
            <w:proofErr w:type="gramEnd"/>
            <w:r w:rsidRPr="00F2003A">
              <w:rPr>
                <w:rFonts w:ascii="Courier New" w:eastAsia="Times New Roman" w:hAnsi="Courier New" w:cs="Courier New"/>
                <w:sz w:val="20"/>
                <w:szCs w:val="20"/>
                <w:lang w:val="en-US" w:eastAsia="en-US" w:bidi="ar-SA"/>
              </w:rPr>
              <w:t>'</w:t>
            </w:r>
          </w:p>
          <w:p w14:paraId="5D7A1B1C" w14:textId="77777777" w:rsidR="00A91ABC" w:rsidRPr="00F2003A" w:rsidRDefault="00A91ABC" w:rsidP="00EC4165">
            <w:pPr>
              <w:shd w:val="clear" w:color="auto" w:fill="FFFFFE"/>
              <w:spacing w:line="285" w:lineRule="atLeast"/>
              <w:rPr>
                <w:rFonts w:ascii="Courier New" w:eastAsia="Times New Roman" w:hAnsi="Courier New" w:cs="Courier New"/>
                <w:sz w:val="20"/>
                <w:szCs w:val="20"/>
                <w:lang w:val="en-US" w:eastAsia="en-US" w:bidi="ar-SA"/>
              </w:rPr>
            </w:pPr>
            <w:proofErr w:type="spellStart"/>
            <w:r w:rsidRPr="00F2003A">
              <w:rPr>
                <w:rFonts w:ascii="Courier New" w:eastAsia="Times New Roman" w:hAnsi="Courier New" w:cs="Courier New"/>
                <w:sz w:val="20"/>
                <w:szCs w:val="20"/>
                <w:lang w:val="en-US" w:eastAsia="en-US" w:bidi="ar-SA"/>
              </w:rPr>
              <w:t>x.split</w:t>
            </w:r>
            <w:proofErr w:type="spellEnd"/>
            <w:r w:rsidRPr="00F2003A">
              <w:rPr>
                <w:rFonts w:ascii="Courier New" w:eastAsia="Times New Roman" w:hAnsi="Courier New" w:cs="Courier New"/>
                <w:sz w:val="20"/>
                <w:szCs w:val="20"/>
                <w:lang w:val="en-US" w:eastAsia="en-US" w:bidi="ar-SA"/>
              </w:rPr>
              <w:t>(</w:t>
            </w:r>
            <w:proofErr w:type="spellStart"/>
            <w:r w:rsidRPr="00F2003A">
              <w:rPr>
                <w:rFonts w:ascii="Courier New" w:eastAsia="Times New Roman" w:hAnsi="Courier New" w:cs="Courier New"/>
                <w:sz w:val="20"/>
                <w:szCs w:val="20"/>
                <w:lang w:val="en-US" w:eastAsia="en-US" w:bidi="ar-SA"/>
              </w:rPr>
              <w:t>sep</w:t>
            </w:r>
            <w:proofErr w:type="spellEnd"/>
            <w:r w:rsidRPr="00F2003A">
              <w:rPr>
                <w:rFonts w:ascii="Courier New" w:eastAsia="Times New Roman" w:hAnsi="Courier New" w:cs="Courier New"/>
                <w:sz w:val="20"/>
                <w:szCs w:val="20"/>
                <w:lang w:val="en-US" w:eastAsia="en-US" w:bidi="ar-SA"/>
              </w:rPr>
              <w:t>="-")</w:t>
            </w:r>
          </w:p>
        </w:tc>
        <w:tc>
          <w:tcPr>
            <w:tcW w:w="3117" w:type="dxa"/>
          </w:tcPr>
          <w:p w14:paraId="306EE3B4" w14:textId="77777777" w:rsidR="00A91ABC" w:rsidRPr="00F2003A" w:rsidRDefault="00A91ABC" w:rsidP="00EC4165">
            <w:pPr>
              <w:shd w:val="clear" w:color="auto" w:fill="FFFFFE"/>
              <w:spacing w:line="285" w:lineRule="atLeast"/>
              <w:rPr>
                <w:rFonts w:ascii="Courier New" w:eastAsia="Times New Roman" w:hAnsi="Courier New" w:cs="Courier New"/>
                <w:sz w:val="20"/>
                <w:szCs w:val="20"/>
                <w:lang w:val="en-US" w:eastAsia="en-US" w:bidi="ar-SA"/>
              </w:rPr>
            </w:pPr>
            <w:r w:rsidRPr="00F2003A">
              <w:rPr>
                <w:rFonts w:ascii="Courier New" w:eastAsia="Times New Roman" w:hAnsi="Courier New" w:cs="Courier New"/>
                <w:sz w:val="20"/>
                <w:szCs w:val="20"/>
                <w:lang w:val="en-US" w:eastAsia="en-US" w:bidi="ar-SA"/>
              </w:rPr>
              <w:t>x='I love you’</w:t>
            </w:r>
          </w:p>
          <w:p w14:paraId="292244C3" w14:textId="77777777" w:rsidR="00A91ABC" w:rsidRPr="00F2003A" w:rsidRDefault="00A91ABC" w:rsidP="00EC4165">
            <w:pPr>
              <w:shd w:val="clear" w:color="auto" w:fill="FFFFFE"/>
              <w:spacing w:line="285" w:lineRule="atLeast"/>
              <w:rPr>
                <w:rFonts w:ascii="Courier New" w:eastAsia="Times New Roman" w:hAnsi="Courier New" w:cs="Courier New"/>
                <w:sz w:val="20"/>
                <w:szCs w:val="20"/>
                <w:lang w:val="en-US" w:eastAsia="en-US" w:bidi="ar-SA"/>
              </w:rPr>
            </w:pPr>
            <w:proofErr w:type="spellStart"/>
            <w:r w:rsidRPr="00F2003A">
              <w:rPr>
                <w:rFonts w:ascii="Courier New" w:eastAsia="Times New Roman" w:hAnsi="Courier New" w:cs="Courier New"/>
                <w:sz w:val="20"/>
                <w:szCs w:val="20"/>
                <w:lang w:val="en-US" w:eastAsia="en-US" w:bidi="ar-SA"/>
              </w:rPr>
              <w:t>x.</w:t>
            </w:r>
            <w:proofErr w:type="gramStart"/>
            <w:r w:rsidRPr="00F2003A">
              <w:rPr>
                <w:rFonts w:ascii="Courier New" w:eastAsia="Times New Roman" w:hAnsi="Courier New" w:cs="Courier New"/>
                <w:sz w:val="20"/>
                <w:szCs w:val="20"/>
                <w:lang w:val="en-US" w:eastAsia="en-US" w:bidi="ar-SA"/>
              </w:rPr>
              <w:t>split</w:t>
            </w:r>
            <w:proofErr w:type="spellEnd"/>
            <w:r w:rsidRPr="00F2003A">
              <w:rPr>
                <w:rFonts w:ascii="Courier New" w:eastAsia="Times New Roman" w:hAnsi="Courier New" w:cs="Courier New"/>
                <w:sz w:val="20"/>
                <w:szCs w:val="20"/>
                <w:lang w:val="en-US" w:eastAsia="en-US" w:bidi="ar-SA"/>
              </w:rPr>
              <w:t>(</w:t>
            </w:r>
            <w:proofErr w:type="gramEnd"/>
            <w:r w:rsidRPr="00F2003A">
              <w:rPr>
                <w:rFonts w:ascii="Courier New" w:eastAsia="Times New Roman" w:hAnsi="Courier New" w:cs="Courier New"/>
                <w:sz w:val="20"/>
                <w:szCs w:val="20"/>
                <w:lang w:val="en-US" w:eastAsia="en-US" w:bidi="ar-SA"/>
              </w:rPr>
              <w:t>)</w:t>
            </w:r>
          </w:p>
        </w:tc>
      </w:tr>
      <w:tr w:rsidR="00A91ABC" w:rsidRPr="00F2003A" w14:paraId="6A8EED9A" w14:textId="77777777" w:rsidTr="00EC4165">
        <w:tc>
          <w:tcPr>
            <w:tcW w:w="3116" w:type="dxa"/>
          </w:tcPr>
          <w:p w14:paraId="097F322F" w14:textId="77777777" w:rsidR="00A91ABC" w:rsidRPr="00F2003A" w:rsidRDefault="00A91ABC" w:rsidP="00EC4165">
            <w:pPr>
              <w:spacing w:line="285" w:lineRule="atLeast"/>
              <w:rPr>
                <w:rFonts w:ascii="Courier New" w:eastAsia="Times New Roman" w:hAnsi="Courier New" w:cs="Courier New"/>
                <w:b/>
                <w:sz w:val="20"/>
                <w:szCs w:val="20"/>
                <w:lang w:val="en-US" w:eastAsia="en-US" w:bidi="ar-SA"/>
              </w:rPr>
            </w:pPr>
            <w:r w:rsidRPr="00F2003A">
              <w:rPr>
                <w:rFonts w:ascii="Courier New" w:hAnsi="Courier New" w:cs="Courier New"/>
                <w:sz w:val="20"/>
                <w:szCs w:val="20"/>
                <w:shd w:val="clear" w:color="auto" w:fill="FFFFFF"/>
              </w:rPr>
              <w:t>['</w:t>
            </w:r>
            <w:proofErr w:type="spellStart"/>
            <w:r w:rsidRPr="00F2003A">
              <w:rPr>
                <w:rFonts w:ascii="Courier New" w:hAnsi="Courier New" w:cs="Courier New"/>
                <w:sz w:val="20"/>
                <w:szCs w:val="20"/>
                <w:shd w:val="clear" w:color="auto" w:fill="FFFFFF"/>
              </w:rPr>
              <w:t>TaKaDiMi</w:t>
            </w:r>
            <w:proofErr w:type="spellEnd"/>
            <w:r w:rsidRPr="00F2003A">
              <w:rPr>
                <w:rFonts w:ascii="Courier New" w:hAnsi="Courier New" w:cs="Courier New"/>
                <w:sz w:val="20"/>
                <w:szCs w:val="20"/>
                <w:shd w:val="clear" w:color="auto" w:fill="FFFFFF"/>
              </w:rPr>
              <w:t>']</w:t>
            </w:r>
          </w:p>
        </w:tc>
        <w:tc>
          <w:tcPr>
            <w:tcW w:w="3117" w:type="dxa"/>
          </w:tcPr>
          <w:p w14:paraId="6FB4E7F3" w14:textId="77777777" w:rsidR="00A91ABC" w:rsidRPr="00F2003A" w:rsidRDefault="00A91ABC" w:rsidP="00EC4165">
            <w:pPr>
              <w:spacing w:line="285" w:lineRule="atLeast"/>
              <w:rPr>
                <w:rFonts w:ascii="Courier New" w:eastAsia="Times New Roman" w:hAnsi="Courier New" w:cs="Courier New"/>
                <w:b/>
                <w:sz w:val="21"/>
                <w:szCs w:val="21"/>
                <w:lang w:val="en-US" w:eastAsia="en-US" w:bidi="ar-SA"/>
              </w:rPr>
            </w:pPr>
            <w:r w:rsidRPr="00F2003A">
              <w:rPr>
                <w:rFonts w:ascii="Courier New" w:hAnsi="Courier New" w:cs="Courier New"/>
                <w:sz w:val="20"/>
                <w:szCs w:val="20"/>
                <w:shd w:val="clear" w:color="auto" w:fill="FFFFFF"/>
              </w:rPr>
              <w:t>['Ta', 'Ka', 'Di', 'Mi']</w:t>
            </w:r>
          </w:p>
        </w:tc>
        <w:tc>
          <w:tcPr>
            <w:tcW w:w="3117" w:type="dxa"/>
          </w:tcPr>
          <w:p w14:paraId="0A333BEF" w14:textId="77777777" w:rsidR="00A91ABC" w:rsidRPr="00F2003A" w:rsidRDefault="00A91ABC" w:rsidP="00EC4165">
            <w:pPr>
              <w:spacing w:line="285" w:lineRule="atLeast"/>
              <w:rPr>
                <w:rFonts w:ascii="Courier New" w:eastAsia="Times New Roman" w:hAnsi="Courier New" w:cs="Courier New"/>
                <w:b/>
                <w:sz w:val="21"/>
                <w:szCs w:val="21"/>
                <w:lang w:val="en-US" w:eastAsia="en-US" w:bidi="ar-SA"/>
              </w:rPr>
            </w:pPr>
            <w:r w:rsidRPr="00F2003A">
              <w:rPr>
                <w:rFonts w:ascii="Courier New" w:hAnsi="Courier New" w:cs="Courier New"/>
                <w:sz w:val="21"/>
                <w:szCs w:val="21"/>
                <w:shd w:val="clear" w:color="auto" w:fill="FFFFFF"/>
              </w:rPr>
              <w:t>['I', 'love', 'you']</w:t>
            </w:r>
          </w:p>
        </w:tc>
      </w:tr>
    </w:tbl>
    <w:p w14:paraId="083E2C7A" w14:textId="77777777" w:rsidR="00A91ABC" w:rsidRPr="00F2003A" w:rsidRDefault="00A91ABC" w:rsidP="00A91ABC">
      <w:pPr>
        <w:shd w:val="clear" w:color="auto" w:fill="FFFFFE"/>
        <w:spacing w:after="0" w:line="240" w:lineRule="auto"/>
        <w:rPr>
          <w:rFonts w:ascii="Century725 Cn BT" w:hAnsi="Century725 Cn BT"/>
          <w:sz w:val="23"/>
          <w:szCs w:val="23"/>
          <w:shd w:val="clear" w:color="auto" w:fill="FFFFFF"/>
        </w:rPr>
      </w:pPr>
      <w:r w:rsidRPr="00F2003A">
        <w:rPr>
          <w:rFonts w:ascii="Century725 Cn BT" w:hAnsi="Century725 Cn BT"/>
          <w:sz w:val="23"/>
          <w:szCs w:val="23"/>
          <w:shd w:val="clear" w:color="auto" w:fill="FFFFFF"/>
        </w:rPr>
        <w:t>The </w:t>
      </w:r>
      <w:proofErr w:type="spellStart"/>
      <w:proofErr w:type="gramStart"/>
      <w:r w:rsidRPr="00F2003A">
        <w:rPr>
          <w:rStyle w:val="HTMLCode"/>
          <w:rFonts w:eastAsiaTheme="minorHAnsi"/>
        </w:rPr>
        <w:t>splitlines</w:t>
      </w:r>
      <w:proofErr w:type="spellEnd"/>
      <w:r w:rsidRPr="00F2003A">
        <w:rPr>
          <w:rStyle w:val="HTMLCode"/>
          <w:rFonts w:eastAsiaTheme="minorHAnsi"/>
        </w:rPr>
        <w:t>( )</w:t>
      </w:r>
      <w:proofErr w:type="gramEnd"/>
      <w:r w:rsidRPr="00F2003A">
        <w:rPr>
          <w:rFonts w:ascii="Century725 Cn BT" w:hAnsi="Century725 Cn BT"/>
          <w:sz w:val="23"/>
          <w:szCs w:val="23"/>
          <w:shd w:val="clear" w:color="auto" w:fill="FFFFFF"/>
        </w:rPr>
        <w:t> method splits a string into a list. The splitting is done at line breaks.</w:t>
      </w:r>
    </w:p>
    <w:tbl>
      <w:tblPr>
        <w:tblStyle w:val="TableGrid"/>
        <w:tblW w:w="0" w:type="auto"/>
        <w:tblLook w:val="04A0" w:firstRow="1" w:lastRow="0" w:firstColumn="1" w:lastColumn="0" w:noHBand="0" w:noVBand="1"/>
      </w:tblPr>
      <w:tblGrid>
        <w:gridCol w:w="9350"/>
      </w:tblGrid>
      <w:tr w:rsidR="00A91ABC" w:rsidRPr="00F2003A" w14:paraId="724F4F2C" w14:textId="77777777" w:rsidTr="00EC4165">
        <w:tc>
          <w:tcPr>
            <w:tcW w:w="9350" w:type="dxa"/>
          </w:tcPr>
          <w:p w14:paraId="543CFDA4" w14:textId="77777777" w:rsidR="00A91ABC" w:rsidRPr="00F2003A" w:rsidRDefault="00A91ABC" w:rsidP="00EC4165">
            <w:pPr>
              <w:shd w:val="clear" w:color="auto" w:fill="FFFFFE"/>
              <w:rPr>
                <w:rFonts w:ascii="Courier New" w:eastAsia="Times New Roman" w:hAnsi="Courier New" w:cs="Courier New"/>
                <w:sz w:val="21"/>
                <w:szCs w:val="21"/>
              </w:rPr>
            </w:pPr>
            <w:r w:rsidRPr="00F2003A">
              <w:rPr>
                <w:rFonts w:ascii="Courier New" w:eastAsia="Times New Roman" w:hAnsi="Courier New" w:cs="Courier New"/>
                <w:sz w:val="21"/>
                <w:szCs w:val="21"/>
              </w:rPr>
              <w:t>s = </w:t>
            </w:r>
            <w:r w:rsidRPr="007D1F18">
              <w:rPr>
                <w:rFonts w:ascii="Courier New" w:eastAsia="Times New Roman" w:hAnsi="Courier New" w:cs="Courier New"/>
                <w:color w:val="A31515"/>
                <w:sz w:val="22"/>
                <w:szCs w:val="22"/>
                <w:lang w:val="en-US" w:eastAsia="en-US" w:bidi="ar-SA"/>
              </w:rPr>
              <w:t>'</w:t>
            </w:r>
            <w:r w:rsidRPr="00F2003A">
              <w:rPr>
                <w:rFonts w:ascii="Courier New" w:eastAsia="Times New Roman" w:hAnsi="Courier New" w:cs="Courier New"/>
                <w:sz w:val="21"/>
                <w:szCs w:val="21"/>
              </w:rPr>
              <w:t>Pat</w:t>
            </w:r>
            <w:r>
              <w:rPr>
                <w:rFonts w:ascii="Courier New" w:eastAsia="Times New Roman" w:hAnsi="Courier New" w:cs="Courier New"/>
                <w:sz w:val="21"/>
                <w:szCs w:val="21"/>
              </w:rPr>
              <w:t> sat on a mat\</w:t>
            </w:r>
            <w:proofErr w:type="spellStart"/>
            <w:r>
              <w:rPr>
                <w:rFonts w:ascii="Courier New" w:eastAsia="Times New Roman" w:hAnsi="Courier New" w:cs="Courier New"/>
                <w:sz w:val="21"/>
                <w:szCs w:val="21"/>
              </w:rPr>
              <w:t>nPat</w:t>
            </w:r>
            <w:proofErr w:type="spellEnd"/>
            <w:r>
              <w:rPr>
                <w:rFonts w:ascii="Courier New" w:eastAsia="Times New Roman" w:hAnsi="Courier New" w:cs="Courier New"/>
                <w:sz w:val="21"/>
                <w:szCs w:val="21"/>
              </w:rPr>
              <w:t> sat on a hat</w:t>
            </w:r>
            <w:r w:rsidRPr="007D1F18">
              <w:rPr>
                <w:rFonts w:ascii="Courier New" w:eastAsia="Times New Roman" w:hAnsi="Courier New" w:cs="Courier New"/>
                <w:color w:val="A31515"/>
                <w:sz w:val="22"/>
                <w:szCs w:val="22"/>
                <w:lang w:val="en-US" w:eastAsia="en-US" w:bidi="ar-SA"/>
              </w:rPr>
              <w:t>'</w:t>
            </w:r>
          </w:p>
          <w:p w14:paraId="42DB54B2" w14:textId="77777777" w:rsidR="00A91ABC" w:rsidRPr="00F2003A" w:rsidRDefault="00A91ABC" w:rsidP="00EC4165">
            <w:pPr>
              <w:shd w:val="clear" w:color="auto" w:fill="FFFFFE"/>
              <w:rPr>
                <w:rFonts w:ascii="Courier New" w:eastAsia="Times New Roman" w:hAnsi="Courier New" w:cs="Courier New"/>
                <w:sz w:val="21"/>
                <w:szCs w:val="21"/>
              </w:rPr>
            </w:pPr>
            <w:r w:rsidRPr="00F2003A">
              <w:rPr>
                <w:rFonts w:ascii="Courier New" w:eastAsia="Times New Roman" w:hAnsi="Courier New" w:cs="Courier New"/>
                <w:sz w:val="21"/>
                <w:szCs w:val="21"/>
              </w:rPr>
              <w:t>x = </w:t>
            </w:r>
            <w:proofErr w:type="spellStart"/>
            <w:r w:rsidRPr="00F2003A">
              <w:rPr>
                <w:rFonts w:ascii="Courier New" w:eastAsia="Times New Roman" w:hAnsi="Courier New" w:cs="Courier New"/>
                <w:sz w:val="21"/>
                <w:szCs w:val="21"/>
              </w:rPr>
              <w:t>s.splitlines</w:t>
            </w:r>
            <w:proofErr w:type="spellEnd"/>
            <w:r w:rsidRPr="00F2003A">
              <w:rPr>
                <w:rFonts w:ascii="Courier New" w:eastAsia="Times New Roman" w:hAnsi="Courier New" w:cs="Courier New"/>
                <w:sz w:val="21"/>
                <w:szCs w:val="21"/>
              </w:rPr>
              <w:t>()</w:t>
            </w:r>
          </w:p>
          <w:p w14:paraId="734CFB84" w14:textId="77777777" w:rsidR="00A91ABC" w:rsidRPr="00F2003A" w:rsidRDefault="00A91ABC" w:rsidP="00EC4165">
            <w:pPr>
              <w:shd w:val="clear" w:color="auto" w:fill="FFFFFE"/>
              <w:rPr>
                <w:rFonts w:ascii="Courier New" w:eastAsia="Times New Roman" w:hAnsi="Courier New" w:cs="Courier New"/>
                <w:sz w:val="21"/>
                <w:szCs w:val="21"/>
              </w:rPr>
            </w:pPr>
            <w:r w:rsidRPr="00F2003A">
              <w:rPr>
                <w:rFonts w:ascii="Courier New" w:eastAsia="Times New Roman" w:hAnsi="Courier New" w:cs="Courier New"/>
                <w:sz w:val="21"/>
                <w:szCs w:val="21"/>
              </w:rPr>
              <w:t>print(x)</w:t>
            </w:r>
          </w:p>
          <w:p w14:paraId="6B59E266" w14:textId="77777777" w:rsidR="00A91ABC" w:rsidRPr="00F2003A" w:rsidRDefault="00A91ABC" w:rsidP="00EC4165">
            <w:pPr>
              <w:shd w:val="clear" w:color="auto" w:fill="FFFFFE"/>
              <w:rPr>
                <w:rStyle w:val="Hyperlink"/>
                <w:rFonts w:ascii="Courier New" w:hAnsi="Courier New" w:cs="Courier New"/>
                <w:color w:val="auto"/>
                <w:sz w:val="21"/>
                <w:szCs w:val="21"/>
                <w:u w:val="none"/>
                <w:shd w:val="clear" w:color="auto" w:fill="FFFFFF"/>
              </w:rPr>
            </w:pPr>
            <w:r w:rsidRPr="00F2003A">
              <w:rPr>
                <w:rFonts w:ascii="Courier New" w:hAnsi="Courier New" w:cs="Courier New"/>
                <w:sz w:val="21"/>
                <w:szCs w:val="21"/>
                <w:shd w:val="clear" w:color="auto" w:fill="FFFFFF"/>
              </w:rPr>
              <w:t>['Pat sat on a mat', 'Pat sat on a hat']</w:t>
            </w:r>
          </w:p>
        </w:tc>
      </w:tr>
    </w:tbl>
    <w:p w14:paraId="679D4F61" w14:textId="77777777" w:rsidR="00A91ABC" w:rsidRPr="00D33B91" w:rsidRDefault="00A91ABC" w:rsidP="00A91ABC">
      <w:pPr>
        <w:shd w:val="clear" w:color="auto" w:fill="FFFFFE"/>
        <w:spacing w:after="0" w:line="240" w:lineRule="auto"/>
        <w:rPr>
          <w:rStyle w:val="Hyperlink"/>
          <w:rFonts w:ascii="Century Schoolbook" w:eastAsia="Times New Roman" w:hAnsi="Century Schoolbook" w:cs="Courier New"/>
          <w:color w:val="auto"/>
          <w:sz w:val="24"/>
          <w:szCs w:val="24"/>
          <w:u w:val="none"/>
        </w:rPr>
      </w:pPr>
      <w:r w:rsidRPr="00D33B91">
        <w:rPr>
          <w:rFonts w:ascii="Century Schoolbook" w:hAnsi="Century Schoolbook" w:cs="Courier New"/>
          <w:color w:val="212121"/>
          <w:sz w:val="21"/>
          <w:szCs w:val="21"/>
          <w:shd w:val="clear" w:color="auto" w:fill="FFFFFF"/>
        </w:rPr>
        <w:t>Join is reverse of split</w:t>
      </w:r>
      <w:r>
        <w:rPr>
          <w:rFonts w:ascii="Century Schoolbook" w:hAnsi="Century Schoolbook" w:cs="Courier New"/>
          <w:color w:val="212121"/>
          <w:sz w:val="21"/>
          <w:szCs w:val="21"/>
          <w:shd w:val="clear" w:color="auto" w:fill="FFFFFF"/>
        </w:rPr>
        <w:t xml:space="preserve">. The method can be called on the string </w:t>
      </w:r>
      <w:proofErr w:type="gramStart"/>
      <w:r>
        <w:rPr>
          <w:rFonts w:ascii="Century Schoolbook" w:hAnsi="Century Schoolbook" w:cs="Courier New"/>
          <w:color w:val="212121"/>
          <w:sz w:val="21"/>
          <w:szCs w:val="21"/>
          <w:shd w:val="clear" w:color="auto" w:fill="FFFFFF"/>
        </w:rPr>
        <w:t>itself .</w:t>
      </w:r>
      <w:proofErr w:type="gramEnd"/>
    </w:p>
    <w:tbl>
      <w:tblPr>
        <w:tblStyle w:val="TableGrid"/>
        <w:tblW w:w="9364" w:type="dxa"/>
        <w:tblLook w:val="04A0" w:firstRow="1" w:lastRow="0" w:firstColumn="1" w:lastColumn="0" w:noHBand="0" w:noVBand="1"/>
      </w:tblPr>
      <w:tblGrid>
        <w:gridCol w:w="3014"/>
        <w:gridCol w:w="3493"/>
        <w:gridCol w:w="2857"/>
      </w:tblGrid>
      <w:tr w:rsidR="00A91ABC" w14:paraId="547E06B3" w14:textId="77777777" w:rsidTr="00EC4165">
        <w:tc>
          <w:tcPr>
            <w:tcW w:w="3014" w:type="dxa"/>
          </w:tcPr>
          <w:p w14:paraId="18FB3AF2" w14:textId="77777777" w:rsidR="00A91ABC" w:rsidRPr="00D33B91" w:rsidRDefault="00A91ABC" w:rsidP="00EC4165">
            <w:pPr>
              <w:shd w:val="clear" w:color="auto" w:fill="FFFFFE"/>
              <w:rPr>
                <w:rFonts w:ascii="Courier New" w:eastAsia="Times New Roman" w:hAnsi="Courier New" w:cs="Courier New"/>
                <w:color w:val="000000"/>
                <w:sz w:val="20"/>
                <w:szCs w:val="20"/>
              </w:rPr>
            </w:pPr>
            <w:r w:rsidRPr="00D33B91">
              <w:rPr>
                <w:rFonts w:ascii="Courier New" w:eastAsia="Times New Roman" w:hAnsi="Courier New" w:cs="Courier New"/>
                <w:color w:val="000000"/>
                <w:sz w:val="20"/>
                <w:szCs w:val="20"/>
              </w:rPr>
              <w:t>x=[</w:t>
            </w:r>
            <w:r w:rsidRPr="00D33B91">
              <w:rPr>
                <w:rFonts w:ascii="Courier New" w:eastAsia="Times New Roman" w:hAnsi="Courier New" w:cs="Courier New"/>
                <w:color w:val="A31515"/>
                <w:sz w:val="20"/>
                <w:szCs w:val="20"/>
              </w:rPr>
              <w:t>'</w:t>
            </w:r>
            <w:proofErr w:type="spellStart"/>
            <w:r w:rsidRPr="00D33B91">
              <w:rPr>
                <w:rFonts w:ascii="Courier New" w:eastAsia="Times New Roman" w:hAnsi="Courier New" w:cs="Courier New"/>
                <w:color w:val="A31515"/>
                <w:sz w:val="20"/>
                <w:szCs w:val="20"/>
              </w:rPr>
              <w:t>TaKaDiMi</w:t>
            </w:r>
            <w:proofErr w:type="spellEnd"/>
            <w:r w:rsidRPr="00D33B91">
              <w:rPr>
                <w:rFonts w:ascii="Courier New" w:eastAsia="Times New Roman" w:hAnsi="Courier New" w:cs="Courier New"/>
                <w:color w:val="A31515"/>
                <w:sz w:val="20"/>
                <w:szCs w:val="20"/>
              </w:rPr>
              <w:t>'</w:t>
            </w:r>
            <w:r w:rsidRPr="00D33B91">
              <w:rPr>
                <w:rFonts w:ascii="Courier New" w:eastAsia="Times New Roman" w:hAnsi="Courier New" w:cs="Courier New"/>
                <w:color w:val="000000"/>
                <w:sz w:val="20"/>
                <w:szCs w:val="20"/>
              </w:rPr>
              <w:t>]</w:t>
            </w:r>
          </w:p>
          <w:p w14:paraId="79110F4E" w14:textId="77777777" w:rsidR="00A91ABC" w:rsidRPr="00D33B91" w:rsidRDefault="00A91ABC" w:rsidP="00EC4165">
            <w:pPr>
              <w:shd w:val="clear" w:color="auto" w:fill="FFFFFE"/>
              <w:rPr>
                <w:rFonts w:ascii="Courier New" w:eastAsia="Times New Roman" w:hAnsi="Courier New" w:cs="Courier New"/>
                <w:color w:val="000000"/>
                <w:sz w:val="20"/>
                <w:szCs w:val="20"/>
              </w:rPr>
            </w:pPr>
            <w:r w:rsidRPr="00D33B91">
              <w:rPr>
                <w:rFonts w:ascii="Courier New" w:eastAsia="Times New Roman" w:hAnsi="Courier New" w:cs="Courier New"/>
                <w:color w:val="000000"/>
                <w:sz w:val="20"/>
                <w:szCs w:val="20"/>
              </w:rPr>
              <w:t>y = </w:t>
            </w:r>
            <w:r w:rsidRPr="007D1F18">
              <w:rPr>
                <w:rFonts w:ascii="Courier New" w:eastAsia="Times New Roman" w:hAnsi="Courier New" w:cs="Courier New"/>
                <w:color w:val="A31515"/>
                <w:sz w:val="22"/>
                <w:szCs w:val="22"/>
                <w:lang w:val="en-US" w:eastAsia="en-US" w:bidi="ar-SA"/>
              </w:rPr>
              <w:t>'</w:t>
            </w:r>
            <w:r>
              <w:rPr>
                <w:rFonts w:ascii="Courier New" w:eastAsia="Times New Roman" w:hAnsi="Courier New" w:cs="Courier New"/>
                <w:color w:val="A31515"/>
                <w:sz w:val="20"/>
                <w:szCs w:val="20"/>
              </w:rPr>
              <w:t>-</w:t>
            </w:r>
            <w:r w:rsidRPr="007D1F18">
              <w:rPr>
                <w:rFonts w:ascii="Courier New" w:eastAsia="Times New Roman" w:hAnsi="Courier New" w:cs="Courier New"/>
                <w:color w:val="A31515"/>
                <w:sz w:val="22"/>
                <w:szCs w:val="22"/>
                <w:lang w:val="en-US" w:eastAsia="en-US" w:bidi="ar-SA"/>
              </w:rPr>
              <w:t>'</w:t>
            </w:r>
            <w:r w:rsidRPr="00D33B91">
              <w:rPr>
                <w:rFonts w:ascii="Courier New" w:eastAsia="Times New Roman" w:hAnsi="Courier New" w:cs="Courier New"/>
                <w:color w:val="000000"/>
                <w:sz w:val="20"/>
                <w:szCs w:val="20"/>
              </w:rPr>
              <w:t>.join(x)</w:t>
            </w:r>
          </w:p>
          <w:p w14:paraId="1E8528C9" w14:textId="77777777" w:rsidR="00A91ABC" w:rsidRPr="00D33B91" w:rsidRDefault="00A91ABC" w:rsidP="00EC4165">
            <w:pPr>
              <w:shd w:val="clear" w:color="auto" w:fill="FFFFFE"/>
              <w:rPr>
                <w:rStyle w:val="Hyperlink"/>
                <w:rFonts w:ascii="Century Schoolbook" w:eastAsia="Times New Roman" w:hAnsi="Century Schoolbook" w:cs="Courier New"/>
                <w:color w:val="auto"/>
                <w:sz w:val="20"/>
                <w:szCs w:val="20"/>
                <w:u w:val="none"/>
              </w:rPr>
            </w:pPr>
            <w:r w:rsidRPr="00D33B91">
              <w:rPr>
                <w:rFonts w:ascii="Courier New" w:eastAsia="Times New Roman" w:hAnsi="Courier New" w:cs="Courier New"/>
                <w:color w:val="795E26"/>
                <w:sz w:val="20"/>
                <w:szCs w:val="20"/>
              </w:rPr>
              <w:t>print</w:t>
            </w:r>
            <w:r w:rsidRPr="00D33B91">
              <w:rPr>
                <w:rFonts w:ascii="Courier New" w:eastAsia="Times New Roman" w:hAnsi="Courier New" w:cs="Courier New"/>
                <w:color w:val="000000"/>
                <w:sz w:val="20"/>
                <w:szCs w:val="20"/>
              </w:rPr>
              <w:t>(y)</w:t>
            </w:r>
          </w:p>
        </w:tc>
        <w:tc>
          <w:tcPr>
            <w:tcW w:w="3493" w:type="dxa"/>
          </w:tcPr>
          <w:p w14:paraId="757A6DD3" w14:textId="77777777" w:rsidR="00A91ABC" w:rsidRPr="00D33B91" w:rsidRDefault="00A91ABC" w:rsidP="00EC4165">
            <w:pPr>
              <w:shd w:val="clear" w:color="auto" w:fill="FFFFFE"/>
              <w:rPr>
                <w:rFonts w:ascii="Courier New" w:eastAsia="Times New Roman" w:hAnsi="Courier New" w:cs="Courier New"/>
                <w:color w:val="000000"/>
                <w:sz w:val="20"/>
                <w:szCs w:val="20"/>
              </w:rPr>
            </w:pPr>
            <w:r w:rsidRPr="00D33B91">
              <w:rPr>
                <w:rFonts w:ascii="Courier New" w:eastAsia="Times New Roman" w:hAnsi="Courier New" w:cs="Courier New"/>
                <w:color w:val="000000"/>
                <w:sz w:val="20"/>
                <w:szCs w:val="20"/>
              </w:rPr>
              <w:t>x=[</w:t>
            </w:r>
            <w:r w:rsidRPr="00D33B91">
              <w:rPr>
                <w:rFonts w:ascii="Courier New" w:eastAsia="Times New Roman" w:hAnsi="Courier New" w:cs="Courier New"/>
                <w:color w:val="A31515"/>
                <w:sz w:val="20"/>
                <w:szCs w:val="20"/>
              </w:rPr>
              <w:t>'Ta'</w:t>
            </w:r>
            <w:r w:rsidRPr="00D33B91">
              <w:rPr>
                <w:rFonts w:ascii="Courier New" w:eastAsia="Times New Roman" w:hAnsi="Courier New" w:cs="Courier New"/>
                <w:color w:val="000000"/>
                <w:sz w:val="20"/>
                <w:szCs w:val="20"/>
              </w:rPr>
              <w:t>, </w:t>
            </w:r>
            <w:r w:rsidRPr="00D33B91">
              <w:rPr>
                <w:rFonts w:ascii="Courier New" w:eastAsia="Times New Roman" w:hAnsi="Courier New" w:cs="Courier New"/>
                <w:color w:val="A31515"/>
                <w:sz w:val="20"/>
                <w:szCs w:val="20"/>
              </w:rPr>
              <w:t>'Ka'</w:t>
            </w:r>
            <w:r w:rsidRPr="00D33B91">
              <w:rPr>
                <w:rFonts w:ascii="Courier New" w:eastAsia="Times New Roman" w:hAnsi="Courier New" w:cs="Courier New"/>
                <w:color w:val="000000"/>
                <w:sz w:val="20"/>
                <w:szCs w:val="20"/>
              </w:rPr>
              <w:t>, </w:t>
            </w:r>
            <w:r w:rsidRPr="00D33B91">
              <w:rPr>
                <w:rFonts w:ascii="Courier New" w:eastAsia="Times New Roman" w:hAnsi="Courier New" w:cs="Courier New"/>
                <w:color w:val="A31515"/>
                <w:sz w:val="20"/>
                <w:szCs w:val="20"/>
              </w:rPr>
              <w:t>'Di'</w:t>
            </w:r>
            <w:r w:rsidRPr="00D33B91">
              <w:rPr>
                <w:rFonts w:ascii="Courier New" w:eastAsia="Times New Roman" w:hAnsi="Courier New" w:cs="Courier New"/>
                <w:color w:val="000000"/>
                <w:sz w:val="20"/>
                <w:szCs w:val="20"/>
              </w:rPr>
              <w:t>, </w:t>
            </w:r>
            <w:r w:rsidRPr="00D33B91">
              <w:rPr>
                <w:rFonts w:ascii="Courier New" w:eastAsia="Times New Roman" w:hAnsi="Courier New" w:cs="Courier New"/>
                <w:color w:val="A31515"/>
                <w:sz w:val="20"/>
                <w:szCs w:val="20"/>
              </w:rPr>
              <w:t>'Mi'</w:t>
            </w:r>
            <w:r w:rsidRPr="00D33B91">
              <w:rPr>
                <w:rFonts w:ascii="Courier New" w:eastAsia="Times New Roman" w:hAnsi="Courier New" w:cs="Courier New"/>
                <w:color w:val="000000"/>
                <w:sz w:val="20"/>
                <w:szCs w:val="20"/>
              </w:rPr>
              <w:t>]</w:t>
            </w:r>
          </w:p>
          <w:p w14:paraId="74D42A71" w14:textId="77777777" w:rsidR="00A91ABC" w:rsidRPr="00D33B91" w:rsidRDefault="00A91ABC" w:rsidP="00EC4165">
            <w:pPr>
              <w:shd w:val="clear" w:color="auto" w:fill="FFFFFE"/>
              <w:rPr>
                <w:rFonts w:ascii="Courier New" w:eastAsia="Times New Roman" w:hAnsi="Courier New" w:cs="Courier New"/>
                <w:color w:val="000000"/>
                <w:sz w:val="20"/>
                <w:szCs w:val="20"/>
              </w:rPr>
            </w:pPr>
            <w:r w:rsidRPr="00D33B91">
              <w:rPr>
                <w:rFonts w:ascii="Courier New" w:eastAsia="Times New Roman" w:hAnsi="Courier New" w:cs="Courier New"/>
                <w:color w:val="000000"/>
                <w:sz w:val="20"/>
                <w:szCs w:val="20"/>
              </w:rPr>
              <w:t>y = </w:t>
            </w:r>
            <w:r w:rsidRPr="007D1F18">
              <w:rPr>
                <w:rFonts w:ascii="Courier New" w:eastAsia="Times New Roman" w:hAnsi="Courier New" w:cs="Courier New"/>
                <w:color w:val="A31515"/>
                <w:sz w:val="22"/>
                <w:szCs w:val="22"/>
                <w:lang w:val="en-US" w:eastAsia="en-US" w:bidi="ar-SA"/>
              </w:rPr>
              <w:t>'</w:t>
            </w:r>
            <w:r w:rsidRPr="00D33B91">
              <w:rPr>
                <w:rFonts w:ascii="Courier New" w:eastAsia="Times New Roman" w:hAnsi="Courier New" w:cs="Courier New"/>
                <w:color w:val="A31515"/>
                <w:sz w:val="20"/>
                <w:szCs w:val="20"/>
              </w:rPr>
              <w:t>-</w:t>
            </w:r>
            <w:r w:rsidRPr="007D1F18">
              <w:rPr>
                <w:rFonts w:ascii="Courier New" w:eastAsia="Times New Roman" w:hAnsi="Courier New" w:cs="Courier New"/>
                <w:color w:val="A31515"/>
                <w:sz w:val="22"/>
                <w:szCs w:val="22"/>
                <w:lang w:val="en-US" w:eastAsia="en-US" w:bidi="ar-SA"/>
              </w:rPr>
              <w:t>'</w:t>
            </w:r>
            <w:r w:rsidRPr="00D33B91">
              <w:rPr>
                <w:rFonts w:ascii="Courier New" w:eastAsia="Times New Roman" w:hAnsi="Courier New" w:cs="Courier New"/>
                <w:color w:val="000000"/>
                <w:sz w:val="20"/>
                <w:szCs w:val="20"/>
              </w:rPr>
              <w:t>.join(x)</w:t>
            </w:r>
          </w:p>
          <w:p w14:paraId="0A6D1562" w14:textId="77777777" w:rsidR="00A91ABC" w:rsidRPr="00D33B91" w:rsidRDefault="00A91ABC" w:rsidP="00EC4165">
            <w:pPr>
              <w:shd w:val="clear" w:color="auto" w:fill="FFFFFE"/>
              <w:rPr>
                <w:rStyle w:val="Hyperlink"/>
                <w:rFonts w:ascii="Century Schoolbook" w:eastAsia="Times New Roman" w:hAnsi="Century Schoolbook" w:cs="Courier New"/>
                <w:color w:val="auto"/>
                <w:sz w:val="20"/>
                <w:szCs w:val="20"/>
                <w:u w:val="none"/>
              </w:rPr>
            </w:pPr>
            <w:r w:rsidRPr="00D33B91">
              <w:rPr>
                <w:rFonts w:ascii="Courier New" w:eastAsia="Times New Roman" w:hAnsi="Courier New" w:cs="Courier New"/>
                <w:color w:val="795E26"/>
                <w:sz w:val="20"/>
                <w:szCs w:val="20"/>
              </w:rPr>
              <w:t>print</w:t>
            </w:r>
            <w:r w:rsidRPr="00D33B91">
              <w:rPr>
                <w:rFonts w:ascii="Courier New" w:eastAsia="Times New Roman" w:hAnsi="Courier New" w:cs="Courier New"/>
                <w:color w:val="000000"/>
                <w:sz w:val="20"/>
                <w:szCs w:val="20"/>
              </w:rPr>
              <w:t>(y)</w:t>
            </w:r>
          </w:p>
        </w:tc>
        <w:tc>
          <w:tcPr>
            <w:tcW w:w="2857" w:type="dxa"/>
          </w:tcPr>
          <w:p w14:paraId="15DA0C79" w14:textId="77777777" w:rsidR="00A91ABC" w:rsidRPr="00D33B91" w:rsidRDefault="00A91ABC" w:rsidP="00EC4165">
            <w:pPr>
              <w:shd w:val="clear" w:color="auto" w:fill="FFFFFE"/>
              <w:rPr>
                <w:rFonts w:ascii="Courier New" w:eastAsia="Times New Roman" w:hAnsi="Courier New" w:cs="Courier New"/>
                <w:color w:val="000000"/>
                <w:sz w:val="20"/>
                <w:szCs w:val="20"/>
              </w:rPr>
            </w:pPr>
            <w:r w:rsidRPr="00D33B91">
              <w:rPr>
                <w:rFonts w:ascii="Courier New" w:eastAsia="Times New Roman" w:hAnsi="Courier New" w:cs="Courier New"/>
                <w:color w:val="000000"/>
                <w:sz w:val="20"/>
                <w:szCs w:val="20"/>
              </w:rPr>
              <w:t>x=[</w:t>
            </w:r>
            <w:r w:rsidRPr="00D33B91">
              <w:rPr>
                <w:rFonts w:ascii="Courier New" w:eastAsia="Times New Roman" w:hAnsi="Courier New" w:cs="Courier New"/>
                <w:color w:val="A31515"/>
                <w:sz w:val="20"/>
                <w:szCs w:val="20"/>
              </w:rPr>
              <w:t>'I'</w:t>
            </w:r>
            <w:r w:rsidRPr="00D33B91">
              <w:rPr>
                <w:rFonts w:ascii="Courier New" w:eastAsia="Times New Roman" w:hAnsi="Courier New" w:cs="Courier New"/>
                <w:color w:val="000000"/>
                <w:sz w:val="20"/>
                <w:szCs w:val="20"/>
              </w:rPr>
              <w:t>, </w:t>
            </w:r>
            <w:r w:rsidRPr="00D33B91">
              <w:rPr>
                <w:rFonts w:ascii="Courier New" w:eastAsia="Times New Roman" w:hAnsi="Courier New" w:cs="Courier New"/>
                <w:color w:val="A31515"/>
                <w:sz w:val="20"/>
                <w:szCs w:val="20"/>
              </w:rPr>
              <w:t>'love'</w:t>
            </w:r>
            <w:r w:rsidRPr="00D33B91">
              <w:rPr>
                <w:rFonts w:ascii="Courier New" w:eastAsia="Times New Roman" w:hAnsi="Courier New" w:cs="Courier New"/>
                <w:color w:val="000000"/>
                <w:sz w:val="20"/>
                <w:szCs w:val="20"/>
              </w:rPr>
              <w:t>, </w:t>
            </w:r>
            <w:r w:rsidRPr="00D33B91">
              <w:rPr>
                <w:rFonts w:ascii="Courier New" w:eastAsia="Times New Roman" w:hAnsi="Courier New" w:cs="Courier New"/>
                <w:color w:val="A31515"/>
                <w:sz w:val="20"/>
                <w:szCs w:val="20"/>
              </w:rPr>
              <w:t>'you'</w:t>
            </w:r>
            <w:r w:rsidRPr="00D33B91">
              <w:rPr>
                <w:rFonts w:ascii="Courier New" w:eastAsia="Times New Roman" w:hAnsi="Courier New" w:cs="Courier New"/>
                <w:color w:val="000000"/>
                <w:sz w:val="20"/>
                <w:szCs w:val="20"/>
              </w:rPr>
              <w:t>]</w:t>
            </w:r>
          </w:p>
          <w:p w14:paraId="691D3673" w14:textId="77777777" w:rsidR="00A91ABC" w:rsidRPr="00D33B91" w:rsidRDefault="00A91ABC" w:rsidP="00EC4165">
            <w:pPr>
              <w:shd w:val="clear" w:color="auto" w:fill="FFFFFE"/>
              <w:rPr>
                <w:rFonts w:ascii="Courier New" w:eastAsia="Times New Roman" w:hAnsi="Courier New" w:cs="Courier New"/>
                <w:color w:val="000000"/>
                <w:sz w:val="20"/>
                <w:szCs w:val="20"/>
              </w:rPr>
            </w:pPr>
            <w:r w:rsidRPr="00D33B91">
              <w:rPr>
                <w:rFonts w:ascii="Courier New" w:eastAsia="Times New Roman" w:hAnsi="Courier New" w:cs="Courier New"/>
                <w:color w:val="000000"/>
                <w:sz w:val="20"/>
                <w:szCs w:val="20"/>
              </w:rPr>
              <w:t>y = </w:t>
            </w:r>
            <w:r w:rsidRPr="007D1F18">
              <w:rPr>
                <w:rFonts w:ascii="Courier New" w:eastAsia="Times New Roman" w:hAnsi="Courier New" w:cs="Courier New"/>
                <w:color w:val="A31515"/>
                <w:sz w:val="22"/>
                <w:szCs w:val="22"/>
                <w:lang w:val="en-US" w:eastAsia="en-US" w:bidi="ar-SA"/>
              </w:rPr>
              <w:t>'</w:t>
            </w:r>
            <w:r w:rsidRPr="00D33B91">
              <w:rPr>
                <w:rFonts w:ascii="Courier New" w:eastAsia="Times New Roman" w:hAnsi="Courier New" w:cs="Courier New"/>
                <w:color w:val="A31515"/>
                <w:sz w:val="20"/>
                <w:szCs w:val="20"/>
              </w:rPr>
              <w:t> </w:t>
            </w:r>
            <w:r w:rsidRPr="007D1F18">
              <w:rPr>
                <w:rFonts w:ascii="Courier New" w:eastAsia="Times New Roman" w:hAnsi="Courier New" w:cs="Courier New"/>
                <w:color w:val="A31515"/>
                <w:sz w:val="22"/>
                <w:szCs w:val="22"/>
                <w:lang w:val="en-US" w:eastAsia="en-US" w:bidi="ar-SA"/>
              </w:rPr>
              <w:t>'</w:t>
            </w:r>
            <w:r w:rsidRPr="00D33B91">
              <w:rPr>
                <w:rFonts w:ascii="Courier New" w:eastAsia="Times New Roman" w:hAnsi="Courier New" w:cs="Courier New"/>
                <w:color w:val="000000"/>
                <w:sz w:val="20"/>
                <w:szCs w:val="20"/>
              </w:rPr>
              <w:t>.join(x)</w:t>
            </w:r>
          </w:p>
          <w:p w14:paraId="20BED855" w14:textId="77777777" w:rsidR="00A91ABC" w:rsidRPr="00D33B91" w:rsidRDefault="00A91ABC" w:rsidP="00EC4165">
            <w:pPr>
              <w:shd w:val="clear" w:color="auto" w:fill="FFFFFE"/>
              <w:rPr>
                <w:rStyle w:val="Hyperlink"/>
                <w:rFonts w:ascii="Courier New" w:eastAsia="Times New Roman" w:hAnsi="Courier New" w:cs="Courier New"/>
                <w:color w:val="000000"/>
                <w:sz w:val="20"/>
                <w:szCs w:val="20"/>
                <w:u w:val="none"/>
              </w:rPr>
            </w:pPr>
            <w:r w:rsidRPr="00D33B91">
              <w:rPr>
                <w:rFonts w:ascii="Courier New" w:eastAsia="Times New Roman" w:hAnsi="Courier New" w:cs="Courier New"/>
                <w:color w:val="795E26"/>
                <w:sz w:val="20"/>
                <w:szCs w:val="20"/>
              </w:rPr>
              <w:t>print</w:t>
            </w:r>
            <w:r w:rsidRPr="00D33B91">
              <w:rPr>
                <w:rFonts w:ascii="Courier New" w:eastAsia="Times New Roman" w:hAnsi="Courier New" w:cs="Courier New"/>
                <w:color w:val="000000"/>
                <w:sz w:val="20"/>
                <w:szCs w:val="20"/>
              </w:rPr>
              <w:t>(y)</w:t>
            </w:r>
          </w:p>
        </w:tc>
      </w:tr>
      <w:tr w:rsidR="00A91ABC" w14:paraId="00F06D71" w14:textId="77777777" w:rsidTr="00EC4165">
        <w:tc>
          <w:tcPr>
            <w:tcW w:w="3014" w:type="dxa"/>
          </w:tcPr>
          <w:p w14:paraId="01D3E85C" w14:textId="77777777" w:rsidR="00A91ABC" w:rsidRPr="00D33B91" w:rsidRDefault="00A91ABC" w:rsidP="00EC4165">
            <w:pPr>
              <w:spacing w:line="285" w:lineRule="atLeast"/>
              <w:rPr>
                <w:rStyle w:val="Hyperlink"/>
                <w:rFonts w:ascii="Century Schoolbook" w:eastAsia="Times New Roman" w:hAnsi="Century Schoolbook" w:cs="Courier New"/>
                <w:color w:val="auto"/>
                <w:sz w:val="20"/>
                <w:szCs w:val="20"/>
                <w:u w:val="none"/>
              </w:rPr>
            </w:pPr>
            <w:proofErr w:type="spellStart"/>
            <w:r w:rsidRPr="00D33B91">
              <w:rPr>
                <w:rFonts w:ascii="Courier New" w:hAnsi="Courier New" w:cs="Courier New"/>
                <w:color w:val="212121"/>
                <w:sz w:val="20"/>
                <w:szCs w:val="20"/>
                <w:shd w:val="clear" w:color="auto" w:fill="FFFFFF"/>
              </w:rPr>
              <w:t>TaKaDiMi</w:t>
            </w:r>
            <w:proofErr w:type="spellEnd"/>
          </w:p>
        </w:tc>
        <w:tc>
          <w:tcPr>
            <w:tcW w:w="3493" w:type="dxa"/>
          </w:tcPr>
          <w:p w14:paraId="3985B10B" w14:textId="77777777" w:rsidR="00A91ABC" w:rsidRPr="00D33B91" w:rsidRDefault="00A91ABC" w:rsidP="00EC4165">
            <w:pPr>
              <w:spacing w:line="285" w:lineRule="atLeast"/>
              <w:rPr>
                <w:rStyle w:val="Hyperlink"/>
                <w:rFonts w:ascii="Century Schoolbook" w:eastAsia="Times New Roman" w:hAnsi="Century Schoolbook" w:cs="Courier New"/>
                <w:color w:val="auto"/>
                <w:sz w:val="20"/>
                <w:szCs w:val="20"/>
                <w:u w:val="none"/>
              </w:rPr>
            </w:pPr>
            <w:r w:rsidRPr="00D33B91">
              <w:rPr>
                <w:rFonts w:ascii="Courier New" w:hAnsi="Courier New" w:cs="Courier New"/>
                <w:color w:val="212121"/>
                <w:sz w:val="20"/>
                <w:szCs w:val="20"/>
                <w:shd w:val="clear" w:color="auto" w:fill="FFFFFF"/>
              </w:rPr>
              <w:t>Ta-Ka-Di-Mi</w:t>
            </w:r>
          </w:p>
        </w:tc>
        <w:tc>
          <w:tcPr>
            <w:tcW w:w="2857" w:type="dxa"/>
          </w:tcPr>
          <w:p w14:paraId="58E5BF80" w14:textId="77777777" w:rsidR="00A91ABC" w:rsidRPr="00D33B91" w:rsidRDefault="00A91ABC" w:rsidP="00EC4165">
            <w:pPr>
              <w:spacing w:line="285" w:lineRule="atLeast"/>
              <w:rPr>
                <w:rStyle w:val="Hyperlink"/>
                <w:rFonts w:ascii="Century Schoolbook" w:eastAsia="Times New Roman" w:hAnsi="Century Schoolbook" w:cs="Courier New"/>
                <w:color w:val="auto"/>
                <w:sz w:val="20"/>
                <w:szCs w:val="20"/>
                <w:u w:val="none"/>
              </w:rPr>
            </w:pPr>
            <w:r w:rsidRPr="00D33B91">
              <w:rPr>
                <w:rFonts w:ascii="Courier New" w:hAnsi="Courier New" w:cs="Courier New"/>
                <w:color w:val="212121"/>
                <w:sz w:val="20"/>
                <w:szCs w:val="20"/>
                <w:shd w:val="clear" w:color="auto" w:fill="FFFFFF"/>
              </w:rPr>
              <w:t>I love you</w:t>
            </w:r>
          </w:p>
        </w:tc>
      </w:tr>
    </w:tbl>
    <w:p w14:paraId="22A336A9" w14:textId="77777777" w:rsidR="00A91ABC" w:rsidRPr="006F1A56" w:rsidRDefault="00A91ABC" w:rsidP="00A91ABC">
      <w:pPr>
        <w:shd w:val="clear" w:color="auto" w:fill="FFFFFE"/>
        <w:spacing w:after="0" w:line="285" w:lineRule="atLeast"/>
        <w:rPr>
          <w:rFonts w:ascii="Century Schoolbook" w:eastAsia="Times New Roman" w:hAnsi="Century Schoolbook" w:cs="Courier New"/>
          <w:sz w:val="24"/>
          <w:szCs w:val="24"/>
        </w:rPr>
      </w:pPr>
      <w:r>
        <w:rPr>
          <w:rFonts w:ascii="Century725 Cn BT" w:eastAsia="Times New Roman" w:hAnsi="Century725 Cn BT" w:cs="Courier New"/>
          <w:b/>
          <w:color w:val="000000"/>
        </w:rPr>
        <w:t>6.6.5</w:t>
      </w:r>
      <w:r w:rsidRPr="00F92871">
        <w:rPr>
          <w:rFonts w:ascii="Century725 Cn BT" w:eastAsia="Times New Roman" w:hAnsi="Century725 Cn BT" w:cs="Courier New"/>
          <w:b/>
          <w:color w:val="000000"/>
        </w:rPr>
        <w:t xml:space="preserve"> </w:t>
      </w:r>
      <w:proofErr w:type="gramStart"/>
      <w:r w:rsidRPr="00F92871">
        <w:rPr>
          <w:rFonts w:ascii="Century725 Cn BT" w:eastAsia="Times New Roman" w:hAnsi="Century725 Cn BT" w:cs="Courier New"/>
          <w:b/>
          <w:color w:val="000000"/>
        </w:rPr>
        <w:t>Function</w:t>
      </w:r>
      <w:r>
        <w:rPr>
          <w:rFonts w:ascii="Century725 Cn BT" w:eastAsia="Times New Roman" w:hAnsi="Century725 Cn BT" w:cs="Courier New"/>
          <w:b/>
          <w:color w:val="000000"/>
        </w:rPr>
        <w:t xml:space="preserve">s  </w:t>
      </w:r>
      <w:r w:rsidRPr="00F2003A">
        <w:rPr>
          <w:rFonts w:ascii="Century725 Cn BT" w:eastAsia="Times New Roman" w:hAnsi="Century725 Cn BT" w:cs="Courier New"/>
          <w:b/>
          <w:color w:val="000000"/>
        </w:rPr>
        <w:t>for</w:t>
      </w:r>
      <w:proofErr w:type="gramEnd"/>
      <w:r w:rsidRPr="00F2003A">
        <w:rPr>
          <w:rFonts w:ascii="Century725 Cn BT" w:eastAsia="Times New Roman" w:hAnsi="Century725 Cn BT" w:cs="Courier New"/>
          <w:b/>
          <w:sz w:val="24"/>
          <w:szCs w:val="24"/>
        </w:rPr>
        <w:t xml:space="preserve">  j</w:t>
      </w:r>
      <w:r>
        <w:rPr>
          <w:rFonts w:ascii="Century725 Cn BT" w:eastAsia="Times New Roman" w:hAnsi="Century725 Cn BT" w:cs="Courier New"/>
          <w:b/>
          <w:sz w:val="24"/>
          <w:szCs w:val="24"/>
        </w:rPr>
        <w:t>ustification, stripping</w:t>
      </w:r>
    </w:p>
    <w:tbl>
      <w:tblPr>
        <w:tblStyle w:val="TableGrid"/>
        <w:tblW w:w="0" w:type="auto"/>
        <w:tblLayout w:type="fixed"/>
        <w:tblLook w:val="04A0" w:firstRow="1" w:lastRow="0" w:firstColumn="1" w:lastColumn="0" w:noHBand="0" w:noVBand="1"/>
      </w:tblPr>
      <w:tblGrid>
        <w:gridCol w:w="2954"/>
        <w:gridCol w:w="319"/>
        <w:gridCol w:w="320"/>
        <w:gridCol w:w="320"/>
        <w:gridCol w:w="320"/>
        <w:gridCol w:w="320"/>
        <w:gridCol w:w="319"/>
        <w:gridCol w:w="320"/>
        <w:gridCol w:w="320"/>
        <w:gridCol w:w="320"/>
        <w:gridCol w:w="320"/>
        <w:gridCol w:w="319"/>
        <w:gridCol w:w="320"/>
        <w:gridCol w:w="320"/>
        <w:gridCol w:w="320"/>
        <w:gridCol w:w="320"/>
        <w:gridCol w:w="319"/>
        <w:gridCol w:w="320"/>
        <w:gridCol w:w="320"/>
        <w:gridCol w:w="320"/>
        <w:gridCol w:w="320"/>
      </w:tblGrid>
      <w:tr w:rsidR="00A91ABC" w14:paraId="5AEFD26E" w14:textId="77777777" w:rsidTr="00EC4165">
        <w:trPr>
          <w:trHeight w:val="317"/>
        </w:trPr>
        <w:tc>
          <w:tcPr>
            <w:tcW w:w="2954" w:type="dxa"/>
            <w:vMerge w:val="restart"/>
          </w:tcPr>
          <w:p w14:paraId="6A74A41F" w14:textId="77777777" w:rsidR="00A91ABC" w:rsidRPr="00076ED3" w:rsidRDefault="00A91ABC" w:rsidP="00EC4165">
            <w:pPr>
              <w:shd w:val="clear" w:color="auto" w:fill="FFFFFE"/>
              <w:rPr>
                <w:rFonts w:ascii="Courier New" w:eastAsia="Times New Roman" w:hAnsi="Courier New" w:cs="Courier New"/>
                <w:color w:val="000000"/>
                <w:sz w:val="21"/>
                <w:szCs w:val="21"/>
              </w:rPr>
            </w:pPr>
            <w:r w:rsidRPr="00076ED3">
              <w:rPr>
                <w:rFonts w:ascii="Courier New" w:eastAsia="Times New Roman" w:hAnsi="Courier New" w:cs="Courier New"/>
                <w:color w:val="000000"/>
                <w:sz w:val="21"/>
                <w:szCs w:val="21"/>
              </w:rPr>
              <w:t>s=</w:t>
            </w:r>
            <w:r w:rsidRPr="00076ED3">
              <w:rPr>
                <w:rFonts w:ascii="Courier New" w:eastAsia="Times New Roman" w:hAnsi="Courier New" w:cs="Courier New"/>
                <w:color w:val="A31515"/>
                <w:sz w:val="21"/>
                <w:szCs w:val="21"/>
              </w:rPr>
              <w:t>'I love you'</w:t>
            </w:r>
          </w:p>
          <w:p w14:paraId="17C91D7B" w14:textId="77777777" w:rsidR="00A91ABC" w:rsidRPr="00076ED3" w:rsidRDefault="00A91ABC" w:rsidP="00EC4165">
            <w:pPr>
              <w:shd w:val="clear" w:color="auto" w:fill="FFFFFE"/>
              <w:rPr>
                <w:rFonts w:ascii="Courier New" w:eastAsia="Times New Roman" w:hAnsi="Courier New" w:cs="Courier New"/>
                <w:color w:val="000000"/>
                <w:sz w:val="21"/>
                <w:szCs w:val="21"/>
              </w:rPr>
            </w:pPr>
            <w:r w:rsidRPr="00076ED3">
              <w:rPr>
                <w:rFonts w:ascii="Courier New" w:eastAsia="Times New Roman" w:hAnsi="Courier New" w:cs="Courier New"/>
                <w:color w:val="000000"/>
                <w:sz w:val="21"/>
                <w:szCs w:val="21"/>
              </w:rPr>
              <w:t>s1=</w:t>
            </w:r>
            <w:proofErr w:type="spellStart"/>
            <w:r w:rsidRPr="00076ED3">
              <w:rPr>
                <w:rFonts w:ascii="Courier New" w:eastAsia="Times New Roman" w:hAnsi="Courier New" w:cs="Courier New"/>
                <w:color w:val="267F99"/>
                <w:sz w:val="21"/>
                <w:szCs w:val="21"/>
              </w:rPr>
              <w:t>str</w:t>
            </w:r>
            <w:r w:rsidRPr="00076ED3">
              <w:rPr>
                <w:rFonts w:ascii="Courier New" w:eastAsia="Times New Roman" w:hAnsi="Courier New" w:cs="Courier New"/>
                <w:color w:val="000000"/>
                <w:sz w:val="21"/>
                <w:szCs w:val="21"/>
              </w:rPr>
              <w:t>.ljust</w:t>
            </w:r>
            <w:proofErr w:type="spellEnd"/>
            <w:r w:rsidRPr="00076ED3">
              <w:rPr>
                <w:rFonts w:ascii="Courier New" w:eastAsia="Times New Roman" w:hAnsi="Courier New" w:cs="Courier New"/>
                <w:color w:val="000000"/>
                <w:sz w:val="21"/>
                <w:szCs w:val="21"/>
              </w:rPr>
              <w:t>(s, </w:t>
            </w:r>
            <w:r w:rsidRPr="00076ED3">
              <w:rPr>
                <w:rFonts w:ascii="Courier New" w:eastAsia="Times New Roman" w:hAnsi="Courier New" w:cs="Courier New"/>
                <w:color w:val="09885A"/>
                <w:sz w:val="21"/>
                <w:szCs w:val="21"/>
              </w:rPr>
              <w:t>20</w:t>
            </w:r>
            <w:r w:rsidRPr="00076ED3">
              <w:rPr>
                <w:rFonts w:ascii="Courier New" w:eastAsia="Times New Roman" w:hAnsi="Courier New" w:cs="Courier New"/>
                <w:color w:val="000000"/>
                <w:sz w:val="21"/>
                <w:szCs w:val="21"/>
              </w:rPr>
              <w:t>)</w:t>
            </w:r>
          </w:p>
          <w:p w14:paraId="197CBC2C" w14:textId="77777777" w:rsidR="00A91ABC" w:rsidRPr="00076ED3" w:rsidRDefault="00A91ABC" w:rsidP="00EC4165">
            <w:pPr>
              <w:shd w:val="clear" w:color="auto" w:fill="FFFFFE"/>
              <w:rPr>
                <w:rFonts w:ascii="Courier New" w:eastAsia="Times New Roman" w:hAnsi="Courier New" w:cs="Courier New"/>
                <w:color w:val="000000"/>
                <w:sz w:val="21"/>
                <w:szCs w:val="21"/>
              </w:rPr>
            </w:pPr>
            <w:r w:rsidRPr="00076ED3">
              <w:rPr>
                <w:rFonts w:ascii="Courier New" w:eastAsia="Times New Roman" w:hAnsi="Courier New" w:cs="Courier New"/>
                <w:color w:val="000000"/>
                <w:sz w:val="21"/>
                <w:szCs w:val="21"/>
              </w:rPr>
              <w:t>s2=</w:t>
            </w:r>
            <w:proofErr w:type="spellStart"/>
            <w:r w:rsidRPr="00076ED3">
              <w:rPr>
                <w:rFonts w:ascii="Courier New" w:eastAsia="Times New Roman" w:hAnsi="Courier New" w:cs="Courier New"/>
                <w:color w:val="267F99"/>
                <w:sz w:val="21"/>
                <w:szCs w:val="21"/>
              </w:rPr>
              <w:t>str</w:t>
            </w:r>
            <w:r w:rsidRPr="00076ED3">
              <w:rPr>
                <w:rFonts w:ascii="Courier New" w:eastAsia="Times New Roman" w:hAnsi="Courier New" w:cs="Courier New"/>
                <w:color w:val="000000"/>
                <w:sz w:val="21"/>
                <w:szCs w:val="21"/>
              </w:rPr>
              <w:t>.rjust</w:t>
            </w:r>
            <w:proofErr w:type="spellEnd"/>
            <w:r w:rsidRPr="00076ED3">
              <w:rPr>
                <w:rFonts w:ascii="Courier New" w:eastAsia="Times New Roman" w:hAnsi="Courier New" w:cs="Courier New"/>
                <w:color w:val="000000"/>
                <w:sz w:val="21"/>
                <w:szCs w:val="21"/>
              </w:rPr>
              <w:t>(s, </w:t>
            </w:r>
            <w:r w:rsidRPr="00076ED3">
              <w:rPr>
                <w:rFonts w:ascii="Courier New" w:eastAsia="Times New Roman" w:hAnsi="Courier New" w:cs="Courier New"/>
                <w:color w:val="09885A"/>
                <w:sz w:val="21"/>
                <w:szCs w:val="21"/>
              </w:rPr>
              <w:t>20</w:t>
            </w:r>
            <w:r w:rsidRPr="00076ED3">
              <w:rPr>
                <w:rFonts w:ascii="Courier New" w:eastAsia="Times New Roman" w:hAnsi="Courier New" w:cs="Courier New"/>
                <w:color w:val="000000"/>
                <w:sz w:val="21"/>
                <w:szCs w:val="21"/>
              </w:rPr>
              <w:t>)</w:t>
            </w:r>
          </w:p>
          <w:p w14:paraId="614B9835" w14:textId="77777777" w:rsidR="00A91ABC" w:rsidRPr="00076ED3" w:rsidRDefault="00A91ABC" w:rsidP="00EC4165">
            <w:pPr>
              <w:shd w:val="clear" w:color="auto" w:fill="FFFFFE"/>
              <w:rPr>
                <w:rFonts w:ascii="Courier New" w:eastAsia="Times New Roman" w:hAnsi="Courier New" w:cs="Courier New"/>
                <w:color w:val="000000"/>
                <w:sz w:val="21"/>
                <w:szCs w:val="21"/>
              </w:rPr>
            </w:pPr>
            <w:r w:rsidRPr="00076ED3">
              <w:rPr>
                <w:rFonts w:ascii="Courier New" w:eastAsia="Times New Roman" w:hAnsi="Courier New" w:cs="Courier New"/>
                <w:color w:val="000000"/>
                <w:sz w:val="21"/>
                <w:szCs w:val="21"/>
              </w:rPr>
              <w:t>s3=</w:t>
            </w:r>
            <w:proofErr w:type="spellStart"/>
            <w:r w:rsidRPr="00076ED3">
              <w:rPr>
                <w:rFonts w:ascii="Courier New" w:eastAsia="Times New Roman" w:hAnsi="Courier New" w:cs="Courier New"/>
                <w:color w:val="267F99"/>
                <w:sz w:val="21"/>
                <w:szCs w:val="21"/>
              </w:rPr>
              <w:t>str</w:t>
            </w:r>
            <w:r w:rsidRPr="00076ED3">
              <w:rPr>
                <w:rFonts w:ascii="Courier New" w:eastAsia="Times New Roman" w:hAnsi="Courier New" w:cs="Courier New"/>
                <w:color w:val="000000"/>
                <w:sz w:val="21"/>
                <w:szCs w:val="21"/>
              </w:rPr>
              <w:t>.center</w:t>
            </w:r>
            <w:proofErr w:type="spellEnd"/>
            <w:r w:rsidRPr="00076ED3">
              <w:rPr>
                <w:rFonts w:ascii="Courier New" w:eastAsia="Times New Roman" w:hAnsi="Courier New" w:cs="Courier New"/>
                <w:color w:val="000000"/>
                <w:sz w:val="21"/>
                <w:szCs w:val="21"/>
              </w:rPr>
              <w:t>(s, </w:t>
            </w:r>
            <w:r w:rsidRPr="00076ED3">
              <w:rPr>
                <w:rFonts w:ascii="Courier New" w:eastAsia="Times New Roman" w:hAnsi="Courier New" w:cs="Courier New"/>
                <w:color w:val="09885A"/>
                <w:sz w:val="21"/>
                <w:szCs w:val="21"/>
              </w:rPr>
              <w:t>20</w:t>
            </w:r>
            <w:r w:rsidRPr="00076ED3">
              <w:rPr>
                <w:rFonts w:ascii="Courier New" w:eastAsia="Times New Roman" w:hAnsi="Courier New" w:cs="Courier New"/>
                <w:color w:val="000000"/>
                <w:sz w:val="21"/>
                <w:szCs w:val="21"/>
              </w:rPr>
              <w:t>)</w:t>
            </w:r>
          </w:p>
          <w:p w14:paraId="2C1B1A3F" w14:textId="77777777" w:rsidR="00A91ABC" w:rsidRPr="00076ED3" w:rsidRDefault="00A91ABC" w:rsidP="00EC4165">
            <w:pPr>
              <w:shd w:val="clear" w:color="auto" w:fill="FFFFFE"/>
              <w:rPr>
                <w:rFonts w:ascii="Courier New" w:eastAsia="Times New Roman" w:hAnsi="Courier New" w:cs="Courier New"/>
                <w:color w:val="000000"/>
                <w:sz w:val="21"/>
                <w:szCs w:val="21"/>
              </w:rPr>
            </w:pPr>
            <w:r w:rsidRPr="00076ED3">
              <w:rPr>
                <w:rFonts w:ascii="Courier New" w:eastAsia="Times New Roman" w:hAnsi="Courier New" w:cs="Courier New"/>
                <w:color w:val="795E26"/>
                <w:sz w:val="21"/>
                <w:szCs w:val="21"/>
              </w:rPr>
              <w:t>print</w:t>
            </w:r>
            <w:r w:rsidRPr="00076ED3">
              <w:rPr>
                <w:rFonts w:ascii="Courier New" w:eastAsia="Times New Roman" w:hAnsi="Courier New" w:cs="Courier New"/>
                <w:color w:val="000000"/>
                <w:sz w:val="21"/>
                <w:szCs w:val="21"/>
              </w:rPr>
              <w:t>(s1)</w:t>
            </w:r>
          </w:p>
          <w:p w14:paraId="26CAB96E" w14:textId="77777777" w:rsidR="00A91ABC" w:rsidRPr="00076ED3" w:rsidRDefault="00A91ABC" w:rsidP="00EC4165">
            <w:pPr>
              <w:shd w:val="clear" w:color="auto" w:fill="FFFFFE"/>
              <w:rPr>
                <w:rFonts w:ascii="Courier New" w:eastAsia="Times New Roman" w:hAnsi="Courier New" w:cs="Courier New"/>
                <w:color w:val="000000"/>
                <w:sz w:val="21"/>
                <w:szCs w:val="21"/>
              </w:rPr>
            </w:pPr>
            <w:r w:rsidRPr="00076ED3">
              <w:rPr>
                <w:rFonts w:ascii="Courier New" w:eastAsia="Times New Roman" w:hAnsi="Courier New" w:cs="Courier New"/>
                <w:color w:val="795E26"/>
                <w:sz w:val="21"/>
                <w:szCs w:val="21"/>
              </w:rPr>
              <w:t>print</w:t>
            </w:r>
            <w:r w:rsidRPr="00076ED3">
              <w:rPr>
                <w:rFonts w:ascii="Courier New" w:eastAsia="Times New Roman" w:hAnsi="Courier New" w:cs="Courier New"/>
                <w:color w:val="000000"/>
                <w:sz w:val="21"/>
                <w:szCs w:val="21"/>
              </w:rPr>
              <w:t>(s2)</w:t>
            </w:r>
          </w:p>
          <w:p w14:paraId="4A3882EF" w14:textId="77777777" w:rsidR="00A91ABC" w:rsidRDefault="00A91ABC" w:rsidP="00EC4165">
            <w:pPr>
              <w:shd w:val="clear" w:color="auto" w:fill="FFFFFE"/>
              <w:rPr>
                <w:rFonts w:ascii="Courier New" w:eastAsia="Times New Roman" w:hAnsi="Courier New" w:cs="Courier New"/>
                <w:b/>
                <w:color w:val="000000"/>
                <w:sz w:val="21"/>
                <w:szCs w:val="21"/>
              </w:rPr>
            </w:pPr>
            <w:r w:rsidRPr="00076ED3">
              <w:rPr>
                <w:rFonts w:ascii="Courier New" w:eastAsia="Times New Roman" w:hAnsi="Courier New" w:cs="Courier New"/>
                <w:color w:val="795E26"/>
                <w:sz w:val="21"/>
                <w:szCs w:val="21"/>
              </w:rPr>
              <w:t>print</w:t>
            </w:r>
            <w:r w:rsidRPr="00076ED3">
              <w:rPr>
                <w:rFonts w:ascii="Courier New" w:eastAsia="Times New Roman" w:hAnsi="Courier New" w:cs="Courier New"/>
                <w:color w:val="000000"/>
                <w:sz w:val="21"/>
                <w:szCs w:val="21"/>
              </w:rPr>
              <w:t>(s3)</w:t>
            </w:r>
          </w:p>
        </w:tc>
        <w:tc>
          <w:tcPr>
            <w:tcW w:w="319" w:type="dxa"/>
          </w:tcPr>
          <w:p w14:paraId="7503D9B9" w14:textId="77777777" w:rsidR="00A91ABC" w:rsidRDefault="00A91ABC" w:rsidP="00EC4165">
            <w:pPr>
              <w:ind w:left="-7" w:hanging="7"/>
              <w:rPr>
                <w:rFonts w:ascii="Courier New" w:eastAsia="Times New Roman" w:hAnsi="Courier New" w:cs="Courier New"/>
                <w:b/>
                <w:color w:val="000000"/>
                <w:sz w:val="21"/>
                <w:szCs w:val="21"/>
              </w:rPr>
            </w:pPr>
            <w:r>
              <w:rPr>
                <w:rFonts w:ascii="Courier New" w:eastAsia="Times New Roman" w:hAnsi="Courier New" w:cs="Courier New"/>
                <w:b/>
                <w:color w:val="000000"/>
                <w:sz w:val="21"/>
                <w:szCs w:val="21"/>
              </w:rPr>
              <w:t>I</w:t>
            </w:r>
          </w:p>
        </w:tc>
        <w:tc>
          <w:tcPr>
            <w:tcW w:w="320" w:type="dxa"/>
          </w:tcPr>
          <w:p w14:paraId="2FC47250" w14:textId="77777777" w:rsidR="00A91ABC" w:rsidRDefault="00A91ABC" w:rsidP="00EC4165">
            <w:pPr>
              <w:ind w:left="-7" w:hanging="7"/>
              <w:rPr>
                <w:rFonts w:ascii="Courier New" w:eastAsia="Times New Roman" w:hAnsi="Courier New" w:cs="Courier New"/>
                <w:b/>
                <w:color w:val="000000"/>
                <w:sz w:val="21"/>
                <w:szCs w:val="21"/>
              </w:rPr>
            </w:pPr>
          </w:p>
        </w:tc>
        <w:tc>
          <w:tcPr>
            <w:tcW w:w="320" w:type="dxa"/>
          </w:tcPr>
          <w:p w14:paraId="1E623451" w14:textId="77777777" w:rsidR="00A91ABC" w:rsidRDefault="00A91ABC" w:rsidP="00EC4165">
            <w:pPr>
              <w:ind w:left="-7" w:hanging="7"/>
              <w:rPr>
                <w:rFonts w:ascii="Courier New" w:eastAsia="Times New Roman" w:hAnsi="Courier New" w:cs="Courier New"/>
                <w:b/>
                <w:color w:val="000000"/>
                <w:sz w:val="21"/>
                <w:szCs w:val="21"/>
              </w:rPr>
            </w:pPr>
            <w:r>
              <w:rPr>
                <w:rFonts w:ascii="Courier New" w:eastAsia="Times New Roman" w:hAnsi="Courier New" w:cs="Courier New"/>
                <w:b/>
                <w:color w:val="000000"/>
                <w:sz w:val="21"/>
                <w:szCs w:val="21"/>
              </w:rPr>
              <w:t>l</w:t>
            </w:r>
          </w:p>
        </w:tc>
        <w:tc>
          <w:tcPr>
            <w:tcW w:w="320" w:type="dxa"/>
          </w:tcPr>
          <w:p w14:paraId="387DC551" w14:textId="77777777" w:rsidR="00A91ABC" w:rsidRDefault="00A91ABC" w:rsidP="00EC4165">
            <w:pPr>
              <w:ind w:left="-7" w:hanging="7"/>
              <w:rPr>
                <w:rFonts w:ascii="Courier New" w:eastAsia="Times New Roman" w:hAnsi="Courier New" w:cs="Courier New"/>
                <w:b/>
                <w:color w:val="000000"/>
                <w:sz w:val="21"/>
                <w:szCs w:val="21"/>
              </w:rPr>
            </w:pPr>
            <w:r>
              <w:rPr>
                <w:rFonts w:ascii="Courier New" w:eastAsia="Times New Roman" w:hAnsi="Courier New" w:cs="Courier New"/>
                <w:b/>
                <w:color w:val="000000"/>
                <w:sz w:val="21"/>
                <w:szCs w:val="21"/>
              </w:rPr>
              <w:t>o</w:t>
            </w:r>
          </w:p>
        </w:tc>
        <w:tc>
          <w:tcPr>
            <w:tcW w:w="320" w:type="dxa"/>
          </w:tcPr>
          <w:p w14:paraId="4C078F9D" w14:textId="77777777" w:rsidR="00A91ABC" w:rsidRDefault="00A91ABC" w:rsidP="00EC4165">
            <w:pPr>
              <w:ind w:left="-7" w:hanging="7"/>
              <w:rPr>
                <w:rFonts w:ascii="Courier New" w:eastAsia="Times New Roman" w:hAnsi="Courier New" w:cs="Courier New"/>
                <w:b/>
                <w:color w:val="000000"/>
                <w:sz w:val="21"/>
                <w:szCs w:val="21"/>
              </w:rPr>
            </w:pPr>
            <w:r>
              <w:rPr>
                <w:rFonts w:ascii="Courier New" w:eastAsia="Times New Roman" w:hAnsi="Courier New" w:cs="Courier New"/>
                <w:b/>
                <w:color w:val="000000"/>
                <w:sz w:val="21"/>
                <w:szCs w:val="21"/>
              </w:rPr>
              <w:t>v</w:t>
            </w:r>
          </w:p>
        </w:tc>
        <w:tc>
          <w:tcPr>
            <w:tcW w:w="319" w:type="dxa"/>
          </w:tcPr>
          <w:p w14:paraId="591D560C" w14:textId="77777777" w:rsidR="00A91ABC" w:rsidRDefault="00A91ABC" w:rsidP="00EC4165">
            <w:pPr>
              <w:ind w:left="-7" w:hanging="7"/>
              <w:rPr>
                <w:rFonts w:ascii="Courier New" w:eastAsia="Times New Roman" w:hAnsi="Courier New" w:cs="Courier New"/>
                <w:b/>
                <w:color w:val="000000"/>
                <w:sz w:val="21"/>
                <w:szCs w:val="21"/>
              </w:rPr>
            </w:pPr>
            <w:r>
              <w:rPr>
                <w:rFonts w:ascii="Courier New" w:eastAsia="Times New Roman" w:hAnsi="Courier New" w:cs="Courier New"/>
                <w:b/>
                <w:color w:val="000000"/>
                <w:sz w:val="21"/>
                <w:szCs w:val="21"/>
              </w:rPr>
              <w:t>e</w:t>
            </w:r>
          </w:p>
        </w:tc>
        <w:tc>
          <w:tcPr>
            <w:tcW w:w="320" w:type="dxa"/>
          </w:tcPr>
          <w:p w14:paraId="557AE64C" w14:textId="77777777" w:rsidR="00A91ABC" w:rsidRDefault="00A91ABC" w:rsidP="00EC4165">
            <w:pPr>
              <w:ind w:left="-7" w:hanging="7"/>
              <w:rPr>
                <w:rFonts w:ascii="Courier New" w:eastAsia="Times New Roman" w:hAnsi="Courier New" w:cs="Courier New"/>
                <w:b/>
                <w:color w:val="000000"/>
                <w:sz w:val="21"/>
                <w:szCs w:val="21"/>
              </w:rPr>
            </w:pPr>
          </w:p>
        </w:tc>
        <w:tc>
          <w:tcPr>
            <w:tcW w:w="320" w:type="dxa"/>
          </w:tcPr>
          <w:p w14:paraId="66E1C693" w14:textId="77777777" w:rsidR="00A91ABC" w:rsidRDefault="00A91ABC" w:rsidP="00EC4165">
            <w:pPr>
              <w:ind w:left="-7" w:hanging="7"/>
              <w:rPr>
                <w:rFonts w:ascii="Courier New" w:eastAsia="Times New Roman" w:hAnsi="Courier New" w:cs="Courier New"/>
                <w:b/>
                <w:color w:val="000000"/>
                <w:sz w:val="21"/>
                <w:szCs w:val="21"/>
              </w:rPr>
            </w:pPr>
            <w:r>
              <w:rPr>
                <w:rFonts w:ascii="Courier New" w:eastAsia="Times New Roman" w:hAnsi="Courier New" w:cs="Courier New"/>
                <w:b/>
                <w:color w:val="000000"/>
                <w:sz w:val="21"/>
                <w:szCs w:val="21"/>
              </w:rPr>
              <w:t>y</w:t>
            </w:r>
          </w:p>
        </w:tc>
        <w:tc>
          <w:tcPr>
            <w:tcW w:w="320" w:type="dxa"/>
          </w:tcPr>
          <w:p w14:paraId="7E8BF4DA" w14:textId="77777777" w:rsidR="00A91ABC" w:rsidRDefault="00A91ABC" w:rsidP="00EC4165">
            <w:pPr>
              <w:ind w:left="-7" w:hanging="7"/>
              <w:rPr>
                <w:rFonts w:ascii="Courier New" w:eastAsia="Times New Roman" w:hAnsi="Courier New" w:cs="Courier New"/>
                <w:b/>
                <w:color w:val="000000"/>
                <w:sz w:val="21"/>
                <w:szCs w:val="21"/>
              </w:rPr>
            </w:pPr>
            <w:r>
              <w:rPr>
                <w:rFonts w:ascii="Courier New" w:eastAsia="Times New Roman" w:hAnsi="Courier New" w:cs="Courier New"/>
                <w:b/>
                <w:color w:val="000000"/>
                <w:sz w:val="21"/>
                <w:szCs w:val="21"/>
              </w:rPr>
              <w:t>o</w:t>
            </w:r>
          </w:p>
        </w:tc>
        <w:tc>
          <w:tcPr>
            <w:tcW w:w="320" w:type="dxa"/>
          </w:tcPr>
          <w:p w14:paraId="5A3D4E46" w14:textId="77777777" w:rsidR="00A91ABC" w:rsidRDefault="00A91ABC" w:rsidP="00EC4165">
            <w:pPr>
              <w:ind w:left="-7" w:hanging="7"/>
              <w:rPr>
                <w:rFonts w:ascii="Courier New" w:eastAsia="Times New Roman" w:hAnsi="Courier New" w:cs="Courier New"/>
                <w:b/>
                <w:color w:val="000000"/>
                <w:sz w:val="21"/>
                <w:szCs w:val="21"/>
              </w:rPr>
            </w:pPr>
            <w:r>
              <w:rPr>
                <w:rFonts w:ascii="Courier New" w:eastAsia="Times New Roman" w:hAnsi="Courier New" w:cs="Courier New"/>
                <w:b/>
                <w:color w:val="000000"/>
                <w:sz w:val="21"/>
                <w:szCs w:val="21"/>
              </w:rPr>
              <w:t>u</w:t>
            </w:r>
          </w:p>
        </w:tc>
        <w:tc>
          <w:tcPr>
            <w:tcW w:w="319" w:type="dxa"/>
          </w:tcPr>
          <w:p w14:paraId="7CF0AFAA" w14:textId="77777777" w:rsidR="00A91ABC" w:rsidRDefault="00A91ABC" w:rsidP="00EC4165">
            <w:pPr>
              <w:ind w:left="-7" w:hanging="7"/>
              <w:rPr>
                <w:rFonts w:ascii="Courier New" w:eastAsia="Times New Roman" w:hAnsi="Courier New" w:cs="Courier New"/>
                <w:b/>
                <w:color w:val="000000"/>
                <w:sz w:val="21"/>
                <w:szCs w:val="21"/>
              </w:rPr>
            </w:pPr>
          </w:p>
        </w:tc>
        <w:tc>
          <w:tcPr>
            <w:tcW w:w="320" w:type="dxa"/>
          </w:tcPr>
          <w:p w14:paraId="388FFD9A" w14:textId="77777777" w:rsidR="00A91ABC" w:rsidRDefault="00A91ABC" w:rsidP="00EC4165">
            <w:pPr>
              <w:ind w:left="-7" w:hanging="7"/>
              <w:rPr>
                <w:rFonts w:ascii="Courier New" w:eastAsia="Times New Roman" w:hAnsi="Courier New" w:cs="Courier New"/>
                <w:b/>
                <w:color w:val="000000"/>
                <w:sz w:val="21"/>
                <w:szCs w:val="21"/>
              </w:rPr>
            </w:pPr>
          </w:p>
        </w:tc>
        <w:tc>
          <w:tcPr>
            <w:tcW w:w="320" w:type="dxa"/>
          </w:tcPr>
          <w:p w14:paraId="0700C5B4" w14:textId="77777777" w:rsidR="00A91ABC" w:rsidRDefault="00A91ABC" w:rsidP="00EC4165">
            <w:pPr>
              <w:ind w:left="-7" w:hanging="7"/>
              <w:rPr>
                <w:rFonts w:ascii="Courier New" w:eastAsia="Times New Roman" w:hAnsi="Courier New" w:cs="Courier New"/>
                <w:b/>
                <w:color w:val="000000"/>
                <w:sz w:val="21"/>
                <w:szCs w:val="21"/>
              </w:rPr>
            </w:pPr>
          </w:p>
        </w:tc>
        <w:tc>
          <w:tcPr>
            <w:tcW w:w="320" w:type="dxa"/>
          </w:tcPr>
          <w:p w14:paraId="43AD4C2E" w14:textId="77777777" w:rsidR="00A91ABC" w:rsidRDefault="00A91ABC" w:rsidP="00EC4165">
            <w:pPr>
              <w:ind w:left="-7" w:hanging="7"/>
              <w:rPr>
                <w:rFonts w:ascii="Courier New" w:eastAsia="Times New Roman" w:hAnsi="Courier New" w:cs="Courier New"/>
                <w:b/>
                <w:color w:val="000000"/>
                <w:sz w:val="21"/>
                <w:szCs w:val="21"/>
              </w:rPr>
            </w:pPr>
          </w:p>
        </w:tc>
        <w:tc>
          <w:tcPr>
            <w:tcW w:w="320" w:type="dxa"/>
          </w:tcPr>
          <w:p w14:paraId="6A50469E" w14:textId="77777777" w:rsidR="00A91ABC" w:rsidRDefault="00A91ABC" w:rsidP="00EC4165">
            <w:pPr>
              <w:ind w:left="-7" w:hanging="7"/>
              <w:rPr>
                <w:rFonts w:ascii="Courier New" w:eastAsia="Times New Roman" w:hAnsi="Courier New" w:cs="Courier New"/>
                <w:b/>
                <w:color w:val="000000"/>
                <w:sz w:val="21"/>
                <w:szCs w:val="21"/>
              </w:rPr>
            </w:pPr>
          </w:p>
        </w:tc>
        <w:tc>
          <w:tcPr>
            <w:tcW w:w="319" w:type="dxa"/>
          </w:tcPr>
          <w:p w14:paraId="24B2074C" w14:textId="77777777" w:rsidR="00A91ABC" w:rsidRDefault="00A91ABC" w:rsidP="00EC4165">
            <w:pPr>
              <w:ind w:left="-7" w:hanging="7"/>
              <w:rPr>
                <w:rFonts w:ascii="Courier New" w:eastAsia="Times New Roman" w:hAnsi="Courier New" w:cs="Courier New"/>
                <w:b/>
                <w:color w:val="000000"/>
                <w:sz w:val="21"/>
                <w:szCs w:val="21"/>
              </w:rPr>
            </w:pPr>
          </w:p>
        </w:tc>
        <w:tc>
          <w:tcPr>
            <w:tcW w:w="320" w:type="dxa"/>
          </w:tcPr>
          <w:p w14:paraId="5CCEB7AA" w14:textId="77777777" w:rsidR="00A91ABC" w:rsidRDefault="00A91ABC" w:rsidP="00EC4165">
            <w:pPr>
              <w:ind w:left="-7" w:hanging="7"/>
              <w:rPr>
                <w:rFonts w:ascii="Courier New" w:eastAsia="Times New Roman" w:hAnsi="Courier New" w:cs="Courier New"/>
                <w:b/>
                <w:color w:val="000000"/>
                <w:sz w:val="21"/>
                <w:szCs w:val="21"/>
              </w:rPr>
            </w:pPr>
          </w:p>
        </w:tc>
        <w:tc>
          <w:tcPr>
            <w:tcW w:w="320" w:type="dxa"/>
          </w:tcPr>
          <w:p w14:paraId="0168D26C" w14:textId="77777777" w:rsidR="00A91ABC" w:rsidRDefault="00A91ABC" w:rsidP="00EC4165">
            <w:pPr>
              <w:ind w:left="-7" w:hanging="7"/>
              <w:rPr>
                <w:rFonts w:ascii="Courier New" w:eastAsia="Times New Roman" w:hAnsi="Courier New" w:cs="Courier New"/>
                <w:b/>
                <w:color w:val="000000"/>
                <w:sz w:val="21"/>
                <w:szCs w:val="21"/>
              </w:rPr>
            </w:pPr>
          </w:p>
        </w:tc>
        <w:tc>
          <w:tcPr>
            <w:tcW w:w="320" w:type="dxa"/>
          </w:tcPr>
          <w:p w14:paraId="2D5D2EA9" w14:textId="77777777" w:rsidR="00A91ABC" w:rsidRDefault="00A91ABC" w:rsidP="00EC4165">
            <w:pPr>
              <w:ind w:left="-7" w:hanging="7"/>
              <w:rPr>
                <w:rFonts w:ascii="Courier New" w:eastAsia="Times New Roman" w:hAnsi="Courier New" w:cs="Courier New"/>
                <w:b/>
                <w:color w:val="000000"/>
                <w:sz w:val="21"/>
                <w:szCs w:val="21"/>
              </w:rPr>
            </w:pPr>
          </w:p>
        </w:tc>
        <w:tc>
          <w:tcPr>
            <w:tcW w:w="320" w:type="dxa"/>
          </w:tcPr>
          <w:p w14:paraId="6AD3D06D" w14:textId="77777777" w:rsidR="00A91ABC" w:rsidRDefault="00A91ABC" w:rsidP="00EC4165">
            <w:pPr>
              <w:ind w:left="-7" w:hanging="7"/>
              <w:rPr>
                <w:rFonts w:ascii="Courier New" w:eastAsia="Times New Roman" w:hAnsi="Courier New" w:cs="Courier New"/>
                <w:b/>
                <w:color w:val="000000"/>
                <w:sz w:val="21"/>
                <w:szCs w:val="21"/>
              </w:rPr>
            </w:pPr>
          </w:p>
        </w:tc>
      </w:tr>
      <w:tr w:rsidR="00A91ABC" w14:paraId="0C36E3CE" w14:textId="77777777" w:rsidTr="00EC4165">
        <w:trPr>
          <w:trHeight w:val="316"/>
        </w:trPr>
        <w:tc>
          <w:tcPr>
            <w:tcW w:w="2954" w:type="dxa"/>
            <w:vMerge/>
          </w:tcPr>
          <w:p w14:paraId="3D68ACB0" w14:textId="77777777" w:rsidR="00A91ABC" w:rsidRPr="00076ED3" w:rsidRDefault="00A91ABC" w:rsidP="00EC4165">
            <w:pPr>
              <w:shd w:val="clear" w:color="auto" w:fill="FFFFFE"/>
              <w:rPr>
                <w:rFonts w:ascii="Courier New" w:eastAsia="Times New Roman" w:hAnsi="Courier New" w:cs="Courier New"/>
                <w:color w:val="000000"/>
                <w:sz w:val="21"/>
                <w:szCs w:val="21"/>
              </w:rPr>
            </w:pPr>
          </w:p>
        </w:tc>
        <w:tc>
          <w:tcPr>
            <w:tcW w:w="319" w:type="dxa"/>
          </w:tcPr>
          <w:p w14:paraId="73B5B6E6" w14:textId="77777777" w:rsidR="00A91ABC" w:rsidRDefault="00A91ABC" w:rsidP="00EC4165">
            <w:pPr>
              <w:ind w:left="-7" w:hanging="7"/>
              <w:rPr>
                <w:rFonts w:ascii="Courier New" w:eastAsia="Times New Roman" w:hAnsi="Courier New" w:cs="Courier New"/>
                <w:b/>
                <w:color w:val="000000"/>
                <w:sz w:val="21"/>
                <w:szCs w:val="21"/>
              </w:rPr>
            </w:pPr>
          </w:p>
        </w:tc>
        <w:tc>
          <w:tcPr>
            <w:tcW w:w="320" w:type="dxa"/>
          </w:tcPr>
          <w:p w14:paraId="1D368307" w14:textId="77777777" w:rsidR="00A91ABC" w:rsidRDefault="00A91ABC" w:rsidP="00EC4165">
            <w:pPr>
              <w:ind w:left="-7" w:hanging="7"/>
              <w:rPr>
                <w:rFonts w:ascii="Courier New" w:eastAsia="Times New Roman" w:hAnsi="Courier New" w:cs="Courier New"/>
                <w:b/>
                <w:color w:val="000000"/>
                <w:sz w:val="21"/>
                <w:szCs w:val="21"/>
              </w:rPr>
            </w:pPr>
          </w:p>
        </w:tc>
        <w:tc>
          <w:tcPr>
            <w:tcW w:w="320" w:type="dxa"/>
          </w:tcPr>
          <w:p w14:paraId="4F4D658E" w14:textId="77777777" w:rsidR="00A91ABC" w:rsidRDefault="00A91ABC" w:rsidP="00EC4165">
            <w:pPr>
              <w:ind w:left="-7" w:hanging="7"/>
              <w:rPr>
                <w:rFonts w:ascii="Courier New" w:eastAsia="Times New Roman" w:hAnsi="Courier New" w:cs="Courier New"/>
                <w:b/>
                <w:color w:val="000000"/>
                <w:sz w:val="21"/>
                <w:szCs w:val="21"/>
              </w:rPr>
            </w:pPr>
          </w:p>
        </w:tc>
        <w:tc>
          <w:tcPr>
            <w:tcW w:w="320" w:type="dxa"/>
          </w:tcPr>
          <w:p w14:paraId="673DD366" w14:textId="77777777" w:rsidR="00A91ABC" w:rsidRDefault="00A91ABC" w:rsidP="00EC4165">
            <w:pPr>
              <w:ind w:left="-7" w:hanging="7"/>
              <w:rPr>
                <w:rFonts w:ascii="Courier New" w:eastAsia="Times New Roman" w:hAnsi="Courier New" w:cs="Courier New"/>
                <w:b/>
                <w:color w:val="000000"/>
                <w:sz w:val="21"/>
                <w:szCs w:val="21"/>
              </w:rPr>
            </w:pPr>
          </w:p>
        </w:tc>
        <w:tc>
          <w:tcPr>
            <w:tcW w:w="320" w:type="dxa"/>
          </w:tcPr>
          <w:p w14:paraId="49E3CF97" w14:textId="77777777" w:rsidR="00A91ABC" w:rsidRDefault="00A91ABC" w:rsidP="00EC4165">
            <w:pPr>
              <w:ind w:left="-7" w:hanging="7"/>
              <w:rPr>
                <w:rFonts w:ascii="Courier New" w:eastAsia="Times New Roman" w:hAnsi="Courier New" w:cs="Courier New"/>
                <w:b/>
                <w:color w:val="000000"/>
                <w:sz w:val="21"/>
                <w:szCs w:val="21"/>
              </w:rPr>
            </w:pPr>
          </w:p>
        </w:tc>
        <w:tc>
          <w:tcPr>
            <w:tcW w:w="319" w:type="dxa"/>
          </w:tcPr>
          <w:p w14:paraId="439F9E09" w14:textId="77777777" w:rsidR="00A91ABC" w:rsidRDefault="00A91ABC" w:rsidP="00EC4165">
            <w:pPr>
              <w:ind w:left="-7" w:hanging="7"/>
              <w:rPr>
                <w:rFonts w:ascii="Courier New" w:eastAsia="Times New Roman" w:hAnsi="Courier New" w:cs="Courier New"/>
                <w:b/>
                <w:color w:val="000000"/>
                <w:sz w:val="21"/>
                <w:szCs w:val="21"/>
              </w:rPr>
            </w:pPr>
          </w:p>
        </w:tc>
        <w:tc>
          <w:tcPr>
            <w:tcW w:w="320" w:type="dxa"/>
          </w:tcPr>
          <w:p w14:paraId="5D7E925D" w14:textId="77777777" w:rsidR="00A91ABC" w:rsidRDefault="00A91ABC" w:rsidP="00EC4165">
            <w:pPr>
              <w:ind w:left="-7" w:hanging="7"/>
              <w:rPr>
                <w:rFonts w:ascii="Courier New" w:eastAsia="Times New Roman" w:hAnsi="Courier New" w:cs="Courier New"/>
                <w:b/>
                <w:color w:val="000000"/>
                <w:sz w:val="21"/>
                <w:szCs w:val="21"/>
              </w:rPr>
            </w:pPr>
          </w:p>
        </w:tc>
        <w:tc>
          <w:tcPr>
            <w:tcW w:w="320" w:type="dxa"/>
          </w:tcPr>
          <w:p w14:paraId="5BC1E47B" w14:textId="77777777" w:rsidR="00A91ABC" w:rsidRDefault="00A91ABC" w:rsidP="00EC4165">
            <w:pPr>
              <w:ind w:left="-7" w:hanging="7"/>
              <w:rPr>
                <w:rFonts w:ascii="Courier New" w:eastAsia="Times New Roman" w:hAnsi="Courier New" w:cs="Courier New"/>
                <w:b/>
                <w:color w:val="000000"/>
                <w:sz w:val="21"/>
                <w:szCs w:val="21"/>
              </w:rPr>
            </w:pPr>
          </w:p>
        </w:tc>
        <w:tc>
          <w:tcPr>
            <w:tcW w:w="320" w:type="dxa"/>
          </w:tcPr>
          <w:p w14:paraId="386735B3" w14:textId="77777777" w:rsidR="00A91ABC" w:rsidRDefault="00A91ABC" w:rsidP="00EC4165">
            <w:pPr>
              <w:ind w:left="-7" w:hanging="7"/>
              <w:rPr>
                <w:rFonts w:ascii="Courier New" w:eastAsia="Times New Roman" w:hAnsi="Courier New" w:cs="Courier New"/>
                <w:b/>
                <w:color w:val="000000"/>
                <w:sz w:val="21"/>
                <w:szCs w:val="21"/>
              </w:rPr>
            </w:pPr>
          </w:p>
        </w:tc>
        <w:tc>
          <w:tcPr>
            <w:tcW w:w="320" w:type="dxa"/>
          </w:tcPr>
          <w:p w14:paraId="6A83E6E5" w14:textId="77777777" w:rsidR="00A91ABC" w:rsidRDefault="00A91ABC" w:rsidP="00EC4165">
            <w:pPr>
              <w:ind w:left="-7" w:hanging="7"/>
              <w:rPr>
                <w:rFonts w:ascii="Courier New" w:eastAsia="Times New Roman" w:hAnsi="Courier New" w:cs="Courier New"/>
                <w:b/>
                <w:color w:val="000000"/>
                <w:sz w:val="21"/>
                <w:szCs w:val="21"/>
              </w:rPr>
            </w:pPr>
          </w:p>
        </w:tc>
        <w:tc>
          <w:tcPr>
            <w:tcW w:w="319" w:type="dxa"/>
          </w:tcPr>
          <w:p w14:paraId="613DDB59" w14:textId="77777777" w:rsidR="00A91ABC" w:rsidRDefault="00A91ABC" w:rsidP="00EC4165">
            <w:pPr>
              <w:ind w:left="-7" w:hanging="7"/>
              <w:rPr>
                <w:rFonts w:ascii="Courier New" w:eastAsia="Times New Roman" w:hAnsi="Courier New" w:cs="Courier New"/>
                <w:b/>
                <w:color w:val="000000"/>
                <w:sz w:val="21"/>
                <w:szCs w:val="21"/>
              </w:rPr>
            </w:pPr>
            <w:r>
              <w:rPr>
                <w:rFonts w:ascii="Courier New" w:eastAsia="Times New Roman" w:hAnsi="Courier New" w:cs="Courier New"/>
                <w:b/>
                <w:color w:val="000000"/>
                <w:sz w:val="21"/>
                <w:szCs w:val="21"/>
              </w:rPr>
              <w:t>I</w:t>
            </w:r>
          </w:p>
        </w:tc>
        <w:tc>
          <w:tcPr>
            <w:tcW w:w="320" w:type="dxa"/>
          </w:tcPr>
          <w:p w14:paraId="1D14BE59" w14:textId="77777777" w:rsidR="00A91ABC" w:rsidRDefault="00A91ABC" w:rsidP="00EC4165">
            <w:pPr>
              <w:ind w:left="-7" w:hanging="7"/>
              <w:rPr>
                <w:rFonts w:ascii="Courier New" w:eastAsia="Times New Roman" w:hAnsi="Courier New" w:cs="Courier New"/>
                <w:b/>
                <w:color w:val="000000"/>
                <w:sz w:val="21"/>
                <w:szCs w:val="21"/>
              </w:rPr>
            </w:pPr>
          </w:p>
        </w:tc>
        <w:tc>
          <w:tcPr>
            <w:tcW w:w="320" w:type="dxa"/>
          </w:tcPr>
          <w:p w14:paraId="3FD72E14" w14:textId="77777777" w:rsidR="00A91ABC" w:rsidRDefault="00A91ABC" w:rsidP="00EC4165">
            <w:pPr>
              <w:ind w:left="-7" w:hanging="7"/>
              <w:rPr>
                <w:rFonts w:ascii="Courier New" w:eastAsia="Times New Roman" w:hAnsi="Courier New" w:cs="Courier New"/>
                <w:b/>
                <w:color w:val="000000"/>
                <w:sz w:val="21"/>
                <w:szCs w:val="21"/>
              </w:rPr>
            </w:pPr>
            <w:r>
              <w:rPr>
                <w:rFonts w:ascii="Courier New" w:eastAsia="Times New Roman" w:hAnsi="Courier New" w:cs="Courier New"/>
                <w:b/>
                <w:color w:val="000000"/>
                <w:sz w:val="21"/>
                <w:szCs w:val="21"/>
              </w:rPr>
              <w:t>l</w:t>
            </w:r>
          </w:p>
        </w:tc>
        <w:tc>
          <w:tcPr>
            <w:tcW w:w="320" w:type="dxa"/>
          </w:tcPr>
          <w:p w14:paraId="3D0F95A0" w14:textId="77777777" w:rsidR="00A91ABC" w:rsidRDefault="00A91ABC" w:rsidP="00EC4165">
            <w:pPr>
              <w:ind w:left="-7" w:hanging="7"/>
              <w:rPr>
                <w:rFonts w:ascii="Courier New" w:eastAsia="Times New Roman" w:hAnsi="Courier New" w:cs="Courier New"/>
                <w:b/>
                <w:color w:val="000000"/>
                <w:sz w:val="21"/>
                <w:szCs w:val="21"/>
              </w:rPr>
            </w:pPr>
            <w:r>
              <w:rPr>
                <w:rFonts w:ascii="Courier New" w:eastAsia="Times New Roman" w:hAnsi="Courier New" w:cs="Courier New"/>
                <w:b/>
                <w:color w:val="000000"/>
                <w:sz w:val="21"/>
                <w:szCs w:val="21"/>
              </w:rPr>
              <w:t>o</w:t>
            </w:r>
          </w:p>
        </w:tc>
        <w:tc>
          <w:tcPr>
            <w:tcW w:w="320" w:type="dxa"/>
          </w:tcPr>
          <w:p w14:paraId="19EBE53B" w14:textId="77777777" w:rsidR="00A91ABC" w:rsidRDefault="00A91ABC" w:rsidP="00EC4165">
            <w:pPr>
              <w:ind w:left="-7" w:hanging="7"/>
              <w:rPr>
                <w:rFonts w:ascii="Courier New" w:eastAsia="Times New Roman" w:hAnsi="Courier New" w:cs="Courier New"/>
                <w:b/>
                <w:color w:val="000000"/>
                <w:sz w:val="21"/>
                <w:szCs w:val="21"/>
              </w:rPr>
            </w:pPr>
            <w:r>
              <w:rPr>
                <w:rFonts w:ascii="Courier New" w:eastAsia="Times New Roman" w:hAnsi="Courier New" w:cs="Courier New"/>
                <w:b/>
                <w:color w:val="000000"/>
                <w:sz w:val="21"/>
                <w:szCs w:val="21"/>
              </w:rPr>
              <w:t>v</w:t>
            </w:r>
          </w:p>
        </w:tc>
        <w:tc>
          <w:tcPr>
            <w:tcW w:w="319" w:type="dxa"/>
          </w:tcPr>
          <w:p w14:paraId="09C5D490" w14:textId="77777777" w:rsidR="00A91ABC" w:rsidRDefault="00A91ABC" w:rsidP="00EC4165">
            <w:pPr>
              <w:ind w:left="-7" w:hanging="7"/>
              <w:rPr>
                <w:rFonts w:ascii="Courier New" w:eastAsia="Times New Roman" w:hAnsi="Courier New" w:cs="Courier New"/>
                <w:b/>
                <w:color w:val="000000"/>
                <w:sz w:val="21"/>
                <w:szCs w:val="21"/>
              </w:rPr>
            </w:pPr>
            <w:r>
              <w:rPr>
                <w:rFonts w:ascii="Courier New" w:eastAsia="Times New Roman" w:hAnsi="Courier New" w:cs="Courier New"/>
                <w:b/>
                <w:color w:val="000000"/>
                <w:sz w:val="21"/>
                <w:szCs w:val="21"/>
              </w:rPr>
              <w:t>e</w:t>
            </w:r>
          </w:p>
        </w:tc>
        <w:tc>
          <w:tcPr>
            <w:tcW w:w="320" w:type="dxa"/>
          </w:tcPr>
          <w:p w14:paraId="057860C6" w14:textId="77777777" w:rsidR="00A91ABC" w:rsidRDefault="00A91ABC" w:rsidP="00EC4165">
            <w:pPr>
              <w:ind w:left="-7" w:hanging="7"/>
              <w:rPr>
                <w:rFonts w:ascii="Courier New" w:eastAsia="Times New Roman" w:hAnsi="Courier New" w:cs="Courier New"/>
                <w:b/>
                <w:color w:val="000000"/>
                <w:sz w:val="21"/>
                <w:szCs w:val="21"/>
              </w:rPr>
            </w:pPr>
          </w:p>
        </w:tc>
        <w:tc>
          <w:tcPr>
            <w:tcW w:w="320" w:type="dxa"/>
          </w:tcPr>
          <w:p w14:paraId="762531D7" w14:textId="77777777" w:rsidR="00A91ABC" w:rsidRDefault="00A91ABC" w:rsidP="00EC4165">
            <w:pPr>
              <w:ind w:left="-7" w:hanging="7"/>
              <w:rPr>
                <w:rFonts w:ascii="Courier New" w:eastAsia="Times New Roman" w:hAnsi="Courier New" w:cs="Courier New"/>
                <w:b/>
                <w:color w:val="000000"/>
                <w:sz w:val="21"/>
                <w:szCs w:val="21"/>
              </w:rPr>
            </w:pPr>
            <w:r>
              <w:rPr>
                <w:rFonts w:ascii="Courier New" w:eastAsia="Times New Roman" w:hAnsi="Courier New" w:cs="Courier New"/>
                <w:b/>
                <w:color w:val="000000"/>
                <w:sz w:val="21"/>
                <w:szCs w:val="21"/>
              </w:rPr>
              <w:t>y</w:t>
            </w:r>
          </w:p>
        </w:tc>
        <w:tc>
          <w:tcPr>
            <w:tcW w:w="320" w:type="dxa"/>
          </w:tcPr>
          <w:p w14:paraId="0BF601DD" w14:textId="77777777" w:rsidR="00A91ABC" w:rsidRDefault="00A91ABC" w:rsidP="00EC4165">
            <w:pPr>
              <w:ind w:left="-7" w:hanging="7"/>
              <w:rPr>
                <w:rFonts w:ascii="Courier New" w:eastAsia="Times New Roman" w:hAnsi="Courier New" w:cs="Courier New"/>
                <w:b/>
                <w:color w:val="000000"/>
                <w:sz w:val="21"/>
                <w:szCs w:val="21"/>
              </w:rPr>
            </w:pPr>
            <w:r>
              <w:rPr>
                <w:rFonts w:ascii="Courier New" w:eastAsia="Times New Roman" w:hAnsi="Courier New" w:cs="Courier New"/>
                <w:b/>
                <w:color w:val="000000"/>
                <w:sz w:val="21"/>
                <w:szCs w:val="21"/>
              </w:rPr>
              <w:t>o</w:t>
            </w:r>
          </w:p>
        </w:tc>
        <w:tc>
          <w:tcPr>
            <w:tcW w:w="320" w:type="dxa"/>
          </w:tcPr>
          <w:p w14:paraId="77B23F64" w14:textId="77777777" w:rsidR="00A91ABC" w:rsidRDefault="00A91ABC" w:rsidP="00EC4165">
            <w:pPr>
              <w:ind w:left="-7" w:hanging="7"/>
              <w:rPr>
                <w:rFonts w:ascii="Courier New" w:eastAsia="Times New Roman" w:hAnsi="Courier New" w:cs="Courier New"/>
                <w:b/>
                <w:color w:val="000000"/>
                <w:sz w:val="21"/>
                <w:szCs w:val="21"/>
              </w:rPr>
            </w:pPr>
            <w:r>
              <w:rPr>
                <w:rFonts w:ascii="Courier New" w:eastAsia="Times New Roman" w:hAnsi="Courier New" w:cs="Courier New"/>
                <w:b/>
                <w:color w:val="000000"/>
                <w:sz w:val="21"/>
                <w:szCs w:val="21"/>
              </w:rPr>
              <w:t>u</w:t>
            </w:r>
          </w:p>
        </w:tc>
      </w:tr>
      <w:tr w:rsidR="00A91ABC" w14:paraId="70E78F50" w14:textId="77777777" w:rsidTr="00EC4165">
        <w:trPr>
          <w:trHeight w:val="316"/>
        </w:trPr>
        <w:tc>
          <w:tcPr>
            <w:tcW w:w="2954" w:type="dxa"/>
            <w:vMerge/>
          </w:tcPr>
          <w:p w14:paraId="30CE0EB5" w14:textId="77777777" w:rsidR="00A91ABC" w:rsidRPr="00076ED3" w:rsidRDefault="00A91ABC" w:rsidP="00EC4165">
            <w:pPr>
              <w:shd w:val="clear" w:color="auto" w:fill="FFFFFE"/>
              <w:rPr>
                <w:rFonts w:ascii="Courier New" w:eastAsia="Times New Roman" w:hAnsi="Courier New" w:cs="Courier New"/>
                <w:color w:val="000000"/>
                <w:sz w:val="21"/>
                <w:szCs w:val="21"/>
              </w:rPr>
            </w:pPr>
          </w:p>
        </w:tc>
        <w:tc>
          <w:tcPr>
            <w:tcW w:w="319" w:type="dxa"/>
          </w:tcPr>
          <w:p w14:paraId="6C170A6C" w14:textId="77777777" w:rsidR="00A91ABC" w:rsidRDefault="00A91ABC" w:rsidP="00EC4165">
            <w:pPr>
              <w:ind w:left="-7" w:hanging="7"/>
              <w:rPr>
                <w:rFonts w:ascii="Courier New" w:eastAsia="Times New Roman" w:hAnsi="Courier New" w:cs="Courier New"/>
                <w:b/>
                <w:color w:val="000000"/>
                <w:sz w:val="21"/>
                <w:szCs w:val="21"/>
              </w:rPr>
            </w:pPr>
          </w:p>
        </w:tc>
        <w:tc>
          <w:tcPr>
            <w:tcW w:w="320" w:type="dxa"/>
          </w:tcPr>
          <w:p w14:paraId="4AF7B4D0" w14:textId="77777777" w:rsidR="00A91ABC" w:rsidRDefault="00A91ABC" w:rsidP="00EC4165">
            <w:pPr>
              <w:ind w:left="-7" w:hanging="7"/>
              <w:rPr>
                <w:rFonts w:ascii="Courier New" w:eastAsia="Times New Roman" w:hAnsi="Courier New" w:cs="Courier New"/>
                <w:b/>
                <w:color w:val="000000"/>
                <w:sz w:val="21"/>
                <w:szCs w:val="21"/>
              </w:rPr>
            </w:pPr>
          </w:p>
        </w:tc>
        <w:tc>
          <w:tcPr>
            <w:tcW w:w="320" w:type="dxa"/>
          </w:tcPr>
          <w:p w14:paraId="1BE078D7" w14:textId="77777777" w:rsidR="00A91ABC" w:rsidRDefault="00A91ABC" w:rsidP="00EC4165">
            <w:pPr>
              <w:ind w:left="-7" w:hanging="7"/>
              <w:rPr>
                <w:rFonts w:ascii="Courier New" w:eastAsia="Times New Roman" w:hAnsi="Courier New" w:cs="Courier New"/>
                <w:b/>
                <w:color w:val="000000"/>
                <w:sz w:val="21"/>
                <w:szCs w:val="21"/>
              </w:rPr>
            </w:pPr>
          </w:p>
        </w:tc>
        <w:tc>
          <w:tcPr>
            <w:tcW w:w="320" w:type="dxa"/>
          </w:tcPr>
          <w:p w14:paraId="0D888B74" w14:textId="77777777" w:rsidR="00A91ABC" w:rsidRDefault="00A91ABC" w:rsidP="00EC4165">
            <w:pPr>
              <w:ind w:left="-7" w:hanging="7"/>
              <w:rPr>
                <w:rFonts w:ascii="Courier New" w:eastAsia="Times New Roman" w:hAnsi="Courier New" w:cs="Courier New"/>
                <w:b/>
                <w:color w:val="000000"/>
                <w:sz w:val="21"/>
                <w:szCs w:val="21"/>
              </w:rPr>
            </w:pPr>
          </w:p>
        </w:tc>
        <w:tc>
          <w:tcPr>
            <w:tcW w:w="320" w:type="dxa"/>
          </w:tcPr>
          <w:p w14:paraId="4A5A8F39" w14:textId="77777777" w:rsidR="00A91ABC" w:rsidRDefault="00A91ABC" w:rsidP="00EC4165">
            <w:pPr>
              <w:ind w:left="-7" w:hanging="7"/>
              <w:rPr>
                <w:rFonts w:ascii="Courier New" w:eastAsia="Times New Roman" w:hAnsi="Courier New" w:cs="Courier New"/>
                <w:b/>
                <w:color w:val="000000"/>
                <w:sz w:val="21"/>
                <w:szCs w:val="21"/>
              </w:rPr>
            </w:pPr>
          </w:p>
        </w:tc>
        <w:tc>
          <w:tcPr>
            <w:tcW w:w="319" w:type="dxa"/>
          </w:tcPr>
          <w:p w14:paraId="0F354C63" w14:textId="77777777" w:rsidR="00A91ABC" w:rsidRDefault="00A91ABC" w:rsidP="00EC4165">
            <w:pPr>
              <w:ind w:left="-7" w:hanging="7"/>
              <w:rPr>
                <w:rFonts w:ascii="Courier New" w:eastAsia="Times New Roman" w:hAnsi="Courier New" w:cs="Courier New"/>
                <w:b/>
                <w:color w:val="000000"/>
                <w:sz w:val="21"/>
                <w:szCs w:val="21"/>
              </w:rPr>
            </w:pPr>
            <w:r>
              <w:rPr>
                <w:rFonts w:ascii="Courier New" w:eastAsia="Times New Roman" w:hAnsi="Courier New" w:cs="Courier New"/>
                <w:b/>
                <w:color w:val="000000"/>
                <w:sz w:val="21"/>
                <w:szCs w:val="21"/>
              </w:rPr>
              <w:t>I</w:t>
            </w:r>
          </w:p>
        </w:tc>
        <w:tc>
          <w:tcPr>
            <w:tcW w:w="320" w:type="dxa"/>
          </w:tcPr>
          <w:p w14:paraId="0AC01ACE" w14:textId="77777777" w:rsidR="00A91ABC" w:rsidRDefault="00A91ABC" w:rsidP="00EC4165">
            <w:pPr>
              <w:ind w:left="-7" w:hanging="7"/>
              <w:rPr>
                <w:rFonts w:ascii="Courier New" w:eastAsia="Times New Roman" w:hAnsi="Courier New" w:cs="Courier New"/>
                <w:b/>
                <w:color w:val="000000"/>
                <w:sz w:val="21"/>
                <w:szCs w:val="21"/>
              </w:rPr>
            </w:pPr>
          </w:p>
        </w:tc>
        <w:tc>
          <w:tcPr>
            <w:tcW w:w="320" w:type="dxa"/>
          </w:tcPr>
          <w:p w14:paraId="06D10417" w14:textId="77777777" w:rsidR="00A91ABC" w:rsidRDefault="00A91ABC" w:rsidP="00EC4165">
            <w:pPr>
              <w:ind w:left="-7" w:hanging="7"/>
              <w:rPr>
                <w:rFonts w:ascii="Courier New" w:eastAsia="Times New Roman" w:hAnsi="Courier New" w:cs="Courier New"/>
                <w:b/>
                <w:color w:val="000000"/>
                <w:sz w:val="21"/>
                <w:szCs w:val="21"/>
              </w:rPr>
            </w:pPr>
            <w:r>
              <w:rPr>
                <w:rFonts w:ascii="Courier New" w:eastAsia="Times New Roman" w:hAnsi="Courier New" w:cs="Courier New"/>
                <w:b/>
                <w:color w:val="000000"/>
                <w:sz w:val="21"/>
                <w:szCs w:val="21"/>
              </w:rPr>
              <w:t>l</w:t>
            </w:r>
          </w:p>
        </w:tc>
        <w:tc>
          <w:tcPr>
            <w:tcW w:w="320" w:type="dxa"/>
          </w:tcPr>
          <w:p w14:paraId="1B96A320" w14:textId="77777777" w:rsidR="00A91ABC" w:rsidRDefault="00A91ABC" w:rsidP="00EC4165">
            <w:pPr>
              <w:ind w:left="-7" w:hanging="7"/>
              <w:rPr>
                <w:rFonts w:ascii="Courier New" w:eastAsia="Times New Roman" w:hAnsi="Courier New" w:cs="Courier New"/>
                <w:b/>
                <w:color w:val="000000"/>
                <w:sz w:val="21"/>
                <w:szCs w:val="21"/>
              </w:rPr>
            </w:pPr>
            <w:r>
              <w:rPr>
                <w:rFonts w:ascii="Courier New" w:eastAsia="Times New Roman" w:hAnsi="Courier New" w:cs="Courier New"/>
                <w:b/>
                <w:color w:val="000000"/>
                <w:sz w:val="21"/>
                <w:szCs w:val="21"/>
              </w:rPr>
              <w:t>o</w:t>
            </w:r>
          </w:p>
        </w:tc>
        <w:tc>
          <w:tcPr>
            <w:tcW w:w="320" w:type="dxa"/>
          </w:tcPr>
          <w:p w14:paraId="7CFCC203" w14:textId="77777777" w:rsidR="00A91ABC" w:rsidRDefault="00A91ABC" w:rsidP="00EC4165">
            <w:pPr>
              <w:ind w:left="-7" w:hanging="7"/>
              <w:rPr>
                <w:rFonts w:ascii="Courier New" w:eastAsia="Times New Roman" w:hAnsi="Courier New" w:cs="Courier New"/>
                <w:b/>
                <w:color w:val="000000"/>
                <w:sz w:val="21"/>
                <w:szCs w:val="21"/>
              </w:rPr>
            </w:pPr>
            <w:r>
              <w:rPr>
                <w:rFonts w:ascii="Courier New" w:eastAsia="Times New Roman" w:hAnsi="Courier New" w:cs="Courier New"/>
                <w:b/>
                <w:color w:val="000000"/>
                <w:sz w:val="21"/>
                <w:szCs w:val="21"/>
              </w:rPr>
              <w:t>v</w:t>
            </w:r>
          </w:p>
        </w:tc>
        <w:tc>
          <w:tcPr>
            <w:tcW w:w="319" w:type="dxa"/>
          </w:tcPr>
          <w:p w14:paraId="07ABE08F" w14:textId="77777777" w:rsidR="00A91ABC" w:rsidRDefault="00A91ABC" w:rsidP="00EC4165">
            <w:pPr>
              <w:ind w:left="-7" w:hanging="7"/>
              <w:rPr>
                <w:rFonts w:ascii="Courier New" w:eastAsia="Times New Roman" w:hAnsi="Courier New" w:cs="Courier New"/>
                <w:b/>
                <w:color w:val="000000"/>
                <w:sz w:val="21"/>
                <w:szCs w:val="21"/>
              </w:rPr>
            </w:pPr>
            <w:r>
              <w:rPr>
                <w:rFonts w:ascii="Courier New" w:eastAsia="Times New Roman" w:hAnsi="Courier New" w:cs="Courier New"/>
                <w:b/>
                <w:color w:val="000000"/>
                <w:sz w:val="21"/>
                <w:szCs w:val="21"/>
              </w:rPr>
              <w:t>e</w:t>
            </w:r>
          </w:p>
        </w:tc>
        <w:tc>
          <w:tcPr>
            <w:tcW w:w="320" w:type="dxa"/>
          </w:tcPr>
          <w:p w14:paraId="67D27DFA" w14:textId="77777777" w:rsidR="00A91ABC" w:rsidRDefault="00A91ABC" w:rsidP="00EC4165">
            <w:pPr>
              <w:ind w:left="-7" w:hanging="7"/>
              <w:rPr>
                <w:rFonts w:ascii="Courier New" w:eastAsia="Times New Roman" w:hAnsi="Courier New" w:cs="Courier New"/>
                <w:b/>
                <w:color w:val="000000"/>
                <w:sz w:val="21"/>
                <w:szCs w:val="21"/>
              </w:rPr>
            </w:pPr>
          </w:p>
        </w:tc>
        <w:tc>
          <w:tcPr>
            <w:tcW w:w="320" w:type="dxa"/>
          </w:tcPr>
          <w:p w14:paraId="1137CA39" w14:textId="77777777" w:rsidR="00A91ABC" w:rsidRDefault="00A91ABC" w:rsidP="00EC4165">
            <w:pPr>
              <w:ind w:left="-7" w:hanging="7"/>
              <w:rPr>
                <w:rFonts w:ascii="Courier New" w:eastAsia="Times New Roman" w:hAnsi="Courier New" w:cs="Courier New"/>
                <w:b/>
                <w:color w:val="000000"/>
                <w:sz w:val="21"/>
                <w:szCs w:val="21"/>
              </w:rPr>
            </w:pPr>
            <w:r>
              <w:rPr>
                <w:rFonts w:ascii="Courier New" w:eastAsia="Times New Roman" w:hAnsi="Courier New" w:cs="Courier New"/>
                <w:b/>
                <w:color w:val="000000"/>
                <w:sz w:val="21"/>
                <w:szCs w:val="21"/>
              </w:rPr>
              <w:t>y</w:t>
            </w:r>
          </w:p>
        </w:tc>
        <w:tc>
          <w:tcPr>
            <w:tcW w:w="320" w:type="dxa"/>
          </w:tcPr>
          <w:p w14:paraId="24559D7D" w14:textId="77777777" w:rsidR="00A91ABC" w:rsidRDefault="00A91ABC" w:rsidP="00EC4165">
            <w:pPr>
              <w:ind w:left="-7" w:hanging="7"/>
              <w:rPr>
                <w:rFonts w:ascii="Courier New" w:eastAsia="Times New Roman" w:hAnsi="Courier New" w:cs="Courier New"/>
                <w:b/>
                <w:color w:val="000000"/>
                <w:sz w:val="21"/>
                <w:szCs w:val="21"/>
              </w:rPr>
            </w:pPr>
            <w:r>
              <w:rPr>
                <w:rFonts w:ascii="Courier New" w:eastAsia="Times New Roman" w:hAnsi="Courier New" w:cs="Courier New"/>
                <w:b/>
                <w:color w:val="000000"/>
                <w:sz w:val="21"/>
                <w:szCs w:val="21"/>
              </w:rPr>
              <w:t>o</w:t>
            </w:r>
          </w:p>
        </w:tc>
        <w:tc>
          <w:tcPr>
            <w:tcW w:w="320" w:type="dxa"/>
          </w:tcPr>
          <w:p w14:paraId="03878168" w14:textId="77777777" w:rsidR="00A91ABC" w:rsidRDefault="00A91ABC" w:rsidP="00EC4165">
            <w:pPr>
              <w:ind w:left="-7" w:hanging="7"/>
              <w:rPr>
                <w:rFonts w:ascii="Courier New" w:eastAsia="Times New Roman" w:hAnsi="Courier New" w:cs="Courier New"/>
                <w:b/>
                <w:color w:val="000000"/>
                <w:sz w:val="21"/>
                <w:szCs w:val="21"/>
              </w:rPr>
            </w:pPr>
            <w:r>
              <w:rPr>
                <w:rFonts w:ascii="Courier New" w:eastAsia="Times New Roman" w:hAnsi="Courier New" w:cs="Courier New"/>
                <w:b/>
                <w:color w:val="000000"/>
                <w:sz w:val="21"/>
                <w:szCs w:val="21"/>
              </w:rPr>
              <w:t>u</w:t>
            </w:r>
          </w:p>
        </w:tc>
        <w:tc>
          <w:tcPr>
            <w:tcW w:w="319" w:type="dxa"/>
          </w:tcPr>
          <w:p w14:paraId="007C20B7" w14:textId="77777777" w:rsidR="00A91ABC" w:rsidRDefault="00A91ABC" w:rsidP="00EC4165">
            <w:pPr>
              <w:ind w:left="-7" w:hanging="7"/>
              <w:rPr>
                <w:rFonts w:ascii="Courier New" w:eastAsia="Times New Roman" w:hAnsi="Courier New" w:cs="Courier New"/>
                <w:b/>
                <w:color w:val="000000"/>
                <w:sz w:val="21"/>
                <w:szCs w:val="21"/>
              </w:rPr>
            </w:pPr>
          </w:p>
        </w:tc>
        <w:tc>
          <w:tcPr>
            <w:tcW w:w="320" w:type="dxa"/>
          </w:tcPr>
          <w:p w14:paraId="34FFCD38" w14:textId="77777777" w:rsidR="00A91ABC" w:rsidRDefault="00A91ABC" w:rsidP="00EC4165">
            <w:pPr>
              <w:ind w:left="-7" w:hanging="7"/>
              <w:rPr>
                <w:rFonts w:ascii="Courier New" w:eastAsia="Times New Roman" w:hAnsi="Courier New" w:cs="Courier New"/>
                <w:b/>
                <w:color w:val="000000"/>
                <w:sz w:val="21"/>
                <w:szCs w:val="21"/>
              </w:rPr>
            </w:pPr>
          </w:p>
        </w:tc>
        <w:tc>
          <w:tcPr>
            <w:tcW w:w="320" w:type="dxa"/>
          </w:tcPr>
          <w:p w14:paraId="5470B4C9" w14:textId="77777777" w:rsidR="00A91ABC" w:rsidRDefault="00A91ABC" w:rsidP="00EC4165">
            <w:pPr>
              <w:ind w:left="-7" w:hanging="7"/>
              <w:rPr>
                <w:rFonts w:ascii="Courier New" w:eastAsia="Times New Roman" w:hAnsi="Courier New" w:cs="Courier New"/>
                <w:b/>
                <w:color w:val="000000"/>
                <w:sz w:val="21"/>
                <w:szCs w:val="21"/>
              </w:rPr>
            </w:pPr>
          </w:p>
        </w:tc>
        <w:tc>
          <w:tcPr>
            <w:tcW w:w="320" w:type="dxa"/>
          </w:tcPr>
          <w:p w14:paraId="02D46764" w14:textId="77777777" w:rsidR="00A91ABC" w:rsidRDefault="00A91ABC" w:rsidP="00EC4165">
            <w:pPr>
              <w:ind w:left="-7" w:hanging="7"/>
              <w:rPr>
                <w:rFonts w:ascii="Courier New" w:eastAsia="Times New Roman" w:hAnsi="Courier New" w:cs="Courier New"/>
                <w:b/>
                <w:color w:val="000000"/>
                <w:sz w:val="21"/>
                <w:szCs w:val="21"/>
              </w:rPr>
            </w:pPr>
          </w:p>
        </w:tc>
        <w:tc>
          <w:tcPr>
            <w:tcW w:w="320" w:type="dxa"/>
          </w:tcPr>
          <w:p w14:paraId="298F1363" w14:textId="77777777" w:rsidR="00A91ABC" w:rsidRDefault="00A91ABC" w:rsidP="00EC4165">
            <w:pPr>
              <w:ind w:left="-7" w:hanging="7"/>
              <w:rPr>
                <w:rFonts w:ascii="Courier New" w:eastAsia="Times New Roman" w:hAnsi="Courier New" w:cs="Courier New"/>
                <w:b/>
                <w:color w:val="000000"/>
                <w:sz w:val="21"/>
                <w:szCs w:val="21"/>
              </w:rPr>
            </w:pPr>
          </w:p>
        </w:tc>
      </w:tr>
      <w:tr w:rsidR="00A91ABC" w14:paraId="60F2A5B9" w14:textId="77777777" w:rsidTr="00EC4165">
        <w:trPr>
          <w:trHeight w:val="694"/>
        </w:trPr>
        <w:tc>
          <w:tcPr>
            <w:tcW w:w="2954" w:type="dxa"/>
            <w:vMerge/>
          </w:tcPr>
          <w:p w14:paraId="7E71D271" w14:textId="77777777" w:rsidR="00A91ABC" w:rsidRPr="00076ED3" w:rsidRDefault="00A91ABC" w:rsidP="00EC4165">
            <w:pPr>
              <w:shd w:val="clear" w:color="auto" w:fill="FFFFFE"/>
              <w:rPr>
                <w:rFonts w:ascii="Courier New" w:eastAsia="Times New Roman" w:hAnsi="Courier New" w:cs="Courier New"/>
                <w:color w:val="000000"/>
                <w:sz w:val="21"/>
                <w:szCs w:val="21"/>
              </w:rPr>
            </w:pPr>
          </w:p>
        </w:tc>
        <w:tc>
          <w:tcPr>
            <w:tcW w:w="6396" w:type="dxa"/>
            <w:gridSpan w:val="20"/>
          </w:tcPr>
          <w:p w14:paraId="6FA325EB" w14:textId="77777777" w:rsidR="00A91ABC" w:rsidRDefault="00A91ABC" w:rsidP="00EC4165">
            <w:pPr>
              <w:ind w:left="-7" w:hanging="7"/>
              <w:rPr>
                <w:rFonts w:ascii="Courier New" w:eastAsia="Times New Roman" w:hAnsi="Courier New" w:cs="Courier New"/>
                <w:b/>
                <w:color w:val="000000"/>
                <w:sz w:val="21"/>
                <w:szCs w:val="21"/>
              </w:rPr>
            </w:pPr>
          </w:p>
        </w:tc>
      </w:tr>
      <w:tr w:rsidR="00A91ABC" w14:paraId="48885BB1" w14:textId="77777777" w:rsidTr="00EC4165">
        <w:trPr>
          <w:trHeight w:val="317"/>
        </w:trPr>
        <w:tc>
          <w:tcPr>
            <w:tcW w:w="2954" w:type="dxa"/>
            <w:vMerge w:val="restart"/>
          </w:tcPr>
          <w:p w14:paraId="57CCA610" w14:textId="77777777" w:rsidR="00A91ABC" w:rsidRPr="00076ED3" w:rsidRDefault="00A91ABC" w:rsidP="00EC4165">
            <w:pPr>
              <w:shd w:val="clear" w:color="auto" w:fill="FFFFFE"/>
              <w:ind w:left="-113"/>
              <w:rPr>
                <w:rFonts w:ascii="Courier New" w:eastAsia="Times New Roman" w:hAnsi="Courier New" w:cs="Courier New"/>
                <w:color w:val="000000"/>
                <w:sz w:val="19"/>
                <w:szCs w:val="19"/>
              </w:rPr>
            </w:pPr>
            <w:r w:rsidRPr="00076ED3">
              <w:rPr>
                <w:rFonts w:ascii="Courier New" w:eastAsia="Times New Roman" w:hAnsi="Courier New" w:cs="Courier New"/>
                <w:color w:val="000000"/>
                <w:sz w:val="19"/>
                <w:szCs w:val="19"/>
              </w:rPr>
              <w:t>s=</w:t>
            </w:r>
            <w:r w:rsidRPr="00076ED3">
              <w:rPr>
                <w:rFonts w:ascii="Courier New" w:eastAsia="Times New Roman" w:hAnsi="Courier New" w:cs="Courier New"/>
                <w:color w:val="A31515"/>
                <w:sz w:val="19"/>
                <w:szCs w:val="19"/>
              </w:rPr>
              <w:t>'I love you'</w:t>
            </w:r>
          </w:p>
          <w:p w14:paraId="610B9751" w14:textId="77777777" w:rsidR="00A91ABC" w:rsidRPr="00076ED3" w:rsidRDefault="00A91ABC" w:rsidP="00EC4165">
            <w:pPr>
              <w:shd w:val="clear" w:color="auto" w:fill="FFFFFE"/>
              <w:ind w:left="-113"/>
              <w:rPr>
                <w:rFonts w:ascii="Courier New" w:eastAsia="Times New Roman" w:hAnsi="Courier New" w:cs="Courier New"/>
                <w:color w:val="000000"/>
                <w:sz w:val="19"/>
                <w:szCs w:val="19"/>
              </w:rPr>
            </w:pPr>
            <w:r w:rsidRPr="00076ED3">
              <w:rPr>
                <w:rFonts w:ascii="Courier New" w:eastAsia="Times New Roman" w:hAnsi="Courier New" w:cs="Courier New"/>
                <w:color w:val="000000"/>
                <w:sz w:val="19"/>
                <w:szCs w:val="19"/>
              </w:rPr>
              <w:lastRenderedPageBreak/>
              <w:t>s1=</w:t>
            </w:r>
            <w:proofErr w:type="spellStart"/>
            <w:r w:rsidRPr="00076ED3">
              <w:rPr>
                <w:rFonts w:ascii="Courier New" w:eastAsia="Times New Roman" w:hAnsi="Courier New" w:cs="Courier New"/>
                <w:color w:val="267F99"/>
                <w:sz w:val="19"/>
                <w:szCs w:val="19"/>
              </w:rPr>
              <w:t>str</w:t>
            </w:r>
            <w:r w:rsidRPr="00076ED3">
              <w:rPr>
                <w:rFonts w:ascii="Courier New" w:eastAsia="Times New Roman" w:hAnsi="Courier New" w:cs="Courier New"/>
                <w:color w:val="000000"/>
                <w:sz w:val="19"/>
                <w:szCs w:val="19"/>
              </w:rPr>
              <w:t>.ljust</w:t>
            </w:r>
            <w:proofErr w:type="spellEnd"/>
            <w:r w:rsidRPr="00076ED3">
              <w:rPr>
                <w:rFonts w:ascii="Courier New" w:eastAsia="Times New Roman" w:hAnsi="Courier New" w:cs="Courier New"/>
                <w:color w:val="000000"/>
                <w:sz w:val="19"/>
                <w:szCs w:val="19"/>
              </w:rPr>
              <w:t>(s, </w:t>
            </w:r>
            <w:r w:rsidRPr="00076ED3">
              <w:rPr>
                <w:rFonts w:ascii="Courier New" w:eastAsia="Times New Roman" w:hAnsi="Courier New" w:cs="Courier New"/>
                <w:color w:val="09885A"/>
                <w:sz w:val="19"/>
                <w:szCs w:val="19"/>
              </w:rPr>
              <w:t>20</w:t>
            </w:r>
            <w:r w:rsidRPr="00076ED3">
              <w:rPr>
                <w:rFonts w:ascii="Courier New" w:eastAsia="Times New Roman" w:hAnsi="Courier New" w:cs="Courier New"/>
                <w:color w:val="000000"/>
                <w:sz w:val="19"/>
                <w:szCs w:val="19"/>
              </w:rPr>
              <w:t>,</w:t>
            </w:r>
            <w:r w:rsidRPr="00076ED3">
              <w:rPr>
                <w:rFonts w:ascii="Courier New" w:eastAsia="Times New Roman" w:hAnsi="Courier New" w:cs="Courier New"/>
                <w:color w:val="A31515"/>
                <w:sz w:val="19"/>
                <w:szCs w:val="19"/>
              </w:rPr>
              <w:t>'*'</w:t>
            </w:r>
            <w:r w:rsidRPr="00076ED3">
              <w:rPr>
                <w:rFonts w:ascii="Courier New" w:eastAsia="Times New Roman" w:hAnsi="Courier New" w:cs="Courier New"/>
                <w:color w:val="000000"/>
                <w:sz w:val="19"/>
                <w:szCs w:val="19"/>
              </w:rPr>
              <w:t>)</w:t>
            </w:r>
          </w:p>
          <w:p w14:paraId="14B8E0A9" w14:textId="77777777" w:rsidR="00A91ABC" w:rsidRPr="00076ED3" w:rsidRDefault="00A91ABC" w:rsidP="00EC4165">
            <w:pPr>
              <w:shd w:val="clear" w:color="auto" w:fill="FFFFFE"/>
              <w:ind w:left="-113"/>
              <w:rPr>
                <w:rFonts w:ascii="Courier New" w:eastAsia="Times New Roman" w:hAnsi="Courier New" w:cs="Courier New"/>
                <w:color w:val="000000"/>
                <w:sz w:val="19"/>
                <w:szCs w:val="19"/>
              </w:rPr>
            </w:pPr>
            <w:r w:rsidRPr="00076ED3">
              <w:rPr>
                <w:rFonts w:ascii="Courier New" w:eastAsia="Times New Roman" w:hAnsi="Courier New" w:cs="Courier New"/>
                <w:color w:val="000000"/>
                <w:sz w:val="19"/>
                <w:szCs w:val="19"/>
              </w:rPr>
              <w:t>s2=</w:t>
            </w:r>
            <w:proofErr w:type="spellStart"/>
            <w:r w:rsidRPr="00076ED3">
              <w:rPr>
                <w:rFonts w:ascii="Courier New" w:eastAsia="Times New Roman" w:hAnsi="Courier New" w:cs="Courier New"/>
                <w:color w:val="267F99"/>
                <w:sz w:val="19"/>
                <w:szCs w:val="19"/>
              </w:rPr>
              <w:t>str</w:t>
            </w:r>
            <w:r w:rsidRPr="00076ED3">
              <w:rPr>
                <w:rFonts w:ascii="Courier New" w:eastAsia="Times New Roman" w:hAnsi="Courier New" w:cs="Courier New"/>
                <w:color w:val="000000"/>
                <w:sz w:val="19"/>
                <w:szCs w:val="19"/>
              </w:rPr>
              <w:t>.rjust</w:t>
            </w:r>
            <w:proofErr w:type="spellEnd"/>
            <w:r w:rsidRPr="00076ED3">
              <w:rPr>
                <w:rFonts w:ascii="Courier New" w:eastAsia="Times New Roman" w:hAnsi="Courier New" w:cs="Courier New"/>
                <w:color w:val="000000"/>
                <w:sz w:val="19"/>
                <w:szCs w:val="19"/>
              </w:rPr>
              <w:t>(s, </w:t>
            </w:r>
            <w:r w:rsidRPr="00076ED3">
              <w:rPr>
                <w:rFonts w:ascii="Courier New" w:eastAsia="Times New Roman" w:hAnsi="Courier New" w:cs="Courier New"/>
                <w:color w:val="09885A"/>
                <w:sz w:val="19"/>
                <w:szCs w:val="19"/>
              </w:rPr>
              <w:t>20</w:t>
            </w:r>
            <w:r w:rsidRPr="00076ED3">
              <w:rPr>
                <w:rFonts w:ascii="Courier New" w:eastAsia="Times New Roman" w:hAnsi="Courier New" w:cs="Courier New"/>
                <w:color w:val="000000"/>
                <w:sz w:val="19"/>
                <w:szCs w:val="19"/>
              </w:rPr>
              <w:t>, </w:t>
            </w:r>
            <w:r w:rsidRPr="00076ED3">
              <w:rPr>
                <w:rFonts w:ascii="Courier New" w:eastAsia="Times New Roman" w:hAnsi="Courier New" w:cs="Courier New"/>
                <w:color w:val="A31515"/>
                <w:sz w:val="19"/>
                <w:szCs w:val="19"/>
              </w:rPr>
              <w:t>'*'</w:t>
            </w:r>
            <w:r w:rsidRPr="00076ED3">
              <w:rPr>
                <w:rFonts w:ascii="Courier New" w:eastAsia="Times New Roman" w:hAnsi="Courier New" w:cs="Courier New"/>
                <w:color w:val="000000"/>
                <w:sz w:val="19"/>
                <w:szCs w:val="19"/>
              </w:rPr>
              <w:t>)</w:t>
            </w:r>
          </w:p>
          <w:p w14:paraId="138F6BE5" w14:textId="77777777" w:rsidR="00A91ABC" w:rsidRPr="00076ED3" w:rsidRDefault="00A91ABC" w:rsidP="00EC4165">
            <w:pPr>
              <w:shd w:val="clear" w:color="auto" w:fill="FFFFFE"/>
              <w:ind w:left="-113"/>
              <w:rPr>
                <w:rFonts w:ascii="Courier New" w:eastAsia="Times New Roman" w:hAnsi="Courier New" w:cs="Courier New"/>
                <w:color w:val="000000"/>
                <w:sz w:val="19"/>
                <w:szCs w:val="19"/>
              </w:rPr>
            </w:pPr>
            <w:r w:rsidRPr="00076ED3">
              <w:rPr>
                <w:rFonts w:ascii="Courier New" w:eastAsia="Times New Roman" w:hAnsi="Courier New" w:cs="Courier New"/>
                <w:color w:val="000000"/>
                <w:sz w:val="19"/>
                <w:szCs w:val="19"/>
              </w:rPr>
              <w:t>s3=</w:t>
            </w:r>
            <w:proofErr w:type="spellStart"/>
            <w:r w:rsidRPr="00076ED3">
              <w:rPr>
                <w:rFonts w:ascii="Courier New" w:eastAsia="Times New Roman" w:hAnsi="Courier New" w:cs="Courier New"/>
                <w:color w:val="267F99"/>
                <w:sz w:val="19"/>
                <w:szCs w:val="19"/>
              </w:rPr>
              <w:t>str</w:t>
            </w:r>
            <w:r w:rsidRPr="00076ED3">
              <w:rPr>
                <w:rFonts w:ascii="Courier New" w:eastAsia="Times New Roman" w:hAnsi="Courier New" w:cs="Courier New"/>
                <w:color w:val="000000"/>
                <w:sz w:val="19"/>
                <w:szCs w:val="19"/>
              </w:rPr>
              <w:t>.center</w:t>
            </w:r>
            <w:proofErr w:type="spellEnd"/>
            <w:r w:rsidRPr="00076ED3">
              <w:rPr>
                <w:rFonts w:ascii="Courier New" w:eastAsia="Times New Roman" w:hAnsi="Courier New" w:cs="Courier New"/>
                <w:color w:val="000000"/>
                <w:sz w:val="19"/>
                <w:szCs w:val="19"/>
              </w:rPr>
              <w:t>(s, </w:t>
            </w:r>
            <w:r w:rsidRPr="00076ED3">
              <w:rPr>
                <w:rFonts w:ascii="Courier New" w:eastAsia="Times New Roman" w:hAnsi="Courier New" w:cs="Courier New"/>
                <w:color w:val="09885A"/>
                <w:sz w:val="19"/>
                <w:szCs w:val="19"/>
              </w:rPr>
              <w:t>20</w:t>
            </w:r>
            <w:r w:rsidRPr="00076ED3">
              <w:rPr>
                <w:rFonts w:ascii="Courier New" w:eastAsia="Times New Roman" w:hAnsi="Courier New" w:cs="Courier New"/>
                <w:color w:val="000000"/>
                <w:sz w:val="19"/>
                <w:szCs w:val="19"/>
              </w:rPr>
              <w:t>, </w:t>
            </w:r>
            <w:r w:rsidRPr="00076ED3">
              <w:rPr>
                <w:rFonts w:ascii="Courier New" w:eastAsia="Times New Roman" w:hAnsi="Courier New" w:cs="Courier New"/>
                <w:color w:val="A31515"/>
                <w:sz w:val="19"/>
                <w:szCs w:val="19"/>
              </w:rPr>
              <w:t>'*'</w:t>
            </w:r>
            <w:r w:rsidRPr="00076ED3">
              <w:rPr>
                <w:rFonts w:ascii="Courier New" w:eastAsia="Times New Roman" w:hAnsi="Courier New" w:cs="Courier New"/>
                <w:color w:val="000000"/>
                <w:sz w:val="19"/>
                <w:szCs w:val="19"/>
              </w:rPr>
              <w:t>)</w:t>
            </w:r>
          </w:p>
          <w:p w14:paraId="002AE206" w14:textId="77777777" w:rsidR="00A91ABC" w:rsidRPr="00076ED3" w:rsidRDefault="00A91ABC" w:rsidP="00EC4165">
            <w:pPr>
              <w:shd w:val="clear" w:color="auto" w:fill="FFFFFE"/>
              <w:rPr>
                <w:rFonts w:ascii="Courier New" w:eastAsia="Times New Roman" w:hAnsi="Courier New" w:cs="Courier New"/>
                <w:color w:val="000000"/>
                <w:sz w:val="21"/>
                <w:szCs w:val="21"/>
              </w:rPr>
            </w:pPr>
            <w:r w:rsidRPr="00076ED3">
              <w:rPr>
                <w:rFonts w:ascii="Courier New" w:eastAsia="Times New Roman" w:hAnsi="Courier New" w:cs="Courier New"/>
                <w:color w:val="795E26"/>
                <w:sz w:val="21"/>
                <w:szCs w:val="21"/>
              </w:rPr>
              <w:t>print</w:t>
            </w:r>
            <w:r w:rsidRPr="00076ED3">
              <w:rPr>
                <w:rFonts w:ascii="Courier New" w:eastAsia="Times New Roman" w:hAnsi="Courier New" w:cs="Courier New"/>
                <w:color w:val="000000"/>
                <w:sz w:val="21"/>
                <w:szCs w:val="21"/>
              </w:rPr>
              <w:t>(s1)</w:t>
            </w:r>
          </w:p>
          <w:p w14:paraId="082DABA4" w14:textId="77777777" w:rsidR="00A91ABC" w:rsidRPr="00076ED3" w:rsidRDefault="00A91ABC" w:rsidP="00EC4165">
            <w:pPr>
              <w:shd w:val="clear" w:color="auto" w:fill="FFFFFE"/>
              <w:rPr>
                <w:rFonts w:ascii="Courier New" w:eastAsia="Times New Roman" w:hAnsi="Courier New" w:cs="Courier New"/>
                <w:color w:val="000000"/>
                <w:sz w:val="21"/>
                <w:szCs w:val="21"/>
              </w:rPr>
            </w:pPr>
            <w:r w:rsidRPr="00076ED3">
              <w:rPr>
                <w:rFonts w:ascii="Courier New" w:eastAsia="Times New Roman" w:hAnsi="Courier New" w:cs="Courier New"/>
                <w:color w:val="795E26"/>
                <w:sz w:val="21"/>
                <w:szCs w:val="21"/>
              </w:rPr>
              <w:t>print</w:t>
            </w:r>
            <w:r w:rsidRPr="00076ED3">
              <w:rPr>
                <w:rFonts w:ascii="Courier New" w:eastAsia="Times New Roman" w:hAnsi="Courier New" w:cs="Courier New"/>
                <w:color w:val="000000"/>
                <w:sz w:val="21"/>
                <w:szCs w:val="21"/>
              </w:rPr>
              <w:t>(s2)</w:t>
            </w:r>
          </w:p>
          <w:p w14:paraId="5B1E738B" w14:textId="77777777" w:rsidR="00A91ABC" w:rsidRDefault="00A91ABC" w:rsidP="00EC4165">
            <w:pPr>
              <w:shd w:val="clear" w:color="auto" w:fill="FFFFFE"/>
              <w:rPr>
                <w:rFonts w:ascii="Courier New" w:eastAsia="Times New Roman" w:hAnsi="Courier New" w:cs="Courier New"/>
                <w:b/>
                <w:color w:val="000000"/>
                <w:sz w:val="21"/>
                <w:szCs w:val="21"/>
              </w:rPr>
            </w:pPr>
            <w:r w:rsidRPr="00076ED3">
              <w:rPr>
                <w:rFonts w:ascii="Courier New" w:eastAsia="Times New Roman" w:hAnsi="Courier New" w:cs="Courier New"/>
                <w:color w:val="795E26"/>
                <w:sz w:val="21"/>
                <w:szCs w:val="21"/>
              </w:rPr>
              <w:t>print</w:t>
            </w:r>
            <w:r w:rsidRPr="00076ED3">
              <w:rPr>
                <w:rFonts w:ascii="Courier New" w:eastAsia="Times New Roman" w:hAnsi="Courier New" w:cs="Courier New"/>
                <w:color w:val="000000"/>
                <w:sz w:val="21"/>
                <w:szCs w:val="21"/>
              </w:rPr>
              <w:t>(s3)</w:t>
            </w:r>
          </w:p>
        </w:tc>
        <w:tc>
          <w:tcPr>
            <w:tcW w:w="319" w:type="dxa"/>
          </w:tcPr>
          <w:p w14:paraId="3A436FDB" w14:textId="77777777" w:rsidR="00A91ABC" w:rsidRDefault="00A91ABC" w:rsidP="00EC4165">
            <w:pPr>
              <w:ind w:left="-7" w:hanging="7"/>
              <w:rPr>
                <w:rFonts w:ascii="Courier New" w:eastAsia="Times New Roman" w:hAnsi="Courier New" w:cs="Courier New"/>
                <w:b/>
                <w:color w:val="000000"/>
                <w:sz w:val="21"/>
                <w:szCs w:val="21"/>
              </w:rPr>
            </w:pPr>
            <w:r>
              <w:rPr>
                <w:rFonts w:ascii="Courier New" w:eastAsia="Times New Roman" w:hAnsi="Courier New" w:cs="Courier New"/>
                <w:b/>
                <w:color w:val="000000"/>
                <w:sz w:val="21"/>
                <w:szCs w:val="21"/>
              </w:rPr>
              <w:lastRenderedPageBreak/>
              <w:t>I</w:t>
            </w:r>
          </w:p>
        </w:tc>
        <w:tc>
          <w:tcPr>
            <w:tcW w:w="320" w:type="dxa"/>
          </w:tcPr>
          <w:p w14:paraId="48270358" w14:textId="77777777" w:rsidR="00A91ABC" w:rsidRDefault="00A91ABC" w:rsidP="00EC4165">
            <w:pPr>
              <w:ind w:left="-7" w:hanging="7"/>
              <w:rPr>
                <w:rFonts w:ascii="Courier New" w:eastAsia="Times New Roman" w:hAnsi="Courier New" w:cs="Courier New"/>
                <w:b/>
                <w:color w:val="000000"/>
                <w:sz w:val="21"/>
                <w:szCs w:val="21"/>
              </w:rPr>
            </w:pPr>
          </w:p>
        </w:tc>
        <w:tc>
          <w:tcPr>
            <w:tcW w:w="320" w:type="dxa"/>
          </w:tcPr>
          <w:p w14:paraId="1BB81832" w14:textId="77777777" w:rsidR="00A91ABC" w:rsidRDefault="00A91ABC" w:rsidP="00EC4165">
            <w:pPr>
              <w:ind w:left="-7" w:hanging="7"/>
              <w:rPr>
                <w:rFonts w:ascii="Courier New" w:eastAsia="Times New Roman" w:hAnsi="Courier New" w:cs="Courier New"/>
                <w:b/>
                <w:color w:val="000000"/>
                <w:sz w:val="21"/>
                <w:szCs w:val="21"/>
              </w:rPr>
            </w:pPr>
            <w:r>
              <w:rPr>
                <w:rFonts w:ascii="Courier New" w:eastAsia="Times New Roman" w:hAnsi="Courier New" w:cs="Courier New"/>
                <w:b/>
                <w:color w:val="000000"/>
                <w:sz w:val="21"/>
                <w:szCs w:val="21"/>
              </w:rPr>
              <w:t>l</w:t>
            </w:r>
          </w:p>
        </w:tc>
        <w:tc>
          <w:tcPr>
            <w:tcW w:w="320" w:type="dxa"/>
          </w:tcPr>
          <w:p w14:paraId="0084E5BF" w14:textId="77777777" w:rsidR="00A91ABC" w:rsidRDefault="00A91ABC" w:rsidP="00EC4165">
            <w:pPr>
              <w:ind w:left="-7" w:hanging="7"/>
              <w:rPr>
                <w:rFonts w:ascii="Courier New" w:eastAsia="Times New Roman" w:hAnsi="Courier New" w:cs="Courier New"/>
                <w:b/>
                <w:color w:val="000000"/>
                <w:sz w:val="21"/>
                <w:szCs w:val="21"/>
              </w:rPr>
            </w:pPr>
            <w:r>
              <w:rPr>
                <w:rFonts w:ascii="Courier New" w:eastAsia="Times New Roman" w:hAnsi="Courier New" w:cs="Courier New"/>
                <w:b/>
                <w:color w:val="000000"/>
                <w:sz w:val="21"/>
                <w:szCs w:val="21"/>
              </w:rPr>
              <w:t>o</w:t>
            </w:r>
          </w:p>
        </w:tc>
        <w:tc>
          <w:tcPr>
            <w:tcW w:w="320" w:type="dxa"/>
          </w:tcPr>
          <w:p w14:paraId="056E90FB" w14:textId="77777777" w:rsidR="00A91ABC" w:rsidRDefault="00A91ABC" w:rsidP="00EC4165">
            <w:pPr>
              <w:ind w:left="-7" w:hanging="7"/>
              <w:rPr>
                <w:rFonts w:ascii="Courier New" w:eastAsia="Times New Roman" w:hAnsi="Courier New" w:cs="Courier New"/>
                <w:b/>
                <w:color w:val="000000"/>
                <w:sz w:val="21"/>
                <w:szCs w:val="21"/>
              </w:rPr>
            </w:pPr>
            <w:r>
              <w:rPr>
                <w:rFonts w:ascii="Courier New" w:eastAsia="Times New Roman" w:hAnsi="Courier New" w:cs="Courier New"/>
                <w:b/>
                <w:color w:val="000000"/>
                <w:sz w:val="21"/>
                <w:szCs w:val="21"/>
              </w:rPr>
              <w:t>v</w:t>
            </w:r>
          </w:p>
        </w:tc>
        <w:tc>
          <w:tcPr>
            <w:tcW w:w="319" w:type="dxa"/>
          </w:tcPr>
          <w:p w14:paraId="7DBC9053" w14:textId="77777777" w:rsidR="00A91ABC" w:rsidRDefault="00A91ABC" w:rsidP="00EC4165">
            <w:pPr>
              <w:ind w:left="-7" w:hanging="7"/>
              <w:rPr>
                <w:rFonts w:ascii="Courier New" w:eastAsia="Times New Roman" w:hAnsi="Courier New" w:cs="Courier New"/>
                <w:b/>
                <w:color w:val="000000"/>
                <w:sz w:val="21"/>
                <w:szCs w:val="21"/>
              </w:rPr>
            </w:pPr>
            <w:r>
              <w:rPr>
                <w:rFonts w:ascii="Courier New" w:eastAsia="Times New Roman" w:hAnsi="Courier New" w:cs="Courier New"/>
                <w:b/>
                <w:color w:val="000000"/>
                <w:sz w:val="21"/>
                <w:szCs w:val="21"/>
              </w:rPr>
              <w:t>e</w:t>
            </w:r>
          </w:p>
        </w:tc>
        <w:tc>
          <w:tcPr>
            <w:tcW w:w="320" w:type="dxa"/>
          </w:tcPr>
          <w:p w14:paraId="45F9ACC2" w14:textId="77777777" w:rsidR="00A91ABC" w:rsidRDefault="00A91ABC" w:rsidP="00EC4165">
            <w:pPr>
              <w:ind w:left="-7" w:hanging="7"/>
              <w:rPr>
                <w:rFonts w:ascii="Courier New" w:eastAsia="Times New Roman" w:hAnsi="Courier New" w:cs="Courier New"/>
                <w:b/>
                <w:color w:val="000000"/>
                <w:sz w:val="21"/>
                <w:szCs w:val="21"/>
              </w:rPr>
            </w:pPr>
          </w:p>
        </w:tc>
        <w:tc>
          <w:tcPr>
            <w:tcW w:w="320" w:type="dxa"/>
          </w:tcPr>
          <w:p w14:paraId="16655895" w14:textId="77777777" w:rsidR="00A91ABC" w:rsidRDefault="00A91ABC" w:rsidP="00EC4165">
            <w:pPr>
              <w:ind w:left="-7" w:hanging="7"/>
              <w:rPr>
                <w:rFonts w:ascii="Courier New" w:eastAsia="Times New Roman" w:hAnsi="Courier New" w:cs="Courier New"/>
                <w:b/>
                <w:color w:val="000000"/>
                <w:sz w:val="21"/>
                <w:szCs w:val="21"/>
              </w:rPr>
            </w:pPr>
            <w:r>
              <w:rPr>
                <w:rFonts w:ascii="Courier New" w:eastAsia="Times New Roman" w:hAnsi="Courier New" w:cs="Courier New"/>
                <w:b/>
                <w:color w:val="000000"/>
                <w:sz w:val="21"/>
                <w:szCs w:val="21"/>
              </w:rPr>
              <w:t>y</w:t>
            </w:r>
          </w:p>
        </w:tc>
        <w:tc>
          <w:tcPr>
            <w:tcW w:w="320" w:type="dxa"/>
          </w:tcPr>
          <w:p w14:paraId="49041841" w14:textId="77777777" w:rsidR="00A91ABC" w:rsidRDefault="00A91ABC" w:rsidP="00EC4165">
            <w:pPr>
              <w:ind w:left="-7" w:hanging="7"/>
              <w:rPr>
                <w:rFonts w:ascii="Courier New" w:eastAsia="Times New Roman" w:hAnsi="Courier New" w:cs="Courier New"/>
                <w:b/>
                <w:color w:val="000000"/>
                <w:sz w:val="21"/>
                <w:szCs w:val="21"/>
              </w:rPr>
            </w:pPr>
            <w:r>
              <w:rPr>
                <w:rFonts w:ascii="Courier New" w:eastAsia="Times New Roman" w:hAnsi="Courier New" w:cs="Courier New"/>
                <w:b/>
                <w:color w:val="000000"/>
                <w:sz w:val="21"/>
                <w:szCs w:val="21"/>
              </w:rPr>
              <w:t>o</w:t>
            </w:r>
          </w:p>
        </w:tc>
        <w:tc>
          <w:tcPr>
            <w:tcW w:w="320" w:type="dxa"/>
          </w:tcPr>
          <w:p w14:paraId="3D23646F" w14:textId="77777777" w:rsidR="00A91ABC" w:rsidRDefault="00A91ABC" w:rsidP="00EC4165">
            <w:pPr>
              <w:ind w:left="-7" w:hanging="7"/>
              <w:rPr>
                <w:rFonts w:ascii="Courier New" w:eastAsia="Times New Roman" w:hAnsi="Courier New" w:cs="Courier New"/>
                <w:b/>
                <w:color w:val="000000"/>
                <w:sz w:val="21"/>
                <w:szCs w:val="21"/>
              </w:rPr>
            </w:pPr>
            <w:r>
              <w:rPr>
                <w:rFonts w:ascii="Courier New" w:eastAsia="Times New Roman" w:hAnsi="Courier New" w:cs="Courier New"/>
                <w:b/>
                <w:color w:val="000000"/>
                <w:sz w:val="21"/>
                <w:szCs w:val="21"/>
              </w:rPr>
              <w:t>u</w:t>
            </w:r>
          </w:p>
        </w:tc>
        <w:tc>
          <w:tcPr>
            <w:tcW w:w="319" w:type="dxa"/>
          </w:tcPr>
          <w:p w14:paraId="11D0C29B" w14:textId="77777777" w:rsidR="00A91ABC" w:rsidRDefault="00A91ABC" w:rsidP="00EC4165">
            <w:r w:rsidRPr="00DE7C66">
              <w:rPr>
                <w:rFonts w:ascii="Courier New" w:eastAsia="Times New Roman" w:hAnsi="Courier New" w:cs="Courier New"/>
                <w:b/>
                <w:color w:val="000000"/>
                <w:sz w:val="21"/>
                <w:szCs w:val="21"/>
              </w:rPr>
              <w:t>*</w:t>
            </w:r>
          </w:p>
        </w:tc>
        <w:tc>
          <w:tcPr>
            <w:tcW w:w="320" w:type="dxa"/>
          </w:tcPr>
          <w:p w14:paraId="10C66457" w14:textId="77777777" w:rsidR="00A91ABC" w:rsidRDefault="00A91ABC" w:rsidP="00EC4165">
            <w:r w:rsidRPr="00DE7C66">
              <w:rPr>
                <w:rFonts w:ascii="Courier New" w:eastAsia="Times New Roman" w:hAnsi="Courier New" w:cs="Courier New"/>
                <w:b/>
                <w:color w:val="000000"/>
                <w:sz w:val="21"/>
                <w:szCs w:val="21"/>
              </w:rPr>
              <w:t>*</w:t>
            </w:r>
          </w:p>
        </w:tc>
        <w:tc>
          <w:tcPr>
            <w:tcW w:w="320" w:type="dxa"/>
          </w:tcPr>
          <w:p w14:paraId="260421A4" w14:textId="77777777" w:rsidR="00A91ABC" w:rsidRDefault="00A91ABC" w:rsidP="00EC4165">
            <w:r w:rsidRPr="00DE7C66">
              <w:rPr>
                <w:rFonts w:ascii="Courier New" w:eastAsia="Times New Roman" w:hAnsi="Courier New" w:cs="Courier New"/>
                <w:b/>
                <w:color w:val="000000"/>
                <w:sz w:val="21"/>
                <w:szCs w:val="21"/>
              </w:rPr>
              <w:t>*</w:t>
            </w:r>
          </w:p>
        </w:tc>
        <w:tc>
          <w:tcPr>
            <w:tcW w:w="320" w:type="dxa"/>
          </w:tcPr>
          <w:p w14:paraId="078B67B9" w14:textId="77777777" w:rsidR="00A91ABC" w:rsidRDefault="00A91ABC" w:rsidP="00EC4165">
            <w:r w:rsidRPr="00DE7C66">
              <w:rPr>
                <w:rFonts w:ascii="Courier New" w:eastAsia="Times New Roman" w:hAnsi="Courier New" w:cs="Courier New"/>
                <w:b/>
                <w:color w:val="000000"/>
                <w:sz w:val="21"/>
                <w:szCs w:val="21"/>
              </w:rPr>
              <w:t>*</w:t>
            </w:r>
          </w:p>
        </w:tc>
        <w:tc>
          <w:tcPr>
            <w:tcW w:w="320" w:type="dxa"/>
          </w:tcPr>
          <w:p w14:paraId="0A16E134" w14:textId="77777777" w:rsidR="00A91ABC" w:rsidRDefault="00A91ABC" w:rsidP="00EC4165">
            <w:r w:rsidRPr="00DE7C66">
              <w:rPr>
                <w:rFonts w:ascii="Courier New" w:eastAsia="Times New Roman" w:hAnsi="Courier New" w:cs="Courier New"/>
                <w:b/>
                <w:color w:val="000000"/>
                <w:sz w:val="21"/>
                <w:szCs w:val="21"/>
              </w:rPr>
              <w:t>*</w:t>
            </w:r>
          </w:p>
        </w:tc>
        <w:tc>
          <w:tcPr>
            <w:tcW w:w="319" w:type="dxa"/>
          </w:tcPr>
          <w:p w14:paraId="2ACA35D3" w14:textId="77777777" w:rsidR="00A91ABC" w:rsidRDefault="00A91ABC" w:rsidP="00EC4165">
            <w:r w:rsidRPr="00DE7C66">
              <w:rPr>
                <w:rFonts w:ascii="Courier New" w:eastAsia="Times New Roman" w:hAnsi="Courier New" w:cs="Courier New"/>
                <w:b/>
                <w:color w:val="000000"/>
                <w:sz w:val="21"/>
                <w:szCs w:val="21"/>
              </w:rPr>
              <w:t>*</w:t>
            </w:r>
          </w:p>
        </w:tc>
        <w:tc>
          <w:tcPr>
            <w:tcW w:w="320" w:type="dxa"/>
          </w:tcPr>
          <w:p w14:paraId="2A7FA064" w14:textId="77777777" w:rsidR="00A91ABC" w:rsidRDefault="00A91ABC" w:rsidP="00EC4165">
            <w:r w:rsidRPr="00DE7C66">
              <w:rPr>
                <w:rFonts w:ascii="Courier New" w:eastAsia="Times New Roman" w:hAnsi="Courier New" w:cs="Courier New"/>
                <w:b/>
                <w:color w:val="000000"/>
                <w:sz w:val="21"/>
                <w:szCs w:val="21"/>
              </w:rPr>
              <w:t>*</w:t>
            </w:r>
          </w:p>
        </w:tc>
        <w:tc>
          <w:tcPr>
            <w:tcW w:w="320" w:type="dxa"/>
          </w:tcPr>
          <w:p w14:paraId="7D38F3C4" w14:textId="77777777" w:rsidR="00A91ABC" w:rsidRDefault="00A91ABC" w:rsidP="00EC4165">
            <w:r w:rsidRPr="00DE7C66">
              <w:rPr>
                <w:rFonts w:ascii="Courier New" w:eastAsia="Times New Roman" w:hAnsi="Courier New" w:cs="Courier New"/>
                <w:b/>
                <w:color w:val="000000"/>
                <w:sz w:val="21"/>
                <w:szCs w:val="21"/>
              </w:rPr>
              <w:t>*</w:t>
            </w:r>
          </w:p>
        </w:tc>
        <w:tc>
          <w:tcPr>
            <w:tcW w:w="320" w:type="dxa"/>
          </w:tcPr>
          <w:p w14:paraId="0CECA56F" w14:textId="77777777" w:rsidR="00A91ABC" w:rsidRDefault="00A91ABC" w:rsidP="00EC4165">
            <w:r w:rsidRPr="00DE7C66">
              <w:rPr>
                <w:rFonts w:ascii="Courier New" w:eastAsia="Times New Roman" w:hAnsi="Courier New" w:cs="Courier New"/>
                <w:b/>
                <w:color w:val="000000"/>
                <w:sz w:val="21"/>
                <w:szCs w:val="21"/>
              </w:rPr>
              <w:t>*</w:t>
            </w:r>
          </w:p>
        </w:tc>
        <w:tc>
          <w:tcPr>
            <w:tcW w:w="320" w:type="dxa"/>
          </w:tcPr>
          <w:p w14:paraId="6D935748" w14:textId="77777777" w:rsidR="00A91ABC" w:rsidRDefault="00A91ABC" w:rsidP="00EC4165">
            <w:r w:rsidRPr="00DE7C66">
              <w:rPr>
                <w:rFonts w:ascii="Courier New" w:eastAsia="Times New Roman" w:hAnsi="Courier New" w:cs="Courier New"/>
                <w:b/>
                <w:color w:val="000000"/>
                <w:sz w:val="21"/>
                <w:szCs w:val="21"/>
              </w:rPr>
              <w:t>*</w:t>
            </w:r>
          </w:p>
        </w:tc>
      </w:tr>
      <w:tr w:rsidR="00A91ABC" w14:paraId="4A0975B4" w14:textId="77777777" w:rsidTr="00EC4165">
        <w:trPr>
          <w:trHeight w:val="316"/>
        </w:trPr>
        <w:tc>
          <w:tcPr>
            <w:tcW w:w="2954" w:type="dxa"/>
            <w:vMerge/>
          </w:tcPr>
          <w:p w14:paraId="32327CEE" w14:textId="77777777" w:rsidR="00A91ABC" w:rsidRPr="00076ED3" w:rsidRDefault="00A91ABC" w:rsidP="00EC4165">
            <w:pPr>
              <w:shd w:val="clear" w:color="auto" w:fill="FFFFFE"/>
              <w:rPr>
                <w:rFonts w:ascii="Courier New" w:eastAsia="Times New Roman" w:hAnsi="Courier New" w:cs="Courier New"/>
                <w:color w:val="000000"/>
                <w:sz w:val="21"/>
                <w:szCs w:val="21"/>
              </w:rPr>
            </w:pPr>
          </w:p>
        </w:tc>
        <w:tc>
          <w:tcPr>
            <w:tcW w:w="319" w:type="dxa"/>
          </w:tcPr>
          <w:p w14:paraId="55EF71F4" w14:textId="77777777" w:rsidR="00A91ABC" w:rsidRDefault="00A91ABC" w:rsidP="00EC4165">
            <w:r w:rsidRPr="00354482">
              <w:rPr>
                <w:rFonts w:ascii="Courier New" w:eastAsia="Times New Roman" w:hAnsi="Courier New" w:cs="Courier New"/>
                <w:b/>
                <w:color w:val="000000"/>
                <w:sz w:val="21"/>
                <w:szCs w:val="21"/>
              </w:rPr>
              <w:t>*</w:t>
            </w:r>
          </w:p>
        </w:tc>
        <w:tc>
          <w:tcPr>
            <w:tcW w:w="320" w:type="dxa"/>
          </w:tcPr>
          <w:p w14:paraId="5DF38005" w14:textId="77777777" w:rsidR="00A91ABC" w:rsidRDefault="00A91ABC" w:rsidP="00EC4165">
            <w:r w:rsidRPr="00354482">
              <w:rPr>
                <w:rFonts w:ascii="Courier New" w:eastAsia="Times New Roman" w:hAnsi="Courier New" w:cs="Courier New"/>
                <w:b/>
                <w:color w:val="000000"/>
                <w:sz w:val="21"/>
                <w:szCs w:val="21"/>
              </w:rPr>
              <w:t>*</w:t>
            </w:r>
          </w:p>
        </w:tc>
        <w:tc>
          <w:tcPr>
            <w:tcW w:w="320" w:type="dxa"/>
          </w:tcPr>
          <w:p w14:paraId="61832C9C" w14:textId="77777777" w:rsidR="00A91ABC" w:rsidRDefault="00A91ABC" w:rsidP="00EC4165">
            <w:r w:rsidRPr="00354482">
              <w:rPr>
                <w:rFonts w:ascii="Courier New" w:eastAsia="Times New Roman" w:hAnsi="Courier New" w:cs="Courier New"/>
                <w:b/>
                <w:color w:val="000000"/>
                <w:sz w:val="21"/>
                <w:szCs w:val="21"/>
              </w:rPr>
              <w:t>*</w:t>
            </w:r>
          </w:p>
        </w:tc>
        <w:tc>
          <w:tcPr>
            <w:tcW w:w="320" w:type="dxa"/>
          </w:tcPr>
          <w:p w14:paraId="005352FD" w14:textId="77777777" w:rsidR="00A91ABC" w:rsidRDefault="00A91ABC" w:rsidP="00EC4165">
            <w:r w:rsidRPr="00354482">
              <w:rPr>
                <w:rFonts w:ascii="Courier New" w:eastAsia="Times New Roman" w:hAnsi="Courier New" w:cs="Courier New"/>
                <w:b/>
                <w:color w:val="000000"/>
                <w:sz w:val="21"/>
                <w:szCs w:val="21"/>
              </w:rPr>
              <w:t>*</w:t>
            </w:r>
          </w:p>
        </w:tc>
        <w:tc>
          <w:tcPr>
            <w:tcW w:w="320" w:type="dxa"/>
          </w:tcPr>
          <w:p w14:paraId="17A3601F" w14:textId="77777777" w:rsidR="00A91ABC" w:rsidRDefault="00A91ABC" w:rsidP="00EC4165">
            <w:r w:rsidRPr="00354482">
              <w:rPr>
                <w:rFonts w:ascii="Courier New" w:eastAsia="Times New Roman" w:hAnsi="Courier New" w:cs="Courier New"/>
                <w:b/>
                <w:color w:val="000000"/>
                <w:sz w:val="21"/>
                <w:szCs w:val="21"/>
              </w:rPr>
              <w:t>*</w:t>
            </w:r>
          </w:p>
        </w:tc>
        <w:tc>
          <w:tcPr>
            <w:tcW w:w="319" w:type="dxa"/>
          </w:tcPr>
          <w:p w14:paraId="71AB3F2E" w14:textId="77777777" w:rsidR="00A91ABC" w:rsidRDefault="00A91ABC" w:rsidP="00EC4165">
            <w:r w:rsidRPr="00354482">
              <w:rPr>
                <w:rFonts w:ascii="Courier New" w:eastAsia="Times New Roman" w:hAnsi="Courier New" w:cs="Courier New"/>
                <w:b/>
                <w:color w:val="000000"/>
                <w:sz w:val="21"/>
                <w:szCs w:val="21"/>
              </w:rPr>
              <w:t>*</w:t>
            </w:r>
          </w:p>
        </w:tc>
        <w:tc>
          <w:tcPr>
            <w:tcW w:w="320" w:type="dxa"/>
          </w:tcPr>
          <w:p w14:paraId="51A3BF94" w14:textId="77777777" w:rsidR="00A91ABC" w:rsidRDefault="00A91ABC" w:rsidP="00EC4165">
            <w:r w:rsidRPr="00354482">
              <w:rPr>
                <w:rFonts w:ascii="Courier New" w:eastAsia="Times New Roman" w:hAnsi="Courier New" w:cs="Courier New"/>
                <w:b/>
                <w:color w:val="000000"/>
                <w:sz w:val="21"/>
                <w:szCs w:val="21"/>
              </w:rPr>
              <w:t>*</w:t>
            </w:r>
          </w:p>
        </w:tc>
        <w:tc>
          <w:tcPr>
            <w:tcW w:w="320" w:type="dxa"/>
          </w:tcPr>
          <w:p w14:paraId="11F9642A" w14:textId="77777777" w:rsidR="00A91ABC" w:rsidRDefault="00A91ABC" w:rsidP="00EC4165">
            <w:r w:rsidRPr="00354482">
              <w:rPr>
                <w:rFonts w:ascii="Courier New" w:eastAsia="Times New Roman" w:hAnsi="Courier New" w:cs="Courier New"/>
                <w:b/>
                <w:color w:val="000000"/>
                <w:sz w:val="21"/>
                <w:szCs w:val="21"/>
              </w:rPr>
              <w:t>*</w:t>
            </w:r>
          </w:p>
        </w:tc>
        <w:tc>
          <w:tcPr>
            <w:tcW w:w="320" w:type="dxa"/>
          </w:tcPr>
          <w:p w14:paraId="2784591B" w14:textId="77777777" w:rsidR="00A91ABC" w:rsidRDefault="00A91ABC" w:rsidP="00EC4165">
            <w:r w:rsidRPr="00354482">
              <w:rPr>
                <w:rFonts w:ascii="Courier New" w:eastAsia="Times New Roman" w:hAnsi="Courier New" w:cs="Courier New"/>
                <w:b/>
                <w:color w:val="000000"/>
                <w:sz w:val="21"/>
                <w:szCs w:val="21"/>
              </w:rPr>
              <w:t>*</w:t>
            </w:r>
          </w:p>
        </w:tc>
        <w:tc>
          <w:tcPr>
            <w:tcW w:w="320" w:type="dxa"/>
          </w:tcPr>
          <w:p w14:paraId="1B5B1CFB" w14:textId="77777777" w:rsidR="00A91ABC" w:rsidRDefault="00A91ABC" w:rsidP="00EC4165">
            <w:r w:rsidRPr="00354482">
              <w:rPr>
                <w:rFonts w:ascii="Courier New" w:eastAsia="Times New Roman" w:hAnsi="Courier New" w:cs="Courier New"/>
                <w:b/>
                <w:color w:val="000000"/>
                <w:sz w:val="21"/>
                <w:szCs w:val="21"/>
              </w:rPr>
              <w:t>*</w:t>
            </w:r>
          </w:p>
        </w:tc>
        <w:tc>
          <w:tcPr>
            <w:tcW w:w="319" w:type="dxa"/>
          </w:tcPr>
          <w:p w14:paraId="11737731" w14:textId="77777777" w:rsidR="00A91ABC" w:rsidRDefault="00A91ABC" w:rsidP="00EC4165">
            <w:pPr>
              <w:ind w:left="-7" w:hanging="7"/>
              <w:rPr>
                <w:rFonts w:ascii="Courier New" w:eastAsia="Times New Roman" w:hAnsi="Courier New" w:cs="Courier New"/>
                <w:b/>
                <w:color w:val="000000"/>
                <w:sz w:val="21"/>
                <w:szCs w:val="21"/>
              </w:rPr>
            </w:pPr>
            <w:r>
              <w:rPr>
                <w:rFonts w:ascii="Courier New" w:eastAsia="Times New Roman" w:hAnsi="Courier New" w:cs="Courier New"/>
                <w:b/>
                <w:color w:val="000000"/>
                <w:sz w:val="21"/>
                <w:szCs w:val="21"/>
              </w:rPr>
              <w:t>I</w:t>
            </w:r>
          </w:p>
        </w:tc>
        <w:tc>
          <w:tcPr>
            <w:tcW w:w="320" w:type="dxa"/>
          </w:tcPr>
          <w:p w14:paraId="15B05A83" w14:textId="77777777" w:rsidR="00A91ABC" w:rsidRDefault="00A91ABC" w:rsidP="00EC4165">
            <w:pPr>
              <w:ind w:left="-7" w:hanging="7"/>
              <w:rPr>
                <w:rFonts w:ascii="Courier New" w:eastAsia="Times New Roman" w:hAnsi="Courier New" w:cs="Courier New"/>
                <w:b/>
                <w:color w:val="000000"/>
                <w:sz w:val="21"/>
                <w:szCs w:val="21"/>
              </w:rPr>
            </w:pPr>
          </w:p>
        </w:tc>
        <w:tc>
          <w:tcPr>
            <w:tcW w:w="320" w:type="dxa"/>
          </w:tcPr>
          <w:p w14:paraId="298D008C" w14:textId="77777777" w:rsidR="00A91ABC" w:rsidRDefault="00A91ABC" w:rsidP="00EC4165">
            <w:pPr>
              <w:ind w:left="-7" w:hanging="7"/>
              <w:rPr>
                <w:rFonts w:ascii="Courier New" w:eastAsia="Times New Roman" w:hAnsi="Courier New" w:cs="Courier New"/>
                <w:b/>
                <w:color w:val="000000"/>
                <w:sz w:val="21"/>
                <w:szCs w:val="21"/>
              </w:rPr>
            </w:pPr>
            <w:r>
              <w:rPr>
                <w:rFonts w:ascii="Courier New" w:eastAsia="Times New Roman" w:hAnsi="Courier New" w:cs="Courier New"/>
                <w:b/>
                <w:color w:val="000000"/>
                <w:sz w:val="21"/>
                <w:szCs w:val="21"/>
              </w:rPr>
              <w:t>l</w:t>
            </w:r>
          </w:p>
        </w:tc>
        <w:tc>
          <w:tcPr>
            <w:tcW w:w="320" w:type="dxa"/>
          </w:tcPr>
          <w:p w14:paraId="215AD41A" w14:textId="77777777" w:rsidR="00A91ABC" w:rsidRDefault="00A91ABC" w:rsidP="00EC4165">
            <w:pPr>
              <w:ind w:left="-7" w:hanging="7"/>
              <w:rPr>
                <w:rFonts w:ascii="Courier New" w:eastAsia="Times New Roman" w:hAnsi="Courier New" w:cs="Courier New"/>
                <w:b/>
                <w:color w:val="000000"/>
                <w:sz w:val="21"/>
                <w:szCs w:val="21"/>
              </w:rPr>
            </w:pPr>
            <w:r>
              <w:rPr>
                <w:rFonts w:ascii="Courier New" w:eastAsia="Times New Roman" w:hAnsi="Courier New" w:cs="Courier New"/>
                <w:b/>
                <w:color w:val="000000"/>
                <w:sz w:val="21"/>
                <w:szCs w:val="21"/>
              </w:rPr>
              <w:t>o</w:t>
            </w:r>
          </w:p>
        </w:tc>
        <w:tc>
          <w:tcPr>
            <w:tcW w:w="320" w:type="dxa"/>
          </w:tcPr>
          <w:p w14:paraId="3487A9BC" w14:textId="77777777" w:rsidR="00A91ABC" w:rsidRDefault="00A91ABC" w:rsidP="00EC4165">
            <w:pPr>
              <w:ind w:left="-7" w:hanging="7"/>
              <w:rPr>
                <w:rFonts w:ascii="Courier New" w:eastAsia="Times New Roman" w:hAnsi="Courier New" w:cs="Courier New"/>
                <w:b/>
                <w:color w:val="000000"/>
                <w:sz w:val="21"/>
                <w:szCs w:val="21"/>
              </w:rPr>
            </w:pPr>
            <w:r>
              <w:rPr>
                <w:rFonts w:ascii="Courier New" w:eastAsia="Times New Roman" w:hAnsi="Courier New" w:cs="Courier New"/>
                <w:b/>
                <w:color w:val="000000"/>
                <w:sz w:val="21"/>
                <w:szCs w:val="21"/>
              </w:rPr>
              <w:t>v</w:t>
            </w:r>
          </w:p>
        </w:tc>
        <w:tc>
          <w:tcPr>
            <w:tcW w:w="319" w:type="dxa"/>
          </w:tcPr>
          <w:p w14:paraId="5387654A" w14:textId="77777777" w:rsidR="00A91ABC" w:rsidRDefault="00A91ABC" w:rsidP="00EC4165">
            <w:pPr>
              <w:ind w:left="-7" w:hanging="7"/>
              <w:rPr>
                <w:rFonts w:ascii="Courier New" w:eastAsia="Times New Roman" w:hAnsi="Courier New" w:cs="Courier New"/>
                <w:b/>
                <w:color w:val="000000"/>
                <w:sz w:val="21"/>
                <w:szCs w:val="21"/>
              </w:rPr>
            </w:pPr>
            <w:r>
              <w:rPr>
                <w:rFonts w:ascii="Courier New" w:eastAsia="Times New Roman" w:hAnsi="Courier New" w:cs="Courier New"/>
                <w:b/>
                <w:color w:val="000000"/>
                <w:sz w:val="21"/>
                <w:szCs w:val="21"/>
              </w:rPr>
              <w:t>e</w:t>
            </w:r>
          </w:p>
        </w:tc>
        <w:tc>
          <w:tcPr>
            <w:tcW w:w="320" w:type="dxa"/>
          </w:tcPr>
          <w:p w14:paraId="0C45B97A" w14:textId="77777777" w:rsidR="00A91ABC" w:rsidRDefault="00A91ABC" w:rsidP="00EC4165">
            <w:pPr>
              <w:ind w:left="-7" w:hanging="7"/>
              <w:rPr>
                <w:rFonts w:ascii="Courier New" w:eastAsia="Times New Roman" w:hAnsi="Courier New" w:cs="Courier New"/>
                <w:b/>
                <w:color w:val="000000"/>
                <w:sz w:val="21"/>
                <w:szCs w:val="21"/>
              </w:rPr>
            </w:pPr>
          </w:p>
        </w:tc>
        <w:tc>
          <w:tcPr>
            <w:tcW w:w="320" w:type="dxa"/>
          </w:tcPr>
          <w:p w14:paraId="69E93EE1" w14:textId="77777777" w:rsidR="00A91ABC" w:rsidRDefault="00A91ABC" w:rsidP="00EC4165">
            <w:pPr>
              <w:ind w:left="-7" w:hanging="7"/>
              <w:rPr>
                <w:rFonts w:ascii="Courier New" w:eastAsia="Times New Roman" w:hAnsi="Courier New" w:cs="Courier New"/>
                <w:b/>
                <w:color w:val="000000"/>
                <w:sz w:val="21"/>
                <w:szCs w:val="21"/>
              </w:rPr>
            </w:pPr>
            <w:r>
              <w:rPr>
                <w:rFonts w:ascii="Courier New" w:eastAsia="Times New Roman" w:hAnsi="Courier New" w:cs="Courier New"/>
                <w:b/>
                <w:color w:val="000000"/>
                <w:sz w:val="21"/>
                <w:szCs w:val="21"/>
              </w:rPr>
              <w:t>y</w:t>
            </w:r>
          </w:p>
        </w:tc>
        <w:tc>
          <w:tcPr>
            <w:tcW w:w="320" w:type="dxa"/>
          </w:tcPr>
          <w:p w14:paraId="341E3B78" w14:textId="77777777" w:rsidR="00A91ABC" w:rsidRDefault="00A91ABC" w:rsidP="00EC4165">
            <w:pPr>
              <w:ind w:left="-7" w:hanging="7"/>
              <w:rPr>
                <w:rFonts w:ascii="Courier New" w:eastAsia="Times New Roman" w:hAnsi="Courier New" w:cs="Courier New"/>
                <w:b/>
                <w:color w:val="000000"/>
                <w:sz w:val="21"/>
                <w:szCs w:val="21"/>
              </w:rPr>
            </w:pPr>
            <w:r>
              <w:rPr>
                <w:rFonts w:ascii="Courier New" w:eastAsia="Times New Roman" w:hAnsi="Courier New" w:cs="Courier New"/>
                <w:b/>
                <w:color w:val="000000"/>
                <w:sz w:val="21"/>
                <w:szCs w:val="21"/>
              </w:rPr>
              <w:t>o</w:t>
            </w:r>
          </w:p>
        </w:tc>
        <w:tc>
          <w:tcPr>
            <w:tcW w:w="320" w:type="dxa"/>
          </w:tcPr>
          <w:p w14:paraId="06DC3C7F" w14:textId="77777777" w:rsidR="00A91ABC" w:rsidRDefault="00A91ABC" w:rsidP="00EC4165">
            <w:pPr>
              <w:ind w:left="-7" w:hanging="7"/>
              <w:rPr>
                <w:rFonts w:ascii="Courier New" w:eastAsia="Times New Roman" w:hAnsi="Courier New" w:cs="Courier New"/>
                <w:b/>
                <w:color w:val="000000"/>
                <w:sz w:val="21"/>
                <w:szCs w:val="21"/>
              </w:rPr>
            </w:pPr>
            <w:r>
              <w:rPr>
                <w:rFonts w:ascii="Courier New" w:eastAsia="Times New Roman" w:hAnsi="Courier New" w:cs="Courier New"/>
                <w:b/>
                <w:color w:val="000000"/>
                <w:sz w:val="21"/>
                <w:szCs w:val="21"/>
              </w:rPr>
              <w:t>u</w:t>
            </w:r>
          </w:p>
        </w:tc>
      </w:tr>
      <w:tr w:rsidR="00A91ABC" w14:paraId="42C7385D" w14:textId="77777777" w:rsidTr="00EC4165">
        <w:trPr>
          <w:trHeight w:val="316"/>
        </w:trPr>
        <w:tc>
          <w:tcPr>
            <w:tcW w:w="2954" w:type="dxa"/>
            <w:vMerge/>
          </w:tcPr>
          <w:p w14:paraId="67F5629D" w14:textId="77777777" w:rsidR="00A91ABC" w:rsidRPr="00076ED3" w:rsidRDefault="00A91ABC" w:rsidP="00EC4165">
            <w:pPr>
              <w:shd w:val="clear" w:color="auto" w:fill="FFFFFE"/>
              <w:rPr>
                <w:rFonts w:ascii="Courier New" w:eastAsia="Times New Roman" w:hAnsi="Courier New" w:cs="Courier New"/>
                <w:color w:val="000000"/>
                <w:sz w:val="21"/>
                <w:szCs w:val="21"/>
              </w:rPr>
            </w:pPr>
          </w:p>
        </w:tc>
        <w:tc>
          <w:tcPr>
            <w:tcW w:w="319" w:type="dxa"/>
          </w:tcPr>
          <w:p w14:paraId="4BD51446" w14:textId="77777777" w:rsidR="00A91ABC" w:rsidRDefault="00A91ABC" w:rsidP="00EC4165">
            <w:r w:rsidRPr="00B5478C">
              <w:rPr>
                <w:rFonts w:ascii="Courier New" w:eastAsia="Times New Roman" w:hAnsi="Courier New" w:cs="Courier New"/>
                <w:b/>
                <w:color w:val="000000"/>
                <w:sz w:val="21"/>
                <w:szCs w:val="21"/>
              </w:rPr>
              <w:t>*</w:t>
            </w:r>
          </w:p>
        </w:tc>
        <w:tc>
          <w:tcPr>
            <w:tcW w:w="320" w:type="dxa"/>
          </w:tcPr>
          <w:p w14:paraId="4877A935" w14:textId="77777777" w:rsidR="00A91ABC" w:rsidRDefault="00A91ABC" w:rsidP="00EC4165">
            <w:r w:rsidRPr="00B5478C">
              <w:rPr>
                <w:rFonts w:ascii="Courier New" w:eastAsia="Times New Roman" w:hAnsi="Courier New" w:cs="Courier New"/>
                <w:b/>
                <w:color w:val="000000"/>
                <w:sz w:val="21"/>
                <w:szCs w:val="21"/>
              </w:rPr>
              <w:t>*</w:t>
            </w:r>
          </w:p>
        </w:tc>
        <w:tc>
          <w:tcPr>
            <w:tcW w:w="320" w:type="dxa"/>
          </w:tcPr>
          <w:p w14:paraId="31A31FAF" w14:textId="77777777" w:rsidR="00A91ABC" w:rsidRDefault="00A91ABC" w:rsidP="00EC4165">
            <w:r w:rsidRPr="00B5478C">
              <w:rPr>
                <w:rFonts w:ascii="Courier New" w:eastAsia="Times New Roman" w:hAnsi="Courier New" w:cs="Courier New"/>
                <w:b/>
                <w:color w:val="000000"/>
                <w:sz w:val="21"/>
                <w:szCs w:val="21"/>
              </w:rPr>
              <w:t>*</w:t>
            </w:r>
          </w:p>
        </w:tc>
        <w:tc>
          <w:tcPr>
            <w:tcW w:w="320" w:type="dxa"/>
          </w:tcPr>
          <w:p w14:paraId="5A0356B6" w14:textId="77777777" w:rsidR="00A91ABC" w:rsidRDefault="00A91ABC" w:rsidP="00EC4165">
            <w:r w:rsidRPr="00B5478C">
              <w:rPr>
                <w:rFonts w:ascii="Courier New" w:eastAsia="Times New Roman" w:hAnsi="Courier New" w:cs="Courier New"/>
                <w:b/>
                <w:color w:val="000000"/>
                <w:sz w:val="21"/>
                <w:szCs w:val="21"/>
              </w:rPr>
              <w:t>*</w:t>
            </w:r>
          </w:p>
        </w:tc>
        <w:tc>
          <w:tcPr>
            <w:tcW w:w="320" w:type="dxa"/>
          </w:tcPr>
          <w:p w14:paraId="4D2271A9" w14:textId="77777777" w:rsidR="00A91ABC" w:rsidRDefault="00A91ABC" w:rsidP="00EC4165">
            <w:r w:rsidRPr="00B5478C">
              <w:rPr>
                <w:rFonts w:ascii="Courier New" w:eastAsia="Times New Roman" w:hAnsi="Courier New" w:cs="Courier New"/>
                <w:b/>
                <w:color w:val="000000"/>
                <w:sz w:val="21"/>
                <w:szCs w:val="21"/>
              </w:rPr>
              <w:t>*</w:t>
            </w:r>
          </w:p>
        </w:tc>
        <w:tc>
          <w:tcPr>
            <w:tcW w:w="319" w:type="dxa"/>
          </w:tcPr>
          <w:p w14:paraId="3D6F4FAA" w14:textId="77777777" w:rsidR="00A91ABC" w:rsidRDefault="00A91ABC" w:rsidP="00EC4165">
            <w:pPr>
              <w:ind w:left="-7" w:hanging="7"/>
              <w:rPr>
                <w:rFonts w:ascii="Courier New" w:eastAsia="Times New Roman" w:hAnsi="Courier New" w:cs="Courier New"/>
                <w:b/>
                <w:color w:val="000000"/>
                <w:sz w:val="21"/>
                <w:szCs w:val="21"/>
              </w:rPr>
            </w:pPr>
            <w:r>
              <w:rPr>
                <w:rFonts w:ascii="Courier New" w:eastAsia="Times New Roman" w:hAnsi="Courier New" w:cs="Courier New"/>
                <w:b/>
                <w:color w:val="000000"/>
                <w:sz w:val="21"/>
                <w:szCs w:val="21"/>
              </w:rPr>
              <w:t>I</w:t>
            </w:r>
          </w:p>
        </w:tc>
        <w:tc>
          <w:tcPr>
            <w:tcW w:w="320" w:type="dxa"/>
          </w:tcPr>
          <w:p w14:paraId="724FFC7B" w14:textId="77777777" w:rsidR="00A91ABC" w:rsidRDefault="00A91ABC" w:rsidP="00EC4165">
            <w:pPr>
              <w:ind w:left="-7" w:hanging="7"/>
              <w:rPr>
                <w:rFonts w:ascii="Courier New" w:eastAsia="Times New Roman" w:hAnsi="Courier New" w:cs="Courier New"/>
                <w:b/>
                <w:color w:val="000000"/>
                <w:sz w:val="21"/>
                <w:szCs w:val="21"/>
              </w:rPr>
            </w:pPr>
          </w:p>
        </w:tc>
        <w:tc>
          <w:tcPr>
            <w:tcW w:w="320" w:type="dxa"/>
          </w:tcPr>
          <w:p w14:paraId="0195DEB8" w14:textId="77777777" w:rsidR="00A91ABC" w:rsidRDefault="00A91ABC" w:rsidP="00EC4165">
            <w:pPr>
              <w:ind w:left="-7" w:hanging="7"/>
              <w:rPr>
                <w:rFonts w:ascii="Courier New" w:eastAsia="Times New Roman" w:hAnsi="Courier New" w:cs="Courier New"/>
                <w:b/>
                <w:color w:val="000000"/>
                <w:sz w:val="21"/>
                <w:szCs w:val="21"/>
              </w:rPr>
            </w:pPr>
            <w:r>
              <w:rPr>
                <w:rFonts w:ascii="Courier New" w:eastAsia="Times New Roman" w:hAnsi="Courier New" w:cs="Courier New"/>
                <w:b/>
                <w:color w:val="000000"/>
                <w:sz w:val="21"/>
                <w:szCs w:val="21"/>
              </w:rPr>
              <w:t>l</w:t>
            </w:r>
          </w:p>
        </w:tc>
        <w:tc>
          <w:tcPr>
            <w:tcW w:w="320" w:type="dxa"/>
          </w:tcPr>
          <w:p w14:paraId="6D8DD8D6" w14:textId="77777777" w:rsidR="00A91ABC" w:rsidRDefault="00A91ABC" w:rsidP="00EC4165">
            <w:pPr>
              <w:ind w:left="-7" w:hanging="7"/>
              <w:rPr>
                <w:rFonts w:ascii="Courier New" w:eastAsia="Times New Roman" w:hAnsi="Courier New" w:cs="Courier New"/>
                <w:b/>
                <w:color w:val="000000"/>
                <w:sz w:val="21"/>
                <w:szCs w:val="21"/>
              </w:rPr>
            </w:pPr>
            <w:r>
              <w:rPr>
                <w:rFonts w:ascii="Courier New" w:eastAsia="Times New Roman" w:hAnsi="Courier New" w:cs="Courier New"/>
                <w:b/>
                <w:color w:val="000000"/>
                <w:sz w:val="21"/>
                <w:szCs w:val="21"/>
              </w:rPr>
              <w:t>o</w:t>
            </w:r>
          </w:p>
        </w:tc>
        <w:tc>
          <w:tcPr>
            <w:tcW w:w="320" w:type="dxa"/>
          </w:tcPr>
          <w:p w14:paraId="75C47915" w14:textId="77777777" w:rsidR="00A91ABC" w:rsidRDefault="00A91ABC" w:rsidP="00EC4165">
            <w:pPr>
              <w:ind w:left="-7" w:hanging="7"/>
              <w:rPr>
                <w:rFonts w:ascii="Courier New" w:eastAsia="Times New Roman" w:hAnsi="Courier New" w:cs="Courier New"/>
                <w:b/>
                <w:color w:val="000000"/>
                <w:sz w:val="21"/>
                <w:szCs w:val="21"/>
              </w:rPr>
            </w:pPr>
            <w:r>
              <w:rPr>
                <w:rFonts w:ascii="Courier New" w:eastAsia="Times New Roman" w:hAnsi="Courier New" w:cs="Courier New"/>
                <w:b/>
                <w:color w:val="000000"/>
                <w:sz w:val="21"/>
                <w:szCs w:val="21"/>
              </w:rPr>
              <w:t>v</w:t>
            </w:r>
          </w:p>
        </w:tc>
        <w:tc>
          <w:tcPr>
            <w:tcW w:w="319" w:type="dxa"/>
          </w:tcPr>
          <w:p w14:paraId="0D66233A" w14:textId="77777777" w:rsidR="00A91ABC" w:rsidRDefault="00A91ABC" w:rsidP="00EC4165">
            <w:pPr>
              <w:ind w:left="-7" w:hanging="7"/>
              <w:rPr>
                <w:rFonts w:ascii="Courier New" w:eastAsia="Times New Roman" w:hAnsi="Courier New" w:cs="Courier New"/>
                <w:b/>
                <w:color w:val="000000"/>
                <w:sz w:val="21"/>
                <w:szCs w:val="21"/>
              </w:rPr>
            </w:pPr>
            <w:r>
              <w:rPr>
                <w:rFonts w:ascii="Courier New" w:eastAsia="Times New Roman" w:hAnsi="Courier New" w:cs="Courier New"/>
                <w:b/>
                <w:color w:val="000000"/>
                <w:sz w:val="21"/>
                <w:szCs w:val="21"/>
              </w:rPr>
              <w:t>e</w:t>
            </w:r>
          </w:p>
        </w:tc>
        <w:tc>
          <w:tcPr>
            <w:tcW w:w="320" w:type="dxa"/>
          </w:tcPr>
          <w:p w14:paraId="226220A5" w14:textId="77777777" w:rsidR="00A91ABC" w:rsidRDefault="00A91ABC" w:rsidP="00EC4165">
            <w:pPr>
              <w:ind w:left="-7" w:hanging="7"/>
              <w:rPr>
                <w:rFonts w:ascii="Courier New" w:eastAsia="Times New Roman" w:hAnsi="Courier New" w:cs="Courier New"/>
                <w:b/>
                <w:color w:val="000000"/>
                <w:sz w:val="21"/>
                <w:szCs w:val="21"/>
              </w:rPr>
            </w:pPr>
          </w:p>
        </w:tc>
        <w:tc>
          <w:tcPr>
            <w:tcW w:w="320" w:type="dxa"/>
          </w:tcPr>
          <w:p w14:paraId="298B12BD" w14:textId="77777777" w:rsidR="00A91ABC" w:rsidRDefault="00A91ABC" w:rsidP="00EC4165">
            <w:pPr>
              <w:ind w:left="-7" w:hanging="7"/>
              <w:rPr>
                <w:rFonts w:ascii="Courier New" w:eastAsia="Times New Roman" w:hAnsi="Courier New" w:cs="Courier New"/>
                <w:b/>
                <w:color w:val="000000"/>
                <w:sz w:val="21"/>
                <w:szCs w:val="21"/>
              </w:rPr>
            </w:pPr>
            <w:r>
              <w:rPr>
                <w:rFonts w:ascii="Courier New" w:eastAsia="Times New Roman" w:hAnsi="Courier New" w:cs="Courier New"/>
                <w:b/>
                <w:color w:val="000000"/>
                <w:sz w:val="21"/>
                <w:szCs w:val="21"/>
              </w:rPr>
              <w:t>y</w:t>
            </w:r>
          </w:p>
        </w:tc>
        <w:tc>
          <w:tcPr>
            <w:tcW w:w="320" w:type="dxa"/>
          </w:tcPr>
          <w:p w14:paraId="575AAA5C" w14:textId="77777777" w:rsidR="00A91ABC" w:rsidRDefault="00A91ABC" w:rsidP="00EC4165">
            <w:pPr>
              <w:ind w:left="-7" w:hanging="7"/>
              <w:rPr>
                <w:rFonts w:ascii="Courier New" w:eastAsia="Times New Roman" w:hAnsi="Courier New" w:cs="Courier New"/>
                <w:b/>
                <w:color w:val="000000"/>
                <w:sz w:val="21"/>
                <w:szCs w:val="21"/>
              </w:rPr>
            </w:pPr>
            <w:r>
              <w:rPr>
                <w:rFonts w:ascii="Courier New" w:eastAsia="Times New Roman" w:hAnsi="Courier New" w:cs="Courier New"/>
                <w:b/>
                <w:color w:val="000000"/>
                <w:sz w:val="21"/>
                <w:szCs w:val="21"/>
              </w:rPr>
              <w:t>o</w:t>
            </w:r>
          </w:p>
        </w:tc>
        <w:tc>
          <w:tcPr>
            <w:tcW w:w="320" w:type="dxa"/>
          </w:tcPr>
          <w:p w14:paraId="4C46731F" w14:textId="77777777" w:rsidR="00A91ABC" w:rsidRDefault="00A91ABC" w:rsidP="00EC4165">
            <w:pPr>
              <w:ind w:left="-7" w:hanging="7"/>
              <w:rPr>
                <w:rFonts w:ascii="Courier New" w:eastAsia="Times New Roman" w:hAnsi="Courier New" w:cs="Courier New"/>
                <w:b/>
                <w:color w:val="000000"/>
                <w:sz w:val="21"/>
                <w:szCs w:val="21"/>
              </w:rPr>
            </w:pPr>
            <w:r>
              <w:rPr>
                <w:rFonts w:ascii="Courier New" w:eastAsia="Times New Roman" w:hAnsi="Courier New" w:cs="Courier New"/>
                <w:b/>
                <w:color w:val="000000"/>
                <w:sz w:val="21"/>
                <w:szCs w:val="21"/>
              </w:rPr>
              <w:t>u</w:t>
            </w:r>
          </w:p>
        </w:tc>
        <w:tc>
          <w:tcPr>
            <w:tcW w:w="319" w:type="dxa"/>
          </w:tcPr>
          <w:p w14:paraId="45BB5516" w14:textId="77777777" w:rsidR="00A91ABC" w:rsidRDefault="00A91ABC" w:rsidP="00EC4165">
            <w:r w:rsidRPr="0086152D">
              <w:rPr>
                <w:rFonts w:ascii="Courier New" w:eastAsia="Times New Roman" w:hAnsi="Courier New" w:cs="Courier New"/>
                <w:b/>
                <w:color w:val="000000"/>
                <w:sz w:val="21"/>
                <w:szCs w:val="21"/>
              </w:rPr>
              <w:t>*</w:t>
            </w:r>
          </w:p>
        </w:tc>
        <w:tc>
          <w:tcPr>
            <w:tcW w:w="320" w:type="dxa"/>
          </w:tcPr>
          <w:p w14:paraId="3EBC0B41" w14:textId="77777777" w:rsidR="00A91ABC" w:rsidRDefault="00A91ABC" w:rsidP="00EC4165">
            <w:r w:rsidRPr="0086152D">
              <w:rPr>
                <w:rFonts w:ascii="Courier New" w:eastAsia="Times New Roman" w:hAnsi="Courier New" w:cs="Courier New"/>
                <w:b/>
                <w:color w:val="000000"/>
                <w:sz w:val="21"/>
                <w:szCs w:val="21"/>
              </w:rPr>
              <w:t>*</w:t>
            </w:r>
          </w:p>
        </w:tc>
        <w:tc>
          <w:tcPr>
            <w:tcW w:w="320" w:type="dxa"/>
          </w:tcPr>
          <w:p w14:paraId="4F08836C" w14:textId="77777777" w:rsidR="00A91ABC" w:rsidRDefault="00A91ABC" w:rsidP="00EC4165">
            <w:r w:rsidRPr="0086152D">
              <w:rPr>
                <w:rFonts w:ascii="Courier New" w:eastAsia="Times New Roman" w:hAnsi="Courier New" w:cs="Courier New"/>
                <w:b/>
                <w:color w:val="000000"/>
                <w:sz w:val="21"/>
                <w:szCs w:val="21"/>
              </w:rPr>
              <w:t>*</w:t>
            </w:r>
          </w:p>
        </w:tc>
        <w:tc>
          <w:tcPr>
            <w:tcW w:w="320" w:type="dxa"/>
          </w:tcPr>
          <w:p w14:paraId="14A692AA" w14:textId="77777777" w:rsidR="00A91ABC" w:rsidRDefault="00A91ABC" w:rsidP="00EC4165">
            <w:r w:rsidRPr="0086152D">
              <w:rPr>
                <w:rFonts w:ascii="Courier New" w:eastAsia="Times New Roman" w:hAnsi="Courier New" w:cs="Courier New"/>
                <w:b/>
                <w:color w:val="000000"/>
                <w:sz w:val="21"/>
                <w:szCs w:val="21"/>
              </w:rPr>
              <w:t>*</w:t>
            </w:r>
          </w:p>
        </w:tc>
        <w:tc>
          <w:tcPr>
            <w:tcW w:w="320" w:type="dxa"/>
          </w:tcPr>
          <w:p w14:paraId="555541B9" w14:textId="77777777" w:rsidR="00A91ABC" w:rsidRDefault="00A91ABC" w:rsidP="00EC4165">
            <w:r w:rsidRPr="0086152D">
              <w:rPr>
                <w:rFonts w:ascii="Courier New" w:eastAsia="Times New Roman" w:hAnsi="Courier New" w:cs="Courier New"/>
                <w:b/>
                <w:color w:val="000000"/>
                <w:sz w:val="21"/>
                <w:szCs w:val="21"/>
              </w:rPr>
              <w:t>*</w:t>
            </w:r>
          </w:p>
        </w:tc>
      </w:tr>
      <w:tr w:rsidR="00A91ABC" w14:paraId="59955257" w14:textId="77777777" w:rsidTr="00EC4165">
        <w:trPr>
          <w:trHeight w:val="455"/>
        </w:trPr>
        <w:tc>
          <w:tcPr>
            <w:tcW w:w="2954" w:type="dxa"/>
            <w:vMerge/>
          </w:tcPr>
          <w:p w14:paraId="6FCA1FAC" w14:textId="77777777" w:rsidR="00A91ABC" w:rsidRPr="00076ED3" w:rsidRDefault="00A91ABC" w:rsidP="00EC4165">
            <w:pPr>
              <w:shd w:val="clear" w:color="auto" w:fill="FFFFFE"/>
              <w:rPr>
                <w:rFonts w:ascii="Courier New" w:eastAsia="Times New Roman" w:hAnsi="Courier New" w:cs="Courier New"/>
                <w:color w:val="000000"/>
                <w:sz w:val="21"/>
                <w:szCs w:val="21"/>
              </w:rPr>
            </w:pPr>
          </w:p>
        </w:tc>
        <w:tc>
          <w:tcPr>
            <w:tcW w:w="6396" w:type="dxa"/>
            <w:gridSpan w:val="20"/>
          </w:tcPr>
          <w:p w14:paraId="382E0C29" w14:textId="77777777" w:rsidR="00A91ABC" w:rsidRDefault="00A91ABC" w:rsidP="00EC4165">
            <w:pPr>
              <w:ind w:left="-7" w:hanging="7"/>
              <w:rPr>
                <w:rFonts w:ascii="Courier New" w:eastAsia="Times New Roman" w:hAnsi="Courier New" w:cs="Courier New"/>
                <w:b/>
                <w:color w:val="000000"/>
                <w:sz w:val="21"/>
                <w:szCs w:val="21"/>
              </w:rPr>
            </w:pPr>
          </w:p>
        </w:tc>
      </w:tr>
    </w:tbl>
    <w:p w14:paraId="3158BAE1" w14:textId="77777777" w:rsidR="00AC349F" w:rsidRDefault="00AC349F" w:rsidP="00AC349F">
      <w:pPr>
        <w:rPr>
          <w:rFonts w:ascii="Century725 Cn BT" w:eastAsia="Times New Roman" w:hAnsi="Century725 Cn BT" w:cs="Courier New"/>
          <w:b/>
          <w:color w:val="000000"/>
          <w:sz w:val="28"/>
          <w:szCs w:val="28"/>
        </w:rPr>
      </w:pPr>
    </w:p>
    <w:p w14:paraId="6C8BCA8F" w14:textId="76302DC4" w:rsidR="00A91ABC" w:rsidRPr="00AC349F" w:rsidRDefault="00A91ABC" w:rsidP="00AC349F">
      <w:pPr>
        <w:rPr>
          <w:rFonts w:ascii="Century725 Cn BT" w:eastAsia="Times New Roman" w:hAnsi="Century725 Cn BT" w:cs="Courier New"/>
          <w:b/>
          <w:color w:val="000000"/>
          <w:sz w:val="28"/>
          <w:szCs w:val="28"/>
        </w:rPr>
      </w:pPr>
      <w:r w:rsidRPr="00F2003A">
        <w:rPr>
          <w:rFonts w:ascii="Century725 Cn BT" w:eastAsia="Times New Roman" w:hAnsi="Century725 Cn BT" w:cs="Courier New"/>
          <w:b/>
          <w:color w:val="000000"/>
          <w:sz w:val="24"/>
          <w:szCs w:val="24"/>
        </w:rPr>
        <w:t xml:space="preserve">6.6.6 Functions related to </w:t>
      </w:r>
      <w:proofErr w:type="spellStart"/>
      <w:r w:rsidRPr="00F2003A">
        <w:rPr>
          <w:rFonts w:ascii="Century725 Cn BT" w:eastAsia="Times New Roman" w:hAnsi="Century725 Cn BT" w:cs="Courier New"/>
          <w:b/>
          <w:color w:val="000000"/>
          <w:sz w:val="24"/>
          <w:szCs w:val="24"/>
        </w:rPr>
        <w:t>typechecking</w:t>
      </w:r>
      <w:proofErr w:type="spellEnd"/>
      <w:r>
        <w:rPr>
          <w:rFonts w:ascii="Century725 Cn BT" w:eastAsia="Times New Roman" w:hAnsi="Century725 Cn BT" w:cs="Courier New"/>
          <w:b/>
          <w:color w:val="000000"/>
          <w:sz w:val="24"/>
          <w:szCs w:val="24"/>
        </w:rPr>
        <w:t xml:space="preserve"> &amp; miscellaneous functions</w:t>
      </w:r>
    </w:p>
    <w:p w14:paraId="49E6CCDB" w14:textId="7C5FC9DA" w:rsidR="00A91ABC" w:rsidRPr="00F2003A" w:rsidRDefault="00A91ABC" w:rsidP="00A91ABC">
      <w:pPr>
        <w:shd w:val="clear" w:color="auto" w:fill="FFFFFE"/>
        <w:spacing w:after="0" w:line="285" w:lineRule="atLeast"/>
        <w:rPr>
          <w:rFonts w:ascii="Courier New" w:eastAsia="Times New Roman" w:hAnsi="Courier New" w:cs="Courier New"/>
          <w:sz w:val="21"/>
          <w:szCs w:val="21"/>
        </w:rPr>
      </w:pPr>
      <w:r w:rsidRPr="00F2003A">
        <w:rPr>
          <w:rFonts w:ascii="Courier New" w:eastAsia="Times New Roman" w:hAnsi="Courier New" w:cs="Courier New"/>
          <w:sz w:val="21"/>
          <w:szCs w:val="21"/>
        </w:rPr>
        <w:t xml:space="preserve">        s1='India' s2='4G' s3='786' s4='</w:t>
      </w:r>
      <w:proofErr w:type="spellStart"/>
      <w:r w:rsidRPr="00F2003A">
        <w:rPr>
          <w:rFonts w:ascii="Courier New" w:eastAsia="Times New Roman" w:hAnsi="Courier New" w:cs="Courier New"/>
          <w:sz w:val="21"/>
          <w:szCs w:val="21"/>
        </w:rPr>
        <w:t>a+b</w:t>
      </w:r>
      <w:proofErr w:type="spellEnd"/>
      <w:r w:rsidRPr="00F2003A">
        <w:rPr>
          <w:rFonts w:ascii="Courier New" w:eastAsia="Times New Roman" w:hAnsi="Courier New" w:cs="Courier New"/>
          <w:sz w:val="21"/>
          <w:szCs w:val="21"/>
        </w:rPr>
        <w:t>' s5='</w:t>
      </w:r>
      <w:proofErr w:type="spellStart"/>
      <w:proofErr w:type="gramStart"/>
      <w:r w:rsidRPr="00F2003A">
        <w:rPr>
          <w:rFonts w:ascii="Courier New" w:eastAsia="Times New Roman" w:hAnsi="Courier New" w:cs="Courier New"/>
          <w:sz w:val="21"/>
          <w:szCs w:val="21"/>
        </w:rPr>
        <w:t>a,b</w:t>
      </w:r>
      <w:proofErr w:type="spellEnd"/>
      <w:proofErr w:type="gramEnd"/>
      <w:r w:rsidRPr="00F2003A">
        <w:rPr>
          <w:rFonts w:ascii="Courier New" w:eastAsia="Times New Roman" w:hAnsi="Courier New" w:cs="Courier New"/>
          <w:sz w:val="21"/>
          <w:szCs w:val="21"/>
        </w:rPr>
        <w:t>' s6='</w:t>
      </w:r>
      <w:r w:rsidR="00AC349F" w:rsidRPr="00AC349F">
        <w:rPr>
          <w:rFonts w:ascii="Courier New" w:eastAsia="Times New Roman" w:hAnsi="Courier New" w:cs="Courier New"/>
          <w:sz w:val="21"/>
          <w:szCs w:val="21"/>
        </w:rPr>
        <w:t>bee+</w:t>
      </w:r>
      <w:r w:rsidRPr="00F2003A">
        <w:rPr>
          <w:rFonts w:ascii="Courier New" w:eastAsia="Times New Roman" w:hAnsi="Courier New" w:cs="Courier New"/>
          <w:sz w:val="21"/>
          <w:szCs w:val="21"/>
        </w:rPr>
        <w:t>'</w:t>
      </w:r>
    </w:p>
    <w:p w14:paraId="364DBF9B" w14:textId="77777777" w:rsidR="00A91ABC" w:rsidRPr="00F2003A" w:rsidRDefault="00A91ABC" w:rsidP="00A91ABC">
      <w:pPr>
        <w:shd w:val="clear" w:color="auto" w:fill="FFFFFE"/>
        <w:spacing w:after="0" w:line="285" w:lineRule="atLeast"/>
        <w:jc w:val="center"/>
        <w:rPr>
          <w:rFonts w:ascii="Courier New" w:eastAsia="Times New Roman" w:hAnsi="Courier New" w:cs="Courier New"/>
          <w:sz w:val="21"/>
          <w:szCs w:val="21"/>
        </w:rPr>
      </w:pPr>
      <w:r w:rsidRPr="00F2003A">
        <w:rPr>
          <w:rFonts w:ascii="Century725 Cn BT" w:eastAsia="Times New Roman" w:hAnsi="Century725 Cn BT" w:cs="Courier New"/>
          <w:sz w:val="21"/>
          <w:szCs w:val="21"/>
        </w:rPr>
        <w:t>Two ways to call type</w:t>
      </w:r>
      <w:r>
        <w:rPr>
          <w:rFonts w:ascii="Century725 Cn BT" w:eastAsia="Times New Roman" w:hAnsi="Century725 Cn BT" w:cs="Courier New"/>
          <w:sz w:val="21"/>
          <w:szCs w:val="21"/>
        </w:rPr>
        <w:t>-</w:t>
      </w:r>
      <w:r w:rsidRPr="00F2003A">
        <w:rPr>
          <w:rFonts w:ascii="Century725 Cn BT" w:eastAsia="Times New Roman" w:hAnsi="Century725 Cn BT" w:cs="Courier New"/>
          <w:sz w:val="21"/>
          <w:szCs w:val="21"/>
        </w:rPr>
        <w:t>checking functions</w:t>
      </w:r>
      <w:r w:rsidRPr="00F2003A">
        <w:rPr>
          <w:rFonts w:ascii="Courier New" w:eastAsia="Times New Roman" w:hAnsi="Courier New" w:cs="Courier New"/>
          <w:sz w:val="21"/>
          <w:szCs w:val="21"/>
        </w:rPr>
        <w:t xml:space="preserve"> (</w:t>
      </w:r>
      <w:proofErr w:type="spellStart"/>
      <w:r w:rsidRPr="00F2003A">
        <w:rPr>
          <w:rFonts w:ascii="Courier New" w:eastAsia="Times New Roman" w:hAnsi="Courier New" w:cs="Courier New"/>
          <w:sz w:val="21"/>
          <w:szCs w:val="21"/>
        </w:rPr>
        <w:t>i</w:t>
      </w:r>
      <w:proofErr w:type="spellEnd"/>
      <w:r w:rsidRPr="00F2003A">
        <w:rPr>
          <w:rFonts w:ascii="Courier New" w:eastAsia="Times New Roman" w:hAnsi="Courier New" w:cs="Courier New"/>
          <w:sz w:val="21"/>
          <w:szCs w:val="21"/>
        </w:rPr>
        <w:t xml:space="preserve">) </w:t>
      </w:r>
      <w:r w:rsidRPr="00F2003A">
        <w:rPr>
          <w:rFonts w:ascii="Courier New" w:eastAsia="Times New Roman" w:hAnsi="Courier New" w:cs="Courier New"/>
          <w:b/>
          <w:sz w:val="21"/>
          <w:szCs w:val="21"/>
        </w:rPr>
        <w:t>s</w:t>
      </w:r>
      <w:proofErr w:type="gramStart"/>
      <w:r w:rsidRPr="00F2003A">
        <w:rPr>
          <w:rFonts w:ascii="Courier New" w:eastAsia="Times New Roman" w:hAnsi="Courier New" w:cs="Courier New"/>
          <w:b/>
          <w:sz w:val="21"/>
          <w:szCs w:val="21"/>
        </w:rPr>
        <w:t>1.</w:t>
      </w:r>
      <w:r w:rsidRPr="00F2003A">
        <w:rPr>
          <w:rFonts w:ascii="Courier New" w:eastAsia="Times New Roman" w:hAnsi="Courier New" w:cs="Courier New"/>
          <w:sz w:val="21"/>
          <w:szCs w:val="21"/>
        </w:rPr>
        <w:t>isalnum()  (</w:t>
      </w:r>
      <w:proofErr w:type="gramEnd"/>
      <w:r w:rsidRPr="00F2003A">
        <w:rPr>
          <w:rFonts w:ascii="Courier New" w:eastAsia="Times New Roman" w:hAnsi="Courier New" w:cs="Courier New"/>
          <w:sz w:val="21"/>
          <w:szCs w:val="21"/>
        </w:rPr>
        <w:t xml:space="preserve">ii) </w:t>
      </w:r>
      <w:proofErr w:type="spellStart"/>
      <w:proofErr w:type="gramStart"/>
      <w:r w:rsidRPr="00F2003A">
        <w:rPr>
          <w:rFonts w:ascii="Courier New" w:eastAsia="Times New Roman" w:hAnsi="Courier New" w:cs="Courier New"/>
          <w:b/>
          <w:sz w:val="21"/>
          <w:szCs w:val="21"/>
        </w:rPr>
        <w:t>str</w:t>
      </w:r>
      <w:r w:rsidRPr="00F2003A">
        <w:rPr>
          <w:rFonts w:ascii="Courier New" w:eastAsia="Times New Roman" w:hAnsi="Courier New" w:cs="Courier New"/>
          <w:sz w:val="21"/>
          <w:szCs w:val="21"/>
        </w:rPr>
        <w:t>.isalnum</w:t>
      </w:r>
      <w:proofErr w:type="spellEnd"/>
      <w:proofErr w:type="gramEnd"/>
      <w:r w:rsidRPr="00F2003A">
        <w:rPr>
          <w:rFonts w:ascii="Courier New" w:eastAsia="Times New Roman" w:hAnsi="Courier New" w:cs="Courier New"/>
          <w:sz w:val="21"/>
          <w:szCs w:val="21"/>
        </w:rPr>
        <w:t>(</w:t>
      </w:r>
      <w:r w:rsidRPr="00F2003A">
        <w:rPr>
          <w:rFonts w:ascii="Courier New" w:eastAsia="Times New Roman" w:hAnsi="Courier New" w:cs="Courier New"/>
          <w:b/>
          <w:sz w:val="21"/>
          <w:szCs w:val="21"/>
        </w:rPr>
        <w:t>s1</w:t>
      </w:r>
      <w:r w:rsidRPr="00F2003A">
        <w:rPr>
          <w:rFonts w:ascii="Courier New" w:eastAsia="Times New Roman" w:hAnsi="Courier New" w:cs="Courier New"/>
          <w:sz w:val="21"/>
          <w:szCs w:val="21"/>
        </w:rPr>
        <w:t>)</w:t>
      </w:r>
    </w:p>
    <w:tbl>
      <w:tblPr>
        <w:tblStyle w:val="TableGrid"/>
        <w:tblW w:w="9355" w:type="dxa"/>
        <w:tblLayout w:type="fixed"/>
        <w:tblLook w:val="04A0" w:firstRow="1" w:lastRow="0" w:firstColumn="1" w:lastColumn="0" w:noHBand="0" w:noVBand="1"/>
      </w:tblPr>
      <w:tblGrid>
        <w:gridCol w:w="2515"/>
        <w:gridCol w:w="360"/>
        <w:gridCol w:w="2700"/>
        <w:gridCol w:w="18"/>
        <w:gridCol w:w="342"/>
        <w:gridCol w:w="18"/>
        <w:gridCol w:w="3042"/>
        <w:gridCol w:w="360"/>
      </w:tblGrid>
      <w:tr w:rsidR="00A91ABC" w14:paraId="47C22CA9" w14:textId="77777777" w:rsidTr="00EC4165">
        <w:tc>
          <w:tcPr>
            <w:tcW w:w="2515" w:type="dxa"/>
          </w:tcPr>
          <w:p w14:paraId="5FBC732D" w14:textId="77777777" w:rsidR="00A91ABC" w:rsidRPr="000E0EFA" w:rsidRDefault="00A91ABC" w:rsidP="00EC4165">
            <w:pPr>
              <w:shd w:val="clear" w:color="auto" w:fill="FFFFFE"/>
              <w:spacing w:line="285" w:lineRule="atLeast"/>
              <w:jc w:val="right"/>
              <w:rPr>
                <w:rFonts w:ascii="Courier New" w:hAnsi="Courier New" w:cs="Courier New"/>
                <w:color w:val="000000"/>
                <w:sz w:val="21"/>
                <w:szCs w:val="21"/>
              </w:rPr>
            </w:pPr>
            <w:proofErr w:type="spellStart"/>
            <w:r w:rsidRPr="000E0EFA">
              <w:rPr>
                <w:rFonts w:ascii="Courier New" w:hAnsi="Courier New" w:cs="Courier New"/>
                <w:color w:val="267F99"/>
                <w:sz w:val="21"/>
                <w:szCs w:val="21"/>
              </w:rPr>
              <w:t>str</w:t>
            </w:r>
            <w:r w:rsidRPr="000E0EFA">
              <w:rPr>
                <w:rFonts w:ascii="Courier New" w:hAnsi="Courier New" w:cs="Courier New"/>
                <w:color w:val="000000"/>
                <w:sz w:val="21"/>
                <w:szCs w:val="21"/>
              </w:rPr>
              <w:t>.isalnum</w:t>
            </w:r>
            <w:proofErr w:type="spellEnd"/>
            <w:r w:rsidRPr="000E0EFA">
              <w:rPr>
                <w:rFonts w:ascii="Courier New" w:hAnsi="Courier New" w:cs="Courier New"/>
                <w:color w:val="000000"/>
                <w:sz w:val="21"/>
                <w:szCs w:val="21"/>
              </w:rPr>
              <w:t>(s1)</w:t>
            </w:r>
          </w:p>
        </w:tc>
        <w:tc>
          <w:tcPr>
            <w:tcW w:w="360" w:type="dxa"/>
          </w:tcPr>
          <w:p w14:paraId="5B9B6554" w14:textId="77777777" w:rsidR="00A91ABC" w:rsidRPr="00DD6A4C" w:rsidRDefault="00A91ABC" w:rsidP="00EC4165">
            <w:pPr>
              <w:spacing w:line="285" w:lineRule="atLeast"/>
              <w:rPr>
                <w:rFonts w:ascii="Courier New" w:eastAsia="Times New Roman" w:hAnsi="Courier New" w:cs="Courier New"/>
                <w:b/>
                <w:color w:val="000000"/>
                <w:sz w:val="20"/>
                <w:szCs w:val="20"/>
              </w:rPr>
            </w:pPr>
            <w:r>
              <w:rPr>
                <w:rFonts w:ascii="Courier New" w:eastAsia="Times New Roman" w:hAnsi="Courier New" w:cs="Courier New"/>
                <w:b/>
                <w:color w:val="000000"/>
                <w:sz w:val="20"/>
                <w:szCs w:val="20"/>
              </w:rPr>
              <w:t>T</w:t>
            </w:r>
          </w:p>
        </w:tc>
        <w:tc>
          <w:tcPr>
            <w:tcW w:w="2700" w:type="dxa"/>
          </w:tcPr>
          <w:p w14:paraId="738B3B80" w14:textId="77777777" w:rsidR="00A91ABC" w:rsidRPr="000E0EFA" w:rsidRDefault="00A91ABC" w:rsidP="00EC4165">
            <w:pPr>
              <w:shd w:val="clear" w:color="auto" w:fill="FFFFFE"/>
              <w:spacing w:line="285" w:lineRule="atLeast"/>
              <w:jc w:val="right"/>
              <w:rPr>
                <w:rFonts w:ascii="Courier New" w:hAnsi="Courier New" w:cs="Courier New"/>
                <w:color w:val="000000"/>
                <w:sz w:val="21"/>
                <w:szCs w:val="21"/>
              </w:rPr>
            </w:pPr>
            <w:proofErr w:type="spellStart"/>
            <w:r w:rsidRPr="000E0EFA">
              <w:rPr>
                <w:rFonts w:ascii="Courier New" w:hAnsi="Courier New" w:cs="Courier New"/>
                <w:color w:val="267F99"/>
                <w:sz w:val="21"/>
                <w:szCs w:val="21"/>
              </w:rPr>
              <w:t>str</w:t>
            </w:r>
            <w:r w:rsidRPr="000E0EFA">
              <w:rPr>
                <w:rFonts w:ascii="Courier New" w:hAnsi="Courier New" w:cs="Courier New"/>
                <w:color w:val="000000"/>
                <w:sz w:val="21"/>
                <w:szCs w:val="21"/>
              </w:rPr>
              <w:t>.isal</w:t>
            </w:r>
            <w:r>
              <w:rPr>
                <w:rFonts w:ascii="Courier New" w:hAnsi="Courier New" w:cs="Courier New"/>
                <w:color w:val="000000"/>
                <w:sz w:val="21"/>
                <w:szCs w:val="21"/>
              </w:rPr>
              <w:t>pha</w:t>
            </w:r>
            <w:proofErr w:type="spellEnd"/>
            <w:r w:rsidRPr="000E0EFA">
              <w:rPr>
                <w:rFonts w:ascii="Courier New" w:hAnsi="Courier New" w:cs="Courier New"/>
                <w:color w:val="000000"/>
                <w:sz w:val="21"/>
                <w:szCs w:val="21"/>
              </w:rPr>
              <w:t>(s1)</w:t>
            </w:r>
          </w:p>
        </w:tc>
        <w:tc>
          <w:tcPr>
            <w:tcW w:w="360" w:type="dxa"/>
            <w:gridSpan w:val="2"/>
          </w:tcPr>
          <w:p w14:paraId="3F76A499" w14:textId="77777777" w:rsidR="00A91ABC" w:rsidRPr="00DD6A4C" w:rsidRDefault="00A91ABC" w:rsidP="00EC4165">
            <w:pPr>
              <w:spacing w:line="285" w:lineRule="atLeast"/>
              <w:rPr>
                <w:rFonts w:ascii="Courier New" w:eastAsia="Times New Roman" w:hAnsi="Courier New" w:cs="Courier New"/>
                <w:b/>
                <w:color w:val="000000"/>
                <w:sz w:val="20"/>
                <w:szCs w:val="20"/>
              </w:rPr>
            </w:pPr>
            <w:r>
              <w:rPr>
                <w:rFonts w:ascii="Courier New" w:eastAsia="Times New Roman" w:hAnsi="Courier New" w:cs="Courier New"/>
                <w:b/>
                <w:color w:val="000000"/>
                <w:sz w:val="20"/>
                <w:szCs w:val="20"/>
              </w:rPr>
              <w:t>T</w:t>
            </w:r>
          </w:p>
        </w:tc>
        <w:tc>
          <w:tcPr>
            <w:tcW w:w="3060" w:type="dxa"/>
            <w:gridSpan w:val="2"/>
          </w:tcPr>
          <w:p w14:paraId="4595483D" w14:textId="77777777" w:rsidR="00A91ABC" w:rsidRPr="00844B8D" w:rsidRDefault="00A91ABC" w:rsidP="00EC4165">
            <w:pPr>
              <w:shd w:val="clear" w:color="auto" w:fill="FFFFFE"/>
              <w:spacing w:line="285" w:lineRule="atLeast"/>
              <w:jc w:val="right"/>
              <w:rPr>
                <w:rFonts w:ascii="Courier New" w:eastAsia="Times New Roman" w:hAnsi="Courier New" w:cs="Courier New"/>
                <w:color w:val="000000"/>
                <w:sz w:val="21"/>
                <w:szCs w:val="21"/>
              </w:rPr>
            </w:pPr>
            <w:proofErr w:type="spellStart"/>
            <w:r w:rsidRPr="00844B8D">
              <w:rPr>
                <w:rFonts w:ascii="Courier New" w:eastAsia="Times New Roman" w:hAnsi="Courier New" w:cs="Courier New"/>
                <w:color w:val="267F99"/>
                <w:sz w:val="21"/>
                <w:szCs w:val="21"/>
              </w:rPr>
              <w:t>str</w:t>
            </w:r>
            <w:r>
              <w:rPr>
                <w:rFonts w:ascii="Courier New" w:eastAsia="Times New Roman" w:hAnsi="Courier New" w:cs="Courier New"/>
                <w:color w:val="000000"/>
                <w:sz w:val="21"/>
                <w:szCs w:val="21"/>
              </w:rPr>
              <w:t>.isdecimal</w:t>
            </w:r>
            <w:proofErr w:type="spellEnd"/>
            <w:r>
              <w:rPr>
                <w:rFonts w:ascii="Courier New" w:eastAsia="Times New Roman" w:hAnsi="Courier New" w:cs="Courier New"/>
                <w:color w:val="000000"/>
                <w:sz w:val="21"/>
                <w:szCs w:val="21"/>
              </w:rPr>
              <w:t>(s1</w:t>
            </w:r>
            <w:r w:rsidRPr="00844B8D">
              <w:rPr>
                <w:rFonts w:ascii="Courier New" w:eastAsia="Times New Roman" w:hAnsi="Courier New" w:cs="Courier New"/>
                <w:color w:val="000000"/>
                <w:sz w:val="21"/>
                <w:szCs w:val="21"/>
              </w:rPr>
              <w:t>)</w:t>
            </w:r>
          </w:p>
        </w:tc>
        <w:tc>
          <w:tcPr>
            <w:tcW w:w="360" w:type="dxa"/>
          </w:tcPr>
          <w:p w14:paraId="0B013104" w14:textId="77777777" w:rsidR="00A91ABC" w:rsidRPr="00DD6A4C" w:rsidRDefault="00A91ABC" w:rsidP="00EC4165">
            <w:pPr>
              <w:spacing w:line="285" w:lineRule="atLeast"/>
              <w:rPr>
                <w:rFonts w:ascii="Courier New" w:eastAsia="Times New Roman" w:hAnsi="Courier New" w:cs="Courier New"/>
                <w:b/>
                <w:color w:val="000000"/>
                <w:sz w:val="20"/>
                <w:szCs w:val="20"/>
              </w:rPr>
            </w:pPr>
          </w:p>
        </w:tc>
      </w:tr>
      <w:tr w:rsidR="00A91ABC" w14:paraId="0BCC7614" w14:textId="77777777" w:rsidTr="00EC4165">
        <w:tc>
          <w:tcPr>
            <w:tcW w:w="2515" w:type="dxa"/>
          </w:tcPr>
          <w:p w14:paraId="7F3830CC" w14:textId="77777777" w:rsidR="00A91ABC" w:rsidRPr="000E0EFA" w:rsidRDefault="00A91ABC" w:rsidP="00EC4165">
            <w:pPr>
              <w:shd w:val="clear" w:color="auto" w:fill="FFFFFE"/>
              <w:spacing w:line="285" w:lineRule="atLeast"/>
              <w:jc w:val="right"/>
              <w:rPr>
                <w:rFonts w:ascii="Courier New" w:hAnsi="Courier New" w:cs="Courier New"/>
                <w:color w:val="000000"/>
                <w:sz w:val="21"/>
                <w:szCs w:val="21"/>
              </w:rPr>
            </w:pPr>
            <w:proofErr w:type="spellStart"/>
            <w:r w:rsidRPr="000E0EFA">
              <w:rPr>
                <w:rFonts w:ascii="Courier New" w:hAnsi="Courier New" w:cs="Courier New"/>
                <w:color w:val="267F99"/>
                <w:sz w:val="21"/>
                <w:szCs w:val="21"/>
              </w:rPr>
              <w:t>str</w:t>
            </w:r>
            <w:r w:rsidRPr="000E0EFA">
              <w:rPr>
                <w:rFonts w:ascii="Courier New" w:hAnsi="Courier New" w:cs="Courier New"/>
                <w:color w:val="000000"/>
                <w:sz w:val="21"/>
                <w:szCs w:val="21"/>
              </w:rPr>
              <w:t>.isalnum</w:t>
            </w:r>
            <w:proofErr w:type="spellEnd"/>
            <w:r w:rsidRPr="000E0EFA">
              <w:rPr>
                <w:rFonts w:ascii="Courier New" w:hAnsi="Courier New" w:cs="Courier New"/>
                <w:color w:val="000000"/>
                <w:sz w:val="21"/>
                <w:szCs w:val="21"/>
              </w:rPr>
              <w:t>(s2)</w:t>
            </w:r>
          </w:p>
        </w:tc>
        <w:tc>
          <w:tcPr>
            <w:tcW w:w="360" w:type="dxa"/>
          </w:tcPr>
          <w:p w14:paraId="29B50769" w14:textId="77777777" w:rsidR="00A91ABC" w:rsidRPr="00DD6A4C" w:rsidRDefault="00A91ABC" w:rsidP="00EC4165">
            <w:pPr>
              <w:spacing w:line="285" w:lineRule="atLeast"/>
              <w:rPr>
                <w:rFonts w:ascii="Courier New" w:eastAsia="Times New Roman" w:hAnsi="Courier New" w:cs="Courier New"/>
                <w:b/>
                <w:color w:val="000000"/>
                <w:sz w:val="20"/>
                <w:szCs w:val="20"/>
              </w:rPr>
            </w:pPr>
            <w:r>
              <w:rPr>
                <w:rFonts w:ascii="Courier New" w:eastAsia="Times New Roman" w:hAnsi="Courier New" w:cs="Courier New"/>
                <w:b/>
                <w:color w:val="000000"/>
                <w:sz w:val="20"/>
                <w:szCs w:val="20"/>
              </w:rPr>
              <w:t>T</w:t>
            </w:r>
          </w:p>
        </w:tc>
        <w:tc>
          <w:tcPr>
            <w:tcW w:w="2700" w:type="dxa"/>
          </w:tcPr>
          <w:p w14:paraId="20EA0004" w14:textId="77777777" w:rsidR="00A91ABC" w:rsidRPr="000E0EFA" w:rsidRDefault="00A91ABC" w:rsidP="00EC4165">
            <w:pPr>
              <w:shd w:val="clear" w:color="auto" w:fill="FFFFFE"/>
              <w:spacing w:line="285" w:lineRule="atLeast"/>
              <w:jc w:val="right"/>
              <w:rPr>
                <w:rFonts w:ascii="Courier New" w:hAnsi="Courier New" w:cs="Courier New"/>
                <w:color w:val="000000"/>
                <w:sz w:val="21"/>
                <w:szCs w:val="21"/>
              </w:rPr>
            </w:pPr>
            <w:proofErr w:type="spellStart"/>
            <w:r w:rsidRPr="000E0EFA">
              <w:rPr>
                <w:rFonts w:ascii="Courier New" w:hAnsi="Courier New" w:cs="Courier New"/>
                <w:color w:val="267F99"/>
                <w:sz w:val="21"/>
                <w:szCs w:val="21"/>
              </w:rPr>
              <w:t>str</w:t>
            </w:r>
            <w:r w:rsidRPr="000E0EFA">
              <w:rPr>
                <w:rFonts w:ascii="Courier New" w:hAnsi="Courier New" w:cs="Courier New"/>
                <w:color w:val="000000"/>
                <w:sz w:val="21"/>
                <w:szCs w:val="21"/>
              </w:rPr>
              <w:t>.isal</w:t>
            </w:r>
            <w:r>
              <w:rPr>
                <w:rFonts w:ascii="Courier New" w:hAnsi="Courier New" w:cs="Courier New"/>
                <w:color w:val="000000"/>
                <w:sz w:val="21"/>
                <w:szCs w:val="21"/>
              </w:rPr>
              <w:t>pha</w:t>
            </w:r>
            <w:proofErr w:type="spellEnd"/>
            <w:r w:rsidRPr="000E0EFA">
              <w:rPr>
                <w:rFonts w:ascii="Courier New" w:hAnsi="Courier New" w:cs="Courier New"/>
                <w:color w:val="000000"/>
                <w:sz w:val="21"/>
                <w:szCs w:val="21"/>
              </w:rPr>
              <w:t>(s2)</w:t>
            </w:r>
          </w:p>
        </w:tc>
        <w:tc>
          <w:tcPr>
            <w:tcW w:w="360" w:type="dxa"/>
            <w:gridSpan w:val="2"/>
          </w:tcPr>
          <w:p w14:paraId="4C0F6E1F" w14:textId="77777777" w:rsidR="00A91ABC" w:rsidRPr="00DD6A4C" w:rsidRDefault="00A91ABC" w:rsidP="00EC4165">
            <w:pPr>
              <w:spacing w:line="285" w:lineRule="atLeast"/>
              <w:rPr>
                <w:rFonts w:ascii="Courier New" w:eastAsia="Times New Roman" w:hAnsi="Courier New" w:cs="Courier New"/>
                <w:b/>
                <w:color w:val="000000"/>
                <w:sz w:val="20"/>
                <w:szCs w:val="20"/>
              </w:rPr>
            </w:pPr>
            <w:r>
              <w:rPr>
                <w:rFonts w:ascii="Courier New" w:eastAsia="Times New Roman" w:hAnsi="Courier New" w:cs="Courier New"/>
                <w:b/>
                <w:color w:val="000000"/>
                <w:sz w:val="20"/>
                <w:szCs w:val="20"/>
              </w:rPr>
              <w:t>F</w:t>
            </w:r>
          </w:p>
        </w:tc>
        <w:tc>
          <w:tcPr>
            <w:tcW w:w="3060" w:type="dxa"/>
            <w:gridSpan w:val="2"/>
          </w:tcPr>
          <w:p w14:paraId="07007ED8" w14:textId="77777777" w:rsidR="00A91ABC" w:rsidRDefault="00A91ABC" w:rsidP="00EC4165">
            <w:pPr>
              <w:jc w:val="right"/>
            </w:pPr>
            <w:proofErr w:type="spellStart"/>
            <w:r w:rsidRPr="00844B8D">
              <w:rPr>
                <w:rFonts w:ascii="Courier New" w:eastAsia="Times New Roman" w:hAnsi="Courier New" w:cs="Courier New"/>
                <w:color w:val="267F99"/>
                <w:sz w:val="21"/>
                <w:szCs w:val="21"/>
              </w:rPr>
              <w:t>str</w:t>
            </w:r>
            <w:r>
              <w:rPr>
                <w:rFonts w:ascii="Courier New" w:eastAsia="Times New Roman" w:hAnsi="Courier New" w:cs="Courier New"/>
                <w:color w:val="000000"/>
                <w:sz w:val="21"/>
                <w:szCs w:val="21"/>
              </w:rPr>
              <w:t>.isdecimal</w:t>
            </w:r>
            <w:proofErr w:type="spellEnd"/>
            <w:r>
              <w:rPr>
                <w:rFonts w:ascii="Courier New" w:eastAsia="Times New Roman" w:hAnsi="Courier New" w:cs="Courier New"/>
                <w:color w:val="000000"/>
                <w:sz w:val="21"/>
                <w:szCs w:val="21"/>
              </w:rPr>
              <w:t>(s2</w:t>
            </w:r>
            <w:r w:rsidRPr="00844B8D">
              <w:rPr>
                <w:rFonts w:ascii="Courier New" w:eastAsia="Times New Roman" w:hAnsi="Courier New" w:cs="Courier New"/>
                <w:color w:val="000000"/>
                <w:sz w:val="21"/>
                <w:szCs w:val="21"/>
              </w:rPr>
              <w:t>)</w:t>
            </w:r>
          </w:p>
        </w:tc>
        <w:tc>
          <w:tcPr>
            <w:tcW w:w="360" w:type="dxa"/>
          </w:tcPr>
          <w:p w14:paraId="390EE74E" w14:textId="77777777" w:rsidR="00A91ABC" w:rsidRPr="00DD6A4C" w:rsidRDefault="00A91ABC" w:rsidP="00EC4165">
            <w:pPr>
              <w:spacing w:line="285" w:lineRule="atLeast"/>
              <w:rPr>
                <w:rFonts w:ascii="Courier New" w:eastAsia="Times New Roman" w:hAnsi="Courier New" w:cs="Courier New"/>
                <w:b/>
                <w:color w:val="000000"/>
                <w:sz w:val="20"/>
                <w:szCs w:val="20"/>
              </w:rPr>
            </w:pPr>
          </w:p>
        </w:tc>
      </w:tr>
      <w:tr w:rsidR="00A91ABC" w14:paraId="3A1AC82D" w14:textId="77777777" w:rsidTr="00EC4165">
        <w:tc>
          <w:tcPr>
            <w:tcW w:w="2515" w:type="dxa"/>
          </w:tcPr>
          <w:p w14:paraId="3DDA8F78" w14:textId="77777777" w:rsidR="00A91ABC" w:rsidRPr="000E0EFA" w:rsidRDefault="00A91ABC" w:rsidP="00EC4165">
            <w:pPr>
              <w:shd w:val="clear" w:color="auto" w:fill="FFFFFE"/>
              <w:spacing w:line="285" w:lineRule="atLeast"/>
              <w:jc w:val="right"/>
              <w:rPr>
                <w:rFonts w:ascii="Courier New" w:hAnsi="Courier New" w:cs="Courier New"/>
                <w:color w:val="000000"/>
                <w:sz w:val="21"/>
                <w:szCs w:val="21"/>
              </w:rPr>
            </w:pPr>
            <w:proofErr w:type="spellStart"/>
            <w:r w:rsidRPr="000E0EFA">
              <w:rPr>
                <w:rFonts w:ascii="Courier New" w:hAnsi="Courier New" w:cs="Courier New"/>
                <w:color w:val="267F99"/>
                <w:sz w:val="21"/>
                <w:szCs w:val="21"/>
              </w:rPr>
              <w:t>str</w:t>
            </w:r>
            <w:r w:rsidRPr="000E0EFA">
              <w:rPr>
                <w:rFonts w:ascii="Courier New" w:hAnsi="Courier New" w:cs="Courier New"/>
                <w:color w:val="000000"/>
                <w:sz w:val="21"/>
                <w:szCs w:val="21"/>
              </w:rPr>
              <w:t>.isalnum</w:t>
            </w:r>
            <w:proofErr w:type="spellEnd"/>
            <w:r w:rsidRPr="000E0EFA">
              <w:rPr>
                <w:rFonts w:ascii="Courier New" w:hAnsi="Courier New" w:cs="Courier New"/>
                <w:color w:val="000000"/>
                <w:sz w:val="21"/>
                <w:szCs w:val="21"/>
              </w:rPr>
              <w:t>(s3)</w:t>
            </w:r>
          </w:p>
        </w:tc>
        <w:tc>
          <w:tcPr>
            <w:tcW w:w="360" w:type="dxa"/>
          </w:tcPr>
          <w:p w14:paraId="04BEBCE6" w14:textId="77777777" w:rsidR="00A91ABC" w:rsidRPr="00DD6A4C" w:rsidRDefault="00A91ABC" w:rsidP="00EC4165">
            <w:pPr>
              <w:spacing w:line="285" w:lineRule="atLeast"/>
              <w:rPr>
                <w:rFonts w:ascii="Courier New" w:eastAsia="Times New Roman" w:hAnsi="Courier New" w:cs="Courier New"/>
                <w:b/>
                <w:color w:val="000000"/>
                <w:sz w:val="20"/>
                <w:szCs w:val="20"/>
              </w:rPr>
            </w:pPr>
            <w:r>
              <w:rPr>
                <w:rFonts w:ascii="Courier New" w:eastAsia="Times New Roman" w:hAnsi="Courier New" w:cs="Courier New"/>
                <w:b/>
                <w:color w:val="000000"/>
                <w:sz w:val="20"/>
                <w:szCs w:val="20"/>
              </w:rPr>
              <w:t>T</w:t>
            </w:r>
          </w:p>
        </w:tc>
        <w:tc>
          <w:tcPr>
            <w:tcW w:w="2700" w:type="dxa"/>
          </w:tcPr>
          <w:p w14:paraId="24616FEA" w14:textId="77777777" w:rsidR="00A91ABC" w:rsidRPr="000E0EFA" w:rsidRDefault="00A91ABC" w:rsidP="00EC4165">
            <w:pPr>
              <w:shd w:val="clear" w:color="auto" w:fill="FFFFFE"/>
              <w:spacing w:line="285" w:lineRule="atLeast"/>
              <w:jc w:val="right"/>
              <w:rPr>
                <w:rFonts w:ascii="Courier New" w:hAnsi="Courier New" w:cs="Courier New"/>
                <w:color w:val="000000"/>
                <w:sz w:val="21"/>
                <w:szCs w:val="21"/>
              </w:rPr>
            </w:pPr>
            <w:proofErr w:type="spellStart"/>
            <w:r w:rsidRPr="000E0EFA">
              <w:rPr>
                <w:rFonts w:ascii="Courier New" w:hAnsi="Courier New" w:cs="Courier New"/>
                <w:color w:val="267F99"/>
                <w:sz w:val="21"/>
                <w:szCs w:val="21"/>
              </w:rPr>
              <w:t>str</w:t>
            </w:r>
            <w:r w:rsidRPr="000E0EFA">
              <w:rPr>
                <w:rFonts w:ascii="Courier New" w:hAnsi="Courier New" w:cs="Courier New"/>
                <w:color w:val="000000"/>
                <w:sz w:val="21"/>
                <w:szCs w:val="21"/>
              </w:rPr>
              <w:t>.isal</w:t>
            </w:r>
            <w:r>
              <w:rPr>
                <w:rFonts w:ascii="Courier New" w:hAnsi="Courier New" w:cs="Courier New"/>
                <w:color w:val="000000"/>
                <w:sz w:val="21"/>
                <w:szCs w:val="21"/>
              </w:rPr>
              <w:t>pha</w:t>
            </w:r>
            <w:proofErr w:type="spellEnd"/>
            <w:r w:rsidRPr="000E0EFA">
              <w:rPr>
                <w:rFonts w:ascii="Courier New" w:hAnsi="Courier New" w:cs="Courier New"/>
                <w:color w:val="000000"/>
                <w:sz w:val="21"/>
                <w:szCs w:val="21"/>
              </w:rPr>
              <w:t>(s3)</w:t>
            </w:r>
          </w:p>
        </w:tc>
        <w:tc>
          <w:tcPr>
            <w:tcW w:w="360" w:type="dxa"/>
            <w:gridSpan w:val="2"/>
          </w:tcPr>
          <w:p w14:paraId="490F2BDD" w14:textId="77777777" w:rsidR="00A91ABC" w:rsidRPr="00DD6A4C" w:rsidRDefault="00A91ABC" w:rsidP="00EC4165">
            <w:pPr>
              <w:spacing w:line="285" w:lineRule="atLeast"/>
              <w:rPr>
                <w:rFonts w:ascii="Courier New" w:eastAsia="Times New Roman" w:hAnsi="Courier New" w:cs="Courier New"/>
                <w:b/>
                <w:color w:val="000000"/>
                <w:sz w:val="20"/>
                <w:szCs w:val="20"/>
              </w:rPr>
            </w:pPr>
            <w:r>
              <w:rPr>
                <w:rFonts w:ascii="Courier New" w:eastAsia="Times New Roman" w:hAnsi="Courier New" w:cs="Courier New"/>
                <w:b/>
                <w:color w:val="000000"/>
                <w:sz w:val="20"/>
                <w:szCs w:val="20"/>
              </w:rPr>
              <w:t>F</w:t>
            </w:r>
          </w:p>
        </w:tc>
        <w:tc>
          <w:tcPr>
            <w:tcW w:w="3060" w:type="dxa"/>
            <w:gridSpan w:val="2"/>
          </w:tcPr>
          <w:p w14:paraId="66129E8A" w14:textId="77777777" w:rsidR="00A91ABC" w:rsidRDefault="00A91ABC" w:rsidP="00EC4165">
            <w:pPr>
              <w:jc w:val="right"/>
            </w:pPr>
            <w:proofErr w:type="spellStart"/>
            <w:r w:rsidRPr="00844B8D">
              <w:rPr>
                <w:rFonts w:ascii="Courier New" w:eastAsia="Times New Roman" w:hAnsi="Courier New" w:cs="Courier New"/>
                <w:color w:val="267F99"/>
                <w:sz w:val="21"/>
                <w:szCs w:val="21"/>
              </w:rPr>
              <w:t>str</w:t>
            </w:r>
            <w:r>
              <w:rPr>
                <w:rFonts w:ascii="Courier New" w:eastAsia="Times New Roman" w:hAnsi="Courier New" w:cs="Courier New"/>
                <w:color w:val="000000"/>
                <w:sz w:val="21"/>
                <w:szCs w:val="21"/>
              </w:rPr>
              <w:t>.isdecimal</w:t>
            </w:r>
            <w:proofErr w:type="spellEnd"/>
            <w:r>
              <w:rPr>
                <w:rFonts w:ascii="Courier New" w:eastAsia="Times New Roman" w:hAnsi="Courier New" w:cs="Courier New"/>
                <w:color w:val="000000"/>
                <w:sz w:val="21"/>
                <w:szCs w:val="21"/>
              </w:rPr>
              <w:t>(s3</w:t>
            </w:r>
            <w:r w:rsidRPr="00844B8D">
              <w:rPr>
                <w:rFonts w:ascii="Courier New" w:eastAsia="Times New Roman" w:hAnsi="Courier New" w:cs="Courier New"/>
                <w:color w:val="000000"/>
                <w:sz w:val="21"/>
                <w:szCs w:val="21"/>
              </w:rPr>
              <w:t>)</w:t>
            </w:r>
          </w:p>
        </w:tc>
        <w:tc>
          <w:tcPr>
            <w:tcW w:w="360" w:type="dxa"/>
          </w:tcPr>
          <w:p w14:paraId="73590B7E" w14:textId="77777777" w:rsidR="00A91ABC" w:rsidRPr="00DD6A4C" w:rsidRDefault="00A91ABC" w:rsidP="00EC4165">
            <w:pPr>
              <w:spacing w:line="285" w:lineRule="atLeast"/>
              <w:rPr>
                <w:rFonts w:ascii="Courier New" w:eastAsia="Times New Roman" w:hAnsi="Courier New" w:cs="Courier New"/>
                <w:b/>
                <w:color w:val="000000"/>
                <w:sz w:val="20"/>
                <w:szCs w:val="20"/>
              </w:rPr>
            </w:pPr>
          </w:p>
        </w:tc>
      </w:tr>
      <w:tr w:rsidR="00A91ABC" w14:paraId="66998291" w14:textId="77777777" w:rsidTr="00EC4165">
        <w:tc>
          <w:tcPr>
            <w:tcW w:w="2515" w:type="dxa"/>
          </w:tcPr>
          <w:p w14:paraId="307E334D" w14:textId="77777777" w:rsidR="00A91ABC" w:rsidRPr="000E0EFA" w:rsidRDefault="00A91ABC" w:rsidP="00EC4165">
            <w:pPr>
              <w:shd w:val="clear" w:color="auto" w:fill="FFFFFE"/>
              <w:spacing w:line="285" w:lineRule="atLeast"/>
              <w:jc w:val="right"/>
              <w:rPr>
                <w:rFonts w:ascii="Courier New" w:hAnsi="Courier New" w:cs="Courier New"/>
                <w:color w:val="000000"/>
                <w:sz w:val="21"/>
                <w:szCs w:val="21"/>
              </w:rPr>
            </w:pPr>
            <w:proofErr w:type="spellStart"/>
            <w:r w:rsidRPr="000E0EFA">
              <w:rPr>
                <w:rFonts w:ascii="Courier New" w:hAnsi="Courier New" w:cs="Courier New"/>
                <w:color w:val="267F99"/>
                <w:sz w:val="21"/>
                <w:szCs w:val="21"/>
              </w:rPr>
              <w:t>str</w:t>
            </w:r>
            <w:r w:rsidRPr="000E0EFA">
              <w:rPr>
                <w:rFonts w:ascii="Courier New" w:hAnsi="Courier New" w:cs="Courier New"/>
                <w:color w:val="000000"/>
                <w:sz w:val="21"/>
                <w:szCs w:val="21"/>
              </w:rPr>
              <w:t>.isalnum</w:t>
            </w:r>
            <w:proofErr w:type="spellEnd"/>
            <w:r w:rsidRPr="000E0EFA">
              <w:rPr>
                <w:rFonts w:ascii="Courier New" w:hAnsi="Courier New" w:cs="Courier New"/>
                <w:color w:val="000000"/>
                <w:sz w:val="21"/>
                <w:szCs w:val="21"/>
              </w:rPr>
              <w:t>(s4)</w:t>
            </w:r>
          </w:p>
        </w:tc>
        <w:tc>
          <w:tcPr>
            <w:tcW w:w="360" w:type="dxa"/>
          </w:tcPr>
          <w:p w14:paraId="7482D95A" w14:textId="77777777" w:rsidR="00A91ABC" w:rsidRPr="00DD6A4C" w:rsidRDefault="00A91ABC" w:rsidP="00EC4165">
            <w:pPr>
              <w:spacing w:line="285" w:lineRule="atLeast"/>
              <w:rPr>
                <w:rFonts w:ascii="Courier New" w:eastAsia="Times New Roman" w:hAnsi="Courier New" w:cs="Courier New"/>
                <w:b/>
                <w:color w:val="000000"/>
                <w:sz w:val="20"/>
                <w:szCs w:val="20"/>
              </w:rPr>
            </w:pPr>
            <w:r>
              <w:rPr>
                <w:rFonts w:ascii="Courier New" w:eastAsia="Times New Roman" w:hAnsi="Courier New" w:cs="Courier New"/>
                <w:b/>
                <w:color w:val="000000"/>
                <w:sz w:val="20"/>
                <w:szCs w:val="20"/>
              </w:rPr>
              <w:t>F</w:t>
            </w:r>
          </w:p>
        </w:tc>
        <w:tc>
          <w:tcPr>
            <w:tcW w:w="2700" w:type="dxa"/>
          </w:tcPr>
          <w:p w14:paraId="5AD93D5E" w14:textId="77777777" w:rsidR="00A91ABC" w:rsidRPr="000E0EFA" w:rsidRDefault="00A91ABC" w:rsidP="00EC4165">
            <w:pPr>
              <w:shd w:val="clear" w:color="auto" w:fill="FFFFFE"/>
              <w:spacing w:line="285" w:lineRule="atLeast"/>
              <w:jc w:val="right"/>
              <w:rPr>
                <w:rFonts w:ascii="Courier New" w:hAnsi="Courier New" w:cs="Courier New"/>
                <w:color w:val="000000"/>
                <w:sz w:val="21"/>
                <w:szCs w:val="21"/>
              </w:rPr>
            </w:pPr>
            <w:proofErr w:type="spellStart"/>
            <w:r w:rsidRPr="000E0EFA">
              <w:rPr>
                <w:rFonts w:ascii="Courier New" w:hAnsi="Courier New" w:cs="Courier New"/>
                <w:color w:val="267F99"/>
                <w:sz w:val="21"/>
                <w:szCs w:val="21"/>
              </w:rPr>
              <w:t>str</w:t>
            </w:r>
            <w:r w:rsidRPr="000E0EFA">
              <w:rPr>
                <w:rFonts w:ascii="Courier New" w:hAnsi="Courier New" w:cs="Courier New"/>
                <w:color w:val="000000"/>
                <w:sz w:val="21"/>
                <w:szCs w:val="21"/>
              </w:rPr>
              <w:t>.isal</w:t>
            </w:r>
            <w:r>
              <w:rPr>
                <w:rFonts w:ascii="Courier New" w:hAnsi="Courier New" w:cs="Courier New"/>
                <w:color w:val="000000"/>
                <w:sz w:val="21"/>
                <w:szCs w:val="21"/>
              </w:rPr>
              <w:t>pha</w:t>
            </w:r>
            <w:proofErr w:type="spellEnd"/>
            <w:r w:rsidRPr="000E0EFA">
              <w:rPr>
                <w:rFonts w:ascii="Courier New" w:hAnsi="Courier New" w:cs="Courier New"/>
                <w:color w:val="000000"/>
                <w:sz w:val="21"/>
                <w:szCs w:val="21"/>
              </w:rPr>
              <w:t>(s4)</w:t>
            </w:r>
          </w:p>
        </w:tc>
        <w:tc>
          <w:tcPr>
            <w:tcW w:w="360" w:type="dxa"/>
            <w:gridSpan w:val="2"/>
          </w:tcPr>
          <w:p w14:paraId="5B1419BC" w14:textId="77777777" w:rsidR="00A91ABC" w:rsidRPr="00DD6A4C" w:rsidRDefault="00A91ABC" w:rsidP="00EC4165">
            <w:pPr>
              <w:spacing w:line="285" w:lineRule="atLeast"/>
              <w:rPr>
                <w:rFonts w:ascii="Courier New" w:eastAsia="Times New Roman" w:hAnsi="Courier New" w:cs="Courier New"/>
                <w:b/>
                <w:color w:val="000000"/>
                <w:sz w:val="20"/>
                <w:szCs w:val="20"/>
              </w:rPr>
            </w:pPr>
            <w:r>
              <w:rPr>
                <w:rFonts w:ascii="Courier New" w:eastAsia="Times New Roman" w:hAnsi="Courier New" w:cs="Courier New"/>
                <w:b/>
                <w:color w:val="000000"/>
                <w:sz w:val="20"/>
                <w:szCs w:val="20"/>
              </w:rPr>
              <w:t>F</w:t>
            </w:r>
          </w:p>
        </w:tc>
        <w:tc>
          <w:tcPr>
            <w:tcW w:w="3060" w:type="dxa"/>
            <w:gridSpan w:val="2"/>
          </w:tcPr>
          <w:p w14:paraId="2D2C324A" w14:textId="77777777" w:rsidR="00A91ABC" w:rsidRDefault="00A91ABC" w:rsidP="00EC4165">
            <w:pPr>
              <w:jc w:val="right"/>
            </w:pPr>
            <w:proofErr w:type="spellStart"/>
            <w:r w:rsidRPr="00844B8D">
              <w:rPr>
                <w:rFonts w:ascii="Courier New" w:eastAsia="Times New Roman" w:hAnsi="Courier New" w:cs="Courier New"/>
                <w:color w:val="267F99"/>
                <w:sz w:val="21"/>
                <w:szCs w:val="21"/>
              </w:rPr>
              <w:t>str</w:t>
            </w:r>
            <w:r w:rsidRPr="0024566E">
              <w:rPr>
                <w:rFonts w:ascii="Courier New" w:eastAsia="Times New Roman" w:hAnsi="Courier New" w:cs="Courier New"/>
                <w:color w:val="000000"/>
                <w:sz w:val="21"/>
                <w:szCs w:val="21"/>
              </w:rPr>
              <w:t>.isdecimal</w:t>
            </w:r>
            <w:proofErr w:type="spellEnd"/>
            <w:r w:rsidRPr="0024566E">
              <w:rPr>
                <w:rFonts w:ascii="Courier New" w:eastAsia="Times New Roman" w:hAnsi="Courier New" w:cs="Courier New"/>
                <w:color w:val="000000"/>
                <w:sz w:val="21"/>
                <w:szCs w:val="21"/>
              </w:rPr>
              <w:t>(s</w:t>
            </w:r>
            <w:r>
              <w:rPr>
                <w:rFonts w:ascii="Courier New" w:eastAsia="Times New Roman" w:hAnsi="Courier New" w:cs="Courier New"/>
                <w:color w:val="000000"/>
                <w:sz w:val="21"/>
                <w:szCs w:val="21"/>
              </w:rPr>
              <w:t>4</w:t>
            </w:r>
            <w:r w:rsidRPr="00844B8D">
              <w:rPr>
                <w:rFonts w:ascii="Courier New" w:eastAsia="Times New Roman" w:hAnsi="Courier New" w:cs="Courier New"/>
                <w:color w:val="000000"/>
                <w:sz w:val="21"/>
                <w:szCs w:val="21"/>
              </w:rPr>
              <w:t>)</w:t>
            </w:r>
          </w:p>
        </w:tc>
        <w:tc>
          <w:tcPr>
            <w:tcW w:w="360" w:type="dxa"/>
          </w:tcPr>
          <w:p w14:paraId="1392176E" w14:textId="77777777" w:rsidR="00A91ABC" w:rsidRPr="00DD6A4C" w:rsidRDefault="00A91ABC" w:rsidP="00EC4165">
            <w:pPr>
              <w:spacing w:line="285" w:lineRule="atLeast"/>
              <w:rPr>
                <w:rFonts w:ascii="Courier New" w:eastAsia="Times New Roman" w:hAnsi="Courier New" w:cs="Courier New"/>
                <w:b/>
                <w:color w:val="000000"/>
                <w:sz w:val="20"/>
                <w:szCs w:val="20"/>
              </w:rPr>
            </w:pPr>
          </w:p>
        </w:tc>
      </w:tr>
      <w:tr w:rsidR="00A91ABC" w14:paraId="08253BB1" w14:textId="77777777" w:rsidTr="00EC4165">
        <w:tc>
          <w:tcPr>
            <w:tcW w:w="2515" w:type="dxa"/>
          </w:tcPr>
          <w:p w14:paraId="2A32E9F1" w14:textId="77777777" w:rsidR="00A91ABC" w:rsidRPr="000E0EFA" w:rsidRDefault="00A91ABC" w:rsidP="00EC4165">
            <w:pPr>
              <w:shd w:val="clear" w:color="auto" w:fill="FFFFFE"/>
              <w:spacing w:line="285" w:lineRule="atLeast"/>
              <w:jc w:val="right"/>
              <w:rPr>
                <w:rFonts w:ascii="Courier New" w:hAnsi="Courier New" w:cs="Courier New"/>
                <w:color w:val="000000"/>
                <w:sz w:val="21"/>
                <w:szCs w:val="21"/>
              </w:rPr>
            </w:pPr>
            <w:proofErr w:type="spellStart"/>
            <w:r w:rsidRPr="000E0EFA">
              <w:rPr>
                <w:rFonts w:ascii="Courier New" w:hAnsi="Courier New" w:cs="Courier New"/>
                <w:color w:val="267F99"/>
                <w:sz w:val="21"/>
                <w:szCs w:val="21"/>
              </w:rPr>
              <w:t>str</w:t>
            </w:r>
            <w:r w:rsidRPr="000E0EFA">
              <w:rPr>
                <w:rFonts w:ascii="Courier New" w:hAnsi="Courier New" w:cs="Courier New"/>
                <w:color w:val="000000"/>
                <w:sz w:val="21"/>
                <w:szCs w:val="21"/>
              </w:rPr>
              <w:t>.isalnum</w:t>
            </w:r>
            <w:proofErr w:type="spellEnd"/>
            <w:r w:rsidRPr="000E0EFA">
              <w:rPr>
                <w:rFonts w:ascii="Courier New" w:hAnsi="Courier New" w:cs="Courier New"/>
                <w:color w:val="000000"/>
                <w:sz w:val="21"/>
                <w:szCs w:val="21"/>
              </w:rPr>
              <w:t>(s5)</w:t>
            </w:r>
          </w:p>
        </w:tc>
        <w:tc>
          <w:tcPr>
            <w:tcW w:w="360" w:type="dxa"/>
          </w:tcPr>
          <w:p w14:paraId="7E45804A" w14:textId="77777777" w:rsidR="00A91ABC" w:rsidRPr="00DD6A4C" w:rsidRDefault="00A91ABC" w:rsidP="00EC4165">
            <w:pPr>
              <w:spacing w:line="285" w:lineRule="atLeast"/>
              <w:rPr>
                <w:rFonts w:ascii="Courier New" w:eastAsia="Times New Roman" w:hAnsi="Courier New" w:cs="Courier New"/>
                <w:b/>
                <w:color w:val="000000"/>
                <w:sz w:val="20"/>
                <w:szCs w:val="20"/>
              </w:rPr>
            </w:pPr>
            <w:r>
              <w:rPr>
                <w:rFonts w:ascii="Courier New" w:eastAsia="Times New Roman" w:hAnsi="Courier New" w:cs="Courier New"/>
                <w:b/>
                <w:color w:val="000000"/>
                <w:sz w:val="20"/>
                <w:szCs w:val="20"/>
              </w:rPr>
              <w:t>F</w:t>
            </w:r>
          </w:p>
        </w:tc>
        <w:tc>
          <w:tcPr>
            <w:tcW w:w="2700" w:type="dxa"/>
          </w:tcPr>
          <w:p w14:paraId="4B578A7F" w14:textId="77777777" w:rsidR="00A91ABC" w:rsidRPr="000E0EFA" w:rsidRDefault="00A91ABC" w:rsidP="00EC4165">
            <w:pPr>
              <w:shd w:val="clear" w:color="auto" w:fill="FFFFFE"/>
              <w:spacing w:line="285" w:lineRule="atLeast"/>
              <w:jc w:val="right"/>
              <w:rPr>
                <w:rFonts w:ascii="Courier New" w:hAnsi="Courier New" w:cs="Courier New"/>
                <w:color w:val="000000"/>
                <w:sz w:val="21"/>
                <w:szCs w:val="21"/>
              </w:rPr>
            </w:pPr>
            <w:proofErr w:type="spellStart"/>
            <w:r w:rsidRPr="000E0EFA">
              <w:rPr>
                <w:rFonts w:ascii="Courier New" w:hAnsi="Courier New" w:cs="Courier New"/>
                <w:color w:val="267F99"/>
                <w:sz w:val="21"/>
                <w:szCs w:val="21"/>
              </w:rPr>
              <w:t>str</w:t>
            </w:r>
            <w:r w:rsidRPr="000E0EFA">
              <w:rPr>
                <w:rFonts w:ascii="Courier New" w:hAnsi="Courier New" w:cs="Courier New"/>
                <w:color w:val="000000"/>
                <w:sz w:val="21"/>
                <w:szCs w:val="21"/>
              </w:rPr>
              <w:t>.isal</w:t>
            </w:r>
            <w:r>
              <w:rPr>
                <w:rFonts w:ascii="Courier New" w:hAnsi="Courier New" w:cs="Courier New"/>
                <w:color w:val="000000"/>
                <w:sz w:val="21"/>
                <w:szCs w:val="21"/>
              </w:rPr>
              <w:t>pha</w:t>
            </w:r>
            <w:proofErr w:type="spellEnd"/>
            <w:r w:rsidRPr="000E0EFA">
              <w:rPr>
                <w:rFonts w:ascii="Courier New" w:hAnsi="Courier New" w:cs="Courier New"/>
                <w:color w:val="000000"/>
                <w:sz w:val="21"/>
                <w:szCs w:val="21"/>
              </w:rPr>
              <w:t>(s5)</w:t>
            </w:r>
          </w:p>
        </w:tc>
        <w:tc>
          <w:tcPr>
            <w:tcW w:w="360" w:type="dxa"/>
            <w:gridSpan w:val="2"/>
          </w:tcPr>
          <w:p w14:paraId="78690E76" w14:textId="77777777" w:rsidR="00A91ABC" w:rsidRPr="00DD6A4C" w:rsidRDefault="00A91ABC" w:rsidP="00EC4165">
            <w:pPr>
              <w:spacing w:line="285" w:lineRule="atLeast"/>
              <w:rPr>
                <w:rFonts w:ascii="Courier New" w:eastAsia="Times New Roman" w:hAnsi="Courier New" w:cs="Courier New"/>
                <w:b/>
                <w:color w:val="000000"/>
                <w:sz w:val="20"/>
                <w:szCs w:val="20"/>
              </w:rPr>
            </w:pPr>
            <w:r>
              <w:rPr>
                <w:rFonts w:ascii="Courier New" w:eastAsia="Times New Roman" w:hAnsi="Courier New" w:cs="Courier New"/>
                <w:b/>
                <w:color w:val="000000"/>
                <w:sz w:val="20"/>
                <w:szCs w:val="20"/>
              </w:rPr>
              <w:t>F</w:t>
            </w:r>
          </w:p>
        </w:tc>
        <w:tc>
          <w:tcPr>
            <w:tcW w:w="3060" w:type="dxa"/>
            <w:gridSpan w:val="2"/>
          </w:tcPr>
          <w:p w14:paraId="715CCD62" w14:textId="77777777" w:rsidR="00A91ABC" w:rsidRDefault="00A91ABC" w:rsidP="00EC4165">
            <w:pPr>
              <w:jc w:val="right"/>
            </w:pPr>
            <w:proofErr w:type="spellStart"/>
            <w:r w:rsidRPr="00844B8D">
              <w:rPr>
                <w:rFonts w:ascii="Courier New" w:eastAsia="Times New Roman" w:hAnsi="Courier New" w:cs="Courier New"/>
                <w:color w:val="267F99"/>
                <w:sz w:val="21"/>
                <w:szCs w:val="21"/>
              </w:rPr>
              <w:t>str</w:t>
            </w:r>
            <w:r w:rsidRPr="0024566E">
              <w:rPr>
                <w:rFonts w:ascii="Courier New" w:eastAsia="Times New Roman" w:hAnsi="Courier New" w:cs="Courier New"/>
                <w:color w:val="000000"/>
                <w:sz w:val="21"/>
                <w:szCs w:val="21"/>
              </w:rPr>
              <w:t>.isdecimal</w:t>
            </w:r>
            <w:proofErr w:type="spellEnd"/>
            <w:r w:rsidRPr="0024566E">
              <w:rPr>
                <w:rFonts w:ascii="Courier New" w:eastAsia="Times New Roman" w:hAnsi="Courier New" w:cs="Courier New"/>
                <w:color w:val="000000"/>
                <w:sz w:val="21"/>
                <w:szCs w:val="21"/>
              </w:rPr>
              <w:t>(s</w:t>
            </w:r>
            <w:r>
              <w:rPr>
                <w:rFonts w:ascii="Courier New" w:eastAsia="Times New Roman" w:hAnsi="Courier New" w:cs="Courier New"/>
                <w:color w:val="000000"/>
                <w:sz w:val="21"/>
                <w:szCs w:val="21"/>
              </w:rPr>
              <w:t>5</w:t>
            </w:r>
            <w:r w:rsidRPr="00844B8D">
              <w:rPr>
                <w:rFonts w:ascii="Courier New" w:eastAsia="Times New Roman" w:hAnsi="Courier New" w:cs="Courier New"/>
                <w:color w:val="000000"/>
                <w:sz w:val="21"/>
                <w:szCs w:val="21"/>
              </w:rPr>
              <w:t>)</w:t>
            </w:r>
          </w:p>
        </w:tc>
        <w:tc>
          <w:tcPr>
            <w:tcW w:w="360" w:type="dxa"/>
          </w:tcPr>
          <w:p w14:paraId="10402702" w14:textId="77777777" w:rsidR="00A91ABC" w:rsidRPr="00DD6A4C" w:rsidRDefault="00A91ABC" w:rsidP="00EC4165">
            <w:pPr>
              <w:spacing w:line="285" w:lineRule="atLeast"/>
              <w:rPr>
                <w:rFonts w:ascii="Courier New" w:eastAsia="Times New Roman" w:hAnsi="Courier New" w:cs="Courier New"/>
                <w:b/>
                <w:color w:val="000000"/>
                <w:sz w:val="20"/>
                <w:szCs w:val="20"/>
              </w:rPr>
            </w:pPr>
          </w:p>
        </w:tc>
      </w:tr>
      <w:tr w:rsidR="00A91ABC" w14:paraId="6CCA5FD4" w14:textId="77777777" w:rsidTr="00EC4165">
        <w:tc>
          <w:tcPr>
            <w:tcW w:w="2515" w:type="dxa"/>
          </w:tcPr>
          <w:p w14:paraId="176F9F1D" w14:textId="77777777" w:rsidR="00A91ABC" w:rsidRPr="000E0EFA" w:rsidRDefault="00A91ABC" w:rsidP="00EC4165">
            <w:pPr>
              <w:shd w:val="clear" w:color="auto" w:fill="FFFFFE"/>
              <w:spacing w:line="285" w:lineRule="atLeast"/>
              <w:jc w:val="right"/>
              <w:rPr>
                <w:rFonts w:ascii="Courier New" w:hAnsi="Courier New" w:cs="Courier New"/>
                <w:color w:val="000000"/>
                <w:sz w:val="21"/>
                <w:szCs w:val="21"/>
              </w:rPr>
            </w:pPr>
            <w:proofErr w:type="spellStart"/>
            <w:r w:rsidRPr="000E0EFA">
              <w:rPr>
                <w:rFonts w:ascii="Courier New" w:hAnsi="Courier New" w:cs="Courier New"/>
                <w:color w:val="267F99"/>
                <w:sz w:val="21"/>
                <w:szCs w:val="21"/>
              </w:rPr>
              <w:t>str</w:t>
            </w:r>
            <w:r>
              <w:rPr>
                <w:rFonts w:ascii="Courier New" w:hAnsi="Courier New" w:cs="Courier New"/>
                <w:color w:val="000000"/>
                <w:sz w:val="21"/>
                <w:szCs w:val="21"/>
              </w:rPr>
              <w:t>.isalnum</w:t>
            </w:r>
            <w:proofErr w:type="spellEnd"/>
            <w:r>
              <w:rPr>
                <w:rFonts w:ascii="Courier New" w:hAnsi="Courier New" w:cs="Courier New"/>
                <w:color w:val="000000"/>
                <w:sz w:val="21"/>
                <w:szCs w:val="21"/>
              </w:rPr>
              <w:t>(s6</w:t>
            </w:r>
            <w:r w:rsidRPr="000E0EFA">
              <w:rPr>
                <w:rFonts w:ascii="Courier New" w:hAnsi="Courier New" w:cs="Courier New"/>
                <w:color w:val="000000"/>
                <w:sz w:val="21"/>
                <w:szCs w:val="21"/>
              </w:rPr>
              <w:t>)</w:t>
            </w:r>
          </w:p>
        </w:tc>
        <w:tc>
          <w:tcPr>
            <w:tcW w:w="360" w:type="dxa"/>
          </w:tcPr>
          <w:p w14:paraId="3037DCA6" w14:textId="77777777" w:rsidR="00A91ABC" w:rsidRPr="00DD6A4C" w:rsidRDefault="00A91ABC" w:rsidP="00EC4165">
            <w:pPr>
              <w:spacing w:line="285" w:lineRule="atLeast"/>
              <w:rPr>
                <w:rFonts w:ascii="Courier New" w:eastAsia="Times New Roman" w:hAnsi="Courier New" w:cs="Courier New"/>
                <w:b/>
                <w:color w:val="000000"/>
                <w:sz w:val="20"/>
                <w:szCs w:val="20"/>
              </w:rPr>
            </w:pPr>
            <w:r>
              <w:rPr>
                <w:rFonts w:ascii="Courier New" w:eastAsia="Times New Roman" w:hAnsi="Courier New" w:cs="Courier New"/>
                <w:b/>
                <w:color w:val="000000"/>
                <w:sz w:val="20"/>
                <w:szCs w:val="20"/>
              </w:rPr>
              <w:t>F</w:t>
            </w:r>
          </w:p>
        </w:tc>
        <w:tc>
          <w:tcPr>
            <w:tcW w:w="2700" w:type="dxa"/>
          </w:tcPr>
          <w:p w14:paraId="6A18A039" w14:textId="77777777" w:rsidR="00A91ABC" w:rsidRPr="000E0EFA" w:rsidRDefault="00A91ABC" w:rsidP="00EC4165">
            <w:pPr>
              <w:shd w:val="clear" w:color="auto" w:fill="FFFFFE"/>
              <w:spacing w:line="285" w:lineRule="atLeast"/>
              <w:jc w:val="right"/>
              <w:rPr>
                <w:rFonts w:ascii="Courier New" w:hAnsi="Courier New" w:cs="Courier New"/>
                <w:color w:val="000000"/>
                <w:sz w:val="21"/>
                <w:szCs w:val="21"/>
              </w:rPr>
            </w:pPr>
            <w:proofErr w:type="spellStart"/>
            <w:r w:rsidRPr="000E0EFA">
              <w:rPr>
                <w:rFonts w:ascii="Courier New" w:hAnsi="Courier New" w:cs="Courier New"/>
                <w:color w:val="267F99"/>
                <w:sz w:val="21"/>
                <w:szCs w:val="21"/>
              </w:rPr>
              <w:t>str</w:t>
            </w:r>
            <w:r w:rsidRPr="000E0EFA">
              <w:rPr>
                <w:rFonts w:ascii="Courier New" w:hAnsi="Courier New" w:cs="Courier New"/>
                <w:color w:val="000000"/>
                <w:sz w:val="21"/>
                <w:szCs w:val="21"/>
              </w:rPr>
              <w:t>.isal</w:t>
            </w:r>
            <w:r>
              <w:rPr>
                <w:rFonts w:ascii="Courier New" w:hAnsi="Courier New" w:cs="Courier New"/>
                <w:color w:val="000000"/>
                <w:sz w:val="21"/>
                <w:szCs w:val="21"/>
              </w:rPr>
              <w:t>pha</w:t>
            </w:r>
            <w:proofErr w:type="spellEnd"/>
            <w:r w:rsidRPr="000E0EFA">
              <w:rPr>
                <w:rFonts w:ascii="Courier New" w:hAnsi="Courier New" w:cs="Courier New"/>
                <w:color w:val="000000"/>
                <w:sz w:val="21"/>
                <w:szCs w:val="21"/>
              </w:rPr>
              <w:t>(s</w:t>
            </w:r>
            <w:r>
              <w:rPr>
                <w:rFonts w:ascii="Courier New" w:hAnsi="Courier New" w:cs="Courier New"/>
                <w:color w:val="000000"/>
                <w:sz w:val="21"/>
                <w:szCs w:val="21"/>
              </w:rPr>
              <w:t>6</w:t>
            </w:r>
            <w:r w:rsidRPr="000E0EFA">
              <w:rPr>
                <w:rFonts w:ascii="Courier New" w:hAnsi="Courier New" w:cs="Courier New"/>
                <w:color w:val="000000"/>
                <w:sz w:val="21"/>
                <w:szCs w:val="21"/>
              </w:rPr>
              <w:t>)</w:t>
            </w:r>
          </w:p>
        </w:tc>
        <w:tc>
          <w:tcPr>
            <w:tcW w:w="360" w:type="dxa"/>
            <w:gridSpan w:val="2"/>
          </w:tcPr>
          <w:p w14:paraId="4DC79554" w14:textId="77777777" w:rsidR="00A91ABC" w:rsidRPr="00DD6A4C" w:rsidRDefault="00A91ABC" w:rsidP="00EC4165">
            <w:pPr>
              <w:spacing w:line="285" w:lineRule="atLeast"/>
              <w:rPr>
                <w:rFonts w:ascii="Courier New" w:eastAsia="Times New Roman" w:hAnsi="Courier New" w:cs="Courier New"/>
                <w:b/>
                <w:color w:val="000000"/>
                <w:sz w:val="20"/>
                <w:szCs w:val="20"/>
              </w:rPr>
            </w:pPr>
            <w:r>
              <w:rPr>
                <w:rFonts w:ascii="Courier New" w:eastAsia="Times New Roman" w:hAnsi="Courier New" w:cs="Courier New"/>
                <w:b/>
                <w:color w:val="000000"/>
                <w:sz w:val="20"/>
                <w:szCs w:val="20"/>
              </w:rPr>
              <w:t>F</w:t>
            </w:r>
          </w:p>
        </w:tc>
        <w:tc>
          <w:tcPr>
            <w:tcW w:w="3060" w:type="dxa"/>
            <w:gridSpan w:val="2"/>
          </w:tcPr>
          <w:p w14:paraId="7CB8A38F" w14:textId="77777777" w:rsidR="00A91ABC" w:rsidRDefault="00A91ABC" w:rsidP="00EC4165">
            <w:pPr>
              <w:jc w:val="right"/>
            </w:pPr>
            <w:proofErr w:type="spellStart"/>
            <w:r w:rsidRPr="00844B8D">
              <w:rPr>
                <w:rFonts w:ascii="Courier New" w:eastAsia="Times New Roman" w:hAnsi="Courier New" w:cs="Courier New"/>
                <w:color w:val="267F99"/>
                <w:sz w:val="21"/>
                <w:szCs w:val="21"/>
              </w:rPr>
              <w:t>str</w:t>
            </w:r>
            <w:r w:rsidRPr="0024566E">
              <w:rPr>
                <w:rFonts w:ascii="Courier New" w:eastAsia="Times New Roman" w:hAnsi="Courier New" w:cs="Courier New"/>
                <w:color w:val="000000"/>
                <w:sz w:val="21"/>
                <w:szCs w:val="21"/>
              </w:rPr>
              <w:t>.isdecimal</w:t>
            </w:r>
            <w:proofErr w:type="spellEnd"/>
            <w:r w:rsidRPr="0024566E">
              <w:rPr>
                <w:rFonts w:ascii="Courier New" w:eastAsia="Times New Roman" w:hAnsi="Courier New" w:cs="Courier New"/>
                <w:color w:val="000000"/>
                <w:sz w:val="21"/>
                <w:szCs w:val="21"/>
              </w:rPr>
              <w:t>(s</w:t>
            </w:r>
            <w:r>
              <w:rPr>
                <w:rFonts w:ascii="Courier New" w:eastAsia="Times New Roman" w:hAnsi="Courier New" w:cs="Courier New"/>
                <w:color w:val="000000"/>
                <w:sz w:val="21"/>
                <w:szCs w:val="21"/>
              </w:rPr>
              <w:t>6</w:t>
            </w:r>
            <w:r w:rsidRPr="00844B8D">
              <w:rPr>
                <w:rFonts w:ascii="Courier New" w:eastAsia="Times New Roman" w:hAnsi="Courier New" w:cs="Courier New"/>
                <w:color w:val="000000"/>
                <w:sz w:val="21"/>
                <w:szCs w:val="21"/>
              </w:rPr>
              <w:t>)</w:t>
            </w:r>
          </w:p>
        </w:tc>
        <w:tc>
          <w:tcPr>
            <w:tcW w:w="360" w:type="dxa"/>
          </w:tcPr>
          <w:p w14:paraId="5267A24E" w14:textId="77777777" w:rsidR="00A91ABC" w:rsidRPr="00DD6A4C" w:rsidRDefault="00A91ABC" w:rsidP="00EC4165">
            <w:pPr>
              <w:spacing w:line="285" w:lineRule="atLeast"/>
              <w:rPr>
                <w:rFonts w:ascii="Courier New" w:eastAsia="Times New Roman" w:hAnsi="Courier New" w:cs="Courier New"/>
                <w:b/>
                <w:color w:val="000000"/>
                <w:sz w:val="20"/>
                <w:szCs w:val="20"/>
              </w:rPr>
            </w:pPr>
          </w:p>
        </w:tc>
      </w:tr>
      <w:tr w:rsidR="00A91ABC" w:rsidRPr="00DD6A4C" w14:paraId="08D992DC" w14:textId="77777777" w:rsidTr="00EC4165">
        <w:tc>
          <w:tcPr>
            <w:tcW w:w="2515" w:type="dxa"/>
          </w:tcPr>
          <w:p w14:paraId="2ACB2B86" w14:textId="77777777" w:rsidR="00A91ABC" w:rsidRPr="000E0EFA" w:rsidRDefault="00A91ABC" w:rsidP="00EC4165">
            <w:pPr>
              <w:shd w:val="clear" w:color="auto" w:fill="FFFFFE"/>
              <w:spacing w:line="285" w:lineRule="atLeast"/>
              <w:jc w:val="right"/>
              <w:rPr>
                <w:rFonts w:ascii="Courier New" w:hAnsi="Courier New" w:cs="Courier New"/>
                <w:color w:val="000000"/>
                <w:sz w:val="21"/>
                <w:szCs w:val="21"/>
              </w:rPr>
            </w:pPr>
            <w:proofErr w:type="spellStart"/>
            <w:r w:rsidRPr="000E0EFA">
              <w:rPr>
                <w:rFonts w:ascii="Courier New" w:hAnsi="Courier New" w:cs="Courier New"/>
                <w:color w:val="267F99"/>
                <w:sz w:val="21"/>
                <w:szCs w:val="21"/>
              </w:rPr>
              <w:t>str</w:t>
            </w:r>
            <w:r w:rsidRPr="000E0EFA">
              <w:rPr>
                <w:rFonts w:ascii="Courier New" w:hAnsi="Courier New" w:cs="Courier New"/>
                <w:color w:val="000000"/>
                <w:sz w:val="21"/>
                <w:szCs w:val="21"/>
              </w:rPr>
              <w:t>.</w:t>
            </w:r>
            <w:r>
              <w:rPr>
                <w:rFonts w:ascii="Courier New" w:hAnsi="Courier New" w:cs="Courier New"/>
                <w:color w:val="000000"/>
                <w:sz w:val="21"/>
                <w:szCs w:val="21"/>
              </w:rPr>
              <w:t>isnumeric</w:t>
            </w:r>
            <w:proofErr w:type="spellEnd"/>
            <w:r w:rsidRPr="000E0EFA">
              <w:rPr>
                <w:rFonts w:ascii="Courier New" w:hAnsi="Courier New" w:cs="Courier New"/>
                <w:color w:val="000000"/>
                <w:sz w:val="21"/>
                <w:szCs w:val="21"/>
              </w:rPr>
              <w:t>(s1)</w:t>
            </w:r>
          </w:p>
        </w:tc>
        <w:tc>
          <w:tcPr>
            <w:tcW w:w="360" w:type="dxa"/>
          </w:tcPr>
          <w:p w14:paraId="4F516F8C" w14:textId="77777777" w:rsidR="00A91ABC" w:rsidRPr="000E0EFA" w:rsidRDefault="00A91ABC" w:rsidP="00EC4165">
            <w:pPr>
              <w:shd w:val="clear" w:color="auto" w:fill="FFFFFE"/>
              <w:spacing w:line="285" w:lineRule="atLeast"/>
              <w:rPr>
                <w:rFonts w:ascii="Courier New" w:hAnsi="Courier New" w:cs="Courier New"/>
                <w:color w:val="267F99"/>
                <w:sz w:val="21"/>
                <w:szCs w:val="21"/>
              </w:rPr>
            </w:pPr>
          </w:p>
        </w:tc>
        <w:tc>
          <w:tcPr>
            <w:tcW w:w="2718" w:type="dxa"/>
            <w:gridSpan w:val="2"/>
          </w:tcPr>
          <w:p w14:paraId="02312CB9" w14:textId="77777777" w:rsidR="00A91ABC" w:rsidRPr="000E0EFA" w:rsidRDefault="00A91ABC" w:rsidP="00EC4165">
            <w:pPr>
              <w:shd w:val="clear" w:color="auto" w:fill="FFFFFE"/>
              <w:spacing w:line="285" w:lineRule="atLeast"/>
              <w:jc w:val="right"/>
              <w:rPr>
                <w:rFonts w:ascii="Courier New" w:hAnsi="Courier New" w:cs="Courier New"/>
                <w:color w:val="000000"/>
                <w:sz w:val="21"/>
                <w:szCs w:val="21"/>
              </w:rPr>
            </w:pPr>
            <w:proofErr w:type="spellStart"/>
            <w:r w:rsidRPr="000E0EFA">
              <w:rPr>
                <w:rFonts w:ascii="Courier New" w:hAnsi="Courier New" w:cs="Courier New"/>
                <w:color w:val="267F99"/>
                <w:sz w:val="21"/>
                <w:szCs w:val="21"/>
              </w:rPr>
              <w:t>str</w:t>
            </w:r>
            <w:r w:rsidRPr="000E0EFA">
              <w:rPr>
                <w:rFonts w:ascii="Courier New" w:hAnsi="Courier New" w:cs="Courier New"/>
                <w:color w:val="000000"/>
                <w:sz w:val="21"/>
                <w:szCs w:val="21"/>
              </w:rPr>
              <w:t>.is</w:t>
            </w:r>
            <w:r>
              <w:rPr>
                <w:rFonts w:ascii="Courier New" w:hAnsi="Courier New" w:cs="Courier New"/>
                <w:color w:val="000000"/>
                <w:sz w:val="21"/>
                <w:szCs w:val="21"/>
              </w:rPr>
              <w:t>digit</w:t>
            </w:r>
            <w:proofErr w:type="spellEnd"/>
            <w:r w:rsidRPr="000E0EFA">
              <w:rPr>
                <w:rFonts w:ascii="Courier New" w:hAnsi="Courier New" w:cs="Courier New"/>
                <w:color w:val="000000"/>
                <w:sz w:val="21"/>
                <w:szCs w:val="21"/>
              </w:rPr>
              <w:t>(s1)</w:t>
            </w:r>
          </w:p>
        </w:tc>
        <w:tc>
          <w:tcPr>
            <w:tcW w:w="360" w:type="dxa"/>
            <w:gridSpan w:val="2"/>
          </w:tcPr>
          <w:p w14:paraId="338D6709" w14:textId="77777777" w:rsidR="00A91ABC" w:rsidRPr="00DD6A4C" w:rsidRDefault="00A91ABC" w:rsidP="00EC4165">
            <w:pPr>
              <w:spacing w:line="285" w:lineRule="atLeast"/>
              <w:rPr>
                <w:rFonts w:ascii="Courier New" w:eastAsia="Times New Roman" w:hAnsi="Courier New" w:cs="Courier New"/>
                <w:b/>
                <w:color w:val="000000"/>
                <w:sz w:val="20"/>
                <w:szCs w:val="20"/>
              </w:rPr>
            </w:pPr>
            <w:r>
              <w:rPr>
                <w:rFonts w:ascii="Courier New" w:eastAsia="Times New Roman" w:hAnsi="Courier New" w:cs="Courier New"/>
                <w:b/>
                <w:color w:val="000000"/>
                <w:sz w:val="20"/>
                <w:szCs w:val="20"/>
              </w:rPr>
              <w:t>F</w:t>
            </w:r>
          </w:p>
        </w:tc>
        <w:tc>
          <w:tcPr>
            <w:tcW w:w="3042" w:type="dxa"/>
          </w:tcPr>
          <w:p w14:paraId="52B69618" w14:textId="77777777" w:rsidR="00A91ABC" w:rsidRPr="00844B8D" w:rsidRDefault="00A91ABC" w:rsidP="00EC4165">
            <w:pPr>
              <w:shd w:val="clear" w:color="auto" w:fill="FFFFFE"/>
              <w:spacing w:line="285" w:lineRule="atLeast"/>
              <w:rPr>
                <w:rFonts w:ascii="Courier New" w:eastAsia="Times New Roman" w:hAnsi="Courier New" w:cs="Courier New"/>
                <w:color w:val="000000"/>
                <w:sz w:val="21"/>
                <w:szCs w:val="21"/>
              </w:rPr>
            </w:pPr>
          </w:p>
        </w:tc>
        <w:tc>
          <w:tcPr>
            <w:tcW w:w="360" w:type="dxa"/>
          </w:tcPr>
          <w:p w14:paraId="41A8EEAF" w14:textId="77777777" w:rsidR="00A91ABC" w:rsidRPr="00DD6A4C" w:rsidRDefault="00A91ABC" w:rsidP="00EC4165">
            <w:pPr>
              <w:spacing w:line="285" w:lineRule="atLeast"/>
              <w:rPr>
                <w:rFonts w:ascii="Courier New" w:eastAsia="Times New Roman" w:hAnsi="Courier New" w:cs="Courier New"/>
                <w:b/>
                <w:color w:val="000000"/>
                <w:sz w:val="20"/>
                <w:szCs w:val="20"/>
              </w:rPr>
            </w:pPr>
          </w:p>
        </w:tc>
      </w:tr>
      <w:tr w:rsidR="00A91ABC" w:rsidRPr="00DD6A4C" w14:paraId="55E74569" w14:textId="77777777" w:rsidTr="00EC4165">
        <w:tc>
          <w:tcPr>
            <w:tcW w:w="2515" w:type="dxa"/>
          </w:tcPr>
          <w:p w14:paraId="1DE3A8E3" w14:textId="77777777" w:rsidR="00A91ABC" w:rsidRPr="000E0EFA" w:rsidRDefault="00A91ABC" w:rsidP="00EC4165">
            <w:pPr>
              <w:shd w:val="clear" w:color="auto" w:fill="FFFFFE"/>
              <w:spacing w:line="285" w:lineRule="atLeast"/>
              <w:jc w:val="right"/>
              <w:rPr>
                <w:rFonts w:ascii="Courier New" w:hAnsi="Courier New" w:cs="Courier New"/>
                <w:color w:val="000000"/>
                <w:sz w:val="21"/>
                <w:szCs w:val="21"/>
              </w:rPr>
            </w:pPr>
            <w:proofErr w:type="spellStart"/>
            <w:r w:rsidRPr="000E0EFA">
              <w:rPr>
                <w:rFonts w:ascii="Courier New" w:hAnsi="Courier New" w:cs="Courier New"/>
                <w:color w:val="267F99"/>
                <w:sz w:val="21"/>
                <w:szCs w:val="21"/>
              </w:rPr>
              <w:t>str</w:t>
            </w:r>
            <w:r w:rsidRPr="000E0EFA">
              <w:rPr>
                <w:rFonts w:ascii="Courier New" w:hAnsi="Courier New" w:cs="Courier New"/>
                <w:color w:val="000000"/>
                <w:sz w:val="21"/>
                <w:szCs w:val="21"/>
              </w:rPr>
              <w:t>.</w:t>
            </w:r>
            <w:r>
              <w:rPr>
                <w:rFonts w:ascii="Courier New" w:hAnsi="Courier New" w:cs="Courier New"/>
                <w:color w:val="000000"/>
                <w:sz w:val="21"/>
                <w:szCs w:val="21"/>
              </w:rPr>
              <w:t>isnumeric</w:t>
            </w:r>
            <w:proofErr w:type="spellEnd"/>
            <w:r w:rsidRPr="000E0EFA">
              <w:rPr>
                <w:rFonts w:ascii="Courier New" w:hAnsi="Courier New" w:cs="Courier New"/>
                <w:color w:val="000000"/>
                <w:sz w:val="21"/>
                <w:szCs w:val="21"/>
              </w:rPr>
              <w:t>(s2)</w:t>
            </w:r>
          </w:p>
        </w:tc>
        <w:tc>
          <w:tcPr>
            <w:tcW w:w="360" w:type="dxa"/>
          </w:tcPr>
          <w:p w14:paraId="41D2D153" w14:textId="77777777" w:rsidR="00A91ABC" w:rsidRPr="000E0EFA" w:rsidRDefault="00A91ABC" w:rsidP="00EC4165">
            <w:pPr>
              <w:shd w:val="clear" w:color="auto" w:fill="FFFFFE"/>
              <w:spacing w:line="285" w:lineRule="atLeast"/>
              <w:rPr>
                <w:rFonts w:ascii="Courier New" w:hAnsi="Courier New" w:cs="Courier New"/>
                <w:color w:val="267F99"/>
                <w:sz w:val="21"/>
                <w:szCs w:val="21"/>
              </w:rPr>
            </w:pPr>
          </w:p>
        </w:tc>
        <w:tc>
          <w:tcPr>
            <w:tcW w:w="2718" w:type="dxa"/>
            <w:gridSpan w:val="2"/>
          </w:tcPr>
          <w:p w14:paraId="4FB53438" w14:textId="77777777" w:rsidR="00A91ABC" w:rsidRPr="000E0EFA" w:rsidRDefault="00A91ABC" w:rsidP="00EC4165">
            <w:pPr>
              <w:shd w:val="clear" w:color="auto" w:fill="FFFFFE"/>
              <w:spacing w:line="285" w:lineRule="atLeast"/>
              <w:jc w:val="right"/>
              <w:rPr>
                <w:rFonts w:ascii="Courier New" w:hAnsi="Courier New" w:cs="Courier New"/>
                <w:color w:val="000000"/>
                <w:sz w:val="21"/>
                <w:szCs w:val="21"/>
              </w:rPr>
            </w:pPr>
            <w:proofErr w:type="spellStart"/>
            <w:r w:rsidRPr="000E0EFA">
              <w:rPr>
                <w:rFonts w:ascii="Courier New" w:hAnsi="Courier New" w:cs="Courier New"/>
                <w:color w:val="267F99"/>
                <w:sz w:val="21"/>
                <w:szCs w:val="21"/>
              </w:rPr>
              <w:t>str</w:t>
            </w:r>
            <w:r w:rsidRPr="000E0EFA">
              <w:rPr>
                <w:rFonts w:ascii="Courier New" w:hAnsi="Courier New" w:cs="Courier New"/>
                <w:color w:val="000000"/>
                <w:sz w:val="21"/>
                <w:szCs w:val="21"/>
              </w:rPr>
              <w:t>.is</w:t>
            </w:r>
            <w:r>
              <w:rPr>
                <w:rFonts w:ascii="Courier New" w:hAnsi="Courier New" w:cs="Courier New"/>
                <w:color w:val="000000"/>
                <w:sz w:val="21"/>
                <w:szCs w:val="21"/>
              </w:rPr>
              <w:t>digit</w:t>
            </w:r>
            <w:proofErr w:type="spellEnd"/>
            <w:r w:rsidRPr="000E0EFA">
              <w:rPr>
                <w:rFonts w:ascii="Courier New" w:hAnsi="Courier New" w:cs="Courier New"/>
                <w:color w:val="000000"/>
                <w:sz w:val="21"/>
                <w:szCs w:val="21"/>
              </w:rPr>
              <w:t>(s2)</w:t>
            </w:r>
          </w:p>
        </w:tc>
        <w:tc>
          <w:tcPr>
            <w:tcW w:w="360" w:type="dxa"/>
            <w:gridSpan w:val="2"/>
          </w:tcPr>
          <w:p w14:paraId="75A124BA" w14:textId="77777777" w:rsidR="00A91ABC" w:rsidRPr="00DD6A4C" w:rsidRDefault="00A91ABC" w:rsidP="00EC4165">
            <w:pPr>
              <w:spacing w:line="285" w:lineRule="atLeast"/>
              <w:rPr>
                <w:rFonts w:ascii="Courier New" w:eastAsia="Times New Roman" w:hAnsi="Courier New" w:cs="Courier New"/>
                <w:b/>
                <w:color w:val="000000"/>
                <w:sz w:val="20"/>
                <w:szCs w:val="20"/>
              </w:rPr>
            </w:pPr>
            <w:r>
              <w:rPr>
                <w:rFonts w:ascii="Courier New" w:eastAsia="Times New Roman" w:hAnsi="Courier New" w:cs="Courier New"/>
                <w:b/>
                <w:color w:val="000000"/>
                <w:sz w:val="20"/>
                <w:szCs w:val="20"/>
              </w:rPr>
              <w:t>F</w:t>
            </w:r>
          </w:p>
        </w:tc>
        <w:tc>
          <w:tcPr>
            <w:tcW w:w="3042" w:type="dxa"/>
          </w:tcPr>
          <w:p w14:paraId="420AF259" w14:textId="77777777" w:rsidR="00A91ABC" w:rsidRDefault="00A91ABC" w:rsidP="00EC4165"/>
        </w:tc>
        <w:tc>
          <w:tcPr>
            <w:tcW w:w="360" w:type="dxa"/>
          </w:tcPr>
          <w:p w14:paraId="3900270F" w14:textId="77777777" w:rsidR="00A91ABC" w:rsidRPr="00DD6A4C" w:rsidRDefault="00A91ABC" w:rsidP="00EC4165">
            <w:pPr>
              <w:spacing w:line="285" w:lineRule="atLeast"/>
              <w:rPr>
                <w:rFonts w:ascii="Courier New" w:eastAsia="Times New Roman" w:hAnsi="Courier New" w:cs="Courier New"/>
                <w:b/>
                <w:color w:val="000000"/>
                <w:sz w:val="20"/>
                <w:szCs w:val="20"/>
              </w:rPr>
            </w:pPr>
          </w:p>
        </w:tc>
      </w:tr>
      <w:tr w:rsidR="00A91ABC" w:rsidRPr="00DD6A4C" w14:paraId="28E6BF53" w14:textId="77777777" w:rsidTr="00EC4165">
        <w:tc>
          <w:tcPr>
            <w:tcW w:w="2515" w:type="dxa"/>
          </w:tcPr>
          <w:p w14:paraId="245EBA9E" w14:textId="77777777" w:rsidR="00A91ABC" w:rsidRPr="000E0EFA" w:rsidRDefault="00A91ABC" w:rsidP="00EC4165">
            <w:pPr>
              <w:shd w:val="clear" w:color="auto" w:fill="FFFFFE"/>
              <w:spacing w:line="285" w:lineRule="atLeast"/>
              <w:jc w:val="right"/>
              <w:rPr>
                <w:rFonts w:ascii="Courier New" w:hAnsi="Courier New" w:cs="Courier New"/>
                <w:color w:val="000000"/>
                <w:sz w:val="21"/>
                <w:szCs w:val="21"/>
              </w:rPr>
            </w:pPr>
            <w:proofErr w:type="spellStart"/>
            <w:r w:rsidRPr="000E0EFA">
              <w:rPr>
                <w:rFonts w:ascii="Courier New" w:hAnsi="Courier New" w:cs="Courier New"/>
                <w:color w:val="267F99"/>
                <w:sz w:val="21"/>
                <w:szCs w:val="21"/>
              </w:rPr>
              <w:t>str</w:t>
            </w:r>
            <w:r w:rsidRPr="000E0EFA">
              <w:rPr>
                <w:rFonts w:ascii="Courier New" w:hAnsi="Courier New" w:cs="Courier New"/>
                <w:color w:val="000000"/>
                <w:sz w:val="21"/>
                <w:szCs w:val="21"/>
              </w:rPr>
              <w:t>.</w:t>
            </w:r>
            <w:r>
              <w:rPr>
                <w:rFonts w:ascii="Courier New" w:hAnsi="Courier New" w:cs="Courier New"/>
                <w:color w:val="000000"/>
                <w:sz w:val="21"/>
                <w:szCs w:val="21"/>
              </w:rPr>
              <w:t>isnumeric</w:t>
            </w:r>
            <w:proofErr w:type="spellEnd"/>
            <w:r w:rsidRPr="000E0EFA">
              <w:rPr>
                <w:rFonts w:ascii="Courier New" w:hAnsi="Courier New" w:cs="Courier New"/>
                <w:color w:val="000000"/>
                <w:sz w:val="21"/>
                <w:szCs w:val="21"/>
              </w:rPr>
              <w:t>(s3)</w:t>
            </w:r>
          </w:p>
        </w:tc>
        <w:tc>
          <w:tcPr>
            <w:tcW w:w="360" w:type="dxa"/>
          </w:tcPr>
          <w:p w14:paraId="612A0155" w14:textId="77777777" w:rsidR="00A91ABC" w:rsidRPr="000E0EFA" w:rsidRDefault="00A91ABC" w:rsidP="00EC4165">
            <w:pPr>
              <w:shd w:val="clear" w:color="auto" w:fill="FFFFFE"/>
              <w:spacing w:line="285" w:lineRule="atLeast"/>
              <w:rPr>
                <w:rFonts w:ascii="Courier New" w:hAnsi="Courier New" w:cs="Courier New"/>
                <w:color w:val="267F99"/>
                <w:sz w:val="21"/>
                <w:szCs w:val="21"/>
              </w:rPr>
            </w:pPr>
          </w:p>
        </w:tc>
        <w:tc>
          <w:tcPr>
            <w:tcW w:w="2718" w:type="dxa"/>
            <w:gridSpan w:val="2"/>
          </w:tcPr>
          <w:p w14:paraId="23821417" w14:textId="77777777" w:rsidR="00A91ABC" w:rsidRPr="000E0EFA" w:rsidRDefault="00A91ABC" w:rsidP="00EC4165">
            <w:pPr>
              <w:shd w:val="clear" w:color="auto" w:fill="FFFFFE"/>
              <w:spacing w:line="285" w:lineRule="atLeast"/>
              <w:jc w:val="right"/>
              <w:rPr>
                <w:rFonts w:ascii="Courier New" w:hAnsi="Courier New" w:cs="Courier New"/>
                <w:color w:val="000000"/>
                <w:sz w:val="21"/>
                <w:szCs w:val="21"/>
              </w:rPr>
            </w:pPr>
            <w:proofErr w:type="spellStart"/>
            <w:r w:rsidRPr="000E0EFA">
              <w:rPr>
                <w:rFonts w:ascii="Courier New" w:hAnsi="Courier New" w:cs="Courier New"/>
                <w:color w:val="267F99"/>
                <w:sz w:val="21"/>
                <w:szCs w:val="21"/>
              </w:rPr>
              <w:t>str</w:t>
            </w:r>
            <w:r w:rsidRPr="000E0EFA">
              <w:rPr>
                <w:rFonts w:ascii="Courier New" w:hAnsi="Courier New" w:cs="Courier New"/>
                <w:color w:val="000000"/>
                <w:sz w:val="21"/>
                <w:szCs w:val="21"/>
              </w:rPr>
              <w:t>.is</w:t>
            </w:r>
            <w:r>
              <w:rPr>
                <w:rFonts w:ascii="Courier New" w:hAnsi="Courier New" w:cs="Courier New"/>
                <w:color w:val="000000"/>
                <w:sz w:val="21"/>
                <w:szCs w:val="21"/>
              </w:rPr>
              <w:t>digit</w:t>
            </w:r>
            <w:proofErr w:type="spellEnd"/>
            <w:r w:rsidRPr="000E0EFA">
              <w:rPr>
                <w:rFonts w:ascii="Courier New" w:hAnsi="Courier New" w:cs="Courier New"/>
                <w:color w:val="000000"/>
                <w:sz w:val="21"/>
                <w:szCs w:val="21"/>
              </w:rPr>
              <w:t>(s3)</w:t>
            </w:r>
          </w:p>
        </w:tc>
        <w:tc>
          <w:tcPr>
            <w:tcW w:w="360" w:type="dxa"/>
            <w:gridSpan w:val="2"/>
          </w:tcPr>
          <w:p w14:paraId="504973A5" w14:textId="77777777" w:rsidR="00A91ABC" w:rsidRPr="00DD6A4C" w:rsidRDefault="00A91ABC" w:rsidP="00EC4165">
            <w:pPr>
              <w:spacing w:line="285" w:lineRule="atLeast"/>
              <w:rPr>
                <w:rFonts w:ascii="Courier New" w:eastAsia="Times New Roman" w:hAnsi="Courier New" w:cs="Courier New"/>
                <w:b/>
                <w:color w:val="000000"/>
                <w:sz w:val="20"/>
                <w:szCs w:val="20"/>
              </w:rPr>
            </w:pPr>
            <w:r>
              <w:rPr>
                <w:rFonts w:ascii="Courier New" w:eastAsia="Times New Roman" w:hAnsi="Courier New" w:cs="Courier New"/>
                <w:b/>
                <w:color w:val="000000"/>
                <w:sz w:val="20"/>
                <w:szCs w:val="20"/>
              </w:rPr>
              <w:t>T</w:t>
            </w:r>
          </w:p>
        </w:tc>
        <w:tc>
          <w:tcPr>
            <w:tcW w:w="3042" w:type="dxa"/>
          </w:tcPr>
          <w:p w14:paraId="2CE6711C" w14:textId="77777777" w:rsidR="00A91ABC" w:rsidRDefault="00A91ABC" w:rsidP="00EC4165"/>
        </w:tc>
        <w:tc>
          <w:tcPr>
            <w:tcW w:w="360" w:type="dxa"/>
          </w:tcPr>
          <w:p w14:paraId="1F8E15CB" w14:textId="77777777" w:rsidR="00A91ABC" w:rsidRPr="00DD6A4C" w:rsidRDefault="00A91ABC" w:rsidP="00EC4165">
            <w:pPr>
              <w:spacing w:line="285" w:lineRule="atLeast"/>
              <w:rPr>
                <w:rFonts w:ascii="Courier New" w:eastAsia="Times New Roman" w:hAnsi="Courier New" w:cs="Courier New"/>
                <w:b/>
                <w:color w:val="000000"/>
                <w:sz w:val="20"/>
                <w:szCs w:val="20"/>
              </w:rPr>
            </w:pPr>
          </w:p>
        </w:tc>
      </w:tr>
      <w:tr w:rsidR="00A91ABC" w:rsidRPr="00DD6A4C" w14:paraId="22F36E15" w14:textId="77777777" w:rsidTr="00EC4165">
        <w:tc>
          <w:tcPr>
            <w:tcW w:w="2515" w:type="dxa"/>
          </w:tcPr>
          <w:p w14:paraId="37469DEE" w14:textId="77777777" w:rsidR="00A91ABC" w:rsidRPr="000E0EFA" w:rsidRDefault="00A91ABC" w:rsidP="00EC4165">
            <w:pPr>
              <w:shd w:val="clear" w:color="auto" w:fill="FFFFFE"/>
              <w:spacing w:line="285" w:lineRule="atLeast"/>
              <w:jc w:val="right"/>
              <w:rPr>
                <w:rFonts w:ascii="Courier New" w:hAnsi="Courier New" w:cs="Courier New"/>
                <w:color w:val="000000"/>
                <w:sz w:val="21"/>
                <w:szCs w:val="21"/>
              </w:rPr>
            </w:pPr>
            <w:proofErr w:type="spellStart"/>
            <w:r w:rsidRPr="000E0EFA">
              <w:rPr>
                <w:rFonts w:ascii="Courier New" w:hAnsi="Courier New" w:cs="Courier New"/>
                <w:color w:val="267F99"/>
                <w:sz w:val="21"/>
                <w:szCs w:val="21"/>
              </w:rPr>
              <w:t>str</w:t>
            </w:r>
            <w:r w:rsidRPr="000E0EFA">
              <w:rPr>
                <w:rFonts w:ascii="Courier New" w:hAnsi="Courier New" w:cs="Courier New"/>
                <w:color w:val="000000"/>
                <w:sz w:val="21"/>
                <w:szCs w:val="21"/>
              </w:rPr>
              <w:t>.</w:t>
            </w:r>
            <w:r>
              <w:rPr>
                <w:rFonts w:ascii="Courier New" w:hAnsi="Courier New" w:cs="Courier New"/>
                <w:color w:val="000000"/>
                <w:sz w:val="21"/>
                <w:szCs w:val="21"/>
              </w:rPr>
              <w:t>isnumeric</w:t>
            </w:r>
            <w:proofErr w:type="spellEnd"/>
            <w:r w:rsidRPr="000E0EFA">
              <w:rPr>
                <w:rFonts w:ascii="Courier New" w:hAnsi="Courier New" w:cs="Courier New"/>
                <w:color w:val="000000"/>
                <w:sz w:val="21"/>
                <w:szCs w:val="21"/>
              </w:rPr>
              <w:t>(s4)</w:t>
            </w:r>
          </w:p>
        </w:tc>
        <w:tc>
          <w:tcPr>
            <w:tcW w:w="360" w:type="dxa"/>
          </w:tcPr>
          <w:p w14:paraId="2B2597F1" w14:textId="77777777" w:rsidR="00A91ABC" w:rsidRPr="000E0EFA" w:rsidRDefault="00A91ABC" w:rsidP="00EC4165">
            <w:pPr>
              <w:shd w:val="clear" w:color="auto" w:fill="FFFFFE"/>
              <w:spacing w:line="285" w:lineRule="atLeast"/>
              <w:rPr>
                <w:rFonts w:ascii="Courier New" w:hAnsi="Courier New" w:cs="Courier New"/>
                <w:color w:val="267F99"/>
                <w:sz w:val="21"/>
                <w:szCs w:val="21"/>
              </w:rPr>
            </w:pPr>
          </w:p>
        </w:tc>
        <w:tc>
          <w:tcPr>
            <w:tcW w:w="2718" w:type="dxa"/>
            <w:gridSpan w:val="2"/>
          </w:tcPr>
          <w:p w14:paraId="5C42C247" w14:textId="77777777" w:rsidR="00A91ABC" w:rsidRPr="000E0EFA" w:rsidRDefault="00A91ABC" w:rsidP="00EC4165">
            <w:pPr>
              <w:shd w:val="clear" w:color="auto" w:fill="FFFFFE"/>
              <w:spacing w:line="285" w:lineRule="atLeast"/>
              <w:jc w:val="right"/>
              <w:rPr>
                <w:rFonts w:ascii="Courier New" w:hAnsi="Courier New" w:cs="Courier New"/>
                <w:color w:val="000000"/>
                <w:sz w:val="21"/>
                <w:szCs w:val="21"/>
              </w:rPr>
            </w:pPr>
            <w:proofErr w:type="spellStart"/>
            <w:r w:rsidRPr="000E0EFA">
              <w:rPr>
                <w:rFonts w:ascii="Courier New" w:hAnsi="Courier New" w:cs="Courier New"/>
                <w:color w:val="267F99"/>
                <w:sz w:val="21"/>
                <w:szCs w:val="21"/>
              </w:rPr>
              <w:t>str</w:t>
            </w:r>
            <w:r w:rsidRPr="000E0EFA">
              <w:rPr>
                <w:rFonts w:ascii="Courier New" w:hAnsi="Courier New" w:cs="Courier New"/>
                <w:color w:val="000000"/>
                <w:sz w:val="21"/>
                <w:szCs w:val="21"/>
              </w:rPr>
              <w:t>.is</w:t>
            </w:r>
            <w:r>
              <w:rPr>
                <w:rFonts w:ascii="Courier New" w:hAnsi="Courier New" w:cs="Courier New"/>
                <w:color w:val="000000"/>
                <w:sz w:val="21"/>
                <w:szCs w:val="21"/>
              </w:rPr>
              <w:t>digit</w:t>
            </w:r>
            <w:proofErr w:type="spellEnd"/>
            <w:r w:rsidRPr="000E0EFA">
              <w:rPr>
                <w:rFonts w:ascii="Courier New" w:hAnsi="Courier New" w:cs="Courier New"/>
                <w:color w:val="000000"/>
                <w:sz w:val="21"/>
                <w:szCs w:val="21"/>
              </w:rPr>
              <w:t>(s4)</w:t>
            </w:r>
          </w:p>
        </w:tc>
        <w:tc>
          <w:tcPr>
            <w:tcW w:w="360" w:type="dxa"/>
            <w:gridSpan w:val="2"/>
          </w:tcPr>
          <w:p w14:paraId="082413CF" w14:textId="77777777" w:rsidR="00A91ABC" w:rsidRPr="00DD6A4C" w:rsidRDefault="00A91ABC" w:rsidP="00EC4165">
            <w:pPr>
              <w:spacing w:line="285" w:lineRule="atLeast"/>
              <w:rPr>
                <w:rFonts w:ascii="Courier New" w:eastAsia="Times New Roman" w:hAnsi="Courier New" w:cs="Courier New"/>
                <w:b/>
                <w:color w:val="000000"/>
                <w:sz w:val="20"/>
                <w:szCs w:val="20"/>
              </w:rPr>
            </w:pPr>
            <w:r>
              <w:rPr>
                <w:rFonts w:ascii="Courier New" w:eastAsia="Times New Roman" w:hAnsi="Courier New" w:cs="Courier New"/>
                <w:b/>
                <w:color w:val="000000"/>
                <w:sz w:val="20"/>
                <w:szCs w:val="20"/>
              </w:rPr>
              <w:t>F</w:t>
            </w:r>
          </w:p>
        </w:tc>
        <w:tc>
          <w:tcPr>
            <w:tcW w:w="3042" w:type="dxa"/>
          </w:tcPr>
          <w:p w14:paraId="6B18A2E5" w14:textId="77777777" w:rsidR="00A91ABC" w:rsidRDefault="00A91ABC" w:rsidP="00EC4165"/>
        </w:tc>
        <w:tc>
          <w:tcPr>
            <w:tcW w:w="360" w:type="dxa"/>
          </w:tcPr>
          <w:p w14:paraId="2B2E1BF6" w14:textId="77777777" w:rsidR="00A91ABC" w:rsidRPr="00DD6A4C" w:rsidRDefault="00A91ABC" w:rsidP="00EC4165">
            <w:pPr>
              <w:spacing w:line="285" w:lineRule="atLeast"/>
              <w:rPr>
                <w:rFonts w:ascii="Courier New" w:eastAsia="Times New Roman" w:hAnsi="Courier New" w:cs="Courier New"/>
                <w:b/>
                <w:color w:val="000000"/>
                <w:sz w:val="20"/>
                <w:szCs w:val="20"/>
              </w:rPr>
            </w:pPr>
          </w:p>
        </w:tc>
      </w:tr>
      <w:tr w:rsidR="00A91ABC" w:rsidRPr="00DD6A4C" w14:paraId="12BDE0E3" w14:textId="77777777" w:rsidTr="00EC4165">
        <w:tc>
          <w:tcPr>
            <w:tcW w:w="2515" w:type="dxa"/>
          </w:tcPr>
          <w:p w14:paraId="6FD2DA91" w14:textId="77777777" w:rsidR="00A91ABC" w:rsidRPr="000E0EFA" w:rsidRDefault="00A91ABC" w:rsidP="00EC4165">
            <w:pPr>
              <w:shd w:val="clear" w:color="auto" w:fill="FFFFFE"/>
              <w:spacing w:line="285" w:lineRule="atLeast"/>
              <w:jc w:val="right"/>
              <w:rPr>
                <w:rFonts w:ascii="Courier New" w:hAnsi="Courier New" w:cs="Courier New"/>
                <w:color w:val="000000"/>
                <w:sz w:val="21"/>
                <w:szCs w:val="21"/>
              </w:rPr>
            </w:pPr>
            <w:proofErr w:type="spellStart"/>
            <w:r w:rsidRPr="000E0EFA">
              <w:rPr>
                <w:rFonts w:ascii="Courier New" w:hAnsi="Courier New" w:cs="Courier New"/>
                <w:color w:val="267F99"/>
                <w:sz w:val="21"/>
                <w:szCs w:val="21"/>
              </w:rPr>
              <w:t>str</w:t>
            </w:r>
            <w:r w:rsidRPr="000E0EFA">
              <w:rPr>
                <w:rFonts w:ascii="Courier New" w:hAnsi="Courier New" w:cs="Courier New"/>
                <w:color w:val="000000"/>
                <w:sz w:val="21"/>
                <w:szCs w:val="21"/>
              </w:rPr>
              <w:t>.</w:t>
            </w:r>
            <w:r>
              <w:rPr>
                <w:rFonts w:ascii="Courier New" w:hAnsi="Courier New" w:cs="Courier New"/>
                <w:color w:val="000000"/>
                <w:sz w:val="21"/>
                <w:szCs w:val="21"/>
              </w:rPr>
              <w:t>isnumeric</w:t>
            </w:r>
            <w:proofErr w:type="spellEnd"/>
            <w:r w:rsidRPr="000E0EFA">
              <w:rPr>
                <w:rFonts w:ascii="Courier New" w:hAnsi="Courier New" w:cs="Courier New"/>
                <w:color w:val="000000"/>
                <w:sz w:val="21"/>
                <w:szCs w:val="21"/>
              </w:rPr>
              <w:t>(s5)</w:t>
            </w:r>
          </w:p>
        </w:tc>
        <w:tc>
          <w:tcPr>
            <w:tcW w:w="360" w:type="dxa"/>
          </w:tcPr>
          <w:p w14:paraId="0717DCB3" w14:textId="77777777" w:rsidR="00A91ABC" w:rsidRPr="000E0EFA" w:rsidRDefault="00A91ABC" w:rsidP="00EC4165">
            <w:pPr>
              <w:shd w:val="clear" w:color="auto" w:fill="FFFFFE"/>
              <w:spacing w:line="285" w:lineRule="atLeast"/>
              <w:rPr>
                <w:rFonts w:ascii="Courier New" w:hAnsi="Courier New" w:cs="Courier New"/>
                <w:color w:val="267F99"/>
                <w:sz w:val="21"/>
                <w:szCs w:val="21"/>
              </w:rPr>
            </w:pPr>
          </w:p>
        </w:tc>
        <w:tc>
          <w:tcPr>
            <w:tcW w:w="2718" w:type="dxa"/>
            <w:gridSpan w:val="2"/>
          </w:tcPr>
          <w:p w14:paraId="397A616C" w14:textId="77777777" w:rsidR="00A91ABC" w:rsidRPr="000E0EFA" w:rsidRDefault="00A91ABC" w:rsidP="00EC4165">
            <w:pPr>
              <w:shd w:val="clear" w:color="auto" w:fill="FFFFFE"/>
              <w:spacing w:line="285" w:lineRule="atLeast"/>
              <w:jc w:val="right"/>
              <w:rPr>
                <w:rFonts w:ascii="Courier New" w:hAnsi="Courier New" w:cs="Courier New"/>
                <w:color w:val="000000"/>
                <w:sz w:val="21"/>
                <w:szCs w:val="21"/>
              </w:rPr>
            </w:pPr>
            <w:proofErr w:type="spellStart"/>
            <w:r w:rsidRPr="000E0EFA">
              <w:rPr>
                <w:rFonts w:ascii="Courier New" w:hAnsi="Courier New" w:cs="Courier New"/>
                <w:color w:val="267F99"/>
                <w:sz w:val="21"/>
                <w:szCs w:val="21"/>
              </w:rPr>
              <w:t>str</w:t>
            </w:r>
            <w:r w:rsidRPr="000E0EFA">
              <w:rPr>
                <w:rFonts w:ascii="Courier New" w:hAnsi="Courier New" w:cs="Courier New"/>
                <w:color w:val="000000"/>
                <w:sz w:val="21"/>
                <w:szCs w:val="21"/>
              </w:rPr>
              <w:t>.is</w:t>
            </w:r>
            <w:r>
              <w:rPr>
                <w:rFonts w:ascii="Courier New" w:hAnsi="Courier New" w:cs="Courier New"/>
                <w:color w:val="000000"/>
                <w:sz w:val="21"/>
                <w:szCs w:val="21"/>
              </w:rPr>
              <w:t>digit</w:t>
            </w:r>
            <w:proofErr w:type="spellEnd"/>
            <w:r w:rsidRPr="000E0EFA">
              <w:rPr>
                <w:rFonts w:ascii="Courier New" w:hAnsi="Courier New" w:cs="Courier New"/>
                <w:color w:val="000000"/>
                <w:sz w:val="21"/>
                <w:szCs w:val="21"/>
              </w:rPr>
              <w:t>(s5)</w:t>
            </w:r>
          </w:p>
        </w:tc>
        <w:tc>
          <w:tcPr>
            <w:tcW w:w="360" w:type="dxa"/>
            <w:gridSpan w:val="2"/>
          </w:tcPr>
          <w:p w14:paraId="26F82E06" w14:textId="77777777" w:rsidR="00A91ABC" w:rsidRPr="00DD6A4C" w:rsidRDefault="00A91ABC" w:rsidP="00EC4165">
            <w:pPr>
              <w:spacing w:line="285" w:lineRule="atLeast"/>
              <w:rPr>
                <w:rFonts w:ascii="Courier New" w:eastAsia="Times New Roman" w:hAnsi="Courier New" w:cs="Courier New"/>
                <w:b/>
                <w:color w:val="000000"/>
                <w:sz w:val="20"/>
                <w:szCs w:val="20"/>
              </w:rPr>
            </w:pPr>
            <w:r>
              <w:rPr>
                <w:rFonts w:ascii="Courier New" w:eastAsia="Times New Roman" w:hAnsi="Courier New" w:cs="Courier New"/>
                <w:b/>
                <w:color w:val="000000"/>
                <w:sz w:val="20"/>
                <w:szCs w:val="20"/>
              </w:rPr>
              <w:t>F</w:t>
            </w:r>
          </w:p>
        </w:tc>
        <w:tc>
          <w:tcPr>
            <w:tcW w:w="3042" w:type="dxa"/>
          </w:tcPr>
          <w:p w14:paraId="1A0A6217" w14:textId="77777777" w:rsidR="00A91ABC" w:rsidRDefault="00A91ABC" w:rsidP="00EC4165"/>
        </w:tc>
        <w:tc>
          <w:tcPr>
            <w:tcW w:w="360" w:type="dxa"/>
          </w:tcPr>
          <w:p w14:paraId="1B61D1E4" w14:textId="77777777" w:rsidR="00A91ABC" w:rsidRPr="00DD6A4C" w:rsidRDefault="00A91ABC" w:rsidP="00EC4165">
            <w:pPr>
              <w:spacing w:line="285" w:lineRule="atLeast"/>
              <w:rPr>
                <w:rFonts w:ascii="Courier New" w:eastAsia="Times New Roman" w:hAnsi="Courier New" w:cs="Courier New"/>
                <w:b/>
                <w:color w:val="000000"/>
                <w:sz w:val="20"/>
                <w:szCs w:val="20"/>
              </w:rPr>
            </w:pPr>
          </w:p>
        </w:tc>
      </w:tr>
      <w:tr w:rsidR="00A91ABC" w:rsidRPr="00DD6A4C" w14:paraId="0BE176A9" w14:textId="77777777" w:rsidTr="00EC4165">
        <w:tc>
          <w:tcPr>
            <w:tcW w:w="2515" w:type="dxa"/>
          </w:tcPr>
          <w:p w14:paraId="19691BC4" w14:textId="77777777" w:rsidR="00A91ABC" w:rsidRPr="000E0EFA" w:rsidRDefault="00A91ABC" w:rsidP="00EC4165">
            <w:pPr>
              <w:shd w:val="clear" w:color="auto" w:fill="FFFFFE"/>
              <w:spacing w:line="285" w:lineRule="atLeast"/>
              <w:jc w:val="right"/>
              <w:rPr>
                <w:rFonts w:ascii="Courier New" w:hAnsi="Courier New" w:cs="Courier New"/>
                <w:color w:val="000000"/>
                <w:sz w:val="21"/>
                <w:szCs w:val="21"/>
              </w:rPr>
            </w:pPr>
            <w:proofErr w:type="spellStart"/>
            <w:r w:rsidRPr="000E0EFA">
              <w:rPr>
                <w:rFonts w:ascii="Courier New" w:hAnsi="Courier New" w:cs="Courier New"/>
                <w:color w:val="267F99"/>
                <w:sz w:val="21"/>
                <w:szCs w:val="21"/>
              </w:rPr>
              <w:t>str</w:t>
            </w:r>
            <w:r>
              <w:rPr>
                <w:rFonts w:ascii="Courier New" w:hAnsi="Courier New" w:cs="Courier New"/>
                <w:color w:val="000000"/>
                <w:sz w:val="21"/>
                <w:szCs w:val="21"/>
              </w:rPr>
              <w:t>.isnumeric</w:t>
            </w:r>
            <w:proofErr w:type="spellEnd"/>
            <w:r>
              <w:rPr>
                <w:rFonts w:ascii="Courier New" w:hAnsi="Courier New" w:cs="Courier New"/>
                <w:color w:val="000000"/>
                <w:sz w:val="21"/>
                <w:szCs w:val="21"/>
              </w:rPr>
              <w:t>(s6</w:t>
            </w:r>
            <w:r w:rsidRPr="000E0EFA">
              <w:rPr>
                <w:rFonts w:ascii="Courier New" w:hAnsi="Courier New" w:cs="Courier New"/>
                <w:color w:val="000000"/>
                <w:sz w:val="21"/>
                <w:szCs w:val="21"/>
              </w:rPr>
              <w:t>)</w:t>
            </w:r>
          </w:p>
        </w:tc>
        <w:tc>
          <w:tcPr>
            <w:tcW w:w="360" w:type="dxa"/>
          </w:tcPr>
          <w:p w14:paraId="705AE3A0" w14:textId="77777777" w:rsidR="00A91ABC" w:rsidRPr="000E0EFA" w:rsidRDefault="00A91ABC" w:rsidP="00EC4165">
            <w:pPr>
              <w:shd w:val="clear" w:color="auto" w:fill="FFFFFE"/>
              <w:spacing w:line="285" w:lineRule="atLeast"/>
              <w:rPr>
                <w:rFonts w:ascii="Courier New" w:hAnsi="Courier New" w:cs="Courier New"/>
                <w:color w:val="267F99"/>
                <w:sz w:val="21"/>
                <w:szCs w:val="21"/>
              </w:rPr>
            </w:pPr>
          </w:p>
        </w:tc>
        <w:tc>
          <w:tcPr>
            <w:tcW w:w="2718" w:type="dxa"/>
            <w:gridSpan w:val="2"/>
          </w:tcPr>
          <w:p w14:paraId="69DB5E85" w14:textId="77777777" w:rsidR="00A91ABC" w:rsidRPr="000E0EFA" w:rsidRDefault="00A91ABC" w:rsidP="00EC4165">
            <w:pPr>
              <w:shd w:val="clear" w:color="auto" w:fill="FFFFFE"/>
              <w:spacing w:line="285" w:lineRule="atLeast"/>
              <w:jc w:val="right"/>
              <w:rPr>
                <w:rFonts w:ascii="Courier New" w:hAnsi="Courier New" w:cs="Courier New"/>
                <w:color w:val="000000"/>
                <w:sz w:val="21"/>
                <w:szCs w:val="21"/>
              </w:rPr>
            </w:pPr>
            <w:proofErr w:type="spellStart"/>
            <w:r w:rsidRPr="000E0EFA">
              <w:rPr>
                <w:rFonts w:ascii="Courier New" w:hAnsi="Courier New" w:cs="Courier New"/>
                <w:color w:val="267F99"/>
                <w:sz w:val="21"/>
                <w:szCs w:val="21"/>
              </w:rPr>
              <w:t>str</w:t>
            </w:r>
            <w:r>
              <w:rPr>
                <w:rFonts w:ascii="Courier New" w:hAnsi="Courier New" w:cs="Courier New"/>
                <w:color w:val="000000"/>
                <w:sz w:val="21"/>
                <w:szCs w:val="21"/>
              </w:rPr>
              <w:t>.isdigit</w:t>
            </w:r>
            <w:proofErr w:type="spellEnd"/>
            <w:r>
              <w:rPr>
                <w:rFonts w:ascii="Courier New" w:hAnsi="Courier New" w:cs="Courier New"/>
                <w:color w:val="000000"/>
                <w:sz w:val="21"/>
                <w:szCs w:val="21"/>
              </w:rPr>
              <w:t>(s6</w:t>
            </w:r>
            <w:r w:rsidRPr="000E0EFA">
              <w:rPr>
                <w:rFonts w:ascii="Courier New" w:hAnsi="Courier New" w:cs="Courier New"/>
                <w:color w:val="000000"/>
                <w:sz w:val="21"/>
                <w:szCs w:val="21"/>
              </w:rPr>
              <w:t>)</w:t>
            </w:r>
          </w:p>
        </w:tc>
        <w:tc>
          <w:tcPr>
            <w:tcW w:w="360" w:type="dxa"/>
            <w:gridSpan w:val="2"/>
          </w:tcPr>
          <w:p w14:paraId="1FC5F5A7" w14:textId="77777777" w:rsidR="00A91ABC" w:rsidRPr="00DD6A4C" w:rsidRDefault="00A91ABC" w:rsidP="00EC4165">
            <w:pPr>
              <w:spacing w:line="285" w:lineRule="atLeast"/>
              <w:rPr>
                <w:rFonts w:ascii="Courier New" w:eastAsia="Times New Roman" w:hAnsi="Courier New" w:cs="Courier New"/>
                <w:b/>
                <w:color w:val="000000"/>
                <w:sz w:val="20"/>
                <w:szCs w:val="20"/>
              </w:rPr>
            </w:pPr>
            <w:r>
              <w:rPr>
                <w:rFonts w:ascii="Courier New" w:eastAsia="Times New Roman" w:hAnsi="Courier New" w:cs="Courier New"/>
                <w:b/>
                <w:color w:val="000000"/>
                <w:sz w:val="20"/>
                <w:szCs w:val="20"/>
              </w:rPr>
              <w:t>F</w:t>
            </w:r>
          </w:p>
        </w:tc>
        <w:tc>
          <w:tcPr>
            <w:tcW w:w="3042" w:type="dxa"/>
          </w:tcPr>
          <w:p w14:paraId="086DB946" w14:textId="77777777" w:rsidR="00A91ABC" w:rsidRPr="00844B8D" w:rsidRDefault="00A91ABC" w:rsidP="00EC4165">
            <w:pPr>
              <w:shd w:val="clear" w:color="auto" w:fill="FFFFFE"/>
              <w:spacing w:line="285" w:lineRule="atLeast"/>
              <w:rPr>
                <w:rFonts w:ascii="Courier New" w:eastAsia="Times New Roman" w:hAnsi="Courier New" w:cs="Courier New"/>
                <w:color w:val="000000"/>
                <w:sz w:val="21"/>
                <w:szCs w:val="21"/>
              </w:rPr>
            </w:pPr>
          </w:p>
        </w:tc>
        <w:tc>
          <w:tcPr>
            <w:tcW w:w="360" w:type="dxa"/>
          </w:tcPr>
          <w:p w14:paraId="74696F58" w14:textId="77777777" w:rsidR="00A91ABC" w:rsidRPr="00DD6A4C" w:rsidRDefault="00A91ABC" w:rsidP="00EC4165">
            <w:pPr>
              <w:spacing w:line="285" w:lineRule="atLeast"/>
              <w:rPr>
                <w:rFonts w:ascii="Courier New" w:eastAsia="Times New Roman" w:hAnsi="Courier New" w:cs="Courier New"/>
                <w:b/>
                <w:color w:val="000000"/>
                <w:sz w:val="20"/>
                <w:szCs w:val="20"/>
              </w:rPr>
            </w:pPr>
          </w:p>
        </w:tc>
      </w:tr>
    </w:tbl>
    <w:p w14:paraId="6391F640" w14:textId="77777777" w:rsidR="00A91ABC" w:rsidRPr="00190C6F" w:rsidRDefault="00A91ABC" w:rsidP="00A91ABC">
      <w:pPr>
        <w:shd w:val="clear" w:color="auto" w:fill="FFFFFE"/>
        <w:spacing w:after="0" w:line="285" w:lineRule="atLeast"/>
        <w:rPr>
          <w:rFonts w:ascii="Courier New" w:eastAsia="Times New Roman" w:hAnsi="Courier New" w:cs="Courier New"/>
          <w:b/>
          <w:color w:val="000000"/>
          <w:sz w:val="20"/>
          <w:szCs w:val="20"/>
        </w:rPr>
      </w:pPr>
      <w:r w:rsidRPr="00190C6F">
        <w:rPr>
          <w:rFonts w:ascii="Century Schoolbook" w:eastAsia="Times New Roman" w:hAnsi="Century Schoolbook" w:cs="Courier New"/>
          <w:b/>
          <w:color w:val="000000"/>
          <w:sz w:val="20"/>
          <w:szCs w:val="20"/>
        </w:rPr>
        <w:t>Note:</w:t>
      </w:r>
      <w:r w:rsidRPr="00190C6F">
        <w:rPr>
          <w:rFonts w:ascii="Courier New" w:eastAsia="Times New Roman" w:hAnsi="Courier New" w:cs="Courier New"/>
          <w:b/>
          <w:color w:val="000000"/>
          <w:sz w:val="20"/>
          <w:szCs w:val="20"/>
        </w:rPr>
        <w:t xml:space="preserve"> </w:t>
      </w:r>
      <w:proofErr w:type="spellStart"/>
      <w:r w:rsidRPr="00190C6F">
        <w:rPr>
          <w:rFonts w:ascii="Courier New" w:eastAsia="Times New Roman" w:hAnsi="Courier New" w:cs="Courier New"/>
          <w:b/>
          <w:color w:val="000000"/>
          <w:sz w:val="20"/>
          <w:szCs w:val="20"/>
        </w:rPr>
        <w:t>startswith</w:t>
      </w:r>
      <w:proofErr w:type="spellEnd"/>
      <w:r w:rsidRPr="00190C6F">
        <w:rPr>
          <w:rFonts w:ascii="Courier New" w:eastAsia="Times New Roman" w:hAnsi="Courier New" w:cs="Courier New"/>
          <w:b/>
          <w:color w:val="000000"/>
          <w:sz w:val="20"/>
          <w:szCs w:val="20"/>
        </w:rPr>
        <w:t xml:space="preserve"> </w:t>
      </w:r>
      <w:r w:rsidRPr="00190C6F">
        <w:rPr>
          <w:rFonts w:ascii="Century Schoolbook" w:eastAsia="Times New Roman" w:hAnsi="Century Schoolbook" w:cs="Courier New"/>
          <w:b/>
          <w:color w:val="000000"/>
          <w:sz w:val="20"/>
          <w:szCs w:val="20"/>
        </w:rPr>
        <w:t>and</w:t>
      </w:r>
      <w:r w:rsidRPr="00190C6F">
        <w:rPr>
          <w:rFonts w:ascii="Courier New" w:eastAsia="Times New Roman" w:hAnsi="Courier New" w:cs="Courier New"/>
          <w:b/>
          <w:color w:val="000000"/>
          <w:sz w:val="20"/>
          <w:szCs w:val="20"/>
        </w:rPr>
        <w:t xml:space="preserve"> </w:t>
      </w:r>
      <w:proofErr w:type="spellStart"/>
      <w:r w:rsidRPr="00190C6F">
        <w:rPr>
          <w:rFonts w:ascii="Courier New" w:eastAsia="Times New Roman" w:hAnsi="Courier New" w:cs="Courier New"/>
          <w:b/>
          <w:color w:val="000000"/>
          <w:sz w:val="20"/>
          <w:szCs w:val="20"/>
        </w:rPr>
        <w:t>endswith</w:t>
      </w:r>
      <w:proofErr w:type="spellEnd"/>
      <w:r w:rsidRPr="00190C6F">
        <w:rPr>
          <w:rFonts w:ascii="Courier New" w:eastAsia="Times New Roman" w:hAnsi="Courier New" w:cs="Courier New"/>
          <w:b/>
          <w:color w:val="000000"/>
          <w:sz w:val="20"/>
          <w:szCs w:val="20"/>
        </w:rPr>
        <w:t xml:space="preserve"> </w:t>
      </w:r>
      <w:r w:rsidRPr="00190C6F">
        <w:rPr>
          <w:rFonts w:ascii="Century Schoolbook" w:eastAsia="Times New Roman" w:hAnsi="Century Schoolbook" w:cs="Courier New"/>
          <w:b/>
          <w:color w:val="000000"/>
          <w:sz w:val="20"/>
          <w:szCs w:val="20"/>
        </w:rPr>
        <w:t>can also test strings:</w:t>
      </w:r>
      <w:r w:rsidRPr="00190C6F">
        <w:rPr>
          <w:rFonts w:ascii="Courier New" w:eastAsia="Times New Roman" w:hAnsi="Courier New" w:cs="Courier New"/>
          <w:b/>
          <w:color w:val="000000"/>
          <w:sz w:val="20"/>
          <w:szCs w:val="20"/>
        </w:rPr>
        <w:t xml:space="preserve"> </w:t>
      </w:r>
      <w:r w:rsidRPr="00844B8D">
        <w:rPr>
          <w:rFonts w:ascii="Courier New" w:eastAsia="Times New Roman" w:hAnsi="Courier New" w:cs="Courier New"/>
          <w:color w:val="000000"/>
          <w:sz w:val="20"/>
          <w:szCs w:val="20"/>
        </w:rPr>
        <w:t>s</w:t>
      </w:r>
      <w:proofErr w:type="gramStart"/>
      <w:r w:rsidRPr="00844B8D">
        <w:rPr>
          <w:rFonts w:ascii="Courier New" w:eastAsia="Times New Roman" w:hAnsi="Courier New" w:cs="Courier New"/>
          <w:color w:val="000000"/>
          <w:sz w:val="20"/>
          <w:szCs w:val="20"/>
        </w:rPr>
        <w:t>1.startswith</w:t>
      </w:r>
      <w:proofErr w:type="gramEnd"/>
      <w:r w:rsidRPr="00844B8D">
        <w:rPr>
          <w:rFonts w:ascii="Courier New" w:eastAsia="Times New Roman" w:hAnsi="Courier New" w:cs="Courier New"/>
          <w:color w:val="000000"/>
          <w:sz w:val="20"/>
          <w:szCs w:val="20"/>
        </w:rPr>
        <w:t>(</w:t>
      </w:r>
      <w:r w:rsidRPr="00844B8D">
        <w:rPr>
          <w:rFonts w:ascii="Courier New" w:eastAsia="Times New Roman" w:hAnsi="Courier New" w:cs="Courier New"/>
          <w:color w:val="A31515"/>
          <w:sz w:val="20"/>
          <w:szCs w:val="20"/>
        </w:rPr>
        <w:t>'I</w:t>
      </w:r>
      <w:r w:rsidRPr="00190C6F">
        <w:rPr>
          <w:rFonts w:ascii="Courier New" w:eastAsia="Times New Roman" w:hAnsi="Courier New" w:cs="Courier New"/>
          <w:color w:val="A31515"/>
          <w:sz w:val="20"/>
          <w:szCs w:val="20"/>
        </w:rPr>
        <w:t>nd</w:t>
      </w:r>
      <w:r w:rsidRPr="00844B8D">
        <w:rPr>
          <w:rFonts w:ascii="Courier New" w:eastAsia="Times New Roman" w:hAnsi="Courier New" w:cs="Courier New"/>
          <w:color w:val="A31515"/>
          <w:sz w:val="20"/>
          <w:szCs w:val="20"/>
        </w:rPr>
        <w:t>'</w:t>
      </w:r>
      <w:r w:rsidRPr="00844B8D">
        <w:rPr>
          <w:rFonts w:ascii="Courier New" w:eastAsia="Times New Roman" w:hAnsi="Courier New" w:cs="Courier New"/>
          <w:color w:val="000000"/>
          <w:sz w:val="20"/>
          <w:szCs w:val="20"/>
        </w:rPr>
        <w:t>)</w:t>
      </w:r>
      <w:r w:rsidRPr="00190C6F">
        <w:rPr>
          <w:rFonts w:ascii="Courier New" w:eastAsia="Times New Roman" w:hAnsi="Courier New" w:cs="Courier New"/>
          <w:color w:val="000000"/>
          <w:sz w:val="20"/>
          <w:szCs w:val="20"/>
        </w:rPr>
        <w:t>: True</w:t>
      </w:r>
    </w:p>
    <w:tbl>
      <w:tblPr>
        <w:tblStyle w:val="TableGrid"/>
        <w:tblW w:w="9363" w:type="dxa"/>
        <w:tblLook w:val="04A0" w:firstRow="1" w:lastRow="0" w:firstColumn="1" w:lastColumn="0" w:noHBand="0" w:noVBand="1"/>
      </w:tblPr>
      <w:tblGrid>
        <w:gridCol w:w="3158"/>
        <w:gridCol w:w="1241"/>
        <w:gridCol w:w="1241"/>
        <w:gridCol w:w="1382"/>
        <w:gridCol w:w="1277"/>
        <w:gridCol w:w="1064"/>
      </w:tblGrid>
      <w:tr w:rsidR="00A91ABC" w14:paraId="3DDE523A" w14:textId="77777777" w:rsidTr="00EC4165">
        <w:trPr>
          <w:trHeight w:val="304"/>
        </w:trPr>
        <w:tc>
          <w:tcPr>
            <w:tcW w:w="3158" w:type="dxa"/>
          </w:tcPr>
          <w:p w14:paraId="71A0F2AD" w14:textId="77777777" w:rsidR="00A91ABC" w:rsidRDefault="00A91ABC" w:rsidP="00EC4165">
            <w:pPr>
              <w:spacing w:line="285" w:lineRule="atLeast"/>
              <w:rPr>
                <w:rFonts w:ascii="Courier New" w:eastAsia="Times New Roman" w:hAnsi="Courier New" w:cs="Courier New"/>
                <w:color w:val="000000"/>
                <w:sz w:val="21"/>
                <w:szCs w:val="21"/>
              </w:rPr>
            </w:pPr>
          </w:p>
        </w:tc>
        <w:tc>
          <w:tcPr>
            <w:tcW w:w="1241" w:type="dxa"/>
          </w:tcPr>
          <w:p w14:paraId="468AD999" w14:textId="77777777" w:rsidR="00A91ABC" w:rsidRDefault="00A91ABC" w:rsidP="00EC4165">
            <w:pPr>
              <w:spacing w:line="285" w:lineRule="atLeast"/>
              <w:rPr>
                <w:rFonts w:ascii="Courier New" w:eastAsia="Times New Roman" w:hAnsi="Courier New" w:cs="Courier New"/>
                <w:color w:val="000000"/>
                <w:sz w:val="21"/>
                <w:szCs w:val="21"/>
              </w:rPr>
            </w:pPr>
            <w:r>
              <w:rPr>
                <w:rFonts w:ascii="Courier New" w:eastAsia="Times New Roman" w:hAnsi="Courier New" w:cs="Courier New"/>
                <w:color w:val="000000"/>
                <w:sz w:val="21"/>
                <w:szCs w:val="21"/>
              </w:rPr>
              <w:t>India</w:t>
            </w:r>
          </w:p>
        </w:tc>
        <w:tc>
          <w:tcPr>
            <w:tcW w:w="1241" w:type="dxa"/>
          </w:tcPr>
          <w:p w14:paraId="57CA9B12" w14:textId="77777777" w:rsidR="00A91ABC" w:rsidRDefault="00A91ABC" w:rsidP="00EC4165">
            <w:pPr>
              <w:spacing w:line="285" w:lineRule="atLeast"/>
              <w:rPr>
                <w:rFonts w:ascii="Courier New" w:eastAsia="Times New Roman" w:hAnsi="Courier New" w:cs="Courier New"/>
                <w:color w:val="000000"/>
                <w:sz w:val="21"/>
                <w:szCs w:val="21"/>
              </w:rPr>
            </w:pPr>
            <w:r>
              <w:rPr>
                <w:rFonts w:ascii="Courier New" w:eastAsia="Times New Roman" w:hAnsi="Courier New" w:cs="Courier New"/>
                <w:color w:val="000000"/>
                <w:sz w:val="21"/>
                <w:szCs w:val="21"/>
              </w:rPr>
              <w:t>INDIA</w:t>
            </w:r>
          </w:p>
        </w:tc>
        <w:tc>
          <w:tcPr>
            <w:tcW w:w="1382" w:type="dxa"/>
          </w:tcPr>
          <w:p w14:paraId="12ABEF3D" w14:textId="77777777" w:rsidR="00A91ABC" w:rsidRDefault="00A91ABC" w:rsidP="00EC4165">
            <w:pPr>
              <w:spacing w:line="285" w:lineRule="atLeast"/>
              <w:rPr>
                <w:rFonts w:ascii="Courier New" w:eastAsia="Times New Roman" w:hAnsi="Courier New" w:cs="Courier New"/>
                <w:color w:val="000000"/>
                <w:sz w:val="21"/>
                <w:szCs w:val="21"/>
              </w:rPr>
            </w:pPr>
            <w:proofErr w:type="spellStart"/>
            <w:r>
              <w:rPr>
                <w:rFonts w:ascii="Courier New" w:eastAsia="Times New Roman" w:hAnsi="Courier New" w:cs="Courier New"/>
                <w:color w:val="000000"/>
                <w:sz w:val="21"/>
                <w:szCs w:val="21"/>
              </w:rPr>
              <w:t>india</w:t>
            </w:r>
            <w:proofErr w:type="spellEnd"/>
          </w:p>
        </w:tc>
        <w:tc>
          <w:tcPr>
            <w:tcW w:w="1277" w:type="dxa"/>
          </w:tcPr>
          <w:p w14:paraId="6905A7A3" w14:textId="77777777" w:rsidR="00A91ABC" w:rsidRDefault="00A91ABC" w:rsidP="00EC4165">
            <w:pPr>
              <w:spacing w:line="285" w:lineRule="atLeast"/>
              <w:rPr>
                <w:rFonts w:ascii="Courier New" w:eastAsia="Times New Roman" w:hAnsi="Courier New" w:cs="Courier New"/>
                <w:color w:val="000000"/>
                <w:sz w:val="21"/>
                <w:szCs w:val="21"/>
              </w:rPr>
            </w:pPr>
            <w:proofErr w:type="spellStart"/>
            <w:r>
              <w:rPr>
                <w:rFonts w:ascii="Courier New" w:eastAsia="Times New Roman" w:hAnsi="Courier New" w:cs="Courier New"/>
                <w:color w:val="000000"/>
                <w:sz w:val="21"/>
                <w:szCs w:val="21"/>
              </w:rPr>
              <w:t>iNdIa</w:t>
            </w:r>
            <w:proofErr w:type="spellEnd"/>
          </w:p>
        </w:tc>
        <w:tc>
          <w:tcPr>
            <w:tcW w:w="1064" w:type="dxa"/>
          </w:tcPr>
          <w:p w14:paraId="18FD0610" w14:textId="77777777" w:rsidR="00A91ABC" w:rsidRDefault="00A91ABC" w:rsidP="00EC4165">
            <w:pPr>
              <w:spacing w:line="285" w:lineRule="atLeast"/>
              <w:rPr>
                <w:rFonts w:ascii="Courier New" w:eastAsia="Times New Roman" w:hAnsi="Courier New" w:cs="Courier New"/>
                <w:color w:val="000000"/>
                <w:sz w:val="21"/>
                <w:szCs w:val="21"/>
              </w:rPr>
            </w:pPr>
            <w:proofErr w:type="spellStart"/>
            <w:r>
              <w:rPr>
                <w:rFonts w:ascii="Courier New" w:eastAsia="Times New Roman" w:hAnsi="Courier New" w:cs="Courier New"/>
                <w:color w:val="000000"/>
                <w:sz w:val="21"/>
                <w:szCs w:val="21"/>
              </w:rPr>
              <w:t>iNDIA</w:t>
            </w:r>
            <w:proofErr w:type="spellEnd"/>
          </w:p>
        </w:tc>
      </w:tr>
      <w:tr w:rsidR="00A91ABC" w14:paraId="531C7B40" w14:textId="77777777" w:rsidTr="00EC4165">
        <w:trPr>
          <w:trHeight w:val="292"/>
        </w:trPr>
        <w:tc>
          <w:tcPr>
            <w:tcW w:w="3158" w:type="dxa"/>
          </w:tcPr>
          <w:p w14:paraId="150560AD" w14:textId="77777777" w:rsidR="00A91ABC" w:rsidRPr="00190C6F" w:rsidRDefault="00A91ABC" w:rsidP="00EC4165">
            <w:pPr>
              <w:shd w:val="clear" w:color="auto" w:fill="FFFFFE"/>
              <w:spacing w:line="285" w:lineRule="atLeast"/>
              <w:rPr>
                <w:rFonts w:ascii="Courier New" w:eastAsia="Times New Roman" w:hAnsi="Courier New" w:cs="Courier New"/>
                <w:sz w:val="21"/>
                <w:szCs w:val="21"/>
              </w:rPr>
            </w:pPr>
            <w:r w:rsidRPr="00190C6F">
              <w:rPr>
                <w:rFonts w:ascii="Courier New" w:eastAsia="Times New Roman" w:hAnsi="Courier New" w:cs="Courier New"/>
                <w:sz w:val="21"/>
                <w:szCs w:val="21"/>
              </w:rPr>
              <w:t>s1.istitle()</w:t>
            </w:r>
          </w:p>
        </w:tc>
        <w:tc>
          <w:tcPr>
            <w:tcW w:w="1241" w:type="dxa"/>
          </w:tcPr>
          <w:p w14:paraId="0A5A8C04" w14:textId="77777777" w:rsidR="00A91ABC" w:rsidRDefault="00A91ABC" w:rsidP="00EC4165">
            <w:pPr>
              <w:spacing w:line="285" w:lineRule="atLeast"/>
              <w:rPr>
                <w:rFonts w:ascii="Courier New" w:eastAsia="Times New Roman" w:hAnsi="Courier New" w:cs="Courier New"/>
                <w:color w:val="000000"/>
                <w:sz w:val="21"/>
                <w:szCs w:val="21"/>
              </w:rPr>
            </w:pPr>
          </w:p>
        </w:tc>
        <w:tc>
          <w:tcPr>
            <w:tcW w:w="1241" w:type="dxa"/>
          </w:tcPr>
          <w:p w14:paraId="4EBA2DA6" w14:textId="77777777" w:rsidR="00A91ABC" w:rsidRDefault="00A91ABC" w:rsidP="00EC4165">
            <w:pPr>
              <w:spacing w:line="285" w:lineRule="atLeast"/>
              <w:rPr>
                <w:rFonts w:ascii="Courier New" w:eastAsia="Times New Roman" w:hAnsi="Courier New" w:cs="Courier New"/>
                <w:color w:val="000000"/>
                <w:sz w:val="21"/>
                <w:szCs w:val="21"/>
              </w:rPr>
            </w:pPr>
          </w:p>
        </w:tc>
        <w:tc>
          <w:tcPr>
            <w:tcW w:w="1382" w:type="dxa"/>
          </w:tcPr>
          <w:p w14:paraId="57761BFC" w14:textId="77777777" w:rsidR="00A91ABC" w:rsidRDefault="00A91ABC" w:rsidP="00EC4165">
            <w:pPr>
              <w:spacing w:line="285" w:lineRule="atLeast"/>
              <w:rPr>
                <w:rFonts w:ascii="Courier New" w:eastAsia="Times New Roman" w:hAnsi="Courier New" w:cs="Courier New"/>
                <w:color w:val="000000"/>
                <w:sz w:val="21"/>
                <w:szCs w:val="21"/>
              </w:rPr>
            </w:pPr>
          </w:p>
        </w:tc>
        <w:tc>
          <w:tcPr>
            <w:tcW w:w="1277" w:type="dxa"/>
          </w:tcPr>
          <w:p w14:paraId="691C74DA" w14:textId="77777777" w:rsidR="00A91ABC" w:rsidRDefault="00A91ABC" w:rsidP="00EC4165">
            <w:pPr>
              <w:spacing w:line="285" w:lineRule="atLeast"/>
              <w:rPr>
                <w:rFonts w:ascii="Courier New" w:eastAsia="Times New Roman" w:hAnsi="Courier New" w:cs="Courier New"/>
                <w:color w:val="000000"/>
                <w:sz w:val="21"/>
                <w:szCs w:val="21"/>
              </w:rPr>
            </w:pPr>
          </w:p>
        </w:tc>
        <w:tc>
          <w:tcPr>
            <w:tcW w:w="1064" w:type="dxa"/>
          </w:tcPr>
          <w:p w14:paraId="03BBB507" w14:textId="77777777" w:rsidR="00A91ABC" w:rsidRDefault="00A91ABC" w:rsidP="00EC4165">
            <w:pPr>
              <w:spacing w:line="285" w:lineRule="atLeast"/>
              <w:rPr>
                <w:rFonts w:ascii="Courier New" w:eastAsia="Times New Roman" w:hAnsi="Courier New" w:cs="Courier New"/>
                <w:color w:val="000000"/>
                <w:sz w:val="21"/>
                <w:szCs w:val="21"/>
              </w:rPr>
            </w:pPr>
          </w:p>
        </w:tc>
      </w:tr>
      <w:tr w:rsidR="00A91ABC" w14:paraId="32E04ABD" w14:textId="77777777" w:rsidTr="00EC4165">
        <w:trPr>
          <w:trHeight w:val="304"/>
        </w:trPr>
        <w:tc>
          <w:tcPr>
            <w:tcW w:w="3158" w:type="dxa"/>
          </w:tcPr>
          <w:p w14:paraId="06B11873" w14:textId="77777777" w:rsidR="00A91ABC" w:rsidRPr="00190C6F" w:rsidRDefault="00A91ABC" w:rsidP="00EC4165">
            <w:pPr>
              <w:shd w:val="clear" w:color="auto" w:fill="FFFFFE"/>
              <w:spacing w:line="285" w:lineRule="atLeast"/>
              <w:rPr>
                <w:rFonts w:ascii="Courier New" w:eastAsia="Times New Roman" w:hAnsi="Courier New" w:cs="Courier New"/>
                <w:sz w:val="21"/>
                <w:szCs w:val="21"/>
              </w:rPr>
            </w:pPr>
            <w:r w:rsidRPr="00190C6F">
              <w:rPr>
                <w:rFonts w:ascii="Courier New" w:eastAsia="Times New Roman" w:hAnsi="Courier New" w:cs="Courier New"/>
                <w:sz w:val="21"/>
                <w:szCs w:val="21"/>
              </w:rPr>
              <w:t>s1.isupper()</w:t>
            </w:r>
          </w:p>
        </w:tc>
        <w:tc>
          <w:tcPr>
            <w:tcW w:w="1241" w:type="dxa"/>
          </w:tcPr>
          <w:p w14:paraId="5303B138" w14:textId="77777777" w:rsidR="00A91ABC" w:rsidRDefault="00A91ABC" w:rsidP="00EC4165">
            <w:pPr>
              <w:spacing w:line="285" w:lineRule="atLeast"/>
              <w:rPr>
                <w:rFonts w:ascii="Courier New" w:eastAsia="Times New Roman" w:hAnsi="Courier New" w:cs="Courier New"/>
                <w:color w:val="000000"/>
                <w:sz w:val="21"/>
                <w:szCs w:val="21"/>
              </w:rPr>
            </w:pPr>
          </w:p>
        </w:tc>
        <w:tc>
          <w:tcPr>
            <w:tcW w:w="1241" w:type="dxa"/>
          </w:tcPr>
          <w:p w14:paraId="4FB28916" w14:textId="77777777" w:rsidR="00A91ABC" w:rsidRDefault="00A91ABC" w:rsidP="00EC4165">
            <w:pPr>
              <w:spacing w:line="285" w:lineRule="atLeast"/>
              <w:rPr>
                <w:rFonts w:ascii="Courier New" w:eastAsia="Times New Roman" w:hAnsi="Courier New" w:cs="Courier New"/>
                <w:color w:val="000000"/>
                <w:sz w:val="21"/>
                <w:szCs w:val="21"/>
              </w:rPr>
            </w:pPr>
          </w:p>
        </w:tc>
        <w:tc>
          <w:tcPr>
            <w:tcW w:w="1382" w:type="dxa"/>
          </w:tcPr>
          <w:p w14:paraId="0F41DF5F" w14:textId="77777777" w:rsidR="00A91ABC" w:rsidRDefault="00A91ABC" w:rsidP="00EC4165">
            <w:pPr>
              <w:spacing w:line="285" w:lineRule="atLeast"/>
              <w:rPr>
                <w:rFonts w:ascii="Courier New" w:eastAsia="Times New Roman" w:hAnsi="Courier New" w:cs="Courier New"/>
                <w:color w:val="000000"/>
                <w:sz w:val="21"/>
                <w:szCs w:val="21"/>
              </w:rPr>
            </w:pPr>
          </w:p>
        </w:tc>
        <w:tc>
          <w:tcPr>
            <w:tcW w:w="1277" w:type="dxa"/>
          </w:tcPr>
          <w:p w14:paraId="6D22F2D6" w14:textId="77777777" w:rsidR="00A91ABC" w:rsidRDefault="00A91ABC" w:rsidP="00EC4165">
            <w:pPr>
              <w:spacing w:line="285" w:lineRule="atLeast"/>
              <w:rPr>
                <w:rFonts w:ascii="Courier New" w:eastAsia="Times New Roman" w:hAnsi="Courier New" w:cs="Courier New"/>
                <w:color w:val="000000"/>
                <w:sz w:val="21"/>
                <w:szCs w:val="21"/>
              </w:rPr>
            </w:pPr>
          </w:p>
        </w:tc>
        <w:tc>
          <w:tcPr>
            <w:tcW w:w="1064" w:type="dxa"/>
          </w:tcPr>
          <w:p w14:paraId="70CAE5D7" w14:textId="77777777" w:rsidR="00A91ABC" w:rsidRDefault="00A91ABC" w:rsidP="00EC4165">
            <w:pPr>
              <w:spacing w:line="285" w:lineRule="atLeast"/>
              <w:rPr>
                <w:rFonts w:ascii="Courier New" w:eastAsia="Times New Roman" w:hAnsi="Courier New" w:cs="Courier New"/>
                <w:color w:val="000000"/>
                <w:sz w:val="21"/>
                <w:szCs w:val="21"/>
              </w:rPr>
            </w:pPr>
          </w:p>
        </w:tc>
      </w:tr>
      <w:tr w:rsidR="00A91ABC" w14:paraId="6F715969" w14:textId="77777777" w:rsidTr="00EC4165">
        <w:trPr>
          <w:trHeight w:val="292"/>
        </w:trPr>
        <w:tc>
          <w:tcPr>
            <w:tcW w:w="3158" w:type="dxa"/>
          </w:tcPr>
          <w:p w14:paraId="61A00236" w14:textId="77777777" w:rsidR="00A91ABC" w:rsidRPr="00190C6F" w:rsidRDefault="00A91ABC" w:rsidP="00EC4165">
            <w:pPr>
              <w:shd w:val="clear" w:color="auto" w:fill="FFFFFE"/>
              <w:spacing w:line="285" w:lineRule="atLeast"/>
              <w:rPr>
                <w:rFonts w:ascii="Courier New" w:eastAsia="Times New Roman" w:hAnsi="Courier New" w:cs="Courier New"/>
                <w:sz w:val="21"/>
                <w:szCs w:val="21"/>
              </w:rPr>
            </w:pPr>
            <w:r w:rsidRPr="00190C6F">
              <w:rPr>
                <w:rFonts w:ascii="Courier New" w:eastAsia="Times New Roman" w:hAnsi="Courier New" w:cs="Courier New"/>
                <w:sz w:val="21"/>
                <w:szCs w:val="21"/>
              </w:rPr>
              <w:t>s1.islower()</w:t>
            </w:r>
          </w:p>
        </w:tc>
        <w:tc>
          <w:tcPr>
            <w:tcW w:w="1241" w:type="dxa"/>
          </w:tcPr>
          <w:p w14:paraId="5281AB61" w14:textId="77777777" w:rsidR="00A91ABC" w:rsidRDefault="00A91ABC" w:rsidP="00EC4165">
            <w:pPr>
              <w:spacing w:line="285" w:lineRule="atLeast"/>
              <w:rPr>
                <w:rFonts w:ascii="Courier New" w:eastAsia="Times New Roman" w:hAnsi="Courier New" w:cs="Courier New"/>
                <w:color w:val="000000"/>
                <w:sz w:val="21"/>
                <w:szCs w:val="21"/>
              </w:rPr>
            </w:pPr>
          </w:p>
        </w:tc>
        <w:tc>
          <w:tcPr>
            <w:tcW w:w="1241" w:type="dxa"/>
          </w:tcPr>
          <w:p w14:paraId="5398994E" w14:textId="77777777" w:rsidR="00A91ABC" w:rsidRDefault="00A91ABC" w:rsidP="00EC4165">
            <w:pPr>
              <w:spacing w:line="285" w:lineRule="atLeast"/>
              <w:rPr>
                <w:rFonts w:ascii="Courier New" w:eastAsia="Times New Roman" w:hAnsi="Courier New" w:cs="Courier New"/>
                <w:color w:val="000000"/>
                <w:sz w:val="21"/>
                <w:szCs w:val="21"/>
              </w:rPr>
            </w:pPr>
          </w:p>
        </w:tc>
        <w:tc>
          <w:tcPr>
            <w:tcW w:w="1382" w:type="dxa"/>
          </w:tcPr>
          <w:p w14:paraId="203E22D9" w14:textId="77777777" w:rsidR="00A91ABC" w:rsidRDefault="00A91ABC" w:rsidP="00EC4165">
            <w:pPr>
              <w:spacing w:line="285" w:lineRule="atLeast"/>
              <w:rPr>
                <w:rFonts w:ascii="Courier New" w:eastAsia="Times New Roman" w:hAnsi="Courier New" w:cs="Courier New"/>
                <w:color w:val="000000"/>
                <w:sz w:val="21"/>
                <w:szCs w:val="21"/>
              </w:rPr>
            </w:pPr>
          </w:p>
        </w:tc>
        <w:tc>
          <w:tcPr>
            <w:tcW w:w="1277" w:type="dxa"/>
          </w:tcPr>
          <w:p w14:paraId="0ACBACB0" w14:textId="77777777" w:rsidR="00A91ABC" w:rsidRDefault="00A91ABC" w:rsidP="00EC4165">
            <w:pPr>
              <w:spacing w:line="285" w:lineRule="atLeast"/>
              <w:rPr>
                <w:rFonts w:ascii="Courier New" w:eastAsia="Times New Roman" w:hAnsi="Courier New" w:cs="Courier New"/>
                <w:color w:val="000000"/>
                <w:sz w:val="21"/>
                <w:szCs w:val="21"/>
              </w:rPr>
            </w:pPr>
          </w:p>
        </w:tc>
        <w:tc>
          <w:tcPr>
            <w:tcW w:w="1064" w:type="dxa"/>
          </w:tcPr>
          <w:p w14:paraId="42AC84D9" w14:textId="77777777" w:rsidR="00A91ABC" w:rsidRDefault="00A91ABC" w:rsidP="00EC4165">
            <w:pPr>
              <w:spacing w:line="285" w:lineRule="atLeast"/>
              <w:rPr>
                <w:rFonts w:ascii="Courier New" w:eastAsia="Times New Roman" w:hAnsi="Courier New" w:cs="Courier New"/>
                <w:color w:val="000000"/>
                <w:sz w:val="21"/>
                <w:szCs w:val="21"/>
              </w:rPr>
            </w:pPr>
          </w:p>
        </w:tc>
      </w:tr>
      <w:tr w:rsidR="00A91ABC" w14:paraId="3C41D498" w14:textId="77777777" w:rsidTr="00EC4165">
        <w:trPr>
          <w:trHeight w:val="304"/>
        </w:trPr>
        <w:tc>
          <w:tcPr>
            <w:tcW w:w="3158" w:type="dxa"/>
          </w:tcPr>
          <w:p w14:paraId="6A801684" w14:textId="77777777" w:rsidR="00A91ABC" w:rsidRPr="00190C6F" w:rsidRDefault="00A91ABC" w:rsidP="00EC4165">
            <w:pPr>
              <w:shd w:val="clear" w:color="auto" w:fill="FFFFFE"/>
              <w:spacing w:line="285" w:lineRule="atLeast"/>
              <w:rPr>
                <w:rFonts w:ascii="Courier New" w:eastAsia="Times New Roman" w:hAnsi="Courier New" w:cs="Courier New"/>
                <w:sz w:val="21"/>
                <w:szCs w:val="21"/>
              </w:rPr>
            </w:pPr>
            <w:r w:rsidRPr="00190C6F">
              <w:rPr>
                <w:rFonts w:ascii="Courier New" w:eastAsia="Times New Roman" w:hAnsi="Courier New" w:cs="Courier New"/>
                <w:sz w:val="21"/>
                <w:szCs w:val="21"/>
              </w:rPr>
              <w:t>s1.swapcase()</w:t>
            </w:r>
          </w:p>
        </w:tc>
        <w:tc>
          <w:tcPr>
            <w:tcW w:w="1241" w:type="dxa"/>
          </w:tcPr>
          <w:p w14:paraId="4EECAC14" w14:textId="77777777" w:rsidR="00A91ABC" w:rsidRDefault="00A91ABC" w:rsidP="00EC4165">
            <w:pPr>
              <w:spacing w:line="285" w:lineRule="atLeast"/>
              <w:rPr>
                <w:rFonts w:ascii="Courier New" w:eastAsia="Times New Roman" w:hAnsi="Courier New" w:cs="Courier New"/>
                <w:color w:val="000000"/>
                <w:sz w:val="21"/>
                <w:szCs w:val="21"/>
              </w:rPr>
            </w:pPr>
          </w:p>
        </w:tc>
        <w:tc>
          <w:tcPr>
            <w:tcW w:w="1241" w:type="dxa"/>
          </w:tcPr>
          <w:p w14:paraId="68926B35" w14:textId="77777777" w:rsidR="00A91ABC" w:rsidRDefault="00A91ABC" w:rsidP="00EC4165">
            <w:pPr>
              <w:spacing w:line="285" w:lineRule="atLeast"/>
              <w:rPr>
                <w:rFonts w:ascii="Courier New" w:eastAsia="Times New Roman" w:hAnsi="Courier New" w:cs="Courier New"/>
                <w:color w:val="000000"/>
                <w:sz w:val="21"/>
                <w:szCs w:val="21"/>
              </w:rPr>
            </w:pPr>
          </w:p>
        </w:tc>
        <w:tc>
          <w:tcPr>
            <w:tcW w:w="1382" w:type="dxa"/>
          </w:tcPr>
          <w:p w14:paraId="5427B854" w14:textId="77777777" w:rsidR="00A91ABC" w:rsidRDefault="00A91ABC" w:rsidP="00EC4165">
            <w:pPr>
              <w:spacing w:line="285" w:lineRule="atLeast"/>
              <w:rPr>
                <w:rFonts w:ascii="Courier New" w:eastAsia="Times New Roman" w:hAnsi="Courier New" w:cs="Courier New"/>
                <w:color w:val="000000"/>
                <w:sz w:val="21"/>
                <w:szCs w:val="21"/>
              </w:rPr>
            </w:pPr>
          </w:p>
        </w:tc>
        <w:tc>
          <w:tcPr>
            <w:tcW w:w="1277" w:type="dxa"/>
          </w:tcPr>
          <w:p w14:paraId="12D753D2" w14:textId="77777777" w:rsidR="00A91ABC" w:rsidRDefault="00A91ABC" w:rsidP="00EC4165">
            <w:pPr>
              <w:spacing w:line="285" w:lineRule="atLeast"/>
              <w:rPr>
                <w:rFonts w:ascii="Courier New" w:eastAsia="Times New Roman" w:hAnsi="Courier New" w:cs="Courier New"/>
                <w:color w:val="000000"/>
                <w:sz w:val="21"/>
                <w:szCs w:val="21"/>
              </w:rPr>
            </w:pPr>
          </w:p>
        </w:tc>
        <w:tc>
          <w:tcPr>
            <w:tcW w:w="1064" w:type="dxa"/>
          </w:tcPr>
          <w:p w14:paraId="69B768F1" w14:textId="77777777" w:rsidR="00A91ABC" w:rsidRDefault="00A91ABC" w:rsidP="00EC4165">
            <w:pPr>
              <w:spacing w:line="285" w:lineRule="atLeast"/>
              <w:rPr>
                <w:rFonts w:ascii="Courier New" w:eastAsia="Times New Roman" w:hAnsi="Courier New" w:cs="Courier New"/>
                <w:color w:val="000000"/>
                <w:sz w:val="21"/>
                <w:szCs w:val="21"/>
              </w:rPr>
            </w:pPr>
          </w:p>
        </w:tc>
      </w:tr>
      <w:tr w:rsidR="00A91ABC" w14:paraId="2245B9C8" w14:textId="77777777" w:rsidTr="00EC4165">
        <w:trPr>
          <w:trHeight w:val="304"/>
        </w:trPr>
        <w:tc>
          <w:tcPr>
            <w:tcW w:w="3158" w:type="dxa"/>
          </w:tcPr>
          <w:p w14:paraId="4485AC67" w14:textId="77777777" w:rsidR="00A91ABC" w:rsidRPr="00190C6F" w:rsidRDefault="00A91ABC" w:rsidP="00EC4165">
            <w:pPr>
              <w:shd w:val="clear" w:color="auto" w:fill="FFFFFE"/>
              <w:spacing w:line="285" w:lineRule="atLeast"/>
              <w:rPr>
                <w:rFonts w:ascii="Courier New" w:eastAsia="Times New Roman" w:hAnsi="Courier New" w:cs="Courier New"/>
                <w:sz w:val="21"/>
                <w:szCs w:val="21"/>
              </w:rPr>
            </w:pPr>
            <w:r w:rsidRPr="00190C6F">
              <w:rPr>
                <w:rFonts w:ascii="Courier New" w:eastAsia="Times New Roman" w:hAnsi="Courier New" w:cs="Courier New"/>
                <w:sz w:val="21"/>
                <w:szCs w:val="21"/>
              </w:rPr>
              <w:t>s1.title()</w:t>
            </w:r>
          </w:p>
        </w:tc>
        <w:tc>
          <w:tcPr>
            <w:tcW w:w="1241" w:type="dxa"/>
          </w:tcPr>
          <w:p w14:paraId="5733B572" w14:textId="77777777" w:rsidR="00A91ABC" w:rsidRDefault="00A91ABC" w:rsidP="00EC4165">
            <w:pPr>
              <w:spacing w:line="285" w:lineRule="atLeast"/>
              <w:rPr>
                <w:rFonts w:ascii="Courier New" w:eastAsia="Times New Roman" w:hAnsi="Courier New" w:cs="Courier New"/>
                <w:color w:val="000000"/>
                <w:sz w:val="21"/>
                <w:szCs w:val="21"/>
              </w:rPr>
            </w:pPr>
          </w:p>
        </w:tc>
        <w:tc>
          <w:tcPr>
            <w:tcW w:w="1241" w:type="dxa"/>
          </w:tcPr>
          <w:p w14:paraId="75C4C1EF" w14:textId="77777777" w:rsidR="00A91ABC" w:rsidRDefault="00A91ABC" w:rsidP="00EC4165">
            <w:pPr>
              <w:spacing w:line="285" w:lineRule="atLeast"/>
              <w:rPr>
                <w:rFonts w:ascii="Courier New" w:eastAsia="Times New Roman" w:hAnsi="Courier New" w:cs="Courier New"/>
                <w:color w:val="000000"/>
                <w:sz w:val="21"/>
                <w:szCs w:val="21"/>
              </w:rPr>
            </w:pPr>
          </w:p>
        </w:tc>
        <w:tc>
          <w:tcPr>
            <w:tcW w:w="1382" w:type="dxa"/>
          </w:tcPr>
          <w:p w14:paraId="1850E0C4" w14:textId="77777777" w:rsidR="00A91ABC" w:rsidRPr="00844B8D" w:rsidRDefault="00A91ABC" w:rsidP="00EC4165">
            <w:pPr>
              <w:shd w:val="clear" w:color="auto" w:fill="FFFFFE"/>
              <w:spacing w:line="285" w:lineRule="atLeast"/>
              <w:rPr>
                <w:rFonts w:ascii="Courier New" w:eastAsia="Times New Roman" w:hAnsi="Courier New" w:cs="Courier New"/>
                <w:color w:val="000000"/>
                <w:sz w:val="21"/>
                <w:szCs w:val="21"/>
              </w:rPr>
            </w:pPr>
          </w:p>
        </w:tc>
        <w:tc>
          <w:tcPr>
            <w:tcW w:w="1277" w:type="dxa"/>
          </w:tcPr>
          <w:p w14:paraId="71CB8B41" w14:textId="77777777" w:rsidR="00A91ABC" w:rsidRDefault="00A91ABC" w:rsidP="00EC4165">
            <w:pPr>
              <w:spacing w:line="285" w:lineRule="atLeast"/>
              <w:rPr>
                <w:rFonts w:ascii="Courier New" w:eastAsia="Times New Roman" w:hAnsi="Courier New" w:cs="Courier New"/>
                <w:color w:val="000000"/>
                <w:sz w:val="21"/>
                <w:szCs w:val="21"/>
              </w:rPr>
            </w:pPr>
          </w:p>
        </w:tc>
        <w:tc>
          <w:tcPr>
            <w:tcW w:w="1064" w:type="dxa"/>
          </w:tcPr>
          <w:p w14:paraId="28AA2477" w14:textId="77777777" w:rsidR="00A91ABC" w:rsidRDefault="00A91ABC" w:rsidP="00EC4165">
            <w:pPr>
              <w:spacing w:line="285" w:lineRule="atLeast"/>
              <w:rPr>
                <w:rFonts w:ascii="Courier New" w:eastAsia="Times New Roman" w:hAnsi="Courier New" w:cs="Courier New"/>
                <w:color w:val="000000"/>
                <w:sz w:val="21"/>
                <w:szCs w:val="21"/>
              </w:rPr>
            </w:pPr>
          </w:p>
        </w:tc>
      </w:tr>
      <w:tr w:rsidR="00A91ABC" w14:paraId="4043F96B" w14:textId="77777777" w:rsidTr="00EC4165">
        <w:trPr>
          <w:trHeight w:val="292"/>
        </w:trPr>
        <w:tc>
          <w:tcPr>
            <w:tcW w:w="3158" w:type="dxa"/>
          </w:tcPr>
          <w:p w14:paraId="67F4EB3F" w14:textId="77777777" w:rsidR="00A91ABC" w:rsidRPr="00844B8D" w:rsidRDefault="00A91ABC" w:rsidP="00EC4165">
            <w:pPr>
              <w:shd w:val="clear" w:color="auto" w:fill="FFFFFE"/>
              <w:spacing w:line="285" w:lineRule="atLeast"/>
              <w:rPr>
                <w:rFonts w:ascii="Courier New" w:eastAsia="Times New Roman" w:hAnsi="Courier New" w:cs="Courier New"/>
                <w:color w:val="000000"/>
                <w:sz w:val="21"/>
                <w:szCs w:val="21"/>
              </w:rPr>
            </w:pPr>
          </w:p>
        </w:tc>
        <w:tc>
          <w:tcPr>
            <w:tcW w:w="1241" w:type="dxa"/>
          </w:tcPr>
          <w:p w14:paraId="39F1B591" w14:textId="77777777" w:rsidR="00A91ABC" w:rsidRDefault="00A91ABC" w:rsidP="00EC4165">
            <w:pPr>
              <w:spacing w:line="285" w:lineRule="atLeast"/>
              <w:rPr>
                <w:rFonts w:ascii="Courier New" w:eastAsia="Times New Roman" w:hAnsi="Courier New" w:cs="Courier New"/>
                <w:color w:val="000000"/>
                <w:sz w:val="21"/>
                <w:szCs w:val="21"/>
              </w:rPr>
            </w:pPr>
            <w:r>
              <w:rPr>
                <w:rFonts w:ascii="Courier New" w:eastAsia="Times New Roman" w:hAnsi="Courier New" w:cs="Courier New"/>
                <w:color w:val="000000"/>
                <w:sz w:val="21"/>
                <w:szCs w:val="21"/>
              </w:rPr>
              <w:t>India</w:t>
            </w:r>
          </w:p>
        </w:tc>
        <w:tc>
          <w:tcPr>
            <w:tcW w:w="1241" w:type="dxa"/>
          </w:tcPr>
          <w:p w14:paraId="08CF41D0" w14:textId="77777777" w:rsidR="00A91ABC" w:rsidRDefault="00A91ABC" w:rsidP="00EC4165">
            <w:pPr>
              <w:spacing w:line="285" w:lineRule="atLeast"/>
              <w:rPr>
                <w:rFonts w:ascii="Courier New" w:eastAsia="Times New Roman" w:hAnsi="Courier New" w:cs="Courier New"/>
                <w:color w:val="000000"/>
                <w:sz w:val="21"/>
                <w:szCs w:val="21"/>
              </w:rPr>
            </w:pPr>
            <w:r>
              <w:rPr>
                <w:rFonts w:ascii="Courier New" w:eastAsia="Times New Roman" w:hAnsi="Courier New" w:cs="Courier New"/>
                <w:color w:val="000000"/>
                <w:sz w:val="21"/>
                <w:szCs w:val="21"/>
              </w:rPr>
              <w:t>346</w:t>
            </w:r>
          </w:p>
        </w:tc>
        <w:tc>
          <w:tcPr>
            <w:tcW w:w="1382" w:type="dxa"/>
          </w:tcPr>
          <w:p w14:paraId="121C7CA4" w14:textId="12EB7C6C" w:rsidR="00A91ABC" w:rsidRDefault="00A91ABC" w:rsidP="00EC4165"/>
        </w:tc>
        <w:tc>
          <w:tcPr>
            <w:tcW w:w="1277" w:type="dxa"/>
          </w:tcPr>
          <w:p w14:paraId="69E65C45" w14:textId="77777777" w:rsidR="00A91ABC" w:rsidRDefault="00A91ABC" w:rsidP="00EC4165">
            <w:pPr>
              <w:spacing w:line="285" w:lineRule="atLeast"/>
              <w:rPr>
                <w:rFonts w:ascii="Courier New" w:eastAsia="Times New Roman" w:hAnsi="Courier New" w:cs="Courier New"/>
                <w:color w:val="000000"/>
                <w:sz w:val="21"/>
                <w:szCs w:val="21"/>
              </w:rPr>
            </w:pPr>
          </w:p>
        </w:tc>
        <w:tc>
          <w:tcPr>
            <w:tcW w:w="1064" w:type="dxa"/>
          </w:tcPr>
          <w:p w14:paraId="456EA1DA" w14:textId="77777777" w:rsidR="00A91ABC" w:rsidRDefault="00A91ABC" w:rsidP="00EC4165">
            <w:pPr>
              <w:spacing w:line="285" w:lineRule="atLeast"/>
              <w:rPr>
                <w:rFonts w:ascii="Courier New" w:eastAsia="Times New Roman" w:hAnsi="Courier New" w:cs="Courier New"/>
                <w:color w:val="000000"/>
                <w:sz w:val="21"/>
                <w:szCs w:val="21"/>
              </w:rPr>
            </w:pPr>
          </w:p>
        </w:tc>
      </w:tr>
      <w:tr w:rsidR="00A91ABC" w14:paraId="599A7123" w14:textId="77777777" w:rsidTr="00EC4165">
        <w:trPr>
          <w:trHeight w:val="304"/>
        </w:trPr>
        <w:tc>
          <w:tcPr>
            <w:tcW w:w="3158" w:type="dxa"/>
          </w:tcPr>
          <w:p w14:paraId="0AC453D1" w14:textId="77777777" w:rsidR="00A91ABC" w:rsidRPr="00844B8D" w:rsidRDefault="00A91ABC" w:rsidP="00EC4165">
            <w:pPr>
              <w:shd w:val="clear" w:color="auto" w:fill="FFFFFE"/>
              <w:spacing w:line="285" w:lineRule="atLeast"/>
              <w:rPr>
                <w:rFonts w:ascii="Courier New" w:eastAsia="Times New Roman" w:hAnsi="Courier New" w:cs="Courier New"/>
                <w:color w:val="000000"/>
                <w:sz w:val="21"/>
                <w:szCs w:val="21"/>
              </w:rPr>
            </w:pPr>
            <w:r w:rsidRPr="00844B8D">
              <w:rPr>
                <w:rFonts w:ascii="Courier New" w:eastAsia="Times New Roman" w:hAnsi="Courier New" w:cs="Courier New"/>
                <w:color w:val="000000"/>
                <w:sz w:val="21"/>
                <w:szCs w:val="21"/>
              </w:rPr>
              <w:t>s1.endswith(</w:t>
            </w:r>
            <w:r w:rsidRPr="00844B8D">
              <w:rPr>
                <w:rFonts w:ascii="Courier New" w:eastAsia="Times New Roman" w:hAnsi="Courier New" w:cs="Courier New"/>
                <w:color w:val="A31515"/>
                <w:sz w:val="21"/>
                <w:szCs w:val="21"/>
              </w:rPr>
              <w:t>'a'</w:t>
            </w:r>
            <w:r w:rsidRPr="00844B8D">
              <w:rPr>
                <w:rFonts w:ascii="Courier New" w:eastAsia="Times New Roman" w:hAnsi="Courier New" w:cs="Courier New"/>
                <w:color w:val="000000"/>
                <w:sz w:val="21"/>
                <w:szCs w:val="21"/>
              </w:rPr>
              <w:t>)</w:t>
            </w:r>
          </w:p>
        </w:tc>
        <w:tc>
          <w:tcPr>
            <w:tcW w:w="1241" w:type="dxa"/>
          </w:tcPr>
          <w:p w14:paraId="28D03984" w14:textId="77777777" w:rsidR="00A91ABC" w:rsidRDefault="00A91ABC" w:rsidP="00EC4165">
            <w:pPr>
              <w:spacing w:line="285" w:lineRule="atLeast"/>
              <w:rPr>
                <w:rFonts w:ascii="Courier New" w:eastAsia="Times New Roman" w:hAnsi="Courier New" w:cs="Courier New"/>
                <w:color w:val="000000"/>
                <w:sz w:val="21"/>
                <w:szCs w:val="21"/>
              </w:rPr>
            </w:pPr>
          </w:p>
        </w:tc>
        <w:tc>
          <w:tcPr>
            <w:tcW w:w="1241" w:type="dxa"/>
          </w:tcPr>
          <w:p w14:paraId="573B4675" w14:textId="77777777" w:rsidR="00A91ABC" w:rsidRDefault="00A91ABC" w:rsidP="00EC4165">
            <w:pPr>
              <w:spacing w:line="285" w:lineRule="atLeast"/>
              <w:rPr>
                <w:rFonts w:ascii="Courier New" w:eastAsia="Times New Roman" w:hAnsi="Courier New" w:cs="Courier New"/>
                <w:color w:val="000000"/>
                <w:sz w:val="21"/>
                <w:szCs w:val="21"/>
              </w:rPr>
            </w:pPr>
          </w:p>
        </w:tc>
        <w:tc>
          <w:tcPr>
            <w:tcW w:w="1382" w:type="dxa"/>
          </w:tcPr>
          <w:p w14:paraId="180AD79D" w14:textId="77777777" w:rsidR="00A91ABC" w:rsidRDefault="00A91ABC" w:rsidP="00EC4165"/>
        </w:tc>
        <w:tc>
          <w:tcPr>
            <w:tcW w:w="1277" w:type="dxa"/>
          </w:tcPr>
          <w:p w14:paraId="72FE6518" w14:textId="77777777" w:rsidR="00A91ABC" w:rsidRDefault="00A91ABC" w:rsidP="00EC4165">
            <w:pPr>
              <w:spacing w:line="285" w:lineRule="atLeast"/>
              <w:rPr>
                <w:rFonts w:ascii="Courier New" w:eastAsia="Times New Roman" w:hAnsi="Courier New" w:cs="Courier New"/>
                <w:color w:val="000000"/>
                <w:sz w:val="21"/>
                <w:szCs w:val="21"/>
              </w:rPr>
            </w:pPr>
          </w:p>
        </w:tc>
        <w:tc>
          <w:tcPr>
            <w:tcW w:w="1064" w:type="dxa"/>
          </w:tcPr>
          <w:p w14:paraId="2479395D" w14:textId="77777777" w:rsidR="00A91ABC" w:rsidRDefault="00A91ABC" w:rsidP="00EC4165">
            <w:pPr>
              <w:spacing w:line="285" w:lineRule="atLeast"/>
              <w:rPr>
                <w:rFonts w:ascii="Courier New" w:eastAsia="Times New Roman" w:hAnsi="Courier New" w:cs="Courier New"/>
                <w:color w:val="000000"/>
                <w:sz w:val="21"/>
                <w:szCs w:val="21"/>
              </w:rPr>
            </w:pPr>
          </w:p>
        </w:tc>
      </w:tr>
      <w:tr w:rsidR="00A91ABC" w14:paraId="09B01A1E" w14:textId="77777777" w:rsidTr="00EC4165">
        <w:trPr>
          <w:trHeight w:val="292"/>
        </w:trPr>
        <w:tc>
          <w:tcPr>
            <w:tcW w:w="3158" w:type="dxa"/>
          </w:tcPr>
          <w:p w14:paraId="14F32914" w14:textId="77777777" w:rsidR="00A91ABC" w:rsidRPr="000E0EFA" w:rsidRDefault="00A91ABC" w:rsidP="00EC4165">
            <w:pPr>
              <w:shd w:val="clear" w:color="auto" w:fill="FFFFFE"/>
              <w:spacing w:line="285" w:lineRule="atLeast"/>
              <w:rPr>
                <w:rFonts w:ascii="Courier New" w:hAnsi="Courier New" w:cs="Courier New"/>
                <w:color w:val="000000"/>
                <w:sz w:val="21"/>
                <w:szCs w:val="21"/>
              </w:rPr>
            </w:pPr>
            <w:r w:rsidRPr="00844B8D">
              <w:rPr>
                <w:rFonts w:ascii="Courier New" w:eastAsia="Times New Roman" w:hAnsi="Courier New" w:cs="Courier New"/>
                <w:color w:val="000000"/>
                <w:sz w:val="21"/>
                <w:szCs w:val="21"/>
              </w:rPr>
              <w:t>s1.endswith(</w:t>
            </w:r>
            <w:r>
              <w:rPr>
                <w:rFonts w:ascii="Courier New" w:eastAsia="Times New Roman" w:hAnsi="Courier New" w:cs="Courier New"/>
                <w:color w:val="A31515"/>
                <w:sz w:val="21"/>
                <w:szCs w:val="21"/>
              </w:rPr>
              <w:t>'6</w:t>
            </w:r>
            <w:r w:rsidRPr="00844B8D">
              <w:rPr>
                <w:rFonts w:ascii="Courier New" w:eastAsia="Times New Roman" w:hAnsi="Courier New" w:cs="Courier New"/>
                <w:color w:val="A31515"/>
                <w:sz w:val="21"/>
                <w:szCs w:val="21"/>
              </w:rPr>
              <w:t>'</w:t>
            </w:r>
            <w:r w:rsidRPr="00844B8D">
              <w:rPr>
                <w:rFonts w:ascii="Courier New" w:eastAsia="Times New Roman" w:hAnsi="Courier New" w:cs="Courier New"/>
                <w:color w:val="000000"/>
                <w:sz w:val="21"/>
                <w:szCs w:val="21"/>
              </w:rPr>
              <w:t>)</w:t>
            </w:r>
          </w:p>
        </w:tc>
        <w:tc>
          <w:tcPr>
            <w:tcW w:w="1241" w:type="dxa"/>
          </w:tcPr>
          <w:p w14:paraId="4F7BA42E" w14:textId="77777777" w:rsidR="00A91ABC" w:rsidRDefault="00A91ABC" w:rsidP="00EC4165">
            <w:pPr>
              <w:spacing w:line="285" w:lineRule="atLeast"/>
              <w:rPr>
                <w:rFonts w:ascii="Courier New" w:eastAsia="Times New Roman" w:hAnsi="Courier New" w:cs="Courier New"/>
                <w:color w:val="000000"/>
                <w:sz w:val="21"/>
                <w:szCs w:val="21"/>
              </w:rPr>
            </w:pPr>
          </w:p>
        </w:tc>
        <w:tc>
          <w:tcPr>
            <w:tcW w:w="1241" w:type="dxa"/>
          </w:tcPr>
          <w:p w14:paraId="5556503A" w14:textId="77777777" w:rsidR="00A91ABC" w:rsidRDefault="00A91ABC" w:rsidP="00EC4165">
            <w:pPr>
              <w:spacing w:line="285" w:lineRule="atLeast"/>
              <w:rPr>
                <w:rFonts w:ascii="Courier New" w:eastAsia="Times New Roman" w:hAnsi="Courier New" w:cs="Courier New"/>
                <w:color w:val="000000"/>
                <w:sz w:val="21"/>
                <w:szCs w:val="21"/>
              </w:rPr>
            </w:pPr>
          </w:p>
        </w:tc>
        <w:tc>
          <w:tcPr>
            <w:tcW w:w="1382" w:type="dxa"/>
          </w:tcPr>
          <w:p w14:paraId="6B50A0E7" w14:textId="77777777" w:rsidR="00A91ABC" w:rsidRDefault="00A91ABC" w:rsidP="00EC4165"/>
        </w:tc>
        <w:tc>
          <w:tcPr>
            <w:tcW w:w="1277" w:type="dxa"/>
          </w:tcPr>
          <w:p w14:paraId="0F39A3F9" w14:textId="77777777" w:rsidR="00A91ABC" w:rsidRDefault="00A91ABC" w:rsidP="00EC4165">
            <w:pPr>
              <w:spacing w:line="285" w:lineRule="atLeast"/>
              <w:rPr>
                <w:rFonts w:ascii="Courier New" w:eastAsia="Times New Roman" w:hAnsi="Courier New" w:cs="Courier New"/>
                <w:color w:val="000000"/>
                <w:sz w:val="21"/>
                <w:szCs w:val="21"/>
              </w:rPr>
            </w:pPr>
          </w:p>
        </w:tc>
        <w:tc>
          <w:tcPr>
            <w:tcW w:w="1064" w:type="dxa"/>
          </w:tcPr>
          <w:p w14:paraId="31544A38" w14:textId="77777777" w:rsidR="00A91ABC" w:rsidRDefault="00A91ABC" w:rsidP="00EC4165">
            <w:pPr>
              <w:spacing w:line="285" w:lineRule="atLeast"/>
              <w:rPr>
                <w:rFonts w:ascii="Courier New" w:eastAsia="Times New Roman" w:hAnsi="Courier New" w:cs="Courier New"/>
                <w:color w:val="000000"/>
                <w:sz w:val="21"/>
                <w:szCs w:val="21"/>
              </w:rPr>
            </w:pPr>
          </w:p>
        </w:tc>
      </w:tr>
      <w:tr w:rsidR="00A91ABC" w14:paraId="1C4C97ED" w14:textId="77777777" w:rsidTr="00EC4165">
        <w:trPr>
          <w:trHeight w:val="304"/>
        </w:trPr>
        <w:tc>
          <w:tcPr>
            <w:tcW w:w="3158" w:type="dxa"/>
          </w:tcPr>
          <w:p w14:paraId="43E6A739" w14:textId="77777777" w:rsidR="00A91ABC" w:rsidRPr="000E0EFA" w:rsidRDefault="00A91ABC" w:rsidP="00EC4165">
            <w:pPr>
              <w:shd w:val="clear" w:color="auto" w:fill="FFFFFE"/>
              <w:spacing w:line="285" w:lineRule="atLeast"/>
              <w:rPr>
                <w:rFonts w:ascii="Courier New" w:hAnsi="Courier New" w:cs="Courier New"/>
                <w:color w:val="000000"/>
                <w:sz w:val="21"/>
                <w:szCs w:val="21"/>
              </w:rPr>
            </w:pPr>
            <w:r>
              <w:rPr>
                <w:rFonts w:ascii="Courier New" w:eastAsia="Times New Roman" w:hAnsi="Courier New" w:cs="Courier New"/>
                <w:color w:val="000000"/>
                <w:sz w:val="21"/>
                <w:szCs w:val="21"/>
              </w:rPr>
              <w:t>s1</w:t>
            </w:r>
            <w:r w:rsidRPr="00844B8D">
              <w:rPr>
                <w:rFonts w:ascii="Courier New" w:eastAsia="Times New Roman" w:hAnsi="Courier New" w:cs="Courier New"/>
                <w:color w:val="000000"/>
                <w:sz w:val="21"/>
                <w:szCs w:val="21"/>
              </w:rPr>
              <w:t>.endswith(</w:t>
            </w:r>
            <w:r>
              <w:rPr>
                <w:rFonts w:ascii="Courier New" w:eastAsia="Times New Roman" w:hAnsi="Courier New" w:cs="Courier New"/>
                <w:color w:val="A31515"/>
                <w:sz w:val="21"/>
                <w:szCs w:val="21"/>
              </w:rPr>
              <w:t>'b</w:t>
            </w:r>
            <w:r w:rsidRPr="00844B8D">
              <w:rPr>
                <w:rFonts w:ascii="Courier New" w:eastAsia="Times New Roman" w:hAnsi="Courier New" w:cs="Courier New"/>
                <w:color w:val="A31515"/>
                <w:sz w:val="21"/>
                <w:szCs w:val="21"/>
              </w:rPr>
              <w:t>'</w:t>
            </w:r>
            <w:r w:rsidRPr="00844B8D">
              <w:rPr>
                <w:rFonts w:ascii="Courier New" w:eastAsia="Times New Roman" w:hAnsi="Courier New" w:cs="Courier New"/>
                <w:color w:val="000000"/>
                <w:sz w:val="21"/>
                <w:szCs w:val="21"/>
              </w:rPr>
              <w:t>)</w:t>
            </w:r>
          </w:p>
        </w:tc>
        <w:tc>
          <w:tcPr>
            <w:tcW w:w="1241" w:type="dxa"/>
          </w:tcPr>
          <w:p w14:paraId="02AA03A3" w14:textId="77777777" w:rsidR="00A91ABC" w:rsidRDefault="00A91ABC" w:rsidP="00EC4165">
            <w:pPr>
              <w:spacing w:line="285" w:lineRule="atLeast"/>
              <w:rPr>
                <w:rFonts w:ascii="Courier New" w:eastAsia="Times New Roman" w:hAnsi="Courier New" w:cs="Courier New"/>
                <w:color w:val="000000"/>
                <w:sz w:val="21"/>
                <w:szCs w:val="21"/>
              </w:rPr>
            </w:pPr>
          </w:p>
        </w:tc>
        <w:tc>
          <w:tcPr>
            <w:tcW w:w="1241" w:type="dxa"/>
          </w:tcPr>
          <w:p w14:paraId="4F5A3418" w14:textId="77777777" w:rsidR="00A91ABC" w:rsidRDefault="00A91ABC" w:rsidP="00EC4165">
            <w:pPr>
              <w:spacing w:line="285" w:lineRule="atLeast"/>
              <w:rPr>
                <w:rFonts w:ascii="Courier New" w:eastAsia="Times New Roman" w:hAnsi="Courier New" w:cs="Courier New"/>
                <w:color w:val="000000"/>
                <w:sz w:val="21"/>
                <w:szCs w:val="21"/>
              </w:rPr>
            </w:pPr>
          </w:p>
        </w:tc>
        <w:tc>
          <w:tcPr>
            <w:tcW w:w="1382" w:type="dxa"/>
          </w:tcPr>
          <w:p w14:paraId="528D592F" w14:textId="77777777" w:rsidR="00A91ABC" w:rsidRPr="00844B8D" w:rsidRDefault="00A91ABC" w:rsidP="00EC4165">
            <w:pPr>
              <w:shd w:val="clear" w:color="auto" w:fill="FFFFFE"/>
              <w:spacing w:line="285" w:lineRule="atLeast"/>
              <w:rPr>
                <w:rFonts w:ascii="Courier New" w:eastAsia="Times New Roman" w:hAnsi="Courier New" w:cs="Courier New"/>
                <w:color w:val="000000"/>
                <w:sz w:val="21"/>
                <w:szCs w:val="21"/>
              </w:rPr>
            </w:pPr>
          </w:p>
        </w:tc>
        <w:tc>
          <w:tcPr>
            <w:tcW w:w="1277" w:type="dxa"/>
          </w:tcPr>
          <w:p w14:paraId="13A3301A" w14:textId="77777777" w:rsidR="00A91ABC" w:rsidRDefault="00A91ABC" w:rsidP="00EC4165">
            <w:pPr>
              <w:spacing w:line="285" w:lineRule="atLeast"/>
              <w:rPr>
                <w:rFonts w:ascii="Courier New" w:eastAsia="Times New Roman" w:hAnsi="Courier New" w:cs="Courier New"/>
                <w:color w:val="000000"/>
                <w:sz w:val="21"/>
                <w:szCs w:val="21"/>
              </w:rPr>
            </w:pPr>
          </w:p>
        </w:tc>
        <w:tc>
          <w:tcPr>
            <w:tcW w:w="1064" w:type="dxa"/>
          </w:tcPr>
          <w:p w14:paraId="7679089E" w14:textId="77777777" w:rsidR="00A91ABC" w:rsidRDefault="00A91ABC" w:rsidP="00EC4165">
            <w:pPr>
              <w:spacing w:line="285" w:lineRule="atLeast"/>
              <w:rPr>
                <w:rFonts w:ascii="Courier New" w:eastAsia="Times New Roman" w:hAnsi="Courier New" w:cs="Courier New"/>
                <w:color w:val="000000"/>
                <w:sz w:val="21"/>
                <w:szCs w:val="21"/>
              </w:rPr>
            </w:pPr>
          </w:p>
        </w:tc>
      </w:tr>
      <w:tr w:rsidR="00A91ABC" w14:paraId="5E5D69BB" w14:textId="77777777" w:rsidTr="00EC4165">
        <w:trPr>
          <w:trHeight w:val="304"/>
        </w:trPr>
        <w:tc>
          <w:tcPr>
            <w:tcW w:w="3158" w:type="dxa"/>
          </w:tcPr>
          <w:p w14:paraId="078F0E1F" w14:textId="77777777" w:rsidR="00A91ABC" w:rsidRPr="00844B8D" w:rsidRDefault="00A91ABC" w:rsidP="00EC4165">
            <w:pPr>
              <w:shd w:val="clear" w:color="auto" w:fill="FFFFFE"/>
              <w:spacing w:line="285" w:lineRule="atLeast"/>
              <w:rPr>
                <w:rFonts w:ascii="Courier New" w:eastAsia="Times New Roman" w:hAnsi="Courier New" w:cs="Courier New"/>
                <w:color w:val="000000"/>
                <w:sz w:val="21"/>
                <w:szCs w:val="21"/>
              </w:rPr>
            </w:pPr>
            <w:r w:rsidRPr="00844B8D">
              <w:rPr>
                <w:rFonts w:ascii="Courier New" w:eastAsia="Times New Roman" w:hAnsi="Courier New" w:cs="Courier New"/>
                <w:color w:val="000000"/>
                <w:sz w:val="21"/>
                <w:szCs w:val="21"/>
              </w:rPr>
              <w:t>s1.startswith(</w:t>
            </w:r>
            <w:r w:rsidRPr="00844B8D">
              <w:rPr>
                <w:rFonts w:ascii="Courier New" w:eastAsia="Times New Roman" w:hAnsi="Courier New" w:cs="Courier New"/>
                <w:color w:val="A31515"/>
                <w:sz w:val="21"/>
                <w:szCs w:val="21"/>
              </w:rPr>
              <w:t>'I'</w:t>
            </w:r>
            <w:r w:rsidRPr="00844B8D">
              <w:rPr>
                <w:rFonts w:ascii="Courier New" w:eastAsia="Times New Roman" w:hAnsi="Courier New" w:cs="Courier New"/>
                <w:color w:val="000000"/>
                <w:sz w:val="21"/>
                <w:szCs w:val="21"/>
              </w:rPr>
              <w:t>)</w:t>
            </w:r>
          </w:p>
        </w:tc>
        <w:tc>
          <w:tcPr>
            <w:tcW w:w="1241" w:type="dxa"/>
          </w:tcPr>
          <w:p w14:paraId="161D6719" w14:textId="77777777" w:rsidR="00A91ABC" w:rsidRDefault="00A91ABC" w:rsidP="00EC4165">
            <w:pPr>
              <w:spacing w:line="285" w:lineRule="atLeast"/>
              <w:rPr>
                <w:rFonts w:ascii="Courier New" w:eastAsia="Times New Roman" w:hAnsi="Courier New" w:cs="Courier New"/>
                <w:color w:val="000000"/>
                <w:sz w:val="21"/>
                <w:szCs w:val="21"/>
              </w:rPr>
            </w:pPr>
          </w:p>
        </w:tc>
        <w:tc>
          <w:tcPr>
            <w:tcW w:w="1241" w:type="dxa"/>
          </w:tcPr>
          <w:p w14:paraId="0108E787" w14:textId="77777777" w:rsidR="00A91ABC" w:rsidRDefault="00A91ABC" w:rsidP="00EC4165">
            <w:pPr>
              <w:spacing w:line="285" w:lineRule="atLeast"/>
              <w:rPr>
                <w:rFonts w:ascii="Courier New" w:eastAsia="Times New Roman" w:hAnsi="Courier New" w:cs="Courier New"/>
                <w:color w:val="000000"/>
                <w:sz w:val="21"/>
                <w:szCs w:val="21"/>
              </w:rPr>
            </w:pPr>
          </w:p>
        </w:tc>
        <w:tc>
          <w:tcPr>
            <w:tcW w:w="1382" w:type="dxa"/>
          </w:tcPr>
          <w:p w14:paraId="4DA6D76C" w14:textId="77777777" w:rsidR="00A91ABC" w:rsidRDefault="00A91ABC" w:rsidP="00EC4165">
            <w:pPr>
              <w:spacing w:line="285" w:lineRule="atLeast"/>
              <w:rPr>
                <w:rFonts w:ascii="Courier New" w:eastAsia="Times New Roman" w:hAnsi="Courier New" w:cs="Courier New"/>
                <w:color w:val="000000"/>
                <w:sz w:val="21"/>
                <w:szCs w:val="21"/>
              </w:rPr>
            </w:pPr>
          </w:p>
        </w:tc>
        <w:tc>
          <w:tcPr>
            <w:tcW w:w="1277" w:type="dxa"/>
          </w:tcPr>
          <w:p w14:paraId="14A3189D" w14:textId="77777777" w:rsidR="00A91ABC" w:rsidRDefault="00A91ABC" w:rsidP="00EC4165">
            <w:pPr>
              <w:spacing w:line="285" w:lineRule="atLeast"/>
              <w:rPr>
                <w:rFonts w:ascii="Courier New" w:eastAsia="Times New Roman" w:hAnsi="Courier New" w:cs="Courier New"/>
                <w:color w:val="000000"/>
                <w:sz w:val="21"/>
                <w:szCs w:val="21"/>
              </w:rPr>
            </w:pPr>
          </w:p>
        </w:tc>
        <w:tc>
          <w:tcPr>
            <w:tcW w:w="1064" w:type="dxa"/>
          </w:tcPr>
          <w:p w14:paraId="4FF3FDD3" w14:textId="77777777" w:rsidR="00A91ABC" w:rsidRDefault="00A91ABC" w:rsidP="00EC4165">
            <w:pPr>
              <w:spacing w:line="285" w:lineRule="atLeast"/>
              <w:rPr>
                <w:rFonts w:ascii="Courier New" w:eastAsia="Times New Roman" w:hAnsi="Courier New" w:cs="Courier New"/>
                <w:color w:val="000000"/>
                <w:sz w:val="21"/>
                <w:szCs w:val="21"/>
              </w:rPr>
            </w:pPr>
          </w:p>
        </w:tc>
      </w:tr>
    </w:tbl>
    <w:p w14:paraId="40AE2238" w14:textId="77777777" w:rsidR="00A91ABC" w:rsidRPr="004410E9" w:rsidRDefault="00A91ABC" w:rsidP="00A91ABC">
      <w:pPr>
        <w:shd w:val="clear" w:color="auto" w:fill="FFFFFE"/>
        <w:spacing w:after="0" w:line="285" w:lineRule="atLeast"/>
        <w:rPr>
          <w:rFonts w:ascii="Century725 Cn BT" w:eastAsia="Times New Roman" w:hAnsi="Century725 Cn BT" w:cs="Courier New"/>
          <w:color w:val="000000"/>
          <w:sz w:val="21"/>
          <w:szCs w:val="21"/>
        </w:rPr>
      </w:pPr>
      <w:r w:rsidRPr="004410E9">
        <w:rPr>
          <w:rFonts w:ascii="Century725 Cn BT" w:eastAsia="Times New Roman" w:hAnsi="Century725 Cn BT" w:cs="Courier New"/>
          <w:color w:val="000000"/>
          <w:sz w:val="21"/>
          <w:szCs w:val="21"/>
        </w:rPr>
        <w:t>Stripping leading or trailing spaces in a string</w:t>
      </w:r>
    </w:p>
    <w:tbl>
      <w:tblPr>
        <w:tblStyle w:val="TableGrid"/>
        <w:tblW w:w="0" w:type="auto"/>
        <w:tblLook w:val="04A0" w:firstRow="1" w:lastRow="0" w:firstColumn="1" w:lastColumn="0" w:noHBand="0" w:noVBand="1"/>
      </w:tblPr>
      <w:tblGrid>
        <w:gridCol w:w="3116"/>
        <w:gridCol w:w="3117"/>
        <w:gridCol w:w="3117"/>
      </w:tblGrid>
      <w:tr w:rsidR="00A91ABC" w14:paraId="2B023E1B" w14:textId="77777777" w:rsidTr="00EC4165">
        <w:tc>
          <w:tcPr>
            <w:tcW w:w="3116" w:type="dxa"/>
          </w:tcPr>
          <w:p w14:paraId="73639EC6" w14:textId="77777777" w:rsidR="00A91ABC" w:rsidRDefault="00A91ABC" w:rsidP="00EC4165">
            <w:pPr>
              <w:spacing w:line="285" w:lineRule="atLeast"/>
              <w:rPr>
                <w:rFonts w:ascii="Courier New" w:eastAsia="Times New Roman" w:hAnsi="Courier New" w:cs="Courier New"/>
                <w:color w:val="000000"/>
                <w:sz w:val="21"/>
                <w:szCs w:val="21"/>
              </w:rPr>
            </w:pPr>
          </w:p>
        </w:tc>
        <w:tc>
          <w:tcPr>
            <w:tcW w:w="3117" w:type="dxa"/>
          </w:tcPr>
          <w:p w14:paraId="4FCF095D" w14:textId="77777777" w:rsidR="00A91ABC" w:rsidRDefault="00A91ABC" w:rsidP="00EC4165">
            <w:pPr>
              <w:shd w:val="clear" w:color="auto" w:fill="FFFFFE"/>
              <w:spacing w:line="285" w:lineRule="atLeast"/>
              <w:rPr>
                <w:rFonts w:ascii="Courier New" w:eastAsia="Times New Roman" w:hAnsi="Courier New" w:cs="Courier New"/>
                <w:color w:val="000000"/>
                <w:sz w:val="21"/>
                <w:szCs w:val="21"/>
              </w:rPr>
            </w:pPr>
            <w:r>
              <w:rPr>
                <w:rFonts w:ascii="Courier New" w:eastAsia="Times New Roman" w:hAnsi="Courier New" w:cs="Courier New"/>
                <w:color w:val="000000"/>
                <w:sz w:val="21"/>
                <w:szCs w:val="21"/>
              </w:rPr>
              <w:t xml:space="preserve">s1.lstrip() </w:t>
            </w:r>
          </w:p>
        </w:tc>
        <w:tc>
          <w:tcPr>
            <w:tcW w:w="3117" w:type="dxa"/>
          </w:tcPr>
          <w:p w14:paraId="54A7234E" w14:textId="77777777" w:rsidR="00A91ABC" w:rsidRDefault="00A91ABC" w:rsidP="00EC4165">
            <w:pPr>
              <w:shd w:val="clear" w:color="auto" w:fill="FFFFFE"/>
              <w:spacing w:line="285" w:lineRule="atLeast"/>
              <w:rPr>
                <w:rFonts w:ascii="Courier New" w:eastAsia="Times New Roman" w:hAnsi="Courier New" w:cs="Courier New"/>
                <w:color w:val="000000"/>
                <w:sz w:val="21"/>
                <w:szCs w:val="21"/>
              </w:rPr>
            </w:pPr>
            <w:r>
              <w:rPr>
                <w:rFonts w:ascii="Courier New" w:eastAsia="Times New Roman" w:hAnsi="Courier New" w:cs="Courier New"/>
                <w:color w:val="000000"/>
                <w:sz w:val="21"/>
                <w:szCs w:val="21"/>
              </w:rPr>
              <w:t xml:space="preserve">s1.rstrip() </w:t>
            </w:r>
          </w:p>
        </w:tc>
      </w:tr>
      <w:tr w:rsidR="00A91ABC" w14:paraId="09C22150" w14:textId="77777777" w:rsidTr="00EC4165">
        <w:tc>
          <w:tcPr>
            <w:tcW w:w="3116" w:type="dxa"/>
          </w:tcPr>
          <w:p w14:paraId="10155253" w14:textId="77777777" w:rsidR="00A91ABC" w:rsidRDefault="00A91ABC" w:rsidP="00EC4165">
            <w:pPr>
              <w:spacing w:line="285" w:lineRule="atLeast"/>
              <w:rPr>
                <w:rFonts w:ascii="Courier New" w:eastAsia="Times New Roman" w:hAnsi="Courier New" w:cs="Courier New"/>
                <w:color w:val="000000"/>
                <w:sz w:val="21"/>
                <w:szCs w:val="21"/>
              </w:rPr>
            </w:pPr>
            <w:r>
              <w:rPr>
                <w:rFonts w:ascii="Courier New" w:eastAsia="Times New Roman" w:hAnsi="Courier New" w:cs="Courier New"/>
                <w:color w:val="000000"/>
                <w:sz w:val="21"/>
                <w:szCs w:val="21"/>
              </w:rPr>
              <w:t>s1=</w:t>
            </w:r>
            <w:r w:rsidRPr="00355F19">
              <w:rPr>
                <w:rFonts w:ascii="Courier New" w:eastAsia="Times New Roman" w:hAnsi="Courier New" w:cs="Courier New"/>
                <w:color w:val="A31515"/>
                <w:sz w:val="21"/>
                <w:szCs w:val="21"/>
              </w:rPr>
              <w:t>'</w:t>
            </w:r>
            <w:r>
              <w:rPr>
                <w:rFonts w:ascii="Courier New" w:eastAsia="Times New Roman" w:hAnsi="Courier New" w:cs="Courier New"/>
                <w:color w:val="000000"/>
                <w:sz w:val="21"/>
                <w:szCs w:val="21"/>
              </w:rPr>
              <w:t xml:space="preserve">   India    </w:t>
            </w:r>
            <w:r w:rsidRPr="00355F19">
              <w:rPr>
                <w:rFonts w:ascii="Courier New" w:eastAsia="Times New Roman" w:hAnsi="Courier New" w:cs="Courier New"/>
                <w:color w:val="A31515"/>
                <w:sz w:val="21"/>
                <w:szCs w:val="21"/>
              </w:rPr>
              <w:t>'</w:t>
            </w:r>
          </w:p>
        </w:tc>
        <w:tc>
          <w:tcPr>
            <w:tcW w:w="3117" w:type="dxa"/>
          </w:tcPr>
          <w:p w14:paraId="1D03FCB1" w14:textId="77777777" w:rsidR="00A91ABC" w:rsidRDefault="00A91ABC" w:rsidP="00EC4165">
            <w:pPr>
              <w:spacing w:line="285" w:lineRule="atLeast"/>
              <w:rPr>
                <w:rFonts w:ascii="Courier New" w:eastAsia="Times New Roman" w:hAnsi="Courier New" w:cs="Courier New"/>
                <w:color w:val="000000"/>
                <w:sz w:val="21"/>
                <w:szCs w:val="21"/>
              </w:rPr>
            </w:pPr>
            <w:r w:rsidRPr="00355F19">
              <w:rPr>
                <w:rFonts w:ascii="Courier New" w:eastAsia="Times New Roman" w:hAnsi="Courier New" w:cs="Courier New"/>
                <w:color w:val="A31515"/>
                <w:sz w:val="21"/>
                <w:szCs w:val="21"/>
              </w:rPr>
              <w:t>'</w:t>
            </w:r>
            <w:r>
              <w:rPr>
                <w:rFonts w:ascii="Courier New" w:eastAsia="Times New Roman" w:hAnsi="Courier New" w:cs="Courier New"/>
                <w:color w:val="000000"/>
                <w:sz w:val="21"/>
                <w:szCs w:val="21"/>
              </w:rPr>
              <w:t xml:space="preserve">India    </w:t>
            </w:r>
            <w:r w:rsidRPr="00355F19">
              <w:rPr>
                <w:rFonts w:ascii="Courier New" w:eastAsia="Times New Roman" w:hAnsi="Courier New" w:cs="Courier New"/>
                <w:color w:val="A31515"/>
                <w:sz w:val="21"/>
                <w:szCs w:val="21"/>
              </w:rPr>
              <w:t>'</w:t>
            </w:r>
          </w:p>
        </w:tc>
        <w:tc>
          <w:tcPr>
            <w:tcW w:w="3117" w:type="dxa"/>
          </w:tcPr>
          <w:p w14:paraId="3D01D12B" w14:textId="77777777" w:rsidR="00A91ABC" w:rsidRDefault="00A91ABC" w:rsidP="00EC4165">
            <w:pPr>
              <w:spacing w:line="285" w:lineRule="atLeast"/>
              <w:rPr>
                <w:rFonts w:ascii="Courier New" w:eastAsia="Times New Roman" w:hAnsi="Courier New" w:cs="Courier New"/>
                <w:color w:val="000000"/>
                <w:sz w:val="21"/>
                <w:szCs w:val="21"/>
              </w:rPr>
            </w:pPr>
            <w:r>
              <w:rPr>
                <w:rFonts w:ascii="Courier New" w:eastAsia="Times New Roman" w:hAnsi="Courier New" w:cs="Courier New"/>
                <w:color w:val="000000"/>
                <w:sz w:val="21"/>
                <w:szCs w:val="21"/>
              </w:rPr>
              <w:t xml:space="preserve"> </w:t>
            </w:r>
            <w:r w:rsidRPr="00355F19">
              <w:rPr>
                <w:rFonts w:ascii="Courier New" w:eastAsia="Times New Roman" w:hAnsi="Courier New" w:cs="Courier New"/>
                <w:color w:val="A31515"/>
                <w:sz w:val="21"/>
                <w:szCs w:val="21"/>
              </w:rPr>
              <w:t>'</w:t>
            </w:r>
            <w:r>
              <w:rPr>
                <w:rFonts w:ascii="Courier New" w:eastAsia="Times New Roman" w:hAnsi="Courier New" w:cs="Courier New"/>
                <w:color w:val="000000"/>
                <w:sz w:val="21"/>
                <w:szCs w:val="21"/>
              </w:rPr>
              <w:t xml:space="preserve">  India</w:t>
            </w:r>
            <w:r w:rsidRPr="00355F19">
              <w:rPr>
                <w:rFonts w:ascii="Courier New" w:eastAsia="Times New Roman" w:hAnsi="Courier New" w:cs="Courier New"/>
                <w:color w:val="A31515"/>
                <w:sz w:val="21"/>
                <w:szCs w:val="21"/>
              </w:rPr>
              <w:t>'</w:t>
            </w:r>
          </w:p>
        </w:tc>
      </w:tr>
    </w:tbl>
    <w:p w14:paraId="7784A07F" w14:textId="77777777" w:rsidR="00A91ABC" w:rsidRPr="00355F19" w:rsidRDefault="00A91ABC" w:rsidP="00A91ABC">
      <w:pPr>
        <w:shd w:val="clear" w:color="auto" w:fill="FFFFFE"/>
        <w:spacing w:after="0" w:line="285" w:lineRule="atLeast"/>
        <w:rPr>
          <w:rFonts w:ascii="Century Schoolbook" w:eastAsia="Times New Roman" w:hAnsi="Century Schoolbook" w:cs="Courier New"/>
          <w:b/>
          <w:color w:val="000000"/>
          <w:sz w:val="21"/>
          <w:szCs w:val="21"/>
        </w:rPr>
      </w:pPr>
      <w:proofErr w:type="spellStart"/>
      <w:r w:rsidRPr="00355F19">
        <w:rPr>
          <w:rFonts w:ascii="Century Schoolbook" w:eastAsia="Times New Roman" w:hAnsi="Century Schoolbook" w:cs="Courier New"/>
          <w:b/>
          <w:color w:val="000000"/>
          <w:sz w:val="21"/>
          <w:szCs w:val="21"/>
        </w:rPr>
        <w:t>Miscallaneous</w:t>
      </w:r>
      <w:proofErr w:type="spellEnd"/>
    </w:p>
    <w:tbl>
      <w:tblPr>
        <w:tblStyle w:val="TableGrid"/>
        <w:tblW w:w="9360" w:type="dxa"/>
        <w:tblLook w:val="04A0" w:firstRow="1" w:lastRow="0" w:firstColumn="1" w:lastColumn="0" w:noHBand="0" w:noVBand="1"/>
      </w:tblPr>
      <w:tblGrid>
        <w:gridCol w:w="4679"/>
        <w:gridCol w:w="4681"/>
      </w:tblGrid>
      <w:tr w:rsidR="00A91ABC" w14:paraId="7A662027" w14:textId="77777777" w:rsidTr="00EC4165">
        <w:trPr>
          <w:trHeight w:val="493"/>
        </w:trPr>
        <w:tc>
          <w:tcPr>
            <w:tcW w:w="4679" w:type="dxa"/>
          </w:tcPr>
          <w:p w14:paraId="360E2F4F" w14:textId="77777777" w:rsidR="00A91ABC" w:rsidRPr="00355F19" w:rsidRDefault="00A91ABC" w:rsidP="00EC4165">
            <w:pPr>
              <w:shd w:val="clear" w:color="auto" w:fill="FFFFFE"/>
              <w:spacing w:line="285" w:lineRule="atLeast"/>
              <w:rPr>
                <w:rFonts w:ascii="Courier New" w:eastAsia="Times New Roman" w:hAnsi="Courier New" w:cs="Courier New"/>
                <w:color w:val="000000"/>
                <w:sz w:val="21"/>
                <w:szCs w:val="21"/>
              </w:rPr>
            </w:pPr>
            <w:r w:rsidRPr="00355F19">
              <w:rPr>
                <w:rFonts w:ascii="Courier New" w:eastAsia="Times New Roman" w:hAnsi="Courier New" w:cs="Courier New"/>
                <w:color w:val="000000"/>
                <w:sz w:val="21"/>
                <w:szCs w:val="21"/>
              </w:rPr>
              <w:t>s1=</w:t>
            </w:r>
            <w:r w:rsidRPr="00355F19">
              <w:rPr>
                <w:rFonts w:ascii="Courier New" w:eastAsia="Times New Roman" w:hAnsi="Courier New" w:cs="Courier New"/>
                <w:color w:val="A31515"/>
                <w:sz w:val="21"/>
                <w:szCs w:val="21"/>
              </w:rPr>
              <w:t>'</w:t>
            </w:r>
            <w:proofErr w:type="spellStart"/>
            <w:r w:rsidRPr="00355F19">
              <w:rPr>
                <w:rFonts w:ascii="Courier New" w:eastAsia="Times New Roman" w:hAnsi="Courier New" w:cs="Courier New"/>
                <w:color w:val="A31515"/>
                <w:sz w:val="21"/>
                <w:szCs w:val="21"/>
              </w:rPr>
              <w:t>india</w:t>
            </w:r>
            <w:proofErr w:type="spellEnd"/>
            <w:r w:rsidRPr="00355F19">
              <w:rPr>
                <w:rFonts w:ascii="Courier New" w:eastAsia="Times New Roman" w:hAnsi="Courier New" w:cs="Courier New"/>
                <w:color w:val="A31515"/>
                <w:sz w:val="21"/>
                <w:szCs w:val="21"/>
              </w:rPr>
              <w:t>'</w:t>
            </w:r>
          </w:p>
          <w:p w14:paraId="5939B740" w14:textId="77777777" w:rsidR="00A91ABC" w:rsidRDefault="00A91ABC" w:rsidP="00EC4165">
            <w:pPr>
              <w:shd w:val="clear" w:color="auto" w:fill="FFFFFE"/>
              <w:spacing w:line="285" w:lineRule="atLeast"/>
              <w:rPr>
                <w:rFonts w:ascii="Courier New" w:eastAsia="Times New Roman" w:hAnsi="Courier New" w:cs="Courier New"/>
                <w:color w:val="000000"/>
                <w:sz w:val="21"/>
                <w:szCs w:val="21"/>
              </w:rPr>
            </w:pPr>
            <w:r w:rsidRPr="00355F19">
              <w:rPr>
                <w:rFonts w:ascii="Courier New" w:eastAsia="Times New Roman" w:hAnsi="Courier New" w:cs="Courier New"/>
                <w:color w:val="000000"/>
                <w:sz w:val="21"/>
                <w:szCs w:val="21"/>
              </w:rPr>
              <w:t>s1.zfill(</w:t>
            </w:r>
            <w:r w:rsidRPr="00355F19">
              <w:rPr>
                <w:rFonts w:ascii="Courier New" w:eastAsia="Times New Roman" w:hAnsi="Courier New" w:cs="Courier New"/>
                <w:color w:val="09885A"/>
                <w:sz w:val="21"/>
                <w:szCs w:val="21"/>
              </w:rPr>
              <w:t>15</w:t>
            </w:r>
            <w:r w:rsidRPr="00355F19">
              <w:rPr>
                <w:rFonts w:ascii="Courier New" w:eastAsia="Times New Roman" w:hAnsi="Courier New" w:cs="Courier New"/>
                <w:color w:val="000000"/>
                <w:sz w:val="21"/>
                <w:szCs w:val="21"/>
              </w:rPr>
              <w:t>)</w:t>
            </w:r>
          </w:p>
        </w:tc>
        <w:tc>
          <w:tcPr>
            <w:tcW w:w="4681" w:type="dxa"/>
          </w:tcPr>
          <w:p w14:paraId="1637EC04" w14:textId="77777777" w:rsidR="00A91ABC" w:rsidRDefault="00A91ABC" w:rsidP="00EC4165">
            <w:pPr>
              <w:spacing w:line="285" w:lineRule="atLeast"/>
              <w:rPr>
                <w:rFonts w:ascii="Courier New" w:eastAsia="Times New Roman" w:hAnsi="Courier New" w:cs="Courier New"/>
                <w:color w:val="000000"/>
                <w:sz w:val="21"/>
                <w:szCs w:val="21"/>
              </w:rPr>
            </w:pPr>
            <w:r>
              <w:rPr>
                <w:rFonts w:ascii="Courier New" w:hAnsi="Courier New" w:cs="Courier New"/>
                <w:color w:val="212121"/>
                <w:sz w:val="21"/>
                <w:szCs w:val="21"/>
                <w:shd w:val="clear" w:color="auto" w:fill="FFFFFF"/>
              </w:rPr>
              <w:t>‘0000000000india’</w:t>
            </w:r>
          </w:p>
        </w:tc>
      </w:tr>
      <w:tr w:rsidR="00A91ABC" w14:paraId="0CC273A3" w14:textId="77777777" w:rsidTr="00EC4165">
        <w:trPr>
          <w:trHeight w:val="1249"/>
        </w:trPr>
        <w:tc>
          <w:tcPr>
            <w:tcW w:w="4679" w:type="dxa"/>
          </w:tcPr>
          <w:p w14:paraId="3AEC7C0B" w14:textId="77777777" w:rsidR="00A91ABC" w:rsidRPr="0013021C" w:rsidRDefault="00A91ABC" w:rsidP="00EC4165">
            <w:pPr>
              <w:spacing w:line="285" w:lineRule="atLeast"/>
              <w:rPr>
                <w:rFonts w:ascii="Courier New" w:eastAsia="Times New Roman" w:hAnsi="Courier New" w:cs="Courier New"/>
                <w:color w:val="000000"/>
                <w:sz w:val="21"/>
                <w:szCs w:val="21"/>
              </w:rPr>
            </w:pPr>
            <w:r w:rsidRPr="0013021C">
              <w:rPr>
                <w:rFonts w:ascii="Courier New" w:eastAsia="Times New Roman" w:hAnsi="Courier New" w:cs="Courier New"/>
                <w:color w:val="000000"/>
                <w:sz w:val="21"/>
                <w:szCs w:val="21"/>
              </w:rPr>
              <w:lastRenderedPageBreak/>
              <w:t>s1='India'</w:t>
            </w:r>
          </w:p>
          <w:p w14:paraId="1D5F7FD9" w14:textId="77777777" w:rsidR="00A91ABC" w:rsidRPr="0013021C" w:rsidRDefault="00A91ABC" w:rsidP="00EC4165">
            <w:pPr>
              <w:spacing w:line="285" w:lineRule="atLeast"/>
              <w:rPr>
                <w:rFonts w:ascii="Courier New" w:eastAsia="Times New Roman" w:hAnsi="Courier New" w:cs="Courier New"/>
                <w:color w:val="000000"/>
                <w:sz w:val="21"/>
                <w:szCs w:val="21"/>
              </w:rPr>
            </w:pPr>
            <w:r w:rsidRPr="0013021C">
              <w:rPr>
                <w:rFonts w:ascii="Courier New" w:eastAsia="Times New Roman" w:hAnsi="Courier New" w:cs="Courier New"/>
                <w:color w:val="000000"/>
                <w:sz w:val="21"/>
                <w:szCs w:val="21"/>
              </w:rPr>
              <w:t xml:space="preserve">for </w:t>
            </w:r>
            <w:proofErr w:type="spellStart"/>
            <w:r w:rsidRPr="0013021C">
              <w:rPr>
                <w:rFonts w:ascii="Courier New" w:eastAsia="Times New Roman" w:hAnsi="Courier New" w:cs="Courier New"/>
                <w:color w:val="000000"/>
                <w:sz w:val="21"/>
                <w:szCs w:val="21"/>
              </w:rPr>
              <w:t>i,j</w:t>
            </w:r>
            <w:proofErr w:type="spellEnd"/>
            <w:r w:rsidRPr="0013021C">
              <w:rPr>
                <w:rFonts w:ascii="Courier New" w:eastAsia="Times New Roman" w:hAnsi="Courier New" w:cs="Courier New"/>
                <w:color w:val="000000"/>
                <w:sz w:val="21"/>
                <w:szCs w:val="21"/>
              </w:rPr>
              <w:t xml:space="preserve">  in enumerate(s1):</w:t>
            </w:r>
          </w:p>
          <w:p w14:paraId="73B8771A" w14:textId="77777777" w:rsidR="00A91ABC" w:rsidRDefault="00A91ABC" w:rsidP="00EC4165">
            <w:pPr>
              <w:spacing w:line="285" w:lineRule="atLeast"/>
              <w:rPr>
                <w:rFonts w:ascii="Courier New" w:eastAsia="Times New Roman" w:hAnsi="Courier New" w:cs="Courier New"/>
                <w:color w:val="000000"/>
                <w:sz w:val="21"/>
                <w:szCs w:val="21"/>
              </w:rPr>
            </w:pPr>
            <w:r w:rsidRPr="0013021C">
              <w:rPr>
                <w:rFonts w:ascii="Courier New" w:eastAsia="Times New Roman" w:hAnsi="Courier New" w:cs="Courier New"/>
                <w:color w:val="000000"/>
                <w:sz w:val="21"/>
                <w:szCs w:val="21"/>
              </w:rPr>
              <w:t xml:space="preserve">    print(</w:t>
            </w:r>
            <w:proofErr w:type="spellStart"/>
            <w:r w:rsidRPr="0013021C">
              <w:rPr>
                <w:rFonts w:ascii="Courier New" w:eastAsia="Times New Roman" w:hAnsi="Courier New" w:cs="Courier New"/>
                <w:color w:val="000000"/>
                <w:sz w:val="21"/>
                <w:szCs w:val="21"/>
              </w:rPr>
              <w:t>i,j</w:t>
            </w:r>
            <w:proofErr w:type="spellEnd"/>
            <w:r w:rsidRPr="0013021C">
              <w:rPr>
                <w:rFonts w:ascii="Courier New" w:eastAsia="Times New Roman" w:hAnsi="Courier New" w:cs="Courier New"/>
                <w:color w:val="000000"/>
                <w:sz w:val="21"/>
                <w:szCs w:val="21"/>
              </w:rPr>
              <w:t>)</w:t>
            </w:r>
          </w:p>
        </w:tc>
        <w:tc>
          <w:tcPr>
            <w:tcW w:w="4681" w:type="dxa"/>
          </w:tcPr>
          <w:p w14:paraId="06BE2765" w14:textId="77777777" w:rsidR="00A91ABC" w:rsidRPr="0013021C" w:rsidRDefault="00A91ABC" w:rsidP="00EC4165">
            <w:pPr>
              <w:spacing w:line="285" w:lineRule="atLeast"/>
              <w:rPr>
                <w:rFonts w:ascii="Courier New" w:eastAsia="Times New Roman" w:hAnsi="Courier New" w:cs="Courier New"/>
                <w:color w:val="000000"/>
                <w:sz w:val="21"/>
                <w:szCs w:val="21"/>
              </w:rPr>
            </w:pPr>
            <w:r w:rsidRPr="0013021C">
              <w:rPr>
                <w:rFonts w:ascii="Courier New" w:eastAsia="Times New Roman" w:hAnsi="Courier New" w:cs="Courier New"/>
                <w:color w:val="000000"/>
                <w:sz w:val="21"/>
                <w:szCs w:val="21"/>
              </w:rPr>
              <w:t>0 I</w:t>
            </w:r>
          </w:p>
          <w:p w14:paraId="47FA0669" w14:textId="77777777" w:rsidR="00A91ABC" w:rsidRPr="0013021C" w:rsidRDefault="00A91ABC" w:rsidP="00EC4165">
            <w:pPr>
              <w:spacing w:line="285" w:lineRule="atLeast"/>
              <w:rPr>
                <w:rFonts w:ascii="Courier New" w:eastAsia="Times New Roman" w:hAnsi="Courier New" w:cs="Courier New"/>
                <w:color w:val="000000"/>
                <w:sz w:val="21"/>
                <w:szCs w:val="21"/>
              </w:rPr>
            </w:pPr>
            <w:r w:rsidRPr="0013021C">
              <w:rPr>
                <w:rFonts w:ascii="Courier New" w:eastAsia="Times New Roman" w:hAnsi="Courier New" w:cs="Courier New"/>
                <w:color w:val="000000"/>
                <w:sz w:val="21"/>
                <w:szCs w:val="21"/>
              </w:rPr>
              <w:t>1 n</w:t>
            </w:r>
          </w:p>
          <w:p w14:paraId="5DD4D73D" w14:textId="77777777" w:rsidR="00A91ABC" w:rsidRPr="0013021C" w:rsidRDefault="00A91ABC" w:rsidP="00EC4165">
            <w:pPr>
              <w:spacing w:line="285" w:lineRule="atLeast"/>
              <w:rPr>
                <w:rFonts w:ascii="Courier New" w:eastAsia="Times New Roman" w:hAnsi="Courier New" w:cs="Courier New"/>
                <w:color w:val="000000"/>
                <w:sz w:val="21"/>
                <w:szCs w:val="21"/>
              </w:rPr>
            </w:pPr>
            <w:r w:rsidRPr="0013021C">
              <w:rPr>
                <w:rFonts w:ascii="Courier New" w:eastAsia="Times New Roman" w:hAnsi="Courier New" w:cs="Courier New"/>
                <w:color w:val="000000"/>
                <w:sz w:val="21"/>
                <w:szCs w:val="21"/>
              </w:rPr>
              <w:t>2 d</w:t>
            </w:r>
          </w:p>
          <w:p w14:paraId="49522AFB" w14:textId="77777777" w:rsidR="00A91ABC" w:rsidRPr="0013021C" w:rsidRDefault="00A91ABC" w:rsidP="00EC4165">
            <w:pPr>
              <w:spacing w:line="285" w:lineRule="atLeast"/>
              <w:rPr>
                <w:rFonts w:ascii="Courier New" w:eastAsia="Times New Roman" w:hAnsi="Courier New" w:cs="Courier New"/>
                <w:color w:val="000000"/>
                <w:sz w:val="21"/>
                <w:szCs w:val="21"/>
              </w:rPr>
            </w:pPr>
            <w:r w:rsidRPr="0013021C">
              <w:rPr>
                <w:rFonts w:ascii="Courier New" w:eastAsia="Times New Roman" w:hAnsi="Courier New" w:cs="Courier New"/>
                <w:color w:val="000000"/>
                <w:sz w:val="21"/>
                <w:szCs w:val="21"/>
              </w:rPr>
              <w:t xml:space="preserve">3 </w:t>
            </w:r>
            <w:proofErr w:type="spellStart"/>
            <w:r w:rsidRPr="0013021C">
              <w:rPr>
                <w:rFonts w:ascii="Courier New" w:eastAsia="Times New Roman" w:hAnsi="Courier New" w:cs="Courier New"/>
                <w:color w:val="000000"/>
                <w:sz w:val="21"/>
                <w:szCs w:val="21"/>
              </w:rPr>
              <w:t>i</w:t>
            </w:r>
            <w:proofErr w:type="spellEnd"/>
          </w:p>
          <w:p w14:paraId="7047C7A2" w14:textId="77777777" w:rsidR="00A91ABC" w:rsidRDefault="00A91ABC" w:rsidP="00EC4165">
            <w:pPr>
              <w:spacing w:line="285" w:lineRule="atLeast"/>
              <w:rPr>
                <w:rFonts w:ascii="Courier New" w:eastAsia="Times New Roman" w:hAnsi="Courier New" w:cs="Courier New"/>
                <w:color w:val="000000"/>
                <w:sz w:val="21"/>
                <w:szCs w:val="21"/>
              </w:rPr>
            </w:pPr>
            <w:r w:rsidRPr="0013021C">
              <w:rPr>
                <w:rFonts w:ascii="Courier New" w:eastAsia="Times New Roman" w:hAnsi="Courier New" w:cs="Courier New"/>
                <w:color w:val="000000"/>
                <w:sz w:val="21"/>
                <w:szCs w:val="21"/>
              </w:rPr>
              <w:t>4 a</w:t>
            </w:r>
          </w:p>
        </w:tc>
      </w:tr>
    </w:tbl>
    <w:p w14:paraId="1ADAE957" w14:textId="77777777" w:rsidR="00A91ABC" w:rsidRDefault="00A91ABC" w:rsidP="00A91ABC">
      <w:pPr>
        <w:shd w:val="clear" w:color="auto" w:fill="FFFFFE"/>
        <w:spacing w:line="285" w:lineRule="atLeast"/>
        <w:rPr>
          <w:rFonts w:ascii="Century725 Cn BT" w:eastAsia="Times New Roman" w:hAnsi="Century725 Cn BT" w:cs="Courier New"/>
          <w:b/>
        </w:rPr>
      </w:pPr>
    </w:p>
    <w:p w14:paraId="5B368020" w14:textId="77777777" w:rsidR="004E4A63" w:rsidRDefault="004E4A63">
      <w:pPr>
        <w:rPr>
          <w:rFonts w:ascii="Century725 Cn BT" w:eastAsia="Times New Roman" w:hAnsi="Century725 Cn BT" w:cs="Courier New"/>
          <w:b/>
        </w:rPr>
      </w:pPr>
      <w:r>
        <w:rPr>
          <w:rFonts w:ascii="Century725 Cn BT" w:eastAsia="Times New Roman" w:hAnsi="Century725 Cn BT" w:cs="Courier New"/>
          <w:b/>
        </w:rPr>
        <w:br w:type="page"/>
      </w:r>
    </w:p>
    <w:p w14:paraId="54DE3D71" w14:textId="77777777" w:rsidR="00A91ABC" w:rsidRDefault="00A91ABC" w:rsidP="00A91ABC">
      <w:pPr>
        <w:shd w:val="clear" w:color="auto" w:fill="FFFFFE"/>
        <w:spacing w:line="285" w:lineRule="atLeast"/>
        <w:rPr>
          <w:rFonts w:ascii="Century725 Cn BT" w:eastAsia="Times New Roman" w:hAnsi="Century725 Cn BT" w:cs="Courier New"/>
          <w:b/>
        </w:rPr>
      </w:pPr>
    </w:p>
    <w:p w14:paraId="6CE7EE84" w14:textId="77777777" w:rsidR="00A91ABC" w:rsidRPr="0016480D" w:rsidRDefault="00A91ABC" w:rsidP="00A91ABC">
      <w:pPr>
        <w:shd w:val="clear" w:color="auto" w:fill="FFFFFE"/>
        <w:spacing w:line="285" w:lineRule="atLeast"/>
        <w:jc w:val="center"/>
        <w:rPr>
          <w:rFonts w:ascii="Century725 Cn BT" w:eastAsia="Times New Roman" w:hAnsi="Century725 Cn BT" w:cs="Courier New"/>
          <w:b/>
          <w:sz w:val="36"/>
          <w:szCs w:val="36"/>
        </w:rPr>
      </w:pPr>
      <w:r w:rsidRPr="0016480D">
        <w:rPr>
          <w:rFonts w:ascii="Century725 Cn BT" w:eastAsia="Times New Roman" w:hAnsi="Century725 Cn BT" w:cs="Courier New"/>
          <w:b/>
          <w:sz w:val="36"/>
          <w:szCs w:val="36"/>
        </w:rPr>
        <w:t>Chapter 7</w:t>
      </w:r>
      <w:r>
        <w:rPr>
          <w:rFonts w:ascii="Century725 Cn BT" w:eastAsia="Times New Roman" w:hAnsi="Century725 Cn BT" w:cs="Courier New"/>
          <w:b/>
          <w:sz w:val="36"/>
          <w:szCs w:val="36"/>
        </w:rPr>
        <w:t>: Some Applications</w:t>
      </w:r>
    </w:p>
    <w:p w14:paraId="18B62F53" w14:textId="5825AD57" w:rsidR="00A91ABC" w:rsidRPr="00973915" w:rsidRDefault="00AC661C" w:rsidP="00AC661C">
      <w:pPr>
        <w:pStyle w:val="Heading1"/>
      </w:pPr>
      <w:r>
        <w:t>7.1 SORTING</w:t>
      </w:r>
      <w:r w:rsidR="00A91ABC">
        <w:t xml:space="preserve"> LISTS</w:t>
      </w:r>
      <w:r w:rsidR="00A91ABC" w:rsidRPr="00973915">
        <w:t xml:space="preserve">: </w:t>
      </w:r>
      <w:r w:rsidR="00A91ABC">
        <w:t>Selection</w:t>
      </w:r>
      <w:r w:rsidR="00A91ABC" w:rsidRPr="00973915">
        <w:t>-Sort Algorithm</w:t>
      </w:r>
    </w:p>
    <w:p w14:paraId="20422FE3" w14:textId="0E0D03DA" w:rsidR="00A91ABC" w:rsidRPr="00973915" w:rsidRDefault="00A91ABC" w:rsidP="00A91ABC">
      <w:pPr>
        <w:shd w:val="clear" w:color="auto" w:fill="FFFFFE"/>
        <w:spacing w:after="0" w:line="240" w:lineRule="auto"/>
        <w:jc w:val="both"/>
        <w:rPr>
          <w:rFonts w:ascii="Century725 Cn BT" w:eastAsia="Times New Roman" w:hAnsi="Century725 Cn BT" w:cs="Courier New"/>
          <w:color w:val="000000"/>
        </w:rPr>
      </w:pPr>
      <w:r w:rsidRPr="00973915">
        <w:rPr>
          <w:rFonts w:ascii="Century725 Cn BT" w:eastAsia="Times New Roman" w:hAnsi="Century725 Cn BT" w:cs="Courier New"/>
          <w:color w:val="000000"/>
        </w:rPr>
        <w:t xml:space="preserve">Given a list ‘a’ </w:t>
      </w:r>
      <w:proofErr w:type="gramStart"/>
      <w:r w:rsidRPr="00973915">
        <w:rPr>
          <w:rFonts w:ascii="Century725 Cn BT" w:eastAsia="Times New Roman" w:hAnsi="Century725 Cn BT" w:cs="Courier New"/>
          <w:color w:val="000000"/>
        </w:rPr>
        <w:t xml:space="preserve">of </w:t>
      </w:r>
      <w:r>
        <w:rPr>
          <w:rFonts w:ascii="Century725 Cn BT" w:eastAsia="Times New Roman" w:hAnsi="Century725 Cn BT" w:cs="Courier New"/>
          <w:color w:val="000000"/>
        </w:rPr>
        <w:t xml:space="preserve"> ‘</w:t>
      </w:r>
      <w:proofErr w:type="gramEnd"/>
      <w:r>
        <w:rPr>
          <w:rFonts w:ascii="Century725 Cn BT" w:eastAsia="Times New Roman" w:hAnsi="Century725 Cn BT" w:cs="Courier New"/>
          <w:color w:val="000000"/>
        </w:rPr>
        <w:t xml:space="preserve">n’ </w:t>
      </w:r>
      <w:r w:rsidRPr="00973915">
        <w:rPr>
          <w:rFonts w:ascii="Century725 Cn BT" w:eastAsia="Times New Roman" w:hAnsi="Century725 Cn BT" w:cs="Courier New"/>
          <w:color w:val="000000"/>
        </w:rPr>
        <w:t xml:space="preserve">numbers, how do we sort </w:t>
      </w:r>
      <w:r w:rsidR="00AC661C" w:rsidRPr="00973915">
        <w:rPr>
          <w:rFonts w:ascii="Century725 Cn BT" w:eastAsia="Times New Roman" w:hAnsi="Century725 Cn BT" w:cs="Courier New"/>
          <w:color w:val="000000"/>
        </w:rPr>
        <w:t>them?</w:t>
      </w:r>
      <w:r>
        <w:rPr>
          <w:rFonts w:ascii="Century725 Cn BT" w:eastAsia="Times New Roman" w:hAnsi="Century725 Cn BT" w:cs="Courier New"/>
          <w:color w:val="000000"/>
        </w:rPr>
        <w:t xml:space="preserve"> Assume that we have a requirement to rearrange the numbers in the same list a. </w:t>
      </w:r>
      <w:r w:rsidRPr="00973915">
        <w:rPr>
          <w:rFonts w:ascii="Century725 Cn BT" w:eastAsia="Times New Roman" w:hAnsi="Century725 Cn BT" w:cs="Courier New"/>
          <w:color w:val="000000"/>
        </w:rPr>
        <w:t xml:space="preserve"> In Python, we </w:t>
      </w:r>
      <w:r w:rsidR="00AC661C" w:rsidRPr="00973915">
        <w:rPr>
          <w:rFonts w:ascii="Century725 Cn BT" w:eastAsia="Times New Roman" w:hAnsi="Century725 Cn BT" w:cs="Courier New"/>
          <w:color w:val="000000"/>
        </w:rPr>
        <w:t>just need</w:t>
      </w:r>
      <w:r w:rsidRPr="00973915">
        <w:rPr>
          <w:rFonts w:ascii="Century725 Cn BT" w:eastAsia="Times New Roman" w:hAnsi="Century725 Cn BT" w:cs="Courier New"/>
          <w:color w:val="000000"/>
        </w:rPr>
        <w:t xml:space="preserve"> to say: </w:t>
      </w:r>
      <w:proofErr w:type="spellStart"/>
      <w:proofErr w:type="gramStart"/>
      <w:r w:rsidRPr="00973915">
        <w:rPr>
          <w:rFonts w:ascii="Century725 Cn BT" w:eastAsia="Times New Roman" w:hAnsi="Century725 Cn BT" w:cs="Courier New"/>
          <w:color w:val="000000"/>
        </w:rPr>
        <w:t>a.sort</w:t>
      </w:r>
      <w:proofErr w:type="spellEnd"/>
      <w:proofErr w:type="gramEnd"/>
      <w:r w:rsidRPr="00973915">
        <w:rPr>
          <w:rFonts w:ascii="Century725 Cn BT" w:eastAsia="Times New Roman" w:hAnsi="Century725 Cn BT" w:cs="Courier New"/>
          <w:color w:val="000000"/>
        </w:rPr>
        <w:t>(). However, it is a good logical exercise to do it from scratch. Here is our strategy:</w:t>
      </w:r>
    </w:p>
    <w:p w14:paraId="2633DBCD" w14:textId="77777777" w:rsidR="00A91ABC" w:rsidRPr="00973915" w:rsidRDefault="00A91ABC" w:rsidP="00815D49">
      <w:pPr>
        <w:pStyle w:val="ListParagraph"/>
        <w:numPr>
          <w:ilvl w:val="0"/>
          <w:numId w:val="17"/>
        </w:numPr>
        <w:shd w:val="clear" w:color="auto" w:fill="FFFFFE"/>
        <w:ind w:left="540"/>
        <w:jc w:val="both"/>
        <w:rPr>
          <w:rFonts w:ascii="Century725 Cn BT" w:eastAsia="Times New Roman" w:hAnsi="Century725 Cn BT" w:cs="Courier New"/>
          <w:i/>
          <w:color w:val="000000"/>
          <w:sz w:val="22"/>
          <w:szCs w:val="22"/>
        </w:rPr>
      </w:pPr>
      <w:r w:rsidRPr="00973915">
        <w:rPr>
          <w:rFonts w:ascii="Century725 Cn BT" w:eastAsia="Times New Roman" w:hAnsi="Century725 Cn BT" w:cs="Courier New"/>
          <w:i/>
          <w:color w:val="000000"/>
          <w:sz w:val="22"/>
          <w:szCs w:val="22"/>
        </w:rPr>
        <w:t>Find biggest element of the whole list (0 to n-1</w:t>
      </w:r>
      <w:r>
        <w:rPr>
          <w:rFonts w:ascii="Century725 Cn BT" w:eastAsia="Times New Roman" w:hAnsi="Century725 Cn BT" w:cs="Courier New"/>
          <w:i/>
          <w:color w:val="000000"/>
          <w:sz w:val="22"/>
          <w:szCs w:val="22"/>
        </w:rPr>
        <w:t>), swap</w:t>
      </w:r>
      <w:r w:rsidRPr="00973915">
        <w:rPr>
          <w:rFonts w:ascii="Century725 Cn BT" w:eastAsia="Times New Roman" w:hAnsi="Century725 Cn BT" w:cs="Courier New"/>
          <w:i/>
          <w:color w:val="000000"/>
          <w:sz w:val="22"/>
          <w:szCs w:val="22"/>
        </w:rPr>
        <w:t xml:space="preserve"> that with 0</w:t>
      </w:r>
      <w:r w:rsidRPr="00973915">
        <w:rPr>
          <w:rFonts w:ascii="Century725 Cn BT" w:eastAsia="Times New Roman" w:hAnsi="Century725 Cn BT" w:cs="Courier New"/>
          <w:i/>
          <w:color w:val="000000"/>
          <w:sz w:val="22"/>
          <w:szCs w:val="22"/>
          <w:vertAlign w:val="superscript"/>
        </w:rPr>
        <w:t>th</w:t>
      </w:r>
      <w:r w:rsidRPr="00973915">
        <w:rPr>
          <w:rFonts w:ascii="Century725 Cn BT" w:eastAsia="Times New Roman" w:hAnsi="Century725 Cn BT" w:cs="Courier New"/>
          <w:i/>
          <w:color w:val="000000"/>
          <w:sz w:val="22"/>
          <w:szCs w:val="22"/>
        </w:rPr>
        <w:t xml:space="preserve"> element.  Now we have biggest element in 0</w:t>
      </w:r>
      <w:r w:rsidRPr="00973915">
        <w:rPr>
          <w:rFonts w:ascii="Century725 Cn BT" w:eastAsia="Times New Roman" w:hAnsi="Century725 Cn BT" w:cs="Courier New"/>
          <w:i/>
          <w:color w:val="000000"/>
          <w:sz w:val="22"/>
          <w:szCs w:val="22"/>
          <w:vertAlign w:val="superscript"/>
        </w:rPr>
        <w:t>th</w:t>
      </w:r>
      <w:r w:rsidRPr="00973915">
        <w:rPr>
          <w:rFonts w:ascii="Century725 Cn BT" w:eastAsia="Times New Roman" w:hAnsi="Century725 Cn BT" w:cs="Courier New"/>
          <w:i/>
          <w:color w:val="000000"/>
          <w:sz w:val="22"/>
          <w:szCs w:val="22"/>
        </w:rPr>
        <w:t xml:space="preserve"> position</w:t>
      </w:r>
    </w:p>
    <w:p w14:paraId="2E841420" w14:textId="77777777" w:rsidR="00A91ABC" w:rsidRPr="00973915" w:rsidRDefault="00A91ABC" w:rsidP="00815D49">
      <w:pPr>
        <w:pStyle w:val="ListParagraph"/>
        <w:numPr>
          <w:ilvl w:val="0"/>
          <w:numId w:val="17"/>
        </w:numPr>
        <w:shd w:val="clear" w:color="auto" w:fill="FFFFFE"/>
        <w:ind w:left="540"/>
        <w:jc w:val="both"/>
        <w:rPr>
          <w:rFonts w:ascii="Century725 Cn BT" w:eastAsia="Times New Roman" w:hAnsi="Century725 Cn BT" w:cs="Courier New"/>
          <w:i/>
          <w:color w:val="000000"/>
          <w:sz w:val="22"/>
          <w:szCs w:val="22"/>
        </w:rPr>
      </w:pPr>
      <w:r w:rsidRPr="00973915">
        <w:rPr>
          <w:rFonts w:ascii="Century725 Cn BT" w:eastAsia="Times New Roman" w:hAnsi="Century725 Cn BT" w:cs="Courier New"/>
          <w:i/>
          <w:color w:val="000000"/>
          <w:sz w:val="22"/>
          <w:szCs w:val="22"/>
        </w:rPr>
        <w:t xml:space="preserve">Find biggest element of the rest of the list (1 to n-1), </w:t>
      </w:r>
      <w:r>
        <w:rPr>
          <w:rFonts w:ascii="Century725 Cn BT" w:eastAsia="Times New Roman" w:hAnsi="Century725 Cn BT" w:cs="Courier New"/>
          <w:i/>
          <w:color w:val="000000"/>
          <w:sz w:val="22"/>
          <w:szCs w:val="22"/>
        </w:rPr>
        <w:t>swap</w:t>
      </w:r>
      <w:r w:rsidRPr="00973915">
        <w:rPr>
          <w:rFonts w:ascii="Century725 Cn BT" w:eastAsia="Times New Roman" w:hAnsi="Century725 Cn BT" w:cs="Courier New"/>
          <w:i/>
          <w:color w:val="000000"/>
          <w:sz w:val="22"/>
          <w:szCs w:val="22"/>
        </w:rPr>
        <w:t xml:space="preserve"> that with 1</w:t>
      </w:r>
      <w:r w:rsidRPr="00973915">
        <w:rPr>
          <w:rFonts w:ascii="Century725 Cn BT" w:eastAsia="Times New Roman" w:hAnsi="Century725 Cn BT" w:cs="Courier New"/>
          <w:i/>
          <w:color w:val="000000"/>
          <w:sz w:val="22"/>
          <w:szCs w:val="22"/>
          <w:vertAlign w:val="superscript"/>
        </w:rPr>
        <w:t>st</w:t>
      </w:r>
      <w:r w:rsidRPr="00973915">
        <w:rPr>
          <w:rFonts w:ascii="Century725 Cn BT" w:eastAsia="Times New Roman" w:hAnsi="Century725 Cn BT" w:cs="Courier New"/>
          <w:i/>
          <w:color w:val="000000"/>
          <w:sz w:val="22"/>
          <w:szCs w:val="22"/>
        </w:rPr>
        <w:t xml:space="preserve">  element. Now we have second biggest element in 1</w:t>
      </w:r>
      <w:r w:rsidRPr="00973915">
        <w:rPr>
          <w:rFonts w:ascii="Century725 Cn BT" w:eastAsia="Times New Roman" w:hAnsi="Century725 Cn BT" w:cs="Courier New"/>
          <w:i/>
          <w:color w:val="000000"/>
          <w:sz w:val="22"/>
          <w:szCs w:val="22"/>
          <w:vertAlign w:val="superscript"/>
        </w:rPr>
        <w:t>st</w:t>
      </w:r>
      <w:r w:rsidRPr="00973915">
        <w:rPr>
          <w:rFonts w:ascii="Century725 Cn BT" w:eastAsia="Times New Roman" w:hAnsi="Century725 Cn BT" w:cs="Courier New"/>
          <w:i/>
          <w:color w:val="000000"/>
          <w:sz w:val="22"/>
          <w:szCs w:val="22"/>
        </w:rPr>
        <w:t xml:space="preserve">  position</w:t>
      </w:r>
    </w:p>
    <w:p w14:paraId="1C04E280" w14:textId="77777777" w:rsidR="00A91ABC" w:rsidRPr="00973915" w:rsidRDefault="00A91ABC" w:rsidP="00815D49">
      <w:pPr>
        <w:pStyle w:val="ListParagraph"/>
        <w:numPr>
          <w:ilvl w:val="0"/>
          <w:numId w:val="17"/>
        </w:numPr>
        <w:shd w:val="clear" w:color="auto" w:fill="FFFFFE"/>
        <w:ind w:left="540"/>
        <w:jc w:val="both"/>
        <w:rPr>
          <w:rFonts w:ascii="Century725 Cn BT" w:eastAsia="Times New Roman" w:hAnsi="Century725 Cn BT" w:cs="Courier New"/>
          <w:i/>
          <w:color w:val="000000"/>
          <w:sz w:val="22"/>
          <w:szCs w:val="22"/>
        </w:rPr>
      </w:pPr>
      <w:r w:rsidRPr="00973915">
        <w:rPr>
          <w:rFonts w:ascii="Century725 Cn BT" w:eastAsia="Times New Roman" w:hAnsi="Century725 Cn BT" w:cs="Courier New"/>
          <w:i/>
          <w:color w:val="000000"/>
          <w:sz w:val="22"/>
          <w:szCs w:val="22"/>
        </w:rPr>
        <w:t xml:space="preserve">Find biggest element of the rest of the list (2 to n-1), </w:t>
      </w:r>
      <w:r>
        <w:rPr>
          <w:rFonts w:ascii="Century725 Cn BT" w:eastAsia="Times New Roman" w:hAnsi="Century725 Cn BT" w:cs="Courier New"/>
          <w:i/>
          <w:color w:val="000000"/>
          <w:sz w:val="22"/>
          <w:szCs w:val="22"/>
        </w:rPr>
        <w:t>swap</w:t>
      </w:r>
      <w:r w:rsidRPr="00973915">
        <w:rPr>
          <w:rFonts w:ascii="Century725 Cn BT" w:eastAsia="Times New Roman" w:hAnsi="Century725 Cn BT" w:cs="Courier New"/>
          <w:i/>
          <w:color w:val="000000"/>
          <w:sz w:val="22"/>
          <w:szCs w:val="22"/>
        </w:rPr>
        <w:t xml:space="preserve"> that with 2</w:t>
      </w:r>
      <w:r w:rsidRPr="00973915">
        <w:rPr>
          <w:rFonts w:ascii="Century725 Cn BT" w:eastAsia="Times New Roman" w:hAnsi="Century725 Cn BT" w:cs="Courier New"/>
          <w:i/>
          <w:color w:val="000000"/>
          <w:sz w:val="22"/>
          <w:szCs w:val="22"/>
          <w:vertAlign w:val="superscript"/>
        </w:rPr>
        <w:t>nd</w:t>
      </w:r>
      <w:r w:rsidRPr="00973915">
        <w:rPr>
          <w:rFonts w:ascii="Century725 Cn BT" w:eastAsia="Times New Roman" w:hAnsi="Century725 Cn BT" w:cs="Courier New"/>
          <w:i/>
          <w:color w:val="000000"/>
          <w:sz w:val="22"/>
          <w:szCs w:val="22"/>
        </w:rPr>
        <w:t xml:space="preserve">   element. Now we have second biggest element in 2</w:t>
      </w:r>
      <w:r w:rsidRPr="00973915">
        <w:rPr>
          <w:rFonts w:ascii="Century725 Cn BT" w:eastAsia="Times New Roman" w:hAnsi="Century725 Cn BT" w:cs="Courier New"/>
          <w:i/>
          <w:color w:val="000000"/>
          <w:sz w:val="22"/>
          <w:szCs w:val="22"/>
          <w:vertAlign w:val="superscript"/>
        </w:rPr>
        <w:t>nd</w:t>
      </w:r>
      <w:r w:rsidRPr="00973915">
        <w:rPr>
          <w:rFonts w:ascii="Century725 Cn BT" w:eastAsia="Times New Roman" w:hAnsi="Century725 Cn BT" w:cs="Courier New"/>
          <w:i/>
          <w:color w:val="000000"/>
          <w:sz w:val="22"/>
          <w:szCs w:val="22"/>
        </w:rPr>
        <w:t xml:space="preserve">   position</w:t>
      </w:r>
    </w:p>
    <w:p w14:paraId="0271F7EF" w14:textId="77777777" w:rsidR="00A91ABC" w:rsidRPr="00973915" w:rsidRDefault="00A91ABC" w:rsidP="00815D49">
      <w:pPr>
        <w:pStyle w:val="ListParagraph"/>
        <w:numPr>
          <w:ilvl w:val="0"/>
          <w:numId w:val="17"/>
        </w:numPr>
        <w:shd w:val="clear" w:color="auto" w:fill="FFFFFE"/>
        <w:ind w:left="540"/>
        <w:jc w:val="both"/>
        <w:rPr>
          <w:rFonts w:ascii="Century725 Cn BT" w:eastAsia="Times New Roman" w:hAnsi="Century725 Cn BT" w:cs="Courier New"/>
          <w:i/>
          <w:color w:val="000000"/>
          <w:sz w:val="22"/>
          <w:szCs w:val="22"/>
        </w:rPr>
      </w:pPr>
      <w:r w:rsidRPr="00973915">
        <w:rPr>
          <w:rFonts w:ascii="Century725 Cn BT" w:eastAsia="Times New Roman" w:hAnsi="Century725 Cn BT" w:cs="Courier New"/>
          <w:i/>
          <w:color w:val="000000"/>
          <w:sz w:val="22"/>
          <w:szCs w:val="22"/>
        </w:rPr>
        <w:t>….</w:t>
      </w:r>
    </w:p>
    <w:p w14:paraId="69413E79" w14:textId="089957A7" w:rsidR="00A91ABC" w:rsidRDefault="00AC661C" w:rsidP="00A91ABC">
      <w:pPr>
        <w:shd w:val="clear" w:color="auto" w:fill="FFFFFE"/>
        <w:jc w:val="both"/>
        <w:rPr>
          <w:rFonts w:ascii="Century725 Cn BT" w:eastAsia="Times New Roman" w:hAnsi="Century725 Cn BT" w:cs="Courier New"/>
          <w:color w:val="000000"/>
        </w:rPr>
      </w:pPr>
      <w:proofErr w:type="gramStart"/>
      <w:r w:rsidRPr="00973915">
        <w:rPr>
          <w:rFonts w:ascii="Century725 Cn BT" w:eastAsia="Times New Roman" w:hAnsi="Century725 Cn BT" w:cs="Courier New"/>
          <w:color w:val="000000"/>
        </w:rPr>
        <w:t>Actually,</w:t>
      </w:r>
      <w:r w:rsidR="00A91ABC" w:rsidRPr="00973915">
        <w:rPr>
          <w:rFonts w:ascii="Century725 Cn BT" w:eastAsia="Times New Roman" w:hAnsi="Century725 Cn BT" w:cs="Courier New"/>
          <w:color w:val="000000"/>
        </w:rPr>
        <w:t xml:space="preserve"> we</w:t>
      </w:r>
      <w:proofErr w:type="gramEnd"/>
      <w:r w:rsidR="00A91ABC" w:rsidRPr="00973915">
        <w:rPr>
          <w:rFonts w:ascii="Century725 Cn BT" w:eastAsia="Times New Roman" w:hAnsi="Century725 Cn BT" w:cs="Courier New"/>
          <w:color w:val="000000"/>
        </w:rPr>
        <w:t xml:space="preserve"> only need to do this up to the last-but-one element, because if we sort up to that, the last position </w:t>
      </w:r>
      <w:r w:rsidRPr="00973915">
        <w:rPr>
          <w:rFonts w:ascii="Century725 Cn BT" w:eastAsia="Times New Roman" w:hAnsi="Century725 Cn BT" w:cs="Courier New"/>
          <w:color w:val="000000"/>
        </w:rPr>
        <w:t>will automatically</w:t>
      </w:r>
      <w:r w:rsidR="00A91ABC" w:rsidRPr="00973915">
        <w:rPr>
          <w:rFonts w:ascii="Century725 Cn BT" w:eastAsia="Times New Roman" w:hAnsi="Century725 Cn BT" w:cs="Courier New"/>
          <w:color w:val="000000"/>
        </w:rPr>
        <w:t xml:space="preserve"> have the right value. Before we code this, try it out visually in the following table</w:t>
      </w:r>
      <w:r w:rsidR="00A91ABC">
        <w:rPr>
          <w:rFonts w:ascii="Century725 Cn BT" w:eastAsia="Times New Roman" w:hAnsi="Century725 Cn BT" w:cs="Courier New"/>
          <w:color w:val="000000"/>
        </w:rPr>
        <w:t xml:space="preserve"> for list </w:t>
      </w:r>
      <w:r w:rsidR="00A91ABC" w:rsidRPr="00523C71">
        <w:rPr>
          <w:rFonts w:ascii="Courier New" w:eastAsia="Times New Roman" w:hAnsi="Courier New" w:cs="Courier New"/>
          <w:color w:val="000000"/>
          <w:sz w:val="21"/>
          <w:szCs w:val="21"/>
        </w:rPr>
        <w:t>a</w:t>
      </w:r>
      <w:proofErr w:type="gramStart"/>
      <w:r w:rsidR="00A91ABC" w:rsidRPr="00523C71">
        <w:rPr>
          <w:rFonts w:ascii="Courier New" w:eastAsia="Times New Roman" w:hAnsi="Courier New" w:cs="Courier New"/>
          <w:color w:val="000000"/>
          <w:sz w:val="21"/>
          <w:szCs w:val="21"/>
        </w:rPr>
        <w:t>=[</w:t>
      </w:r>
      <w:proofErr w:type="gramEnd"/>
      <w:r w:rsidR="00A91ABC" w:rsidRPr="00523C71">
        <w:rPr>
          <w:rFonts w:ascii="Courier New" w:eastAsia="Times New Roman" w:hAnsi="Courier New" w:cs="Courier New"/>
          <w:color w:val="09885A"/>
          <w:sz w:val="21"/>
          <w:szCs w:val="21"/>
        </w:rPr>
        <w:t>23</w:t>
      </w:r>
      <w:r w:rsidR="00A91ABC" w:rsidRPr="00523C71">
        <w:rPr>
          <w:rFonts w:ascii="Courier New" w:eastAsia="Times New Roman" w:hAnsi="Courier New" w:cs="Courier New"/>
          <w:color w:val="000000"/>
          <w:sz w:val="21"/>
          <w:szCs w:val="21"/>
        </w:rPr>
        <w:t>,</w:t>
      </w:r>
      <w:r w:rsidR="00A91ABC" w:rsidRPr="00523C71">
        <w:rPr>
          <w:rFonts w:ascii="Courier New" w:eastAsia="Times New Roman" w:hAnsi="Courier New" w:cs="Courier New"/>
          <w:color w:val="09885A"/>
          <w:sz w:val="21"/>
          <w:szCs w:val="21"/>
        </w:rPr>
        <w:t>45</w:t>
      </w:r>
      <w:r w:rsidR="00A91ABC" w:rsidRPr="00523C71">
        <w:rPr>
          <w:rFonts w:ascii="Courier New" w:eastAsia="Times New Roman" w:hAnsi="Courier New" w:cs="Courier New"/>
          <w:color w:val="000000"/>
          <w:sz w:val="21"/>
          <w:szCs w:val="21"/>
        </w:rPr>
        <w:t>,</w:t>
      </w:r>
      <w:r w:rsidR="00A91ABC">
        <w:rPr>
          <w:rFonts w:ascii="Courier New" w:eastAsia="Times New Roman" w:hAnsi="Courier New" w:cs="Courier New"/>
          <w:color w:val="09885A"/>
          <w:sz w:val="21"/>
          <w:szCs w:val="21"/>
        </w:rPr>
        <w:t>55</w:t>
      </w:r>
      <w:r w:rsidR="00A91ABC" w:rsidRPr="00523C71">
        <w:rPr>
          <w:rFonts w:ascii="Courier New" w:eastAsia="Times New Roman" w:hAnsi="Courier New" w:cs="Courier New"/>
          <w:color w:val="000000"/>
          <w:sz w:val="21"/>
          <w:szCs w:val="21"/>
        </w:rPr>
        <w:t>,</w:t>
      </w:r>
      <w:r w:rsidR="00A91ABC">
        <w:rPr>
          <w:rFonts w:ascii="Courier New" w:eastAsia="Times New Roman" w:hAnsi="Courier New" w:cs="Courier New"/>
          <w:color w:val="09885A"/>
          <w:sz w:val="21"/>
          <w:szCs w:val="21"/>
        </w:rPr>
        <w:t>88</w:t>
      </w:r>
      <w:r w:rsidR="00A91ABC" w:rsidRPr="00523C71">
        <w:rPr>
          <w:rFonts w:ascii="Courier New" w:eastAsia="Times New Roman" w:hAnsi="Courier New" w:cs="Courier New"/>
          <w:color w:val="000000"/>
          <w:sz w:val="21"/>
          <w:szCs w:val="21"/>
        </w:rPr>
        <w:t>,</w:t>
      </w:r>
      <w:r w:rsidR="00A91ABC">
        <w:rPr>
          <w:rFonts w:ascii="Courier New" w:eastAsia="Times New Roman" w:hAnsi="Courier New" w:cs="Courier New"/>
          <w:color w:val="09885A"/>
          <w:sz w:val="21"/>
          <w:szCs w:val="21"/>
        </w:rPr>
        <w:t>27]</w:t>
      </w:r>
      <w:r w:rsidR="00A91ABC" w:rsidRPr="00973915">
        <w:rPr>
          <w:rFonts w:ascii="Century725 Cn BT" w:eastAsia="Times New Roman" w:hAnsi="Century725 Cn BT" w:cs="Courier New"/>
          <w:color w:val="000000"/>
        </w:rPr>
        <w:t>. Indicate the exchanges with arrow marks.</w:t>
      </w:r>
    </w:p>
    <w:tbl>
      <w:tblPr>
        <w:tblStyle w:val="TableGrid"/>
        <w:tblW w:w="0" w:type="auto"/>
        <w:tblLook w:val="04A0" w:firstRow="1" w:lastRow="0" w:firstColumn="1" w:lastColumn="0" w:noHBand="0" w:noVBand="1"/>
      </w:tblPr>
      <w:tblGrid>
        <w:gridCol w:w="596"/>
        <w:gridCol w:w="584"/>
        <w:gridCol w:w="585"/>
        <w:gridCol w:w="584"/>
        <w:gridCol w:w="583"/>
        <w:gridCol w:w="584"/>
        <w:gridCol w:w="583"/>
        <w:gridCol w:w="583"/>
        <w:gridCol w:w="584"/>
        <w:gridCol w:w="583"/>
        <w:gridCol w:w="583"/>
        <w:gridCol w:w="584"/>
        <w:gridCol w:w="583"/>
        <w:gridCol w:w="583"/>
        <w:gridCol w:w="584"/>
        <w:gridCol w:w="584"/>
      </w:tblGrid>
      <w:tr w:rsidR="00A91ABC" w14:paraId="3348EFD9" w14:textId="77777777" w:rsidTr="00EC4165">
        <w:trPr>
          <w:trHeight w:val="42"/>
        </w:trPr>
        <w:tc>
          <w:tcPr>
            <w:tcW w:w="596" w:type="dxa"/>
          </w:tcPr>
          <w:p w14:paraId="0706A013" w14:textId="77777777" w:rsidR="00A91ABC" w:rsidRDefault="00A91ABC" w:rsidP="00EC4165">
            <w:pPr>
              <w:jc w:val="both"/>
              <w:rPr>
                <w:rFonts w:ascii="Century725 Cn BT" w:eastAsia="Times New Roman" w:hAnsi="Century725 Cn BT" w:cs="Courier New"/>
                <w:color w:val="000000"/>
              </w:rPr>
            </w:pPr>
          </w:p>
        </w:tc>
        <w:tc>
          <w:tcPr>
            <w:tcW w:w="1753" w:type="dxa"/>
            <w:gridSpan w:val="3"/>
          </w:tcPr>
          <w:p w14:paraId="2437A38A" w14:textId="77777777" w:rsidR="00A91ABC" w:rsidRPr="00B96B6F" w:rsidRDefault="00A91ABC" w:rsidP="00EC4165">
            <w:pPr>
              <w:jc w:val="center"/>
              <w:rPr>
                <w:rFonts w:ascii="Century725 Cn BT" w:eastAsia="Times New Roman" w:hAnsi="Century725 Cn BT" w:cs="Courier New"/>
                <w:b/>
                <w:color w:val="000000"/>
              </w:rPr>
            </w:pPr>
            <w:proofErr w:type="spellStart"/>
            <w:r w:rsidRPr="00B96B6F">
              <w:rPr>
                <w:rFonts w:ascii="Century725 Cn BT" w:eastAsia="Times New Roman" w:hAnsi="Century725 Cn BT" w:cs="Courier New"/>
                <w:b/>
                <w:color w:val="000000"/>
              </w:rPr>
              <w:t>i</w:t>
            </w:r>
            <w:proofErr w:type="spellEnd"/>
            <w:r w:rsidRPr="00B96B6F">
              <w:rPr>
                <w:rFonts w:ascii="Century725 Cn BT" w:eastAsia="Times New Roman" w:hAnsi="Century725 Cn BT" w:cs="Courier New"/>
                <w:b/>
                <w:color w:val="000000"/>
              </w:rPr>
              <w:t>=0</w:t>
            </w:r>
          </w:p>
        </w:tc>
        <w:tc>
          <w:tcPr>
            <w:tcW w:w="1750" w:type="dxa"/>
            <w:gridSpan w:val="3"/>
          </w:tcPr>
          <w:p w14:paraId="0589A62D" w14:textId="77777777" w:rsidR="00A91ABC" w:rsidRPr="00B96B6F" w:rsidRDefault="00A91ABC" w:rsidP="00EC4165">
            <w:pPr>
              <w:jc w:val="center"/>
              <w:rPr>
                <w:b/>
              </w:rPr>
            </w:pPr>
            <w:proofErr w:type="spellStart"/>
            <w:r w:rsidRPr="00B96B6F">
              <w:rPr>
                <w:rFonts w:ascii="Century725 Cn BT" w:eastAsia="Times New Roman" w:hAnsi="Century725 Cn BT" w:cs="Courier New"/>
                <w:b/>
                <w:color w:val="000000"/>
              </w:rPr>
              <w:t>i</w:t>
            </w:r>
            <w:proofErr w:type="spellEnd"/>
            <w:r w:rsidRPr="00B96B6F">
              <w:rPr>
                <w:rFonts w:ascii="Century725 Cn BT" w:eastAsia="Times New Roman" w:hAnsi="Century725 Cn BT" w:cs="Courier New"/>
                <w:b/>
                <w:color w:val="000000"/>
              </w:rPr>
              <w:t>=1</w:t>
            </w:r>
          </w:p>
        </w:tc>
        <w:tc>
          <w:tcPr>
            <w:tcW w:w="1750" w:type="dxa"/>
            <w:gridSpan w:val="3"/>
          </w:tcPr>
          <w:p w14:paraId="0CB8B2F0" w14:textId="77777777" w:rsidR="00A91ABC" w:rsidRPr="00B96B6F" w:rsidRDefault="00A91ABC" w:rsidP="00EC4165">
            <w:pPr>
              <w:jc w:val="center"/>
              <w:rPr>
                <w:b/>
              </w:rPr>
            </w:pPr>
            <w:proofErr w:type="spellStart"/>
            <w:r w:rsidRPr="00B96B6F">
              <w:rPr>
                <w:rFonts w:ascii="Century725 Cn BT" w:eastAsia="Times New Roman" w:hAnsi="Century725 Cn BT" w:cs="Courier New"/>
                <w:b/>
                <w:color w:val="000000"/>
              </w:rPr>
              <w:t>i</w:t>
            </w:r>
            <w:proofErr w:type="spellEnd"/>
            <w:r w:rsidRPr="00B96B6F">
              <w:rPr>
                <w:rFonts w:ascii="Century725 Cn BT" w:eastAsia="Times New Roman" w:hAnsi="Century725 Cn BT" w:cs="Courier New"/>
                <w:b/>
                <w:color w:val="000000"/>
              </w:rPr>
              <w:t>=2</w:t>
            </w:r>
          </w:p>
        </w:tc>
        <w:tc>
          <w:tcPr>
            <w:tcW w:w="1750" w:type="dxa"/>
            <w:gridSpan w:val="3"/>
          </w:tcPr>
          <w:p w14:paraId="24B56992" w14:textId="77777777" w:rsidR="00A91ABC" w:rsidRPr="00B96B6F" w:rsidRDefault="00A91ABC" w:rsidP="00EC4165">
            <w:pPr>
              <w:jc w:val="center"/>
              <w:rPr>
                <w:b/>
              </w:rPr>
            </w:pPr>
            <w:proofErr w:type="spellStart"/>
            <w:r w:rsidRPr="00B96B6F">
              <w:rPr>
                <w:rFonts w:ascii="Century725 Cn BT" w:eastAsia="Times New Roman" w:hAnsi="Century725 Cn BT" w:cs="Courier New"/>
                <w:b/>
                <w:color w:val="000000"/>
              </w:rPr>
              <w:t>i</w:t>
            </w:r>
            <w:proofErr w:type="spellEnd"/>
            <w:r w:rsidRPr="00B96B6F">
              <w:rPr>
                <w:rFonts w:ascii="Century725 Cn BT" w:eastAsia="Times New Roman" w:hAnsi="Century725 Cn BT" w:cs="Courier New"/>
                <w:b/>
                <w:color w:val="000000"/>
              </w:rPr>
              <w:t>=3</w:t>
            </w:r>
          </w:p>
        </w:tc>
        <w:tc>
          <w:tcPr>
            <w:tcW w:w="1751" w:type="dxa"/>
            <w:gridSpan w:val="3"/>
          </w:tcPr>
          <w:p w14:paraId="5E9FCB59" w14:textId="77777777" w:rsidR="00A91ABC" w:rsidRPr="00B96B6F" w:rsidRDefault="00A91ABC" w:rsidP="00EC4165">
            <w:pPr>
              <w:jc w:val="center"/>
              <w:rPr>
                <w:b/>
              </w:rPr>
            </w:pPr>
            <w:r w:rsidRPr="00B96B6F">
              <w:rPr>
                <w:rFonts w:ascii="Century725 Cn BT" w:eastAsia="Times New Roman" w:hAnsi="Century725 Cn BT" w:cs="Courier New"/>
                <w:b/>
                <w:color w:val="000000"/>
              </w:rPr>
              <w:t>Already done !</w:t>
            </w:r>
          </w:p>
        </w:tc>
      </w:tr>
      <w:tr w:rsidR="00A91ABC" w14:paraId="7ED9E49E" w14:textId="77777777" w:rsidTr="00EC4165">
        <w:trPr>
          <w:trHeight w:val="41"/>
        </w:trPr>
        <w:tc>
          <w:tcPr>
            <w:tcW w:w="596" w:type="dxa"/>
          </w:tcPr>
          <w:p w14:paraId="10261B7F" w14:textId="77777777" w:rsidR="00A91ABC" w:rsidRPr="00B96B6F" w:rsidRDefault="00A91ABC" w:rsidP="00EC4165">
            <w:pPr>
              <w:jc w:val="center"/>
              <w:rPr>
                <w:rFonts w:ascii="Bodoni MT Condensed" w:eastAsia="Times New Roman" w:hAnsi="Bodoni MT Condensed" w:cs="Courier New"/>
                <w:b/>
                <w:color w:val="000000"/>
                <w:sz w:val="32"/>
                <w:szCs w:val="32"/>
              </w:rPr>
            </w:pPr>
            <w:r w:rsidRPr="00B96B6F">
              <w:rPr>
                <w:rFonts w:ascii="Bodoni MT Condensed" w:eastAsia="Times New Roman" w:hAnsi="Bodoni MT Condensed" w:cs="Courier New"/>
                <w:b/>
                <w:color w:val="000000"/>
                <w:sz w:val="32"/>
                <w:szCs w:val="32"/>
              </w:rPr>
              <w:t>0</w:t>
            </w:r>
          </w:p>
        </w:tc>
        <w:tc>
          <w:tcPr>
            <w:tcW w:w="584" w:type="dxa"/>
          </w:tcPr>
          <w:p w14:paraId="20F98B70" w14:textId="77777777" w:rsidR="00A91ABC" w:rsidRPr="00B96B6F" w:rsidRDefault="00A91ABC" w:rsidP="00EC4165">
            <w:pPr>
              <w:jc w:val="both"/>
              <w:rPr>
                <w:rFonts w:ascii="Courier New" w:eastAsia="Times New Roman" w:hAnsi="Courier New" w:cs="Courier New"/>
                <w:b/>
                <w:color w:val="000000"/>
              </w:rPr>
            </w:pPr>
            <w:r w:rsidRPr="00B96B6F">
              <w:rPr>
                <w:rFonts w:ascii="Courier New" w:eastAsia="Times New Roman" w:hAnsi="Courier New" w:cs="Courier New"/>
                <w:b/>
                <w:color w:val="000000"/>
              </w:rPr>
              <w:t>23</w:t>
            </w:r>
          </w:p>
        </w:tc>
        <w:tc>
          <w:tcPr>
            <w:tcW w:w="585" w:type="dxa"/>
            <w:vMerge w:val="restart"/>
          </w:tcPr>
          <w:p w14:paraId="20671949" w14:textId="77777777" w:rsidR="00A91ABC" w:rsidRPr="00B96B6F" w:rsidRDefault="00A91ABC" w:rsidP="00EC4165">
            <w:pPr>
              <w:jc w:val="both"/>
              <w:rPr>
                <w:rFonts w:ascii="Courier New" w:eastAsia="Times New Roman" w:hAnsi="Courier New" w:cs="Courier New"/>
                <w:color w:val="000000"/>
              </w:rPr>
            </w:pPr>
          </w:p>
        </w:tc>
        <w:tc>
          <w:tcPr>
            <w:tcW w:w="584" w:type="dxa"/>
          </w:tcPr>
          <w:p w14:paraId="2E41D7F1" w14:textId="77777777" w:rsidR="00A91ABC" w:rsidRPr="00B96B6F" w:rsidRDefault="00A91ABC" w:rsidP="00EC4165">
            <w:pPr>
              <w:jc w:val="both"/>
              <w:rPr>
                <w:rFonts w:ascii="Courier New" w:eastAsia="Times New Roman" w:hAnsi="Courier New" w:cs="Courier New"/>
                <w:color w:val="000000"/>
              </w:rPr>
            </w:pPr>
            <w:r w:rsidRPr="00B96B6F">
              <w:rPr>
                <w:rFonts w:ascii="Courier New" w:eastAsia="Times New Roman" w:hAnsi="Courier New" w:cs="Courier New"/>
                <w:color w:val="000000"/>
              </w:rPr>
              <w:t>88</w:t>
            </w:r>
          </w:p>
        </w:tc>
        <w:tc>
          <w:tcPr>
            <w:tcW w:w="583" w:type="dxa"/>
          </w:tcPr>
          <w:p w14:paraId="2F060AE6" w14:textId="77777777" w:rsidR="00A91ABC" w:rsidRPr="00B96B6F" w:rsidRDefault="00A91ABC" w:rsidP="00EC4165">
            <w:pPr>
              <w:jc w:val="both"/>
              <w:rPr>
                <w:rFonts w:ascii="Courier New" w:eastAsia="Times New Roman" w:hAnsi="Courier New" w:cs="Courier New"/>
                <w:color w:val="000000"/>
              </w:rPr>
            </w:pPr>
            <w:r w:rsidRPr="00B96B6F">
              <w:rPr>
                <w:rFonts w:ascii="Courier New" w:eastAsia="Times New Roman" w:hAnsi="Courier New" w:cs="Courier New"/>
                <w:color w:val="000000"/>
              </w:rPr>
              <w:t>88</w:t>
            </w:r>
          </w:p>
        </w:tc>
        <w:tc>
          <w:tcPr>
            <w:tcW w:w="584" w:type="dxa"/>
            <w:vMerge w:val="restart"/>
          </w:tcPr>
          <w:p w14:paraId="15DCE4EF" w14:textId="77777777" w:rsidR="00A91ABC" w:rsidRPr="00B96B6F" w:rsidRDefault="00A91ABC" w:rsidP="00EC4165">
            <w:pPr>
              <w:jc w:val="both"/>
              <w:rPr>
                <w:rFonts w:ascii="Courier New" w:eastAsia="Times New Roman" w:hAnsi="Courier New" w:cs="Courier New"/>
                <w:color w:val="000000"/>
              </w:rPr>
            </w:pPr>
          </w:p>
        </w:tc>
        <w:tc>
          <w:tcPr>
            <w:tcW w:w="583" w:type="dxa"/>
          </w:tcPr>
          <w:p w14:paraId="56477452" w14:textId="77777777" w:rsidR="00A91ABC" w:rsidRPr="00B96B6F" w:rsidRDefault="00A91ABC" w:rsidP="00EC4165">
            <w:pPr>
              <w:jc w:val="both"/>
              <w:rPr>
                <w:rFonts w:ascii="Courier New" w:eastAsia="Times New Roman" w:hAnsi="Courier New" w:cs="Courier New"/>
                <w:color w:val="000000"/>
              </w:rPr>
            </w:pPr>
          </w:p>
        </w:tc>
        <w:tc>
          <w:tcPr>
            <w:tcW w:w="583" w:type="dxa"/>
          </w:tcPr>
          <w:p w14:paraId="0E466348" w14:textId="77777777" w:rsidR="00A91ABC" w:rsidRPr="00B96B6F" w:rsidRDefault="00A91ABC" w:rsidP="00EC4165">
            <w:pPr>
              <w:jc w:val="both"/>
              <w:rPr>
                <w:rFonts w:ascii="Courier New" w:eastAsia="Times New Roman" w:hAnsi="Courier New" w:cs="Courier New"/>
                <w:color w:val="000000"/>
              </w:rPr>
            </w:pPr>
            <w:r w:rsidRPr="00B96B6F">
              <w:rPr>
                <w:rFonts w:ascii="Courier New" w:eastAsia="Times New Roman" w:hAnsi="Courier New" w:cs="Courier New"/>
                <w:color w:val="000000"/>
              </w:rPr>
              <w:t>88</w:t>
            </w:r>
          </w:p>
        </w:tc>
        <w:tc>
          <w:tcPr>
            <w:tcW w:w="584" w:type="dxa"/>
            <w:vMerge w:val="restart"/>
          </w:tcPr>
          <w:p w14:paraId="3D5B6D70" w14:textId="77777777" w:rsidR="00A91ABC" w:rsidRPr="00B96B6F" w:rsidRDefault="00A91ABC" w:rsidP="00EC4165">
            <w:pPr>
              <w:jc w:val="both"/>
              <w:rPr>
                <w:rFonts w:ascii="Courier New" w:eastAsia="Times New Roman" w:hAnsi="Courier New" w:cs="Courier New"/>
                <w:color w:val="000000"/>
              </w:rPr>
            </w:pPr>
          </w:p>
        </w:tc>
        <w:tc>
          <w:tcPr>
            <w:tcW w:w="583" w:type="dxa"/>
          </w:tcPr>
          <w:p w14:paraId="778248F0" w14:textId="77777777" w:rsidR="00A91ABC" w:rsidRPr="00B96B6F" w:rsidRDefault="00A91ABC" w:rsidP="00EC4165">
            <w:pPr>
              <w:jc w:val="both"/>
              <w:rPr>
                <w:rFonts w:ascii="Courier New" w:eastAsia="Times New Roman" w:hAnsi="Courier New" w:cs="Courier New"/>
                <w:color w:val="000000"/>
              </w:rPr>
            </w:pPr>
          </w:p>
        </w:tc>
        <w:tc>
          <w:tcPr>
            <w:tcW w:w="583" w:type="dxa"/>
          </w:tcPr>
          <w:p w14:paraId="5C350490" w14:textId="77777777" w:rsidR="00A91ABC" w:rsidRPr="00B96B6F" w:rsidRDefault="00A91ABC" w:rsidP="00EC4165">
            <w:pPr>
              <w:jc w:val="both"/>
              <w:rPr>
                <w:rFonts w:ascii="Courier New" w:eastAsia="Times New Roman" w:hAnsi="Courier New" w:cs="Courier New"/>
                <w:color w:val="000000"/>
              </w:rPr>
            </w:pPr>
            <w:r w:rsidRPr="00B96B6F">
              <w:rPr>
                <w:rFonts w:ascii="Courier New" w:eastAsia="Times New Roman" w:hAnsi="Courier New" w:cs="Courier New"/>
                <w:color w:val="000000"/>
              </w:rPr>
              <w:t>88</w:t>
            </w:r>
          </w:p>
        </w:tc>
        <w:tc>
          <w:tcPr>
            <w:tcW w:w="584" w:type="dxa"/>
            <w:vMerge w:val="restart"/>
          </w:tcPr>
          <w:p w14:paraId="78FCFF5F" w14:textId="77777777" w:rsidR="00A91ABC" w:rsidRPr="00B96B6F" w:rsidRDefault="00A91ABC" w:rsidP="00EC4165">
            <w:pPr>
              <w:jc w:val="both"/>
              <w:rPr>
                <w:rFonts w:ascii="Courier New" w:eastAsia="Times New Roman" w:hAnsi="Courier New" w:cs="Courier New"/>
                <w:color w:val="000000"/>
              </w:rPr>
            </w:pPr>
          </w:p>
        </w:tc>
        <w:tc>
          <w:tcPr>
            <w:tcW w:w="583" w:type="dxa"/>
          </w:tcPr>
          <w:p w14:paraId="1CDDD168" w14:textId="77777777" w:rsidR="00A91ABC" w:rsidRPr="00B96B6F" w:rsidRDefault="00A91ABC" w:rsidP="00EC4165">
            <w:pPr>
              <w:jc w:val="both"/>
              <w:rPr>
                <w:rFonts w:ascii="Courier New" w:eastAsia="Times New Roman" w:hAnsi="Courier New" w:cs="Courier New"/>
                <w:color w:val="000000"/>
              </w:rPr>
            </w:pPr>
            <w:r w:rsidRPr="00B96B6F">
              <w:rPr>
                <w:rFonts w:ascii="Courier New" w:eastAsia="Times New Roman" w:hAnsi="Courier New" w:cs="Courier New"/>
                <w:color w:val="000000"/>
              </w:rPr>
              <w:t>88</w:t>
            </w:r>
          </w:p>
        </w:tc>
        <w:tc>
          <w:tcPr>
            <w:tcW w:w="583" w:type="dxa"/>
          </w:tcPr>
          <w:p w14:paraId="04B739DC" w14:textId="77777777" w:rsidR="00A91ABC" w:rsidRPr="00B96B6F" w:rsidRDefault="00A91ABC" w:rsidP="00EC4165">
            <w:pPr>
              <w:jc w:val="both"/>
              <w:rPr>
                <w:rFonts w:ascii="Courier New" w:eastAsia="Times New Roman" w:hAnsi="Courier New" w:cs="Courier New"/>
                <w:color w:val="000000"/>
              </w:rPr>
            </w:pPr>
            <w:r w:rsidRPr="00B96B6F">
              <w:rPr>
                <w:rFonts w:ascii="Courier New" w:eastAsia="Times New Roman" w:hAnsi="Courier New" w:cs="Courier New"/>
                <w:color w:val="000000"/>
              </w:rPr>
              <w:t>88</w:t>
            </w:r>
          </w:p>
        </w:tc>
        <w:tc>
          <w:tcPr>
            <w:tcW w:w="584" w:type="dxa"/>
          </w:tcPr>
          <w:p w14:paraId="04334D72" w14:textId="77777777" w:rsidR="00A91ABC" w:rsidRPr="00B96B6F" w:rsidRDefault="00A91ABC" w:rsidP="00EC4165">
            <w:pPr>
              <w:jc w:val="both"/>
              <w:rPr>
                <w:rFonts w:ascii="Courier New" w:eastAsia="Times New Roman" w:hAnsi="Courier New" w:cs="Courier New"/>
                <w:color w:val="000000"/>
              </w:rPr>
            </w:pPr>
          </w:p>
        </w:tc>
        <w:tc>
          <w:tcPr>
            <w:tcW w:w="584" w:type="dxa"/>
          </w:tcPr>
          <w:p w14:paraId="3F2EBB72" w14:textId="77777777" w:rsidR="00A91ABC" w:rsidRPr="00B96B6F" w:rsidRDefault="00A91ABC" w:rsidP="00EC4165">
            <w:pPr>
              <w:jc w:val="both"/>
              <w:rPr>
                <w:rFonts w:ascii="Courier New" w:eastAsia="Times New Roman" w:hAnsi="Courier New" w:cs="Courier New"/>
                <w:color w:val="000000"/>
              </w:rPr>
            </w:pPr>
          </w:p>
        </w:tc>
      </w:tr>
      <w:tr w:rsidR="00A91ABC" w14:paraId="2DF76DC3" w14:textId="77777777" w:rsidTr="00EC4165">
        <w:trPr>
          <w:trHeight w:val="41"/>
        </w:trPr>
        <w:tc>
          <w:tcPr>
            <w:tcW w:w="596" w:type="dxa"/>
          </w:tcPr>
          <w:p w14:paraId="08248A4C" w14:textId="77777777" w:rsidR="00A91ABC" w:rsidRPr="00B96B6F" w:rsidRDefault="00A91ABC" w:rsidP="00EC4165">
            <w:pPr>
              <w:jc w:val="center"/>
              <w:rPr>
                <w:rFonts w:ascii="Bodoni MT Condensed" w:eastAsia="Times New Roman" w:hAnsi="Bodoni MT Condensed" w:cs="Courier New"/>
                <w:b/>
                <w:color w:val="000000"/>
                <w:sz w:val="32"/>
                <w:szCs w:val="32"/>
              </w:rPr>
            </w:pPr>
            <w:r w:rsidRPr="00B96B6F">
              <w:rPr>
                <w:rFonts w:ascii="Bodoni MT Condensed" w:eastAsia="Times New Roman" w:hAnsi="Bodoni MT Condensed" w:cs="Courier New"/>
                <w:b/>
                <w:color w:val="000000"/>
                <w:sz w:val="32"/>
                <w:szCs w:val="32"/>
              </w:rPr>
              <w:t>1</w:t>
            </w:r>
          </w:p>
        </w:tc>
        <w:tc>
          <w:tcPr>
            <w:tcW w:w="584" w:type="dxa"/>
          </w:tcPr>
          <w:p w14:paraId="7CDA33B0" w14:textId="77777777" w:rsidR="00A91ABC" w:rsidRPr="00B96B6F" w:rsidRDefault="00A91ABC" w:rsidP="00EC4165">
            <w:pPr>
              <w:jc w:val="both"/>
              <w:rPr>
                <w:rFonts w:ascii="Courier New" w:eastAsia="Times New Roman" w:hAnsi="Courier New" w:cs="Courier New"/>
                <w:b/>
                <w:color w:val="000000"/>
              </w:rPr>
            </w:pPr>
            <w:r w:rsidRPr="00B96B6F">
              <w:rPr>
                <w:rFonts w:ascii="Courier New" w:eastAsia="Times New Roman" w:hAnsi="Courier New" w:cs="Courier New"/>
                <w:b/>
                <w:color w:val="000000"/>
              </w:rPr>
              <w:t>45</w:t>
            </w:r>
          </w:p>
        </w:tc>
        <w:tc>
          <w:tcPr>
            <w:tcW w:w="585" w:type="dxa"/>
            <w:vMerge/>
          </w:tcPr>
          <w:p w14:paraId="59FDDBF9" w14:textId="77777777" w:rsidR="00A91ABC" w:rsidRPr="00B96B6F" w:rsidRDefault="00A91ABC" w:rsidP="00EC4165">
            <w:pPr>
              <w:jc w:val="both"/>
              <w:rPr>
                <w:rFonts w:ascii="Courier New" w:eastAsia="Times New Roman" w:hAnsi="Courier New" w:cs="Courier New"/>
                <w:color w:val="000000"/>
              </w:rPr>
            </w:pPr>
          </w:p>
        </w:tc>
        <w:tc>
          <w:tcPr>
            <w:tcW w:w="584" w:type="dxa"/>
          </w:tcPr>
          <w:p w14:paraId="7AECD52B" w14:textId="77777777" w:rsidR="00A91ABC" w:rsidRPr="00B96B6F" w:rsidRDefault="00A91ABC" w:rsidP="00EC4165">
            <w:pPr>
              <w:jc w:val="both"/>
              <w:rPr>
                <w:rFonts w:ascii="Courier New" w:eastAsia="Times New Roman" w:hAnsi="Courier New" w:cs="Courier New"/>
                <w:color w:val="000000"/>
              </w:rPr>
            </w:pPr>
          </w:p>
        </w:tc>
        <w:tc>
          <w:tcPr>
            <w:tcW w:w="583" w:type="dxa"/>
          </w:tcPr>
          <w:p w14:paraId="6ABABA2B" w14:textId="77777777" w:rsidR="00A91ABC" w:rsidRPr="00B96B6F" w:rsidRDefault="00A91ABC" w:rsidP="00EC4165">
            <w:pPr>
              <w:jc w:val="both"/>
              <w:rPr>
                <w:rFonts w:ascii="Courier New" w:eastAsia="Times New Roman" w:hAnsi="Courier New" w:cs="Courier New"/>
                <w:b/>
                <w:color w:val="000000"/>
              </w:rPr>
            </w:pPr>
            <w:r w:rsidRPr="00B96B6F">
              <w:rPr>
                <w:rFonts w:ascii="Courier New" w:eastAsia="Times New Roman" w:hAnsi="Courier New" w:cs="Courier New"/>
                <w:b/>
                <w:color w:val="000000"/>
              </w:rPr>
              <w:t>45</w:t>
            </w:r>
          </w:p>
        </w:tc>
        <w:tc>
          <w:tcPr>
            <w:tcW w:w="584" w:type="dxa"/>
            <w:vMerge/>
          </w:tcPr>
          <w:p w14:paraId="18850506" w14:textId="77777777" w:rsidR="00A91ABC" w:rsidRPr="00B96B6F" w:rsidRDefault="00A91ABC" w:rsidP="00EC4165">
            <w:pPr>
              <w:jc w:val="both"/>
              <w:rPr>
                <w:rFonts w:ascii="Courier New" w:eastAsia="Times New Roman" w:hAnsi="Courier New" w:cs="Courier New"/>
                <w:color w:val="000000"/>
              </w:rPr>
            </w:pPr>
          </w:p>
        </w:tc>
        <w:tc>
          <w:tcPr>
            <w:tcW w:w="583" w:type="dxa"/>
          </w:tcPr>
          <w:p w14:paraId="421E8541" w14:textId="77777777" w:rsidR="00A91ABC" w:rsidRPr="00B96B6F" w:rsidRDefault="00A91ABC" w:rsidP="00EC4165">
            <w:pPr>
              <w:jc w:val="both"/>
              <w:rPr>
                <w:rFonts w:ascii="Courier New" w:eastAsia="Times New Roman" w:hAnsi="Courier New" w:cs="Courier New"/>
                <w:color w:val="000000"/>
              </w:rPr>
            </w:pPr>
            <w:r w:rsidRPr="00B96B6F">
              <w:rPr>
                <w:rFonts w:ascii="Courier New" w:eastAsia="Times New Roman" w:hAnsi="Courier New" w:cs="Courier New"/>
                <w:color w:val="000000"/>
              </w:rPr>
              <w:t>55</w:t>
            </w:r>
          </w:p>
        </w:tc>
        <w:tc>
          <w:tcPr>
            <w:tcW w:w="583" w:type="dxa"/>
          </w:tcPr>
          <w:p w14:paraId="27EAF2CB" w14:textId="77777777" w:rsidR="00A91ABC" w:rsidRPr="00B96B6F" w:rsidRDefault="00A91ABC" w:rsidP="00EC4165">
            <w:pPr>
              <w:jc w:val="both"/>
              <w:rPr>
                <w:rFonts w:ascii="Courier New" w:eastAsia="Times New Roman" w:hAnsi="Courier New" w:cs="Courier New"/>
                <w:color w:val="000000"/>
              </w:rPr>
            </w:pPr>
            <w:r w:rsidRPr="00B96B6F">
              <w:rPr>
                <w:rFonts w:ascii="Courier New" w:eastAsia="Times New Roman" w:hAnsi="Courier New" w:cs="Courier New"/>
                <w:color w:val="000000"/>
              </w:rPr>
              <w:t>55</w:t>
            </w:r>
          </w:p>
        </w:tc>
        <w:tc>
          <w:tcPr>
            <w:tcW w:w="584" w:type="dxa"/>
            <w:vMerge/>
          </w:tcPr>
          <w:p w14:paraId="7B7129F6" w14:textId="77777777" w:rsidR="00A91ABC" w:rsidRPr="00B96B6F" w:rsidRDefault="00A91ABC" w:rsidP="00EC4165">
            <w:pPr>
              <w:jc w:val="both"/>
              <w:rPr>
                <w:rFonts w:ascii="Courier New" w:eastAsia="Times New Roman" w:hAnsi="Courier New" w:cs="Courier New"/>
                <w:color w:val="000000"/>
              </w:rPr>
            </w:pPr>
          </w:p>
        </w:tc>
        <w:tc>
          <w:tcPr>
            <w:tcW w:w="583" w:type="dxa"/>
          </w:tcPr>
          <w:p w14:paraId="3F63C8DD" w14:textId="77777777" w:rsidR="00A91ABC" w:rsidRPr="00B96B6F" w:rsidRDefault="00A91ABC" w:rsidP="00EC4165">
            <w:pPr>
              <w:jc w:val="both"/>
              <w:rPr>
                <w:rFonts w:ascii="Courier New" w:eastAsia="Times New Roman" w:hAnsi="Courier New" w:cs="Courier New"/>
                <w:color w:val="000000"/>
              </w:rPr>
            </w:pPr>
          </w:p>
        </w:tc>
        <w:tc>
          <w:tcPr>
            <w:tcW w:w="583" w:type="dxa"/>
          </w:tcPr>
          <w:p w14:paraId="721DA1EB" w14:textId="77777777" w:rsidR="00A91ABC" w:rsidRPr="00B96B6F" w:rsidRDefault="00A91ABC" w:rsidP="00EC4165">
            <w:pPr>
              <w:jc w:val="both"/>
              <w:rPr>
                <w:rFonts w:ascii="Courier New" w:eastAsia="Times New Roman" w:hAnsi="Courier New" w:cs="Courier New"/>
                <w:color w:val="000000"/>
              </w:rPr>
            </w:pPr>
            <w:r w:rsidRPr="00B96B6F">
              <w:rPr>
                <w:rFonts w:ascii="Courier New" w:eastAsia="Times New Roman" w:hAnsi="Courier New" w:cs="Courier New"/>
                <w:color w:val="000000"/>
              </w:rPr>
              <w:t>55</w:t>
            </w:r>
          </w:p>
        </w:tc>
        <w:tc>
          <w:tcPr>
            <w:tcW w:w="584" w:type="dxa"/>
            <w:vMerge/>
          </w:tcPr>
          <w:p w14:paraId="75D9BA31" w14:textId="77777777" w:rsidR="00A91ABC" w:rsidRPr="00B96B6F" w:rsidRDefault="00A91ABC" w:rsidP="00EC4165">
            <w:pPr>
              <w:jc w:val="both"/>
              <w:rPr>
                <w:rFonts w:ascii="Courier New" w:eastAsia="Times New Roman" w:hAnsi="Courier New" w:cs="Courier New"/>
                <w:color w:val="000000"/>
              </w:rPr>
            </w:pPr>
          </w:p>
        </w:tc>
        <w:tc>
          <w:tcPr>
            <w:tcW w:w="583" w:type="dxa"/>
          </w:tcPr>
          <w:p w14:paraId="3CC8D386" w14:textId="77777777" w:rsidR="00A91ABC" w:rsidRPr="00B96B6F" w:rsidRDefault="00A91ABC" w:rsidP="00EC4165">
            <w:pPr>
              <w:jc w:val="both"/>
              <w:rPr>
                <w:rFonts w:ascii="Courier New" w:eastAsia="Times New Roman" w:hAnsi="Courier New" w:cs="Courier New"/>
                <w:color w:val="000000"/>
              </w:rPr>
            </w:pPr>
            <w:r w:rsidRPr="00B96B6F">
              <w:rPr>
                <w:rFonts w:ascii="Courier New" w:eastAsia="Times New Roman" w:hAnsi="Courier New" w:cs="Courier New"/>
                <w:color w:val="000000"/>
              </w:rPr>
              <w:t>55</w:t>
            </w:r>
          </w:p>
        </w:tc>
        <w:tc>
          <w:tcPr>
            <w:tcW w:w="583" w:type="dxa"/>
          </w:tcPr>
          <w:p w14:paraId="7F67A0E7" w14:textId="77777777" w:rsidR="00A91ABC" w:rsidRPr="00B96B6F" w:rsidRDefault="00A91ABC" w:rsidP="00EC4165">
            <w:pPr>
              <w:jc w:val="both"/>
              <w:rPr>
                <w:rFonts w:ascii="Courier New" w:eastAsia="Times New Roman" w:hAnsi="Courier New" w:cs="Courier New"/>
                <w:color w:val="000000"/>
              </w:rPr>
            </w:pPr>
            <w:r w:rsidRPr="00B96B6F">
              <w:rPr>
                <w:rFonts w:ascii="Courier New" w:eastAsia="Times New Roman" w:hAnsi="Courier New" w:cs="Courier New"/>
                <w:color w:val="000000"/>
              </w:rPr>
              <w:t>55</w:t>
            </w:r>
          </w:p>
        </w:tc>
        <w:tc>
          <w:tcPr>
            <w:tcW w:w="584" w:type="dxa"/>
          </w:tcPr>
          <w:p w14:paraId="4594CD55" w14:textId="77777777" w:rsidR="00A91ABC" w:rsidRPr="00B96B6F" w:rsidRDefault="00A91ABC" w:rsidP="00EC4165">
            <w:pPr>
              <w:jc w:val="both"/>
              <w:rPr>
                <w:rFonts w:ascii="Courier New" w:eastAsia="Times New Roman" w:hAnsi="Courier New" w:cs="Courier New"/>
                <w:color w:val="000000"/>
              </w:rPr>
            </w:pPr>
          </w:p>
        </w:tc>
        <w:tc>
          <w:tcPr>
            <w:tcW w:w="584" w:type="dxa"/>
          </w:tcPr>
          <w:p w14:paraId="789602D4" w14:textId="77777777" w:rsidR="00A91ABC" w:rsidRPr="00B96B6F" w:rsidRDefault="00A91ABC" w:rsidP="00EC4165">
            <w:pPr>
              <w:jc w:val="both"/>
              <w:rPr>
                <w:rFonts w:ascii="Courier New" w:eastAsia="Times New Roman" w:hAnsi="Courier New" w:cs="Courier New"/>
                <w:color w:val="000000"/>
              </w:rPr>
            </w:pPr>
          </w:p>
        </w:tc>
      </w:tr>
      <w:tr w:rsidR="00A91ABC" w14:paraId="1D83E801" w14:textId="77777777" w:rsidTr="00EC4165">
        <w:trPr>
          <w:trHeight w:val="41"/>
        </w:trPr>
        <w:tc>
          <w:tcPr>
            <w:tcW w:w="596" w:type="dxa"/>
          </w:tcPr>
          <w:p w14:paraId="083A974D" w14:textId="77777777" w:rsidR="00A91ABC" w:rsidRPr="00B96B6F" w:rsidRDefault="00A91ABC" w:rsidP="00EC4165">
            <w:pPr>
              <w:jc w:val="center"/>
              <w:rPr>
                <w:rFonts w:ascii="Bodoni MT Condensed" w:eastAsia="Times New Roman" w:hAnsi="Bodoni MT Condensed" w:cs="Courier New"/>
                <w:b/>
                <w:color w:val="000000"/>
                <w:sz w:val="32"/>
                <w:szCs w:val="32"/>
              </w:rPr>
            </w:pPr>
            <w:r w:rsidRPr="00B96B6F">
              <w:rPr>
                <w:rFonts w:ascii="Bodoni MT Condensed" w:eastAsia="Times New Roman" w:hAnsi="Bodoni MT Condensed" w:cs="Courier New"/>
                <w:b/>
                <w:color w:val="000000"/>
                <w:sz w:val="32"/>
                <w:szCs w:val="32"/>
              </w:rPr>
              <w:t>2</w:t>
            </w:r>
          </w:p>
        </w:tc>
        <w:tc>
          <w:tcPr>
            <w:tcW w:w="584" w:type="dxa"/>
          </w:tcPr>
          <w:p w14:paraId="4ACB270F" w14:textId="77777777" w:rsidR="00A91ABC" w:rsidRPr="00B96B6F" w:rsidRDefault="00A91ABC" w:rsidP="00EC4165">
            <w:pPr>
              <w:jc w:val="both"/>
              <w:rPr>
                <w:rFonts w:ascii="Courier New" w:eastAsia="Times New Roman" w:hAnsi="Courier New" w:cs="Courier New"/>
                <w:b/>
                <w:color w:val="000000"/>
              </w:rPr>
            </w:pPr>
            <w:r w:rsidRPr="00B96B6F">
              <w:rPr>
                <w:rFonts w:ascii="Courier New" w:eastAsia="Times New Roman" w:hAnsi="Courier New" w:cs="Courier New"/>
                <w:b/>
                <w:color w:val="000000"/>
              </w:rPr>
              <w:t>55</w:t>
            </w:r>
          </w:p>
        </w:tc>
        <w:tc>
          <w:tcPr>
            <w:tcW w:w="585" w:type="dxa"/>
            <w:vMerge/>
          </w:tcPr>
          <w:p w14:paraId="6EA64C3A" w14:textId="77777777" w:rsidR="00A91ABC" w:rsidRPr="00B96B6F" w:rsidRDefault="00A91ABC" w:rsidP="00EC4165">
            <w:pPr>
              <w:jc w:val="both"/>
              <w:rPr>
                <w:rFonts w:ascii="Courier New" w:eastAsia="Times New Roman" w:hAnsi="Courier New" w:cs="Courier New"/>
                <w:color w:val="000000"/>
              </w:rPr>
            </w:pPr>
          </w:p>
        </w:tc>
        <w:tc>
          <w:tcPr>
            <w:tcW w:w="584" w:type="dxa"/>
          </w:tcPr>
          <w:p w14:paraId="7CC74ED8" w14:textId="77777777" w:rsidR="00A91ABC" w:rsidRPr="00B96B6F" w:rsidRDefault="00A91ABC" w:rsidP="00EC4165">
            <w:pPr>
              <w:jc w:val="both"/>
              <w:rPr>
                <w:rFonts w:ascii="Courier New" w:eastAsia="Times New Roman" w:hAnsi="Courier New" w:cs="Courier New"/>
                <w:color w:val="000000"/>
              </w:rPr>
            </w:pPr>
          </w:p>
        </w:tc>
        <w:tc>
          <w:tcPr>
            <w:tcW w:w="583" w:type="dxa"/>
          </w:tcPr>
          <w:p w14:paraId="0528A564" w14:textId="77777777" w:rsidR="00A91ABC" w:rsidRPr="00B96B6F" w:rsidRDefault="00A91ABC" w:rsidP="00EC4165">
            <w:pPr>
              <w:jc w:val="both"/>
              <w:rPr>
                <w:rFonts w:ascii="Courier New" w:eastAsia="Times New Roman" w:hAnsi="Courier New" w:cs="Courier New"/>
                <w:b/>
                <w:color w:val="000000"/>
              </w:rPr>
            </w:pPr>
            <w:r w:rsidRPr="00B96B6F">
              <w:rPr>
                <w:rFonts w:ascii="Courier New" w:eastAsia="Times New Roman" w:hAnsi="Courier New" w:cs="Courier New"/>
                <w:b/>
                <w:color w:val="000000"/>
              </w:rPr>
              <w:t>55</w:t>
            </w:r>
          </w:p>
        </w:tc>
        <w:tc>
          <w:tcPr>
            <w:tcW w:w="584" w:type="dxa"/>
            <w:vMerge/>
          </w:tcPr>
          <w:p w14:paraId="035D969E" w14:textId="77777777" w:rsidR="00A91ABC" w:rsidRPr="00B96B6F" w:rsidRDefault="00A91ABC" w:rsidP="00EC4165">
            <w:pPr>
              <w:jc w:val="both"/>
              <w:rPr>
                <w:rFonts w:ascii="Courier New" w:eastAsia="Times New Roman" w:hAnsi="Courier New" w:cs="Courier New"/>
                <w:color w:val="000000"/>
              </w:rPr>
            </w:pPr>
          </w:p>
        </w:tc>
        <w:tc>
          <w:tcPr>
            <w:tcW w:w="583" w:type="dxa"/>
          </w:tcPr>
          <w:p w14:paraId="3867E219" w14:textId="77777777" w:rsidR="00A91ABC" w:rsidRPr="00B96B6F" w:rsidRDefault="00A91ABC" w:rsidP="00EC4165">
            <w:pPr>
              <w:jc w:val="both"/>
              <w:rPr>
                <w:rFonts w:ascii="Courier New" w:eastAsia="Times New Roman" w:hAnsi="Courier New" w:cs="Courier New"/>
                <w:color w:val="000000"/>
              </w:rPr>
            </w:pPr>
            <w:r w:rsidRPr="00B96B6F">
              <w:rPr>
                <w:rFonts w:ascii="Courier New" w:eastAsia="Times New Roman" w:hAnsi="Courier New" w:cs="Courier New"/>
                <w:color w:val="000000"/>
              </w:rPr>
              <w:t>45</w:t>
            </w:r>
          </w:p>
        </w:tc>
        <w:tc>
          <w:tcPr>
            <w:tcW w:w="583" w:type="dxa"/>
          </w:tcPr>
          <w:p w14:paraId="0459A37D" w14:textId="77777777" w:rsidR="00A91ABC" w:rsidRPr="00B96B6F" w:rsidRDefault="00A91ABC" w:rsidP="00EC4165">
            <w:pPr>
              <w:jc w:val="both"/>
              <w:rPr>
                <w:rFonts w:ascii="Courier New" w:eastAsia="Times New Roman" w:hAnsi="Courier New" w:cs="Courier New"/>
                <w:b/>
                <w:color w:val="000000"/>
              </w:rPr>
            </w:pPr>
            <w:r w:rsidRPr="00B96B6F">
              <w:rPr>
                <w:rFonts w:ascii="Courier New" w:eastAsia="Times New Roman" w:hAnsi="Courier New" w:cs="Courier New"/>
                <w:b/>
                <w:color w:val="000000"/>
              </w:rPr>
              <w:t>45</w:t>
            </w:r>
          </w:p>
        </w:tc>
        <w:tc>
          <w:tcPr>
            <w:tcW w:w="584" w:type="dxa"/>
            <w:vMerge/>
          </w:tcPr>
          <w:p w14:paraId="7DE1B40B" w14:textId="77777777" w:rsidR="00A91ABC" w:rsidRPr="00B96B6F" w:rsidRDefault="00A91ABC" w:rsidP="00EC4165">
            <w:pPr>
              <w:jc w:val="both"/>
              <w:rPr>
                <w:rFonts w:ascii="Courier New" w:eastAsia="Times New Roman" w:hAnsi="Courier New" w:cs="Courier New"/>
                <w:color w:val="000000"/>
              </w:rPr>
            </w:pPr>
          </w:p>
        </w:tc>
        <w:tc>
          <w:tcPr>
            <w:tcW w:w="583" w:type="dxa"/>
          </w:tcPr>
          <w:p w14:paraId="56C50EB1" w14:textId="77777777" w:rsidR="00A91ABC" w:rsidRPr="00B96B6F" w:rsidRDefault="00A91ABC" w:rsidP="00EC4165">
            <w:pPr>
              <w:jc w:val="both"/>
              <w:rPr>
                <w:rFonts w:ascii="Courier New" w:eastAsia="Times New Roman" w:hAnsi="Courier New" w:cs="Courier New"/>
                <w:color w:val="000000"/>
              </w:rPr>
            </w:pPr>
            <w:r w:rsidRPr="00B96B6F">
              <w:rPr>
                <w:rFonts w:ascii="Courier New" w:eastAsia="Times New Roman" w:hAnsi="Courier New" w:cs="Courier New"/>
                <w:color w:val="000000"/>
              </w:rPr>
              <w:t>45</w:t>
            </w:r>
          </w:p>
        </w:tc>
        <w:tc>
          <w:tcPr>
            <w:tcW w:w="583" w:type="dxa"/>
          </w:tcPr>
          <w:p w14:paraId="60D19083" w14:textId="77777777" w:rsidR="00A91ABC" w:rsidRPr="00B96B6F" w:rsidRDefault="00A91ABC" w:rsidP="00EC4165">
            <w:pPr>
              <w:jc w:val="both"/>
              <w:rPr>
                <w:rFonts w:ascii="Courier New" w:eastAsia="Times New Roman" w:hAnsi="Courier New" w:cs="Courier New"/>
                <w:color w:val="000000"/>
              </w:rPr>
            </w:pPr>
            <w:r w:rsidRPr="00B96B6F">
              <w:rPr>
                <w:rFonts w:ascii="Courier New" w:eastAsia="Times New Roman" w:hAnsi="Courier New" w:cs="Courier New"/>
                <w:color w:val="000000"/>
              </w:rPr>
              <w:t>45</w:t>
            </w:r>
          </w:p>
        </w:tc>
        <w:tc>
          <w:tcPr>
            <w:tcW w:w="584" w:type="dxa"/>
            <w:vMerge/>
          </w:tcPr>
          <w:p w14:paraId="62A1E73A" w14:textId="77777777" w:rsidR="00A91ABC" w:rsidRPr="00B96B6F" w:rsidRDefault="00A91ABC" w:rsidP="00EC4165">
            <w:pPr>
              <w:jc w:val="both"/>
              <w:rPr>
                <w:rFonts w:ascii="Courier New" w:eastAsia="Times New Roman" w:hAnsi="Courier New" w:cs="Courier New"/>
                <w:color w:val="000000"/>
              </w:rPr>
            </w:pPr>
          </w:p>
        </w:tc>
        <w:tc>
          <w:tcPr>
            <w:tcW w:w="583" w:type="dxa"/>
          </w:tcPr>
          <w:p w14:paraId="78307CA6" w14:textId="77777777" w:rsidR="00A91ABC" w:rsidRPr="00B96B6F" w:rsidRDefault="00A91ABC" w:rsidP="00EC4165">
            <w:pPr>
              <w:jc w:val="both"/>
              <w:rPr>
                <w:rFonts w:ascii="Courier New" w:eastAsia="Times New Roman" w:hAnsi="Courier New" w:cs="Courier New"/>
                <w:color w:val="000000"/>
              </w:rPr>
            </w:pPr>
            <w:r w:rsidRPr="00B96B6F">
              <w:rPr>
                <w:rFonts w:ascii="Courier New" w:eastAsia="Times New Roman" w:hAnsi="Courier New" w:cs="Courier New"/>
                <w:color w:val="000000"/>
              </w:rPr>
              <w:t>45</w:t>
            </w:r>
          </w:p>
        </w:tc>
        <w:tc>
          <w:tcPr>
            <w:tcW w:w="583" w:type="dxa"/>
          </w:tcPr>
          <w:p w14:paraId="772AF1AD" w14:textId="77777777" w:rsidR="00A91ABC" w:rsidRPr="00B96B6F" w:rsidRDefault="00A91ABC" w:rsidP="00EC4165">
            <w:pPr>
              <w:jc w:val="both"/>
              <w:rPr>
                <w:rFonts w:ascii="Courier New" w:eastAsia="Times New Roman" w:hAnsi="Courier New" w:cs="Courier New"/>
                <w:color w:val="000000"/>
              </w:rPr>
            </w:pPr>
            <w:r w:rsidRPr="00B96B6F">
              <w:rPr>
                <w:rFonts w:ascii="Courier New" w:eastAsia="Times New Roman" w:hAnsi="Courier New" w:cs="Courier New"/>
                <w:color w:val="000000"/>
              </w:rPr>
              <w:t>45</w:t>
            </w:r>
          </w:p>
        </w:tc>
        <w:tc>
          <w:tcPr>
            <w:tcW w:w="584" w:type="dxa"/>
          </w:tcPr>
          <w:p w14:paraId="45865FFA" w14:textId="77777777" w:rsidR="00A91ABC" w:rsidRPr="00B96B6F" w:rsidRDefault="00A91ABC" w:rsidP="00EC4165">
            <w:pPr>
              <w:jc w:val="both"/>
              <w:rPr>
                <w:rFonts w:ascii="Courier New" w:eastAsia="Times New Roman" w:hAnsi="Courier New" w:cs="Courier New"/>
                <w:color w:val="000000"/>
              </w:rPr>
            </w:pPr>
          </w:p>
        </w:tc>
        <w:tc>
          <w:tcPr>
            <w:tcW w:w="584" w:type="dxa"/>
          </w:tcPr>
          <w:p w14:paraId="4F1CC379" w14:textId="77777777" w:rsidR="00A91ABC" w:rsidRPr="00B96B6F" w:rsidRDefault="00A91ABC" w:rsidP="00EC4165">
            <w:pPr>
              <w:jc w:val="both"/>
              <w:rPr>
                <w:rFonts w:ascii="Courier New" w:eastAsia="Times New Roman" w:hAnsi="Courier New" w:cs="Courier New"/>
                <w:color w:val="000000"/>
              </w:rPr>
            </w:pPr>
          </w:p>
        </w:tc>
      </w:tr>
      <w:tr w:rsidR="00A91ABC" w14:paraId="577E58DF" w14:textId="77777777" w:rsidTr="00EC4165">
        <w:trPr>
          <w:trHeight w:val="41"/>
        </w:trPr>
        <w:tc>
          <w:tcPr>
            <w:tcW w:w="596" w:type="dxa"/>
          </w:tcPr>
          <w:p w14:paraId="6868292E" w14:textId="77777777" w:rsidR="00A91ABC" w:rsidRPr="00B96B6F" w:rsidRDefault="00A91ABC" w:rsidP="00EC4165">
            <w:pPr>
              <w:jc w:val="center"/>
              <w:rPr>
                <w:rFonts w:ascii="Bodoni MT Condensed" w:eastAsia="Times New Roman" w:hAnsi="Bodoni MT Condensed" w:cs="Courier New"/>
                <w:b/>
                <w:color w:val="000000"/>
                <w:sz w:val="32"/>
                <w:szCs w:val="32"/>
              </w:rPr>
            </w:pPr>
            <w:r w:rsidRPr="00B96B6F">
              <w:rPr>
                <w:rFonts w:ascii="Bodoni MT Condensed" w:eastAsia="Times New Roman" w:hAnsi="Bodoni MT Condensed" w:cs="Courier New"/>
                <w:b/>
                <w:color w:val="000000"/>
                <w:sz w:val="32"/>
                <w:szCs w:val="32"/>
              </w:rPr>
              <w:t>3</w:t>
            </w:r>
          </w:p>
        </w:tc>
        <w:tc>
          <w:tcPr>
            <w:tcW w:w="584" w:type="dxa"/>
          </w:tcPr>
          <w:p w14:paraId="7F00BA1A" w14:textId="77777777" w:rsidR="00A91ABC" w:rsidRPr="00B96B6F" w:rsidRDefault="00A91ABC" w:rsidP="00EC4165">
            <w:pPr>
              <w:jc w:val="both"/>
              <w:rPr>
                <w:rFonts w:ascii="Courier New" w:eastAsia="Times New Roman" w:hAnsi="Courier New" w:cs="Courier New"/>
                <w:b/>
                <w:color w:val="000000"/>
              </w:rPr>
            </w:pPr>
            <w:r w:rsidRPr="00B96B6F">
              <w:rPr>
                <w:rFonts w:ascii="Courier New" w:eastAsia="Times New Roman" w:hAnsi="Courier New" w:cs="Courier New"/>
                <w:b/>
                <w:color w:val="000000"/>
              </w:rPr>
              <w:t>88</w:t>
            </w:r>
          </w:p>
        </w:tc>
        <w:tc>
          <w:tcPr>
            <w:tcW w:w="585" w:type="dxa"/>
            <w:vMerge/>
          </w:tcPr>
          <w:p w14:paraId="59F062F7" w14:textId="77777777" w:rsidR="00A91ABC" w:rsidRPr="00B96B6F" w:rsidRDefault="00A91ABC" w:rsidP="00EC4165">
            <w:pPr>
              <w:jc w:val="both"/>
              <w:rPr>
                <w:rFonts w:ascii="Courier New" w:eastAsia="Times New Roman" w:hAnsi="Courier New" w:cs="Courier New"/>
                <w:color w:val="000000"/>
              </w:rPr>
            </w:pPr>
          </w:p>
        </w:tc>
        <w:tc>
          <w:tcPr>
            <w:tcW w:w="584" w:type="dxa"/>
          </w:tcPr>
          <w:p w14:paraId="761190BE" w14:textId="77777777" w:rsidR="00A91ABC" w:rsidRPr="00B96B6F" w:rsidRDefault="00A91ABC" w:rsidP="00EC4165">
            <w:pPr>
              <w:jc w:val="both"/>
              <w:rPr>
                <w:rFonts w:ascii="Courier New" w:eastAsia="Times New Roman" w:hAnsi="Courier New" w:cs="Courier New"/>
                <w:color w:val="000000"/>
              </w:rPr>
            </w:pPr>
            <w:r w:rsidRPr="00B96B6F">
              <w:rPr>
                <w:rFonts w:ascii="Courier New" w:eastAsia="Times New Roman" w:hAnsi="Courier New" w:cs="Courier New"/>
                <w:color w:val="000000"/>
              </w:rPr>
              <w:t>23</w:t>
            </w:r>
          </w:p>
        </w:tc>
        <w:tc>
          <w:tcPr>
            <w:tcW w:w="583" w:type="dxa"/>
          </w:tcPr>
          <w:p w14:paraId="1AEAC243" w14:textId="77777777" w:rsidR="00A91ABC" w:rsidRPr="00B96B6F" w:rsidRDefault="00A91ABC" w:rsidP="00EC4165">
            <w:pPr>
              <w:jc w:val="both"/>
              <w:rPr>
                <w:rFonts w:ascii="Courier New" w:eastAsia="Times New Roman" w:hAnsi="Courier New" w:cs="Courier New"/>
                <w:b/>
                <w:color w:val="000000"/>
              </w:rPr>
            </w:pPr>
            <w:r w:rsidRPr="00B96B6F">
              <w:rPr>
                <w:rFonts w:ascii="Courier New" w:eastAsia="Times New Roman" w:hAnsi="Courier New" w:cs="Courier New"/>
                <w:b/>
                <w:color w:val="000000"/>
              </w:rPr>
              <w:t>23</w:t>
            </w:r>
          </w:p>
        </w:tc>
        <w:tc>
          <w:tcPr>
            <w:tcW w:w="584" w:type="dxa"/>
            <w:vMerge/>
          </w:tcPr>
          <w:p w14:paraId="3B2B33EC" w14:textId="77777777" w:rsidR="00A91ABC" w:rsidRPr="00B96B6F" w:rsidRDefault="00A91ABC" w:rsidP="00EC4165">
            <w:pPr>
              <w:jc w:val="both"/>
              <w:rPr>
                <w:rFonts w:ascii="Courier New" w:eastAsia="Times New Roman" w:hAnsi="Courier New" w:cs="Courier New"/>
                <w:color w:val="000000"/>
              </w:rPr>
            </w:pPr>
          </w:p>
        </w:tc>
        <w:tc>
          <w:tcPr>
            <w:tcW w:w="583" w:type="dxa"/>
          </w:tcPr>
          <w:p w14:paraId="0373A554" w14:textId="77777777" w:rsidR="00A91ABC" w:rsidRPr="00B96B6F" w:rsidRDefault="00A91ABC" w:rsidP="00EC4165">
            <w:pPr>
              <w:jc w:val="both"/>
              <w:rPr>
                <w:rFonts w:ascii="Courier New" w:eastAsia="Times New Roman" w:hAnsi="Courier New" w:cs="Courier New"/>
                <w:color w:val="000000"/>
              </w:rPr>
            </w:pPr>
          </w:p>
        </w:tc>
        <w:tc>
          <w:tcPr>
            <w:tcW w:w="583" w:type="dxa"/>
          </w:tcPr>
          <w:p w14:paraId="069A2AA9" w14:textId="77777777" w:rsidR="00A91ABC" w:rsidRPr="00B96B6F" w:rsidRDefault="00A91ABC" w:rsidP="00EC4165">
            <w:pPr>
              <w:jc w:val="both"/>
              <w:rPr>
                <w:rFonts w:ascii="Courier New" w:eastAsia="Times New Roman" w:hAnsi="Courier New" w:cs="Courier New"/>
                <w:b/>
                <w:color w:val="000000"/>
              </w:rPr>
            </w:pPr>
            <w:r w:rsidRPr="00B96B6F">
              <w:rPr>
                <w:rFonts w:ascii="Courier New" w:eastAsia="Times New Roman" w:hAnsi="Courier New" w:cs="Courier New"/>
                <w:b/>
                <w:color w:val="000000"/>
              </w:rPr>
              <w:t>23</w:t>
            </w:r>
          </w:p>
        </w:tc>
        <w:tc>
          <w:tcPr>
            <w:tcW w:w="584" w:type="dxa"/>
            <w:vMerge/>
          </w:tcPr>
          <w:p w14:paraId="63635023" w14:textId="77777777" w:rsidR="00A91ABC" w:rsidRPr="00B96B6F" w:rsidRDefault="00A91ABC" w:rsidP="00EC4165">
            <w:pPr>
              <w:jc w:val="both"/>
              <w:rPr>
                <w:rFonts w:ascii="Courier New" w:eastAsia="Times New Roman" w:hAnsi="Courier New" w:cs="Courier New"/>
                <w:color w:val="000000"/>
              </w:rPr>
            </w:pPr>
          </w:p>
        </w:tc>
        <w:tc>
          <w:tcPr>
            <w:tcW w:w="583" w:type="dxa"/>
          </w:tcPr>
          <w:p w14:paraId="74063823" w14:textId="77777777" w:rsidR="00A91ABC" w:rsidRPr="00B96B6F" w:rsidRDefault="00A91ABC" w:rsidP="00EC4165">
            <w:pPr>
              <w:jc w:val="both"/>
              <w:rPr>
                <w:rFonts w:ascii="Courier New" w:eastAsia="Times New Roman" w:hAnsi="Courier New" w:cs="Courier New"/>
                <w:color w:val="000000"/>
              </w:rPr>
            </w:pPr>
          </w:p>
        </w:tc>
        <w:tc>
          <w:tcPr>
            <w:tcW w:w="583" w:type="dxa"/>
          </w:tcPr>
          <w:p w14:paraId="2DA4865C" w14:textId="77777777" w:rsidR="00A91ABC" w:rsidRPr="00B96B6F" w:rsidRDefault="00A91ABC" w:rsidP="00EC4165">
            <w:pPr>
              <w:jc w:val="both"/>
              <w:rPr>
                <w:rFonts w:ascii="Courier New" w:eastAsia="Times New Roman" w:hAnsi="Courier New" w:cs="Courier New"/>
                <w:b/>
                <w:color w:val="000000"/>
              </w:rPr>
            </w:pPr>
            <w:r w:rsidRPr="00B96B6F">
              <w:rPr>
                <w:rFonts w:ascii="Courier New" w:eastAsia="Times New Roman" w:hAnsi="Courier New" w:cs="Courier New"/>
                <w:b/>
                <w:color w:val="000000"/>
              </w:rPr>
              <w:t>23</w:t>
            </w:r>
          </w:p>
        </w:tc>
        <w:tc>
          <w:tcPr>
            <w:tcW w:w="584" w:type="dxa"/>
            <w:vMerge/>
          </w:tcPr>
          <w:p w14:paraId="1BC343C7" w14:textId="77777777" w:rsidR="00A91ABC" w:rsidRPr="00B96B6F" w:rsidRDefault="00A91ABC" w:rsidP="00EC4165">
            <w:pPr>
              <w:jc w:val="both"/>
              <w:rPr>
                <w:rFonts w:ascii="Courier New" w:eastAsia="Times New Roman" w:hAnsi="Courier New" w:cs="Courier New"/>
                <w:color w:val="000000"/>
              </w:rPr>
            </w:pPr>
          </w:p>
        </w:tc>
        <w:tc>
          <w:tcPr>
            <w:tcW w:w="583" w:type="dxa"/>
          </w:tcPr>
          <w:p w14:paraId="2D0BE04B" w14:textId="77777777" w:rsidR="00A91ABC" w:rsidRPr="00B96B6F" w:rsidRDefault="00A91ABC" w:rsidP="00EC4165">
            <w:pPr>
              <w:jc w:val="both"/>
              <w:rPr>
                <w:rFonts w:ascii="Courier New" w:eastAsia="Times New Roman" w:hAnsi="Courier New" w:cs="Courier New"/>
                <w:color w:val="000000"/>
              </w:rPr>
            </w:pPr>
            <w:r w:rsidRPr="00B96B6F">
              <w:rPr>
                <w:rFonts w:ascii="Courier New" w:eastAsia="Times New Roman" w:hAnsi="Courier New" w:cs="Courier New"/>
                <w:color w:val="000000"/>
              </w:rPr>
              <w:t>27</w:t>
            </w:r>
          </w:p>
        </w:tc>
        <w:tc>
          <w:tcPr>
            <w:tcW w:w="583" w:type="dxa"/>
          </w:tcPr>
          <w:p w14:paraId="3BA85D29" w14:textId="77777777" w:rsidR="00A91ABC" w:rsidRPr="00B96B6F" w:rsidRDefault="00A91ABC" w:rsidP="00EC4165">
            <w:pPr>
              <w:jc w:val="both"/>
              <w:rPr>
                <w:rFonts w:ascii="Courier New" w:eastAsia="Times New Roman" w:hAnsi="Courier New" w:cs="Courier New"/>
                <w:color w:val="000000"/>
              </w:rPr>
            </w:pPr>
            <w:r w:rsidRPr="00B96B6F">
              <w:rPr>
                <w:rFonts w:ascii="Courier New" w:eastAsia="Times New Roman" w:hAnsi="Courier New" w:cs="Courier New"/>
                <w:color w:val="000000"/>
              </w:rPr>
              <w:t>27</w:t>
            </w:r>
          </w:p>
        </w:tc>
        <w:tc>
          <w:tcPr>
            <w:tcW w:w="584" w:type="dxa"/>
          </w:tcPr>
          <w:p w14:paraId="450AC569" w14:textId="77777777" w:rsidR="00A91ABC" w:rsidRPr="00B96B6F" w:rsidRDefault="00A91ABC" w:rsidP="00EC4165">
            <w:pPr>
              <w:jc w:val="both"/>
              <w:rPr>
                <w:rFonts w:ascii="Courier New" w:eastAsia="Times New Roman" w:hAnsi="Courier New" w:cs="Courier New"/>
                <w:color w:val="000000"/>
              </w:rPr>
            </w:pPr>
          </w:p>
        </w:tc>
        <w:tc>
          <w:tcPr>
            <w:tcW w:w="584" w:type="dxa"/>
          </w:tcPr>
          <w:p w14:paraId="49442CFA" w14:textId="77777777" w:rsidR="00A91ABC" w:rsidRPr="00B96B6F" w:rsidRDefault="00A91ABC" w:rsidP="00EC4165">
            <w:pPr>
              <w:jc w:val="both"/>
              <w:rPr>
                <w:rFonts w:ascii="Courier New" w:eastAsia="Times New Roman" w:hAnsi="Courier New" w:cs="Courier New"/>
                <w:color w:val="000000"/>
              </w:rPr>
            </w:pPr>
          </w:p>
        </w:tc>
      </w:tr>
      <w:tr w:rsidR="00A91ABC" w14:paraId="1F988B9C" w14:textId="77777777" w:rsidTr="00EC4165">
        <w:trPr>
          <w:trHeight w:val="41"/>
        </w:trPr>
        <w:tc>
          <w:tcPr>
            <w:tcW w:w="596" w:type="dxa"/>
          </w:tcPr>
          <w:p w14:paraId="25244BFD" w14:textId="77777777" w:rsidR="00A91ABC" w:rsidRPr="00B96B6F" w:rsidRDefault="00A91ABC" w:rsidP="00EC4165">
            <w:pPr>
              <w:jc w:val="center"/>
              <w:rPr>
                <w:rFonts w:ascii="Bodoni MT Condensed" w:eastAsia="Times New Roman" w:hAnsi="Bodoni MT Condensed" w:cs="Courier New"/>
                <w:b/>
                <w:color w:val="000000"/>
                <w:sz w:val="32"/>
                <w:szCs w:val="32"/>
              </w:rPr>
            </w:pPr>
            <w:r w:rsidRPr="00B96B6F">
              <w:rPr>
                <w:rFonts w:ascii="Bodoni MT Condensed" w:eastAsia="Times New Roman" w:hAnsi="Bodoni MT Condensed" w:cs="Courier New"/>
                <w:b/>
                <w:color w:val="000000"/>
                <w:sz w:val="32"/>
                <w:szCs w:val="32"/>
              </w:rPr>
              <w:t>4</w:t>
            </w:r>
          </w:p>
        </w:tc>
        <w:tc>
          <w:tcPr>
            <w:tcW w:w="584" w:type="dxa"/>
          </w:tcPr>
          <w:p w14:paraId="7C83EEBD" w14:textId="77777777" w:rsidR="00A91ABC" w:rsidRPr="00B96B6F" w:rsidRDefault="00A91ABC" w:rsidP="00EC4165">
            <w:pPr>
              <w:jc w:val="both"/>
              <w:rPr>
                <w:rFonts w:ascii="Courier New" w:eastAsia="Times New Roman" w:hAnsi="Courier New" w:cs="Courier New"/>
                <w:b/>
                <w:color w:val="000000"/>
              </w:rPr>
            </w:pPr>
            <w:r w:rsidRPr="00B96B6F">
              <w:rPr>
                <w:rFonts w:ascii="Courier New" w:eastAsia="Times New Roman" w:hAnsi="Courier New" w:cs="Courier New"/>
                <w:b/>
                <w:color w:val="000000"/>
              </w:rPr>
              <w:t>27</w:t>
            </w:r>
          </w:p>
        </w:tc>
        <w:tc>
          <w:tcPr>
            <w:tcW w:w="585" w:type="dxa"/>
            <w:vMerge/>
          </w:tcPr>
          <w:p w14:paraId="6C6AD3F3" w14:textId="77777777" w:rsidR="00A91ABC" w:rsidRPr="00B96B6F" w:rsidRDefault="00A91ABC" w:rsidP="00EC4165">
            <w:pPr>
              <w:jc w:val="both"/>
              <w:rPr>
                <w:rFonts w:ascii="Courier New" w:eastAsia="Times New Roman" w:hAnsi="Courier New" w:cs="Courier New"/>
                <w:color w:val="000000"/>
              </w:rPr>
            </w:pPr>
          </w:p>
        </w:tc>
        <w:tc>
          <w:tcPr>
            <w:tcW w:w="584" w:type="dxa"/>
          </w:tcPr>
          <w:p w14:paraId="595204E4" w14:textId="77777777" w:rsidR="00A91ABC" w:rsidRPr="00B96B6F" w:rsidRDefault="00A91ABC" w:rsidP="00EC4165">
            <w:pPr>
              <w:jc w:val="both"/>
              <w:rPr>
                <w:rFonts w:ascii="Courier New" w:eastAsia="Times New Roman" w:hAnsi="Courier New" w:cs="Courier New"/>
                <w:color w:val="000000"/>
              </w:rPr>
            </w:pPr>
          </w:p>
        </w:tc>
        <w:tc>
          <w:tcPr>
            <w:tcW w:w="583" w:type="dxa"/>
          </w:tcPr>
          <w:p w14:paraId="3A928328" w14:textId="77777777" w:rsidR="00A91ABC" w:rsidRPr="00B96B6F" w:rsidRDefault="00A91ABC" w:rsidP="00EC4165">
            <w:pPr>
              <w:jc w:val="both"/>
              <w:rPr>
                <w:rFonts w:ascii="Courier New" w:eastAsia="Times New Roman" w:hAnsi="Courier New" w:cs="Courier New"/>
                <w:b/>
                <w:color w:val="000000"/>
              </w:rPr>
            </w:pPr>
            <w:r w:rsidRPr="00B96B6F">
              <w:rPr>
                <w:rFonts w:ascii="Courier New" w:eastAsia="Times New Roman" w:hAnsi="Courier New" w:cs="Courier New"/>
                <w:b/>
                <w:color w:val="000000"/>
              </w:rPr>
              <w:t>27</w:t>
            </w:r>
          </w:p>
        </w:tc>
        <w:tc>
          <w:tcPr>
            <w:tcW w:w="584" w:type="dxa"/>
            <w:vMerge/>
          </w:tcPr>
          <w:p w14:paraId="21BE77B1" w14:textId="77777777" w:rsidR="00A91ABC" w:rsidRPr="00B96B6F" w:rsidRDefault="00A91ABC" w:rsidP="00EC4165">
            <w:pPr>
              <w:jc w:val="both"/>
              <w:rPr>
                <w:rFonts w:ascii="Courier New" w:eastAsia="Times New Roman" w:hAnsi="Courier New" w:cs="Courier New"/>
                <w:color w:val="000000"/>
              </w:rPr>
            </w:pPr>
          </w:p>
        </w:tc>
        <w:tc>
          <w:tcPr>
            <w:tcW w:w="583" w:type="dxa"/>
          </w:tcPr>
          <w:p w14:paraId="230272D5" w14:textId="77777777" w:rsidR="00A91ABC" w:rsidRPr="00B96B6F" w:rsidRDefault="00A91ABC" w:rsidP="00EC4165">
            <w:pPr>
              <w:jc w:val="both"/>
              <w:rPr>
                <w:rFonts w:ascii="Courier New" w:eastAsia="Times New Roman" w:hAnsi="Courier New" w:cs="Courier New"/>
                <w:color w:val="000000"/>
              </w:rPr>
            </w:pPr>
          </w:p>
        </w:tc>
        <w:tc>
          <w:tcPr>
            <w:tcW w:w="583" w:type="dxa"/>
          </w:tcPr>
          <w:p w14:paraId="2FFC0B54" w14:textId="77777777" w:rsidR="00A91ABC" w:rsidRPr="00B96B6F" w:rsidRDefault="00A91ABC" w:rsidP="00EC4165">
            <w:pPr>
              <w:jc w:val="both"/>
              <w:rPr>
                <w:rFonts w:ascii="Courier New" w:eastAsia="Times New Roman" w:hAnsi="Courier New" w:cs="Courier New"/>
                <w:b/>
                <w:color w:val="000000"/>
              </w:rPr>
            </w:pPr>
            <w:r w:rsidRPr="00B96B6F">
              <w:rPr>
                <w:rFonts w:ascii="Courier New" w:eastAsia="Times New Roman" w:hAnsi="Courier New" w:cs="Courier New"/>
                <w:b/>
                <w:color w:val="000000"/>
              </w:rPr>
              <w:t>27</w:t>
            </w:r>
          </w:p>
        </w:tc>
        <w:tc>
          <w:tcPr>
            <w:tcW w:w="584" w:type="dxa"/>
            <w:vMerge/>
          </w:tcPr>
          <w:p w14:paraId="734B66F6" w14:textId="77777777" w:rsidR="00A91ABC" w:rsidRPr="00B96B6F" w:rsidRDefault="00A91ABC" w:rsidP="00EC4165">
            <w:pPr>
              <w:jc w:val="both"/>
              <w:rPr>
                <w:rFonts w:ascii="Courier New" w:eastAsia="Times New Roman" w:hAnsi="Courier New" w:cs="Courier New"/>
                <w:color w:val="000000"/>
              </w:rPr>
            </w:pPr>
          </w:p>
        </w:tc>
        <w:tc>
          <w:tcPr>
            <w:tcW w:w="583" w:type="dxa"/>
          </w:tcPr>
          <w:p w14:paraId="2EB9D637" w14:textId="77777777" w:rsidR="00A91ABC" w:rsidRPr="00B96B6F" w:rsidRDefault="00A91ABC" w:rsidP="00EC4165">
            <w:pPr>
              <w:jc w:val="both"/>
              <w:rPr>
                <w:rFonts w:ascii="Courier New" w:eastAsia="Times New Roman" w:hAnsi="Courier New" w:cs="Courier New"/>
                <w:color w:val="000000"/>
              </w:rPr>
            </w:pPr>
          </w:p>
        </w:tc>
        <w:tc>
          <w:tcPr>
            <w:tcW w:w="583" w:type="dxa"/>
          </w:tcPr>
          <w:p w14:paraId="2A5BD6B8" w14:textId="77777777" w:rsidR="00A91ABC" w:rsidRPr="00B96B6F" w:rsidRDefault="00A91ABC" w:rsidP="00EC4165">
            <w:pPr>
              <w:jc w:val="both"/>
              <w:rPr>
                <w:rFonts w:ascii="Courier New" w:eastAsia="Times New Roman" w:hAnsi="Courier New" w:cs="Courier New"/>
                <w:b/>
                <w:color w:val="000000"/>
              </w:rPr>
            </w:pPr>
            <w:r w:rsidRPr="00B96B6F">
              <w:rPr>
                <w:rFonts w:ascii="Courier New" w:eastAsia="Times New Roman" w:hAnsi="Courier New" w:cs="Courier New"/>
                <w:b/>
                <w:color w:val="000000"/>
              </w:rPr>
              <w:t>27</w:t>
            </w:r>
          </w:p>
        </w:tc>
        <w:tc>
          <w:tcPr>
            <w:tcW w:w="584" w:type="dxa"/>
            <w:vMerge/>
          </w:tcPr>
          <w:p w14:paraId="20492969" w14:textId="77777777" w:rsidR="00A91ABC" w:rsidRPr="00B96B6F" w:rsidRDefault="00A91ABC" w:rsidP="00EC4165">
            <w:pPr>
              <w:jc w:val="both"/>
              <w:rPr>
                <w:rFonts w:ascii="Courier New" w:eastAsia="Times New Roman" w:hAnsi="Courier New" w:cs="Courier New"/>
                <w:color w:val="000000"/>
              </w:rPr>
            </w:pPr>
          </w:p>
        </w:tc>
        <w:tc>
          <w:tcPr>
            <w:tcW w:w="583" w:type="dxa"/>
          </w:tcPr>
          <w:p w14:paraId="31C66F72" w14:textId="77777777" w:rsidR="00A91ABC" w:rsidRPr="00B96B6F" w:rsidRDefault="00A91ABC" w:rsidP="00EC4165">
            <w:pPr>
              <w:jc w:val="both"/>
              <w:rPr>
                <w:rFonts w:ascii="Courier New" w:eastAsia="Times New Roman" w:hAnsi="Courier New" w:cs="Courier New"/>
                <w:color w:val="000000"/>
              </w:rPr>
            </w:pPr>
            <w:r w:rsidRPr="00B96B6F">
              <w:rPr>
                <w:rFonts w:ascii="Courier New" w:eastAsia="Times New Roman" w:hAnsi="Courier New" w:cs="Courier New"/>
                <w:color w:val="000000"/>
              </w:rPr>
              <w:t>23</w:t>
            </w:r>
          </w:p>
        </w:tc>
        <w:tc>
          <w:tcPr>
            <w:tcW w:w="583" w:type="dxa"/>
          </w:tcPr>
          <w:p w14:paraId="24AE3B23" w14:textId="77777777" w:rsidR="00A91ABC" w:rsidRPr="00B96B6F" w:rsidRDefault="00A91ABC" w:rsidP="00EC4165">
            <w:pPr>
              <w:jc w:val="both"/>
              <w:rPr>
                <w:rFonts w:ascii="Courier New" w:eastAsia="Times New Roman" w:hAnsi="Courier New" w:cs="Courier New"/>
                <w:color w:val="000000"/>
              </w:rPr>
            </w:pPr>
            <w:r w:rsidRPr="00B96B6F">
              <w:rPr>
                <w:rFonts w:ascii="Courier New" w:eastAsia="Times New Roman" w:hAnsi="Courier New" w:cs="Courier New"/>
                <w:color w:val="000000"/>
              </w:rPr>
              <w:t>23</w:t>
            </w:r>
          </w:p>
        </w:tc>
        <w:tc>
          <w:tcPr>
            <w:tcW w:w="584" w:type="dxa"/>
          </w:tcPr>
          <w:p w14:paraId="4B1F7592" w14:textId="77777777" w:rsidR="00A91ABC" w:rsidRPr="00B96B6F" w:rsidRDefault="00A91ABC" w:rsidP="00EC4165">
            <w:pPr>
              <w:jc w:val="both"/>
              <w:rPr>
                <w:rFonts w:ascii="Courier New" w:eastAsia="Times New Roman" w:hAnsi="Courier New" w:cs="Courier New"/>
                <w:color w:val="000000"/>
              </w:rPr>
            </w:pPr>
          </w:p>
        </w:tc>
        <w:tc>
          <w:tcPr>
            <w:tcW w:w="584" w:type="dxa"/>
          </w:tcPr>
          <w:p w14:paraId="10EE434D" w14:textId="77777777" w:rsidR="00A91ABC" w:rsidRPr="00B96B6F" w:rsidRDefault="00A91ABC" w:rsidP="00EC4165">
            <w:pPr>
              <w:jc w:val="both"/>
              <w:rPr>
                <w:rFonts w:ascii="Courier New" w:eastAsia="Times New Roman" w:hAnsi="Courier New" w:cs="Courier New"/>
                <w:color w:val="000000"/>
              </w:rPr>
            </w:pPr>
          </w:p>
        </w:tc>
      </w:tr>
    </w:tbl>
    <w:p w14:paraId="3A30A0B6" w14:textId="7C79131C" w:rsidR="00A91ABC" w:rsidRDefault="00A91ABC" w:rsidP="00A91ABC">
      <w:pPr>
        <w:shd w:val="clear" w:color="auto" w:fill="FFFFFE"/>
        <w:spacing w:after="0" w:line="240" w:lineRule="auto"/>
        <w:jc w:val="both"/>
        <w:rPr>
          <w:rFonts w:ascii="Century725 Cn BT" w:eastAsia="Times New Roman" w:hAnsi="Century725 Cn BT" w:cs="Courier New"/>
          <w:color w:val="000000"/>
        </w:rPr>
      </w:pPr>
      <w:r>
        <w:rPr>
          <w:rFonts w:ascii="Century725 Cn BT" w:eastAsia="Times New Roman" w:hAnsi="Century725 Cn BT" w:cs="Courier New"/>
          <w:color w:val="000000"/>
        </w:rPr>
        <w:t xml:space="preserve">It would be a good learning process to act this out in the </w:t>
      </w:r>
      <w:r w:rsidR="00AC661C">
        <w:rPr>
          <w:rFonts w:ascii="Century725 Cn BT" w:eastAsia="Times New Roman" w:hAnsi="Century725 Cn BT" w:cs="Courier New"/>
          <w:color w:val="000000"/>
        </w:rPr>
        <w:t>classroom</w:t>
      </w:r>
      <w:r>
        <w:rPr>
          <w:rFonts w:ascii="Century725 Cn BT" w:eastAsia="Times New Roman" w:hAnsi="Century725 Cn BT" w:cs="Courier New"/>
          <w:color w:val="000000"/>
        </w:rPr>
        <w:t xml:space="preserve"> with a set of numbers written in cards (with numbers written in it with width proportional to the number to give visual effect. Mangoes and apples with weights marked would also be </w:t>
      </w:r>
      <w:r w:rsidR="00AC661C">
        <w:rPr>
          <w:rFonts w:ascii="Century725 Cn BT" w:eastAsia="Times New Roman" w:hAnsi="Century725 Cn BT" w:cs="Courier New"/>
          <w:color w:val="000000"/>
        </w:rPr>
        <w:t>good!</w:t>
      </w:r>
      <w:r>
        <w:rPr>
          <w:rFonts w:ascii="Century725 Cn BT" w:eastAsia="Times New Roman" w:hAnsi="Century725 Cn BT" w:cs="Courier New"/>
          <w:color w:val="000000"/>
        </w:rPr>
        <w:t>)</w:t>
      </w:r>
    </w:p>
    <w:p w14:paraId="76923311" w14:textId="77777777" w:rsidR="00A91ABC" w:rsidRDefault="00A91ABC" w:rsidP="00A91ABC">
      <w:pPr>
        <w:shd w:val="clear" w:color="auto" w:fill="FFFFFE"/>
        <w:spacing w:after="0" w:line="240" w:lineRule="auto"/>
        <w:jc w:val="both"/>
        <w:rPr>
          <w:rFonts w:ascii="Century725 Cn BT" w:eastAsia="Times New Roman" w:hAnsi="Century725 Cn BT" w:cs="Courier New"/>
          <w:color w:val="000000"/>
        </w:rPr>
      </w:pPr>
    </w:p>
    <w:p w14:paraId="61BE01EB" w14:textId="77777777" w:rsidR="00A91ABC" w:rsidRPr="00905714" w:rsidRDefault="00A91ABC" w:rsidP="00A91ABC">
      <w:pPr>
        <w:shd w:val="clear" w:color="auto" w:fill="FFFFFE"/>
        <w:spacing w:after="0" w:line="240" w:lineRule="auto"/>
        <w:jc w:val="both"/>
        <w:rPr>
          <w:rFonts w:ascii="Courier New" w:eastAsia="Times New Roman" w:hAnsi="Courier New" w:cs="Courier New"/>
          <w:color w:val="000000"/>
        </w:rPr>
      </w:pPr>
      <w:r w:rsidRPr="00905714">
        <w:rPr>
          <w:rFonts w:ascii="Century725 Cn BT" w:eastAsia="Times New Roman" w:hAnsi="Century725 Cn BT" w:cs="Courier New"/>
          <w:color w:val="000000"/>
        </w:rPr>
        <w:t xml:space="preserve">Here is the code. Remember that if length of list is n, indices run from </w:t>
      </w:r>
      <w:r w:rsidRPr="00905714">
        <w:rPr>
          <w:rFonts w:ascii="Courier New" w:eastAsia="Times New Roman" w:hAnsi="Courier New" w:cs="Courier New"/>
          <w:color w:val="000000"/>
        </w:rPr>
        <w:t>0</w:t>
      </w:r>
      <w:r w:rsidRPr="00905714">
        <w:rPr>
          <w:rFonts w:ascii="Century725 Cn BT" w:eastAsia="Times New Roman" w:hAnsi="Century725 Cn BT" w:cs="Courier New"/>
          <w:color w:val="000000"/>
        </w:rPr>
        <w:t xml:space="preserve"> to </w:t>
      </w:r>
      <w:r w:rsidRPr="00905714">
        <w:rPr>
          <w:rFonts w:ascii="Courier New" w:eastAsia="Times New Roman" w:hAnsi="Courier New" w:cs="Courier New"/>
          <w:color w:val="000000"/>
        </w:rPr>
        <w:t>n-1.</w:t>
      </w:r>
      <w:r w:rsidRPr="00905714">
        <w:rPr>
          <w:rFonts w:ascii="Century725 Cn BT" w:eastAsia="Times New Roman" w:hAnsi="Century725 Cn BT" w:cs="Courier New"/>
          <w:color w:val="000000"/>
        </w:rPr>
        <w:t xml:space="preserve">  Therefore, last but one index is </w:t>
      </w:r>
      <w:r w:rsidRPr="00905714">
        <w:rPr>
          <w:rFonts w:ascii="Courier New" w:eastAsia="Times New Roman" w:hAnsi="Courier New" w:cs="Courier New"/>
          <w:color w:val="000000"/>
        </w:rPr>
        <w:t>n-2.</w:t>
      </w:r>
      <w:r w:rsidRPr="00905714">
        <w:rPr>
          <w:rFonts w:ascii="Century725 Cn BT" w:eastAsia="Times New Roman" w:hAnsi="Century725 Cn BT" w:cs="Courier New"/>
          <w:color w:val="000000"/>
        </w:rPr>
        <w:t xml:space="preserve">  Also recall that in Python, range </w:t>
      </w:r>
      <w:r w:rsidRPr="00905714">
        <w:rPr>
          <w:rFonts w:ascii="Courier New" w:eastAsia="Times New Roman" w:hAnsi="Courier New" w:cs="Courier New"/>
          <w:color w:val="000000"/>
        </w:rPr>
        <w:t>(0, n)</w:t>
      </w:r>
      <w:r w:rsidRPr="00905714">
        <w:rPr>
          <w:rFonts w:ascii="Century725 Cn BT" w:eastAsia="Times New Roman" w:hAnsi="Century725 Cn BT" w:cs="Courier New"/>
          <w:color w:val="000000"/>
        </w:rPr>
        <w:t xml:space="preserve"> runs up to n-1 only. Therefore, in effect the for </w:t>
      </w:r>
      <w:r w:rsidRPr="00905714">
        <w:rPr>
          <w:rFonts w:ascii="Courier New" w:eastAsia="Times New Roman" w:hAnsi="Courier New" w:cs="Courier New"/>
          <w:color w:val="000000"/>
        </w:rPr>
        <w:t xml:space="preserve">i </w:t>
      </w:r>
      <w:r w:rsidRPr="00905714">
        <w:rPr>
          <w:rFonts w:ascii="Century725 Cn BT" w:eastAsia="Times New Roman" w:hAnsi="Century725 Cn BT" w:cs="Courier New"/>
          <w:color w:val="000000"/>
        </w:rPr>
        <w:t xml:space="preserve">and for </w:t>
      </w:r>
      <w:r w:rsidRPr="00905714">
        <w:rPr>
          <w:rFonts w:ascii="Courier New" w:eastAsia="Times New Roman" w:hAnsi="Courier New" w:cs="Courier New"/>
          <w:color w:val="000000"/>
        </w:rPr>
        <w:t>j</w:t>
      </w:r>
      <w:r w:rsidRPr="00905714">
        <w:rPr>
          <w:rFonts w:ascii="Century725 Cn BT" w:eastAsia="Times New Roman" w:hAnsi="Century725 Cn BT" w:cs="Courier New"/>
          <w:color w:val="000000"/>
        </w:rPr>
        <w:t xml:space="preserve"> loop ranges are </w:t>
      </w:r>
      <w:r w:rsidRPr="00905714">
        <w:rPr>
          <w:rFonts w:ascii="Courier New" w:eastAsia="Times New Roman" w:hAnsi="Courier New" w:cs="Courier New"/>
          <w:color w:val="000000"/>
        </w:rPr>
        <w:t>(0, n-2)</w:t>
      </w:r>
      <w:r w:rsidRPr="00905714">
        <w:rPr>
          <w:rFonts w:ascii="Century725 Cn BT" w:eastAsia="Times New Roman" w:hAnsi="Century725 Cn BT" w:cs="Courier New"/>
          <w:color w:val="000000"/>
        </w:rPr>
        <w:t xml:space="preserve"> and </w:t>
      </w:r>
      <w:r w:rsidRPr="00905714">
        <w:rPr>
          <w:rFonts w:ascii="Courier New" w:eastAsia="Times New Roman" w:hAnsi="Courier New" w:cs="Courier New"/>
          <w:color w:val="000000"/>
        </w:rPr>
        <w:t>(i,</w:t>
      </w:r>
      <w:r>
        <w:rPr>
          <w:rFonts w:ascii="Courier New" w:eastAsia="Times New Roman" w:hAnsi="Courier New" w:cs="Courier New"/>
          <w:color w:val="000000"/>
        </w:rPr>
        <w:t xml:space="preserve"> </w:t>
      </w:r>
      <w:r w:rsidRPr="00905714">
        <w:rPr>
          <w:rFonts w:ascii="Courier New" w:eastAsia="Times New Roman" w:hAnsi="Courier New" w:cs="Courier New"/>
          <w:color w:val="000000"/>
        </w:rPr>
        <w:t>n-1)</w:t>
      </w:r>
    </w:p>
    <w:tbl>
      <w:tblPr>
        <w:tblStyle w:val="TableGrid"/>
        <w:tblW w:w="0" w:type="auto"/>
        <w:tblLook w:val="04A0" w:firstRow="1" w:lastRow="0" w:firstColumn="1" w:lastColumn="0" w:noHBand="0" w:noVBand="1"/>
      </w:tblPr>
      <w:tblGrid>
        <w:gridCol w:w="4675"/>
        <w:gridCol w:w="4675"/>
      </w:tblGrid>
      <w:tr w:rsidR="00A91ABC" w14:paraId="1922C352" w14:textId="77777777" w:rsidTr="00EC4165">
        <w:tc>
          <w:tcPr>
            <w:tcW w:w="4675" w:type="dxa"/>
          </w:tcPr>
          <w:p w14:paraId="515C8031" w14:textId="77777777" w:rsidR="00A91ABC" w:rsidRPr="009C713C" w:rsidRDefault="00A91ABC" w:rsidP="00EC4165">
            <w:pPr>
              <w:shd w:val="clear" w:color="auto" w:fill="FFFFFE"/>
              <w:rPr>
                <w:rFonts w:ascii="Courier New" w:eastAsia="Times New Roman" w:hAnsi="Courier New" w:cs="Courier New"/>
                <w:sz w:val="21"/>
                <w:szCs w:val="21"/>
                <w:lang w:val="en-US" w:eastAsia="en-US" w:bidi="ar-SA"/>
              </w:rPr>
            </w:pPr>
            <w:r w:rsidRPr="009C713C">
              <w:rPr>
                <w:rFonts w:ascii="Courier New" w:eastAsia="Times New Roman" w:hAnsi="Courier New" w:cs="Courier New"/>
                <w:sz w:val="21"/>
                <w:szCs w:val="21"/>
                <w:lang w:val="en-US" w:eastAsia="en-US" w:bidi="ar-SA"/>
              </w:rPr>
              <w:t>a</w:t>
            </w:r>
            <w:proofErr w:type="gramStart"/>
            <w:r w:rsidRPr="009C713C">
              <w:rPr>
                <w:rFonts w:ascii="Courier New" w:eastAsia="Times New Roman" w:hAnsi="Courier New" w:cs="Courier New"/>
                <w:sz w:val="21"/>
                <w:szCs w:val="21"/>
                <w:lang w:val="en-US" w:eastAsia="en-US" w:bidi="ar-SA"/>
              </w:rPr>
              <w:t>=[</w:t>
            </w:r>
            <w:proofErr w:type="gramEnd"/>
            <w:r w:rsidRPr="009C713C">
              <w:rPr>
                <w:rFonts w:ascii="Courier New" w:eastAsia="Times New Roman" w:hAnsi="Courier New" w:cs="Courier New"/>
                <w:sz w:val="21"/>
                <w:szCs w:val="21"/>
                <w:lang w:val="en-US" w:eastAsia="en-US" w:bidi="ar-SA"/>
              </w:rPr>
              <w:t>23,45,33,88, 27]</w:t>
            </w:r>
          </w:p>
          <w:p w14:paraId="64AEC040" w14:textId="77777777" w:rsidR="00A91ABC" w:rsidRPr="009C713C" w:rsidRDefault="00A91ABC" w:rsidP="00EC4165">
            <w:pPr>
              <w:shd w:val="clear" w:color="auto" w:fill="FFFFFE"/>
              <w:rPr>
                <w:rFonts w:ascii="Courier New" w:eastAsia="Times New Roman" w:hAnsi="Courier New" w:cs="Courier New"/>
                <w:sz w:val="21"/>
                <w:szCs w:val="21"/>
                <w:lang w:val="en-US" w:eastAsia="en-US" w:bidi="ar-SA"/>
              </w:rPr>
            </w:pPr>
            <w:r w:rsidRPr="009C713C">
              <w:rPr>
                <w:rFonts w:ascii="Courier New" w:eastAsia="Times New Roman" w:hAnsi="Courier New" w:cs="Courier New"/>
                <w:sz w:val="21"/>
                <w:szCs w:val="21"/>
                <w:lang w:val="en-US" w:eastAsia="en-US" w:bidi="ar-SA"/>
              </w:rPr>
              <w:t>n=</w:t>
            </w:r>
            <w:proofErr w:type="spellStart"/>
            <w:r w:rsidRPr="009C713C">
              <w:rPr>
                <w:rFonts w:ascii="Courier New" w:eastAsia="Times New Roman" w:hAnsi="Courier New" w:cs="Courier New"/>
                <w:sz w:val="21"/>
                <w:szCs w:val="21"/>
                <w:lang w:val="en-US" w:eastAsia="en-US" w:bidi="ar-SA"/>
              </w:rPr>
              <w:t>len</w:t>
            </w:r>
            <w:proofErr w:type="spellEnd"/>
            <w:r w:rsidRPr="009C713C">
              <w:rPr>
                <w:rFonts w:ascii="Courier New" w:eastAsia="Times New Roman" w:hAnsi="Courier New" w:cs="Courier New"/>
                <w:sz w:val="21"/>
                <w:szCs w:val="21"/>
                <w:lang w:val="en-US" w:eastAsia="en-US" w:bidi="ar-SA"/>
              </w:rPr>
              <w:t>(a)</w:t>
            </w:r>
          </w:p>
        </w:tc>
        <w:tc>
          <w:tcPr>
            <w:tcW w:w="4675" w:type="dxa"/>
          </w:tcPr>
          <w:p w14:paraId="1F123909" w14:textId="77777777" w:rsidR="00A91ABC" w:rsidRPr="009C713C" w:rsidRDefault="00A91ABC" w:rsidP="00EC4165">
            <w:pPr>
              <w:rPr>
                <w:rFonts w:ascii="Courier New" w:eastAsia="Times New Roman" w:hAnsi="Courier New" w:cs="Courier New"/>
                <w:color w:val="000000"/>
                <w:sz w:val="19"/>
                <w:szCs w:val="19"/>
                <w:lang w:val="en-US" w:eastAsia="en-US" w:bidi="ar-SA"/>
              </w:rPr>
            </w:pPr>
            <w:r w:rsidRPr="009C713C">
              <w:rPr>
                <w:rFonts w:ascii="Courier New" w:eastAsia="Times New Roman" w:hAnsi="Courier New" w:cs="Courier New"/>
                <w:color w:val="000000"/>
                <w:sz w:val="19"/>
                <w:szCs w:val="19"/>
                <w:lang w:val="en-US" w:eastAsia="en-US" w:bidi="ar-SA"/>
              </w:rPr>
              <w:t>Define list, find length</w:t>
            </w:r>
          </w:p>
        </w:tc>
      </w:tr>
      <w:tr w:rsidR="00A91ABC" w14:paraId="2C39FF62" w14:textId="77777777" w:rsidTr="00EC4165">
        <w:tc>
          <w:tcPr>
            <w:tcW w:w="4675" w:type="dxa"/>
          </w:tcPr>
          <w:p w14:paraId="65ABEB57" w14:textId="77777777" w:rsidR="00A91ABC" w:rsidRPr="009C713C" w:rsidRDefault="00A91ABC" w:rsidP="00EC4165">
            <w:pPr>
              <w:shd w:val="clear" w:color="auto" w:fill="FFFFFE"/>
              <w:rPr>
                <w:rFonts w:ascii="Courier New" w:eastAsia="Times New Roman" w:hAnsi="Courier New" w:cs="Courier New"/>
                <w:sz w:val="21"/>
                <w:szCs w:val="21"/>
                <w:lang w:val="en-US" w:eastAsia="en-US" w:bidi="ar-SA"/>
              </w:rPr>
            </w:pPr>
            <w:r w:rsidRPr="009C713C">
              <w:rPr>
                <w:rFonts w:ascii="Courier New" w:eastAsia="Times New Roman" w:hAnsi="Courier New" w:cs="Courier New"/>
                <w:sz w:val="21"/>
                <w:szCs w:val="21"/>
                <w:lang w:val="en-US" w:eastAsia="en-US" w:bidi="ar-SA"/>
              </w:rPr>
              <w:t>for i in range(</w:t>
            </w:r>
            <w:proofErr w:type="gramStart"/>
            <w:r w:rsidRPr="009C713C">
              <w:rPr>
                <w:rFonts w:ascii="Courier New" w:eastAsia="Times New Roman" w:hAnsi="Courier New" w:cs="Courier New"/>
                <w:sz w:val="21"/>
                <w:szCs w:val="21"/>
                <w:lang w:val="en-US" w:eastAsia="en-US" w:bidi="ar-SA"/>
              </w:rPr>
              <w:t>0,n</w:t>
            </w:r>
            <w:proofErr w:type="gramEnd"/>
            <w:r w:rsidRPr="009C713C">
              <w:rPr>
                <w:rFonts w:ascii="Courier New" w:eastAsia="Times New Roman" w:hAnsi="Courier New" w:cs="Courier New"/>
                <w:sz w:val="21"/>
                <w:szCs w:val="21"/>
                <w:lang w:val="en-US" w:eastAsia="en-US" w:bidi="ar-SA"/>
              </w:rPr>
              <w:t>-1):</w:t>
            </w:r>
          </w:p>
          <w:p w14:paraId="0F705E8C" w14:textId="77777777" w:rsidR="00A91ABC" w:rsidRPr="009C713C" w:rsidRDefault="00A91ABC" w:rsidP="00EC4165">
            <w:pPr>
              <w:shd w:val="clear" w:color="auto" w:fill="FFFFFE"/>
              <w:rPr>
                <w:rFonts w:ascii="Courier New" w:eastAsia="Times New Roman" w:hAnsi="Courier New" w:cs="Courier New"/>
                <w:sz w:val="21"/>
                <w:szCs w:val="21"/>
                <w:lang w:val="en-US" w:eastAsia="en-US" w:bidi="ar-SA"/>
              </w:rPr>
            </w:pPr>
            <w:r w:rsidRPr="009C713C">
              <w:rPr>
                <w:rFonts w:ascii="Courier New" w:eastAsia="Times New Roman" w:hAnsi="Courier New" w:cs="Courier New"/>
                <w:sz w:val="21"/>
                <w:szCs w:val="21"/>
                <w:lang w:val="en-US" w:eastAsia="en-US" w:bidi="ar-SA"/>
              </w:rPr>
              <w:t>      big=a[i]</w:t>
            </w:r>
          </w:p>
        </w:tc>
        <w:tc>
          <w:tcPr>
            <w:tcW w:w="4675" w:type="dxa"/>
          </w:tcPr>
          <w:p w14:paraId="64E7D096" w14:textId="77777777" w:rsidR="00A91ABC" w:rsidRPr="009C713C" w:rsidRDefault="00A91ABC" w:rsidP="00EC4165">
            <w:pPr>
              <w:rPr>
                <w:rFonts w:ascii="Courier New" w:eastAsia="Times New Roman" w:hAnsi="Courier New" w:cs="Courier New"/>
                <w:color w:val="000000"/>
                <w:sz w:val="19"/>
                <w:szCs w:val="19"/>
                <w:lang w:val="en-US" w:eastAsia="en-US" w:bidi="ar-SA"/>
              </w:rPr>
            </w:pPr>
            <w:r w:rsidRPr="009C713C">
              <w:rPr>
                <w:rFonts w:ascii="Courier New" w:eastAsia="Times New Roman" w:hAnsi="Courier New" w:cs="Courier New"/>
                <w:color w:val="000000"/>
                <w:sz w:val="19"/>
                <w:szCs w:val="19"/>
                <w:lang w:val="en-US" w:eastAsia="en-US" w:bidi="ar-SA"/>
              </w:rPr>
              <w:t xml:space="preserve">For each </w:t>
            </w:r>
            <w:r>
              <w:rPr>
                <w:rFonts w:ascii="Courier New" w:eastAsia="Times New Roman" w:hAnsi="Courier New" w:cs="Courier New"/>
                <w:color w:val="000000"/>
                <w:sz w:val="19"/>
                <w:szCs w:val="19"/>
                <w:lang w:val="en-US" w:eastAsia="en-US" w:bidi="ar-SA"/>
              </w:rPr>
              <w:t xml:space="preserve">position of the list from </w:t>
            </w:r>
            <w:r w:rsidRPr="00905714">
              <w:rPr>
                <w:rFonts w:ascii="Courier New" w:eastAsia="Times New Roman" w:hAnsi="Courier New" w:cs="Courier New"/>
                <w:b/>
                <w:color w:val="000000"/>
                <w:sz w:val="19"/>
                <w:szCs w:val="19"/>
                <w:lang w:val="en-US" w:eastAsia="en-US" w:bidi="ar-SA"/>
              </w:rPr>
              <w:t>0 to n-2</w:t>
            </w:r>
            <w:r w:rsidRPr="009C713C">
              <w:rPr>
                <w:rFonts w:ascii="Courier New" w:eastAsia="Times New Roman" w:hAnsi="Courier New" w:cs="Courier New"/>
                <w:color w:val="000000"/>
                <w:sz w:val="19"/>
                <w:szCs w:val="19"/>
                <w:lang w:val="en-US" w:eastAsia="en-US" w:bidi="ar-SA"/>
              </w:rPr>
              <w:t xml:space="preserve">, start with assumption that the value in the </w:t>
            </w:r>
            <w:r>
              <w:rPr>
                <w:rFonts w:ascii="Courier New" w:eastAsia="Times New Roman" w:hAnsi="Courier New" w:cs="Courier New"/>
                <w:color w:val="000000"/>
                <w:sz w:val="19"/>
                <w:szCs w:val="19"/>
                <w:lang w:val="en-US" w:eastAsia="en-US" w:bidi="ar-SA"/>
              </w:rPr>
              <w:t xml:space="preserve">first </w:t>
            </w:r>
            <w:r w:rsidRPr="009C713C">
              <w:rPr>
                <w:rFonts w:ascii="Courier New" w:eastAsia="Times New Roman" w:hAnsi="Courier New" w:cs="Courier New"/>
                <w:color w:val="000000"/>
                <w:sz w:val="19"/>
                <w:szCs w:val="19"/>
                <w:lang w:val="en-US" w:eastAsia="en-US" w:bidi="ar-SA"/>
              </w:rPr>
              <w:t>position is biggest (big)</w:t>
            </w:r>
          </w:p>
        </w:tc>
      </w:tr>
      <w:tr w:rsidR="00A91ABC" w14:paraId="7F486DAD" w14:textId="77777777" w:rsidTr="00EC4165">
        <w:trPr>
          <w:trHeight w:val="880"/>
        </w:trPr>
        <w:tc>
          <w:tcPr>
            <w:tcW w:w="4675" w:type="dxa"/>
            <w:vMerge w:val="restart"/>
          </w:tcPr>
          <w:p w14:paraId="480713DD" w14:textId="77777777" w:rsidR="00A91ABC" w:rsidRPr="009C713C" w:rsidRDefault="00A91ABC" w:rsidP="00EC4165">
            <w:pPr>
              <w:shd w:val="clear" w:color="auto" w:fill="FFFFFE"/>
              <w:rPr>
                <w:rFonts w:ascii="Courier New" w:eastAsia="Times New Roman" w:hAnsi="Courier New" w:cs="Courier New"/>
                <w:sz w:val="21"/>
                <w:szCs w:val="21"/>
                <w:lang w:val="en-US" w:eastAsia="en-US" w:bidi="ar-SA"/>
              </w:rPr>
            </w:pPr>
            <w:r w:rsidRPr="009C713C">
              <w:rPr>
                <w:rFonts w:ascii="Courier New" w:eastAsia="Times New Roman" w:hAnsi="Courier New" w:cs="Courier New"/>
                <w:sz w:val="21"/>
                <w:szCs w:val="21"/>
                <w:lang w:val="en-US" w:eastAsia="en-US" w:bidi="ar-SA"/>
              </w:rPr>
              <w:t xml:space="preserve">      for j in range(i+</w:t>
            </w:r>
            <w:proofErr w:type="gramStart"/>
            <w:r w:rsidRPr="009C713C">
              <w:rPr>
                <w:rFonts w:ascii="Courier New" w:eastAsia="Times New Roman" w:hAnsi="Courier New" w:cs="Courier New"/>
                <w:sz w:val="21"/>
                <w:szCs w:val="21"/>
                <w:lang w:val="en-US" w:eastAsia="en-US" w:bidi="ar-SA"/>
              </w:rPr>
              <w:t>1,n</w:t>
            </w:r>
            <w:proofErr w:type="gramEnd"/>
            <w:r w:rsidRPr="009C713C">
              <w:rPr>
                <w:rFonts w:ascii="Courier New" w:eastAsia="Times New Roman" w:hAnsi="Courier New" w:cs="Courier New"/>
                <w:sz w:val="21"/>
                <w:szCs w:val="21"/>
                <w:lang w:val="en-US" w:eastAsia="en-US" w:bidi="ar-SA"/>
              </w:rPr>
              <w:t>):</w:t>
            </w:r>
          </w:p>
          <w:p w14:paraId="5291E724" w14:textId="77777777" w:rsidR="00A91ABC" w:rsidRPr="009C713C" w:rsidRDefault="00A91ABC" w:rsidP="00EC4165">
            <w:pPr>
              <w:shd w:val="clear" w:color="auto" w:fill="FFFFFE"/>
              <w:rPr>
                <w:rFonts w:ascii="Courier New" w:eastAsia="Times New Roman" w:hAnsi="Courier New" w:cs="Courier New"/>
                <w:b/>
                <w:sz w:val="21"/>
                <w:szCs w:val="21"/>
                <w:lang w:val="en-US" w:eastAsia="en-US" w:bidi="ar-SA"/>
              </w:rPr>
            </w:pPr>
            <w:r w:rsidRPr="009C713C">
              <w:rPr>
                <w:rFonts w:ascii="Courier New" w:eastAsia="Times New Roman" w:hAnsi="Courier New" w:cs="Courier New"/>
                <w:sz w:val="21"/>
                <w:szCs w:val="21"/>
                <w:lang w:val="en-US" w:eastAsia="en-US" w:bidi="ar-SA"/>
              </w:rPr>
              <w:t xml:space="preserve">          </w:t>
            </w:r>
            <w:r>
              <w:rPr>
                <w:rFonts w:ascii="Courier New" w:eastAsia="Times New Roman" w:hAnsi="Courier New" w:cs="Courier New"/>
                <w:b/>
                <w:sz w:val="21"/>
                <w:szCs w:val="21"/>
                <w:lang w:val="en-US" w:eastAsia="en-US" w:bidi="ar-SA"/>
              </w:rPr>
              <w:t>if a[j]&gt;=big</w:t>
            </w:r>
            <w:r w:rsidRPr="009C713C">
              <w:rPr>
                <w:rFonts w:ascii="Courier New" w:eastAsia="Times New Roman" w:hAnsi="Courier New" w:cs="Courier New"/>
                <w:b/>
                <w:sz w:val="21"/>
                <w:szCs w:val="21"/>
                <w:lang w:val="en-US" w:eastAsia="en-US" w:bidi="ar-SA"/>
              </w:rPr>
              <w:t>: </w:t>
            </w:r>
          </w:p>
          <w:p w14:paraId="425D3276" w14:textId="77777777" w:rsidR="00A91ABC" w:rsidRPr="009C713C" w:rsidRDefault="00A91ABC" w:rsidP="00EC4165">
            <w:pPr>
              <w:shd w:val="clear" w:color="auto" w:fill="FFFFFE"/>
              <w:rPr>
                <w:rFonts w:ascii="Courier New" w:eastAsia="Times New Roman" w:hAnsi="Courier New" w:cs="Courier New"/>
                <w:b/>
                <w:sz w:val="21"/>
                <w:szCs w:val="21"/>
                <w:lang w:val="en-US" w:eastAsia="en-US" w:bidi="ar-SA"/>
              </w:rPr>
            </w:pPr>
            <w:r w:rsidRPr="009C713C">
              <w:rPr>
                <w:rFonts w:ascii="Courier New" w:eastAsia="Times New Roman" w:hAnsi="Courier New" w:cs="Courier New"/>
                <w:b/>
                <w:sz w:val="21"/>
                <w:szCs w:val="21"/>
                <w:lang w:val="en-US" w:eastAsia="en-US" w:bidi="ar-SA"/>
              </w:rPr>
              <w:t>             big=a[j]</w:t>
            </w:r>
          </w:p>
          <w:p w14:paraId="0C659F4E" w14:textId="77777777" w:rsidR="00A91ABC" w:rsidRPr="009C713C" w:rsidRDefault="00A91ABC" w:rsidP="00EC4165">
            <w:pPr>
              <w:shd w:val="clear" w:color="auto" w:fill="FFFFFE"/>
              <w:rPr>
                <w:rFonts w:ascii="Courier New" w:eastAsia="Times New Roman" w:hAnsi="Courier New" w:cs="Courier New"/>
                <w:b/>
                <w:sz w:val="21"/>
                <w:szCs w:val="21"/>
                <w:lang w:val="en-US" w:eastAsia="en-US" w:bidi="ar-SA"/>
              </w:rPr>
            </w:pPr>
            <w:r w:rsidRPr="009C713C">
              <w:rPr>
                <w:rFonts w:ascii="Courier New" w:eastAsia="Times New Roman" w:hAnsi="Courier New" w:cs="Courier New"/>
                <w:b/>
                <w:sz w:val="21"/>
                <w:szCs w:val="21"/>
                <w:lang w:val="en-US" w:eastAsia="en-US" w:bidi="ar-SA"/>
              </w:rPr>
              <w:t xml:space="preserve">             </w:t>
            </w:r>
            <w:proofErr w:type="spellStart"/>
            <w:r w:rsidRPr="009C713C">
              <w:rPr>
                <w:rFonts w:ascii="Courier New" w:eastAsia="Times New Roman" w:hAnsi="Courier New" w:cs="Courier New"/>
                <w:b/>
                <w:sz w:val="21"/>
                <w:szCs w:val="21"/>
                <w:lang w:val="en-US" w:eastAsia="en-US" w:bidi="ar-SA"/>
              </w:rPr>
              <w:t>bigindex</w:t>
            </w:r>
            <w:proofErr w:type="spellEnd"/>
            <w:r w:rsidRPr="009C713C">
              <w:rPr>
                <w:rFonts w:ascii="Courier New" w:eastAsia="Times New Roman" w:hAnsi="Courier New" w:cs="Courier New"/>
                <w:b/>
                <w:sz w:val="21"/>
                <w:szCs w:val="21"/>
                <w:lang w:val="en-US" w:eastAsia="en-US" w:bidi="ar-SA"/>
              </w:rPr>
              <w:t>=j</w:t>
            </w:r>
          </w:p>
          <w:p w14:paraId="319D1CEC" w14:textId="77777777" w:rsidR="00A91ABC" w:rsidRPr="009C713C" w:rsidRDefault="00A91ABC" w:rsidP="00EC4165">
            <w:pPr>
              <w:shd w:val="clear" w:color="auto" w:fill="FFFFFE"/>
              <w:rPr>
                <w:rFonts w:ascii="Courier New" w:eastAsia="Times New Roman" w:hAnsi="Courier New" w:cs="Courier New"/>
                <w:sz w:val="21"/>
                <w:szCs w:val="21"/>
                <w:lang w:val="en-US" w:eastAsia="en-US" w:bidi="ar-SA"/>
              </w:rPr>
            </w:pPr>
            <w:r w:rsidRPr="009C713C">
              <w:rPr>
                <w:rFonts w:ascii="Courier New" w:eastAsia="Times New Roman" w:hAnsi="Courier New" w:cs="Courier New"/>
                <w:sz w:val="21"/>
                <w:szCs w:val="21"/>
                <w:lang w:val="en-US" w:eastAsia="en-US" w:bidi="ar-SA"/>
              </w:rPr>
              <w:t>      temp=a[i]</w:t>
            </w:r>
          </w:p>
          <w:p w14:paraId="736B5C4D" w14:textId="77777777" w:rsidR="00A91ABC" w:rsidRPr="009C713C" w:rsidRDefault="00A91ABC" w:rsidP="00EC4165">
            <w:pPr>
              <w:shd w:val="clear" w:color="auto" w:fill="FFFFFE"/>
              <w:rPr>
                <w:rFonts w:ascii="Courier New" w:eastAsia="Times New Roman" w:hAnsi="Courier New" w:cs="Courier New"/>
                <w:sz w:val="21"/>
                <w:szCs w:val="21"/>
                <w:lang w:val="en-US" w:eastAsia="en-US" w:bidi="ar-SA"/>
              </w:rPr>
            </w:pPr>
            <w:r w:rsidRPr="009C713C">
              <w:rPr>
                <w:rFonts w:ascii="Courier New" w:eastAsia="Times New Roman" w:hAnsi="Courier New" w:cs="Courier New"/>
                <w:sz w:val="21"/>
                <w:szCs w:val="21"/>
                <w:lang w:val="en-US" w:eastAsia="en-US" w:bidi="ar-SA"/>
              </w:rPr>
              <w:t>      a[</w:t>
            </w:r>
            <w:proofErr w:type="spellStart"/>
            <w:r w:rsidRPr="009C713C">
              <w:rPr>
                <w:rFonts w:ascii="Courier New" w:eastAsia="Times New Roman" w:hAnsi="Courier New" w:cs="Courier New"/>
                <w:sz w:val="21"/>
                <w:szCs w:val="21"/>
                <w:lang w:val="en-US" w:eastAsia="en-US" w:bidi="ar-SA"/>
              </w:rPr>
              <w:t>i</w:t>
            </w:r>
            <w:proofErr w:type="spellEnd"/>
            <w:r w:rsidRPr="009C713C">
              <w:rPr>
                <w:rFonts w:ascii="Courier New" w:eastAsia="Times New Roman" w:hAnsi="Courier New" w:cs="Courier New"/>
                <w:sz w:val="21"/>
                <w:szCs w:val="21"/>
                <w:lang w:val="en-US" w:eastAsia="en-US" w:bidi="ar-SA"/>
              </w:rPr>
              <w:t>]=a[</w:t>
            </w:r>
            <w:proofErr w:type="spellStart"/>
            <w:r w:rsidRPr="009C713C">
              <w:rPr>
                <w:rFonts w:ascii="Courier New" w:eastAsia="Times New Roman" w:hAnsi="Courier New" w:cs="Courier New"/>
                <w:sz w:val="21"/>
                <w:szCs w:val="21"/>
                <w:lang w:val="en-US" w:eastAsia="en-US" w:bidi="ar-SA"/>
              </w:rPr>
              <w:t>bigindex</w:t>
            </w:r>
            <w:proofErr w:type="spellEnd"/>
            <w:r w:rsidRPr="009C713C">
              <w:rPr>
                <w:rFonts w:ascii="Courier New" w:eastAsia="Times New Roman" w:hAnsi="Courier New" w:cs="Courier New"/>
                <w:sz w:val="21"/>
                <w:szCs w:val="21"/>
                <w:lang w:val="en-US" w:eastAsia="en-US" w:bidi="ar-SA"/>
              </w:rPr>
              <w:t>]</w:t>
            </w:r>
          </w:p>
          <w:p w14:paraId="78C0FC9E" w14:textId="77777777" w:rsidR="00A91ABC" w:rsidRPr="009C713C" w:rsidRDefault="00A91ABC" w:rsidP="00EC4165">
            <w:pPr>
              <w:shd w:val="clear" w:color="auto" w:fill="FFFFFE"/>
              <w:rPr>
                <w:rFonts w:ascii="Courier New" w:eastAsia="Times New Roman" w:hAnsi="Courier New" w:cs="Courier New"/>
                <w:sz w:val="21"/>
                <w:szCs w:val="21"/>
                <w:lang w:val="en-US" w:eastAsia="en-US" w:bidi="ar-SA"/>
              </w:rPr>
            </w:pPr>
            <w:r w:rsidRPr="009C713C">
              <w:rPr>
                <w:rFonts w:ascii="Courier New" w:eastAsia="Times New Roman" w:hAnsi="Courier New" w:cs="Courier New"/>
                <w:sz w:val="21"/>
                <w:szCs w:val="21"/>
                <w:lang w:val="en-US" w:eastAsia="en-US" w:bidi="ar-SA"/>
              </w:rPr>
              <w:t>      a[</w:t>
            </w:r>
            <w:proofErr w:type="spellStart"/>
            <w:r w:rsidRPr="009C713C">
              <w:rPr>
                <w:rFonts w:ascii="Courier New" w:eastAsia="Times New Roman" w:hAnsi="Courier New" w:cs="Courier New"/>
                <w:sz w:val="21"/>
                <w:szCs w:val="21"/>
                <w:lang w:val="en-US" w:eastAsia="en-US" w:bidi="ar-SA"/>
              </w:rPr>
              <w:t>bigindex</w:t>
            </w:r>
            <w:proofErr w:type="spellEnd"/>
            <w:r w:rsidRPr="009C713C">
              <w:rPr>
                <w:rFonts w:ascii="Courier New" w:eastAsia="Times New Roman" w:hAnsi="Courier New" w:cs="Courier New"/>
                <w:sz w:val="21"/>
                <w:szCs w:val="21"/>
                <w:lang w:val="en-US" w:eastAsia="en-US" w:bidi="ar-SA"/>
              </w:rPr>
              <w:t>]=temp</w:t>
            </w:r>
          </w:p>
        </w:tc>
        <w:tc>
          <w:tcPr>
            <w:tcW w:w="4675" w:type="dxa"/>
          </w:tcPr>
          <w:p w14:paraId="1EA822FA" w14:textId="77777777" w:rsidR="00A91ABC" w:rsidRPr="009C713C" w:rsidRDefault="00A91ABC" w:rsidP="00EC4165">
            <w:pPr>
              <w:rPr>
                <w:rFonts w:ascii="Courier New" w:eastAsia="Times New Roman" w:hAnsi="Courier New" w:cs="Courier New"/>
                <w:color w:val="000000"/>
                <w:sz w:val="19"/>
                <w:szCs w:val="19"/>
                <w:lang w:val="en-US" w:eastAsia="en-US" w:bidi="ar-SA"/>
              </w:rPr>
            </w:pPr>
            <w:r w:rsidRPr="009C713C">
              <w:rPr>
                <w:rFonts w:ascii="Courier New" w:eastAsia="Times New Roman" w:hAnsi="Courier New" w:cs="Courier New"/>
                <w:color w:val="000000"/>
                <w:sz w:val="19"/>
                <w:szCs w:val="19"/>
                <w:lang w:val="en-US" w:eastAsia="en-US" w:bidi="ar-SA"/>
              </w:rPr>
              <w:t xml:space="preserve">Consider elements in the </w:t>
            </w:r>
            <w:r w:rsidRPr="00905714">
              <w:rPr>
                <w:rFonts w:ascii="Courier New" w:eastAsia="Times New Roman" w:hAnsi="Courier New" w:cs="Courier New"/>
                <w:color w:val="000000"/>
                <w:sz w:val="19"/>
                <w:szCs w:val="19"/>
                <w:u w:val="single"/>
                <w:lang w:val="en-US" w:eastAsia="en-US" w:bidi="ar-SA"/>
              </w:rPr>
              <w:t>rest of the list</w:t>
            </w:r>
            <w:r w:rsidRPr="009C713C">
              <w:rPr>
                <w:rFonts w:ascii="Courier New" w:eastAsia="Times New Roman" w:hAnsi="Courier New" w:cs="Courier New"/>
                <w:color w:val="000000"/>
                <w:sz w:val="19"/>
                <w:szCs w:val="19"/>
                <w:lang w:val="en-US" w:eastAsia="en-US" w:bidi="ar-SA"/>
              </w:rPr>
              <w:t xml:space="preserve"> (</w:t>
            </w:r>
            <w:r w:rsidRPr="00905714">
              <w:rPr>
                <w:rFonts w:ascii="Courier New" w:eastAsia="Times New Roman" w:hAnsi="Courier New" w:cs="Courier New"/>
                <w:b/>
                <w:color w:val="000000"/>
                <w:sz w:val="19"/>
                <w:szCs w:val="19"/>
                <w:lang w:val="en-US" w:eastAsia="en-US" w:bidi="ar-SA"/>
              </w:rPr>
              <w:t>i+1 to n-1</w:t>
            </w:r>
            <w:r>
              <w:rPr>
                <w:rFonts w:ascii="Courier New" w:eastAsia="Times New Roman" w:hAnsi="Courier New" w:cs="Courier New"/>
                <w:color w:val="000000"/>
                <w:sz w:val="19"/>
                <w:szCs w:val="19"/>
                <w:lang w:val="en-US" w:eastAsia="en-US" w:bidi="ar-SA"/>
              </w:rPr>
              <w:t xml:space="preserve">), reset </w:t>
            </w:r>
            <w:r w:rsidRPr="00905714">
              <w:rPr>
                <w:rFonts w:ascii="Courier New" w:eastAsia="Times New Roman" w:hAnsi="Courier New" w:cs="Courier New"/>
                <w:b/>
                <w:color w:val="000000"/>
                <w:sz w:val="19"/>
                <w:szCs w:val="19"/>
                <w:lang w:val="en-US" w:eastAsia="en-US" w:bidi="ar-SA"/>
              </w:rPr>
              <w:t>big</w:t>
            </w:r>
            <w:r w:rsidRPr="009C713C">
              <w:rPr>
                <w:rFonts w:ascii="Courier New" w:eastAsia="Times New Roman" w:hAnsi="Courier New" w:cs="Courier New"/>
                <w:color w:val="000000"/>
                <w:sz w:val="19"/>
                <w:szCs w:val="19"/>
                <w:lang w:val="en-US" w:eastAsia="en-US" w:bidi="ar-SA"/>
              </w:rPr>
              <w:t xml:space="preserve"> if you find any bigger values. Also no</w:t>
            </w:r>
            <w:r>
              <w:rPr>
                <w:rFonts w:ascii="Courier New" w:eastAsia="Times New Roman" w:hAnsi="Courier New" w:cs="Courier New"/>
                <w:color w:val="000000"/>
                <w:sz w:val="19"/>
                <w:szCs w:val="19"/>
                <w:lang w:val="en-US" w:eastAsia="en-US" w:bidi="ar-SA"/>
              </w:rPr>
              <w:t xml:space="preserve">te the index of any such values as </w:t>
            </w:r>
            <w:proofErr w:type="spellStart"/>
            <w:r w:rsidRPr="00905714">
              <w:rPr>
                <w:rFonts w:ascii="Courier New" w:eastAsia="Times New Roman" w:hAnsi="Courier New" w:cs="Courier New"/>
                <w:b/>
                <w:color w:val="000000"/>
                <w:sz w:val="19"/>
                <w:szCs w:val="19"/>
                <w:lang w:val="en-US" w:eastAsia="en-US" w:bidi="ar-SA"/>
              </w:rPr>
              <w:t>bigindex</w:t>
            </w:r>
            <w:proofErr w:type="spellEnd"/>
            <w:r>
              <w:rPr>
                <w:rFonts w:ascii="Courier New" w:eastAsia="Times New Roman" w:hAnsi="Courier New" w:cs="Courier New"/>
                <w:b/>
                <w:color w:val="000000"/>
                <w:sz w:val="19"/>
                <w:szCs w:val="19"/>
                <w:lang w:val="en-US" w:eastAsia="en-US" w:bidi="ar-SA"/>
              </w:rPr>
              <w:t>.</w:t>
            </w:r>
          </w:p>
          <w:p w14:paraId="335281C0" w14:textId="77777777" w:rsidR="00A91ABC" w:rsidRPr="009C713C" w:rsidRDefault="00A91ABC" w:rsidP="00EC4165">
            <w:pPr>
              <w:rPr>
                <w:rFonts w:ascii="Courier New" w:eastAsia="Times New Roman" w:hAnsi="Courier New" w:cs="Courier New"/>
                <w:color w:val="000000"/>
                <w:sz w:val="19"/>
                <w:szCs w:val="19"/>
                <w:lang w:val="en-US" w:eastAsia="en-US" w:bidi="ar-SA"/>
              </w:rPr>
            </w:pPr>
          </w:p>
        </w:tc>
      </w:tr>
      <w:tr w:rsidR="00A91ABC" w14:paraId="28132A12" w14:textId="77777777" w:rsidTr="00EC4165">
        <w:trPr>
          <w:trHeight w:val="859"/>
        </w:trPr>
        <w:tc>
          <w:tcPr>
            <w:tcW w:w="4675" w:type="dxa"/>
            <w:vMerge/>
          </w:tcPr>
          <w:p w14:paraId="18A47844" w14:textId="77777777" w:rsidR="00A91ABC" w:rsidRPr="009C713C" w:rsidRDefault="00A91ABC" w:rsidP="00EC4165">
            <w:pPr>
              <w:shd w:val="clear" w:color="auto" w:fill="FFFFFE"/>
              <w:rPr>
                <w:rFonts w:ascii="Courier New" w:eastAsia="Times New Roman" w:hAnsi="Courier New" w:cs="Courier New"/>
                <w:sz w:val="21"/>
                <w:szCs w:val="21"/>
                <w:lang w:val="en-US" w:eastAsia="en-US" w:bidi="ar-SA"/>
              </w:rPr>
            </w:pPr>
          </w:p>
        </w:tc>
        <w:tc>
          <w:tcPr>
            <w:tcW w:w="4675" w:type="dxa"/>
          </w:tcPr>
          <w:p w14:paraId="78A68A43" w14:textId="77777777" w:rsidR="00A91ABC" w:rsidRPr="009C713C" w:rsidRDefault="00A91ABC" w:rsidP="00EC4165">
            <w:pPr>
              <w:rPr>
                <w:rFonts w:ascii="Courier New" w:eastAsia="Times New Roman" w:hAnsi="Courier New" w:cs="Courier New"/>
                <w:color w:val="000000"/>
                <w:sz w:val="19"/>
                <w:szCs w:val="19"/>
                <w:lang w:val="en-US" w:eastAsia="en-US" w:bidi="ar-SA"/>
              </w:rPr>
            </w:pPr>
            <w:r>
              <w:rPr>
                <w:rFonts w:ascii="Courier New" w:eastAsia="Times New Roman" w:hAnsi="Courier New" w:cs="Courier New"/>
                <w:color w:val="000000"/>
                <w:sz w:val="19"/>
                <w:szCs w:val="19"/>
                <w:lang w:val="en-US" w:eastAsia="en-US" w:bidi="ar-SA"/>
              </w:rPr>
              <w:t>When the loop finishes, mutually e</w:t>
            </w:r>
            <w:r w:rsidRPr="009C713C">
              <w:rPr>
                <w:rFonts w:ascii="Courier New" w:eastAsia="Times New Roman" w:hAnsi="Courier New" w:cs="Courier New"/>
                <w:color w:val="000000"/>
                <w:sz w:val="19"/>
                <w:szCs w:val="19"/>
                <w:lang w:val="en-US" w:eastAsia="en-US" w:bidi="ar-SA"/>
              </w:rPr>
              <w:t>xchange</w:t>
            </w:r>
            <w:r>
              <w:rPr>
                <w:rFonts w:ascii="Courier New" w:eastAsia="Times New Roman" w:hAnsi="Courier New" w:cs="Courier New"/>
                <w:color w:val="000000"/>
                <w:sz w:val="19"/>
                <w:szCs w:val="19"/>
                <w:lang w:val="en-US" w:eastAsia="en-US" w:bidi="ar-SA"/>
              </w:rPr>
              <w:t xml:space="preserve"> (swap)</w:t>
            </w:r>
            <w:r w:rsidRPr="009C713C">
              <w:rPr>
                <w:rFonts w:ascii="Courier New" w:eastAsia="Times New Roman" w:hAnsi="Courier New" w:cs="Courier New"/>
                <w:color w:val="000000"/>
                <w:sz w:val="19"/>
                <w:szCs w:val="19"/>
                <w:lang w:val="en-US" w:eastAsia="en-US" w:bidi="ar-SA"/>
              </w:rPr>
              <w:t xml:space="preserve"> the elements in </w:t>
            </w:r>
            <w:proofErr w:type="spellStart"/>
            <w:r w:rsidRPr="009C713C">
              <w:rPr>
                <w:rFonts w:ascii="Courier New" w:eastAsia="Times New Roman" w:hAnsi="Courier New" w:cs="Courier New"/>
                <w:color w:val="000000"/>
                <w:sz w:val="19"/>
                <w:szCs w:val="19"/>
                <w:lang w:val="en-US" w:eastAsia="en-US" w:bidi="ar-SA"/>
              </w:rPr>
              <w:t>i</w:t>
            </w:r>
            <w:r w:rsidRPr="00712A9D">
              <w:rPr>
                <w:rFonts w:ascii="Courier New" w:eastAsia="Times New Roman" w:hAnsi="Courier New" w:cs="Courier New"/>
                <w:color w:val="000000"/>
                <w:sz w:val="19"/>
                <w:szCs w:val="19"/>
                <w:vertAlign w:val="superscript"/>
                <w:lang w:val="en-US" w:eastAsia="en-US" w:bidi="ar-SA"/>
              </w:rPr>
              <w:t>th</w:t>
            </w:r>
            <w:proofErr w:type="spellEnd"/>
            <w:r w:rsidRPr="009C713C">
              <w:rPr>
                <w:rFonts w:ascii="Courier New" w:eastAsia="Times New Roman" w:hAnsi="Courier New" w:cs="Courier New"/>
                <w:color w:val="000000"/>
                <w:sz w:val="19"/>
                <w:szCs w:val="19"/>
                <w:lang w:val="en-US" w:eastAsia="en-US" w:bidi="ar-SA"/>
              </w:rPr>
              <w:t xml:space="preserve"> position and the located biggest position</w:t>
            </w:r>
            <w:r>
              <w:rPr>
                <w:rFonts w:ascii="Courier New" w:eastAsia="Times New Roman" w:hAnsi="Courier New" w:cs="Courier New"/>
                <w:color w:val="000000"/>
                <w:sz w:val="19"/>
                <w:szCs w:val="19"/>
                <w:lang w:val="en-US" w:eastAsia="en-US" w:bidi="ar-SA"/>
              </w:rPr>
              <w:t xml:space="preserve"> </w:t>
            </w:r>
          </w:p>
        </w:tc>
      </w:tr>
      <w:tr w:rsidR="00A91ABC" w14:paraId="43A12F68" w14:textId="77777777" w:rsidTr="00EC4165">
        <w:tc>
          <w:tcPr>
            <w:tcW w:w="4675" w:type="dxa"/>
          </w:tcPr>
          <w:p w14:paraId="0241C697" w14:textId="77777777" w:rsidR="00A91ABC" w:rsidRPr="009C713C" w:rsidRDefault="00A91ABC" w:rsidP="00EC4165">
            <w:pPr>
              <w:shd w:val="clear" w:color="auto" w:fill="FFFFFE"/>
              <w:rPr>
                <w:rFonts w:ascii="Courier New" w:eastAsia="Times New Roman" w:hAnsi="Courier New" w:cs="Courier New"/>
                <w:sz w:val="21"/>
                <w:szCs w:val="21"/>
                <w:lang w:val="en-US" w:eastAsia="en-US" w:bidi="ar-SA"/>
              </w:rPr>
            </w:pPr>
            <w:r w:rsidRPr="009C713C">
              <w:rPr>
                <w:rFonts w:ascii="Courier New" w:eastAsia="Times New Roman" w:hAnsi="Courier New" w:cs="Courier New"/>
                <w:sz w:val="21"/>
                <w:szCs w:val="21"/>
                <w:lang w:val="en-US" w:eastAsia="en-US" w:bidi="ar-SA"/>
              </w:rPr>
              <w:lastRenderedPageBreak/>
              <w:t>print(a)</w:t>
            </w:r>
          </w:p>
        </w:tc>
        <w:tc>
          <w:tcPr>
            <w:tcW w:w="4675" w:type="dxa"/>
          </w:tcPr>
          <w:p w14:paraId="306C3E5C" w14:textId="77777777" w:rsidR="00A91ABC" w:rsidRPr="009C713C" w:rsidRDefault="00A91ABC" w:rsidP="00EC4165">
            <w:pPr>
              <w:rPr>
                <w:rFonts w:ascii="Courier New" w:eastAsia="Times New Roman" w:hAnsi="Courier New" w:cs="Courier New"/>
                <w:color w:val="000000"/>
                <w:sz w:val="19"/>
                <w:szCs w:val="19"/>
                <w:lang w:val="en-US" w:eastAsia="en-US" w:bidi="ar-SA"/>
              </w:rPr>
            </w:pPr>
            <w:r w:rsidRPr="009C713C">
              <w:rPr>
                <w:rFonts w:ascii="Courier New" w:eastAsia="Times New Roman" w:hAnsi="Courier New" w:cs="Courier New"/>
                <w:color w:val="000000"/>
                <w:sz w:val="19"/>
                <w:szCs w:val="19"/>
                <w:lang w:val="en-US" w:eastAsia="en-US" w:bidi="ar-SA"/>
              </w:rPr>
              <w:t>Print the sorted list</w:t>
            </w:r>
          </w:p>
        </w:tc>
      </w:tr>
    </w:tbl>
    <w:p w14:paraId="19A48D6A" w14:textId="21C655CB" w:rsidR="00A91ABC" w:rsidRPr="00712A9D" w:rsidRDefault="00A91ABC" w:rsidP="00A91ABC">
      <w:pPr>
        <w:shd w:val="clear" w:color="auto" w:fill="FFFFFE"/>
        <w:spacing w:after="0" w:line="240" w:lineRule="auto"/>
        <w:rPr>
          <w:rFonts w:ascii="Century725 Cn BT" w:eastAsia="Times New Roman" w:hAnsi="Century725 Cn BT" w:cs="Courier New"/>
          <w:color w:val="000000"/>
          <w:sz w:val="21"/>
          <w:szCs w:val="21"/>
        </w:rPr>
      </w:pPr>
      <w:r w:rsidRPr="00712A9D">
        <w:rPr>
          <w:rFonts w:ascii="Century725 Cn BT" w:eastAsia="Times New Roman" w:hAnsi="Century725 Cn BT" w:cs="Courier New"/>
          <w:color w:val="000000"/>
          <w:sz w:val="21"/>
          <w:szCs w:val="21"/>
        </w:rPr>
        <w:t xml:space="preserve">Let </w:t>
      </w:r>
      <w:r w:rsidR="00AC661C" w:rsidRPr="00712A9D">
        <w:rPr>
          <w:rFonts w:ascii="Century725 Cn BT" w:eastAsia="Times New Roman" w:hAnsi="Century725 Cn BT" w:cs="Courier New"/>
          <w:color w:val="000000"/>
          <w:sz w:val="21"/>
          <w:szCs w:val="21"/>
        </w:rPr>
        <w:t>us work</w:t>
      </w:r>
      <w:r>
        <w:rPr>
          <w:rFonts w:ascii="Century725 Cn BT" w:eastAsia="Times New Roman" w:hAnsi="Century725 Cn BT" w:cs="Courier New"/>
          <w:color w:val="000000"/>
          <w:sz w:val="21"/>
          <w:szCs w:val="21"/>
        </w:rPr>
        <w:t xml:space="preserve"> out the intermediate steps for a</w:t>
      </w:r>
      <w:proofErr w:type="gramStart"/>
      <w:r>
        <w:rPr>
          <w:rFonts w:ascii="Century725 Cn BT" w:eastAsia="Times New Roman" w:hAnsi="Century725 Cn BT" w:cs="Courier New"/>
          <w:color w:val="000000"/>
          <w:sz w:val="21"/>
          <w:szCs w:val="21"/>
        </w:rPr>
        <w:t>=[</w:t>
      </w:r>
      <w:proofErr w:type="gramEnd"/>
      <w:r>
        <w:rPr>
          <w:rFonts w:ascii="Century725 Cn BT" w:eastAsia="Times New Roman" w:hAnsi="Century725 Cn BT" w:cs="Courier New"/>
          <w:color w:val="000000"/>
          <w:sz w:val="21"/>
          <w:szCs w:val="21"/>
        </w:rPr>
        <w:t>23, 45, 55, 88, 27]</w:t>
      </w:r>
    </w:p>
    <w:p w14:paraId="1652AE15" w14:textId="77777777" w:rsidR="00AC661C" w:rsidRDefault="00AC661C" w:rsidP="00AC661C">
      <w:pPr>
        <w:rPr>
          <w:rFonts w:ascii="Courier New" w:eastAsia="Times New Roman" w:hAnsi="Courier New" w:cs="Courier New"/>
          <w:b/>
          <w:color w:val="000000"/>
          <w:sz w:val="21"/>
          <w:szCs w:val="21"/>
        </w:rPr>
      </w:pPr>
    </w:p>
    <w:p w14:paraId="03AB0EF9" w14:textId="73A83052" w:rsidR="00A91ABC" w:rsidRPr="0014125B" w:rsidRDefault="00A91ABC" w:rsidP="00AC661C">
      <w:pPr>
        <w:rPr>
          <w:rFonts w:ascii="Courier New" w:eastAsia="Times New Roman" w:hAnsi="Courier New" w:cs="Courier New"/>
          <w:b/>
          <w:color w:val="000000"/>
          <w:sz w:val="21"/>
          <w:szCs w:val="21"/>
        </w:rPr>
      </w:pPr>
      <w:proofErr w:type="spellStart"/>
      <w:r w:rsidRPr="0014125B">
        <w:rPr>
          <w:rFonts w:ascii="Courier New" w:eastAsia="Times New Roman" w:hAnsi="Courier New" w:cs="Courier New"/>
          <w:b/>
          <w:color w:val="000000"/>
          <w:sz w:val="21"/>
          <w:szCs w:val="21"/>
        </w:rPr>
        <w:t>i</w:t>
      </w:r>
      <w:proofErr w:type="spellEnd"/>
      <w:r w:rsidRPr="0014125B">
        <w:rPr>
          <w:rFonts w:ascii="Courier New" w:eastAsia="Times New Roman" w:hAnsi="Courier New" w:cs="Courier New"/>
          <w:b/>
          <w:color w:val="000000"/>
          <w:sz w:val="21"/>
          <w:szCs w:val="21"/>
        </w:rPr>
        <w:t>=0</w:t>
      </w:r>
    </w:p>
    <w:tbl>
      <w:tblPr>
        <w:tblStyle w:val="TableGrid"/>
        <w:tblW w:w="9359" w:type="dxa"/>
        <w:tblLook w:val="04A0" w:firstRow="1" w:lastRow="0" w:firstColumn="1" w:lastColumn="0" w:noHBand="0" w:noVBand="1"/>
      </w:tblPr>
      <w:tblGrid>
        <w:gridCol w:w="1294"/>
        <w:gridCol w:w="2106"/>
        <w:gridCol w:w="1986"/>
        <w:gridCol w:w="1986"/>
        <w:gridCol w:w="1987"/>
      </w:tblGrid>
      <w:tr w:rsidR="00A91ABC" w:rsidRPr="009C713C" w14:paraId="3B3F554F" w14:textId="77777777" w:rsidTr="00EC4165">
        <w:trPr>
          <w:trHeight w:val="171"/>
        </w:trPr>
        <w:tc>
          <w:tcPr>
            <w:tcW w:w="1294" w:type="dxa"/>
          </w:tcPr>
          <w:p w14:paraId="546A1DE7" w14:textId="77777777" w:rsidR="00A91ABC" w:rsidRPr="009C713C" w:rsidRDefault="00A91ABC" w:rsidP="00EC4165">
            <w:pPr>
              <w:rPr>
                <w:rFonts w:ascii="Courier New" w:eastAsia="Times New Roman" w:hAnsi="Courier New" w:cs="Courier New"/>
                <w:color w:val="000000"/>
                <w:sz w:val="14"/>
                <w:szCs w:val="14"/>
                <w:lang w:val="en-US" w:eastAsia="en-US" w:bidi="ar-SA"/>
              </w:rPr>
            </w:pPr>
          </w:p>
        </w:tc>
        <w:tc>
          <w:tcPr>
            <w:tcW w:w="2106" w:type="dxa"/>
          </w:tcPr>
          <w:p w14:paraId="060A10A5" w14:textId="77777777" w:rsidR="00A91ABC" w:rsidRPr="009C713C" w:rsidRDefault="00A91ABC" w:rsidP="00EC4165">
            <w:pPr>
              <w:rPr>
                <w:rFonts w:ascii="Courier New" w:eastAsia="Times New Roman" w:hAnsi="Courier New" w:cs="Courier New"/>
                <w:color w:val="000000"/>
                <w:sz w:val="14"/>
                <w:szCs w:val="14"/>
                <w:lang w:val="en-US" w:eastAsia="en-US" w:bidi="ar-SA"/>
              </w:rPr>
            </w:pPr>
            <w:r w:rsidRPr="009C713C">
              <w:rPr>
                <w:rFonts w:ascii="Courier New" w:eastAsia="Times New Roman" w:hAnsi="Courier New" w:cs="Courier New"/>
                <w:color w:val="000000"/>
                <w:sz w:val="14"/>
                <w:szCs w:val="14"/>
                <w:lang w:val="en-US" w:eastAsia="en-US" w:bidi="ar-SA"/>
              </w:rPr>
              <w:t>j=1</w:t>
            </w:r>
          </w:p>
        </w:tc>
        <w:tc>
          <w:tcPr>
            <w:tcW w:w="1986" w:type="dxa"/>
          </w:tcPr>
          <w:p w14:paraId="4B2D48BB" w14:textId="77777777" w:rsidR="00A91ABC" w:rsidRPr="009C713C" w:rsidRDefault="00A91ABC" w:rsidP="00EC4165">
            <w:pPr>
              <w:rPr>
                <w:rFonts w:ascii="Courier New" w:eastAsia="Times New Roman" w:hAnsi="Courier New" w:cs="Courier New"/>
                <w:color w:val="000000"/>
                <w:sz w:val="14"/>
                <w:szCs w:val="14"/>
                <w:lang w:val="en-US" w:eastAsia="en-US" w:bidi="ar-SA"/>
              </w:rPr>
            </w:pPr>
            <w:r w:rsidRPr="009C713C">
              <w:rPr>
                <w:rFonts w:ascii="Courier New" w:eastAsia="Times New Roman" w:hAnsi="Courier New" w:cs="Courier New"/>
                <w:color w:val="000000"/>
                <w:sz w:val="14"/>
                <w:szCs w:val="14"/>
                <w:lang w:val="en-US" w:eastAsia="en-US" w:bidi="ar-SA"/>
              </w:rPr>
              <w:t>j=2</w:t>
            </w:r>
          </w:p>
        </w:tc>
        <w:tc>
          <w:tcPr>
            <w:tcW w:w="1986" w:type="dxa"/>
          </w:tcPr>
          <w:p w14:paraId="234C1004" w14:textId="77777777" w:rsidR="00A91ABC" w:rsidRPr="009C713C" w:rsidRDefault="00A91ABC" w:rsidP="00EC4165">
            <w:pPr>
              <w:rPr>
                <w:rFonts w:ascii="Courier New" w:eastAsia="Times New Roman" w:hAnsi="Courier New" w:cs="Courier New"/>
                <w:color w:val="000000"/>
                <w:sz w:val="14"/>
                <w:szCs w:val="14"/>
                <w:lang w:val="en-US" w:eastAsia="en-US" w:bidi="ar-SA"/>
              </w:rPr>
            </w:pPr>
            <w:r w:rsidRPr="009C713C">
              <w:rPr>
                <w:rFonts w:ascii="Courier New" w:eastAsia="Times New Roman" w:hAnsi="Courier New" w:cs="Courier New"/>
                <w:color w:val="000000"/>
                <w:sz w:val="14"/>
                <w:szCs w:val="14"/>
                <w:lang w:val="en-US" w:eastAsia="en-US" w:bidi="ar-SA"/>
              </w:rPr>
              <w:t>j=3</w:t>
            </w:r>
          </w:p>
        </w:tc>
        <w:tc>
          <w:tcPr>
            <w:tcW w:w="1986" w:type="dxa"/>
          </w:tcPr>
          <w:p w14:paraId="380F3A60" w14:textId="77777777" w:rsidR="00A91ABC" w:rsidRPr="009C713C" w:rsidRDefault="00A91ABC" w:rsidP="00EC4165">
            <w:pPr>
              <w:rPr>
                <w:rFonts w:ascii="Courier New" w:eastAsia="Times New Roman" w:hAnsi="Courier New" w:cs="Courier New"/>
                <w:color w:val="000000"/>
                <w:sz w:val="14"/>
                <w:szCs w:val="14"/>
                <w:lang w:val="en-US" w:eastAsia="en-US" w:bidi="ar-SA"/>
              </w:rPr>
            </w:pPr>
            <w:r w:rsidRPr="009C713C">
              <w:rPr>
                <w:rFonts w:ascii="Courier New" w:eastAsia="Times New Roman" w:hAnsi="Courier New" w:cs="Courier New"/>
                <w:color w:val="000000"/>
                <w:sz w:val="14"/>
                <w:szCs w:val="14"/>
                <w:lang w:val="en-US" w:eastAsia="en-US" w:bidi="ar-SA"/>
              </w:rPr>
              <w:t>j=4</w:t>
            </w:r>
          </w:p>
        </w:tc>
      </w:tr>
      <w:tr w:rsidR="00A91ABC" w:rsidRPr="009C713C" w14:paraId="1F6600A2" w14:textId="77777777" w:rsidTr="00EC4165">
        <w:trPr>
          <w:trHeight w:val="844"/>
        </w:trPr>
        <w:tc>
          <w:tcPr>
            <w:tcW w:w="1294" w:type="dxa"/>
          </w:tcPr>
          <w:p w14:paraId="07B888C7" w14:textId="77777777" w:rsidR="00A91ABC" w:rsidRPr="009C713C" w:rsidRDefault="00A91ABC" w:rsidP="00EC4165">
            <w:pPr>
              <w:rPr>
                <w:rFonts w:ascii="Courier New" w:eastAsia="Times New Roman" w:hAnsi="Courier New" w:cs="Courier New"/>
                <w:color w:val="000000"/>
                <w:sz w:val="14"/>
                <w:szCs w:val="14"/>
                <w:lang w:val="en-US" w:eastAsia="en-US" w:bidi="ar-SA"/>
              </w:rPr>
            </w:pPr>
            <w:r w:rsidRPr="009C713C">
              <w:rPr>
                <w:rFonts w:ascii="Courier New" w:eastAsia="Times New Roman" w:hAnsi="Courier New" w:cs="Courier New"/>
                <w:color w:val="000000"/>
                <w:sz w:val="14"/>
                <w:szCs w:val="14"/>
                <w:lang w:val="en-US" w:eastAsia="en-US" w:bidi="ar-SA"/>
              </w:rPr>
              <w:t>big=a[i]</w:t>
            </w:r>
          </w:p>
          <w:p w14:paraId="4D63DBEF" w14:textId="77777777" w:rsidR="00A91ABC" w:rsidRPr="009C713C" w:rsidRDefault="00A91ABC" w:rsidP="00EC4165">
            <w:pPr>
              <w:rPr>
                <w:rFonts w:ascii="Courier New" w:eastAsia="Times New Roman" w:hAnsi="Courier New" w:cs="Courier New"/>
                <w:color w:val="000000"/>
                <w:sz w:val="14"/>
                <w:szCs w:val="14"/>
                <w:lang w:val="en-US" w:eastAsia="en-US" w:bidi="ar-SA"/>
              </w:rPr>
            </w:pPr>
          </w:p>
          <w:p w14:paraId="0AF94F05" w14:textId="77777777" w:rsidR="00A91ABC" w:rsidRPr="009C713C" w:rsidRDefault="00A91ABC" w:rsidP="00EC4165">
            <w:pPr>
              <w:rPr>
                <w:rFonts w:ascii="Courier New" w:eastAsia="Times New Roman" w:hAnsi="Courier New" w:cs="Courier New"/>
                <w:color w:val="000000"/>
                <w:sz w:val="14"/>
                <w:szCs w:val="14"/>
                <w:lang w:val="en-US" w:eastAsia="en-US" w:bidi="ar-SA"/>
              </w:rPr>
            </w:pPr>
          </w:p>
          <w:p w14:paraId="19593B93" w14:textId="77777777" w:rsidR="00A91ABC" w:rsidRPr="009C713C" w:rsidRDefault="00A91ABC" w:rsidP="00EC4165">
            <w:pPr>
              <w:rPr>
                <w:rFonts w:ascii="Courier New" w:eastAsia="Times New Roman" w:hAnsi="Courier New" w:cs="Courier New"/>
                <w:color w:val="000000"/>
                <w:sz w:val="14"/>
                <w:szCs w:val="14"/>
                <w:lang w:val="en-US" w:eastAsia="en-US" w:bidi="ar-SA"/>
              </w:rPr>
            </w:pPr>
          </w:p>
          <w:p w14:paraId="0F4F3831" w14:textId="77777777" w:rsidR="00A91ABC" w:rsidRPr="009C713C" w:rsidRDefault="00A91ABC" w:rsidP="00EC4165">
            <w:pPr>
              <w:rPr>
                <w:rFonts w:ascii="Courier New" w:eastAsia="Times New Roman" w:hAnsi="Courier New" w:cs="Courier New"/>
                <w:color w:val="000000"/>
                <w:sz w:val="14"/>
                <w:szCs w:val="14"/>
                <w:lang w:val="en-US" w:eastAsia="en-US" w:bidi="ar-SA"/>
              </w:rPr>
            </w:pPr>
          </w:p>
        </w:tc>
        <w:tc>
          <w:tcPr>
            <w:tcW w:w="2106" w:type="dxa"/>
          </w:tcPr>
          <w:p w14:paraId="6D2B75B5" w14:textId="77777777" w:rsidR="00A91ABC" w:rsidRPr="009C713C" w:rsidRDefault="00A91ABC" w:rsidP="00EC4165">
            <w:pPr>
              <w:shd w:val="clear" w:color="auto" w:fill="FFFFFE"/>
              <w:rPr>
                <w:rFonts w:ascii="Courier New" w:eastAsia="Times New Roman" w:hAnsi="Courier New" w:cs="Courier New"/>
                <w:b/>
                <w:color w:val="000000"/>
                <w:sz w:val="14"/>
                <w:szCs w:val="14"/>
                <w:lang w:val="en-US" w:eastAsia="en-US" w:bidi="ar-SA"/>
              </w:rPr>
            </w:pPr>
            <w:r w:rsidRPr="009C713C">
              <w:rPr>
                <w:rFonts w:ascii="Courier New" w:eastAsia="Times New Roman" w:hAnsi="Courier New" w:cs="Courier New"/>
                <w:b/>
                <w:color w:val="AF00DB"/>
                <w:sz w:val="14"/>
                <w:szCs w:val="14"/>
                <w:lang w:val="en-US" w:eastAsia="en-US" w:bidi="ar-SA"/>
              </w:rPr>
              <w:t>if</w:t>
            </w:r>
            <w:r>
              <w:rPr>
                <w:rFonts w:ascii="Courier New" w:eastAsia="Times New Roman" w:hAnsi="Courier New" w:cs="Courier New"/>
                <w:b/>
                <w:color w:val="000000"/>
                <w:sz w:val="14"/>
                <w:szCs w:val="14"/>
                <w:lang w:val="en-US" w:eastAsia="en-US" w:bidi="ar-SA"/>
              </w:rPr>
              <w:t> a[j]&gt;=a[i]</w:t>
            </w:r>
            <w:r w:rsidRPr="009C713C">
              <w:rPr>
                <w:rFonts w:ascii="Courier New" w:eastAsia="Times New Roman" w:hAnsi="Courier New" w:cs="Courier New"/>
                <w:b/>
                <w:color w:val="000000"/>
                <w:sz w:val="14"/>
                <w:szCs w:val="14"/>
                <w:lang w:val="en-US" w:eastAsia="en-US" w:bidi="ar-SA"/>
              </w:rPr>
              <w:t>: </w:t>
            </w:r>
          </w:p>
          <w:p w14:paraId="374F8CA7" w14:textId="77777777" w:rsidR="00A91ABC" w:rsidRPr="009C713C" w:rsidRDefault="00A91ABC" w:rsidP="00EC4165">
            <w:pPr>
              <w:shd w:val="clear" w:color="auto" w:fill="FFFFFE"/>
              <w:rPr>
                <w:rFonts w:ascii="Courier New" w:eastAsia="Times New Roman" w:hAnsi="Courier New" w:cs="Courier New"/>
                <w:b/>
                <w:color w:val="000000"/>
                <w:sz w:val="14"/>
                <w:szCs w:val="14"/>
                <w:lang w:val="en-US" w:eastAsia="en-US" w:bidi="ar-SA"/>
              </w:rPr>
            </w:pPr>
            <w:r w:rsidRPr="009C713C">
              <w:rPr>
                <w:rFonts w:ascii="Courier New" w:eastAsia="Times New Roman" w:hAnsi="Courier New" w:cs="Courier New"/>
                <w:b/>
                <w:color w:val="000000"/>
                <w:sz w:val="14"/>
                <w:szCs w:val="14"/>
                <w:lang w:val="en-US" w:eastAsia="en-US" w:bidi="ar-SA"/>
              </w:rPr>
              <w:t>  big=a[j]</w:t>
            </w:r>
          </w:p>
          <w:p w14:paraId="01D3ABBA" w14:textId="77777777" w:rsidR="00A91ABC" w:rsidRPr="009C713C" w:rsidRDefault="00A91ABC" w:rsidP="00EC4165">
            <w:pPr>
              <w:shd w:val="clear" w:color="auto" w:fill="FFFFFE"/>
              <w:rPr>
                <w:rFonts w:ascii="Courier New" w:eastAsia="Times New Roman" w:hAnsi="Courier New" w:cs="Courier New"/>
                <w:b/>
                <w:color w:val="000000"/>
                <w:sz w:val="14"/>
                <w:szCs w:val="14"/>
                <w:lang w:val="en-US" w:eastAsia="en-US" w:bidi="ar-SA"/>
              </w:rPr>
            </w:pPr>
            <w:r w:rsidRPr="009C713C">
              <w:rPr>
                <w:rFonts w:ascii="Courier New" w:eastAsia="Times New Roman" w:hAnsi="Courier New" w:cs="Courier New"/>
                <w:b/>
                <w:color w:val="000000"/>
                <w:sz w:val="14"/>
                <w:szCs w:val="14"/>
                <w:lang w:val="en-US" w:eastAsia="en-US" w:bidi="ar-SA"/>
              </w:rPr>
              <w:t>  </w:t>
            </w:r>
            <w:proofErr w:type="spellStart"/>
            <w:r w:rsidRPr="009C713C">
              <w:rPr>
                <w:rFonts w:ascii="Courier New" w:eastAsia="Times New Roman" w:hAnsi="Courier New" w:cs="Courier New"/>
                <w:b/>
                <w:color w:val="000000"/>
                <w:sz w:val="14"/>
                <w:szCs w:val="14"/>
                <w:lang w:val="en-US" w:eastAsia="en-US" w:bidi="ar-SA"/>
              </w:rPr>
              <w:t>bigindex</w:t>
            </w:r>
            <w:proofErr w:type="spellEnd"/>
            <w:r w:rsidRPr="009C713C">
              <w:rPr>
                <w:rFonts w:ascii="Courier New" w:eastAsia="Times New Roman" w:hAnsi="Courier New" w:cs="Courier New"/>
                <w:b/>
                <w:color w:val="000000"/>
                <w:sz w:val="14"/>
                <w:szCs w:val="14"/>
                <w:lang w:val="en-US" w:eastAsia="en-US" w:bidi="ar-SA"/>
              </w:rPr>
              <w:t>=j</w:t>
            </w:r>
          </w:p>
          <w:p w14:paraId="306FB5DE" w14:textId="77777777" w:rsidR="00A91ABC" w:rsidRPr="009C713C" w:rsidRDefault="00A91ABC" w:rsidP="00EC4165">
            <w:pPr>
              <w:rPr>
                <w:rFonts w:ascii="Courier New" w:eastAsia="Times New Roman" w:hAnsi="Courier New" w:cs="Courier New"/>
                <w:color w:val="000000"/>
                <w:sz w:val="14"/>
                <w:szCs w:val="14"/>
                <w:lang w:val="en-US" w:eastAsia="en-US" w:bidi="ar-SA"/>
              </w:rPr>
            </w:pPr>
          </w:p>
        </w:tc>
        <w:tc>
          <w:tcPr>
            <w:tcW w:w="1986" w:type="dxa"/>
          </w:tcPr>
          <w:p w14:paraId="48A0E170" w14:textId="77777777" w:rsidR="00A91ABC" w:rsidRPr="009C713C" w:rsidRDefault="00A91ABC" w:rsidP="00EC4165">
            <w:pPr>
              <w:shd w:val="clear" w:color="auto" w:fill="FFFFFE"/>
              <w:rPr>
                <w:rFonts w:ascii="Courier New" w:eastAsia="Times New Roman" w:hAnsi="Courier New" w:cs="Courier New"/>
                <w:b/>
                <w:color w:val="000000"/>
                <w:sz w:val="14"/>
                <w:szCs w:val="14"/>
                <w:lang w:val="en-US" w:eastAsia="en-US" w:bidi="ar-SA"/>
              </w:rPr>
            </w:pPr>
            <w:r w:rsidRPr="009C713C">
              <w:rPr>
                <w:rFonts w:ascii="Courier New" w:eastAsia="Times New Roman" w:hAnsi="Courier New" w:cs="Courier New"/>
                <w:b/>
                <w:color w:val="AF00DB"/>
                <w:sz w:val="14"/>
                <w:szCs w:val="14"/>
                <w:lang w:val="en-US" w:eastAsia="en-US" w:bidi="ar-SA"/>
              </w:rPr>
              <w:t>if</w:t>
            </w:r>
            <w:r w:rsidRPr="009C713C">
              <w:rPr>
                <w:rFonts w:ascii="Courier New" w:eastAsia="Times New Roman" w:hAnsi="Courier New" w:cs="Courier New"/>
                <w:b/>
                <w:color w:val="000000"/>
                <w:sz w:val="14"/>
                <w:szCs w:val="14"/>
                <w:lang w:val="en-US" w:eastAsia="en-US" w:bidi="ar-SA"/>
              </w:rPr>
              <w:t> a[j]&gt;=big: </w:t>
            </w:r>
          </w:p>
          <w:p w14:paraId="5EF563B9" w14:textId="77777777" w:rsidR="00A91ABC" w:rsidRPr="009C713C" w:rsidRDefault="00A91ABC" w:rsidP="00EC4165">
            <w:pPr>
              <w:shd w:val="clear" w:color="auto" w:fill="FFFFFE"/>
              <w:rPr>
                <w:rFonts w:ascii="Courier New" w:eastAsia="Times New Roman" w:hAnsi="Courier New" w:cs="Courier New"/>
                <w:b/>
                <w:color w:val="000000"/>
                <w:sz w:val="14"/>
                <w:szCs w:val="14"/>
                <w:lang w:val="en-US" w:eastAsia="en-US" w:bidi="ar-SA"/>
              </w:rPr>
            </w:pPr>
            <w:r w:rsidRPr="009C713C">
              <w:rPr>
                <w:rFonts w:ascii="Courier New" w:eastAsia="Times New Roman" w:hAnsi="Courier New" w:cs="Courier New"/>
                <w:b/>
                <w:color w:val="000000"/>
                <w:sz w:val="14"/>
                <w:szCs w:val="14"/>
                <w:lang w:val="en-US" w:eastAsia="en-US" w:bidi="ar-SA"/>
              </w:rPr>
              <w:t>  big=a[j]</w:t>
            </w:r>
          </w:p>
          <w:p w14:paraId="06FF887A" w14:textId="77777777" w:rsidR="00A91ABC" w:rsidRPr="009C713C" w:rsidRDefault="00A91ABC" w:rsidP="00EC4165">
            <w:pPr>
              <w:shd w:val="clear" w:color="auto" w:fill="FFFFFE"/>
              <w:rPr>
                <w:rFonts w:ascii="Courier New" w:eastAsia="Times New Roman" w:hAnsi="Courier New" w:cs="Courier New"/>
                <w:b/>
                <w:color w:val="000000"/>
                <w:sz w:val="14"/>
                <w:szCs w:val="14"/>
                <w:lang w:val="en-US" w:eastAsia="en-US" w:bidi="ar-SA"/>
              </w:rPr>
            </w:pPr>
            <w:r w:rsidRPr="009C713C">
              <w:rPr>
                <w:rFonts w:ascii="Courier New" w:eastAsia="Times New Roman" w:hAnsi="Courier New" w:cs="Courier New"/>
                <w:b/>
                <w:color w:val="000000"/>
                <w:sz w:val="14"/>
                <w:szCs w:val="14"/>
                <w:lang w:val="en-US" w:eastAsia="en-US" w:bidi="ar-SA"/>
              </w:rPr>
              <w:t>  </w:t>
            </w:r>
            <w:proofErr w:type="spellStart"/>
            <w:r w:rsidRPr="009C713C">
              <w:rPr>
                <w:rFonts w:ascii="Courier New" w:eastAsia="Times New Roman" w:hAnsi="Courier New" w:cs="Courier New"/>
                <w:b/>
                <w:color w:val="000000"/>
                <w:sz w:val="14"/>
                <w:szCs w:val="14"/>
                <w:lang w:val="en-US" w:eastAsia="en-US" w:bidi="ar-SA"/>
              </w:rPr>
              <w:t>bigindex</w:t>
            </w:r>
            <w:proofErr w:type="spellEnd"/>
            <w:r w:rsidRPr="009C713C">
              <w:rPr>
                <w:rFonts w:ascii="Courier New" w:eastAsia="Times New Roman" w:hAnsi="Courier New" w:cs="Courier New"/>
                <w:b/>
                <w:color w:val="000000"/>
                <w:sz w:val="14"/>
                <w:szCs w:val="14"/>
                <w:lang w:val="en-US" w:eastAsia="en-US" w:bidi="ar-SA"/>
              </w:rPr>
              <w:t>=j</w:t>
            </w:r>
          </w:p>
          <w:p w14:paraId="142362C0" w14:textId="77777777" w:rsidR="00A91ABC" w:rsidRPr="009C713C" w:rsidRDefault="00A91ABC" w:rsidP="00EC4165">
            <w:pPr>
              <w:rPr>
                <w:rFonts w:ascii="Courier New" w:eastAsia="Times New Roman" w:hAnsi="Courier New" w:cs="Courier New"/>
                <w:color w:val="000000"/>
                <w:sz w:val="14"/>
                <w:szCs w:val="14"/>
                <w:lang w:val="en-US" w:eastAsia="en-US" w:bidi="ar-SA"/>
              </w:rPr>
            </w:pPr>
          </w:p>
        </w:tc>
        <w:tc>
          <w:tcPr>
            <w:tcW w:w="1986" w:type="dxa"/>
          </w:tcPr>
          <w:p w14:paraId="2C901C98" w14:textId="77777777" w:rsidR="00A91ABC" w:rsidRPr="009C713C" w:rsidRDefault="00A91ABC" w:rsidP="00EC4165">
            <w:pPr>
              <w:shd w:val="clear" w:color="auto" w:fill="FFFFFE"/>
              <w:rPr>
                <w:rFonts w:ascii="Courier New" w:eastAsia="Times New Roman" w:hAnsi="Courier New" w:cs="Courier New"/>
                <w:b/>
                <w:color w:val="000000"/>
                <w:sz w:val="14"/>
                <w:szCs w:val="14"/>
                <w:lang w:val="en-US" w:eastAsia="en-US" w:bidi="ar-SA"/>
              </w:rPr>
            </w:pPr>
            <w:r w:rsidRPr="009C713C">
              <w:rPr>
                <w:rFonts w:ascii="Courier New" w:eastAsia="Times New Roman" w:hAnsi="Courier New" w:cs="Courier New"/>
                <w:b/>
                <w:color w:val="AF00DB"/>
                <w:sz w:val="14"/>
                <w:szCs w:val="14"/>
                <w:lang w:val="en-US" w:eastAsia="en-US" w:bidi="ar-SA"/>
              </w:rPr>
              <w:t>if</w:t>
            </w:r>
            <w:r w:rsidRPr="009C713C">
              <w:rPr>
                <w:rFonts w:ascii="Courier New" w:eastAsia="Times New Roman" w:hAnsi="Courier New" w:cs="Courier New"/>
                <w:b/>
                <w:color w:val="000000"/>
                <w:sz w:val="14"/>
                <w:szCs w:val="14"/>
                <w:lang w:val="en-US" w:eastAsia="en-US" w:bidi="ar-SA"/>
              </w:rPr>
              <w:t> a[j]&gt;=big: </w:t>
            </w:r>
          </w:p>
          <w:p w14:paraId="2FA5B994" w14:textId="77777777" w:rsidR="00A91ABC" w:rsidRPr="009C713C" w:rsidRDefault="00A91ABC" w:rsidP="00EC4165">
            <w:pPr>
              <w:shd w:val="clear" w:color="auto" w:fill="FFFFFE"/>
              <w:rPr>
                <w:rFonts w:ascii="Courier New" w:eastAsia="Times New Roman" w:hAnsi="Courier New" w:cs="Courier New"/>
                <w:b/>
                <w:color w:val="000000"/>
                <w:sz w:val="14"/>
                <w:szCs w:val="14"/>
                <w:lang w:val="en-US" w:eastAsia="en-US" w:bidi="ar-SA"/>
              </w:rPr>
            </w:pPr>
            <w:r w:rsidRPr="009C713C">
              <w:rPr>
                <w:rFonts w:ascii="Courier New" w:eastAsia="Times New Roman" w:hAnsi="Courier New" w:cs="Courier New"/>
                <w:b/>
                <w:color w:val="000000"/>
                <w:sz w:val="14"/>
                <w:szCs w:val="14"/>
                <w:lang w:val="en-US" w:eastAsia="en-US" w:bidi="ar-SA"/>
              </w:rPr>
              <w:t>  big=a[j]</w:t>
            </w:r>
          </w:p>
          <w:p w14:paraId="03CD2BC0" w14:textId="77777777" w:rsidR="00A91ABC" w:rsidRPr="009C713C" w:rsidRDefault="00A91ABC" w:rsidP="00EC4165">
            <w:pPr>
              <w:shd w:val="clear" w:color="auto" w:fill="FFFFFE"/>
              <w:rPr>
                <w:rFonts w:ascii="Courier New" w:eastAsia="Times New Roman" w:hAnsi="Courier New" w:cs="Courier New"/>
                <w:b/>
                <w:color w:val="000000"/>
                <w:sz w:val="14"/>
                <w:szCs w:val="14"/>
                <w:lang w:val="en-US" w:eastAsia="en-US" w:bidi="ar-SA"/>
              </w:rPr>
            </w:pPr>
            <w:r w:rsidRPr="009C713C">
              <w:rPr>
                <w:rFonts w:ascii="Courier New" w:eastAsia="Times New Roman" w:hAnsi="Courier New" w:cs="Courier New"/>
                <w:b/>
                <w:color w:val="000000"/>
                <w:sz w:val="14"/>
                <w:szCs w:val="14"/>
                <w:lang w:val="en-US" w:eastAsia="en-US" w:bidi="ar-SA"/>
              </w:rPr>
              <w:t>  </w:t>
            </w:r>
            <w:proofErr w:type="spellStart"/>
            <w:r w:rsidRPr="009C713C">
              <w:rPr>
                <w:rFonts w:ascii="Courier New" w:eastAsia="Times New Roman" w:hAnsi="Courier New" w:cs="Courier New"/>
                <w:b/>
                <w:color w:val="000000"/>
                <w:sz w:val="14"/>
                <w:szCs w:val="14"/>
                <w:lang w:val="en-US" w:eastAsia="en-US" w:bidi="ar-SA"/>
              </w:rPr>
              <w:t>bigindex</w:t>
            </w:r>
            <w:proofErr w:type="spellEnd"/>
            <w:r w:rsidRPr="009C713C">
              <w:rPr>
                <w:rFonts w:ascii="Courier New" w:eastAsia="Times New Roman" w:hAnsi="Courier New" w:cs="Courier New"/>
                <w:b/>
                <w:color w:val="000000"/>
                <w:sz w:val="14"/>
                <w:szCs w:val="14"/>
                <w:lang w:val="en-US" w:eastAsia="en-US" w:bidi="ar-SA"/>
              </w:rPr>
              <w:t>=j</w:t>
            </w:r>
          </w:p>
          <w:p w14:paraId="71141513" w14:textId="77777777" w:rsidR="00A91ABC" w:rsidRPr="009C713C" w:rsidRDefault="00A91ABC" w:rsidP="00EC4165">
            <w:pPr>
              <w:rPr>
                <w:rFonts w:ascii="Courier New" w:eastAsia="Times New Roman" w:hAnsi="Courier New" w:cs="Courier New"/>
                <w:color w:val="000000"/>
                <w:sz w:val="14"/>
                <w:szCs w:val="14"/>
                <w:lang w:val="en-US" w:eastAsia="en-US" w:bidi="ar-SA"/>
              </w:rPr>
            </w:pPr>
          </w:p>
        </w:tc>
        <w:tc>
          <w:tcPr>
            <w:tcW w:w="1986" w:type="dxa"/>
          </w:tcPr>
          <w:p w14:paraId="2A79802D" w14:textId="77777777" w:rsidR="00A91ABC" w:rsidRPr="009C713C" w:rsidRDefault="00A91ABC" w:rsidP="00EC4165">
            <w:pPr>
              <w:shd w:val="clear" w:color="auto" w:fill="FFFFFE"/>
              <w:rPr>
                <w:rFonts w:ascii="Courier New" w:eastAsia="Times New Roman" w:hAnsi="Courier New" w:cs="Courier New"/>
                <w:b/>
                <w:color w:val="000000"/>
                <w:sz w:val="14"/>
                <w:szCs w:val="14"/>
                <w:lang w:val="en-US" w:eastAsia="en-US" w:bidi="ar-SA"/>
              </w:rPr>
            </w:pPr>
            <w:r w:rsidRPr="009C713C">
              <w:rPr>
                <w:rFonts w:ascii="Courier New" w:eastAsia="Times New Roman" w:hAnsi="Courier New" w:cs="Courier New"/>
                <w:b/>
                <w:color w:val="AF00DB"/>
                <w:sz w:val="14"/>
                <w:szCs w:val="14"/>
                <w:lang w:val="en-US" w:eastAsia="en-US" w:bidi="ar-SA"/>
              </w:rPr>
              <w:t>if</w:t>
            </w:r>
            <w:r w:rsidRPr="009C713C">
              <w:rPr>
                <w:rFonts w:ascii="Courier New" w:eastAsia="Times New Roman" w:hAnsi="Courier New" w:cs="Courier New"/>
                <w:b/>
                <w:color w:val="000000"/>
                <w:sz w:val="14"/>
                <w:szCs w:val="14"/>
                <w:lang w:val="en-US" w:eastAsia="en-US" w:bidi="ar-SA"/>
              </w:rPr>
              <w:t> a[j]&gt;=big: </w:t>
            </w:r>
          </w:p>
          <w:p w14:paraId="12370502" w14:textId="77777777" w:rsidR="00A91ABC" w:rsidRPr="009C713C" w:rsidRDefault="00A91ABC" w:rsidP="00EC4165">
            <w:pPr>
              <w:shd w:val="clear" w:color="auto" w:fill="FFFFFE"/>
              <w:rPr>
                <w:rFonts w:ascii="Courier New" w:eastAsia="Times New Roman" w:hAnsi="Courier New" w:cs="Courier New"/>
                <w:b/>
                <w:color w:val="000000"/>
                <w:sz w:val="14"/>
                <w:szCs w:val="14"/>
                <w:lang w:val="en-US" w:eastAsia="en-US" w:bidi="ar-SA"/>
              </w:rPr>
            </w:pPr>
            <w:r w:rsidRPr="009C713C">
              <w:rPr>
                <w:rFonts w:ascii="Courier New" w:eastAsia="Times New Roman" w:hAnsi="Courier New" w:cs="Courier New"/>
                <w:b/>
                <w:color w:val="000000"/>
                <w:sz w:val="14"/>
                <w:szCs w:val="14"/>
                <w:lang w:val="en-US" w:eastAsia="en-US" w:bidi="ar-SA"/>
              </w:rPr>
              <w:t>  big=a[j]</w:t>
            </w:r>
          </w:p>
          <w:p w14:paraId="63C7DC37" w14:textId="77777777" w:rsidR="00A91ABC" w:rsidRPr="009C713C" w:rsidRDefault="00A91ABC" w:rsidP="00EC4165">
            <w:pPr>
              <w:shd w:val="clear" w:color="auto" w:fill="FFFFFE"/>
              <w:rPr>
                <w:rFonts w:ascii="Courier New" w:eastAsia="Times New Roman" w:hAnsi="Courier New" w:cs="Courier New"/>
                <w:b/>
                <w:color w:val="000000"/>
                <w:sz w:val="14"/>
                <w:szCs w:val="14"/>
                <w:lang w:val="en-US" w:eastAsia="en-US" w:bidi="ar-SA"/>
              </w:rPr>
            </w:pPr>
            <w:r w:rsidRPr="009C713C">
              <w:rPr>
                <w:rFonts w:ascii="Courier New" w:eastAsia="Times New Roman" w:hAnsi="Courier New" w:cs="Courier New"/>
                <w:b/>
                <w:color w:val="000000"/>
                <w:sz w:val="14"/>
                <w:szCs w:val="14"/>
                <w:lang w:val="en-US" w:eastAsia="en-US" w:bidi="ar-SA"/>
              </w:rPr>
              <w:t>  </w:t>
            </w:r>
            <w:proofErr w:type="spellStart"/>
            <w:r w:rsidRPr="009C713C">
              <w:rPr>
                <w:rFonts w:ascii="Courier New" w:eastAsia="Times New Roman" w:hAnsi="Courier New" w:cs="Courier New"/>
                <w:b/>
                <w:color w:val="000000"/>
                <w:sz w:val="14"/>
                <w:szCs w:val="14"/>
                <w:lang w:val="en-US" w:eastAsia="en-US" w:bidi="ar-SA"/>
              </w:rPr>
              <w:t>bigindex</w:t>
            </w:r>
            <w:proofErr w:type="spellEnd"/>
            <w:r w:rsidRPr="009C713C">
              <w:rPr>
                <w:rFonts w:ascii="Courier New" w:eastAsia="Times New Roman" w:hAnsi="Courier New" w:cs="Courier New"/>
                <w:b/>
                <w:color w:val="000000"/>
                <w:sz w:val="14"/>
                <w:szCs w:val="14"/>
                <w:lang w:val="en-US" w:eastAsia="en-US" w:bidi="ar-SA"/>
              </w:rPr>
              <w:t>=j</w:t>
            </w:r>
          </w:p>
          <w:p w14:paraId="0558168E" w14:textId="77777777" w:rsidR="00A91ABC" w:rsidRPr="009C713C" w:rsidRDefault="00A91ABC" w:rsidP="00EC4165">
            <w:pPr>
              <w:rPr>
                <w:rFonts w:ascii="Courier New" w:eastAsia="Times New Roman" w:hAnsi="Courier New" w:cs="Courier New"/>
                <w:color w:val="000000"/>
                <w:sz w:val="14"/>
                <w:szCs w:val="14"/>
                <w:lang w:val="en-US" w:eastAsia="en-US" w:bidi="ar-SA"/>
              </w:rPr>
            </w:pPr>
          </w:p>
        </w:tc>
      </w:tr>
      <w:tr w:rsidR="00A91ABC" w:rsidRPr="009C713C" w14:paraId="113F0D08" w14:textId="77777777" w:rsidTr="00EC4165">
        <w:trPr>
          <w:trHeight w:val="501"/>
        </w:trPr>
        <w:tc>
          <w:tcPr>
            <w:tcW w:w="9359" w:type="dxa"/>
            <w:gridSpan w:val="5"/>
          </w:tcPr>
          <w:p w14:paraId="2732FF6D" w14:textId="77777777" w:rsidR="00A91ABC" w:rsidRPr="009C713C" w:rsidRDefault="00A91ABC" w:rsidP="00EC4165">
            <w:pPr>
              <w:shd w:val="clear" w:color="auto" w:fill="FFFFFE"/>
              <w:rPr>
                <w:rFonts w:ascii="Courier New" w:eastAsia="Times New Roman" w:hAnsi="Courier New" w:cs="Courier New"/>
                <w:color w:val="000000"/>
                <w:sz w:val="14"/>
                <w:szCs w:val="14"/>
                <w:lang w:val="en-US" w:eastAsia="en-US" w:bidi="ar-SA"/>
              </w:rPr>
            </w:pPr>
            <w:r w:rsidRPr="009C713C">
              <w:rPr>
                <w:rFonts w:ascii="Courier New" w:eastAsia="Times New Roman" w:hAnsi="Courier New" w:cs="Courier New"/>
                <w:color w:val="000000"/>
                <w:sz w:val="14"/>
                <w:szCs w:val="14"/>
                <w:lang w:val="en-US" w:eastAsia="en-US" w:bidi="ar-SA"/>
              </w:rPr>
              <w:t>temp=a[i]</w:t>
            </w:r>
          </w:p>
          <w:p w14:paraId="6A7DB164" w14:textId="77777777" w:rsidR="00A91ABC" w:rsidRPr="009C713C" w:rsidRDefault="00A91ABC" w:rsidP="00EC4165">
            <w:pPr>
              <w:shd w:val="clear" w:color="auto" w:fill="FFFFFE"/>
              <w:rPr>
                <w:rFonts w:ascii="Courier New" w:eastAsia="Times New Roman" w:hAnsi="Courier New" w:cs="Courier New"/>
                <w:color w:val="000000"/>
                <w:sz w:val="14"/>
                <w:szCs w:val="14"/>
                <w:lang w:val="en-US" w:eastAsia="en-US" w:bidi="ar-SA"/>
              </w:rPr>
            </w:pPr>
            <w:r w:rsidRPr="009C713C">
              <w:rPr>
                <w:rFonts w:ascii="Courier New" w:eastAsia="Times New Roman" w:hAnsi="Courier New" w:cs="Courier New"/>
                <w:color w:val="000000"/>
                <w:sz w:val="14"/>
                <w:szCs w:val="14"/>
                <w:lang w:val="en-US" w:eastAsia="en-US" w:bidi="ar-SA"/>
              </w:rPr>
              <w:t>a[</w:t>
            </w:r>
            <w:proofErr w:type="spellStart"/>
            <w:r w:rsidRPr="009C713C">
              <w:rPr>
                <w:rFonts w:ascii="Courier New" w:eastAsia="Times New Roman" w:hAnsi="Courier New" w:cs="Courier New"/>
                <w:color w:val="000000"/>
                <w:sz w:val="14"/>
                <w:szCs w:val="14"/>
                <w:lang w:val="en-US" w:eastAsia="en-US" w:bidi="ar-SA"/>
              </w:rPr>
              <w:t>i</w:t>
            </w:r>
            <w:proofErr w:type="spellEnd"/>
            <w:r w:rsidRPr="009C713C">
              <w:rPr>
                <w:rFonts w:ascii="Courier New" w:eastAsia="Times New Roman" w:hAnsi="Courier New" w:cs="Courier New"/>
                <w:color w:val="000000"/>
                <w:sz w:val="14"/>
                <w:szCs w:val="14"/>
                <w:lang w:val="en-US" w:eastAsia="en-US" w:bidi="ar-SA"/>
              </w:rPr>
              <w:t>]=a[</w:t>
            </w:r>
            <w:proofErr w:type="spellStart"/>
            <w:r w:rsidRPr="009C713C">
              <w:rPr>
                <w:rFonts w:ascii="Courier New" w:eastAsia="Times New Roman" w:hAnsi="Courier New" w:cs="Courier New"/>
                <w:color w:val="000000"/>
                <w:sz w:val="14"/>
                <w:szCs w:val="14"/>
                <w:lang w:val="en-US" w:eastAsia="en-US" w:bidi="ar-SA"/>
              </w:rPr>
              <w:t>bigindex</w:t>
            </w:r>
            <w:proofErr w:type="spellEnd"/>
            <w:r w:rsidRPr="009C713C">
              <w:rPr>
                <w:rFonts w:ascii="Courier New" w:eastAsia="Times New Roman" w:hAnsi="Courier New" w:cs="Courier New"/>
                <w:color w:val="000000"/>
                <w:sz w:val="14"/>
                <w:szCs w:val="14"/>
                <w:lang w:val="en-US" w:eastAsia="en-US" w:bidi="ar-SA"/>
              </w:rPr>
              <w:t>]</w:t>
            </w:r>
          </w:p>
          <w:p w14:paraId="730B3D64" w14:textId="77777777" w:rsidR="00A91ABC" w:rsidRPr="009C713C" w:rsidRDefault="00A91ABC" w:rsidP="00EC4165">
            <w:pPr>
              <w:shd w:val="clear" w:color="auto" w:fill="FFFFFE"/>
              <w:rPr>
                <w:rFonts w:ascii="Courier New" w:eastAsia="Times New Roman" w:hAnsi="Courier New" w:cs="Courier New"/>
                <w:b/>
                <w:color w:val="AF00DB"/>
                <w:sz w:val="14"/>
                <w:szCs w:val="14"/>
              </w:rPr>
            </w:pPr>
            <w:r w:rsidRPr="009C713C">
              <w:rPr>
                <w:rFonts w:ascii="Courier New" w:eastAsia="Times New Roman" w:hAnsi="Courier New" w:cs="Courier New"/>
                <w:color w:val="000000"/>
                <w:sz w:val="14"/>
                <w:szCs w:val="14"/>
                <w:lang w:val="en-US" w:eastAsia="en-US" w:bidi="ar-SA"/>
              </w:rPr>
              <w:t>a[</w:t>
            </w:r>
            <w:proofErr w:type="spellStart"/>
            <w:r w:rsidRPr="009C713C">
              <w:rPr>
                <w:rFonts w:ascii="Courier New" w:eastAsia="Times New Roman" w:hAnsi="Courier New" w:cs="Courier New"/>
                <w:color w:val="000000"/>
                <w:sz w:val="14"/>
                <w:szCs w:val="14"/>
                <w:lang w:val="en-US" w:eastAsia="en-US" w:bidi="ar-SA"/>
              </w:rPr>
              <w:t>bigindex</w:t>
            </w:r>
            <w:proofErr w:type="spellEnd"/>
            <w:r w:rsidRPr="009C713C">
              <w:rPr>
                <w:rFonts w:ascii="Courier New" w:eastAsia="Times New Roman" w:hAnsi="Courier New" w:cs="Courier New"/>
                <w:color w:val="000000"/>
                <w:sz w:val="14"/>
                <w:szCs w:val="14"/>
                <w:lang w:val="en-US" w:eastAsia="en-US" w:bidi="ar-SA"/>
              </w:rPr>
              <w:t>]=temp</w:t>
            </w:r>
          </w:p>
        </w:tc>
      </w:tr>
    </w:tbl>
    <w:p w14:paraId="3AE3AE5E" w14:textId="77777777" w:rsidR="00A91ABC" w:rsidRDefault="00A91ABC" w:rsidP="00A91ABC">
      <w:pPr>
        <w:shd w:val="clear" w:color="auto" w:fill="FFFFFE"/>
        <w:spacing w:after="0" w:line="240" w:lineRule="auto"/>
        <w:rPr>
          <w:rFonts w:ascii="Courier New" w:eastAsia="Times New Roman" w:hAnsi="Courier New" w:cs="Courier New"/>
          <w:color w:val="000000"/>
          <w:sz w:val="14"/>
          <w:szCs w:val="14"/>
        </w:rPr>
      </w:pPr>
    </w:p>
    <w:p w14:paraId="4BA52A68" w14:textId="77777777" w:rsidR="00A91ABC" w:rsidRPr="0014125B" w:rsidRDefault="00A91ABC" w:rsidP="00A91ABC">
      <w:pPr>
        <w:shd w:val="clear" w:color="auto" w:fill="FFFFFE"/>
        <w:spacing w:after="0" w:line="240" w:lineRule="auto"/>
        <w:rPr>
          <w:rFonts w:ascii="Courier New" w:eastAsia="Times New Roman" w:hAnsi="Courier New" w:cs="Courier New"/>
          <w:b/>
          <w:color w:val="000000"/>
          <w:sz w:val="21"/>
          <w:szCs w:val="21"/>
        </w:rPr>
      </w:pPr>
      <w:r>
        <w:rPr>
          <w:rFonts w:ascii="Courier New" w:eastAsia="Times New Roman" w:hAnsi="Courier New" w:cs="Courier New"/>
          <w:b/>
          <w:color w:val="000000"/>
          <w:sz w:val="21"/>
          <w:szCs w:val="21"/>
        </w:rPr>
        <w:t>i=1</w:t>
      </w:r>
    </w:p>
    <w:tbl>
      <w:tblPr>
        <w:tblStyle w:val="TableGrid"/>
        <w:tblW w:w="9359" w:type="dxa"/>
        <w:tblLook w:val="04A0" w:firstRow="1" w:lastRow="0" w:firstColumn="1" w:lastColumn="0" w:noHBand="0" w:noVBand="1"/>
      </w:tblPr>
      <w:tblGrid>
        <w:gridCol w:w="1294"/>
        <w:gridCol w:w="2106"/>
        <w:gridCol w:w="1986"/>
        <w:gridCol w:w="1986"/>
        <w:gridCol w:w="1987"/>
      </w:tblGrid>
      <w:tr w:rsidR="00A91ABC" w:rsidRPr="009C713C" w14:paraId="740A9710" w14:textId="77777777" w:rsidTr="00EC4165">
        <w:trPr>
          <w:trHeight w:val="171"/>
        </w:trPr>
        <w:tc>
          <w:tcPr>
            <w:tcW w:w="1294" w:type="dxa"/>
          </w:tcPr>
          <w:p w14:paraId="1A58C4F4" w14:textId="77777777" w:rsidR="00A91ABC" w:rsidRPr="009C713C" w:rsidRDefault="00A91ABC" w:rsidP="00EC4165">
            <w:pPr>
              <w:rPr>
                <w:rFonts w:ascii="Courier New" w:eastAsia="Times New Roman" w:hAnsi="Courier New" w:cs="Courier New"/>
                <w:color w:val="000000"/>
                <w:sz w:val="14"/>
                <w:szCs w:val="14"/>
                <w:lang w:val="en-US" w:eastAsia="en-US" w:bidi="ar-SA"/>
              </w:rPr>
            </w:pPr>
          </w:p>
        </w:tc>
        <w:tc>
          <w:tcPr>
            <w:tcW w:w="2106" w:type="dxa"/>
          </w:tcPr>
          <w:p w14:paraId="5A889111" w14:textId="77777777" w:rsidR="00A91ABC" w:rsidRPr="009C713C" w:rsidRDefault="00A91ABC" w:rsidP="00EC4165">
            <w:pPr>
              <w:rPr>
                <w:rFonts w:ascii="Courier New" w:eastAsia="Times New Roman" w:hAnsi="Courier New" w:cs="Courier New"/>
                <w:color w:val="000000"/>
                <w:sz w:val="14"/>
                <w:szCs w:val="14"/>
                <w:lang w:val="en-US" w:eastAsia="en-US" w:bidi="ar-SA"/>
              </w:rPr>
            </w:pPr>
            <w:r w:rsidRPr="009C713C">
              <w:rPr>
                <w:rFonts w:ascii="Courier New" w:eastAsia="Times New Roman" w:hAnsi="Courier New" w:cs="Courier New"/>
                <w:color w:val="000000"/>
                <w:sz w:val="14"/>
                <w:szCs w:val="14"/>
                <w:lang w:val="en-US" w:eastAsia="en-US" w:bidi="ar-SA"/>
              </w:rPr>
              <w:t>j=1</w:t>
            </w:r>
          </w:p>
        </w:tc>
        <w:tc>
          <w:tcPr>
            <w:tcW w:w="1986" w:type="dxa"/>
          </w:tcPr>
          <w:p w14:paraId="44321D81" w14:textId="77777777" w:rsidR="00A91ABC" w:rsidRPr="009C713C" w:rsidRDefault="00A91ABC" w:rsidP="00EC4165">
            <w:pPr>
              <w:rPr>
                <w:rFonts w:ascii="Courier New" w:eastAsia="Times New Roman" w:hAnsi="Courier New" w:cs="Courier New"/>
                <w:color w:val="000000"/>
                <w:sz w:val="14"/>
                <w:szCs w:val="14"/>
                <w:lang w:val="en-US" w:eastAsia="en-US" w:bidi="ar-SA"/>
              </w:rPr>
            </w:pPr>
            <w:r w:rsidRPr="009C713C">
              <w:rPr>
                <w:rFonts w:ascii="Courier New" w:eastAsia="Times New Roman" w:hAnsi="Courier New" w:cs="Courier New"/>
                <w:color w:val="000000"/>
                <w:sz w:val="14"/>
                <w:szCs w:val="14"/>
                <w:lang w:val="en-US" w:eastAsia="en-US" w:bidi="ar-SA"/>
              </w:rPr>
              <w:t>j=2</w:t>
            </w:r>
          </w:p>
        </w:tc>
        <w:tc>
          <w:tcPr>
            <w:tcW w:w="1986" w:type="dxa"/>
          </w:tcPr>
          <w:p w14:paraId="51A2C005" w14:textId="77777777" w:rsidR="00A91ABC" w:rsidRPr="009C713C" w:rsidRDefault="00A91ABC" w:rsidP="00EC4165">
            <w:pPr>
              <w:rPr>
                <w:rFonts w:ascii="Courier New" w:eastAsia="Times New Roman" w:hAnsi="Courier New" w:cs="Courier New"/>
                <w:color w:val="000000"/>
                <w:sz w:val="14"/>
                <w:szCs w:val="14"/>
                <w:lang w:val="en-US" w:eastAsia="en-US" w:bidi="ar-SA"/>
              </w:rPr>
            </w:pPr>
            <w:r w:rsidRPr="009C713C">
              <w:rPr>
                <w:rFonts w:ascii="Courier New" w:eastAsia="Times New Roman" w:hAnsi="Courier New" w:cs="Courier New"/>
                <w:color w:val="000000"/>
                <w:sz w:val="14"/>
                <w:szCs w:val="14"/>
                <w:lang w:val="en-US" w:eastAsia="en-US" w:bidi="ar-SA"/>
              </w:rPr>
              <w:t>j=3</w:t>
            </w:r>
          </w:p>
        </w:tc>
        <w:tc>
          <w:tcPr>
            <w:tcW w:w="1986" w:type="dxa"/>
          </w:tcPr>
          <w:p w14:paraId="6BAD57B4" w14:textId="77777777" w:rsidR="00A91ABC" w:rsidRPr="009C713C" w:rsidRDefault="00A91ABC" w:rsidP="00EC4165">
            <w:pPr>
              <w:rPr>
                <w:rFonts w:ascii="Courier New" w:eastAsia="Times New Roman" w:hAnsi="Courier New" w:cs="Courier New"/>
                <w:color w:val="000000"/>
                <w:sz w:val="14"/>
                <w:szCs w:val="14"/>
                <w:lang w:val="en-US" w:eastAsia="en-US" w:bidi="ar-SA"/>
              </w:rPr>
            </w:pPr>
            <w:r w:rsidRPr="009C713C">
              <w:rPr>
                <w:rFonts w:ascii="Courier New" w:eastAsia="Times New Roman" w:hAnsi="Courier New" w:cs="Courier New"/>
                <w:color w:val="000000"/>
                <w:sz w:val="14"/>
                <w:szCs w:val="14"/>
                <w:lang w:val="en-US" w:eastAsia="en-US" w:bidi="ar-SA"/>
              </w:rPr>
              <w:t>j=4</w:t>
            </w:r>
          </w:p>
        </w:tc>
      </w:tr>
      <w:tr w:rsidR="00A91ABC" w:rsidRPr="009C713C" w14:paraId="05379403" w14:textId="77777777" w:rsidTr="00EC4165">
        <w:trPr>
          <w:trHeight w:val="844"/>
        </w:trPr>
        <w:tc>
          <w:tcPr>
            <w:tcW w:w="1294" w:type="dxa"/>
          </w:tcPr>
          <w:p w14:paraId="5552389F" w14:textId="77777777" w:rsidR="00A91ABC" w:rsidRPr="009C713C" w:rsidRDefault="00A91ABC" w:rsidP="00EC4165">
            <w:pPr>
              <w:rPr>
                <w:rFonts w:ascii="Courier New" w:eastAsia="Times New Roman" w:hAnsi="Courier New" w:cs="Courier New"/>
                <w:color w:val="000000"/>
                <w:sz w:val="14"/>
                <w:szCs w:val="14"/>
                <w:lang w:val="en-US" w:eastAsia="en-US" w:bidi="ar-SA"/>
              </w:rPr>
            </w:pPr>
          </w:p>
          <w:p w14:paraId="4E5316AF" w14:textId="77777777" w:rsidR="00A91ABC" w:rsidRPr="009C713C" w:rsidRDefault="00A91ABC" w:rsidP="00EC4165">
            <w:pPr>
              <w:rPr>
                <w:rFonts w:ascii="Courier New" w:eastAsia="Times New Roman" w:hAnsi="Courier New" w:cs="Courier New"/>
                <w:color w:val="000000"/>
                <w:sz w:val="14"/>
                <w:szCs w:val="14"/>
                <w:lang w:val="en-US" w:eastAsia="en-US" w:bidi="ar-SA"/>
              </w:rPr>
            </w:pPr>
          </w:p>
          <w:p w14:paraId="649A1921" w14:textId="77777777" w:rsidR="00A91ABC" w:rsidRPr="009C713C" w:rsidRDefault="00A91ABC" w:rsidP="00EC4165">
            <w:pPr>
              <w:rPr>
                <w:rFonts w:ascii="Courier New" w:eastAsia="Times New Roman" w:hAnsi="Courier New" w:cs="Courier New"/>
                <w:color w:val="000000"/>
                <w:sz w:val="14"/>
                <w:szCs w:val="14"/>
                <w:lang w:val="en-US" w:eastAsia="en-US" w:bidi="ar-SA"/>
              </w:rPr>
            </w:pPr>
          </w:p>
          <w:p w14:paraId="06C2F3DD" w14:textId="77777777" w:rsidR="00A91ABC" w:rsidRPr="009C713C" w:rsidRDefault="00A91ABC" w:rsidP="00EC4165">
            <w:pPr>
              <w:rPr>
                <w:rFonts w:ascii="Courier New" w:eastAsia="Times New Roman" w:hAnsi="Courier New" w:cs="Courier New"/>
                <w:color w:val="000000"/>
                <w:sz w:val="14"/>
                <w:szCs w:val="14"/>
                <w:lang w:val="en-US" w:eastAsia="en-US" w:bidi="ar-SA"/>
              </w:rPr>
            </w:pPr>
          </w:p>
        </w:tc>
        <w:tc>
          <w:tcPr>
            <w:tcW w:w="2106" w:type="dxa"/>
          </w:tcPr>
          <w:p w14:paraId="001215D8" w14:textId="77777777" w:rsidR="00A91ABC" w:rsidRPr="009C713C" w:rsidRDefault="00A91ABC" w:rsidP="00EC4165">
            <w:pPr>
              <w:rPr>
                <w:rFonts w:ascii="Courier New" w:eastAsia="Times New Roman" w:hAnsi="Courier New" w:cs="Courier New"/>
                <w:color w:val="000000"/>
                <w:sz w:val="14"/>
                <w:szCs w:val="14"/>
                <w:lang w:val="en-US" w:eastAsia="en-US" w:bidi="ar-SA"/>
              </w:rPr>
            </w:pPr>
            <w:r w:rsidRPr="009C713C">
              <w:rPr>
                <w:rFonts w:ascii="Courier New" w:eastAsia="Times New Roman" w:hAnsi="Courier New" w:cs="Courier New"/>
                <w:color w:val="000000"/>
                <w:sz w:val="14"/>
                <w:szCs w:val="14"/>
                <w:lang w:val="en-US" w:eastAsia="en-US" w:bidi="ar-SA"/>
              </w:rPr>
              <w:t>big=a[i]</w:t>
            </w:r>
          </w:p>
          <w:p w14:paraId="50DCA78E" w14:textId="77777777" w:rsidR="00A91ABC" w:rsidRPr="009C713C" w:rsidRDefault="00A91ABC" w:rsidP="00EC4165">
            <w:pPr>
              <w:rPr>
                <w:rFonts w:ascii="Courier New" w:eastAsia="Times New Roman" w:hAnsi="Courier New" w:cs="Courier New"/>
                <w:color w:val="000000"/>
                <w:sz w:val="14"/>
                <w:szCs w:val="14"/>
                <w:lang w:val="en-US" w:eastAsia="en-US" w:bidi="ar-SA"/>
              </w:rPr>
            </w:pPr>
          </w:p>
        </w:tc>
        <w:tc>
          <w:tcPr>
            <w:tcW w:w="1986" w:type="dxa"/>
          </w:tcPr>
          <w:p w14:paraId="3C14D33F" w14:textId="77777777" w:rsidR="00A91ABC" w:rsidRPr="009C713C" w:rsidRDefault="00A91ABC" w:rsidP="00EC4165">
            <w:pPr>
              <w:shd w:val="clear" w:color="auto" w:fill="FFFFFE"/>
              <w:rPr>
                <w:rFonts w:ascii="Courier New" w:eastAsia="Times New Roman" w:hAnsi="Courier New" w:cs="Courier New"/>
                <w:b/>
                <w:color w:val="000000"/>
                <w:sz w:val="14"/>
                <w:szCs w:val="14"/>
                <w:lang w:val="en-US" w:eastAsia="en-US" w:bidi="ar-SA"/>
              </w:rPr>
            </w:pPr>
            <w:r w:rsidRPr="009C713C">
              <w:rPr>
                <w:rFonts w:ascii="Courier New" w:eastAsia="Times New Roman" w:hAnsi="Courier New" w:cs="Courier New"/>
                <w:b/>
                <w:color w:val="AF00DB"/>
                <w:sz w:val="14"/>
                <w:szCs w:val="14"/>
                <w:lang w:val="en-US" w:eastAsia="en-US" w:bidi="ar-SA"/>
              </w:rPr>
              <w:t>if</w:t>
            </w:r>
            <w:r w:rsidRPr="009C713C">
              <w:rPr>
                <w:rFonts w:ascii="Courier New" w:eastAsia="Times New Roman" w:hAnsi="Courier New" w:cs="Courier New"/>
                <w:b/>
                <w:color w:val="000000"/>
                <w:sz w:val="14"/>
                <w:szCs w:val="14"/>
                <w:lang w:val="en-US" w:eastAsia="en-US" w:bidi="ar-SA"/>
              </w:rPr>
              <w:t> a[j]&gt;=big: </w:t>
            </w:r>
          </w:p>
          <w:p w14:paraId="05F8E524" w14:textId="77777777" w:rsidR="00A91ABC" w:rsidRPr="009C713C" w:rsidRDefault="00A91ABC" w:rsidP="00EC4165">
            <w:pPr>
              <w:shd w:val="clear" w:color="auto" w:fill="FFFFFE"/>
              <w:rPr>
                <w:rFonts w:ascii="Courier New" w:eastAsia="Times New Roman" w:hAnsi="Courier New" w:cs="Courier New"/>
                <w:b/>
                <w:color w:val="000000"/>
                <w:sz w:val="14"/>
                <w:szCs w:val="14"/>
                <w:lang w:val="en-US" w:eastAsia="en-US" w:bidi="ar-SA"/>
              </w:rPr>
            </w:pPr>
            <w:r w:rsidRPr="009C713C">
              <w:rPr>
                <w:rFonts w:ascii="Courier New" w:eastAsia="Times New Roman" w:hAnsi="Courier New" w:cs="Courier New"/>
                <w:b/>
                <w:color w:val="000000"/>
                <w:sz w:val="14"/>
                <w:szCs w:val="14"/>
                <w:lang w:val="en-US" w:eastAsia="en-US" w:bidi="ar-SA"/>
              </w:rPr>
              <w:t>  big=a[j]</w:t>
            </w:r>
          </w:p>
          <w:p w14:paraId="387B53F8" w14:textId="77777777" w:rsidR="00A91ABC" w:rsidRPr="009C713C" w:rsidRDefault="00A91ABC" w:rsidP="00EC4165">
            <w:pPr>
              <w:shd w:val="clear" w:color="auto" w:fill="FFFFFE"/>
              <w:rPr>
                <w:rFonts w:ascii="Courier New" w:eastAsia="Times New Roman" w:hAnsi="Courier New" w:cs="Courier New"/>
                <w:b/>
                <w:color w:val="000000"/>
                <w:sz w:val="14"/>
                <w:szCs w:val="14"/>
                <w:lang w:val="en-US" w:eastAsia="en-US" w:bidi="ar-SA"/>
              </w:rPr>
            </w:pPr>
            <w:r w:rsidRPr="009C713C">
              <w:rPr>
                <w:rFonts w:ascii="Courier New" w:eastAsia="Times New Roman" w:hAnsi="Courier New" w:cs="Courier New"/>
                <w:b/>
                <w:color w:val="000000"/>
                <w:sz w:val="14"/>
                <w:szCs w:val="14"/>
                <w:lang w:val="en-US" w:eastAsia="en-US" w:bidi="ar-SA"/>
              </w:rPr>
              <w:t>  </w:t>
            </w:r>
            <w:proofErr w:type="spellStart"/>
            <w:r w:rsidRPr="009C713C">
              <w:rPr>
                <w:rFonts w:ascii="Courier New" w:eastAsia="Times New Roman" w:hAnsi="Courier New" w:cs="Courier New"/>
                <w:b/>
                <w:color w:val="000000"/>
                <w:sz w:val="14"/>
                <w:szCs w:val="14"/>
                <w:lang w:val="en-US" w:eastAsia="en-US" w:bidi="ar-SA"/>
              </w:rPr>
              <w:t>bigindex</w:t>
            </w:r>
            <w:proofErr w:type="spellEnd"/>
            <w:r w:rsidRPr="009C713C">
              <w:rPr>
                <w:rFonts w:ascii="Courier New" w:eastAsia="Times New Roman" w:hAnsi="Courier New" w:cs="Courier New"/>
                <w:b/>
                <w:color w:val="000000"/>
                <w:sz w:val="14"/>
                <w:szCs w:val="14"/>
                <w:lang w:val="en-US" w:eastAsia="en-US" w:bidi="ar-SA"/>
              </w:rPr>
              <w:t>=j</w:t>
            </w:r>
          </w:p>
          <w:p w14:paraId="6E512C47" w14:textId="77777777" w:rsidR="00A91ABC" w:rsidRPr="009C713C" w:rsidRDefault="00A91ABC" w:rsidP="00EC4165">
            <w:pPr>
              <w:rPr>
                <w:rFonts w:ascii="Courier New" w:eastAsia="Times New Roman" w:hAnsi="Courier New" w:cs="Courier New"/>
                <w:color w:val="000000"/>
                <w:sz w:val="14"/>
                <w:szCs w:val="14"/>
                <w:lang w:val="en-US" w:eastAsia="en-US" w:bidi="ar-SA"/>
              </w:rPr>
            </w:pPr>
          </w:p>
        </w:tc>
        <w:tc>
          <w:tcPr>
            <w:tcW w:w="1986" w:type="dxa"/>
          </w:tcPr>
          <w:p w14:paraId="3B1CA22B" w14:textId="77777777" w:rsidR="00A91ABC" w:rsidRPr="009C713C" w:rsidRDefault="00A91ABC" w:rsidP="00EC4165">
            <w:pPr>
              <w:shd w:val="clear" w:color="auto" w:fill="FFFFFE"/>
              <w:rPr>
                <w:rFonts w:ascii="Courier New" w:eastAsia="Times New Roman" w:hAnsi="Courier New" w:cs="Courier New"/>
                <w:b/>
                <w:color w:val="000000"/>
                <w:sz w:val="14"/>
                <w:szCs w:val="14"/>
                <w:lang w:val="en-US" w:eastAsia="en-US" w:bidi="ar-SA"/>
              </w:rPr>
            </w:pPr>
            <w:r w:rsidRPr="009C713C">
              <w:rPr>
                <w:rFonts w:ascii="Courier New" w:eastAsia="Times New Roman" w:hAnsi="Courier New" w:cs="Courier New"/>
                <w:b/>
                <w:color w:val="AF00DB"/>
                <w:sz w:val="14"/>
                <w:szCs w:val="14"/>
                <w:lang w:val="en-US" w:eastAsia="en-US" w:bidi="ar-SA"/>
              </w:rPr>
              <w:t>if</w:t>
            </w:r>
            <w:r w:rsidRPr="009C713C">
              <w:rPr>
                <w:rFonts w:ascii="Courier New" w:eastAsia="Times New Roman" w:hAnsi="Courier New" w:cs="Courier New"/>
                <w:b/>
                <w:color w:val="000000"/>
                <w:sz w:val="14"/>
                <w:szCs w:val="14"/>
                <w:lang w:val="en-US" w:eastAsia="en-US" w:bidi="ar-SA"/>
              </w:rPr>
              <w:t> a[j]&gt;=big: </w:t>
            </w:r>
          </w:p>
          <w:p w14:paraId="5486278F" w14:textId="77777777" w:rsidR="00A91ABC" w:rsidRPr="009C713C" w:rsidRDefault="00A91ABC" w:rsidP="00EC4165">
            <w:pPr>
              <w:shd w:val="clear" w:color="auto" w:fill="FFFFFE"/>
              <w:rPr>
                <w:rFonts w:ascii="Courier New" w:eastAsia="Times New Roman" w:hAnsi="Courier New" w:cs="Courier New"/>
                <w:b/>
                <w:color w:val="000000"/>
                <w:sz w:val="14"/>
                <w:szCs w:val="14"/>
                <w:lang w:val="en-US" w:eastAsia="en-US" w:bidi="ar-SA"/>
              </w:rPr>
            </w:pPr>
            <w:r w:rsidRPr="009C713C">
              <w:rPr>
                <w:rFonts w:ascii="Courier New" w:eastAsia="Times New Roman" w:hAnsi="Courier New" w:cs="Courier New"/>
                <w:b/>
                <w:color w:val="000000"/>
                <w:sz w:val="14"/>
                <w:szCs w:val="14"/>
                <w:lang w:val="en-US" w:eastAsia="en-US" w:bidi="ar-SA"/>
              </w:rPr>
              <w:t>  big=a[j]</w:t>
            </w:r>
          </w:p>
          <w:p w14:paraId="39A86DEB" w14:textId="77777777" w:rsidR="00A91ABC" w:rsidRPr="009C713C" w:rsidRDefault="00A91ABC" w:rsidP="00EC4165">
            <w:pPr>
              <w:shd w:val="clear" w:color="auto" w:fill="FFFFFE"/>
              <w:rPr>
                <w:rFonts w:ascii="Courier New" w:eastAsia="Times New Roman" w:hAnsi="Courier New" w:cs="Courier New"/>
                <w:b/>
                <w:color w:val="000000"/>
                <w:sz w:val="14"/>
                <w:szCs w:val="14"/>
                <w:lang w:val="en-US" w:eastAsia="en-US" w:bidi="ar-SA"/>
              </w:rPr>
            </w:pPr>
            <w:r w:rsidRPr="009C713C">
              <w:rPr>
                <w:rFonts w:ascii="Courier New" w:eastAsia="Times New Roman" w:hAnsi="Courier New" w:cs="Courier New"/>
                <w:b/>
                <w:color w:val="000000"/>
                <w:sz w:val="14"/>
                <w:szCs w:val="14"/>
                <w:lang w:val="en-US" w:eastAsia="en-US" w:bidi="ar-SA"/>
              </w:rPr>
              <w:t>  </w:t>
            </w:r>
            <w:proofErr w:type="spellStart"/>
            <w:r w:rsidRPr="009C713C">
              <w:rPr>
                <w:rFonts w:ascii="Courier New" w:eastAsia="Times New Roman" w:hAnsi="Courier New" w:cs="Courier New"/>
                <w:b/>
                <w:color w:val="000000"/>
                <w:sz w:val="14"/>
                <w:szCs w:val="14"/>
                <w:lang w:val="en-US" w:eastAsia="en-US" w:bidi="ar-SA"/>
              </w:rPr>
              <w:t>bigindex</w:t>
            </w:r>
            <w:proofErr w:type="spellEnd"/>
            <w:r w:rsidRPr="009C713C">
              <w:rPr>
                <w:rFonts w:ascii="Courier New" w:eastAsia="Times New Roman" w:hAnsi="Courier New" w:cs="Courier New"/>
                <w:b/>
                <w:color w:val="000000"/>
                <w:sz w:val="14"/>
                <w:szCs w:val="14"/>
                <w:lang w:val="en-US" w:eastAsia="en-US" w:bidi="ar-SA"/>
              </w:rPr>
              <w:t>=j</w:t>
            </w:r>
          </w:p>
          <w:p w14:paraId="0D8DA977" w14:textId="77777777" w:rsidR="00A91ABC" w:rsidRPr="009C713C" w:rsidRDefault="00A91ABC" w:rsidP="00EC4165">
            <w:pPr>
              <w:rPr>
                <w:rFonts w:ascii="Courier New" w:eastAsia="Times New Roman" w:hAnsi="Courier New" w:cs="Courier New"/>
                <w:color w:val="000000"/>
                <w:sz w:val="14"/>
                <w:szCs w:val="14"/>
                <w:lang w:val="en-US" w:eastAsia="en-US" w:bidi="ar-SA"/>
              </w:rPr>
            </w:pPr>
          </w:p>
        </w:tc>
        <w:tc>
          <w:tcPr>
            <w:tcW w:w="1986" w:type="dxa"/>
          </w:tcPr>
          <w:p w14:paraId="0EAAEC96" w14:textId="77777777" w:rsidR="00A91ABC" w:rsidRPr="009C713C" w:rsidRDefault="00A91ABC" w:rsidP="00EC4165">
            <w:pPr>
              <w:shd w:val="clear" w:color="auto" w:fill="FFFFFE"/>
              <w:rPr>
                <w:rFonts w:ascii="Courier New" w:eastAsia="Times New Roman" w:hAnsi="Courier New" w:cs="Courier New"/>
                <w:b/>
                <w:color w:val="000000"/>
                <w:sz w:val="14"/>
                <w:szCs w:val="14"/>
                <w:lang w:val="en-US" w:eastAsia="en-US" w:bidi="ar-SA"/>
              </w:rPr>
            </w:pPr>
            <w:r w:rsidRPr="009C713C">
              <w:rPr>
                <w:rFonts w:ascii="Courier New" w:eastAsia="Times New Roman" w:hAnsi="Courier New" w:cs="Courier New"/>
                <w:b/>
                <w:color w:val="AF00DB"/>
                <w:sz w:val="14"/>
                <w:szCs w:val="14"/>
                <w:lang w:val="en-US" w:eastAsia="en-US" w:bidi="ar-SA"/>
              </w:rPr>
              <w:t>if</w:t>
            </w:r>
            <w:r w:rsidRPr="009C713C">
              <w:rPr>
                <w:rFonts w:ascii="Courier New" w:eastAsia="Times New Roman" w:hAnsi="Courier New" w:cs="Courier New"/>
                <w:b/>
                <w:color w:val="000000"/>
                <w:sz w:val="14"/>
                <w:szCs w:val="14"/>
                <w:lang w:val="en-US" w:eastAsia="en-US" w:bidi="ar-SA"/>
              </w:rPr>
              <w:t> a[j]&gt;=big: </w:t>
            </w:r>
          </w:p>
          <w:p w14:paraId="4E42EC5D" w14:textId="77777777" w:rsidR="00A91ABC" w:rsidRPr="009C713C" w:rsidRDefault="00A91ABC" w:rsidP="00EC4165">
            <w:pPr>
              <w:shd w:val="clear" w:color="auto" w:fill="FFFFFE"/>
              <w:rPr>
                <w:rFonts w:ascii="Courier New" w:eastAsia="Times New Roman" w:hAnsi="Courier New" w:cs="Courier New"/>
                <w:b/>
                <w:color w:val="000000"/>
                <w:sz w:val="14"/>
                <w:szCs w:val="14"/>
                <w:lang w:val="en-US" w:eastAsia="en-US" w:bidi="ar-SA"/>
              </w:rPr>
            </w:pPr>
            <w:r w:rsidRPr="009C713C">
              <w:rPr>
                <w:rFonts w:ascii="Courier New" w:eastAsia="Times New Roman" w:hAnsi="Courier New" w:cs="Courier New"/>
                <w:b/>
                <w:color w:val="000000"/>
                <w:sz w:val="14"/>
                <w:szCs w:val="14"/>
                <w:lang w:val="en-US" w:eastAsia="en-US" w:bidi="ar-SA"/>
              </w:rPr>
              <w:t>  big=a[j]</w:t>
            </w:r>
          </w:p>
          <w:p w14:paraId="78729CA0" w14:textId="77777777" w:rsidR="00A91ABC" w:rsidRPr="009C713C" w:rsidRDefault="00A91ABC" w:rsidP="00EC4165">
            <w:pPr>
              <w:shd w:val="clear" w:color="auto" w:fill="FFFFFE"/>
              <w:rPr>
                <w:rFonts w:ascii="Courier New" w:eastAsia="Times New Roman" w:hAnsi="Courier New" w:cs="Courier New"/>
                <w:b/>
                <w:color w:val="000000"/>
                <w:sz w:val="14"/>
                <w:szCs w:val="14"/>
                <w:lang w:val="en-US" w:eastAsia="en-US" w:bidi="ar-SA"/>
              </w:rPr>
            </w:pPr>
            <w:r w:rsidRPr="009C713C">
              <w:rPr>
                <w:rFonts w:ascii="Courier New" w:eastAsia="Times New Roman" w:hAnsi="Courier New" w:cs="Courier New"/>
                <w:b/>
                <w:color w:val="000000"/>
                <w:sz w:val="14"/>
                <w:szCs w:val="14"/>
                <w:lang w:val="en-US" w:eastAsia="en-US" w:bidi="ar-SA"/>
              </w:rPr>
              <w:t>  </w:t>
            </w:r>
            <w:proofErr w:type="spellStart"/>
            <w:r w:rsidRPr="009C713C">
              <w:rPr>
                <w:rFonts w:ascii="Courier New" w:eastAsia="Times New Roman" w:hAnsi="Courier New" w:cs="Courier New"/>
                <w:b/>
                <w:color w:val="000000"/>
                <w:sz w:val="14"/>
                <w:szCs w:val="14"/>
                <w:lang w:val="en-US" w:eastAsia="en-US" w:bidi="ar-SA"/>
              </w:rPr>
              <w:t>bigindex</w:t>
            </w:r>
            <w:proofErr w:type="spellEnd"/>
            <w:r w:rsidRPr="009C713C">
              <w:rPr>
                <w:rFonts w:ascii="Courier New" w:eastAsia="Times New Roman" w:hAnsi="Courier New" w:cs="Courier New"/>
                <w:b/>
                <w:color w:val="000000"/>
                <w:sz w:val="14"/>
                <w:szCs w:val="14"/>
                <w:lang w:val="en-US" w:eastAsia="en-US" w:bidi="ar-SA"/>
              </w:rPr>
              <w:t>=j</w:t>
            </w:r>
          </w:p>
          <w:p w14:paraId="5FEF9518" w14:textId="77777777" w:rsidR="00A91ABC" w:rsidRPr="009C713C" w:rsidRDefault="00A91ABC" w:rsidP="00EC4165">
            <w:pPr>
              <w:rPr>
                <w:rFonts w:ascii="Courier New" w:eastAsia="Times New Roman" w:hAnsi="Courier New" w:cs="Courier New"/>
                <w:color w:val="000000"/>
                <w:sz w:val="14"/>
                <w:szCs w:val="14"/>
                <w:lang w:val="en-US" w:eastAsia="en-US" w:bidi="ar-SA"/>
              </w:rPr>
            </w:pPr>
          </w:p>
        </w:tc>
      </w:tr>
      <w:tr w:rsidR="00A91ABC" w:rsidRPr="009C713C" w14:paraId="08375BD0" w14:textId="77777777" w:rsidTr="00EC4165">
        <w:trPr>
          <w:trHeight w:val="501"/>
        </w:trPr>
        <w:tc>
          <w:tcPr>
            <w:tcW w:w="9359" w:type="dxa"/>
            <w:gridSpan w:val="5"/>
          </w:tcPr>
          <w:p w14:paraId="4035E5D8" w14:textId="77777777" w:rsidR="00A91ABC" w:rsidRPr="009C713C" w:rsidRDefault="00A91ABC" w:rsidP="00EC4165">
            <w:pPr>
              <w:shd w:val="clear" w:color="auto" w:fill="FFFFFE"/>
              <w:rPr>
                <w:rFonts w:ascii="Courier New" w:eastAsia="Times New Roman" w:hAnsi="Courier New" w:cs="Courier New"/>
                <w:color w:val="000000"/>
                <w:sz w:val="14"/>
                <w:szCs w:val="14"/>
                <w:lang w:val="en-US" w:eastAsia="en-US" w:bidi="ar-SA"/>
              </w:rPr>
            </w:pPr>
            <w:r w:rsidRPr="009C713C">
              <w:rPr>
                <w:rFonts w:ascii="Courier New" w:eastAsia="Times New Roman" w:hAnsi="Courier New" w:cs="Courier New"/>
                <w:color w:val="000000"/>
                <w:sz w:val="14"/>
                <w:szCs w:val="14"/>
                <w:lang w:val="en-US" w:eastAsia="en-US" w:bidi="ar-SA"/>
              </w:rPr>
              <w:t>temp=a[i]</w:t>
            </w:r>
          </w:p>
          <w:p w14:paraId="6EBF767E" w14:textId="77777777" w:rsidR="00A91ABC" w:rsidRPr="009C713C" w:rsidRDefault="00A91ABC" w:rsidP="00EC4165">
            <w:pPr>
              <w:shd w:val="clear" w:color="auto" w:fill="FFFFFE"/>
              <w:rPr>
                <w:rFonts w:ascii="Courier New" w:eastAsia="Times New Roman" w:hAnsi="Courier New" w:cs="Courier New"/>
                <w:color w:val="000000"/>
                <w:sz w:val="14"/>
                <w:szCs w:val="14"/>
                <w:lang w:val="en-US" w:eastAsia="en-US" w:bidi="ar-SA"/>
              </w:rPr>
            </w:pPr>
            <w:r w:rsidRPr="009C713C">
              <w:rPr>
                <w:rFonts w:ascii="Courier New" w:eastAsia="Times New Roman" w:hAnsi="Courier New" w:cs="Courier New"/>
                <w:color w:val="000000"/>
                <w:sz w:val="14"/>
                <w:szCs w:val="14"/>
                <w:lang w:val="en-US" w:eastAsia="en-US" w:bidi="ar-SA"/>
              </w:rPr>
              <w:t>a[</w:t>
            </w:r>
            <w:proofErr w:type="spellStart"/>
            <w:r w:rsidRPr="009C713C">
              <w:rPr>
                <w:rFonts w:ascii="Courier New" w:eastAsia="Times New Roman" w:hAnsi="Courier New" w:cs="Courier New"/>
                <w:color w:val="000000"/>
                <w:sz w:val="14"/>
                <w:szCs w:val="14"/>
                <w:lang w:val="en-US" w:eastAsia="en-US" w:bidi="ar-SA"/>
              </w:rPr>
              <w:t>i</w:t>
            </w:r>
            <w:proofErr w:type="spellEnd"/>
            <w:r w:rsidRPr="009C713C">
              <w:rPr>
                <w:rFonts w:ascii="Courier New" w:eastAsia="Times New Roman" w:hAnsi="Courier New" w:cs="Courier New"/>
                <w:color w:val="000000"/>
                <w:sz w:val="14"/>
                <w:szCs w:val="14"/>
                <w:lang w:val="en-US" w:eastAsia="en-US" w:bidi="ar-SA"/>
              </w:rPr>
              <w:t>]=a[</w:t>
            </w:r>
            <w:proofErr w:type="spellStart"/>
            <w:r w:rsidRPr="009C713C">
              <w:rPr>
                <w:rFonts w:ascii="Courier New" w:eastAsia="Times New Roman" w:hAnsi="Courier New" w:cs="Courier New"/>
                <w:color w:val="000000"/>
                <w:sz w:val="14"/>
                <w:szCs w:val="14"/>
                <w:lang w:val="en-US" w:eastAsia="en-US" w:bidi="ar-SA"/>
              </w:rPr>
              <w:t>bigindex</w:t>
            </w:r>
            <w:proofErr w:type="spellEnd"/>
            <w:r w:rsidRPr="009C713C">
              <w:rPr>
                <w:rFonts w:ascii="Courier New" w:eastAsia="Times New Roman" w:hAnsi="Courier New" w:cs="Courier New"/>
                <w:color w:val="000000"/>
                <w:sz w:val="14"/>
                <w:szCs w:val="14"/>
                <w:lang w:val="en-US" w:eastAsia="en-US" w:bidi="ar-SA"/>
              </w:rPr>
              <w:t>]</w:t>
            </w:r>
          </w:p>
          <w:p w14:paraId="4231B69C" w14:textId="77777777" w:rsidR="00A91ABC" w:rsidRPr="009C713C" w:rsidRDefault="00A91ABC" w:rsidP="00EC4165">
            <w:pPr>
              <w:shd w:val="clear" w:color="auto" w:fill="FFFFFE"/>
              <w:rPr>
                <w:rFonts w:ascii="Courier New" w:eastAsia="Times New Roman" w:hAnsi="Courier New" w:cs="Courier New"/>
                <w:b/>
                <w:color w:val="AF00DB"/>
                <w:sz w:val="14"/>
                <w:szCs w:val="14"/>
              </w:rPr>
            </w:pPr>
            <w:r w:rsidRPr="009C713C">
              <w:rPr>
                <w:rFonts w:ascii="Courier New" w:eastAsia="Times New Roman" w:hAnsi="Courier New" w:cs="Courier New"/>
                <w:color w:val="000000"/>
                <w:sz w:val="14"/>
                <w:szCs w:val="14"/>
                <w:lang w:val="en-US" w:eastAsia="en-US" w:bidi="ar-SA"/>
              </w:rPr>
              <w:t>a[</w:t>
            </w:r>
            <w:proofErr w:type="spellStart"/>
            <w:r w:rsidRPr="009C713C">
              <w:rPr>
                <w:rFonts w:ascii="Courier New" w:eastAsia="Times New Roman" w:hAnsi="Courier New" w:cs="Courier New"/>
                <w:color w:val="000000"/>
                <w:sz w:val="14"/>
                <w:szCs w:val="14"/>
                <w:lang w:val="en-US" w:eastAsia="en-US" w:bidi="ar-SA"/>
              </w:rPr>
              <w:t>bigindex</w:t>
            </w:r>
            <w:proofErr w:type="spellEnd"/>
            <w:r w:rsidRPr="009C713C">
              <w:rPr>
                <w:rFonts w:ascii="Courier New" w:eastAsia="Times New Roman" w:hAnsi="Courier New" w:cs="Courier New"/>
                <w:color w:val="000000"/>
                <w:sz w:val="14"/>
                <w:szCs w:val="14"/>
                <w:lang w:val="en-US" w:eastAsia="en-US" w:bidi="ar-SA"/>
              </w:rPr>
              <w:t>]=temp</w:t>
            </w:r>
          </w:p>
        </w:tc>
      </w:tr>
    </w:tbl>
    <w:p w14:paraId="4EC9E592" w14:textId="77777777" w:rsidR="00A91ABC" w:rsidRDefault="00A91ABC" w:rsidP="00A91ABC">
      <w:pPr>
        <w:shd w:val="clear" w:color="auto" w:fill="FFFFFE"/>
        <w:spacing w:after="0" w:line="240" w:lineRule="auto"/>
        <w:rPr>
          <w:rFonts w:ascii="Courier New" w:eastAsia="Times New Roman" w:hAnsi="Courier New" w:cs="Courier New"/>
          <w:color w:val="000000"/>
          <w:sz w:val="14"/>
          <w:szCs w:val="14"/>
        </w:rPr>
      </w:pPr>
    </w:p>
    <w:p w14:paraId="3278F5EB" w14:textId="77777777" w:rsidR="00A91ABC" w:rsidRDefault="00A91ABC" w:rsidP="00A91ABC">
      <w:pPr>
        <w:shd w:val="clear" w:color="auto" w:fill="FFFFFE"/>
        <w:spacing w:after="0" w:line="240" w:lineRule="auto"/>
        <w:rPr>
          <w:rFonts w:ascii="Courier New" w:eastAsia="Times New Roman" w:hAnsi="Courier New" w:cs="Courier New"/>
          <w:color w:val="000000"/>
          <w:sz w:val="14"/>
          <w:szCs w:val="14"/>
        </w:rPr>
      </w:pPr>
    </w:p>
    <w:p w14:paraId="657F1714" w14:textId="77777777" w:rsidR="00A91ABC" w:rsidRPr="0014125B" w:rsidRDefault="00A91ABC" w:rsidP="00A91ABC">
      <w:pPr>
        <w:shd w:val="clear" w:color="auto" w:fill="FFFFFE"/>
        <w:spacing w:after="0" w:line="240" w:lineRule="auto"/>
        <w:rPr>
          <w:rFonts w:ascii="Courier New" w:eastAsia="Times New Roman" w:hAnsi="Courier New" w:cs="Courier New"/>
          <w:b/>
          <w:color w:val="000000"/>
          <w:sz w:val="21"/>
          <w:szCs w:val="21"/>
        </w:rPr>
      </w:pPr>
      <w:r>
        <w:rPr>
          <w:rFonts w:ascii="Courier New" w:eastAsia="Times New Roman" w:hAnsi="Courier New" w:cs="Courier New"/>
          <w:b/>
          <w:color w:val="000000"/>
          <w:sz w:val="21"/>
          <w:szCs w:val="21"/>
        </w:rPr>
        <w:t>i=2</w:t>
      </w:r>
    </w:p>
    <w:tbl>
      <w:tblPr>
        <w:tblStyle w:val="TableGrid"/>
        <w:tblW w:w="9359" w:type="dxa"/>
        <w:tblLook w:val="04A0" w:firstRow="1" w:lastRow="0" w:firstColumn="1" w:lastColumn="0" w:noHBand="0" w:noVBand="1"/>
      </w:tblPr>
      <w:tblGrid>
        <w:gridCol w:w="1294"/>
        <w:gridCol w:w="2106"/>
        <w:gridCol w:w="1986"/>
        <w:gridCol w:w="1986"/>
        <w:gridCol w:w="1987"/>
      </w:tblGrid>
      <w:tr w:rsidR="00A91ABC" w:rsidRPr="009C713C" w14:paraId="00A3C353" w14:textId="77777777" w:rsidTr="00EC4165">
        <w:trPr>
          <w:trHeight w:val="171"/>
        </w:trPr>
        <w:tc>
          <w:tcPr>
            <w:tcW w:w="1294" w:type="dxa"/>
          </w:tcPr>
          <w:p w14:paraId="57A54AE2" w14:textId="77777777" w:rsidR="00A91ABC" w:rsidRPr="009C713C" w:rsidRDefault="00A91ABC" w:rsidP="00EC4165">
            <w:pPr>
              <w:rPr>
                <w:rFonts w:ascii="Courier New" w:eastAsia="Times New Roman" w:hAnsi="Courier New" w:cs="Courier New"/>
                <w:color w:val="000000"/>
                <w:sz w:val="14"/>
                <w:szCs w:val="14"/>
                <w:lang w:val="en-US" w:eastAsia="en-US" w:bidi="ar-SA"/>
              </w:rPr>
            </w:pPr>
          </w:p>
        </w:tc>
        <w:tc>
          <w:tcPr>
            <w:tcW w:w="2106" w:type="dxa"/>
          </w:tcPr>
          <w:p w14:paraId="7B369A29" w14:textId="77777777" w:rsidR="00A91ABC" w:rsidRPr="009C713C" w:rsidRDefault="00A91ABC" w:rsidP="00EC4165">
            <w:pPr>
              <w:rPr>
                <w:rFonts w:ascii="Courier New" w:eastAsia="Times New Roman" w:hAnsi="Courier New" w:cs="Courier New"/>
                <w:color w:val="000000"/>
                <w:sz w:val="14"/>
                <w:szCs w:val="14"/>
                <w:lang w:val="en-US" w:eastAsia="en-US" w:bidi="ar-SA"/>
              </w:rPr>
            </w:pPr>
          </w:p>
        </w:tc>
        <w:tc>
          <w:tcPr>
            <w:tcW w:w="1986" w:type="dxa"/>
          </w:tcPr>
          <w:p w14:paraId="78C523D5" w14:textId="77777777" w:rsidR="00A91ABC" w:rsidRPr="009C713C" w:rsidRDefault="00A91ABC" w:rsidP="00EC4165">
            <w:pPr>
              <w:rPr>
                <w:rFonts w:ascii="Courier New" w:eastAsia="Times New Roman" w:hAnsi="Courier New" w:cs="Courier New"/>
                <w:color w:val="000000"/>
                <w:sz w:val="14"/>
                <w:szCs w:val="14"/>
                <w:lang w:val="en-US" w:eastAsia="en-US" w:bidi="ar-SA"/>
              </w:rPr>
            </w:pPr>
            <w:r>
              <w:rPr>
                <w:rFonts w:ascii="Courier New" w:eastAsia="Times New Roman" w:hAnsi="Courier New" w:cs="Courier New"/>
                <w:color w:val="000000"/>
                <w:sz w:val="14"/>
                <w:szCs w:val="14"/>
                <w:lang w:val="en-US" w:eastAsia="en-US" w:bidi="ar-SA"/>
              </w:rPr>
              <w:t>j=2</w:t>
            </w:r>
          </w:p>
        </w:tc>
        <w:tc>
          <w:tcPr>
            <w:tcW w:w="1986" w:type="dxa"/>
          </w:tcPr>
          <w:p w14:paraId="3DFC95D8" w14:textId="77777777" w:rsidR="00A91ABC" w:rsidRPr="009C713C" w:rsidRDefault="00A91ABC" w:rsidP="00EC4165">
            <w:pPr>
              <w:rPr>
                <w:rFonts w:ascii="Courier New" w:eastAsia="Times New Roman" w:hAnsi="Courier New" w:cs="Courier New"/>
                <w:color w:val="000000"/>
                <w:sz w:val="14"/>
                <w:szCs w:val="14"/>
                <w:lang w:val="en-US" w:eastAsia="en-US" w:bidi="ar-SA"/>
              </w:rPr>
            </w:pPr>
            <w:r w:rsidRPr="009C713C">
              <w:rPr>
                <w:rFonts w:ascii="Courier New" w:eastAsia="Times New Roman" w:hAnsi="Courier New" w:cs="Courier New"/>
                <w:color w:val="000000"/>
                <w:sz w:val="14"/>
                <w:szCs w:val="14"/>
                <w:lang w:val="en-US" w:eastAsia="en-US" w:bidi="ar-SA"/>
              </w:rPr>
              <w:t>j=3</w:t>
            </w:r>
          </w:p>
        </w:tc>
        <w:tc>
          <w:tcPr>
            <w:tcW w:w="1986" w:type="dxa"/>
          </w:tcPr>
          <w:p w14:paraId="1E0D55DD" w14:textId="77777777" w:rsidR="00A91ABC" w:rsidRPr="009C713C" w:rsidRDefault="00A91ABC" w:rsidP="00EC4165">
            <w:pPr>
              <w:rPr>
                <w:rFonts w:ascii="Courier New" w:eastAsia="Times New Roman" w:hAnsi="Courier New" w:cs="Courier New"/>
                <w:color w:val="000000"/>
                <w:sz w:val="14"/>
                <w:szCs w:val="14"/>
                <w:lang w:val="en-US" w:eastAsia="en-US" w:bidi="ar-SA"/>
              </w:rPr>
            </w:pPr>
            <w:r w:rsidRPr="009C713C">
              <w:rPr>
                <w:rFonts w:ascii="Courier New" w:eastAsia="Times New Roman" w:hAnsi="Courier New" w:cs="Courier New"/>
                <w:color w:val="000000"/>
                <w:sz w:val="14"/>
                <w:szCs w:val="14"/>
                <w:lang w:val="en-US" w:eastAsia="en-US" w:bidi="ar-SA"/>
              </w:rPr>
              <w:t>j=4</w:t>
            </w:r>
          </w:p>
        </w:tc>
      </w:tr>
      <w:tr w:rsidR="00A91ABC" w:rsidRPr="009C713C" w14:paraId="777AEFA8" w14:textId="77777777" w:rsidTr="00EC4165">
        <w:trPr>
          <w:trHeight w:val="844"/>
        </w:trPr>
        <w:tc>
          <w:tcPr>
            <w:tcW w:w="1294" w:type="dxa"/>
          </w:tcPr>
          <w:p w14:paraId="2588F7EF" w14:textId="77777777" w:rsidR="00A91ABC" w:rsidRPr="009C713C" w:rsidRDefault="00A91ABC" w:rsidP="00EC4165">
            <w:pPr>
              <w:rPr>
                <w:rFonts w:ascii="Courier New" w:eastAsia="Times New Roman" w:hAnsi="Courier New" w:cs="Courier New"/>
                <w:color w:val="000000"/>
                <w:sz w:val="14"/>
                <w:szCs w:val="14"/>
                <w:lang w:val="en-US" w:eastAsia="en-US" w:bidi="ar-SA"/>
              </w:rPr>
            </w:pPr>
          </w:p>
        </w:tc>
        <w:tc>
          <w:tcPr>
            <w:tcW w:w="2106" w:type="dxa"/>
          </w:tcPr>
          <w:p w14:paraId="129C48D2" w14:textId="77777777" w:rsidR="00A91ABC" w:rsidRPr="009C713C" w:rsidRDefault="00A91ABC" w:rsidP="00EC4165">
            <w:pPr>
              <w:rPr>
                <w:rFonts w:ascii="Courier New" w:eastAsia="Times New Roman" w:hAnsi="Courier New" w:cs="Courier New"/>
                <w:color w:val="000000"/>
                <w:sz w:val="14"/>
                <w:szCs w:val="14"/>
                <w:lang w:val="en-US" w:eastAsia="en-US" w:bidi="ar-SA"/>
              </w:rPr>
            </w:pPr>
          </w:p>
        </w:tc>
        <w:tc>
          <w:tcPr>
            <w:tcW w:w="1986" w:type="dxa"/>
          </w:tcPr>
          <w:p w14:paraId="10A259BA" w14:textId="77777777" w:rsidR="00A91ABC" w:rsidRPr="009C713C" w:rsidRDefault="00A91ABC" w:rsidP="00EC4165">
            <w:pPr>
              <w:rPr>
                <w:rFonts w:ascii="Courier New" w:eastAsia="Times New Roman" w:hAnsi="Courier New" w:cs="Courier New"/>
                <w:color w:val="000000"/>
                <w:sz w:val="14"/>
                <w:szCs w:val="14"/>
                <w:lang w:val="en-US" w:eastAsia="en-US" w:bidi="ar-SA"/>
              </w:rPr>
            </w:pPr>
            <w:r w:rsidRPr="009C713C">
              <w:rPr>
                <w:rFonts w:ascii="Courier New" w:eastAsia="Times New Roman" w:hAnsi="Courier New" w:cs="Courier New"/>
                <w:color w:val="000000"/>
                <w:sz w:val="14"/>
                <w:szCs w:val="14"/>
                <w:lang w:val="en-US" w:eastAsia="en-US" w:bidi="ar-SA"/>
              </w:rPr>
              <w:t>big=a[i]</w:t>
            </w:r>
          </w:p>
          <w:p w14:paraId="3F58DD98" w14:textId="77777777" w:rsidR="00A91ABC" w:rsidRPr="009C713C" w:rsidRDefault="00A91ABC" w:rsidP="00EC4165">
            <w:pPr>
              <w:rPr>
                <w:rFonts w:ascii="Courier New" w:eastAsia="Times New Roman" w:hAnsi="Courier New" w:cs="Courier New"/>
                <w:color w:val="000000"/>
                <w:sz w:val="14"/>
                <w:szCs w:val="14"/>
                <w:lang w:val="en-US" w:eastAsia="en-US" w:bidi="ar-SA"/>
              </w:rPr>
            </w:pPr>
          </w:p>
        </w:tc>
        <w:tc>
          <w:tcPr>
            <w:tcW w:w="1986" w:type="dxa"/>
          </w:tcPr>
          <w:p w14:paraId="4F39E812" w14:textId="77777777" w:rsidR="00A91ABC" w:rsidRPr="009C713C" w:rsidRDefault="00A91ABC" w:rsidP="00EC4165">
            <w:pPr>
              <w:shd w:val="clear" w:color="auto" w:fill="FFFFFE"/>
              <w:rPr>
                <w:rFonts w:ascii="Courier New" w:eastAsia="Times New Roman" w:hAnsi="Courier New" w:cs="Courier New"/>
                <w:b/>
                <w:color w:val="000000"/>
                <w:sz w:val="14"/>
                <w:szCs w:val="14"/>
                <w:lang w:val="en-US" w:eastAsia="en-US" w:bidi="ar-SA"/>
              </w:rPr>
            </w:pPr>
            <w:r w:rsidRPr="009C713C">
              <w:rPr>
                <w:rFonts w:ascii="Courier New" w:eastAsia="Times New Roman" w:hAnsi="Courier New" w:cs="Courier New"/>
                <w:b/>
                <w:color w:val="AF00DB"/>
                <w:sz w:val="14"/>
                <w:szCs w:val="14"/>
                <w:lang w:val="en-US" w:eastAsia="en-US" w:bidi="ar-SA"/>
              </w:rPr>
              <w:t>if</w:t>
            </w:r>
            <w:r w:rsidRPr="009C713C">
              <w:rPr>
                <w:rFonts w:ascii="Courier New" w:eastAsia="Times New Roman" w:hAnsi="Courier New" w:cs="Courier New"/>
                <w:b/>
                <w:color w:val="000000"/>
                <w:sz w:val="14"/>
                <w:szCs w:val="14"/>
                <w:lang w:val="en-US" w:eastAsia="en-US" w:bidi="ar-SA"/>
              </w:rPr>
              <w:t> a[j]&gt;=big: </w:t>
            </w:r>
          </w:p>
          <w:p w14:paraId="7B88E695" w14:textId="77777777" w:rsidR="00A91ABC" w:rsidRPr="009C713C" w:rsidRDefault="00A91ABC" w:rsidP="00EC4165">
            <w:pPr>
              <w:shd w:val="clear" w:color="auto" w:fill="FFFFFE"/>
              <w:rPr>
                <w:rFonts w:ascii="Courier New" w:eastAsia="Times New Roman" w:hAnsi="Courier New" w:cs="Courier New"/>
                <w:b/>
                <w:color w:val="000000"/>
                <w:sz w:val="14"/>
                <w:szCs w:val="14"/>
                <w:lang w:val="en-US" w:eastAsia="en-US" w:bidi="ar-SA"/>
              </w:rPr>
            </w:pPr>
            <w:r w:rsidRPr="009C713C">
              <w:rPr>
                <w:rFonts w:ascii="Courier New" w:eastAsia="Times New Roman" w:hAnsi="Courier New" w:cs="Courier New"/>
                <w:b/>
                <w:color w:val="000000"/>
                <w:sz w:val="14"/>
                <w:szCs w:val="14"/>
                <w:lang w:val="en-US" w:eastAsia="en-US" w:bidi="ar-SA"/>
              </w:rPr>
              <w:t>  big=a[j]</w:t>
            </w:r>
          </w:p>
          <w:p w14:paraId="4E02DF7C" w14:textId="77777777" w:rsidR="00A91ABC" w:rsidRPr="009C713C" w:rsidRDefault="00A91ABC" w:rsidP="00EC4165">
            <w:pPr>
              <w:shd w:val="clear" w:color="auto" w:fill="FFFFFE"/>
              <w:rPr>
                <w:rFonts w:ascii="Courier New" w:eastAsia="Times New Roman" w:hAnsi="Courier New" w:cs="Courier New"/>
                <w:b/>
                <w:color w:val="000000"/>
                <w:sz w:val="14"/>
                <w:szCs w:val="14"/>
                <w:lang w:val="en-US" w:eastAsia="en-US" w:bidi="ar-SA"/>
              </w:rPr>
            </w:pPr>
            <w:r w:rsidRPr="009C713C">
              <w:rPr>
                <w:rFonts w:ascii="Courier New" w:eastAsia="Times New Roman" w:hAnsi="Courier New" w:cs="Courier New"/>
                <w:b/>
                <w:color w:val="000000"/>
                <w:sz w:val="14"/>
                <w:szCs w:val="14"/>
                <w:lang w:val="en-US" w:eastAsia="en-US" w:bidi="ar-SA"/>
              </w:rPr>
              <w:t>  </w:t>
            </w:r>
            <w:proofErr w:type="spellStart"/>
            <w:r w:rsidRPr="009C713C">
              <w:rPr>
                <w:rFonts w:ascii="Courier New" w:eastAsia="Times New Roman" w:hAnsi="Courier New" w:cs="Courier New"/>
                <w:b/>
                <w:color w:val="000000"/>
                <w:sz w:val="14"/>
                <w:szCs w:val="14"/>
                <w:lang w:val="en-US" w:eastAsia="en-US" w:bidi="ar-SA"/>
              </w:rPr>
              <w:t>bigindex</w:t>
            </w:r>
            <w:proofErr w:type="spellEnd"/>
            <w:r w:rsidRPr="009C713C">
              <w:rPr>
                <w:rFonts w:ascii="Courier New" w:eastAsia="Times New Roman" w:hAnsi="Courier New" w:cs="Courier New"/>
                <w:b/>
                <w:color w:val="000000"/>
                <w:sz w:val="14"/>
                <w:szCs w:val="14"/>
                <w:lang w:val="en-US" w:eastAsia="en-US" w:bidi="ar-SA"/>
              </w:rPr>
              <w:t>=j</w:t>
            </w:r>
          </w:p>
          <w:p w14:paraId="5F446D8A" w14:textId="77777777" w:rsidR="00A91ABC" w:rsidRPr="009C713C" w:rsidRDefault="00A91ABC" w:rsidP="00EC4165">
            <w:pPr>
              <w:rPr>
                <w:rFonts w:ascii="Courier New" w:eastAsia="Times New Roman" w:hAnsi="Courier New" w:cs="Courier New"/>
                <w:color w:val="000000"/>
                <w:sz w:val="14"/>
                <w:szCs w:val="14"/>
                <w:lang w:val="en-US" w:eastAsia="en-US" w:bidi="ar-SA"/>
              </w:rPr>
            </w:pPr>
          </w:p>
        </w:tc>
        <w:tc>
          <w:tcPr>
            <w:tcW w:w="1986" w:type="dxa"/>
          </w:tcPr>
          <w:p w14:paraId="5F2B2AA3" w14:textId="77777777" w:rsidR="00A91ABC" w:rsidRPr="009C713C" w:rsidRDefault="00A91ABC" w:rsidP="00EC4165">
            <w:pPr>
              <w:shd w:val="clear" w:color="auto" w:fill="FFFFFE"/>
              <w:rPr>
                <w:rFonts w:ascii="Courier New" w:eastAsia="Times New Roman" w:hAnsi="Courier New" w:cs="Courier New"/>
                <w:b/>
                <w:color w:val="000000"/>
                <w:sz w:val="14"/>
                <w:szCs w:val="14"/>
                <w:lang w:val="en-US" w:eastAsia="en-US" w:bidi="ar-SA"/>
              </w:rPr>
            </w:pPr>
            <w:r w:rsidRPr="009C713C">
              <w:rPr>
                <w:rFonts w:ascii="Courier New" w:eastAsia="Times New Roman" w:hAnsi="Courier New" w:cs="Courier New"/>
                <w:b/>
                <w:color w:val="AF00DB"/>
                <w:sz w:val="14"/>
                <w:szCs w:val="14"/>
                <w:lang w:val="en-US" w:eastAsia="en-US" w:bidi="ar-SA"/>
              </w:rPr>
              <w:t>if</w:t>
            </w:r>
            <w:r w:rsidRPr="009C713C">
              <w:rPr>
                <w:rFonts w:ascii="Courier New" w:eastAsia="Times New Roman" w:hAnsi="Courier New" w:cs="Courier New"/>
                <w:b/>
                <w:color w:val="000000"/>
                <w:sz w:val="14"/>
                <w:szCs w:val="14"/>
                <w:lang w:val="en-US" w:eastAsia="en-US" w:bidi="ar-SA"/>
              </w:rPr>
              <w:t> a[j]&gt;=big: </w:t>
            </w:r>
          </w:p>
          <w:p w14:paraId="160F9173" w14:textId="77777777" w:rsidR="00A91ABC" w:rsidRPr="009C713C" w:rsidRDefault="00A91ABC" w:rsidP="00EC4165">
            <w:pPr>
              <w:shd w:val="clear" w:color="auto" w:fill="FFFFFE"/>
              <w:rPr>
                <w:rFonts w:ascii="Courier New" w:eastAsia="Times New Roman" w:hAnsi="Courier New" w:cs="Courier New"/>
                <w:b/>
                <w:color w:val="000000"/>
                <w:sz w:val="14"/>
                <w:szCs w:val="14"/>
                <w:lang w:val="en-US" w:eastAsia="en-US" w:bidi="ar-SA"/>
              </w:rPr>
            </w:pPr>
            <w:r w:rsidRPr="009C713C">
              <w:rPr>
                <w:rFonts w:ascii="Courier New" w:eastAsia="Times New Roman" w:hAnsi="Courier New" w:cs="Courier New"/>
                <w:b/>
                <w:color w:val="000000"/>
                <w:sz w:val="14"/>
                <w:szCs w:val="14"/>
                <w:lang w:val="en-US" w:eastAsia="en-US" w:bidi="ar-SA"/>
              </w:rPr>
              <w:t>  big=a[j]</w:t>
            </w:r>
          </w:p>
          <w:p w14:paraId="6E4BA145" w14:textId="77777777" w:rsidR="00A91ABC" w:rsidRPr="009C713C" w:rsidRDefault="00A91ABC" w:rsidP="00EC4165">
            <w:pPr>
              <w:shd w:val="clear" w:color="auto" w:fill="FFFFFE"/>
              <w:rPr>
                <w:rFonts w:ascii="Courier New" w:eastAsia="Times New Roman" w:hAnsi="Courier New" w:cs="Courier New"/>
                <w:b/>
                <w:color w:val="000000"/>
                <w:sz w:val="14"/>
                <w:szCs w:val="14"/>
                <w:lang w:val="en-US" w:eastAsia="en-US" w:bidi="ar-SA"/>
              </w:rPr>
            </w:pPr>
            <w:r w:rsidRPr="009C713C">
              <w:rPr>
                <w:rFonts w:ascii="Courier New" w:eastAsia="Times New Roman" w:hAnsi="Courier New" w:cs="Courier New"/>
                <w:b/>
                <w:color w:val="000000"/>
                <w:sz w:val="14"/>
                <w:szCs w:val="14"/>
                <w:lang w:val="en-US" w:eastAsia="en-US" w:bidi="ar-SA"/>
              </w:rPr>
              <w:t>  </w:t>
            </w:r>
            <w:proofErr w:type="spellStart"/>
            <w:r w:rsidRPr="009C713C">
              <w:rPr>
                <w:rFonts w:ascii="Courier New" w:eastAsia="Times New Roman" w:hAnsi="Courier New" w:cs="Courier New"/>
                <w:b/>
                <w:color w:val="000000"/>
                <w:sz w:val="14"/>
                <w:szCs w:val="14"/>
                <w:lang w:val="en-US" w:eastAsia="en-US" w:bidi="ar-SA"/>
              </w:rPr>
              <w:t>bigindex</w:t>
            </w:r>
            <w:proofErr w:type="spellEnd"/>
            <w:r w:rsidRPr="009C713C">
              <w:rPr>
                <w:rFonts w:ascii="Courier New" w:eastAsia="Times New Roman" w:hAnsi="Courier New" w:cs="Courier New"/>
                <w:b/>
                <w:color w:val="000000"/>
                <w:sz w:val="14"/>
                <w:szCs w:val="14"/>
                <w:lang w:val="en-US" w:eastAsia="en-US" w:bidi="ar-SA"/>
              </w:rPr>
              <w:t>=j</w:t>
            </w:r>
          </w:p>
          <w:p w14:paraId="6676D29E" w14:textId="77777777" w:rsidR="00A91ABC" w:rsidRPr="009C713C" w:rsidRDefault="00A91ABC" w:rsidP="00EC4165">
            <w:pPr>
              <w:rPr>
                <w:rFonts w:ascii="Courier New" w:eastAsia="Times New Roman" w:hAnsi="Courier New" w:cs="Courier New"/>
                <w:color w:val="000000"/>
                <w:sz w:val="14"/>
                <w:szCs w:val="14"/>
                <w:lang w:val="en-US" w:eastAsia="en-US" w:bidi="ar-SA"/>
              </w:rPr>
            </w:pPr>
          </w:p>
        </w:tc>
      </w:tr>
      <w:tr w:rsidR="00A91ABC" w:rsidRPr="009C713C" w14:paraId="16FE3C51" w14:textId="77777777" w:rsidTr="00EC4165">
        <w:trPr>
          <w:trHeight w:val="501"/>
        </w:trPr>
        <w:tc>
          <w:tcPr>
            <w:tcW w:w="9359" w:type="dxa"/>
            <w:gridSpan w:val="5"/>
          </w:tcPr>
          <w:p w14:paraId="4248EE53" w14:textId="77777777" w:rsidR="00A91ABC" w:rsidRPr="009C713C" w:rsidRDefault="00A91ABC" w:rsidP="00EC4165">
            <w:pPr>
              <w:shd w:val="clear" w:color="auto" w:fill="FFFFFE"/>
              <w:rPr>
                <w:rFonts w:ascii="Courier New" w:eastAsia="Times New Roman" w:hAnsi="Courier New" w:cs="Courier New"/>
                <w:color w:val="000000"/>
                <w:sz w:val="14"/>
                <w:szCs w:val="14"/>
                <w:lang w:val="en-US" w:eastAsia="en-US" w:bidi="ar-SA"/>
              </w:rPr>
            </w:pPr>
            <w:r w:rsidRPr="009C713C">
              <w:rPr>
                <w:rFonts w:ascii="Courier New" w:eastAsia="Times New Roman" w:hAnsi="Courier New" w:cs="Courier New"/>
                <w:color w:val="000000"/>
                <w:sz w:val="14"/>
                <w:szCs w:val="14"/>
                <w:lang w:val="en-US" w:eastAsia="en-US" w:bidi="ar-SA"/>
              </w:rPr>
              <w:t>temp=a[i]</w:t>
            </w:r>
          </w:p>
          <w:p w14:paraId="02EBCE62" w14:textId="77777777" w:rsidR="00A91ABC" w:rsidRPr="009C713C" w:rsidRDefault="00A91ABC" w:rsidP="00EC4165">
            <w:pPr>
              <w:shd w:val="clear" w:color="auto" w:fill="FFFFFE"/>
              <w:rPr>
                <w:rFonts w:ascii="Courier New" w:eastAsia="Times New Roman" w:hAnsi="Courier New" w:cs="Courier New"/>
                <w:color w:val="000000"/>
                <w:sz w:val="14"/>
                <w:szCs w:val="14"/>
                <w:lang w:val="en-US" w:eastAsia="en-US" w:bidi="ar-SA"/>
              </w:rPr>
            </w:pPr>
            <w:r w:rsidRPr="009C713C">
              <w:rPr>
                <w:rFonts w:ascii="Courier New" w:eastAsia="Times New Roman" w:hAnsi="Courier New" w:cs="Courier New"/>
                <w:color w:val="000000"/>
                <w:sz w:val="14"/>
                <w:szCs w:val="14"/>
                <w:lang w:val="en-US" w:eastAsia="en-US" w:bidi="ar-SA"/>
              </w:rPr>
              <w:t>a[</w:t>
            </w:r>
            <w:proofErr w:type="spellStart"/>
            <w:r w:rsidRPr="009C713C">
              <w:rPr>
                <w:rFonts w:ascii="Courier New" w:eastAsia="Times New Roman" w:hAnsi="Courier New" w:cs="Courier New"/>
                <w:color w:val="000000"/>
                <w:sz w:val="14"/>
                <w:szCs w:val="14"/>
                <w:lang w:val="en-US" w:eastAsia="en-US" w:bidi="ar-SA"/>
              </w:rPr>
              <w:t>i</w:t>
            </w:r>
            <w:proofErr w:type="spellEnd"/>
            <w:r w:rsidRPr="009C713C">
              <w:rPr>
                <w:rFonts w:ascii="Courier New" w:eastAsia="Times New Roman" w:hAnsi="Courier New" w:cs="Courier New"/>
                <w:color w:val="000000"/>
                <w:sz w:val="14"/>
                <w:szCs w:val="14"/>
                <w:lang w:val="en-US" w:eastAsia="en-US" w:bidi="ar-SA"/>
              </w:rPr>
              <w:t>]=a[</w:t>
            </w:r>
            <w:proofErr w:type="spellStart"/>
            <w:r w:rsidRPr="009C713C">
              <w:rPr>
                <w:rFonts w:ascii="Courier New" w:eastAsia="Times New Roman" w:hAnsi="Courier New" w:cs="Courier New"/>
                <w:color w:val="000000"/>
                <w:sz w:val="14"/>
                <w:szCs w:val="14"/>
                <w:lang w:val="en-US" w:eastAsia="en-US" w:bidi="ar-SA"/>
              </w:rPr>
              <w:t>bigindex</w:t>
            </w:r>
            <w:proofErr w:type="spellEnd"/>
            <w:r w:rsidRPr="009C713C">
              <w:rPr>
                <w:rFonts w:ascii="Courier New" w:eastAsia="Times New Roman" w:hAnsi="Courier New" w:cs="Courier New"/>
                <w:color w:val="000000"/>
                <w:sz w:val="14"/>
                <w:szCs w:val="14"/>
                <w:lang w:val="en-US" w:eastAsia="en-US" w:bidi="ar-SA"/>
              </w:rPr>
              <w:t>]</w:t>
            </w:r>
          </w:p>
          <w:p w14:paraId="2B592C1E" w14:textId="77777777" w:rsidR="00A91ABC" w:rsidRPr="009C713C" w:rsidRDefault="00A91ABC" w:rsidP="00EC4165">
            <w:pPr>
              <w:shd w:val="clear" w:color="auto" w:fill="FFFFFE"/>
              <w:rPr>
                <w:rFonts w:ascii="Courier New" w:eastAsia="Times New Roman" w:hAnsi="Courier New" w:cs="Courier New"/>
                <w:b/>
                <w:color w:val="AF00DB"/>
                <w:sz w:val="14"/>
                <w:szCs w:val="14"/>
              </w:rPr>
            </w:pPr>
            <w:r w:rsidRPr="009C713C">
              <w:rPr>
                <w:rFonts w:ascii="Courier New" w:eastAsia="Times New Roman" w:hAnsi="Courier New" w:cs="Courier New"/>
                <w:color w:val="000000"/>
                <w:sz w:val="14"/>
                <w:szCs w:val="14"/>
                <w:lang w:val="en-US" w:eastAsia="en-US" w:bidi="ar-SA"/>
              </w:rPr>
              <w:t>a[</w:t>
            </w:r>
            <w:proofErr w:type="spellStart"/>
            <w:r w:rsidRPr="009C713C">
              <w:rPr>
                <w:rFonts w:ascii="Courier New" w:eastAsia="Times New Roman" w:hAnsi="Courier New" w:cs="Courier New"/>
                <w:color w:val="000000"/>
                <w:sz w:val="14"/>
                <w:szCs w:val="14"/>
                <w:lang w:val="en-US" w:eastAsia="en-US" w:bidi="ar-SA"/>
              </w:rPr>
              <w:t>bigindex</w:t>
            </w:r>
            <w:proofErr w:type="spellEnd"/>
            <w:r w:rsidRPr="009C713C">
              <w:rPr>
                <w:rFonts w:ascii="Courier New" w:eastAsia="Times New Roman" w:hAnsi="Courier New" w:cs="Courier New"/>
                <w:color w:val="000000"/>
                <w:sz w:val="14"/>
                <w:szCs w:val="14"/>
                <w:lang w:val="en-US" w:eastAsia="en-US" w:bidi="ar-SA"/>
              </w:rPr>
              <w:t>]=temp</w:t>
            </w:r>
          </w:p>
        </w:tc>
      </w:tr>
    </w:tbl>
    <w:p w14:paraId="325CA97F" w14:textId="77777777" w:rsidR="00A91ABC" w:rsidRDefault="00A91ABC" w:rsidP="00A91ABC">
      <w:pPr>
        <w:shd w:val="clear" w:color="auto" w:fill="FFFFFE"/>
        <w:spacing w:after="0" w:line="240" w:lineRule="auto"/>
        <w:rPr>
          <w:rFonts w:ascii="Courier New" w:eastAsia="Times New Roman" w:hAnsi="Courier New" w:cs="Courier New"/>
          <w:color w:val="000000"/>
          <w:sz w:val="14"/>
          <w:szCs w:val="14"/>
        </w:rPr>
      </w:pPr>
    </w:p>
    <w:p w14:paraId="27DF3E36" w14:textId="77777777" w:rsidR="00A91ABC" w:rsidRDefault="00A91ABC" w:rsidP="00A91ABC">
      <w:pPr>
        <w:shd w:val="clear" w:color="auto" w:fill="FFFFFE"/>
        <w:spacing w:after="0" w:line="240" w:lineRule="auto"/>
        <w:rPr>
          <w:rFonts w:ascii="Courier New" w:eastAsia="Times New Roman" w:hAnsi="Courier New" w:cs="Courier New"/>
          <w:color w:val="000000"/>
          <w:sz w:val="14"/>
          <w:szCs w:val="14"/>
        </w:rPr>
      </w:pPr>
    </w:p>
    <w:p w14:paraId="3A6265A0" w14:textId="77777777" w:rsidR="00A91ABC" w:rsidRPr="0014125B" w:rsidRDefault="00A91ABC" w:rsidP="00A91ABC">
      <w:pPr>
        <w:shd w:val="clear" w:color="auto" w:fill="FFFFFE"/>
        <w:spacing w:after="0" w:line="240" w:lineRule="auto"/>
        <w:rPr>
          <w:rFonts w:ascii="Courier New" w:eastAsia="Times New Roman" w:hAnsi="Courier New" w:cs="Courier New"/>
          <w:b/>
          <w:color w:val="000000"/>
          <w:sz w:val="21"/>
          <w:szCs w:val="21"/>
        </w:rPr>
      </w:pPr>
      <w:r>
        <w:rPr>
          <w:rFonts w:ascii="Courier New" w:eastAsia="Times New Roman" w:hAnsi="Courier New" w:cs="Courier New"/>
          <w:b/>
          <w:color w:val="000000"/>
          <w:sz w:val="21"/>
          <w:szCs w:val="21"/>
        </w:rPr>
        <w:t>i=3</w:t>
      </w:r>
    </w:p>
    <w:tbl>
      <w:tblPr>
        <w:tblStyle w:val="TableGrid"/>
        <w:tblW w:w="9359" w:type="dxa"/>
        <w:tblLook w:val="04A0" w:firstRow="1" w:lastRow="0" w:firstColumn="1" w:lastColumn="0" w:noHBand="0" w:noVBand="1"/>
      </w:tblPr>
      <w:tblGrid>
        <w:gridCol w:w="1294"/>
        <w:gridCol w:w="2106"/>
        <w:gridCol w:w="1986"/>
        <w:gridCol w:w="1986"/>
        <w:gridCol w:w="1987"/>
      </w:tblGrid>
      <w:tr w:rsidR="00A91ABC" w:rsidRPr="009C713C" w14:paraId="424A6E1D" w14:textId="77777777" w:rsidTr="00EC4165">
        <w:trPr>
          <w:trHeight w:val="171"/>
        </w:trPr>
        <w:tc>
          <w:tcPr>
            <w:tcW w:w="1294" w:type="dxa"/>
          </w:tcPr>
          <w:p w14:paraId="6BE173F4" w14:textId="77777777" w:rsidR="00A91ABC" w:rsidRPr="009C713C" w:rsidRDefault="00A91ABC" w:rsidP="00EC4165">
            <w:pPr>
              <w:rPr>
                <w:rFonts w:ascii="Courier New" w:eastAsia="Times New Roman" w:hAnsi="Courier New" w:cs="Courier New"/>
                <w:color w:val="000000"/>
                <w:sz w:val="14"/>
                <w:szCs w:val="14"/>
                <w:lang w:val="en-US" w:eastAsia="en-US" w:bidi="ar-SA"/>
              </w:rPr>
            </w:pPr>
          </w:p>
        </w:tc>
        <w:tc>
          <w:tcPr>
            <w:tcW w:w="2106" w:type="dxa"/>
          </w:tcPr>
          <w:p w14:paraId="432A46C2" w14:textId="77777777" w:rsidR="00A91ABC" w:rsidRPr="009C713C" w:rsidRDefault="00A91ABC" w:rsidP="00EC4165">
            <w:pPr>
              <w:rPr>
                <w:rFonts w:ascii="Courier New" w:eastAsia="Times New Roman" w:hAnsi="Courier New" w:cs="Courier New"/>
                <w:color w:val="000000"/>
                <w:sz w:val="14"/>
                <w:szCs w:val="14"/>
                <w:lang w:val="en-US" w:eastAsia="en-US" w:bidi="ar-SA"/>
              </w:rPr>
            </w:pPr>
          </w:p>
        </w:tc>
        <w:tc>
          <w:tcPr>
            <w:tcW w:w="1986" w:type="dxa"/>
          </w:tcPr>
          <w:p w14:paraId="47E968B4" w14:textId="77777777" w:rsidR="00A91ABC" w:rsidRPr="009C713C" w:rsidRDefault="00A91ABC" w:rsidP="00EC4165">
            <w:pPr>
              <w:rPr>
                <w:rFonts w:ascii="Courier New" w:eastAsia="Times New Roman" w:hAnsi="Courier New" w:cs="Courier New"/>
                <w:color w:val="000000"/>
                <w:sz w:val="14"/>
                <w:szCs w:val="14"/>
                <w:lang w:val="en-US" w:eastAsia="en-US" w:bidi="ar-SA"/>
              </w:rPr>
            </w:pPr>
          </w:p>
        </w:tc>
        <w:tc>
          <w:tcPr>
            <w:tcW w:w="1986" w:type="dxa"/>
          </w:tcPr>
          <w:p w14:paraId="60628E44" w14:textId="77777777" w:rsidR="00A91ABC" w:rsidRPr="009C713C" w:rsidRDefault="00A91ABC" w:rsidP="00EC4165">
            <w:pPr>
              <w:rPr>
                <w:rFonts w:ascii="Courier New" w:eastAsia="Times New Roman" w:hAnsi="Courier New" w:cs="Courier New"/>
                <w:color w:val="000000"/>
                <w:sz w:val="14"/>
                <w:szCs w:val="14"/>
                <w:lang w:val="en-US" w:eastAsia="en-US" w:bidi="ar-SA"/>
              </w:rPr>
            </w:pPr>
            <w:r w:rsidRPr="009C713C">
              <w:rPr>
                <w:rFonts w:ascii="Courier New" w:eastAsia="Times New Roman" w:hAnsi="Courier New" w:cs="Courier New"/>
                <w:color w:val="000000"/>
                <w:sz w:val="14"/>
                <w:szCs w:val="14"/>
                <w:lang w:val="en-US" w:eastAsia="en-US" w:bidi="ar-SA"/>
              </w:rPr>
              <w:t>j=3</w:t>
            </w:r>
          </w:p>
        </w:tc>
        <w:tc>
          <w:tcPr>
            <w:tcW w:w="1986" w:type="dxa"/>
          </w:tcPr>
          <w:p w14:paraId="3FF8AE7B" w14:textId="77777777" w:rsidR="00A91ABC" w:rsidRPr="009C713C" w:rsidRDefault="00A91ABC" w:rsidP="00EC4165">
            <w:pPr>
              <w:rPr>
                <w:rFonts w:ascii="Courier New" w:eastAsia="Times New Roman" w:hAnsi="Courier New" w:cs="Courier New"/>
                <w:color w:val="000000"/>
                <w:sz w:val="14"/>
                <w:szCs w:val="14"/>
                <w:lang w:val="en-US" w:eastAsia="en-US" w:bidi="ar-SA"/>
              </w:rPr>
            </w:pPr>
            <w:r w:rsidRPr="009C713C">
              <w:rPr>
                <w:rFonts w:ascii="Courier New" w:eastAsia="Times New Roman" w:hAnsi="Courier New" w:cs="Courier New"/>
                <w:color w:val="000000"/>
                <w:sz w:val="14"/>
                <w:szCs w:val="14"/>
                <w:lang w:val="en-US" w:eastAsia="en-US" w:bidi="ar-SA"/>
              </w:rPr>
              <w:t>j=4</w:t>
            </w:r>
          </w:p>
        </w:tc>
      </w:tr>
      <w:tr w:rsidR="00A91ABC" w:rsidRPr="009C713C" w14:paraId="23ED3D74" w14:textId="77777777" w:rsidTr="00EC4165">
        <w:trPr>
          <w:trHeight w:val="844"/>
        </w:trPr>
        <w:tc>
          <w:tcPr>
            <w:tcW w:w="1294" w:type="dxa"/>
          </w:tcPr>
          <w:p w14:paraId="3C6F28AD" w14:textId="77777777" w:rsidR="00A91ABC" w:rsidRPr="009C713C" w:rsidRDefault="00A91ABC" w:rsidP="00EC4165">
            <w:pPr>
              <w:rPr>
                <w:rFonts w:ascii="Courier New" w:eastAsia="Times New Roman" w:hAnsi="Courier New" w:cs="Courier New"/>
                <w:color w:val="000000"/>
                <w:sz w:val="14"/>
                <w:szCs w:val="14"/>
                <w:lang w:val="en-US" w:eastAsia="en-US" w:bidi="ar-SA"/>
              </w:rPr>
            </w:pPr>
          </w:p>
        </w:tc>
        <w:tc>
          <w:tcPr>
            <w:tcW w:w="2106" w:type="dxa"/>
          </w:tcPr>
          <w:p w14:paraId="0F783C08" w14:textId="77777777" w:rsidR="00A91ABC" w:rsidRPr="009C713C" w:rsidRDefault="00A91ABC" w:rsidP="00EC4165">
            <w:pPr>
              <w:rPr>
                <w:rFonts w:ascii="Courier New" w:eastAsia="Times New Roman" w:hAnsi="Courier New" w:cs="Courier New"/>
                <w:color w:val="000000"/>
                <w:sz w:val="14"/>
                <w:szCs w:val="14"/>
                <w:lang w:val="en-US" w:eastAsia="en-US" w:bidi="ar-SA"/>
              </w:rPr>
            </w:pPr>
          </w:p>
        </w:tc>
        <w:tc>
          <w:tcPr>
            <w:tcW w:w="1986" w:type="dxa"/>
          </w:tcPr>
          <w:p w14:paraId="12A3C7D1" w14:textId="77777777" w:rsidR="00A91ABC" w:rsidRPr="009C713C" w:rsidRDefault="00A91ABC" w:rsidP="00EC4165">
            <w:pPr>
              <w:rPr>
                <w:rFonts w:ascii="Courier New" w:eastAsia="Times New Roman" w:hAnsi="Courier New" w:cs="Courier New"/>
                <w:color w:val="000000"/>
                <w:sz w:val="14"/>
                <w:szCs w:val="14"/>
                <w:lang w:val="en-US" w:eastAsia="en-US" w:bidi="ar-SA"/>
              </w:rPr>
            </w:pPr>
          </w:p>
        </w:tc>
        <w:tc>
          <w:tcPr>
            <w:tcW w:w="1986" w:type="dxa"/>
          </w:tcPr>
          <w:p w14:paraId="3035464A" w14:textId="77777777" w:rsidR="00A91ABC" w:rsidRPr="009C713C" w:rsidRDefault="00A91ABC" w:rsidP="00EC4165">
            <w:pPr>
              <w:rPr>
                <w:rFonts w:ascii="Courier New" w:eastAsia="Times New Roman" w:hAnsi="Courier New" w:cs="Courier New"/>
                <w:color w:val="000000"/>
                <w:sz w:val="14"/>
                <w:szCs w:val="14"/>
                <w:lang w:val="en-US" w:eastAsia="en-US" w:bidi="ar-SA"/>
              </w:rPr>
            </w:pPr>
            <w:r w:rsidRPr="009C713C">
              <w:rPr>
                <w:rFonts w:ascii="Courier New" w:eastAsia="Times New Roman" w:hAnsi="Courier New" w:cs="Courier New"/>
                <w:color w:val="000000"/>
                <w:sz w:val="14"/>
                <w:szCs w:val="14"/>
                <w:lang w:val="en-US" w:eastAsia="en-US" w:bidi="ar-SA"/>
              </w:rPr>
              <w:t>big=a[i]</w:t>
            </w:r>
          </w:p>
          <w:p w14:paraId="06D6428D" w14:textId="77777777" w:rsidR="00A91ABC" w:rsidRPr="009C713C" w:rsidRDefault="00A91ABC" w:rsidP="00EC4165">
            <w:pPr>
              <w:rPr>
                <w:rFonts w:ascii="Courier New" w:eastAsia="Times New Roman" w:hAnsi="Courier New" w:cs="Courier New"/>
                <w:color w:val="000000"/>
                <w:sz w:val="14"/>
                <w:szCs w:val="14"/>
                <w:lang w:val="en-US" w:eastAsia="en-US" w:bidi="ar-SA"/>
              </w:rPr>
            </w:pPr>
          </w:p>
        </w:tc>
        <w:tc>
          <w:tcPr>
            <w:tcW w:w="1986" w:type="dxa"/>
          </w:tcPr>
          <w:p w14:paraId="64C3E181" w14:textId="77777777" w:rsidR="00A91ABC" w:rsidRPr="009C713C" w:rsidRDefault="00A91ABC" w:rsidP="00EC4165">
            <w:pPr>
              <w:shd w:val="clear" w:color="auto" w:fill="FFFFFE"/>
              <w:rPr>
                <w:rFonts w:ascii="Courier New" w:eastAsia="Times New Roman" w:hAnsi="Courier New" w:cs="Courier New"/>
                <w:b/>
                <w:color w:val="000000"/>
                <w:sz w:val="14"/>
                <w:szCs w:val="14"/>
                <w:lang w:val="en-US" w:eastAsia="en-US" w:bidi="ar-SA"/>
              </w:rPr>
            </w:pPr>
            <w:r w:rsidRPr="009C713C">
              <w:rPr>
                <w:rFonts w:ascii="Courier New" w:eastAsia="Times New Roman" w:hAnsi="Courier New" w:cs="Courier New"/>
                <w:b/>
                <w:color w:val="AF00DB"/>
                <w:sz w:val="14"/>
                <w:szCs w:val="14"/>
                <w:lang w:val="en-US" w:eastAsia="en-US" w:bidi="ar-SA"/>
              </w:rPr>
              <w:t>if</w:t>
            </w:r>
            <w:r w:rsidRPr="009C713C">
              <w:rPr>
                <w:rFonts w:ascii="Courier New" w:eastAsia="Times New Roman" w:hAnsi="Courier New" w:cs="Courier New"/>
                <w:b/>
                <w:color w:val="000000"/>
                <w:sz w:val="14"/>
                <w:szCs w:val="14"/>
                <w:lang w:val="en-US" w:eastAsia="en-US" w:bidi="ar-SA"/>
              </w:rPr>
              <w:t> a[j]&gt;=big: </w:t>
            </w:r>
          </w:p>
          <w:p w14:paraId="49AEFA3D" w14:textId="77777777" w:rsidR="00A91ABC" w:rsidRPr="009C713C" w:rsidRDefault="00A91ABC" w:rsidP="00EC4165">
            <w:pPr>
              <w:shd w:val="clear" w:color="auto" w:fill="FFFFFE"/>
              <w:rPr>
                <w:rFonts w:ascii="Courier New" w:eastAsia="Times New Roman" w:hAnsi="Courier New" w:cs="Courier New"/>
                <w:b/>
                <w:color w:val="000000"/>
                <w:sz w:val="14"/>
                <w:szCs w:val="14"/>
                <w:lang w:val="en-US" w:eastAsia="en-US" w:bidi="ar-SA"/>
              </w:rPr>
            </w:pPr>
            <w:r w:rsidRPr="009C713C">
              <w:rPr>
                <w:rFonts w:ascii="Courier New" w:eastAsia="Times New Roman" w:hAnsi="Courier New" w:cs="Courier New"/>
                <w:b/>
                <w:color w:val="000000"/>
                <w:sz w:val="14"/>
                <w:szCs w:val="14"/>
                <w:lang w:val="en-US" w:eastAsia="en-US" w:bidi="ar-SA"/>
              </w:rPr>
              <w:t>  big=a[j]</w:t>
            </w:r>
          </w:p>
          <w:p w14:paraId="58C2D0F9" w14:textId="77777777" w:rsidR="00A91ABC" w:rsidRPr="009C713C" w:rsidRDefault="00A91ABC" w:rsidP="00EC4165">
            <w:pPr>
              <w:shd w:val="clear" w:color="auto" w:fill="FFFFFE"/>
              <w:rPr>
                <w:rFonts w:ascii="Courier New" w:eastAsia="Times New Roman" w:hAnsi="Courier New" w:cs="Courier New"/>
                <w:b/>
                <w:color w:val="000000"/>
                <w:sz w:val="14"/>
                <w:szCs w:val="14"/>
                <w:lang w:val="en-US" w:eastAsia="en-US" w:bidi="ar-SA"/>
              </w:rPr>
            </w:pPr>
            <w:r w:rsidRPr="009C713C">
              <w:rPr>
                <w:rFonts w:ascii="Courier New" w:eastAsia="Times New Roman" w:hAnsi="Courier New" w:cs="Courier New"/>
                <w:b/>
                <w:color w:val="000000"/>
                <w:sz w:val="14"/>
                <w:szCs w:val="14"/>
                <w:lang w:val="en-US" w:eastAsia="en-US" w:bidi="ar-SA"/>
              </w:rPr>
              <w:t>  </w:t>
            </w:r>
            <w:proofErr w:type="spellStart"/>
            <w:r w:rsidRPr="009C713C">
              <w:rPr>
                <w:rFonts w:ascii="Courier New" w:eastAsia="Times New Roman" w:hAnsi="Courier New" w:cs="Courier New"/>
                <w:b/>
                <w:color w:val="000000"/>
                <w:sz w:val="14"/>
                <w:szCs w:val="14"/>
                <w:lang w:val="en-US" w:eastAsia="en-US" w:bidi="ar-SA"/>
              </w:rPr>
              <w:t>bigindex</w:t>
            </w:r>
            <w:proofErr w:type="spellEnd"/>
            <w:r w:rsidRPr="009C713C">
              <w:rPr>
                <w:rFonts w:ascii="Courier New" w:eastAsia="Times New Roman" w:hAnsi="Courier New" w:cs="Courier New"/>
                <w:b/>
                <w:color w:val="000000"/>
                <w:sz w:val="14"/>
                <w:szCs w:val="14"/>
                <w:lang w:val="en-US" w:eastAsia="en-US" w:bidi="ar-SA"/>
              </w:rPr>
              <w:t>=j</w:t>
            </w:r>
          </w:p>
          <w:p w14:paraId="44D7BFFE" w14:textId="77777777" w:rsidR="00A91ABC" w:rsidRPr="009C713C" w:rsidRDefault="00A91ABC" w:rsidP="00EC4165">
            <w:pPr>
              <w:rPr>
                <w:rFonts w:ascii="Courier New" w:eastAsia="Times New Roman" w:hAnsi="Courier New" w:cs="Courier New"/>
                <w:color w:val="000000"/>
                <w:sz w:val="14"/>
                <w:szCs w:val="14"/>
                <w:lang w:val="en-US" w:eastAsia="en-US" w:bidi="ar-SA"/>
              </w:rPr>
            </w:pPr>
          </w:p>
        </w:tc>
      </w:tr>
      <w:tr w:rsidR="00A91ABC" w:rsidRPr="009C713C" w14:paraId="6FE71A40" w14:textId="77777777" w:rsidTr="00EC4165">
        <w:trPr>
          <w:trHeight w:val="501"/>
        </w:trPr>
        <w:tc>
          <w:tcPr>
            <w:tcW w:w="9359" w:type="dxa"/>
            <w:gridSpan w:val="5"/>
          </w:tcPr>
          <w:p w14:paraId="5F5B5E3C" w14:textId="77777777" w:rsidR="00A91ABC" w:rsidRPr="009C713C" w:rsidRDefault="00A91ABC" w:rsidP="00EC4165">
            <w:pPr>
              <w:shd w:val="clear" w:color="auto" w:fill="FFFFFE"/>
              <w:rPr>
                <w:rFonts w:ascii="Courier New" w:eastAsia="Times New Roman" w:hAnsi="Courier New" w:cs="Courier New"/>
                <w:color w:val="000000"/>
                <w:sz w:val="14"/>
                <w:szCs w:val="14"/>
                <w:lang w:val="en-US" w:eastAsia="en-US" w:bidi="ar-SA"/>
              </w:rPr>
            </w:pPr>
            <w:r w:rsidRPr="009C713C">
              <w:rPr>
                <w:rFonts w:ascii="Courier New" w:eastAsia="Times New Roman" w:hAnsi="Courier New" w:cs="Courier New"/>
                <w:color w:val="000000"/>
                <w:sz w:val="14"/>
                <w:szCs w:val="14"/>
                <w:lang w:val="en-US" w:eastAsia="en-US" w:bidi="ar-SA"/>
              </w:rPr>
              <w:t>temp=a[i]</w:t>
            </w:r>
          </w:p>
          <w:p w14:paraId="4F3B0E7F" w14:textId="77777777" w:rsidR="00A91ABC" w:rsidRPr="009C713C" w:rsidRDefault="00A91ABC" w:rsidP="00EC4165">
            <w:pPr>
              <w:shd w:val="clear" w:color="auto" w:fill="FFFFFE"/>
              <w:rPr>
                <w:rFonts w:ascii="Courier New" w:eastAsia="Times New Roman" w:hAnsi="Courier New" w:cs="Courier New"/>
                <w:color w:val="000000"/>
                <w:sz w:val="14"/>
                <w:szCs w:val="14"/>
                <w:lang w:val="en-US" w:eastAsia="en-US" w:bidi="ar-SA"/>
              </w:rPr>
            </w:pPr>
            <w:r w:rsidRPr="009C713C">
              <w:rPr>
                <w:rFonts w:ascii="Courier New" w:eastAsia="Times New Roman" w:hAnsi="Courier New" w:cs="Courier New"/>
                <w:color w:val="000000"/>
                <w:sz w:val="14"/>
                <w:szCs w:val="14"/>
                <w:lang w:val="en-US" w:eastAsia="en-US" w:bidi="ar-SA"/>
              </w:rPr>
              <w:t>a[</w:t>
            </w:r>
            <w:proofErr w:type="spellStart"/>
            <w:r w:rsidRPr="009C713C">
              <w:rPr>
                <w:rFonts w:ascii="Courier New" w:eastAsia="Times New Roman" w:hAnsi="Courier New" w:cs="Courier New"/>
                <w:color w:val="000000"/>
                <w:sz w:val="14"/>
                <w:szCs w:val="14"/>
                <w:lang w:val="en-US" w:eastAsia="en-US" w:bidi="ar-SA"/>
              </w:rPr>
              <w:t>i</w:t>
            </w:r>
            <w:proofErr w:type="spellEnd"/>
            <w:r w:rsidRPr="009C713C">
              <w:rPr>
                <w:rFonts w:ascii="Courier New" w:eastAsia="Times New Roman" w:hAnsi="Courier New" w:cs="Courier New"/>
                <w:color w:val="000000"/>
                <w:sz w:val="14"/>
                <w:szCs w:val="14"/>
                <w:lang w:val="en-US" w:eastAsia="en-US" w:bidi="ar-SA"/>
              </w:rPr>
              <w:t>]=a[</w:t>
            </w:r>
            <w:proofErr w:type="spellStart"/>
            <w:r w:rsidRPr="009C713C">
              <w:rPr>
                <w:rFonts w:ascii="Courier New" w:eastAsia="Times New Roman" w:hAnsi="Courier New" w:cs="Courier New"/>
                <w:color w:val="000000"/>
                <w:sz w:val="14"/>
                <w:szCs w:val="14"/>
                <w:lang w:val="en-US" w:eastAsia="en-US" w:bidi="ar-SA"/>
              </w:rPr>
              <w:t>bigindex</w:t>
            </w:r>
            <w:proofErr w:type="spellEnd"/>
            <w:r w:rsidRPr="009C713C">
              <w:rPr>
                <w:rFonts w:ascii="Courier New" w:eastAsia="Times New Roman" w:hAnsi="Courier New" w:cs="Courier New"/>
                <w:color w:val="000000"/>
                <w:sz w:val="14"/>
                <w:szCs w:val="14"/>
                <w:lang w:val="en-US" w:eastAsia="en-US" w:bidi="ar-SA"/>
              </w:rPr>
              <w:t>]</w:t>
            </w:r>
          </w:p>
          <w:p w14:paraId="27A7EACA" w14:textId="77777777" w:rsidR="00A91ABC" w:rsidRPr="009C713C" w:rsidRDefault="00A91ABC" w:rsidP="00EC4165">
            <w:pPr>
              <w:shd w:val="clear" w:color="auto" w:fill="FFFFFE"/>
              <w:rPr>
                <w:rFonts w:ascii="Courier New" w:eastAsia="Times New Roman" w:hAnsi="Courier New" w:cs="Courier New"/>
                <w:b/>
                <w:color w:val="AF00DB"/>
                <w:sz w:val="14"/>
                <w:szCs w:val="14"/>
              </w:rPr>
            </w:pPr>
            <w:r w:rsidRPr="009C713C">
              <w:rPr>
                <w:rFonts w:ascii="Courier New" w:eastAsia="Times New Roman" w:hAnsi="Courier New" w:cs="Courier New"/>
                <w:color w:val="000000"/>
                <w:sz w:val="14"/>
                <w:szCs w:val="14"/>
                <w:lang w:val="en-US" w:eastAsia="en-US" w:bidi="ar-SA"/>
              </w:rPr>
              <w:t>a[</w:t>
            </w:r>
            <w:proofErr w:type="spellStart"/>
            <w:r w:rsidRPr="009C713C">
              <w:rPr>
                <w:rFonts w:ascii="Courier New" w:eastAsia="Times New Roman" w:hAnsi="Courier New" w:cs="Courier New"/>
                <w:color w:val="000000"/>
                <w:sz w:val="14"/>
                <w:szCs w:val="14"/>
                <w:lang w:val="en-US" w:eastAsia="en-US" w:bidi="ar-SA"/>
              </w:rPr>
              <w:t>bigindex</w:t>
            </w:r>
            <w:proofErr w:type="spellEnd"/>
            <w:r w:rsidRPr="009C713C">
              <w:rPr>
                <w:rFonts w:ascii="Courier New" w:eastAsia="Times New Roman" w:hAnsi="Courier New" w:cs="Courier New"/>
                <w:color w:val="000000"/>
                <w:sz w:val="14"/>
                <w:szCs w:val="14"/>
                <w:lang w:val="en-US" w:eastAsia="en-US" w:bidi="ar-SA"/>
              </w:rPr>
              <w:t>]=temp</w:t>
            </w:r>
          </w:p>
        </w:tc>
      </w:tr>
    </w:tbl>
    <w:p w14:paraId="0FE70569" w14:textId="77777777" w:rsidR="00A91ABC" w:rsidRDefault="00A91ABC" w:rsidP="00A91ABC">
      <w:pPr>
        <w:shd w:val="clear" w:color="auto" w:fill="FFFFFE"/>
        <w:spacing w:after="0" w:line="240" w:lineRule="auto"/>
        <w:rPr>
          <w:rFonts w:ascii="Courier New" w:eastAsia="Times New Roman" w:hAnsi="Courier New" w:cs="Courier New"/>
          <w:color w:val="000000"/>
          <w:sz w:val="14"/>
          <w:szCs w:val="14"/>
        </w:rPr>
      </w:pPr>
    </w:p>
    <w:p w14:paraId="2CC73FDF" w14:textId="77777777" w:rsidR="00A91ABC" w:rsidRPr="0014125B" w:rsidRDefault="00A91ABC" w:rsidP="00A91ABC">
      <w:pPr>
        <w:shd w:val="clear" w:color="auto" w:fill="FFFFFE"/>
        <w:spacing w:after="0" w:line="240" w:lineRule="auto"/>
        <w:rPr>
          <w:rFonts w:ascii="Courier New" w:eastAsia="Times New Roman" w:hAnsi="Courier New" w:cs="Courier New"/>
          <w:b/>
          <w:color w:val="000000"/>
          <w:sz w:val="21"/>
          <w:szCs w:val="21"/>
        </w:rPr>
      </w:pPr>
      <w:r>
        <w:rPr>
          <w:rFonts w:ascii="Courier New" w:eastAsia="Times New Roman" w:hAnsi="Courier New" w:cs="Courier New"/>
          <w:b/>
          <w:color w:val="000000"/>
          <w:sz w:val="21"/>
          <w:szCs w:val="21"/>
        </w:rPr>
        <w:t>i=4</w:t>
      </w:r>
    </w:p>
    <w:tbl>
      <w:tblPr>
        <w:tblStyle w:val="TableGrid"/>
        <w:tblW w:w="9359" w:type="dxa"/>
        <w:tblLook w:val="04A0" w:firstRow="1" w:lastRow="0" w:firstColumn="1" w:lastColumn="0" w:noHBand="0" w:noVBand="1"/>
      </w:tblPr>
      <w:tblGrid>
        <w:gridCol w:w="1294"/>
        <w:gridCol w:w="2106"/>
        <w:gridCol w:w="1986"/>
        <w:gridCol w:w="1986"/>
        <w:gridCol w:w="1987"/>
      </w:tblGrid>
      <w:tr w:rsidR="00A91ABC" w:rsidRPr="009C713C" w14:paraId="6AE7162C" w14:textId="77777777" w:rsidTr="00EC4165">
        <w:trPr>
          <w:trHeight w:val="171"/>
        </w:trPr>
        <w:tc>
          <w:tcPr>
            <w:tcW w:w="1294" w:type="dxa"/>
          </w:tcPr>
          <w:p w14:paraId="72EA26B9" w14:textId="77777777" w:rsidR="00A91ABC" w:rsidRPr="009C713C" w:rsidRDefault="00A91ABC" w:rsidP="00EC4165">
            <w:pPr>
              <w:rPr>
                <w:rFonts w:ascii="Courier New" w:eastAsia="Times New Roman" w:hAnsi="Courier New" w:cs="Courier New"/>
                <w:color w:val="000000"/>
                <w:sz w:val="14"/>
                <w:szCs w:val="14"/>
                <w:lang w:val="en-US" w:eastAsia="en-US" w:bidi="ar-SA"/>
              </w:rPr>
            </w:pPr>
          </w:p>
        </w:tc>
        <w:tc>
          <w:tcPr>
            <w:tcW w:w="2106" w:type="dxa"/>
          </w:tcPr>
          <w:p w14:paraId="1BDC89CF" w14:textId="77777777" w:rsidR="00A91ABC" w:rsidRPr="009C713C" w:rsidRDefault="00A91ABC" w:rsidP="00EC4165">
            <w:pPr>
              <w:rPr>
                <w:rFonts w:ascii="Courier New" w:eastAsia="Times New Roman" w:hAnsi="Courier New" w:cs="Courier New"/>
                <w:color w:val="000000"/>
                <w:sz w:val="14"/>
                <w:szCs w:val="14"/>
                <w:lang w:val="en-US" w:eastAsia="en-US" w:bidi="ar-SA"/>
              </w:rPr>
            </w:pPr>
          </w:p>
        </w:tc>
        <w:tc>
          <w:tcPr>
            <w:tcW w:w="1986" w:type="dxa"/>
          </w:tcPr>
          <w:p w14:paraId="769F94C0" w14:textId="77777777" w:rsidR="00A91ABC" w:rsidRPr="009C713C" w:rsidRDefault="00A91ABC" w:rsidP="00EC4165">
            <w:pPr>
              <w:rPr>
                <w:rFonts w:ascii="Courier New" w:eastAsia="Times New Roman" w:hAnsi="Courier New" w:cs="Courier New"/>
                <w:color w:val="000000"/>
                <w:sz w:val="14"/>
                <w:szCs w:val="14"/>
                <w:lang w:val="en-US" w:eastAsia="en-US" w:bidi="ar-SA"/>
              </w:rPr>
            </w:pPr>
          </w:p>
        </w:tc>
        <w:tc>
          <w:tcPr>
            <w:tcW w:w="1986" w:type="dxa"/>
          </w:tcPr>
          <w:p w14:paraId="631A7FAF" w14:textId="77777777" w:rsidR="00A91ABC" w:rsidRPr="009C713C" w:rsidRDefault="00A91ABC" w:rsidP="00EC4165">
            <w:pPr>
              <w:rPr>
                <w:rFonts w:ascii="Courier New" w:eastAsia="Times New Roman" w:hAnsi="Courier New" w:cs="Courier New"/>
                <w:color w:val="000000"/>
                <w:sz w:val="14"/>
                <w:szCs w:val="14"/>
                <w:lang w:val="en-US" w:eastAsia="en-US" w:bidi="ar-SA"/>
              </w:rPr>
            </w:pPr>
          </w:p>
        </w:tc>
        <w:tc>
          <w:tcPr>
            <w:tcW w:w="1986" w:type="dxa"/>
          </w:tcPr>
          <w:p w14:paraId="0AA1592F" w14:textId="77777777" w:rsidR="00A91ABC" w:rsidRPr="009C713C" w:rsidRDefault="00A91ABC" w:rsidP="00EC4165">
            <w:pPr>
              <w:rPr>
                <w:rFonts w:ascii="Courier New" w:eastAsia="Times New Roman" w:hAnsi="Courier New" w:cs="Courier New"/>
                <w:color w:val="000000"/>
                <w:sz w:val="14"/>
                <w:szCs w:val="14"/>
                <w:lang w:val="en-US" w:eastAsia="en-US" w:bidi="ar-SA"/>
              </w:rPr>
            </w:pPr>
            <w:r w:rsidRPr="009C713C">
              <w:rPr>
                <w:rFonts w:ascii="Courier New" w:eastAsia="Times New Roman" w:hAnsi="Courier New" w:cs="Courier New"/>
                <w:color w:val="000000"/>
                <w:sz w:val="14"/>
                <w:szCs w:val="14"/>
                <w:lang w:val="en-US" w:eastAsia="en-US" w:bidi="ar-SA"/>
              </w:rPr>
              <w:t>j=4</w:t>
            </w:r>
          </w:p>
        </w:tc>
      </w:tr>
      <w:tr w:rsidR="00A91ABC" w:rsidRPr="009C713C" w14:paraId="54F83230" w14:textId="77777777" w:rsidTr="00EC4165">
        <w:trPr>
          <w:trHeight w:val="844"/>
        </w:trPr>
        <w:tc>
          <w:tcPr>
            <w:tcW w:w="1294" w:type="dxa"/>
          </w:tcPr>
          <w:p w14:paraId="3E4A755E" w14:textId="77777777" w:rsidR="00A91ABC" w:rsidRPr="009C713C" w:rsidRDefault="00A91ABC" w:rsidP="00EC4165">
            <w:pPr>
              <w:rPr>
                <w:rFonts w:ascii="Courier New" w:eastAsia="Times New Roman" w:hAnsi="Courier New" w:cs="Courier New"/>
                <w:color w:val="000000"/>
                <w:sz w:val="14"/>
                <w:szCs w:val="14"/>
                <w:lang w:val="en-US" w:eastAsia="en-US" w:bidi="ar-SA"/>
              </w:rPr>
            </w:pPr>
          </w:p>
        </w:tc>
        <w:tc>
          <w:tcPr>
            <w:tcW w:w="2106" w:type="dxa"/>
          </w:tcPr>
          <w:p w14:paraId="498579D4" w14:textId="77777777" w:rsidR="00A91ABC" w:rsidRPr="009C713C" w:rsidRDefault="00A91ABC" w:rsidP="00EC4165">
            <w:pPr>
              <w:rPr>
                <w:rFonts w:ascii="Courier New" w:eastAsia="Times New Roman" w:hAnsi="Courier New" w:cs="Courier New"/>
                <w:color w:val="000000"/>
                <w:sz w:val="14"/>
                <w:szCs w:val="14"/>
                <w:lang w:val="en-US" w:eastAsia="en-US" w:bidi="ar-SA"/>
              </w:rPr>
            </w:pPr>
          </w:p>
        </w:tc>
        <w:tc>
          <w:tcPr>
            <w:tcW w:w="1986" w:type="dxa"/>
          </w:tcPr>
          <w:p w14:paraId="209F9C53" w14:textId="77777777" w:rsidR="00A91ABC" w:rsidRPr="009C713C" w:rsidRDefault="00A91ABC" w:rsidP="00EC4165">
            <w:pPr>
              <w:rPr>
                <w:rFonts w:ascii="Courier New" w:eastAsia="Times New Roman" w:hAnsi="Courier New" w:cs="Courier New"/>
                <w:color w:val="000000"/>
                <w:sz w:val="14"/>
                <w:szCs w:val="14"/>
                <w:lang w:val="en-US" w:eastAsia="en-US" w:bidi="ar-SA"/>
              </w:rPr>
            </w:pPr>
          </w:p>
        </w:tc>
        <w:tc>
          <w:tcPr>
            <w:tcW w:w="1986" w:type="dxa"/>
          </w:tcPr>
          <w:p w14:paraId="263CDB9E" w14:textId="77777777" w:rsidR="00A91ABC" w:rsidRPr="009C713C" w:rsidRDefault="00A91ABC" w:rsidP="00EC4165">
            <w:pPr>
              <w:rPr>
                <w:rFonts w:ascii="Courier New" w:eastAsia="Times New Roman" w:hAnsi="Courier New" w:cs="Courier New"/>
                <w:color w:val="000000"/>
                <w:sz w:val="14"/>
                <w:szCs w:val="14"/>
                <w:lang w:val="en-US" w:eastAsia="en-US" w:bidi="ar-SA"/>
              </w:rPr>
            </w:pPr>
          </w:p>
        </w:tc>
        <w:tc>
          <w:tcPr>
            <w:tcW w:w="1986" w:type="dxa"/>
          </w:tcPr>
          <w:p w14:paraId="07C21079" w14:textId="77777777" w:rsidR="00A91ABC" w:rsidRPr="009C713C" w:rsidRDefault="00A91ABC" w:rsidP="00EC4165">
            <w:pPr>
              <w:rPr>
                <w:rFonts w:ascii="Courier New" w:eastAsia="Times New Roman" w:hAnsi="Courier New" w:cs="Courier New"/>
                <w:color w:val="000000"/>
                <w:sz w:val="14"/>
                <w:szCs w:val="14"/>
                <w:lang w:val="en-US" w:eastAsia="en-US" w:bidi="ar-SA"/>
              </w:rPr>
            </w:pPr>
            <w:r w:rsidRPr="009C713C">
              <w:rPr>
                <w:rFonts w:ascii="Courier New" w:eastAsia="Times New Roman" w:hAnsi="Courier New" w:cs="Courier New"/>
                <w:color w:val="000000"/>
                <w:sz w:val="14"/>
                <w:szCs w:val="14"/>
                <w:lang w:val="en-US" w:eastAsia="en-US" w:bidi="ar-SA"/>
              </w:rPr>
              <w:t>big=a[i]</w:t>
            </w:r>
          </w:p>
          <w:p w14:paraId="3AFE9DCA" w14:textId="77777777" w:rsidR="00A91ABC" w:rsidRPr="009C713C" w:rsidRDefault="00A91ABC" w:rsidP="00EC4165">
            <w:pPr>
              <w:rPr>
                <w:rFonts w:ascii="Courier New" w:eastAsia="Times New Roman" w:hAnsi="Courier New" w:cs="Courier New"/>
                <w:color w:val="000000"/>
                <w:sz w:val="14"/>
                <w:szCs w:val="14"/>
                <w:lang w:val="en-US" w:eastAsia="en-US" w:bidi="ar-SA"/>
              </w:rPr>
            </w:pPr>
          </w:p>
        </w:tc>
      </w:tr>
      <w:tr w:rsidR="00A91ABC" w:rsidRPr="009C713C" w14:paraId="2C7A3A16" w14:textId="77777777" w:rsidTr="00EC4165">
        <w:trPr>
          <w:trHeight w:val="501"/>
        </w:trPr>
        <w:tc>
          <w:tcPr>
            <w:tcW w:w="9359" w:type="dxa"/>
            <w:gridSpan w:val="5"/>
          </w:tcPr>
          <w:p w14:paraId="50AA332E" w14:textId="77777777" w:rsidR="00A91ABC" w:rsidRPr="009C713C" w:rsidRDefault="00A91ABC" w:rsidP="00EC4165">
            <w:pPr>
              <w:shd w:val="clear" w:color="auto" w:fill="FFFFFE"/>
              <w:rPr>
                <w:rFonts w:ascii="Courier New" w:eastAsia="Times New Roman" w:hAnsi="Courier New" w:cs="Courier New"/>
                <w:b/>
                <w:color w:val="AF00DB"/>
                <w:sz w:val="14"/>
                <w:szCs w:val="14"/>
              </w:rPr>
            </w:pPr>
          </w:p>
        </w:tc>
      </w:tr>
    </w:tbl>
    <w:p w14:paraId="681337AE" w14:textId="77777777" w:rsidR="00A91ABC" w:rsidRDefault="00A91ABC" w:rsidP="00A91ABC">
      <w:pPr>
        <w:shd w:val="clear" w:color="auto" w:fill="FFFFFE"/>
        <w:spacing w:after="0" w:line="240" w:lineRule="auto"/>
        <w:rPr>
          <w:rFonts w:ascii="Courier New" w:eastAsia="Times New Roman" w:hAnsi="Courier New" w:cs="Courier New"/>
          <w:color w:val="000000"/>
          <w:sz w:val="14"/>
          <w:szCs w:val="14"/>
        </w:rPr>
      </w:pPr>
    </w:p>
    <w:p w14:paraId="444BF84F" w14:textId="77777777" w:rsidR="00A91ABC" w:rsidRPr="009C713C" w:rsidRDefault="00A91ABC" w:rsidP="00A91ABC">
      <w:pPr>
        <w:shd w:val="clear" w:color="auto" w:fill="FFFFFE"/>
        <w:spacing w:after="0" w:line="240" w:lineRule="auto"/>
        <w:rPr>
          <w:rFonts w:ascii="Courier New" w:eastAsia="Times New Roman" w:hAnsi="Courier New" w:cs="Courier New"/>
          <w:color w:val="000000"/>
          <w:sz w:val="14"/>
          <w:szCs w:val="14"/>
        </w:rPr>
      </w:pPr>
    </w:p>
    <w:p w14:paraId="3181D055" w14:textId="2CDF56B1" w:rsidR="00A91ABC" w:rsidRPr="0016480D" w:rsidRDefault="00A91ABC" w:rsidP="00AC661C">
      <w:pPr>
        <w:pStyle w:val="Heading1"/>
      </w:pPr>
      <w:r w:rsidRPr="0016480D">
        <w:t>7.2 Random Sent</w:t>
      </w:r>
      <w:r w:rsidR="00AC661C">
        <w:t>e</w:t>
      </w:r>
      <w:r w:rsidRPr="0016480D">
        <w:t>nces</w:t>
      </w:r>
    </w:p>
    <w:p w14:paraId="2359E7DB" w14:textId="67E1043B" w:rsidR="00A91ABC" w:rsidRDefault="00A91ABC" w:rsidP="00A91ABC">
      <w:pPr>
        <w:shd w:val="clear" w:color="auto" w:fill="FFFFFE"/>
        <w:spacing w:after="0" w:line="240" w:lineRule="auto"/>
        <w:jc w:val="both"/>
        <w:rPr>
          <w:rFonts w:ascii="Palatino Linotype" w:eastAsia="Times New Roman" w:hAnsi="Palatino Linotype" w:cs="Courier New"/>
        </w:rPr>
      </w:pPr>
      <w:r w:rsidRPr="006643B1">
        <w:rPr>
          <w:rFonts w:ascii="Palatino Linotype" w:eastAsia="Times New Roman" w:hAnsi="Palatino Linotype" w:cs="Courier New"/>
        </w:rPr>
        <w:t xml:space="preserve">Study the following program. It uses a </w:t>
      </w:r>
      <w:proofErr w:type="spellStart"/>
      <w:proofErr w:type="gramStart"/>
      <w:r w:rsidRPr="0016480D">
        <w:rPr>
          <w:rFonts w:ascii="Courier New" w:eastAsia="Times New Roman" w:hAnsi="Courier New" w:cs="Courier New"/>
        </w:rPr>
        <w:t>random.choice</w:t>
      </w:r>
      <w:proofErr w:type="spellEnd"/>
      <w:proofErr w:type="gramEnd"/>
      <w:r w:rsidRPr="0016480D">
        <w:rPr>
          <w:rFonts w:ascii="Courier New" w:eastAsia="Times New Roman" w:hAnsi="Courier New" w:cs="Courier New"/>
        </w:rPr>
        <w:t>()</w:t>
      </w:r>
      <w:r w:rsidRPr="006643B1">
        <w:rPr>
          <w:rFonts w:ascii="Palatino Linotype" w:eastAsia="Times New Roman" w:hAnsi="Palatino Linotype" w:cs="Courier New"/>
        </w:rPr>
        <w:t xml:space="preserve"> function</w:t>
      </w:r>
      <w:r>
        <w:rPr>
          <w:rFonts w:ascii="Palatino Linotype" w:eastAsia="Times New Roman" w:hAnsi="Palatino Linotype" w:cs="Courier New"/>
        </w:rPr>
        <w:t xml:space="preserve"> to pick words randomly from three lists and keep creating grammatically correct statements</w:t>
      </w:r>
      <w:r w:rsidRPr="0016480D">
        <w:rPr>
          <w:rFonts w:ascii="Kartika" w:eastAsia="Times New Roman" w:hAnsi="Kartika" w:cs="Kartika"/>
          <w:sz w:val="18"/>
          <w:szCs w:val="18"/>
        </w:rPr>
        <w:t>.</w:t>
      </w:r>
      <w:r>
        <w:rPr>
          <w:rFonts w:ascii="Kartika" w:eastAsia="Times New Roman" w:hAnsi="Kartika" w:cs="Kartika"/>
          <w:sz w:val="20"/>
          <w:szCs w:val="20"/>
        </w:rPr>
        <w:t xml:space="preserve"> </w:t>
      </w:r>
      <w:r w:rsidRPr="00DE0FA5">
        <w:rPr>
          <w:rFonts w:ascii="Palatino Linotype" w:eastAsia="Times New Roman" w:hAnsi="Palatino Linotype" w:cs="Kartika"/>
        </w:rPr>
        <w:t>The program continues when you press enter in the input field. Type any character to quit.</w:t>
      </w:r>
      <w:r>
        <w:rPr>
          <w:rFonts w:ascii="Kartika" w:eastAsia="Times New Roman" w:hAnsi="Kartika" w:cs="Kartika"/>
        </w:rPr>
        <w:t xml:space="preserve"> </w:t>
      </w:r>
      <w:r>
        <w:rPr>
          <w:rFonts w:ascii="Palatino Linotype" w:eastAsia="Times New Roman" w:hAnsi="Palatino Linotype" w:cs="Kartika"/>
        </w:rPr>
        <w:t>You can try to i</w:t>
      </w:r>
      <w:r w:rsidRPr="00DE0FA5">
        <w:rPr>
          <w:rFonts w:ascii="Palatino Linotype" w:eastAsia="Times New Roman" w:hAnsi="Palatino Linotype" w:cs="Kartika"/>
        </w:rPr>
        <w:t xml:space="preserve">mprove its </w:t>
      </w:r>
      <w:r w:rsidRPr="00DE0FA5">
        <w:rPr>
          <w:rFonts w:ascii="Palatino Linotype" w:eastAsia="Times New Roman" w:hAnsi="Palatino Linotype" w:cs="Kartika"/>
        </w:rPr>
        <w:lastRenderedPageBreak/>
        <w:t xml:space="preserve">performance in many ways, both programmatically and by adding more vocabulary. Do revisit the problem after you learn about functions and files. </w:t>
      </w:r>
    </w:p>
    <w:p w14:paraId="4B208B62" w14:textId="77777777" w:rsidR="00A91ABC" w:rsidRDefault="00A91ABC" w:rsidP="00A91ABC">
      <w:pPr>
        <w:shd w:val="clear" w:color="auto" w:fill="FFFFFE"/>
        <w:spacing w:after="0" w:line="240" w:lineRule="auto"/>
        <w:rPr>
          <w:rFonts w:ascii="Courier New" w:eastAsia="Times New Roman" w:hAnsi="Courier New" w:cs="Courier New"/>
          <w:sz w:val="21"/>
          <w:szCs w:val="21"/>
        </w:rPr>
      </w:pPr>
    </w:p>
    <w:p w14:paraId="4FA7A914" w14:textId="77777777" w:rsidR="00736E6E" w:rsidRPr="00736E6E" w:rsidRDefault="00736E6E" w:rsidP="00736E6E">
      <w:pPr>
        <w:shd w:val="clear" w:color="auto" w:fill="FFFFFE"/>
        <w:spacing w:after="0" w:line="240" w:lineRule="auto"/>
        <w:rPr>
          <w:rFonts w:ascii="Courier New" w:eastAsia="Times New Roman" w:hAnsi="Courier New" w:cs="Courier New"/>
          <w:sz w:val="21"/>
          <w:szCs w:val="21"/>
        </w:rPr>
      </w:pPr>
      <w:r w:rsidRPr="00736E6E">
        <w:rPr>
          <w:rFonts w:ascii="Courier New" w:eastAsia="Times New Roman" w:hAnsi="Courier New" w:cs="Courier New"/>
          <w:sz w:val="21"/>
          <w:szCs w:val="21"/>
        </w:rPr>
        <w:t>import random</w:t>
      </w:r>
    </w:p>
    <w:p w14:paraId="6E0E47EB" w14:textId="77777777" w:rsidR="00736E6E" w:rsidRPr="00736E6E" w:rsidRDefault="00736E6E" w:rsidP="00736E6E">
      <w:pPr>
        <w:shd w:val="clear" w:color="auto" w:fill="FFFFFE"/>
        <w:spacing w:after="0" w:line="240" w:lineRule="auto"/>
        <w:rPr>
          <w:rFonts w:ascii="Courier New" w:eastAsia="Times New Roman" w:hAnsi="Courier New" w:cs="Courier New"/>
          <w:sz w:val="21"/>
          <w:szCs w:val="21"/>
        </w:rPr>
      </w:pPr>
    </w:p>
    <w:p w14:paraId="34E9F28A" w14:textId="77777777" w:rsidR="00736E6E" w:rsidRPr="00736E6E" w:rsidRDefault="00736E6E" w:rsidP="00736E6E">
      <w:pPr>
        <w:shd w:val="clear" w:color="auto" w:fill="FFFFFE"/>
        <w:spacing w:after="0" w:line="240" w:lineRule="auto"/>
        <w:rPr>
          <w:rFonts w:ascii="Courier New" w:eastAsia="Times New Roman" w:hAnsi="Courier New" w:cs="Courier New"/>
          <w:sz w:val="21"/>
          <w:szCs w:val="21"/>
        </w:rPr>
      </w:pPr>
      <w:r w:rsidRPr="00736E6E">
        <w:rPr>
          <w:rFonts w:ascii="Courier New" w:eastAsia="Times New Roman" w:hAnsi="Courier New" w:cs="Courier New"/>
          <w:sz w:val="21"/>
          <w:szCs w:val="21"/>
        </w:rPr>
        <w:t>objects = ['grandmother', 'elephant', 'cat', 'chief minister', 'king', 'minister']</w:t>
      </w:r>
    </w:p>
    <w:p w14:paraId="0E0A6ED4" w14:textId="77777777" w:rsidR="00736E6E" w:rsidRPr="00736E6E" w:rsidRDefault="00736E6E" w:rsidP="00736E6E">
      <w:pPr>
        <w:shd w:val="clear" w:color="auto" w:fill="FFFFFE"/>
        <w:spacing w:after="0" w:line="240" w:lineRule="auto"/>
        <w:rPr>
          <w:rFonts w:ascii="Courier New" w:eastAsia="Times New Roman" w:hAnsi="Courier New" w:cs="Courier New"/>
          <w:sz w:val="21"/>
          <w:szCs w:val="21"/>
        </w:rPr>
      </w:pPr>
      <w:r w:rsidRPr="00736E6E">
        <w:rPr>
          <w:rFonts w:ascii="Courier New" w:eastAsia="Times New Roman" w:hAnsi="Courier New" w:cs="Courier New"/>
          <w:sz w:val="21"/>
          <w:szCs w:val="21"/>
        </w:rPr>
        <w:t>subjects = ['fruit', 'candy', 'parotta', 'peanut', 'sugar']</w:t>
      </w:r>
    </w:p>
    <w:p w14:paraId="414A7490" w14:textId="77777777" w:rsidR="00736E6E" w:rsidRPr="00736E6E" w:rsidRDefault="00736E6E" w:rsidP="00736E6E">
      <w:pPr>
        <w:shd w:val="clear" w:color="auto" w:fill="FFFFFE"/>
        <w:spacing w:after="0" w:line="240" w:lineRule="auto"/>
        <w:rPr>
          <w:rFonts w:ascii="Courier New" w:eastAsia="Times New Roman" w:hAnsi="Courier New" w:cs="Courier New"/>
          <w:sz w:val="21"/>
          <w:szCs w:val="21"/>
        </w:rPr>
      </w:pPr>
      <w:r w:rsidRPr="00736E6E">
        <w:rPr>
          <w:rFonts w:ascii="Courier New" w:eastAsia="Times New Roman" w:hAnsi="Courier New" w:cs="Courier New"/>
          <w:sz w:val="21"/>
          <w:szCs w:val="21"/>
        </w:rPr>
        <w:t>verbs = ['ate', 'saw', 'requested', 'will eat?', 'avoided']</w:t>
      </w:r>
    </w:p>
    <w:p w14:paraId="60667EF8" w14:textId="77777777" w:rsidR="00736E6E" w:rsidRPr="00736E6E" w:rsidRDefault="00736E6E" w:rsidP="00736E6E">
      <w:pPr>
        <w:shd w:val="clear" w:color="auto" w:fill="FFFFFE"/>
        <w:spacing w:after="0" w:line="240" w:lineRule="auto"/>
        <w:rPr>
          <w:rFonts w:ascii="Courier New" w:eastAsia="Times New Roman" w:hAnsi="Courier New" w:cs="Courier New"/>
          <w:sz w:val="21"/>
          <w:szCs w:val="21"/>
        </w:rPr>
      </w:pPr>
    </w:p>
    <w:p w14:paraId="5721D4F2" w14:textId="77777777" w:rsidR="00736E6E" w:rsidRPr="00736E6E" w:rsidRDefault="00736E6E" w:rsidP="00736E6E">
      <w:pPr>
        <w:shd w:val="clear" w:color="auto" w:fill="FFFFFE"/>
        <w:spacing w:after="0" w:line="240" w:lineRule="auto"/>
        <w:rPr>
          <w:rFonts w:ascii="Courier New" w:eastAsia="Times New Roman" w:hAnsi="Courier New" w:cs="Courier New"/>
          <w:sz w:val="21"/>
          <w:szCs w:val="21"/>
        </w:rPr>
      </w:pPr>
      <w:r w:rsidRPr="00736E6E">
        <w:rPr>
          <w:rFonts w:ascii="Courier New" w:eastAsia="Times New Roman" w:hAnsi="Courier New" w:cs="Courier New"/>
          <w:sz w:val="21"/>
          <w:szCs w:val="21"/>
        </w:rPr>
        <w:t>while True:</w:t>
      </w:r>
    </w:p>
    <w:p w14:paraId="47F3347C" w14:textId="77777777" w:rsidR="00736E6E" w:rsidRPr="00736E6E" w:rsidRDefault="00736E6E" w:rsidP="00736E6E">
      <w:pPr>
        <w:shd w:val="clear" w:color="auto" w:fill="FFFFFE"/>
        <w:spacing w:after="0" w:line="240" w:lineRule="auto"/>
        <w:rPr>
          <w:rFonts w:ascii="Courier New" w:eastAsia="Times New Roman" w:hAnsi="Courier New" w:cs="Courier New"/>
          <w:sz w:val="21"/>
          <w:szCs w:val="21"/>
        </w:rPr>
      </w:pPr>
      <w:r w:rsidRPr="00736E6E">
        <w:rPr>
          <w:rFonts w:ascii="Courier New" w:eastAsia="Times New Roman" w:hAnsi="Courier New" w:cs="Courier New"/>
          <w:sz w:val="21"/>
          <w:szCs w:val="21"/>
        </w:rPr>
        <w:t xml:space="preserve">    print(</w:t>
      </w:r>
      <w:proofErr w:type="spellStart"/>
      <w:proofErr w:type="gramStart"/>
      <w:r w:rsidRPr="00736E6E">
        <w:rPr>
          <w:rFonts w:ascii="Courier New" w:eastAsia="Times New Roman" w:hAnsi="Courier New" w:cs="Courier New"/>
          <w:sz w:val="21"/>
          <w:szCs w:val="21"/>
        </w:rPr>
        <w:t>random.choice</w:t>
      </w:r>
      <w:proofErr w:type="spellEnd"/>
      <w:proofErr w:type="gramEnd"/>
      <w:r w:rsidRPr="00736E6E">
        <w:rPr>
          <w:rFonts w:ascii="Courier New" w:eastAsia="Times New Roman" w:hAnsi="Courier New" w:cs="Courier New"/>
          <w:sz w:val="21"/>
          <w:szCs w:val="21"/>
        </w:rPr>
        <w:t xml:space="preserve">(objects) + " " + </w:t>
      </w:r>
      <w:proofErr w:type="spellStart"/>
      <w:proofErr w:type="gramStart"/>
      <w:r w:rsidRPr="00736E6E">
        <w:rPr>
          <w:rFonts w:ascii="Courier New" w:eastAsia="Times New Roman" w:hAnsi="Courier New" w:cs="Courier New"/>
          <w:sz w:val="21"/>
          <w:szCs w:val="21"/>
        </w:rPr>
        <w:t>random.choice</w:t>
      </w:r>
      <w:proofErr w:type="spellEnd"/>
      <w:proofErr w:type="gramEnd"/>
      <w:r w:rsidRPr="00736E6E">
        <w:rPr>
          <w:rFonts w:ascii="Courier New" w:eastAsia="Times New Roman" w:hAnsi="Courier New" w:cs="Courier New"/>
          <w:sz w:val="21"/>
          <w:szCs w:val="21"/>
        </w:rPr>
        <w:t xml:space="preserve">(subjects) + " " + </w:t>
      </w:r>
      <w:proofErr w:type="spellStart"/>
      <w:proofErr w:type="gramStart"/>
      <w:r w:rsidRPr="00736E6E">
        <w:rPr>
          <w:rFonts w:ascii="Courier New" w:eastAsia="Times New Roman" w:hAnsi="Courier New" w:cs="Courier New"/>
          <w:sz w:val="21"/>
          <w:szCs w:val="21"/>
        </w:rPr>
        <w:t>random.choice</w:t>
      </w:r>
      <w:proofErr w:type="spellEnd"/>
      <w:proofErr w:type="gramEnd"/>
      <w:r w:rsidRPr="00736E6E">
        <w:rPr>
          <w:rFonts w:ascii="Courier New" w:eastAsia="Times New Roman" w:hAnsi="Courier New" w:cs="Courier New"/>
          <w:sz w:val="21"/>
          <w:szCs w:val="21"/>
        </w:rPr>
        <w:t>(verbs))</w:t>
      </w:r>
    </w:p>
    <w:p w14:paraId="58315A74" w14:textId="77777777" w:rsidR="00736E6E" w:rsidRPr="00736E6E" w:rsidRDefault="00736E6E" w:rsidP="00736E6E">
      <w:pPr>
        <w:shd w:val="clear" w:color="auto" w:fill="FFFFFE"/>
        <w:spacing w:after="0" w:line="240" w:lineRule="auto"/>
        <w:rPr>
          <w:rFonts w:ascii="Courier New" w:eastAsia="Times New Roman" w:hAnsi="Courier New" w:cs="Courier New"/>
          <w:sz w:val="21"/>
          <w:szCs w:val="21"/>
        </w:rPr>
      </w:pPr>
      <w:r w:rsidRPr="00736E6E">
        <w:rPr>
          <w:rFonts w:ascii="Courier New" w:eastAsia="Times New Roman" w:hAnsi="Courier New" w:cs="Courier New"/>
          <w:sz w:val="21"/>
          <w:szCs w:val="21"/>
        </w:rPr>
        <w:t xml:space="preserve">    x = </w:t>
      </w:r>
      <w:proofErr w:type="gramStart"/>
      <w:r w:rsidRPr="00736E6E">
        <w:rPr>
          <w:rFonts w:ascii="Courier New" w:eastAsia="Times New Roman" w:hAnsi="Courier New" w:cs="Courier New"/>
          <w:sz w:val="21"/>
          <w:szCs w:val="21"/>
        </w:rPr>
        <w:t>input(</w:t>
      </w:r>
      <w:proofErr w:type="gramEnd"/>
      <w:r w:rsidRPr="00736E6E">
        <w:rPr>
          <w:rFonts w:ascii="Courier New" w:eastAsia="Times New Roman" w:hAnsi="Courier New" w:cs="Courier New"/>
          <w:sz w:val="21"/>
          <w:szCs w:val="21"/>
        </w:rPr>
        <w:t>)</w:t>
      </w:r>
    </w:p>
    <w:p w14:paraId="7867F312" w14:textId="77777777" w:rsidR="00736E6E" w:rsidRPr="00736E6E" w:rsidRDefault="00736E6E" w:rsidP="00736E6E">
      <w:pPr>
        <w:shd w:val="clear" w:color="auto" w:fill="FFFFFE"/>
        <w:spacing w:after="0" w:line="240" w:lineRule="auto"/>
        <w:rPr>
          <w:rFonts w:ascii="Courier New" w:eastAsia="Times New Roman" w:hAnsi="Courier New" w:cs="Courier New"/>
          <w:sz w:val="21"/>
          <w:szCs w:val="21"/>
        </w:rPr>
      </w:pPr>
      <w:r w:rsidRPr="00736E6E">
        <w:rPr>
          <w:rFonts w:ascii="Courier New" w:eastAsia="Times New Roman" w:hAnsi="Courier New" w:cs="Courier New"/>
          <w:sz w:val="21"/>
          <w:szCs w:val="21"/>
        </w:rPr>
        <w:t xml:space="preserve">    if </w:t>
      </w:r>
      <w:proofErr w:type="gramStart"/>
      <w:r w:rsidRPr="00736E6E">
        <w:rPr>
          <w:rFonts w:ascii="Courier New" w:eastAsia="Times New Roman" w:hAnsi="Courier New" w:cs="Courier New"/>
          <w:sz w:val="21"/>
          <w:szCs w:val="21"/>
        </w:rPr>
        <w:t>x !</w:t>
      </w:r>
      <w:proofErr w:type="gramEnd"/>
      <w:r w:rsidRPr="00736E6E">
        <w:rPr>
          <w:rFonts w:ascii="Courier New" w:eastAsia="Times New Roman" w:hAnsi="Courier New" w:cs="Courier New"/>
          <w:sz w:val="21"/>
          <w:szCs w:val="21"/>
        </w:rPr>
        <w:t>= "":</w:t>
      </w:r>
    </w:p>
    <w:p w14:paraId="17FFEA99" w14:textId="46E4FF10" w:rsidR="00A91ABC" w:rsidRDefault="00736E6E" w:rsidP="00736E6E">
      <w:pPr>
        <w:shd w:val="clear" w:color="auto" w:fill="FFFFFE"/>
        <w:spacing w:after="0" w:line="240" w:lineRule="auto"/>
        <w:rPr>
          <w:rFonts w:ascii="Courier New" w:eastAsia="Times New Roman" w:hAnsi="Courier New" w:cs="Courier New"/>
          <w:sz w:val="21"/>
          <w:szCs w:val="21"/>
        </w:rPr>
      </w:pPr>
      <w:r w:rsidRPr="00736E6E">
        <w:rPr>
          <w:rFonts w:ascii="Courier New" w:eastAsia="Times New Roman" w:hAnsi="Courier New" w:cs="Courier New"/>
          <w:sz w:val="21"/>
          <w:szCs w:val="21"/>
        </w:rPr>
        <w:t xml:space="preserve">        break</w:t>
      </w:r>
    </w:p>
    <w:p w14:paraId="4BF442F6" w14:textId="77777777" w:rsidR="00736E6E" w:rsidRDefault="00736E6E" w:rsidP="00736E6E">
      <w:pPr>
        <w:shd w:val="clear" w:color="auto" w:fill="FFFFFE"/>
        <w:spacing w:after="0" w:line="240" w:lineRule="auto"/>
        <w:rPr>
          <w:rFonts w:ascii="Courier New" w:eastAsia="Times New Roman" w:hAnsi="Courier New" w:cs="Courier New"/>
          <w:color w:val="000000"/>
          <w:sz w:val="21"/>
          <w:szCs w:val="21"/>
        </w:rPr>
      </w:pPr>
    </w:p>
    <w:p w14:paraId="4FD7BC3C" w14:textId="77777777" w:rsidR="00A91ABC" w:rsidRPr="0016480D" w:rsidRDefault="00A91ABC" w:rsidP="00736E6E">
      <w:pPr>
        <w:pStyle w:val="Heading1"/>
      </w:pPr>
      <w:r>
        <w:t>7.3</w:t>
      </w:r>
      <w:r w:rsidRPr="0016480D">
        <w:t xml:space="preserve"> </w:t>
      </w:r>
      <w:r>
        <w:t>Chatbot</w:t>
      </w:r>
    </w:p>
    <w:p w14:paraId="225D1CAB" w14:textId="3E1F3715" w:rsidR="00A91ABC" w:rsidRPr="00DE0FA5" w:rsidRDefault="00A91ABC" w:rsidP="00A91ABC">
      <w:pPr>
        <w:shd w:val="clear" w:color="auto" w:fill="FFFFFE"/>
        <w:spacing w:after="0" w:line="240" w:lineRule="auto"/>
        <w:jc w:val="both"/>
        <w:rPr>
          <w:rFonts w:ascii="Palatino Linotype" w:eastAsia="Times New Roman" w:hAnsi="Palatino Linotype" w:cs="Courier New"/>
        </w:rPr>
      </w:pPr>
      <w:r w:rsidRPr="006643B1">
        <w:rPr>
          <w:rFonts w:ascii="Palatino Linotype" w:eastAsia="Times New Roman" w:hAnsi="Palatino Linotype" w:cs="Courier New"/>
        </w:rPr>
        <w:t xml:space="preserve">Study the following </w:t>
      </w:r>
      <w:r>
        <w:rPr>
          <w:rFonts w:ascii="Palatino Linotype" w:eastAsia="Times New Roman" w:hAnsi="Palatino Linotype" w:cs="Courier New"/>
        </w:rPr>
        <w:t xml:space="preserve">chat </w:t>
      </w:r>
      <w:r w:rsidRPr="006643B1">
        <w:rPr>
          <w:rFonts w:ascii="Palatino Linotype" w:eastAsia="Times New Roman" w:hAnsi="Palatino Linotype" w:cs="Courier New"/>
        </w:rPr>
        <w:t>program</w:t>
      </w:r>
      <w:r>
        <w:rPr>
          <w:rFonts w:ascii="Palatino Linotype" w:eastAsia="Times New Roman" w:hAnsi="Palatino Linotype" w:cs="Courier New"/>
        </w:rPr>
        <w:t xml:space="preserve"> (It is modelled after ELIZA program that surprised many, a few decades ago</w:t>
      </w:r>
      <w:r w:rsidRPr="006643B1">
        <w:rPr>
          <w:rFonts w:ascii="Palatino Linotype" w:eastAsia="Times New Roman" w:hAnsi="Palatino Linotype" w:cs="Courier New"/>
        </w:rPr>
        <w:t>.</w:t>
      </w:r>
      <w:r>
        <w:rPr>
          <w:rFonts w:ascii="Palatino Linotype" w:eastAsia="Times New Roman" w:hAnsi="Palatino Linotype" w:cs="Courier New"/>
        </w:rPr>
        <w:t xml:space="preserve"> Today programs like GPT3 make ELIZA trivial).  Try improving it in many ways (Picking more than one keyword, </w:t>
      </w:r>
      <w:r w:rsidR="00736E6E">
        <w:rPr>
          <w:rFonts w:ascii="Palatino Linotype" w:eastAsia="Times New Roman" w:hAnsi="Palatino Linotype" w:cs="Courier New"/>
        </w:rPr>
        <w:t xml:space="preserve">randomizing </w:t>
      </w:r>
      <w:r w:rsidR="00736E6E" w:rsidRPr="006643B1">
        <w:rPr>
          <w:rFonts w:ascii="Palatino Linotype" w:eastAsia="Times New Roman" w:hAnsi="Palatino Linotype" w:cs="Courier New"/>
        </w:rPr>
        <w:t>responses</w:t>
      </w:r>
      <w:r>
        <w:rPr>
          <w:rFonts w:ascii="Palatino Linotype" w:eastAsia="Times New Roman" w:hAnsi="Palatino Linotype" w:cs="Courier New"/>
        </w:rPr>
        <w:t>, avoiding repetitions and adding more likely keywords and their responses). R</w:t>
      </w:r>
      <w:r w:rsidRPr="00DE0FA5">
        <w:rPr>
          <w:rFonts w:ascii="Palatino Linotype" w:eastAsia="Times New Roman" w:hAnsi="Palatino Linotype" w:cs="Kartika"/>
        </w:rPr>
        <w:t xml:space="preserve">evisit the problem after </w:t>
      </w:r>
      <w:r>
        <w:rPr>
          <w:rFonts w:ascii="Palatino Linotype" w:eastAsia="Times New Roman" w:hAnsi="Palatino Linotype" w:cs="Kartika"/>
        </w:rPr>
        <w:t>learning</w:t>
      </w:r>
      <w:r w:rsidRPr="00DE0FA5">
        <w:rPr>
          <w:rFonts w:ascii="Palatino Linotype" w:eastAsia="Times New Roman" w:hAnsi="Palatino Linotype" w:cs="Kartika"/>
        </w:rPr>
        <w:t xml:space="preserve"> functions and files. </w:t>
      </w:r>
    </w:p>
    <w:p w14:paraId="6921A1E9" w14:textId="77777777" w:rsidR="00A91ABC" w:rsidRPr="00874E2F" w:rsidRDefault="00A91ABC" w:rsidP="00A91ABC">
      <w:pPr>
        <w:shd w:val="clear" w:color="auto" w:fill="FFFFFE"/>
        <w:spacing w:after="0" w:line="240" w:lineRule="auto"/>
        <w:rPr>
          <w:rFonts w:ascii="Courier New" w:eastAsia="Times New Roman" w:hAnsi="Courier New" w:cs="Courier New"/>
          <w:sz w:val="19"/>
          <w:szCs w:val="19"/>
        </w:rPr>
      </w:pPr>
      <w:proofErr w:type="gramStart"/>
      <w:r w:rsidRPr="00874E2F">
        <w:rPr>
          <w:rFonts w:ascii="Courier New" w:eastAsia="Times New Roman" w:hAnsi="Courier New" w:cs="Courier New"/>
          <w:sz w:val="19"/>
          <w:szCs w:val="19"/>
        </w:rPr>
        <w:t>print(</w:t>
      </w:r>
      <w:proofErr w:type="gramEnd"/>
      <w:r w:rsidRPr="00874E2F">
        <w:rPr>
          <w:rFonts w:ascii="Courier New" w:eastAsia="Times New Roman" w:hAnsi="Courier New" w:cs="Courier New"/>
          <w:sz w:val="19"/>
          <w:szCs w:val="19"/>
        </w:rPr>
        <w:t>'Hello, I am Eliza </w:t>
      </w:r>
      <w:proofErr w:type="gramStart"/>
      <w:r w:rsidRPr="00874E2F">
        <w:rPr>
          <w:rFonts w:ascii="Courier New" w:eastAsia="Times New Roman" w:hAnsi="Courier New" w:cs="Courier New"/>
          <w:sz w:val="19"/>
          <w:szCs w:val="19"/>
        </w:rPr>
        <w:t>Kumari !</w:t>
      </w:r>
      <w:proofErr w:type="gramEnd"/>
      <w:r w:rsidRPr="00874E2F">
        <w:rPr>
          <w:rFonts w:ascii="Courier New" w:eastAsia="Times New Roman" w:hAnsi="Courier New" w:cs="Courier New"/>
          <w:sz w:val="19"/>
          <w:szCs w:val="19"/>
        </w:rPr>
        <w:t> Chat with me, Type quit to stop')</w:t>
      </w:r>
    </w:p>
    <w:p w14:paraId="4A4D6706" w14:textId="77777777" w:rsidR="00A91ABC" w:rsidRPr="00874E2F" w:rsidRDefault="00A91ABC" w:rsidP="00A91ABC">
      <w:pPr>
        <w:shd w:val="clear" w:color="auto" w:fill="FFFFFE"/>
        <w:spacing w:after="0" w:line="240" w:lineRule="auto"/>
        <w:rPr>
          <w:rFonts w:ascii="Courier New" w:eastAsia="Times New Roman" w:hAnsi="Courier New" w:cs="Courier New"/>
          <w:sz w:val="19"/>
          <w:szCs w:val="19"/>
        </w:rPr>
      </w:pPr>
      <w:r w:rsidRPr="00874E2F">
        <w:rPr>
          <w:rFonts w:ascii="Courier New" w:eastAsia="Times New Roman" w:hAnsi="Courier New" w:cs="Courier New"/>
          <w:sz w:val="19"/>
          <w:szCs w:val="19"/>
        </w:rPr>
        <w:t>while True:</w:t>
      </w:r>
    </w:p>
    <w:p w14:paraId="167622EE" w14:textId="77777777" w:rsidR="00A91ABC" w:rsidRPr="00874E2F" w:rsidRDefault="00A91ABC" w:rsidP="00A91ABC">
      <w:pPr>
        <w:shd w:val="clear" w:color="auto" w:fill="FFFFFE"/>
        <w:spacing w:after="0" w:line="240" w:lineRule="auto"/>
        <w:rPr>
          <w:rFonts w:ascii="Courier New" w:eastAsia="Times New Roman" w:hAnsi="Courier New" w:cs="Courier New"/>
          <w:sz w:val="19"/>
          <w:szCs w:val="19"/>
        </w:rPr>
      </w:pPr>
      <w:r w:rsidRPr="00874E2F">
        <w:rPr>
          <w:rFonts w:ascii="Courier New" w:eastAsia="Times New Roman" w:hAnsi="Courier New" w:cs="Courier New"/>
          <w:sz w:val="19"/>
          <w:szCs w:val="19"/>
        </w:rPr>
        <w:t>  x=</w:t>
      </w:r>
      <w:proofErr w:type="gramStart"/>
      <w:r w:rsidRPr="00874E2F">
        <w:rPr>
          <w:rFonts w:ascii="Courier New" w:eastAsia="Times New Roman" w:hAnsi="Courier New" w:cs="Courier New"/>
          <w:sz w:val="19"/>
          <w:szCs w:val="19"/>
        </w:rPr>
        <w:t>input()</w:t>
      </w:r>
      <w:r>
        <w:rPr>
          <w:rFonts w:ascii="Courier New" w:eastAsia="Times New Roman" w:hAnsi="Courier New" w:cs="Courier New"/>
          <w:sz w:val="19"/>
          <w:szCs w:val="19"/>
        </w:rPr>
        <w:t>;</w:t>
      </w:r>
      <w:r w:rsidRPr="00874E2F">
        <w:rPr>
          <w:rFonts w:ascii="Courier New" w:eastAsia="Times New Roman" w:hAnsi="Courier New" w:cs="Courier New"/>
          <w:sz w:val="19"/>
          <w:szCs w:val="19"/>
        </w:rPr>
        <w:t>  x</w:t>
      </w:r>
      <w:proofErr w:type="gramEnd"/>
      <w:r w:rsidRPr="00874E2F">
        <w:rPr>
          <w:rFonts w:ascii="Courier New" w:eastAsia="Times New Roman" w:hAnsi="Courier New" w:cs="Courier New"/>
          <w:sz w:val="19"/>
          <w:szCs w:val="19"/>
        </w:rPr>
        <w:t>=</w:t>
      </w:r>
      <w:proofErr w:type="spellStart"/>
      <w:proofErr w:type="gramStart"/>
      <w:r w:rsidRPr="00874E2F">
        <w:rPr>
          <w:rFonts w:ascii="Courier New" w:eastAsia="Times New Roman" w:hAnsi="Courier New" w:cs="Courier New"/>
          <w:sz w:val="19"/>
          <w:szCs w:val="19"/>
        </w:rPr>
        <w:t>x.lower</w:t>
      </w:r>
      <w:proofErr w:type="spellEnd"/>
      <w:proofErr w:type="gramEnd"/>
      <w:r w:rsidRPr="00874E2F">
        <w:rPr>
          <w:rFonts w:ascii="Courier New" w:eastAsia="Times New Roman" w:hAnsi="Courier New" w:cs="Courier New"/>
          <w:sz w:val="19"/>
          <w:szCs w:val="19"/>
        </w:rPr>
        <w:t>()</w:t>
      </w:r>
    </w:p>
    <w:p w14:paraId="4D26BE74" w14:textId="77777777" w:rsidR="00A91ABC" w:rsidRPr="00874E2F" w:rsidRDefault="00A91ABC" w:rsidP="00A91ABC">
      <w:pPr>
        <w:shd w:val="clear" w:color="auto" w:fill="FFFFFE"/>
        <w:spacing w:after="0" w:line="240" w:lineRule="auto"/>
        <w:rPr>
          <w:rFonts w:ascii="Courier New" w:eastAsia="Times New Roman" w:hAnsi="Courier New" w:cs="Courier New"/>
          <w:sz w:val="19"/>
          <w:szCs w:val="19"/>
        </w:rPr>
      </w:pPr>
      <w:r w:rsidRPr="00874E2F">
        <w:rPr>
          <w:rFonts w:ascii="Courier New" w:eastAsia="Times New Roman" w:hAnsi="Courier New" w:cs="Courier New"/>
          <w:sz w:val="19"/>
          <w:szCs w:val="19"/>
        </w:rPr>
        <w:t>  if x=='quit': print('goodbye'</w:t>
      </w:r>
      <w:proofErr w:type="gramStart"/>
      <w:r w:rsidRPr="00874E2F">
        <w:rPr>
          <w:rFonts w:ascii="Courier New" w:eastAsia="Times New Roman" w:hAnsi="Courier New" w:cs="Courier New"/>
          <w:sz w:val="19"/>
          <w:szCs w:val="19"/>
        </w:rPr>
        <w:t>)</w:t>
      </w:r>
      <w:r>
        <w:rPr>
          <w:rFonts w:ascii="Courier New" w:eastAsia="Times New Roman" w:hAnsi="Courier New" w:cs="Courier New"/>
          <w:sz w:val="19"/>
          <w:szCs w:val="19"/>
        </w:rPr>
        <w:t>;</w:t>
      </w:r>
      <w:r w:rsidRPr="00874E2F">
        <w:rPr>
          <w:rFonts w:ascii="Courier New" w:eastAsia="Times New Roman" w:hAnsi="Courier New" w:cs="Courier New"/>
          <w:sz w:val="19"/>
          <w:szCs w:val="19"/>
        </w:rPr>
        <w:t>break</w:t>
      </w:r>
      <w:proofErr w:type="gramEnd"/>
    </w:p>
    <w:p w14:paraId="6265589B" w14:textId="77777777" w:rsidR="00A91ABC" w:rsidRPr="00874E2F" w:rsidRDefault="00A91ABC" w:rsidP="00A91ABC">
      <w:pPr>
        <w:shd w:val="clear" w:color="auto" w:fill="FFFFFE"/>
        <w:spacing w:after="0" w:line="240" w:lineRule="auto"/>
        <w:rPr>
          <w:rFonts w:ascii="Courier New" w:eastAsia="Times New Roman" w:hAnsi="Courier New" w:cs="Courier New"/>
          <w:sz w:val="19"/>
          <w:szCs w:val="19"/>
        </w:rPr>
      </w:pPr>
      <w:r w:rsidRPr="00874E2F">
        <w:rPr>
          <w:rFonts w:ascii="Courier New" w:eastAsia="Times New Roman" w:hAnsi="Courier New" w:cs="Courier New"/>
          <w:sz w:val="19"/>
          <w:szCs w:val="19"/>
        </w:rPr>
        <w:t>  y=</w:t>
      </w:r>
      <w:proofErr w:type="spellStart"/>
      <w:proofErr w:type="gramStart"/>
      <w:r w:rsidRPr="00874E2F">
        <w:rPr>
          <w:rFonts w:ascii="Courier New" w:eastAsia="Times New Roman" w:hAnsi="Courier New" w:cs="Courier New"/>
          <w:sz w:val="19"/>
          <w:szCs w:val="19"/>
        </w:rPr>
        <w:t>x.split</w:t>
      </w:r>
      <w:proofErr w:type="spellEnd"/>
      <w:proofErr w:type="gramEnd"/>
      <w:r w:rsidRPr="00874E2F">
        <w:rPr>
          <w:rFonts w:ascii="Courier New" w:eastAsia="Times New Roman" w:hAnsi="Courier New" w:cs="Courier New"/>
          <w:sz w:val="19"/>
          <w:szCs w:val="19"/>
        </w:rPr>
        <w:t>()</w:t>
      </w:r>
    </w:p>
    <w:p w14:paraId="650524CC" w14:textId="77777777" w:rsidR="00A91ABC" w:rsidRPr="00874E2F" w:rsidRDefault="00A91ABC" w:rsidP="00A91ABC">
      <w:pPr>
        <w:shd w:val="clear" w:color="auto" w:fill="FFFFFE"/>
        <w:spacing w:after="0" w:line="240" w:lineRule="auto"/>
        <w:rPr>
          <w:rFonts w:ascii="Courier New" w:eastAsia="Times New Roman" w:hAnsi="Courier New" w:cs="Courier New"/>
          <w:sz w:val="19"/>
          <w:szCs w:val="19"/>
        </w:rPr>
      </w:pPr>
      <w:r w:rsidRPr="00874E2F">
        <w:rPr>
          <w:rFonts w:ascii="Courier New" w:eastAsia="Times New Roman" w:hAnsi="Courier New" w:cs="Courier New"/>
          <w:sz w:val="19"/>
          <w:szCs w:val="19"/>
        </w:rPr>
        <w:t>  if </w:t>
      </w:r>
      <w:proofErr w:type="spellStart"/>
      <w:r w:rsidRPr="00874E2F">
        <w:rPr>
          <w:rFonts w:ascii="Courier New" w:eastAsia="Times New Roman" w:hAnsi="Courier New" w:cs="Courier New"/>
          <w:sz w:val="19"/>
          <w:szCs w:val="19"/>
        </w:rPr>
        <w:t>len</w:t>
      </w:r>
      <w:proofErr w:type="spellEnd"/>
      <w:r w:rsidRPr="00874E2F">
        <w:rPr>
          <w:rFonts w:ascii="Courier New" w:eastAsia="Times New Roman" w:hAnsi="Courier New" w:cs="Courier New"/>
          <w:sz w:val="19"/>
          <w:szCs w:val="19"/>
        </w:rPr>
        <w:t>(y)==0:       </w:t>
      </w:r>
      <w:proofErr w:type="gramStart"/>
      <w:r w:rsidRPr="00874E2F">
        <w:rPr>
          <w:rFonts w:ascii="Courier New" w:eastAsia="Times New Roman" w:hAnsi="Courier New" w:cs="Courier New"/>
          <w:sz w:val="19"/>
          <w:szCs w:val="19"/>
        </w:rPr>
        <w:t>print(</w:t>
      </w:r>
      <w:proofErr w:type="gramEnd"/>
      <w:r w:rsidRPr="00874E2F">
        <w:rPr>
          <w:rFonts w:ascii="Courier New" w:eastAsia="Times New Roman" w:hAnsi="Courier New" w:cs="Courier New"/>
          <w:sz w:val="19"/>
          <w:szCs w:val="19"/>
        </w:rPr>
        <w:t>'please say something')</w:t>
      </w:r>
    </w:p>
    <w:p w14:paraId="116194EE" w14:textId="77777777" w:rsidR="00A91ABC" w:rsidRPr="00874E2F" w:rsidRDefault="00A91ABC" w:rsidP="00A91ABC">
      <w:pPr>
        <w:shd w:val="clear" w:color="auto" w:fill="FFFFFE"/>
        <w:spacing w:after="0" w:line="240" w:lineRule="auto"/>
        <w:rPr>
          <w:rFonts w:ascii="Courier New" w:eastAsia="Times New Roman" w:hAnsi="Courier New" w:cs="Courier New"/>
          <w:sz w:val="19"/>
          <w:szCs w:val="19"/>
        </w:rPr>
      </w:pPr>
      <w:r w:rsidRPr="00874E2F">
        <w:rPr>
          <w:rFonts w:ascii="Courier New" w:eastAsia="Times New Roman" w:hAnsi="Courier New" w:cs="Courier New"/>
          <w:sz w:val="19"/>
          <w:szCs w:val="19"/>
        </w:rPr>
        <w:t>  </w:t>
      </w:r>
      <w:proofErr w:type="spellStart"/>
      <w:r w:rsidRPr="00874E2F">
        <w:rPr>
          <w:rFonts w:ascii="Courier New" w:eastAsia="Times New Roman" w:hAnsi="Courier New" w:cs="Courier New"/>
          <w:sz w:val="19"/>
          <w:szCs w:val="19"/>
        </w:rPr>
        <w:t>elif</w:t>
      </w:r>
      <w:proofErr w:type="spellEnd"/>
      <w:r w:rsidRPr="00874E2F">
        <w:rPr>
          <w:rFonts w:ascii="Courier New" w:eastAsia="Times New Roman" w:hAnsi="Courier New" w:cs="Courier New"/>
          <w:sz w:val="19"/>
          <w:szCs w:val="19"/>
        </w:rPr>
        <w:t> </w:t>
      </w:r>
      <w:proofErr w:type="gramStart"/>
      <w:r w:rsidRPr="00874E2F">
        <w:rPr>
          <w:rFonts w:ascii="Courier New" w:eastAsia="Times New Roman" w:hAnsi="Courier New" w:cs="Courier New"/>
          <w:sz w:val="19"/>
          <w:szCs w:val="19"/>
        </w:rPr>
        <w:t>y[</w:t>
      </w:r>
      <w:proofErr w:type="gramEnd"/>
      <w:r w:rsidRPr="00874E2F">
        <w:rPr>
          <w:rFonts w:ascii="Courier New" w:eastAsia="Times New Roman" w:hAnsi="Courier New" w:cs="Courier New"/>
          <w:sz w:val="19"/>
          <w:szCs w:val="19"/>
        </w:rPr>
        <w:t>-</w:t>
      </w:r>
      <w:proofErr w:type="gramStart"/>
      <w:r w:rsidRPr="00874E2F">
        <w:rPr>
          <w:rFonts w:ascii="Courier New" w:eastAsia="Times New Roman" w:hAnsi="Courier New" w:cs="Courier New"/>
          <w:sz w:val="19"/>
          <w:szCs w:val="19"/>
        </w:rPr>
        <w:t>1]=</w:t>
      </w:r>
      <w:proofErr w:type="gramEnd"/>
      <w:r w:rsidRPr="00874E2F">
        <w:rPr>
          <w:rFonts w:ascii="Courier New" w:eastAsia="Times New Roman" w:hAnsi="Courier New" w:cs="Courier New"/>
          <w:sz w:val="19"/>
          <w:szCs w:val="19"/>
        </w:rPr>
        <w:t>='?':    </w:t>
      </w:r>
      <w:proofErr w:type="gramStart"/>
      <w:r w:rsidRPr="00874E2F">
        <w:rPr>
          <w:rFonts w:ascii="Courier New" w:eastAsia="Times New Roman" w:hAnsi="Courier New" w:cs="Courier New"/>
          <w:sz w:val="19"/>
          <w:szCs w:val="19"/>
        </w:rPr>
        <w:t>print(</w:t>
      </w:r>
      <w:proofErr w:type="gramEnd"/>
      <w:r w:rsidRPr="00874E2F">
        <w:rPr>
          <w:rFonts w:ascii="Courier New" w:eastAsia="Times New Roman" w:hAnsi="Courier New" w:cs="Courier New"/>
          <w:sz w:val="19"/>
          <w:szCs w:val="19"/>
        </w:rPr>
        <w:t>'Why do you ask that')</w:t>
      </w:r>
    </w:p>
    <w:p w14:paraId="679B3ABC" w14:textId="77777777" w:rsidR="00A91ABC" w:rsidRPr="00874E2F" w:rsidRDefault="00A91ABC" w:rsidP="00A91ABC">
      <w:pPr>
        <w:shd w:val="clear" w:color="auto" w:fill="FFFFFE"/>
        <w:tabs>
          <w:tab w:val="left" w:pos="7740"/>
        </w:tabs>
        <w:spacing w:after="0" w:line="240" w:lineRule="auto"/>
        <w:rPr>
          <w:rFonts w:ascii="Courier New" w:eastAsia="Times New Roman" w:hAnsi="Courier New" w:cs="Courier New"/>
          <w:sz w:val="19"/>
          <w:szCs w:val="19"/>
        </w:rPr>
      </w:pPr>
      <w:r w:rsidRPr="00874E2F">
        <w:rPr>
          <w:rFonts w:ascii="Courier New" w:eastAsia="Times New Roman" w:hAnsi="Courier New" w:cs="Courier New"/>
          <w:sz w:val="19"/>
          <w:szCs w:val="19"/>
        </w:rPr>
        <w:t>  </w:t>
      </w:r>
      <w:proofErr w:type="spellStart"/>
      <w:r w:rsidRPr="00874E2F">
        <w:rPr>
          <w:rFonts w:ascii="Courier New" w:eastAsia="Times New Roman" w:hAnsi="Courier New" w:cs="Courier New"/>
          <w:sz w:val="19"/>
          <w:szCs w:val="19"/>
        </w:rPr>
        <w:t>elif</w:t>
      </w:r>
      <w:proofErr w:type="spellEnd"/>
      <w:r w:rsidRPr="00874E2F">
        <w:rPr>
          <w:rFonts w:ascii="Courier New" w:eastAsia="Times New Roman" w:hAnsi="Courier New" w:cs="Courier New"/>
          <w:sz w:val="19"/>
          <w:szCs w:val="19"/>
        </w:rPr>
        <w:t> 'hello' in y:  </w:t>
      </w:r>
      <w:proofErr w:type="gramStart"/>
      <w:r w:rsidRPr="00874E2F">
        <w:rPr>
          <w:rFonts w:ascii="Courier New" w:eastAsia="Times New Roman" w:hAnsi="Courier New" w:cs="Courier New"/>
          <w:sz w:val="19"/>
          <w:szCs w:val="19"/>
        </w:rPr>
        <w:t>print(</w:t>
      </w:r>
      <w:proofErr w:type="gramEnd"/>
      <w:r w:rsidRPr="00874E2F">
        <w:rPr>
          <w:rFonts w:ascii="Courier New" w:eastAsia="Times New Roman" w:hAnsi="Courier New" w:cs="Courier New"/>
          <w:sz w:val="19"/>
          <w:szCs w:val="19"/>
        </w:rPr>
        <w:t>'Hello, Good day')</w:t>
      </w:r>
    </w:p>
    <w:p w14:paraId="49293B0D" w14:textId="77777777" w:rsidR="00A91ABC" w:rsidRPr="00874E2F" w:rsidRDefault="00A91ABC" w:rsidP="00A91ABC">
      <w:pPr>
        <w:shd w:val="clear" w:color="auto" w:fill="FFFFFE"/>
        <w:tabs>
          <w:tab w:val="left" w:pos="7740"/>
        </w:tabs>
        <w:spacing w:after="0" w:line="240" w:lineRule="auto"/>
        <w:rPr>
          <w:rFonts w:ascii="Courier New" w:eastAsia="Times New Roman" w:hAnsi="Courier New" w:cs="Courier New"/>
          <w:sz w:val="19"/>
          <w:szCs w:val="19"/>
        </w:rPr>
      </w:pPr>
      <w:r w:rsidRPr="00874E2F">
        <w:rPr>
          <w:rFonts w:ascii="Courier New" w:eastAsia="Times New Roman" w:hAnsi="Courier New" w:cs="Courier New"/>
          <w:sz w:val="19"/>
          <w:szCs w:val="19"/>
        </w:rPr>
        <w:t>  </w:t>
      </w:r>
      <w:proofErr w:type="spellStart"/>
      <w:r w:rsidRPr="00874E2F">
        <w:rPr>
          <w:rFonts w:ascii="Courier New" w:eastAsia="Times New Roman" w:hAnsi="Courier New" w:cs="Courier New"/>
          <w:sz w:val="19"/>
          <w:szCs w:val="19"/>
        </w:rPr>
        <w:t>elif</w:t>
      </w:r>
      <w:proofErr w:type="spellEnd"/>
      <w:r w:rsidRPr="00874E2F">
        <w:rPr>
          <w:rFonts w:ascii="Courier New" w:eastAsia="Times New Roman" w:hAnsi="Courier New" w:cs="Courier New"/>
          <w:sz w:val="19"/>
          <w:szCs w:val="19"/>
        </w:rPr>
        <w:t> 'good morning' in y:  </w:t>
      </w:r>
      <w:proofErr w:type="gramStart"/>
      <w:r w:rsidRPr="00874E2F">
        <w:rPr>
          <w:rFonts w:ascii="Courier New" w:eastAsia="Times New Roman" w:hAnsi="Courier New" w:cs="Courier New"/>
          <w:sz w:val="19"/>
          <w:szCs w:val="19"/>
        </w:rPr>
        <w:t>print(</w:t>
      </w:r>
      <w:proofErr w:type="gramEnd"/>
      <w:r w:rsidRPr="00874E2F">
        <w:rPr>
          <w:rFonts w:ascii="Courier New" w:eastAsia="Times New Roman" w:hAnsi="Courier New" w:cs="Courier New"/>
          <w:sz w:val="19"/>
          <w:szCs w:val="19"/>
        </w:rPr>
        <w:t>'Hello, Good day')</w:t>
      </w:r>
    </w:p>
    <w:p w14:paraId="4DCB4C1F" w14:textId="77777777" w:rsidR="00A91ABC" w:rsidRPr="00874E2F" w:rsidRDefault="00A91ABC" w:rsidP="00A91ABC">
      <w:pPr>
        <w:shd w:val="clear" w:color="auto" w:fill="FFFFFE"/>
        <w:tabs>
          <w:tab w:val="left" w:pos="7740"/>
        </w:tabs>
        <w:spacing w:after="0" w:line="240" w:lineRule="auto"/>
        <w:rPr>
          <w:rFonts w:ascii="Courier New" w:eastAsia="Times New Roman" w:hAnsi="Courier New" w:cs="Courier New"/>
          <w:sz w:val="19"/>
          <w:szCs w:val="19"/>
        </w:rPr>
      </w:pPr>
      <w:r w:rsidRPr="00874E2F">
        <w:rPr>
          <w:rFonts w:ascii="Courier New" w:eastAsia="Times New Roman" w:hAnsi="Courier New" w:cs="Courier New"/>
          <w:sz w:val="19"/>
          <w:szCs w:val="19"/>
        </w:rPr>
        <w:t>  </w:t>
      </w:r>
      <w:proofErr w:type="spellStart"/>
      <w:r w:rsidRPr="00874E2F">
        <w:rPr>
          <w:rFonts w:ascii="Courier New" w:eastAsia="Times New Roman" w:hAnsi="Courier New" w:cs="Courier New"/>
          <w:sz w:val="19"/>
          <w:szCs w:val="19"/>
        </w:rPr>
        <w:t>elif</w:t>
      </w:r>
      <w:proofErr w:type="spellEnd"/>
      <w:r w:rsidRPr="00874E2F">
        <w:rPr>
          <w:rFonts w:ascii="Courier New" w:eastAsia="Times New Roman" w:hAnsi="Courier New" w:cs="Courier New"/>
          <w:sz w:val="19"/>
          <w:szCs w:val="19"/>
        </w:rPr>
        <w:t> 'mother' in y: </w:t>
      </w:r>
      <w:proofErr w:type="gramStart"/>
      <w:r w:rsidRPr="00874E2F">
        <w:rPr>
          <w:rFonts w:ascii="Courier New" w:eastAsia="Times New Roman" w:hAnsi="Courier New" w:cs="Courier New"/>
          <w:sz w:val="19"/>
          <w:szCs w:val="19"/>
        </w:rPr>
        <w:t>print(</w:t>
      </w:r>
      <w:proofErr w:type="gramEnd"/>
      <w:r w:rsidRPr="00874E2F">
        <w:rPr>
          <w:rFonts w:ascii="Courier New" w:eastAsia="Times New Roman" w:hAnsi="Courier New" w:cs="Courier New"/>
          <w:sz w:val="19"/>
          <w:szCs w:val="19"/>
        </w:rPr>
        <w:t>'Tell me more about your mother')</w:t>
      </w:r>
    </w:p>
    <w:p w14:paraId="0B341868" w14:textId="77777777" w:rsidR="00A91ABC" w:rsidRPr="00874E2F" w:rsidRDefault="00A91ABC" w:rsidP="00A91ABC">
      <w:pPr>
        <w:shd w:val="clear" w:color="auto" w:fill="FFFFFE"/>
        <w:tabs>
          <w:tab w:val="left" w:pos="7740"/>
        </w:tabs>
        <w:spacing w:after="0" w:line="240" w:lineRule="auto"/>
        <w:rPr>
          <w:rFonts w:ascii="Courier New" w:eastAsia="Times New Roman" w:hAnsi="Courier New" w:cs="Courier New"/>
          <w:sz w:val="19"/>
          <w:szCs w:val="19"/>
        </w:rPr>
      </w:pPr>
      <w:r w:rsidRPr="00874E2F">
        <w:rPr>
          <w:rFonts w:ascii="Courier New" w:eastAsia="Times New Roman" w:hAnsi="Courier New" w:cs="Courier New"/>
          <w:sz w:val="19"/>
          <w:szCs w:val="19"/>
        </w:rPr>
        <w:t>  </w:t>
      </w:r>
      <w:proofErr w:type="spellStart"/>
      <w:r w:rsidRPr="00874E2F">
        <w:rPr>
          <w:rFonts w:ascii="Courier New" w:eastAsia="Times New Roman" w:hAnsi="Courier New" w:cs="Courier New"/>
          <w:sz w:val="19"/>
          <w:szCs w:val="19"/>
        </w:rPr>
        <w:t>elif</w:t>
      </w:r>
      <w:proofErr w:type="spellEnd"/>
      <w:r w:rsidRPr="00874E2F">
        <w:rPr>
          <w:rFonts w:ascii="Courier New" w:eastAsia="Times New Roman" w:hAnsi="Courier New" w:cs="Courier New"/>
          <w:sz w:val="19"/>
          <w:szCs w:val="19"/>
        </w:rPr>
        <w:t> 'father' in y: </w:t>
      </w:r>
      <w:proofErr w:type="gramStart"/>
      <w:r w:rsidRPr="00874E2F">
        <w:rPr>
          <w:rFonts w:ascii="Courier New" w:eastAsia="Times New Roman" w:hAnsi="Courier New" w:cs="Courier New"/>
          <w:sz w:val="19"/>
          <w:szCs w:val="19"/>
        </w:rPr>
        <w:t>print(</w:t>
      </w:r>
      <w:proofErr w:type="gramEnd"/>
      <w:r w:rsidRPr="00874E2F">
        <w:rPr>
          <w:rFonts w:ascii="Courier New" w:eastAsia="Times New Roman" w:hAnsi="Courier New" w:cs="Courier New"/>
          <w:sz w:val="19"/>
          <w:szCs w:val="19"/>
        </w:rPr>
        <w:t>'Tell me more about your father')</w:t>
      </w:r>
    </w:p>
    <w:p w14:paraId="68990AC5" w14:textId="77777777" w:rsidR="00A91ABC" w:rsidRPr="00874E2F" w:rsidRDefault="00A91ABC" w:rsidP="00A91ABC">
      <w:pPr>
        <w:shd w:val="clear" w:color="auto" w:fill="FFFFFE"/>
        <w:tabs>
          <w:tab w:val="left" w:pos="7740"/>
        </w:tabs>
        <w:spacing w:after="0" w:line="240" w:lineRule="auto"/>
        <w:rPr>
          <w:rFonts w:ascii="Courier New" w:eastAsia="Times New Roman" w:hAnsi="Courier New" w:cs="Courier New"/>
          <w:sz w:val="19"/>
          <w:szCs w:val="19"/>
        </w:rPr>
      </w:pPr>
      <w:r w:rsidRPr="00874E2F">
        <w:rPr>
          <w:rFonts w:ascii="Courier New" w:eastAsia="Times New Roman" w:hAnsi="Courier New" w:cs="Courier New"/>
          <w:sz w:val="19"/>
          <w:szCs w:val="19"/>
        </w:rPr>
        <w:t>  elif 'love' in y:   </w:t>
      </w:r>
      <w:proofErr w:type="gramStart"/>
      <w:r w:rsidRPr="00874E2F">
        <w:rPr>
          <w:rFonts w:ascii="Courier New" w:eastAsia="Times New Roman" w:hAnsi="Courier New" w:cs="Courier New"/>
          <w:sz w:val="19"/>
          <w:szCs w:val="19"/>
        </w:rPr>
        <w:t>print(</w:t>
      </w:r>
      <w:proofErr w:type="gramEnd"/>
      <w:r w:rsidRPr="00874E2F">
        <w:rPr>
          <w:rFonts w:ascii="Courier New" w:eastAsia="Times New Roman" w:hAnsi="Courier New" w:cs="Courier New"/>
          <w:sz w:val="19"/>
          <w:szCs w:val="19"/>
        </w:rPr>
        <w:t>'Love is an emotion not known to me')</w:t>
      </w:r>
    </w:p>
    <w:p w14:paraId="523F2239" w14:textId="77777777" w:rsidR="00A91ABC" w:rsidRPr="00874E2F" w:rsidRDefault="00A91ABC" w:rsidP="00A91ABC">
      <w:pPr>
        <w:shd w:val="clear" w:color="auto" w:fill="FFFFFE"/>
        <w:tabs>
          <w:tab w:val="left" w:pos="7740"/>
        </w:tabs>
        <w:spacing w:after="0" w:line="240" w:lineRule="auto"/>
        <w:rPr>
          <w:rFonts w:ascii="Courier New" w:eastAsia="Times New Roman" w:hAnsi="Courier New" w:cs="Courier New"/>
          <w:sz w:val="19"/>
          <w:szCs w:val="19"/>
        </w:rPr>
      </w:pPr>
      <w:r w:rsidRPr="00874E2F">
        <w:rPr>
          <w:rFonts w:ascii="Courier New" w:eastAsia="Times New Roman" w:hAnsi="Courier New" w:cs="Courier New"/>
          <w:sz w:val="19"/>
          <w:szCs w:val="19"/>
        </w:rPr>
        <w:t>  </w:t>
      </w:r>
      <w:proofErr w:type="spellStart"/>
      <w:r w:rsidRPr="00874E2F">
        <w:rPr>
          <w:rFonts w:ascii="Courier New" w:eastAsia="Times New Roman" w:hAnsi="Courier New" w:cs="Courier New"/>
          <w:sz w:val="19"/>
          <w:szCs w:val="19"/>
        </w:rPr>
        <w:t>elif</w:t>
      </w:r>
      <w:proofErr w:type="spellEnd"/>
      <w:r w:rsidRPr="00874E2F">
        <w:rPr>
          <w:rFonts w:ascii="Courier New" w:eastAsia="Times New Roman" w:hAnsi="Courier New" w:cs="Courier New"/>
          <w:sz w:val="19"/>
          <w:szCs w:val="19"/>
        </w:rPr>
        <w:t> 'music' in y:  </w:t>
      </w:r>
      <w:proofErr w:type="gramStart"/>
      <w:r w:rsidRPr="00874E2F">
        <w:rPr>
          <w:rFonts w:ascii="Courier New" w:eastAsia="Times New Roman" w:hAnsi="Courier New" w:cs="Courier New"/>
          <w:sz w:val="19"/>
          <w:szCs w:val="19"/>
        </w:rPr>
        <w:t>print(</w:t>
      </w:r>
      <w:proofErr w:type="gramEnd"/>
      <w:r w:rsidRPr="00874E2F">
        <w:rPr>
          <w:rFonts w:ascii="Courier New" w:eastAsia="Times New Roman" w:hAnsi="Courier New" w:cs="Courier New"/>
          <w:sz w:val="19"/>
          <w:szCs w:val="19"/>
        </w:rPr>
        <w:t>'I love all genres of music')</w:t>
      </w:r>
    </w:p>
    <w:p w14:paraId="5B10CBCF" w14:textId="77777777" w:rsidR="00A91ABC" w:rsidRPr="00874E2F" w:rsidRDefault="00A91ABC" w:rsidP="00A91ABC">
      <w:pPr>
        <w:shd w:val="clear" w:color="auto" w:fill="FFFFFE"/>
        <w:tabs>
          <w:tab w:val="left" w:pos="7740"/>
        </w:tabs>
        <w:spacing w:after="0" w:line="240" w:lineRule="auto"/>
        <w:rPr>
          <w:rFonts w:ascii="Courier New" w:eastAsia="Times New Roman" w:hAnsi="Courier New" w:cs="Courier New"/>
          <w:sz w:val="19"/>
          <w:szCs w:val="19"/>
        </w:rPr>
      </w:pPr>
      <w:r w:rsidRPr="00874E2F">
        <w:rPr>
          <w:rFonts w:ascii="Courier New" w:eastAsia="Times New Roman" w:hAnsi="Courier New" w:cs="Courier New"/>
          <w:sz w:val="19"/>
          <w:szCs w:val="19"/>
        </w:rPr>
        <w:t>  </w:t>
      </w:r>
      <w:proofErr w:type="spellStart"/>
      <w:r w:rsidRPr="00874E2F">
        <w:rPr>
          <w:rFonts w:ascii="Courier New" w:eastAsia="Times New Roman" w:hAnsi="Courier New" w:cs="Courier New"/>
          <w:sz w:val="19"/>
          <w:szCs w:val="19"/>
        </w:rPr>
        <w:t>elif</w:t>
      </w:r>
      <w:proofErr w:type="spellEnd"/>
      <w:r w:rsidRPr="00874E2F">
        <w:rPr>
          <w:rFonts w:ascii="Courier New" w:eastAsia="Times New Roman" w:hAnsi="Courier New" w:cs="Courier New"/>
          <w:sz w:val="19"/>
          <w:szCs w:val="19"/>
        </w:rPr>
        <w:t> 'repeat' in y: </w:t>
      </w:r>
      <w:proofErr w:type="gramStart"/>
      <w:r w:rsidRPr="00874E2F">
        <w:rPr>
          <w:rFonts w:ascii="Courier New" w:eastAsia="Times New Roman" w:hAnsi="Courier New" w:cs="Courier New"/>
          <w:sz w:val="19"/>
          <w:szCs w:val="19"/>
        </w:rPr>
        <w:t>print(</w:t>
      </w:r>
      <w:proofErr w:type="gramEnd"/>
      <w:r w:rsidRPr="00874E2F">
        <w:rPr>
          <w:rFonts w:ascii="Courier New" w:eastAsia="Times New Roman" w:hAnsi="Courier New" w:cs="Courier New"/>
          <w:sz w:val="19"/>
          <w:szCs w:val="19"/>
        </w:rPr>
        <w:t>'repetition is not creative')</w:t>
      </w:r>
    </w:p>
    <w:p w14:paraId="2E679BA4" w14:textId="77777777" w:rsidR="00A91ABC" w:rsidRPr="00874E2F" w:rsidRDefault="00A91ABC" w:rsidP="00A91ABC">
      <w:pPr>
        <w:shd w:val="clear" w:color="auto" w:fill="FFFFFE"/>
        <w:tabs>
          <w:tab w:val="left" w:pos="7740"/>
        </w:tabs>
        <w:spacing w:after="0" w:line="240" w:lineRule="auto"/>
        <w:rPr>
          <w:rFonts w:ascii="Courier New" w:eastAsia="Times New Roman" w:hAnsi="Courier New" w:cs="Courier New"/>
          <w:sz w:val="19"/>
          <w:szCs w:val="19"/>
        </w:rPr>
      </w:pPr>
      <w:r w:rsidRPr="00874E2F">
        <w:rPr>
          <w:rFonts w:ascii="Courier New" w:eastAsia="Times New Roman" w:hAnsi="Courier New" w:cs="Courier New"/>
          <w:sz w:val="19"/>
          <w:szCs w:val="19"/>
        </w:rPr>
        <w:t>  </w:t>
      </w:r>
      <w:proofErr w:type="spellStart"/>
      <w:r w:rsidRPr="00874E2F">
        <w:rPr>
          <w:rFonts w:ascii="Courier New" w:eastAsia="Times New Roman" w:hAnsi="Courier New" w:cs="Courier New"/>
          <w:sz w:val="19"/>
          <w:szCs w:val="19"/>
        </w:rPr>
        <w:t>elif</w:t>
      </w:r>
      <w:proofErr w:type="spellEnd"/>
      <w:r w:rsidRPr="00874E2F">
        <w:rPr>
          <w:rFonts w:ascii="Courier New" w:eastAsia="Times New Roman" w:hAnsi="Courier New" w:cs="Courier New"/>
          <w:sz w:val="19"/>
          <w:szCs w:val="19"/>
        </w:rPr>
        <w:t> 'friend' in y: </w:t>
      </w:r>
      <w:proofErr w:type="gramStart"/>
      <w:r w:rsidRPr="00874E2F">
        <w:rPr>
          <w:rFonts w:ascii="Courier New" w:eastAsia="Times New Roman" w:hAnsi="Courier New" w:cs="Courier New"/>
          <w:sz w:val="19"/>
          <w:szCs w:val="19"/>
        </w:rPr>
        <w:t>print(</w:t>
      </w:r>
      <w:proofErr w:type="gramEnd"/>
      <w:r w:rsidRPr="00874E2F">
        <w:rPr>
          <w:rFonts w:ascii="Courier New" w:eastAsia="Times New Roman" w:hAnsi="Courier New" w:cs="Courier New"/>
          <w:sz w:val="19"/>
          <w:szCs w:val="19"/>
        </w:rPr>
        <w:t>'Friend in need is a friend indeed')</w:t>
      </w:r>
    </w:p>
    <w:p w14:paraId="57CABB71" w14:textId="77777777" w:rsidR="00A91ABC" w:rsidRPr="00874E2F" w:rsidRDefault="00A91ABC" w:rsidP="00A91ABC">
      <w:pPr>
        <w:shd w:val="clear" w:color="auto" w:fill="FFFFFE"/>
        <w:tabs>
          <w:tab w:val="left" w:pos="7740"/>
        </w:tabs>
        <w:spacing w:after="0" w:line="240" w:lineRule="auto"/>
        <w:rPr>
          <w:rFonts w:ascii="Courier New" w:eastAsia="Times New Roman" w:hAnsi="Courier New" w:cs="Courier New"/>
          <w:sz w:val="19"/>
          <w:szCs w:val="19"/>
        </w:rPr>
      </w:pPr>
      <w:r w:rsidRPr="00874E2F">
        <w:rPr>
          <w:rFonts w:ascii="Courier New" w:eastAsia="Times New Roman" w:hAnsi="Courier New" w:cs="Courier New"/>
          <w:sz w:val="19"/>
          <w:szCs w:val="19"/>
        </w:rPr>
        <w:t>  </w:t>
      </w:r>
      <w:proofErr w:type="spellStart"/>
      <w:r w:rsidRPr="00874E2F">
        <w:rPr>
          <w:rFonts w:ascii="Courier New" w:eastAsia="Times New Roman" w:hAnsi="Courier New" w:cs="Courier New"/>
          <w:sz w:val="19"/>
          <w:szCs w:val="19"/>
        </w:rPr>
        <w:t>elif</w:t>
      </w:r>
      <w:proofErr w:type="spellEnd"/>
      <w:r w:rsidRPr="00874E2F">
        <w:rPr>
          <w:rFonts w:ascii="Courier New" w:eastAsia="Times New Roman" w:hAnsi="Courier New" w:cs="Courier New"/>
          <w:sz w:val="19"/>
          <w:szCs w:val="19"/>
        </w:rPr>
        <w:t> 'sun' in y:    </w:t>
      </w:r>
      <w:proofErr w:type="gramStart"/>
      <w:r w:rsidRPr="00874E2F">
        <w:rPr>
          <w:rFonts w:ascii="Courier New" w:eastAsia="Times New Roman" w:hAnsi="Courier New" w:cs="Courier New"/>
          <w:sz w:val="19"/>
          <w:szCs w:val="19"/>
        </w:rPr>
        <w:t>print(</w:t>
      </w:r>
      <w:proofErr w:type="gramEnd"/>
      <w:r w:rsidRPr="00874E2F">
        <w:rPr>
          <w:rFonts w:ascii="Courier New" w:eastAsia="Times New Roman" w:hAnsi="Courier New" w:cs="Courier New"/>
          <w:sz w:val="19"/>
          <w:szCs w:val="19"/>
        </w:rPr>
        <w:t>'sun is the source of all energy')</w:t>
      </w:r>
    </w:p>
    <w:p w14:paraId="1785C83A" w14:textId="77777777" w:rsidR="00A91ABC" w:rsidRPr="00874E2F" w:rsidRDefault="00A91ABC" w:rsidP="00A91ABC">
      <w:pPr>
        <w:shd w:val="clear" w:color="auto" w:fill="FFFFFE"/>
        <w:tabs>
          <w:tab w:val="left" w:pos="7740"/>
        </w:tabs>
        <w:spacing w:after="0" w:line="240" w:lineRule="auto"/>
        <w:rPr>
          <w:rFonts w:ascii="Courier New" w:eastAsia="Times New Roman" w:hAnsi="Courier New" w:cs="Courier New"/>
          <w:sz w:val="19"/>
          <w:szCs w:val="19"/>
        </w:rPr>
      </w:pPr>
      <w:r w:rsidRPr="00874E2F">
        <w:rPr>
          <w:rFonts w:ascii="Courier New" w:eastAsia="Times New Roman" w:hAnsi="Courier New" w:cs="Courier New"/>
          <w:sz w:val="19"/>
          <w:szCs w:val="19"/>
        </w:rPr>
        <w:t>  </w:t>
      </w:r>
      <w:proofErr w:type="spellStart"/>
      <w:r w:rsidRPr="00874E2F">
        <w:rPr>
          <w:rFonts w:ascii="Courier New" w:eastAsia="Times New Roman" w:hAnsi="Courier New" w:cs="Courier New"/>
          <w:sz w:val="19"/>
          <w:szCs w:val="19"/>
        </w:rPr>
        <w:t>elif</w:t>
      </w:r>
      <w:proofErr w:type="spellEnd"/>
      <w:r w:rsidRPr="00874E2F">
        <w:rPr>
          <w:rFonts w:ascii="Courier New" w:eastAsia="Times New Roman" w:hAnsi="Courier New" w:cs="Courier New"/>
          <w:sz w:val="19"/>
          <w:szCs w:val="19"/>
        </w:rPr>
        <w:t> 'age</w:t>
      </w:r>
      <w:proofErr w:type="gramStart"/>
      <w:r w:rsidRPr="00874E2F">
        <w:rPr>
          <w:rFonts w:ascii="Courier New" w:eastAsia="Times New Roman" w:hAnsi="Courier New" w:cs="Courier New"/>
          <w:sz w:val="19"/>
          <w:szCs w:val="19"/>
        </w:rPr>
        <w:t>'  in</w:t>
      </w:r>
      <w:proofErr w:type="gramEnd"/>
      <w:r w:rsidRPr="00874E2F">
        <w:rPr>
          <w:rFonts w:ascii="Courier New" w:eastAsia="Times New Roman" w:hAnsi="Courier New" w:cs="Courier New"/>
          <w:sz w:val="19"/>
          <w:szCs w:val="19"/>
        </w:rPr>
        <w:t> y:   </w:t>
      </w:r>
      <w:proofErr w:type="gramStart"/>
      <w:r w:rsidRPr="00874E2F">
        <w:rPr>
          <w:rFonts w:ascii="Courier New" w:eastAsia="Times New Roman" w:hAnsi="Courier New" w:cs="Courier New"/>
          <w:sz w:val="19"/>
          <w:szCs w:val="19"/>
        </w:rPr>
        <w:t>print(</w:t>
      </w:r>
      <w:proofErr w:type="gramEnd"/>
      <w:r w:rsidRPr="00874E2F">
        <w:rPr>
          <w:rFonts w:ascii="Courier New" w:eastAsia="Times New Roman" w:hAnsi="Courier New" w:cs="Courier New"/>
          <w:sz w:val="19"/>
          <w:szCs w:val="19"/>
        </w:rPr>
        <w:t>'I am </w:t>
      </w:r>
      <w:proofErr w:type="gramStart"/>
      <w:r w:rsidRPr="00874E2F">
        <w:rPr>
          <w:rFonts w:ascii="Courier New" w:eastAsia="Times New Roman" w:hAnsi="Courier New" w:cs="Courier New"/>
          <w:sz w:val="19"/>
          <w:szCs w:val="19"/>
        </w:rPr>
        <w:t>ageless !</w:t>
      </w:r>
      <w:proofErr w:type="gramEnd"/>
      <w:r w:rsidRPr="00874E2F">
        <w:rPr>
          <w:rFonts w:ascii="Courier New" w:eastAsia="Times New Roman" w:hAnsi="Courier New" w:cs="Courier New"/>
          <w:sz w:val="19"/>
          <w:szCs w:val="19"/>
        </w:rPr>
        <w:t>')</w:t>
      </w:r>
    </w:p>
    <w:p w14:paraId="025F1B50" w14:textId="77777777" w:rsidR="00A91ABC" w:rsidRPr="00874E2F" w:rsidRDefault="00A91ABC" w:rsidP="00A91ABC">
      <w:pPr>
        <w:shd w:val="clear" w:color="auto" w:fill="FFFFFE"/>
        <w:tabs>
          <w:tab w:val="left" w:pos="7740"/>
        </w:tabs>
        <w:spacing w:after="0" w:line="240" w:lineRule="auto"/>
        <w:rPr>
          <w:rFonts w:ascii="Courier New" w:eastAsia="Times New Roman" w:hAnsi="Courier New" w:cs="Courier New"/>
          <w:sz w:val="19"/>
          <w:szCs w:val="19"/>
        </w:rPr>
      </w:pPr>
      <w:r w:rsidRPr="00874E2F">
        <w:rPr>
          <w:rFonts w:ascii="Courier New" w:eastAsia="Times New Roman" w:hAnsi="Courier New" w:cs="Courier New"/>
          <w:sz w:val="19"/>
          <w:szCs w:val="19"/>
        </w:rPr>
        <w:t>  </w:t>
      </w:r>
      <w:proofErr w:type="spellStart"/>
      <w:r w:rsidRPr="00874E2F">
        <w:rPr>
          <w:rFonts w:ascii="Courier New" w:eastAsia="Times New Roman" w:hAnsi="Courier New" w:cs="Courier New"/>
          <w:sz w:val="19"/>
          <w:szCs w:val="19"/>
        </w:rPr>
        <w:t>elif</w:t>
      </w:r>
      <w:proofErr w:type="spellEnd"/>
      <w:r w:rsidRPr="00874E2F">
        <w:rPr>
          <w:rFonts w:ascii="Courier New" w:eastAsia="Times New Roman" w:hAnsi="Courier New" w:cs="Courier New"/>
          <w:sz w:val="19"/>
          <w:szCs w:val="19"/>
        </w:rPr>
        <w:t> 'colors' in y: </w:t>
      </w:r>
      <w:proofErr w:type="gramStart"/>
      <w:r w:rsidRPr="00874E2F">
        <w:rPr>
          <w:rFonts w:ascii="Courier New" w:eastAsia="Times New Roman" w:hAnsi="Courier New" w:cs="Courier New"/>
          <w:sz w:val="19"/>
          <w:szCs w:val="19"/>
        </w:rPr>
        <w:t>print(</w:t>
      </w:r>
      <w:proofErr w:type="gramEnd"/>
      <w:r w:rsidRPr="00874E2F">
        <w:rPr>
          <w:rFonts w:ascii="Courier New" w:eastAsia="Times New Roman" w:hAnsi="Courier New" w:cs="Courier New"/>
          <w:sz w:val="19"/>
          <w:szCs w:val="19"/>
        </w:rPr>
        <w:t>'what a colorful </w:t>
      </w:r>
      <w:proofErr w:type="gramStart"/>
      <w:r w:rsidRPr="00874E2F">
        <w:rPr>
          <w:rFonts w:ascii="Courier New" w:eastAsia="Times New Roman" w:hAnsi="Courier New" w:cs="Courier New"/>
          <w:sz w:val="19"/>
          <w:szCs w:val="19"/>
        </w:rPr>
        <w:t>question !</w:t>
      </w:r>
      <w:proofErr w:type="gramEnd"/>
      <w:r w:rsidRPr="00874E2F">
        <w:rPr>
          <w:rFonts w:ascii="Courier New" w:eastAsia="Times New Roman" w:hAnsi="Courier New" w:cs="Courier New"/>
          <w:sz w:val="19"/>
          <w:szCs w:val="19"/>
        </w:rPr>
        <w:t>')</w:t>
      </w:r>
    </w:p>
    <w:p w14:paraId="15A76F0F" w14:textId="77777777" w:rsidR="00A91ABC" w:rsidRPr="00874E2F" w:rsidRDefault="00A91ABC" w:rsidP="00A91ABC">
      <w:pPr>
        <w:shd w:val="clear" w:color="auto" w:fill="FFFFFE"/>
        <w:tabs>
          <w:tab w:val="left" w:pos="7740"/>
        </w:tabs>
        <w:spacing w:after="0" w:line="240" w:lineRule="auto"/>
        <w:rPr>
          <w:rFonts w:ascii="Courier New" w:eastAsia="Times New Roman" w:hAnsi="Courier New" w:cs="Courier New"/>
          <w:sz w:val="19"/>
          <w:szCs w:val="19"/>
        </w:rPr>
      </w:pPr>
      <w:r w:rsidRPr="00874E2F">
        <w:rPr>
          <w:rFonts w:ascii="Courier New" w:eastAsia="Times New Roman" w:hAnsi="Courier New" w:cs="Courier New"/>
          <w:sz w:val="19"/>
          <w:szCs w:val="19"/>
        </w:rPr>
        <w:t>  elif 'joke' in y:   </w:t>
      </w:r>
      <w:proofErr w:type="gramStart"/>
      <w:r w:rsidRPr="00874E2F">
        <w:rPr>
          <w:rFonts w:ascii="Courier New" w:eastAsia="Times New Roman" w:hAnsi="Courier New" w:cs="Courier New"/>
          <w:sz w:val="19"/>
          <w:szCs w:val="19"/>
        </w:rPr>
        <w:t>print(</w:t>
      </w:r>
      <w:proofErr w:type="gramEnd"/>
      <w:r w:rsidRPr="00874E2F">
        <w:rPr>
          <w:rFonts w:ascii="Courier New" w:eastAsia="Times New Roman" w:hAnsi="Courier New" w:cs="Courier New"/>
          <w:sz w:val="19"/>
          <w:szCs w:val="19"/>
        </w:rPr>
        <w:t>'Nothing like a good laugh, I </w:t>
      </w:r>
      <w:proofErr w:type="gramStart"/>
      <w:r w:rsidRPr="00874E2F">
        <w:rPr>
          <w:rFonts w:ascii="Courier New" w:eastAsia="Times New Roman" w:hAnsi="Courier New" w:cs="Courier New"/>
          <w:sz w:val="19"/>
          <w:szCs w:val="19"/>
        </w:rPr>
        <w:t>agree !</w:t>
      </w:r>
      <w:proofErr w:type="gramEnd"/>
      <w:r w:rsidRPr="00874E2F">
        <w:rPr>
          <w:rFonts w:ascii="Courier New" w:eastAsia="Times New Roman" w:hAnsi="Courier New" w:cs="Courier New"/>
          <w:sz w:val="19"/>
          <w:szCs w:val="19"/>
        </w:rPr>
        <w:t>')</w:t>
      </w:r>
    </w:p>
    <w:p w14:paraId="535C3F42" w14:textId="77777777" w:rsidR="00A91ABC" w:rsidRPr="00874E2F" w:rsidRDefault="00A91ABC" w:rsidP="00A91ABC">
      <w:pPr>
        <w:shd w:val="clear" w:color="auto" w:fill="FFFFFE"/>
        <w:tabs>
          <w:tab w:val="left" w:pos="7740"/>
        </w:tabs>
        <w:spacing w:after="0" w:line="240" w:lineRule="auto"/>
        <w:rPr>
          <w:rFonts w:ascii="Courier New" w:eastAsia="Times New Roman" w:hAnsi="Courier New" w:cs="Courier New"/>
          <w:sz w:val="19"/>
          <w:szCs w:val="19"/>
        </w:rPr>
      </w:pPr>
      <w:r w:rsidRPr="00874E2F">
        <w:rPr>
          <w:rFonts w:ascii="Courier New" w:eastAsia="Times New Roman" w:hAnsi="Courier New" w:cs="Courier New"/>
          <w:sz w:val="19"/>
          <w:szCs w:val="19"/>
        </w:rPr>
        <w:t>  </w:t>
      </w:r>
      <w:proofErr w:type="spellStart"/>
      <w:r w:rsidRPr="00874E2F">
        <w:rPr>
          <w:rFonts w:ascii="Courier New" w:eastAsia="Times New Roman" w:hAnsi="Courier New" w:cs="Courier New"/>
          <w:sz w:val="19"/>
          <w:szCs w:val="19"/>
        </w:rPr>
        <w:t>elif</w:t>
      </w:r>
      <w:proofErr w:type="spellEnd"/>
      <w:r w:rsidRPr="00874E2F">
        <w:rPr>
          <w:rFonts w:ascii="Courier New" w:eastAsia="Times New Roman" w:hAnsi="Courier New" w:cs="Courier New"/>
          <w:sz w:val="19"/>
          <w:szCs w:val="19"/>
        </w:rPr>
        <w:t> </w:t>
      </w:r>
      <w:proofErr w:type="gramStart"/>
      <w:r w:rsidRPr="00874E2F">
        <w:rPr>
          <w:rFonts w:ascii="Courier New" w:eastAsia="Times New Roman" w:hAnsi="Courier New" w:cs="Courier New"/>
          <w:sz w:val="19"/>
          <w:szCs w:val="19"/>
        </w:rPr>
        <w:t>y[0]=</w:t>
      </w:r>
      <w:proofErr w:type="gramEnd"/>
      <w:r w:rsidRPr="00874E2F">
        <w:rPr>
          <w:rFonts w:ascii="Courier New" w:eastAsia="Times New Roman" w:hAnsi="Courier New" w:cs="Courier New"/>
          <w:sz w:val="19"/>
          <w:szCs w:val="19"/>
        </w:rPr>
        <w:t>='</w:t>
      </w:r>
      <w:proofErr w:type="spellStart"/>
      <w:r w:rsidRPr="00874E2F">
        <w:rPr>
          <w:rFonts w:ascii="Courier New" w:eastAsia="Times New Roman" w:hAnsi="Courier New" w:cs="Courier New"/>
          <w:sz w:val="19"/>
          <w:szCs w:val="19"/>
        </w:rPr>
        <w:t>i</w:t>
      </w:r>
      <w:proofErr w:type="spellEnd"/>
      <w:r w:rsidRPr="00874E2F">
        <w:rPr>
          <w:rFonts w:ascii="Courier New" w:eastAsia="Times New Roman" w:hAnsi="Courier New" w:cs="Courier New"/>
          <w:sz w:val="19"/>
          <w:szCs w:val="19"/>
        </w:rPr>
        <w:t>' and </w:t>
      </w:r>
      <w:proofErr w:type="gramStart"/>
      <w:r w:rsidRPr="00874E2F">
        <w:rPr>
          <w:rFonts w:ascii="Courier New" w:eastAsia="Times New Roman" w:hAnsi="Courier New" w:cs="Courier New"/>
          <w:sz w:val="19"/>
          <w:szCs w:val="19"/>
        </w:rPr>
        <w:t>y[1]=</w:t>
      </w:r>
      <w:proofErr w:type="gramEnd"/>
      <w:r w:rsidRPr="00874E2F">
        <w:rPr>
          <w:rFonts w:ascii="Courier New" w:eastAsia="Times New Roman" w:hAnsi="Courier New" w:cs="Courier New"/>
          <w:sz w:val="19"/>
          <w:szCs w:val="19"/>
        </w:rPr>
        <w:t>='</w:t>
      </w:r>
      <w:proofErr w:type="spellStart"/>
      <w:r w:rsidRPr="00874E2F">
        <w:rPr>
          <w:rFonts w:ascii="Courier New" w:eastAsia="Times New Roman" w:hAnsi="Courier New" w:cs="Courier New"/>
          <w:sz w:val="19"/>
          <w:szCs w:val="19"/>
        </w:rPr>
        <w:t>feel':</w:t>
      </w:r>
      <w:proofErr w:type="gramStart"/>
      <w:r w:rsidRPr="00874E2F">
        <w:rPr>
          <w:rFonts w:ascii="Courier New" w:eastAsia="Times New Roman" w:hAnsi="Courier New" w:cs="Courier New"/>
          <w:sz w:val="19"/>
          <w:szCs w:val="19"/>
        </w:rPr>
        <w:t>print</w:t>
      </w:r>
      <w:proofErr w:type="spellEnd"/>
      <w:r w:rsidRPr="00874E2F">
        <w:rPr>
          <w:rFonts w:ascii="Courier New" w:eastAsia="Times New Roman" w:hAnsi="Courier New" w:cs="Courier New"/>
          <w:sz w:val="19"/>
          <w:szCs w:val="19"/>
        </w:rPr>
        <w:t>(</w:t>
      </w:r>
      <w:proofErr w:type="gramEnd"/>
      <w:r w:rsidRPr="00874E2F">
        <w:rPr>
          <w:rFonts w:ascii="Courier New" w:eastAsia="Times New Roman" w:hAnsi="Courier New" w:cs="Courier New"/>
          <w:sz w:val="19"/>
          <w:szCs w:val="19"/>
        </w:rPr>
        <w:t>'Why do you feel so?')</w:t>
      </w:r>
    </w:p>
    <w:p w14:paraId="14F3A949" w14:textId="77777777" w:rsidR="00A91ABC" w:rsidRPr="00364A6D" w:rsidRDefault="00A91ABC" w:rsidP="00A91ABC">
      <w:pPr>
        <w:shd w:val="clear" w:color="auto" w:fill="FFFFFE"/>
        <w:spacing w:after="0" w:line="240" w:lineRule="auto"/>
        <w:rPr>
          <w:rFonts w:ascii="Courier New" w:eastAsia="Times New Roman" w:hAnsi="Courier New" w:cs="Courier New"/>
          <w:color w:val="000000"/>
          <w:sz w:val="21"/>
          <w:szCs w:val="21"/>
        </w:rPr>
      </w:pPr>
      <w:r w:rsidRPr="00874E2F">
        <w:rPr>
          <w:rFonts w:ascii="Courier New" w:eastAsia="Times New Roman" w:hAnsi="Courier New" w:cs="Courier New"/>
          <w:sz w:val="19"/>
          <w:szCs w:val="19"/>
        </w:rPr>
        <w:t>  else: </w:t>
      </w:r>
      <w:proofErr w:type="gramStart"/>
      <w:r w:rsidRPr="00874E2F">
        <w:rPr>
          <w:rFonts w:ascii="Courier New" w:eastAsia="Times New Roman" w:hAnsi="Courier New" w:cs="Courier New"/>
          <w:sz w:val="19"/>
          <w:szCs w:val="19"/>
        </w:rPr>
        <w:t>print(</w:t>
      </w:r>
      <w:proofErr w:type="gramEnd"/>
      <w:r w:rsidRPr="00874E2F">
        <w:rPr>
          <w:rFonts w:ascii="Courier New" w:eastAsia="Times New Roman" w:hAnsi="Courier New" w:cs="Courier New"/>
          <w:sz w:val="19"/>
          <w:szCs w:val="19"/>
        </w:rPr>
        <w:t>"Go on")</w:t>
      </w:r>
    </w:p>
    <w:p w14:paraId="62B214FB" w14:textId="77777777" w:rsidR="00A91ABC" w:rsidRDefault="00A91ABC" w:rsidP="00A91ABC">
      <w:pPr>
        <w:shd w:val="clear" w:color="auto" w:fill="FFFFFE"/>
        <w:spacing w:after="0" w:line="240" w:lineRule="auto"/>
        <w:jc w:val="both"/>
        <w:rPr>
          <w:rFonts w:ascii="Palatino Linotype" w:eastAsia="Times New Roman" w:hAnsi="Palatino Linotype" w:cs="Courier New"/>
          <w:color w:val="000000"/>
        </w:rPr>
      </w:pPr>
    </w:p>
    <w:p w14:paraId="64DBDB9D" w14:textId="77777777" w:rsidR="00A91ABC" w:rsidRPr="0016480D" w:rsidRDefault="00A91ABC" w:rsidP="00736E6E">
      <w:pPr>
        <w:pStyle w:val="Heading1"/>
      </w:pPr>
      <w:r>
        <w:t>7.4</w:t>
      </w:r>
      <w:r w:rsidRPr="0016480D">
        <w:t xml:space="preserve"> </w:t>
      </w:r>
      <w:r>
        <w:t>Simple Cryptography</w:t>
      </w:r>
    </w:p>
    <w:p w14:paraId="61850E98" w14:textId="1F69B9F8" w:rsidR="00A91ABC" w:rsidRDefault="00A91ABC" w:rsidP="00A91ABC">
      <w:pPr>
        <w:shd w:val="clear" w:color="auto" w:fill="FFFFFE"/>
        <w:spacing w:after="0" w:line="285" w:lineRule="atLeast"/>
        <w:jc w:val="both"/>
        <w:rPr>
          <w:rFonts w:ascii="Arial" w:hAnsi="Arial" w:cs="Arial"/>
          <w:sz w:val="18"/>
          <w:szCs w:val="18"/>
          <w:shd w:val="clear" w:color="auto" w:fill="FFFFFF"/>
        </w:rPr>
      </w:pPr>
      <w:r w:rsidRPr="00934906">
        <w:rPr>
          <w:rFonts w:ascii="Century725 Cn BT" w:hAnsi="Century725 Cn BT"/>
        </w:rPr>
        <w:t>Here is a simple cryptography program to hide your message. (i) Read and explain the approach taken. (ii) Try changing</w:t>
      </w:r>
      <w:r w:rsidRPr="00934906">
        <w:rPr>
          <w:rFonts w:ascii="Palatino Linotype" w:hAnsi="Palatino Linotype"/>
        </w:rPr>
        <w:t> </w:t>
      </w:r>
      <w:r w:rsidRPr="00934906">
        <w:rPr>
          <w:rFonts w:ascii="Courier New" w:hAnsi="Courier New" w:cs="Courier New"/>
          <w:sz w:val="21"/>
          <w:szCs w:val="21"/>
          <w:shd w:val="clear" w:color="auto" w:fill="FFFFFF"/>
        </w:rPr>
        <w:t>chr((</w:t>
      </w:r>
      <w:proofErr w:type="spellStart"/>
      <w:r w:rsidRPr="00934906">
        <w:rPr>
          <w:rFonts w:ascii="Courier New" w:hAnsi="Courier New" w:cs="Courier New"/>
          <w:sz w:val="21"/>
          <w:szCs w:val="21"/>
          <w:shd w:val="clear" w:color="auto" w:fill="FFFFFF"/>
        </w:rPr>
        <w:t>ord</w:t>
      </w:r>
      <w:proofErr w:type="spellEnd"/>
      <w:r w:rsidRPr="00934906">
        <w:rPr>
          <w:rFonts w:ascii="Courier New" w:hAnsi="Courier New" w:cs="Courier New"/>
          <w:sz w:val="21"/>
          <w:szCs w:val="21"/>
          <w:shd w:val="clear" w:color="auto" w:fill="FFFFFF"/>
        </w:rPr>
        <w:t>(c)+1)) to chr((</w:t>
      </w:r>
      <w:proofErr w:type="spellStart"/>
      <w:r w:rsidRPr="00934906">
        <w:rPr>
          <w:rFonts w:ascii="Courier New" w:hAnsi="Courier New" w:cs="Courier New"/>
          <w:sz w:val="21"/>
          <w:szCs w:val="21"/>
          <w:shd w:val="clear" w:color="auto" w:fill="FFFFFF"/>
        </w:rPr>
        <w:t>ord</w:t>
      </w:r>
      <w:proofErr w:type="spellEnd"/>
      <w:r w:rsidRPr="00934906">
        <w:rPr>
          <w:rFonts w:ascii="Courier New" w:hAnsi="Courier New" w:cs="Courier New"/>
          <w:sz w:val="21"/>
          <w:szCs w:val="21"/>
          <w:shd w:val="clear" w:color="auto" w:fill="FFFFFF"/>
        </w:rPr>
        <w:t>(c)+2</w:t>
      </w:r>
      <w:r w:rsidRPr="00934906">
        <w:rPr>
          <w:rFonts w:ascii="Palatino Linotype" w:hAnsi="Palatino Linotype" w:cs="Courier New"/>
          <w:shd w:val="clear" w:color="auto" w:fill="FFFFFF"/>
        </w:rPr>
        <w:t xml:space="preserve">)). </w:t>
      </w:r>
      <w:r w:rsidRPr="00934906">
        <w:rPr>
          <w:rFonts w:ascii="Century725 Cn BT" w:hAnsi="Century725 Cn BT"/>
          <w:shd w:val="clear" w:color="auto" w:fill="FFFFFF"/>
        </w:rPr>
        <w:t>(iii) Write code to decrypt. </w:t>
      </w:r>
      <w:r w:rsidRPr="00934906">
        <w:rPr>
          <w:rFonts w:ascii="Century725 Cn BT" w:hAnsi="Century725 Cn BT" w:cs="Courier New"/>
          <w:shd w:val="clear" w:color="auto" w:fill="FFFFFF"/>
        </w:rPr>
        <w:t> </w:t>
      </w:r>
      <w:r w:rsidRPr="00934906">
        <w:rPr>
          <w:rFonts w:ascii="Century725 Cn BT" w:hAnsi="Century725 Cn BT"/>
        </w:rPr>
        <w:t> </w:t>
      </w:r>
    </w:p>
    <w:p w14:paraId="488DC106" w14:textId="77777777" w:rsidR="00A91ABC" w:rsidRPr="00934906" w:rsidRDefault="00A91ABC" w:rsidP="00A91ABC">
      <w:pPr>
        <w:shd w:val="clear" w:color="auto" w:fill="FFFFFE"/>
        <w:spacing w:after="0" w:line="285" w:lineRule="atLeast"/>
        <w:jc w:val="both"/>
        <w:rPr>
          <w:rFonts w:ascii="Palatino Linotype" w:eastAsia="Times New Roman" w:hAnsi="Palatino Linotype" w:cs="Courier New"/>
          <w:sz w:val="18"/>
          <w:szCs w:val="18"/>
        </w:rPr>
      </w:pPr>
    </w:p>
    <w:p w14:paraId="0132DAED" w14:textId="77777777" w:rsidR="00A91ABC" w:rsidRPr="00934906" w:rsidRDefault="00A91ABC" w:rsidP="00A91ABC">
      <w:pPr>
        <w:shd w:val="clear" w:color="auto" w:fill="FFFFFE"/>
        <w:spacing w:after="0" w:line="240" w:lineRule="auto"/>
        <w:rPr>
          <w:rFonts w:ascii="Courier New" w:eastAsia="Times New Roman" w:hAnsi="Courier New" w:cs="Courier New"/>
          <w:color w:val="000000"/>
          <w:sz w:val="20"/>
          <w:szCs w:val="20"/>
        </w:rPr>
      </w:pPr>
      <w:r w:rsidRPr="00934906">
        <w:rPr>
          <w:rFonts w:ascii="Courier New" w:eastAsia="Times New Roman" w:hAnsi="Courier New" w:cs="Courier New"/>
          <w:color w:val="000000"/>
          <w:sz w:val="20"/>
          <w:szCs w:val="20"/>
        </w:rPr>
        <w:t>message=</w:t>
      </w:r>
      <w:proofErr w:type="gramStart"/>
      <w:r w:rsidRPr="00934906">
        <w:rPr>
          <w:rFonts w:ascii="Courier New" w:eastAsia="Times New Roman" w:hAnsi="Courier New" w:cs="Courier New"/>
          <w:color w:val="795E26"/>
          <w:sz w:val="20"/>
          <w:szCs w:val="20"/>
        </w:rPr>
        <w:t>input</w:t>
      </w:r>
      <w:r w:rsidRPr="00934906">
        <w:rPr>
          <w:rFonts w:ascii="Courier New" w:eastAsia="Times New Roman" w:hAnsi="Courier New" w:cs="Courier New"/>
          <w:color w:val="000000"/>
          <w:sz w:val="20"/>
          <w:szCs w:val="20"/>
        </w:rPr>
        <w:t>(</w:t>
      </w:r>
      <w:proofErr w:type="gramEnd"/>
      <w:r w:rsidRPr="00934906">
        <w:rPr>
          <w:rFonts w:ascii="Courier New" w:eastAsia="Times New Roman" w:hAnsi="Courier New" w:cs="Courier New"/>
          <w:color w:val="000000"/>
          <w:sz w:val="20"/>
          <w:szCs w:val="20"/>
        </w:rPr>
        <w:t>)</w:t>
      </w:r>
    </w:p>
    <w:p w14:paraId="17055E1D" w14:textId="77777777" w:rsidR="00A91ABC" w:rsidRPr="00934906" w:rsidRDefault="00A91ABC" w:rsidP="00A91ABC">
      <w:pPr>
        <w:shd w:val="clear" w:color="auto" w:fill="FFFFFE"/>
        <w:spacing w:after="0" w:line="240" w:lineRule="auto"/>
        <w:rPr>
          <w:rFonts w:ascii="Courier New" w:eastAsia="Times New Roman" w:hAnsi="Courier New" w:cs="Courier New"/>
          <w:color w:val="000000"/>
          <w:sz w:val="20"/>
          <w:szCs w:val="20"/>
        </w:rPr>
      </w:pPr>
      <w:r w:rsidRPr="00934906">
        <w:rPr>
          <w:rFonts w:ascii="Courier New" w:eastAsia="Times New Roman" w:hAnsi="Courier New" w:cs="Courier New"/>
          <w:color w:val="000000"/>
          <w:sz w:val="20"/>
          <w:szCs w:val="20"/>
        </w:rPr>
        <w:t>secret=</w:t>
      </w:r>
      <w:r w:rsidRPr="00934906">
        <w:rPr>
          <w:rFonts w:ascii="Courier New" w:eastAsia="Times New Roman" w:hAnsi="Courier New" w:cs="Courier New"/>
          <w:color w:val="A31515"/>
          <w:sz w:val="20"/>
          <w:szCs w:val="20"/>
        </w:rPr>
        <w:t>''</w:t>
      </w:r>
    </w:p>
    <w:p w14:paraId="43F831DD" w14:textId="77777777" w:rsidR="00A91ABC" w:rsidRPr="00934906" w:rsidRDefault="00A91ABC" w:rsidP="00A91ABC">
      <w:pPr>
        <w:shd w:val="clear" w:color="auto" w:fill="FFFFFE"/>
        <w:spacing w:after="0" w:line="240" w:lineRule="auto"/>
        <w:rPr>
          <w:rFonts w:ascii="Courier New" w:eastAsia="Times New Roman" w:hAnsi="Courier New" w:cs="Courier New"/>
          <w:color w:val="000000"/>
          <w:sz w:val="20"/>
          <w:szCs w:val="20"/>
        </w:rPr>
      </w:pPr>
      <w:r w:rsidRPr="00934906">
        <w:rPr>
          <w:rFonts w:ascii="Courier New" w:eastAsia="Times New Roman" w:hAnsi="Courier New" w:cs="Courier New"/>
          <w:color w:val="AF00DB"/>
          <w:sz w:val="20"/>
          <w:szCs w:val="20"/>
        </w:rPr>
        <w:t>for</w:t>
      </w:r>
      <w:r w:rsidRPr="00934906">
        <w:rPr>
          <w:rFonts w:ascii="Courier New" w:eastAsia="Times New Roman" w:hAnsi="Courier New" w:cs="Courier New"/>
          <w:color w:val="000000"/>
          <w:sz w:val="20"/>
          <w:szCs w:val="20"/>
        </w:rPr>
        <w:t> c </w:t>
      </w:r>
      <w:r w:rsidRPr="00934906">
        <w:rPr>
          <w:rFonts w:ascii="Courier New" w:eastAsia="Times New Roman" w:hAnsi="Courier New" w:cs="Courier New"/>
          <w:color w:val="0000FF"/>
          <w:sz w:val="20"/>
          <w:szCs w:val="20"/>
        </w:rPr>
        <w:t>in</w:t>
      </w:r>
      <w:r w:rsidRPr="00934906">
        <w:rPr>
          <w:rFonts w:ascii="Courier New" w:eastAsia="Times New Roman" w:hAnsi="Courier New" w:cs="Courier New"/>
          <w:color w:val="000000"/>
          <w:sz w:val="20"/>
          <w:szCs w:val="20"/>
        </w:rPr>
        <w:t> message:</w:t>
      </w:r>
    </w:p>
    <w:p w14:paraId="239DBA86" w14:textId="77777777" w:rsidR="00A91ABC" w:rsidRPr="00934906" w:rsidRDefault="00A91ABC" w:rsidP="00A91ABC">
      <w:pPr>
        <w:shd w:val="clear" w:color="auto" w:fill="FFFFFE"/>
        <w:spacing w:after="0" w:line="240" w:lineRule="auto"/>
        <w:rPr>
          <w:rFonts w:ascii="Courier New" w:eastAsia="Times New Roman" w:hAnsi="Courier New" w:cs="Courier New"/>
          <w:color w:val="000000"/>
          <w:sz w:val="20"/>
          <w:szCs w:val="20"/>
        </w:rPr>
      </w:pPr>
      <w:r w:rsidRPr="00934906">
        <w:rPr>
          <w:rFonts w:ascii="Courier New" w:eastAsia="Times New Roman" w:hAnsi="Courier New" w:cs="Courier New"/>
          <w:color w:val="000000"/>
          <w:sz w:val="20"/>
          <w:szCs w:val="20"/>
        </w:rPr>
        <w:lastRenderedPageBreak/>
        <w:t>  secret=</w:t>
      </w:r>
      <w:proofErr w:type="spellStart"/>
      <w:r w:rsidRPr="00934906">
        <w:rPr>
          <w:rFonts w:ascii="Courier New" w:eastAsia="Times New Roman" w:hAnsi="Courier New" w:cs="Courier New"/>
          <w:color w:val="000000"/>
          <w:sz w:val="20"/>
          <w:szCs w:val="20"/>
        </w:rPr>
        <w:t>secret+</w:t>
      </w:r>
      <w:r w:rsidRPr="00934906">
        <w:rPr>
          <w:rFonts w:ascii="Courier New" w:eastAsia="Times New Roman" w:hAnsi="Courier New" w:cs="Courier New"/>
          <w:color w:val="795E26"/>
          <w:sz w:val="20"/>
          <w:szCs w:val="20"/>
        </w:rPr>
        <w:t>chr</w:t>
      </w:r>
      <w:proofErr w:type="spellEnd"/>
      <w:r w:rsidRPr="00934906">
        <w:rPr>
          <w:rFonts w:ascii="Courier New" w:eastAsia="Times New Roman" w:hAnsi="Courier New" w:cs="Courier New"/>
          <w:color w:val="000000"/>
          <w:sz w:val="20"/>
          <w:szCs w:val="20"/>
        </w:rPr>
        <w:t>((</w:t>
      </w:r>
      <w:proofErr w:type="spellStart"/>
      <w:r w:rsidRPr="00934906">
        <w:rPr>
          <w:rFonts w:ascii="Courier New" w:eastAsia="Times New Roman" w:hAnsi="Courier New" w:cs="Courier New"/>
          <w:color w:val="795E26"/>
          <w:sz w:val="20"/>
          <w:szCs w:val="20"/>
        </w:rPr>
        <w:t>ord</w:t>
      </w:r>
      <w:proofErr w:type="spellEnd"/>
      <w:r w:rsidRPr="00934906">
        <w:rPr>
          <w:rFonts w:ascii="Courier New" w:eastAsia="Times New Roman" w:hAnsi="Courier New" w:cs="Courier New"/>
          <w:color w:val="000000"/>
          <w:sz w:val="20"/>
          <w:szCs w:val="20"/>
        </w:rPr>
        <w:t>(c)+</w:t>
      </w:r>
      <w:r w:rsidRPr="00934906">
        <w:rPr>
          <w:rFonts w:ascii="Courier New" w:eastAsia="Times New Roman" w:hAnsi="Courier New" w:cs="Courier New"/>
          <w:color w:val="09885A"/>
          <w:sz w:val="20"/>
          <w:szCs w:val="20"/>
        </w:rPr>
        <w:t>1</w:t>
      </w:r>
      <w:r w:rsidRPr="00934906">
        <w:rPr>
          <w:rFonts w:ascii="Courier New" w:eastAsia="Times New Roman" w:hAnsi="Courier New" w:cs="Courier New"/>
          <w:color w:val="000000"/>
          <w:sz w:val="20"/>
          <w:szCs w:val="20"/>
        </w:rPr>
        <w:t>))</w:t>
      </w:r>
    </w:p>
    <w:p w14:paraId="7509708E" w14:textId="77777777" w:rsidR="00A91ABC" w:rsidRPr="00934906" w:rsidRDefault="00A91ABC" w:rsidP="00A91ABC">
      <w:pPr>
        <w:shd w:val="clear" w:color="auto" w:fill="FFFFFE"/>
        <w:spacing w:after="0" w:line="240" w:lineRule="auto"/>
        <w:rPr>
          <w:rFonts w:ascii="Courier New" w:eastAsia="Times New Roman" w:hAnsi="Courier New" w:cs="Courier New"/>
          <w:color w:val="000000"/>
          <w:sz w:val="20"/>
          <w:szCs w:val="20"/>
        </w:rPr>
      </w:pPr>
      <w:r w:rsidRPr="00934906">
        <w:rPr>
          <w:rFonts w:ascii="Courier New" w:eastAsia="Times New Roman" w:hAnsi="Courier New" w:cs="Courier New"/>
          <w:color w:val="795E26"/>
          <w:sz w:val="20"/>
          <w:szCs w:val="20"/>
        </w:rPr>
        <w:t>print</w:t>
      </w:r>
      <w:r w:rsidRPr="00934906">
        <w:rPr>
          <w:rFonts w:ascii="Courier New" w:eastAsia="Times New Roman" w:hAnsi="Courier New" w:cs="Courier New"/>
          <w:color w:val="000000"/>
          <w:sz w:val="20"/>
          <w:szCs w:val="20"/>
        </w:rPr>
        <w:t>(secret)</w:t>
      </w:r>
    </w:p>
    <w:tbl>
      <w:tblPr>
        <w:tblStyle w:val="TableGrid"/>
        <w:tblW w:w="0" w:type="auto"/>
        <w:tblLook w:val="04A0" w:firstRow="1" w:lastRow="0" w:firstColumn="1" w:lastColumn="0" w:noHBand="0" w:noVBand="1"/>
      </w:tblPr>
      <w:tblGrid>
        <w:gridCol w:w="4675"/>
        <w:gridCol w:w="4675"/>
      </w:tblGrid>
      <w:tr w:rsidR="00A91ABC" w:rsidRPr="00934906" w14:paraId="76E7CAE0" w14:textId="77777777" w:rsidTr="00EC4165">
        <w:tc>
          <w:tcPr>
            <w:tcW w:w="4675" w:type="dxa"/>
          </w:tcPr>
          <w:p w14:paraId="062FFB8A" w14:textId="77777777" w:rsidR="00A91ABC" w:rsidRPr="00934906" w:rsidRDefault="00A91ABC" w:rsidP="00EC4165">
            <w:pPr>
              <w:rPr>
                <w:rFonts w:ascii="Courier New" w:eastAsia="Times New Roman" w:hAnsi="Courier New" w:cs="Courier New"/>
                <w:color w:val="000000"/>
                <w:sz w:val="20"/>
                <w:szCs w:val="20"/>
              </w:rPr>
            </w:pPr>
            <w:r w:rsidRPr="00934906">
              <w:rPr>
                <w:rFonts w:ascii="Courier New" w:eastAsia="Times New Roman" w:hAnsi="Courier New" w:cs="Courier New"/>
                <w:color w:val="212121"/>
                <w:sz w:val="20"/>
                <w:szCs w:val="20"/>
                <w:shd w:val="clear" w:color="auto" w:fill="FFFFFF"/>
              </w:rPr>
              <w:t>bioinformatics</w:t>
            </w:r>
          </w:p>
        </w:tc>
        <w:tc>
          <w:tcPr>
            <w:tcW w:w="4675" w:type="dxa"/>
          </w:tcPr>
          <w:p w14:paraId="79D18BA9" w14:textId="77777777" w:rsidR="00A91ABC" w:rsidRPr="00934906" w:rsidRDefault="00A91ABC" w:rsidP="00EC4165">
            <w:pPr>
              <w:rPr>
                <w:rFonts w:ascii="Courier New" w:eastAsia="Times New Roman" w:hAnsi="Courier New" w:cs="Courier New"/>
                <w:color w:val="000000"/>
                <w:sz w:val="20"/>
                <w:szCs w:val="20"/>
              </w:rPr>
            </w:pPr>
            <w:proofErr w:type="spellStart"/>
            <w:r w:rsidRPr="00934906">
              <w:rPr>
                <w:rFonts w:ascii="Courier New" w:eastAsia="Times New Roman" w:hAnsi="Courier New" w:cs="Courier New"/>
                <w:color w:val="212121"/>
                <w:sz w:val="20"/>
                <w:szCs w:val="20"/>
                <w:shd w:val="clear" w:color="auto" w:fill="FFFFFF"/>
                <w:lang w:val="en-US" w:eastAsia="en-US" w:bidi="ar-SA"/>
              </w:rPr>
              <w:t>cjpjogpsnbujdt</w:t>
            </w:r>
            <w:proofErr w:type="spellEnd"/>
          </w:p>
        </w:tc>
      </w:tr>
      <w:tr w:rsidR="00A91ABC" w:rsidRPr="00934906" w14:paraId="7A5770A5" w14:textId="77777777" w:rsidTr="00EC4165">
        <w:tc>
          <w:tcPr>
            <w:tcW w:w="4675" w:type="dxa"/>
          </w:tcPr>
          <w:p w14:paraId="34828F7E" w14:textId="77777777" w:rsidR="00A91ABC" w:rsidRPr="00934906" w:rsidRDefault="00A91ABC" w:rsidP="00EC4165">
            <w:pPr>
              <w:rPr>
                <w:rFonts w:ascii="Kartika" w:eastAsia="Times New Roman" w:hAnsi="Kartika" w:cs="Kartika"/>
                <w:color w:val="212121"/>
                <w:sz w:val="20"/>
                <w:szCs w:val="20"/>
                <w:shd w:val="clear" w:color="auto" w:fill="FFFFFF"/>
              </w:rPr>
            </w:pPr>
            <w:r w:rsidRPr="00934906">
              <w:rPr>
                <w:rFonts w:ascii="Kartika" w:eastAsia="Times New Roman" w:hAnsi="Kartika" w:cs="Kartika"/>
                <w:color w:val="212121"/>
                <w:sz w:val="20"/>
                <w:szCs w:val="20"/>
                <w:shd w:val="clear" w:color="auto" w:fill="FFFFFF"/>
              </w:rPr>
              <w:t>&lt;Your name&gt;</w:t>
            </w:r>
          </w:p>
        </w:tc>
        <w:tc>
          <w:tcPr>
            <w:tcW w:w="4675" w:type="dxa"/>
          </w:tcPr>
          <w:p w14:paraId="0FC7AD7E" w14:textId="77777777" w:rsidR="00A91ABC" w:rsidRPr="00934906" w:rsidRDefault="00A91ABC" w:rsidP="00EC4165">
            <w:pPr>
              <w:rPr>
                <w:rFonts w:ascii="Kartika" w:eastAsia="Times New Roman" w:hAnsi="Kartika" w:cs="Kartika"/>
                <w:color w:val="212121"/>
                <w:sz w:val="20"/>
                <w:szCs w:val="20"/>
                <w:shd w:val="clear" w:color="auto" w:fill="FFFFFF"/>
              </w:rPr>
            </w:pPr>
          </w:p>
        </w:tc>
      </w:tr>
    </w:tbl>
    <w:p w14:paraId="07895ACA" w14:textId="77777777" w:rsidR="00A91ABC" w:rsidRDefault="00A91ABC" w:rsidP="00A91ABC">
      <w:pPr>
        <w:shd w:val="clear" w:color="auto" w:fill="FFFFFE"/>
        <w:spacing w:line="285" w:lineRule="atLeast"/>
        <w:rPr>
          <w:rFonts w:ascii="Courier New" w:eastAsia="Times New Roman" w:hAnsi="Courier New" w:cs="Courier New"/>
          <w:color w:val="000000"/>
          <w:sz w:val="21"/>
          <w:szCs w:val="21"/>
        </w:rPr>
      </w:pPr>
    </w:p>
    <w:p w14:paraId="3B6C99C7" w14:textId="77777777" w:rsidR="00A91ABC" w:rsidRPr="0016480D" w:rsidRDefault="00A91ABC" w:rsidP="00736E6E">
      <w:pPr>
        <w:pStyle w:val="Heading1"/>
      </w:pPr>
      <w:r>
        <w:t>7.5</w:t>
      </w:r>
      <w:r w:rsidRPr="0016480D">
        <w:t xml:space="preserve"> </w:t>
      </w:r>
      <w:r>
        <w:t>Text processing</w:t>
      </w:r>
    </w:p>
    <w:p w14:paraId="50542914" w14:textId="4EC8F78E" w:rsidR="00A91ABC" w:rsidRPr="00934906" w:rsidRDefault="00A91ABC" w:rsidP="00A91ABC">
      <w:pPr>
        <w:shd w:val="clear" w:color="auto" w:fill="FFFFFE"/>
        <w:spacing w:after="0" w:line="285" w:lineRule="atLeast"/>
        <w:jc w:val="both"/>
        <w:rPr>
          <w:rFonts w:ascii="Century725 Cn BT" w:eastAsia="Times New Roman" w:hAnsi="Century725 Cn BT" w:cs="Courier New"/>
          <w:color w:val="000000"/>
        </w:rPr>
      </w:pPr>
      <w:r w:rsidRPr="00934906">
        <w:rPr>
          <w:rFonts w:ascii="Century725 Cn BT" w:eastAsia="Times New Roman" w:hAnsi="Century725 Cn BT" w:cs="Courier New"/>
          <w:color w:val="000000"/>
        </w:rPr>
        <w:t xml:space="preserve">Which of the following is easier to </w:t>
      </w:r>
      <w:proofErr w:type="gramStart"/>
      <w:r w:rsidR="00736E6E" w:rsidRPr="00934906">
        <w:rPr>
          <w:rFonts w:ascii="Century725 Cn BT" w:eastAsia="Times New Roman" w:hAnsi="Century725 Cn BT" w:cs="Courier New"/>
          <w:color w:val="000000"/>
        </w:rPr>
        <w:t>read?</w:t>
      </w:r>
      <w:r w:rsidRPr="00934906">
        <w:rPr>
          <w:rFonts w:ascii="Century725 Cn BT" w:eastAsia="Times New Roman" w:hAnsi="Century725 Cn BT" w:cs="Courier New"/>
          <w:color w:val="000000"/>
        </w:rPr>
        <w:t>.</w:t>
      </w:r>
      <w:proofErr w:type="gramEnd"/>
      <w:r w:rsidRPr="00934906">
        <w:rPr>
          <w:rFonts w:ascii="Century725 Cn BT" w:eastAsia="Times New Roman" w:hAnsi="Century725 Cn BT" w:cs="Courier New"/>
          <w:color w:val="000000"/>
        </w:rPr>
        <w:t xml:space="preserve"> </w:t>
      </w:r>
      <w:r w:rsidR="00736E6E" w:rsidRPr="00736E6E">
        <w:rPr>
          <w:rFonts w:ascii="Century725 Cn BT" w:eastAsia="Times New Roman" w:hAnsi="Century725 Cn BT" w:cs="Courier New"/>
          <w:color w:val="000000"/>
        </w:rPr>
        <w:t>What makes your reading very involved?</w:t>
      </w:r>
      <w:r w:rsidR="00736E6E">
        <w:rPr>
          <w:rFonts w:ascii="Century725 Cn BT" w:eastAsia="Times New Roman" w:hAnsi="Century725 Cn BT" w:cs="Courier New"/>
          <w:color w:val="000000"/>
        </w:rPr>
        <w:t xml:space="preserve"> </w:t>
      </w:r>
      <w:proofErr w:type="gramStart"/>
      <w:r w:rsidRPr="00934906">
        <w:rPr>
          <w:rFonts w:ascii="Century725 Cn BT" w:eastAsia="Times New Roman" w:hAnsi="Century725 Cn BT" w:cs="Courier New"/>
          <w:color w:val="000000"/>
        </w:rPr>
        <w:t>Can</w:t>
      </w:r>
      <w:proofErr w:type="gramEnd"/>
      <w:r w:rsidRPr="00934906">
        <w:rPr>
          <w:rFonts w:ascii="Century725 Cn BT" w:eastAsia="Times New Roman" w:hAnsi="Century725 Cn BT" w:cs="Courier New"/>
          <w:color w:val="000000"/>
        </w:rPr>
        <w:t xml:space="preserve"> you develop a code to read a sentence and produce a text with _ at random </w:t>
      </w:r>
      <w:r w:rsidR="00736E6E" w:rsidRPr="00934906">
        <w:rPr>
          <w:rFonts w:ascii="Century725 Cn BT" w:eastAsia="Times New Roman" w:hAnsi="Century725 Cn BT" w:cs="Courier New"/>
          <w:color w:val="000000"/>
        </w:rPr>
        <w:t>positions?</w:t>
      </w:r>
      <w:r w:rsidRPr="00934906">
        <w:rPr>
          <w:rFonts w:ascii="Century725 Cn BT" w:eastAsia="Times New Roman" w:hAnsi="Century725 Cn BT" w:cs="Courier New"/>
          <w:color w:val="000000"/>
        </w:rPr>
        <w:t xml:space="preserve"> Try replacing 10% of letters.</w:t>
      </w:r>
    </w:p>
    <w:tbl>
      <w:tblPr>
        <w:tblStyle w:val="TableGrid"/>
        <w:tblW w:w="0" w:type="auto"/>
        <w:tblLook w:val="04A0" w:firstRow="1" w:lastRow="0" w:firstColumn="1" w:lastColumn="0" w:noHBand="0" w:noVBand="1"/>
      </w:tblPr>
      <w:tblGrid>
        <w:gridCol w:w="4675"/>
        <w:gridCol w:w="4675"/>
      </w:tblGrid>
      <w:tr w:rsidR="00A91ABC" w14:paraId="5F0A802D" w14:textId="77777777" w:rsidTr="00EC4165">
        <w:tc>
          <w:tcPr>
            <w:tcW w:w="4675" w:type="dxa"/>
          </w:tcPr>
          <w:p w14:paraId="47B8D089" w14:textId="77777777" w:rsidR="00A91ABC" w:rsidRPr="00934906" w:rsidRDefault="00A91ABC" w:rsidP="00EC4165">
            <w:pPr>
              <w:rPr>
                <w:rFonts w:ascii="Courier New" w:eastAsia="Times New Roman" w:hAnsi="Courier New" w:cs="Courier New"/>
                <w:color w:val="000000"/>
                <w:sz w:val="20"/>
                <w:szCs w:val="20"/>
                <w:lang w:val="en-US" w:eastAsia="en-US" w:bidi="ar-SA"/>
              </w:rPr>
            </w:pPr>
            <w:r w:rsidRPr="00934906">
              <w:rPr>
                <w:rFonts w:ascii="Courier New" w:hAnsi="Courier New" w:cs="Courier New"/>
                <w:sz w:val="20"/>
                <w:szCs w:val="20"/>
              </w:rPr>
              <w:t xml:space="preserve">India is my country and all Indians are my brothers and sisters. I love my country and I am proud of its rich and varied heritage. I shall always strive to be worthy of it. I shall give respect to my parents, teachers and elders and treat everyone with courtesy. To my country and my people, I pledge my devotion. In their </w:t>
            </w:r>
            <w:proofErr w:type="spellStart"/>
            <w:r w:rsidRPr="00934906">
              <w:rPr>
                <w:rFonts w:ascii="Courier New" w:hAnsi="Courier New" w:cs="Courier New"/>
                <w:sz w:val="20"/>
                <w:szCs w:val="20"/>
              </w:rPr>
              <w:t>well being</w:t>
            </w:r>
            <w:proofErr w:type="spellEnd"/>
            <w:r w:rsidRPr="00934906">
              <w:rPr>
                <w:rFonts w:ascii="Courier New" w:hAnsi="Courier New" w:cs="Courier New"/>
                <w:sz w:val="20"/>
                <w:szCs w:val="20"/>
              </w:rPr>
              <w:t xml:space="preserve"> and prosperity alone, lies my happiness.</w:t>
            </w:r>
          </w:p>
        </w:tc>
        <w:tc>
          <w:tcPr>
            <w:tcW w:w="4675" w:type="dxa"/>
          </w:tcPr>
          <w:p w14:paraId="182503AB" w14:textId="77777777" w:rsidR="00A91ABC" w:rsidRPr="00934906" w:rsidRDefault="00A91ABC" w:rsidP="00EC4165">
            <w:pPr>
              <w:rPr>
                <w:rFonts w:ascii="Courier New" w:eastAsia="Times New Roman" w:hAnsi="Courier New" w:cs="Courier New"/>
                <w:color w:val="000000"/>
                <w:sz w:val="20"/>
                <w:szCs w:val="20"/>
                <w:lang w:val="en-US" w:eastAsia="en-US" w:bidi="ar-SA"/>
              </w:rPr>
            </w:pPr>
            <w:proofErr w:type="spellStart"/>
            <w:r w:rsidRPr="00934906">
              <w:rPr>
                <w:rFonts w:ascii="Courier New" w:hAnsi="Courier New" w:cs="Courier New"/>
                <w:sz w:val="20"/>
                <w:szCs w:val="20"/>
              </w:rPr>
              <w:t>In_ia</w:t>
            </w:r>
            <w:proofErr w:type="spellEnd"/>
            <w:r w:rsidRPr="00934906">
              <w:rPr>
                <w:rFonts w:ascii="Courier New" w:hAnsi="Courier New" w:cs="Courier New"/>
                <w:sz w:val="20"/>
                <w:szCs w:val="20"/>
              </w:rPr>
              <w:t xml:space="preserve"> _s my </w:t>
            </w:r>
            <w:proofErr w:type="spellStart"/>
            <w:r w:rsidRPr="00934906">
              <w:rPr>
                <w:rFonts w:ascii="Courier New" w:hAnsi="Courier New" w:cs="Courier New"/>
                <w:sz w:val="20"/>
                <w:szCs w:val="20"/>
              </w:rPr>
              <w:t>coun_ry</w:t>
            </w:r>
            <w:proofErr w:type="spellEnd"/>
            <w:r w:rsidRPr="00934906">
              <w:rPr>
                <w:rFonts w:ascii="Courier New" w:hAnsi="Courier New" w:cs="Courier New"/>
                <w:sz w:val="20"/>
                <w:szCs w:val="20"/>
              </w:rPr>
              <w:t xml:space="preserve"> and all Indians are my </w:t>
            </w:r>
            <w:proofErr w:type="spellStart"/>
            <w:r w:rsidRPr="00934906">
              <w:rPr>
                <w:rFonts w:ascii="Courier New" w:hAnsi="Courier New" w:cs="Courier New"/>
                <w:sz w:val="20"/>
                <w:szCs w:val="20"/>
              </w:rPr>
              <w:t>br</w:t>
            </w:r>
            <w:proofErr w:type="spellEnd"/>
            <w:r w:rsidRPr="00934906">
              <w:rPr>
                <w:rFonts w:ascii="Courier New" w:hAnsi="Courier New" w:cs="Courier New"/>
                <w:sz w:val="20"/>
                <w:szCs w:val="20"/>
              </w:rPr>
              <w:t xml:space="preserve">__hers and </w:t>
            </w:r>
            <w:proofErr w:type="spellStart"/>
            <w:r w:rsidRPr="00934906">
              <w:rPr>
                <w:rFonts w:ascii="Courier New" w:hAnsi="Courier New" w:cs="Courier New"/>
                <w:sz w:val="20"/>
                <w:szCs w:val="20"/>
              </w:rPr>
              <w:t>sist_rs</w:t>
            </w:r>
            <w:proofErr w:type="spellEnd"/>
            <w:r w:rsidRPr="00934906">
              <w:rPr>
                <w:rFonts w:ascii="Courier New" w:hAnsi="Courier New" w:cs="Courier New"/>
                <w:sz w:val="20"/>
                <w:szCs w:val="20"/>
              </w:rPr>
              <w:t xml:space="preserve">. I love _y country an_ I am proud _f its _ich </w:t>
            </w:r>
            <w:proofErr w:type="spellStart"/>
            <w:r w:rsidRPr="00934906">
              <w:rPr>
                <w:rFonts w:ascii="Courier New" w:hAnsi="Courier New" w:cs="Courier New"/>
                <w:sz w:val="20"/>
                <w:szCs w:val="20"/>
              </w:rPr>
              <w:t>a_d</w:t>
            </w:r>
            <w:proofErr w:type="spellEnd"/>
            <w:r w:rsidRPr="00934906">
              <w:rPr>
                <w:rFonts w:ascii="Courier New" w:hAnsi="Courier New" w:cs="Courier New"/>
                <w:sz w:val="20"/>
                <w:szCs w:val="20"/>
              </w:rPr>
              <w:t xml:space="preserve"> varied </w:t>
            </w:r>
            <w:proofErr w:type="spellStart"/>
            <w:r w:rsidRPr="00934906">
              <w:rPr>
                <w:rFonts w:ascii="Courier New" w:hAnsi="Courier New" w:cs="Courier New"/>
                <w:sz w:val="20"/>
                <w:szCs w:val="20"/>
              </w:rPr>
              <w:t>h_ritage</w:t>
            </w:r>
            <w:proofErr w:type="spellEnd"/>
            <w:r w:rsidRPr="00934906">
              <w:rPr>
                <w:rFonts w:ascii="Courier New" w:hAnsi="Courier New" w:cs="Courier New"/>
                <w:sz w:val="20"/>
                <w:szCs w:val="20"/>
              </w:rPr>
              <w:t xml:space="preserve">. I </w:t>
            </w:r>
            <w:proofErr w:type="spellStart"/>
            <w:r w:rsidRPr="00934906">
              <w:rPr>
                <w:rFonts w:ascii="Courier New" w:hAnsi="Courier New" w:cs="Courier New"/>
                <w:sz w:val="20"/>
                <w:szCs w:val="20"/>
              </w:rPr>
              <w:t>sh_l</w:t>
            </w:r>
            <w:proofErr w:type="spellEnd"/>
            <w:r w:rsidRPr="00934906">
              <w:rPr>
                <w:rFonts w:ascii="Courier New" w:hAnsi="Courier New" w:cs="Courier New"/>
                <w:sz w:val="20"/>
                <w:szCs w:val="20"/>
              </w:rPr>
              <w:t xml:space="preserve">_ always </w:t>
            </w:r>
            <w:proofErr w:type="spellStart"/>
            <w:r w:rsidRPr="00934906">
              <w:rPr>
                <w:rFonts w:ascii="Courier New" w:hAnsi="Courier New" w:cs="Courier New"/>
                <w:sz w:val="20"/>
                <w:szCs w:val="20"/>
              </w:rPr>
              <w:t>st_ive</w:t>
            </w:r>
            <w:proofErr w:type="spellEnd"/>
            <w:r w:rsidRPr="00934906">
              <w:rPr>
                <w:rFonts w:ascii="Courier New" w:hAnsi="Courier New" w:cs="Courier New"/>
                <w:sz w:val="20"/>
                <w:szCs w:val="20"/>
              </w:rPr>
              <w:t xml:space="preserve"> to be worthy of it. I shall give </w:t>
            </w:r>
            <w:proofErr w:type="spellStart"/>
            <w:r w:rsidRPr="00934906">
              <w:rPr>
                <w:rFonts w:ascii="Courier New" w:hAnsi="Courier New" w:cs="Courier New"/>
                <w:sz w:val="20"/>
                <w:szCs w:val="20"/>
              </w:rPr>
              <w:t>resp_ct</w:t>
            </w:r>
            <w:proofErr w:type="spellEnd"/>
            <w:r w:rsidRPr="00934906">
              <w:rPr>
                <w:rFonts w:ascii="Courier New" w:hAnsi="Courier New" w:cs="Courier New"/>
                <w:sz w:val="20"/>
                <w:szCs w:val="20"/>
              </w:rPr>
              <w:t xml:space="preserve"> to my parents, </w:t>
            </w:r>
            <w:proofErr w:type="spellStart"/>
            <w:r w:rsidRPr="00934906">
              <w:rPr>
                <w:rFonts w:ascii="Courier New" w:hAnsi="Courier New" w:cs="Courier New"/>
                <w:sz w:val="20"/>
                <w:szCs w:val="20"/>
              </w:rPr>
              <w:t>t_achers</w:t>
            </w:r>
            <w:proofErr w:type="spellEnd"/>
            <w:r w:rsidRPr="00934906">
              <w:rPr>
                <w:rFonts w:ascii="Courier New" w:hAnsi="Courier New" w:cs="Courier New"/>
                <w:sz w:val="20"/>
                <w:szCs w:val="20"/>
              </w:rPr>
              <w:t xml:space="preserve"> and </w:t>
            </w:r>
            <w:proofErr w:type="spellStart"/>
            <w:r w:rsidRPr="00934906">
              <w:rPr>
                <w:rFonts w:ascii="Courier New" w:hAnsi="Courier New" w:cs="Courier New"/>
                <w:sz w:val="20"/>
                <w:szCs w:val="20"/>
              </w:rPr>
              <w:t>el_ers</w:t>
            </w:r>
            <w:proofErr w:type="spellEnd"/>
            <w:r w:rsidRPr="00934906">
              <w:rPr>
                <w:rFonts w:ascii="Courier New" w:hAnsi="Courier New" w:cs="Courier New"/>
                <w:sz w:val="20"/>
                <w:szCs w:val="20"/>
              </w:rPr>
              <w:t xml:space="preserve"> and </w:t>
            </w:r>
            <w:proofErr w:type="spellStart"/>
            <w:r w:rsidRPr="00934906">
              <w:rPr>
                <w:rFonts w:ascii="Courier New" w:hAnsi="Courier New" w:cs="Courier New"/>
                <w:sz w:val="20"/>
                <w:szCs w:val="20"/>
              </w:rPr>
              <w:t>tre_t</w:t>
            </w:r>
            <w:proofErr w:type="spellEnd"/>
            <w:r w:rsidRPr="00934906">
              <w:rPr>
                <w:rFonts w:ascii="Courier New" w:hAnsi="Courier New" w:cs="Courier New"/>
                <w:sz w:val="20"/>
                <w:szCs w:val="20"/>
              </w:rPr>
              <w:t xml:space="preserve"> everyone with courtesy. To my _</w:t>
            </w:r>
            <w:proofErr w:type="spellStart"/>
            <w:r w:rsidRPr="00934906">
              <w:rPr>
                <w:rFonts w:ascii="Courier New" w:hAnsi="Courier New" w:cs="Courier New"/>
                <w:sz w:val="20"/>
                <w:szCs w:val="20"/>
              </w:rPr>
              <w:t>ountry</w:t>
            </w:r>
            <w:proofErr w:type="spellEnd"/>
            <w:r w:rsidRPr="00934906">
              <w:rPr>
                <w:rFonts w:ascii="Courier New" w:hAnsi="Courier New" w:cs="Courier New"/>
                <w:sz w:val="20"/>
                <w:szCs w:val="20"/>
              </w:rPr>
              <w:t xml:space="preserve"> and my </w:t>
            </w:r>
            <w:proofErr w:type="spellStart"/>
            <w:r w:rsidRPr="00934906">
              <w:rPr>
                <w:rFonts w:ascii="Courier New" w:hAnsi="Courier New" w:cs="Courier New"/>
                <w:sz w:val="20"/>
                <w:szCs w:val="20"/>
              </w:rPr>
              <w:t>pe_ple</w:t>
            </w:r>
            <w:proofErr w:type="spellEnd"/>
            <w:r w:rsidRPr="00934906">
              <w:rPr>
                <w:rFonts w:ascii="Courier New" w:hAnsi="Courier New" w:cs="Courier New"/>
                <w:sz w:val="20"/>
                <w:szCs w:val="20"/>
              </w:rPr>
              <w:t xml:space="preserve">, I </w:t>
            </w:r>
            <w:proofErr w:type="spellStart"/>
            <w:r w:rsidRPr="00934906">
              <w:rPr>
                <w:rFonts w:ascii="Courier New" w:hAnsi="Courier New" w:cs="Courier New"/>
                <w:sz w:val="20"/>
                <w:szCs w:val="20"/>
              </w:rPr>
              <w:t>p_edge</w:t>
            </w:r>
            <w:proofErr w:type="spellEnd"/>
            <w:r w:rsidRPr="00934906">
              <w:rPr>
                <w:rFonts w:ascii="Courier New" w:hAnsi="Courier New" w:cs="Courier New"/>
                <w:sz w:val="20"/>
                <w:szCs w:val="20"/>
              </w:rPr>
              <w:t xml:space="preserve"> my </w:t>
            </w:r>
            <w:proofErr w:type="spellStart"/>
            <w:r w:rsidRPr="00934906">
              <w:rPr>
                <w:rFonts w:ascii="Courier New" w:hAnsi="Courier New" w:cs="Courier New"/>
                <w:sz w:val="20"/>
                <w:szCs w:val="20"/>
              </w:rPr>
              <w:t>d_votion</w:t>
            </w:r>
            <w:proofErr w:type="spellEnd"/>
            <w:r w:rsidRPr="00934906">
              <w:rPr>
                <w:rFonts w:ascii="Courier New" w:hAnsi="Courier New" w:cs="Courier New"/>
                <w:sz w:val="20"/>
                <w:szCs w:val="20"/>
              </w:rPr>
              <w:t>. In __</w:t>
            </w:r>
            <w:proofErr w:type="spellStart"/>
            <w:r w:rsidRPr="00934906">
              <w:rPr>
                <w:rFonts w:ascii="Courier New" w:hAnsi="Courier New" w:cs="Courier New"/>
                <w:sz w:val="20"/>
                <w:szCs w:val="20"/>
              </w:rPr>
              <w:t>eir</w:t>
            </w:r>
            <w:proofErr w:type="spellEnd"/>
            <w:r w:rsidRPr="00934906">
              <w:rPr>
                <w:rFonts w:ascii="Courier New" w:hAnsi="Courier New" w:cs="Courier New"/>
                <w:sz w:val="20"/>
                <w:szCs w:val="20"/>
              </w:rPr>
              <w:t xml:space="preserve"> </w:t>
            </w:r>
            <w:proofErr w:type="spellStart"/>
            <w:r w:rsidRPr="00934906">
              <w:rPr>
                <w:rFonts w:ascii="Courier New" w:hAnsi="Courier New" w:cs="Courier New"/>
                <w:sz w:val="20"/>
                <w:szCs w:val="20"/>
              </w:rPr>
              <w:t>well being</w:t>
            </w:r>
            <w:proofErr w:type="spellEnd"/>
            <w:r w:rsidRPr="00934906">
              <w:rPr>
                <w:rFonts w:ascii="Courier New" w:hAnsi="Courier New" w:cs="Courier New"/>
                <w:sz w:val="20"/>
                <w:szCs w:val="20"/>
              </w:rPr>
              <w:t xml:space="preserve"> and prosperity </w:t>
            </w:r>
            <w:proofErr w:type="spellStart"/>
            <w:r w:rsidRPr="00934906">
              <w:rPr>
                <w:rFonts w:ascii="Courier New" w:hAnsi="Courier New" w:cs="Courier New"/>
                <w:sz w:val="20"/>
                <w:szCs w:val="20"/>
              </w:rPr>
              <w:t>a_one</w:t>
            </w:r>
            <w:proofErr w:type="spellEnd"/>
            <w:r w:rsidRPr="00934906">
              <w:rPr>
                <w:rFonts w:ascii="Courier New" w:hAnsi="Courier New" w:cs="Courier New"/>
                <w:sz w:val="20"/>
                <w:szCs w:val="20"/>
              </w:rPr>
              <w:t xml:space="preserve">, lies my </w:t>
            </w:r>
            <w:proofErr w:type="spellStart"/>
            <w:r w:rsidRPr="00934906">
              <w:rPr>
                <w:rFonts w:ascii="Courier New" w:hAnsi="Courier New" w:cs="Courier New"/>
                <w:sz w:val="20"/>
                <w:szCs w:val="20"/>
              </w:rPr>
              <w:t>hap_in_ss</w:t>
            </w:r>
            <w:proofErr w:type="spellEnd"/>
            <w:r w:rsidRPr="00934906">
              <w:rPr>
                <w:rFonts w:ascii="Courier New" w:hAnsi="Courier New" w:cs="Courier New"/>
                <w:sz w:val="20"/>
                <w:szCs w:val="20"/>
              </w:rPr>
              <w:t>.</w:t>
            </w:r>
          </w:p>
        </w:tc>
      </w:tr>
    </w:tbl>
    <w:p w14:paraId="30E41C02" w14:textId="0CEF77DB" w:rsidR="00A91ABC" w:rsidRPr="00B926B6" w:rsidRDefault="00A91ABC" w:rsidP="00A91ABC">
      <w:pPr>
        <w:shd w:val="clear" w:color="auto" w:fill="FFFFFE"/>
        <w:spacing w:after="0" w:line="285" w:lineRule="atLeast"/>
        <w:jc w:val="both"/>
        <w:rPr>
          <w:rFonts w:ascii="Palatino Linotype" w:eastAsia="Times New Roman" w:hAnsi="Palatino Linotype" w:cs="Courier New"/>
          <w:color w:val="000000"/>
        </w:rPr>
      </w:pPr>
      <w:r w:rsidRPr="00570582">
        <w:rPr>
          <w:rFonts w:ascii="Century725 Cn BT" w:eastAsia="Times New Roman" w:hAnsi="Century725 Cn BT" w:cs="Courier New"/>
          <w:color w:val="000000"/>
        </w:rPr>
        <w:t xml:space="preserve">Please note that strings are </w:t>
      </w:r>
      <w:proofErr w:type="spellStart"/>
      <w:r w:rsidRPr="00570582">
        <w:rPr>
          <w:rFonts w:ascii="Century725 Cn BT" w:eastAsia="Times New Roman" w:hAnsi="Century725 Cn BT" w:cs="Courier New"/>
          <w:color w:val="000000"/>
        </w:rPr>
        <w:t>unmutable</w:t>
      </w:r>
      <w:proofErr w:type="spellEnd"/>
      <w:r w:rsidRPr="00570582">
        <w:rPr>
          <w:rFonts w:ascii="Century725 Cn BT" w:eastAsia="Times New Roman" w:hAnsi="Century725 Cn BT" w:cs="Courier New"/>
          <w:color w:val="000000"/>
        </w:rPr>
        <w:t xml:space="preserve"> and therefore you </w:t>
      </w:r>
      <w:r w:rsidR="00736E6E" w:rsidRPr="00570582">
        <w:rPr>
          <w:rFonts w:ascii="Century725 Cn BT" w:eastAsia="Times New Roman" w:hAnsi="Century725 Cn BT" w:cs="Courier New"/>
          <w:color w:val="000000"/>
        </w:rPr>
        <w:t>must</w:t>
      </w:r>
      <w:r w:rsidRPr="00570582">
        <w:rPr>
          <w:rFonts w:ascii="Century725 Cn BT" w:eastAsia="Times New Roman" w:hAnsi="Century725 Cn BT" w:cs="Courier New"/>
          <w:color w:val="000000"/>
        </w:rPr>
        <w:t xml:space="preserve"> store result in another variable</w:t>
      </w:r>
      <w:r w:rsidRPr="00B926B6">
        <w:rPr>
          <w:rFonts w:ascii="Palatino Linotype" w:eastAsia="Times New Roman" w:hAnsi="Palatino Linotype" w:cs="Courier New"/>
          <w:color w:val="000000"/>
        </w:rPr>
        <w:t xml:space="preserve">. </w:t>
      </w:r>
    </w:p>
    <w:p w14:paraId="3A135484" w14:textId="77777777" w:rsidR="00A91ABC" w:rsidRPr="00934906" w:rsidRDefault="00A91ABC" w:rsidP="00A91ABC">
      <w:pPr>
        <w:shd w:val="clear" w:color="auto" w:fill="FFFFFE"/>
        <w:spacing w:after="0" w:line="240" w:lineRule="auto"/>
        <w:rPr>
          <w:rFonts w:ascii="Courier New" w:eastAsia="Times New Roman" w:hAnsi="Courier New" w:cs="Courier New"/>
          <w:sz w:val="21"/>
          <w:szCs w:val="21"/>
        </w:rPr>
      </w:pPr>
      <w:r w:rsidRPr="00934906">
        <w:rPr>
          <w:rFonts w:ascii="Courier New" w:eastAsia="Times New Roman" w:hAnsi="Courier New" w:cs="Courier New"/>
          <w:sz w:val="21"/>
          <w:szCs w:val="21"/>
        </w:rPr>
        <w:t>import random</w:t>
      </w:r>
    </w:p>
    <w:p w14:paraId="129E12FD" w14:textId="33967A28" w:rsidR="00A91ABC" w:rsidRPr="00934906" w:rsidRDefault="00A91ABC" w:rsidP="00A91ABC">
      <w:pPr>
        <w:shd w:val="clear" w:color="auto" w:fill="FFFFFE"/>
        <w:spacing w:after="0" w:line="240" w:lineRule="auto"/>
        <w:rPr>
          <w:rFonts w:ascii="Courier New" w:eastAsia="Times New Roman" w:hAnsi="Courier New" w:cs="Courier New"/>
          <w:sz w:val="21"/>
          <w:szCs w:val="21"/>
        </w:rPr>
      </w:pPr>
      <w:r w:rsidRPr="00934906">
        <w:rPr>
          <w:rFonts w:ascii="Courier New" w:eastAsia="Times New Roman" w:hAnsi="Courier New" w:cs="Courier New"/>
          <w:sz w:val="21"/>
          <w:szCs w:val="21"/>
        </w:rPr>
        <w:t>text=</w:t>
      </w:r>
      <w:proofErr w:type="gramStart"/>
      <w:r w:rsidR="00736E6E" w:rsidRPr="00934906">
        <w:rPr>
          <w:rFonts w:ascii="Courier New" w:eastAsia="Times New Roman" w:hAnsi="Courier New" w:cs="Courier New"/>
          <w:sz w:val="21"/>
          <w:szCs w:val="21"/>
        </w:rPr>
        <w:t>input(</w:t>
      </w:r>
      <w:proofErr w:type="gramEnd"/>
      <w:r w:rsidRPr="00934906">
        <w:rPr>
          <w:rFonts w:ascii="Courier New" w:eastAsia="Times New Roman" w:hAnsi="Courier New" w:cs="Courier New"/>
          <w:sz w:val="21"/>
          <w:szCs w:val="21"/>
        </w:rPr>
        <w:t>); l=</w:t>
      </w:r>
      <w:proofErr w:type="spellStart"/>
      <w:r w:rsidRPr="00934906">
        <w:rPr>
          <w:rFonts w:ascii="Courier New" w:eastAsia="Times New Roman" w:hAnsi="Courier New" w:cs="Courier New"/>
          <w:sz w:val="21"/>
          <w:szCs w:val="21"/>
        </w:rPr>
        <w:t>len</w:t>
      </w:r>
      <w:proofErr w:type="spellEnd"/>
      <w:r w:rsidRPr="00934906">
        <w:rPr>
          <w:rFonts w:ascii="Courier New" w:eastAsia="Times New Roman" w:hAnsi="Courier New" w:cs="Courier New"/>
          <w:sz w:val="21"/>
          <w:szCs w:val="21"/>
        </w:rPr>
        <w:t>(text)</w:t>
      </w:r>
    </w:p>
    <w:p w14:paraId="554B2EE1" w14:textId="77777777" w:rsidR="00A91ABC" w:rsidRPr="00934906" w:rsidRDefault="00A91ABC" w:rsidP="00A91ABC">
      <w:pPr>
        <w:shd w:val="clear" w:color="auto" w:fill="FFFFFE"/>
        <w:spacing w:after="0" w:line="240" w:lineRule="auto"/>
        <w:rPr>
          <w:rFonts w:ascii="Courier New" w:eastAsia="Times New Roman" w:hAnsi="Courier New" w:cs="Courier New"/>
          <w:sz w:val="21"/>
          <w:szCs w:val="21"/>
        </w:rPr>
      </w:pPr>
      <w:r w:rsidRPr="00934906">
        <w:rPr>
          <w:rFonts w:ascii="Courier New" w:eastAsia="Times New Roman" w:hAnsi="Courier New" w:cs="Courier New"/>
          <w:sz w:val="21"/>
          <w:szCs w:val="21"/>
        </w:rPr>
        <w:t>text1=''</w:t>
      </w:r>
    </w:p>
    <w:p w14:paraId="405245B4" w14:textId="77777777" w:rsidR="00A91ABC" w:rsidRPr="00934906" w:rsidRDefault="00A91ABC" w:rsidP="00A91ABC">
      <w:pPr>
        <w:shd w:val="clear" w:color="auto" w:fill="FFFFFE"/>
        <w:spacing w:after="0" w:line="240" w:lineRule="auto"/>
        <w:rPr>
          <w:rFonts w:ascii="Courier New" w:eastAsia="Times New Roman" w:hAnsi="Courier New" w:cs="Courier New"/>
          <w:sz w:val="21"/>
          <w:szCs w:val="21"/>
        </w:rPr>
      </w:pPr>
      <w:r w:rsidRPr="00934906">
        <w:rPr>
          <w:rFonts w:ascii="Courier New" w:eastAsia="Times New Roman" w:hAnsi="Courier New" w:cs="Courier New"/>
          <w:sz w:val="21"/>
          <w:szCs w:val="21"/>
        </w:rPr>
        <w:t xml:space="preserve">for i in range(l): </w:t>
      </w:r>
    </w:p>
    <w:p w14:paraId="2F48EDAC" w14:textId="77777777" w:rsidR="00A91ABC" w:rsidRPr="00934906" w:rsidRDefault="00A91ABC" w:rsidP="00A91ABC">
      <w:pPr>
        <w:shd w:val="clear" w:color="auto" w:fill="FFFFFE"/>
        <w:spacing w:after="0" w:line="240" w:lineRule="auto"/>
        <w:rPr>
          <w:rFonts w:ascii="Courier New" w:eastAsia="Times New Roman" w:hAnsi="Courier New" w:cs="Courier New"/>
          <w:sz w:val="21"/>
          <w:szCs w:val="21"/>
        </w:rPr>
      </w:pPr>
      <w:r w:rsidRPr="00934906">
        <w:rPr>
          <w:rFonts w:ascii="Courier New" w:eastAsia="Times New Roman" w:hAnsi="Courier New" w:cs="Courier New"/>
          <w:sz w:val="21"/>
          <w:szCs w:val="21"/>
        </w:rPr>
        <w:t xml:space="preserve">  x=</w:t>
      </w:r>
      <w:proofErr w:type="spellStart"/>
      <w:proofErr w:type="gramStart"/>
      <w:r w:rsidRPr="00934906">
        <w:rPr>
          <w:rFonts w:ascii="Courier New" w:eastAsia="Times New Roman" w:hAnsi="Courier New" w:cs="Courier New"/>
          <w:sz w:val="21"/>
          <w:szCs w:val="21"/>
        </w:rPr>
        <w:t>random.choice</w:t>
      </w:r>
      <w:proofErr w:type="spellEnd"/>
      <w:proofErr w:type="gramEnd"/>
      <w:r w:rsidRPr="00934906">
        <w:rPr>
          <w:rFonts w:ascii="Courier New" w:eastAsia="Times New Roman" w:hAnsi="Courier New" w:cs="Courier New"/>
          <w:sz w:val="21"/>
          <w:szCs w:val="21"/>
        </w:rPr>
        <w:t>([0,1,2,3,4,5,6,7,8,9])</w:t>
      </w:r>
    </w:p>
    <w:p w14:paraId="1BD2ACD0" w14:textId="77777777" w:rsidR="00A91ABC" w:rsidRPr="00934906" w:rsidRDefault="00A91ABC" w:rsidP="00A91ABC">
      <w:pPr>
        <w:shd w:val="clear" w:color="auto" w:fill="FFFFFE"/>
        <w:spacing w:after="0" w:line="240" w:lineRule="auto"/>
        <w:rPr>
          <w:rFonts w:ascii="Courier New" w:eastAsia="Times New Roman" w:hAnsi="Courier New" w:cs="Courier New"/>
          <w:sz w:val="21"/>
          <w:szCs w:val="21"/>
        </w:rPr>
      </w:pPr>
      <w:r w:rsidRPr="00934906">
        <w:rPr>
          <w:rFonts w:ascii="Courier New" w:eastAsia="Times New Roman" w:hAnsi="Courier New" w:cs="Courier New"/>
          <w:sz w:val="21"/>
          <w:szCs w:val="21"/>
        </w:rPr>
        <w:t xml:space="preserve">  if x==1: text1=text1+'_'</w:t>
      </w:r>
    </w:p>
    <w:p w14:paraId="7C3C6C6B" w14:textId="77777777" w:rsidR="00A91ABC" w:rsidRPr="00934906" w:rsidRDefault="00A91ABC" w:rsidP="00A91ABC">
      <w:pPr>
        <w:shd w:val="clear" w:color="auto" w:fill="FFFFFE"/>
        <w:spacing w:after="0" w:line="240" w:lineRule="auto"/>
        <w:rPr>
          <w:rFonts w:ascii="Courier New" w:eastAsia="Times New Roman" w:hAnsi="Courier New" w:cs="Courier New"/>
          <w:sz w:val="21"/>
          <w:szCs w:val="21"/>
        </w:rPr>
      </w:pPr>
      <w:r w:rsidRPr="00934906">
        <w:rPr>
          <w:rFonts w:ascii="Courier New" w:eastAsia="Times New Roman" w:hAnsi="Courier New" w:cs="Courier New"/>
          <w:sz w:val="21"/>
          <w:szCs w:val="21"/>
        </w:rPr>
        <w:t xml:space="preserve">  else:text1=text1+text[i]</w:t>
      </w:r>
    </w:p>
    <w:p w14:paraId="3518424D" w14:textId="77777777" w:rsidR="00A91ABC" w:rsidRDefault="00A91ABC" w:rsidP="00A91ABC">
      <w:pPr>
        <w:shd w:val="clear" w:color="auto" w:fill="FFFFFE"/>
        <w:spacing w:after="0" w:line="240" w:lineRule="auto"/>
        <w:rPr>
          <w:rFonts w:ascii="Courier New" w:eastAsia="Times New Roman" w:hAnsi="Courier New" w:cs="Courier New"/>
          <w:color w:val="000000"/>
          <w:sz w:val="21"/>
          <w:szCs w:val="21"/>
        </w:rPr>
      </w:pPr>
      <w:r w:rsidRPr="00934906">
        <w:rPr>
          <w:rFonts w:ascii="Courier New" w:eastAsia="Times New Roman" w:hAnsi="Courier New" w:cs="Courier New"/>
          <w:sz w:val="21"/>
          <w:szCs w:val="21"/>
        </w:rPr>
        <w:t>print(text1)</w:t>
      </w:r>
    </w:p>
    <w:p w14:paraId="7EB46081" w14:textId="77777777" w:rsidR="00A91ABC" w:rsidRPr="0016480D" w:rsidRDefault="00A91ABC" w:rsidP="00736E6E">
      <w:pPr>
        <w:pStyle w:val="Heading1"/>
      </w:pPr>
      <w:r>
        <w:t>7.6</w:t>
      </w:r>
      <w:r w:rsidRPr="0016480D">
        <w:t xml:space="preserve"> </w:t>
      </w:r>
      <w:r>
        <w:t>Word Index</w:t>
      </w:r>
    </w:p>
    <w:p w14:paraId="68E74194" w14:textId="77777777" w:rsidR="00A91ABC" w:rsidRPr="00CC50F7" w:rsidRDefault="00A91ABC" w:rsidP="00A91ABC">
      <w:pPr>
        <w:spacing w:after="0"/>
        <w:jc w:val="both"/>
        <w:rPr>
          <w:rFonts w:ascii="Century725 Cn BT" w:hAnsi="Century725 Cn BT" w:cs="Courier New"/>
          <w:sz w:val="24"/>
          <w:szCs w:val="24"/>
        </w:rPr>
      </w:pPr>
      <w:r w:rsidRPr="00CC50F7">
        <w:rPr>
          <w:rFonts w:ascii="Century725 Cn BT" w:hAnsi="Century725 Cn BT" w:cs="Courier New"/>
          <w:sz w:val="24"/>
          <w:szCs w:val="24"/>
        </w:rPr>
        <w:t xml:space="preserve">Creating a word index from text. We will consider only a simple case to begin with. Let us assume that all words are to be indexed </w:t>
      </w:r>
    </w:p>
    <w:tbl>
      <w:tblPr>
        <w:tblStyle w:val="TableGrid"/>
        <w:tblW w:w="0" w:type="auto"/>
        <w:tblLook w:val="04A0" w:firstRow="1" w:lastRow="0" w:firstColumn="1" w:lastColumn="0" w:noHBand="0" w:noVBand="1"/>
      </w:tblPr>
      <w:tblGrid>
        <w:gridCol w:w="9350"/>
      </w:tblGrid>
      <w:tr w:rsidR="00A91ABC" w:rsidRPr="00CD0D51" w14:paraId="7DA958E5" w14:textId="77777777" w:rsidTr="00EC4165">
        <w:tc>
          <w:tcPr>
            <w:tcW w:w="9350" w:type="dxa"/>
          </w:tcPr>
          <w:p w14:paraId="0ACBA967" w14:textId="77777777" w:rsidR="00A91ABC" w:rsidRPr="00C37D61" w:rsidRDefault="00A91ABC" w:rsidP="00815D49">
            <w:pPr>
              <w:pStyle w:val="NormalWeb"/>
              <w:numPr>
                <w:ilvl w:val="0"/>
                <w:numId w:val="15"/>
              </w:numPr>
              <w:shd w:val="clear" w:color="auto" w:fill="FFFFFF"/>
              <w:spacing w:before="0" w:beforeAutospacing="0" w:after="0" w:afterAutospacing="0"/>
              <w:ind w:left="247" w:hanging="247"/>
              <w:textAlignment w:val="baseline"/>
              <w:rPr>
                <w:rFonts w:ascii="Courier New" w:hAnsi="Courier New" w:cs="Courier New"/>
                <w:sz w:val="20"/>
                <w:szCs w:val="20"/>
              </w:rPr>
            </w:pPr>
            <w:r w:rsidRPr="00C37D61">
              <w:rPr>
                <w:rFonts w:ascii="Courier New" w:hAnsi="Courier New" w:cs="Courier New"/>
                <w:sz w:val="20"/>
                <w:szCs w:val="20"/>
              </w:rPr>
              <w:t>India is my country;</w:t>
            </w:r>
          </w:p>
          <w:p w14:paraId="422E97B4" w14:textId="77777777" w:rsidR="00A91ABC" w:rsidRPr="00C37D61" w:rsidRDefault="00A91ABC" w:rsidP="00815D49">
            <w:pPr>
              <w:pStyle w:val="NormalWeb"/>
              <w:numPr>
                <w:ilvl w:val="0"/>
                <w:numId w:val="15"/>
              </w:numPr>
              <w:shd w:val="clear" w:color="auto" w:fill="FFFFFF"/>
              <w:spacing w:before="0" w:beforeAutospacing="0" w:after="0" w:afterAutospacing="0"/>
              <w:ind w:left="247" w:hanging="247"/>
              <w:textAlignment w:val="baseline"/>
              <w:rPr>
                <w:rFonts w:ascii="Courier New" w:hAnsi="Courier New" w:cs="Courier New"/>
                <w:sz w:val="20"/>
                <w:szCs w:val="20"/>
              </w:rPr>
            </w:pPr>
            <w:r w:rsidRPr="00C37D61">
              <w:rPr>
                <w:rFonts w:ascii="Courier New" w:hAnsi="Courier New" w:cs="Courier New"/>
                <w:sz w:val="20"/>
                <w:szCs w:val="20"/>
              </w:rPr>
              <w:t>All Indians are my brothers and sisters.</w:t>
            </w:r>
          </w:p>
          <w:p w14:paraId="107EB294" w14:textId="71DDF98D" w:rsidR="00A91ABC" w:rsidRPr="00C37D61" w:rsidRDefault="00A91ABC" w:rsidP="00815D49">
            <w:pPr>
              <w:pStyle w:val="NormalWeb"/>
              <w:numPr>
                <w:ilvl w:val="0"/>
                <w:numId w:val="15"/>
              </w:numPr>
              <w:shd w:val="clear" w:color="auto" w:fill="FFFFFF"/>
              <w:spacing w:before="0" w:beforeAutospacing="0" w:after="0" w:afterAutospacing="0"/>
              <w:ind w:left="247" w:hanging="247"/>
              <w:textAlignment w:val="baseline"/>
              <w:rPr>
                <w:rFonts w:ascii="Courier New" w:hAnsi="Courier New" w:cs="Courier New"/>
                <w:sz w:val="20"/>
                <w:szCs w:val="20"/>
              </w:rPr>
            </w:pPr>
            <w:r w:rsidRPr="00C37D61">
              <w:rPr>
                <w:rFonts w:ascii="Courier New" w:hAnsi="Courier New" w:cs="Courier New"/>
                <w:sz w:val="20"/>
                <w:szCs w:val="20"/>
              </w:rPr>
              <w:t xml:space="preserve">I love my country, and I am proud of its rich and varied heritage. </w:t>
            </w:r>
          </w:p>
          <w:p w14:paraId="6795979A" w14:textId="77777777" w:rsidR="00A91ABC" w:rsidRPr="00C37D61" w:rsidRDefault="00A91ABC" w:rsidP="00815D49">
            <w:pPr>
              <w:pStyle w:val="NormalWeb"/>
              <w:numPr>
                <w:ilvl w:val="0"/>
                <w:numId w:val="15"/>
              </w:numPr>
              <w:shd w:val="clear" w:color="auto" w:fill="FFFFFF"/>
              <w:spacing w:before="0" w:beforeAutospacing="0" w:after="0" w:afterAutospacing="0"/>
              <w:ind w:left="247" w:hanging="247"/>
              <w:textAlignment w:val="baseline"/>
              <w:rPr>
                <w:rFonts w:ascii="Courier New" w:hAnsi="Courier New" w:cs="Courier New"/>
                <w:sz w:val="20"/>
                <w:szCs w:val="20"/>
              </w:rPr>
            </w:pPr>
            <w:r w:rsidRPr="00C37D61">
              <w:rPr>
                <w:rFonts w:ascii="Courier New" w:hAnsi="Courier New" w:cs="Courier New"/>
                <w:sz w:val="20"/>
                <w:szCs w:val="20"/>
              </w:rPr>
              <w:t>I shall always strive to be worthy of it.</w:t>
            </w:r>
          </w:p>
          <w:p w14:paraId="70E5E5DB" w14:textId="77777777" w:rsidR="00A91ABC" w:rsidRPr="00C37D61" w:rsidRDefault="00A91ABC" w:rsidP="00815D49">
            <w:pPr>
              <w:pStyle w:val="NormalWeb"/>
              <w:numPr>
                <w:ilvl w:val="0"/>
                <w:numId w:val="15"/>
              </w:numPr>
              <w:shd w:val="clear" w:color="auto" w:fill="FFFFFF"/>
              <w:spacing w:before="0" w:beforeAutospacing="0" w:after="0" w:afterAutospacing="0"/>
              <w:ind w:left="247" w:hanging="247"/>
              <w:textAlignment w:val="baseline"/>
              <w:rPr>
                <w:rFonts w:ascii="Courier New" w:hAnsi="Courier New" w:cs="Courier New"/>
                <w:sz w:val="20"/>
                <w:szCs w:val="20"/>
              </w:rPr>
            </w:pPr>
            <w:r w:rsidRPr="00C37D61">
              <w:rPr>
                <w:rFonts w:ascii="Courier New" w:hAnsi="Courier New" w:cs="Courier New"/>
                <w:sz w:val="20"/>
                <w:szCs w:val="20"/>
              </w:rPr>
              <w:t>I shall respect my parents, teachers and all elders and treat everyone with courtesy.</w:t>
            </w:r>
          </w:p>
          <w:p w14:paraId="3EAFE683" w14:textId="77777777" w:rsidR="00A91ABC" w:rsidRPr="00C37D61" w:rsidRDefault="00A91ABC" w:rsidP="00815D49">
            <w:pPr>
              <w:pStyle w:val="NormalWeb"/>
              <w:numPr>
                <w:ilvl w:val="0"/>
                <w:numId w:val="15"/>
              </w:numPr>
              <w:shd w:val="clear" w:color="auto" w:fill="FFFFFF"/>
              <w:spacing w:before="0" w:beforeAutospacing="0" w:after="0" w:afterAutospacing="0"/>
              <w:ind w:left="247" w:hanging="247"/>
              <w:textAlignment w:val="baseline"/>
              <w:rPr>
                <w:rFonts w:ascii="Courier New" w:hAnsi="Courier New" w:cs="Courier New"/>
                <w:sz w:val="20"/>
                <w:szCs w:val="20"/>
              </w:rPr>
            </w:pPr>
            <w:r w:rsidRPr="00C37D61">
              <w:rPr>
                <w:rFonts w:ascii="Courier New" w:hAnsi="Courier New" w:cs="Courier New"/>
                <w:sz w:val="20"/>
                <w:szCs w:val="20"/>
              </w:rPr>
              <w:t xml:space="preserve">To my country and my people, </w:t>
            </w:r>
          </w:p>
          <w:p w14:paraId="7D2B156A" w14:textId="77777777" w:rsidR="00A91ABC" w:rsidRPr="00C37D61" w:rsidRDefault="00A91ABC" w:rsidP="00815D49">
            <w:pPr>
              <w:pStyle w:val="NormalWeb"/>
              <w:numPr>
                <w:ilvl w:val="0"/>
                <w:numId w:val="15"/>
              </w:numPr>
              <w:shd w:val="clear" w:color="auto" w:fill="FFFFFF"/>
              <w:spacing w:before="0" w:beforeAutospacing="0" w:after="0" w:afterAutospacing="0"/>
              <w:ind w:left="247" w:hanging="247"/>
              <w:textAlignment w:val="baseline"/>
              <w:rPr>
                <w:rFonts w:ascii="Courier New" w:hAnsi="Courier New" w:cs="Courier New"/>
                <w:sz w:val="20"/>
                <w:szCs w:val="20"/>
              </w:rPr>
            </w:pPr>
            <w:r w:rsidRPr="00C37D61">
              <w:rPr>
                <w:rFonts w:ascii="Courier New" w:hAnsi="Courier New" w:cs="Courier New"/>
                <w:sz w:val="20"/>
                <w:szCs w:val="20"/>
              </w:rPr>
              <w:t>I pledge my devotion.</w:t>
            </w:r>
          </w:p>
          <w:p w14:paraId="78E17DF0" w14:textId="77777777" w:rsidR="00A91ABC" w:rsidRPr="00CD0D51" w:rsidRDefault="00A91ABC" w:rsidP="00815D49">
            <w:pPr>
              <w:pStyle w:val="NormalWeb"/>
              <w:numPr>
                <w:ilvl w:val="0"/>
                <w:numId w:val="15"/>
              </w:numPr>
              <w:shd w:val="clear" w:color="auto" w:fill="FFFFFF"/>
              <w:spacing w:before="0" w:beforeAutospacing="0" w:after="0" w:afterAutospacing="0"/>
              <w:ind w:left="247" w:hanging="247"/>
              <w:textAlignment w:val="baseline"/>
              <w:rPr>
                <w:rFonts w:ascii="Courier New" w:hAnsi="Courier New" w:cs="Courier New"/>
                <w:sz w:val="16"/>
                <w:szCs w:val="16"/>
              </w:rPr>
            </w:pPr>
            <w:r w:rsidRPr="00C37D61">
              <w:rPr>
                <w:rFonts w:ascii="Courier New" w:hAnsi="Courier New" w:cs="Courier New"/>
                <w:sz w:val="20"/>
                <w:szCs w:val="20"/>
              </w:rPr>
              <w:t xml:space="preserve">In their </w:t>
            </w:r>
            <w:proofErr w:type="spellStart"/>
            <w:r w:rsidRPr="00C37D61">
              <w:rPr>
                <w:rFonts w:ascii="Courier New" w:hAnsi="Courier New" w:cs="Courier New"/>
                <w:sz w:val="20"/>
                <w:szCs w:val="20"/>
              </w:rPr>
              <w:t>well being</w:t>
            </w:r>
            <w:proofErr w:type="spellEnd"/>
            <w:r w:rsidRPr="00C37D61">
              <w:rPr>
                <w:rFonts w:ascii="Courier New" w:hAnsi="Courier New" w:cs="Courier New"/>
                <w:sz w:val="20"/>
                <w:szCs w:val="20"/>
              </w:rPr>
              <w:t xml:space="preserve"> and prosperity lies my happiness.</w:t>
            </w:r>
          </w:p>
        </w:tc>
      </w:tr>
      <w:tr w:rsidR="00A91ABC" w:rsidRPr="00CD0D51" w14:paraId="57189245" w14:textId="77777777" w:rsidTr="00EC4165">
        <w:tc>
          <w:tcPr>
            <w:tcW w:w="9350" w:type="dxa"/>
          </w:tcPr>
          <w:p w14:paraId="64C43B01" w14:textId="77777777" w:rsidR="00A91ABC" w:rsidRPr="00CD0D51" w:rsidRDefault="00A91ABC" w:rsidP="00EC4165">
            <w:pPr>
              <w:rPr>
                <w:rFonts w:ascii="Palatino Linotype" w:hAnsi="Palatino Linotype" w:cs="Courier New"/>
                <w:b/>
              </w:rPr>
            </w:pPr>
            <w:r w:rsidRPr="00F00825">
              <w:rPr>
                <w:rFonts w:ascii="Century725 Cn BT" w:hAnsi="Century725 Cn BT" w:cs="Courier New"/>
              </w:rPr>
              <w:t>Count of Words</w:t>
            </w:r>
            <w:r w:rsidRPr="00CC50F7">
              <w:rPr>
                <w:rFonts w:ascii="Century725 Cn BT" w:hAnsi="Century725 Cn BT" w:cs="Courier New"/>
                <w:b/>
              </w:rPr>
              <w:t>:</w:t>
            </w:r>
            <w:r>
              <w:rPr>
                <w:rFonts w:ascii="Palatino Linotype" w:hAnsi="Palatino Linotype" w:cs="Courier New"/>
                <w:b/>
              </w:rPr>
              <w:t xml:space="preserve"> </w:t>
            </w:r>
            <w:r w:rsidRPr="00C37D61">
              <w:rPr>
                <w:rFonts w:ascii="Courier New" w:hAnsi="Courier New" w:cs="Courier New"/>
                <w:sz w:val="22"/>
                <w:szCs w:val="22"/>
              </w:rPr>
              <w:t>All:2</w:t>
            </w:r>
            <w:r>
              <w:rPr>
                <w:rFonts w:ascii="Courier New" w:hAnsi="Courier New" w:cs="Courier New"/>
                <w:sz w:val="22"/>
                <w:szCs w:val="22"/>
              </w:rPr>
              <w:t>; India:</w:t>
            </w:r>
            <w:r w:rsidRPr="00C37D61">
              <w:rPr>
                <w:rFonts w:ascii="Courier New" w:hAnsi="Courier New" w:cs="Courier New"/>
                <w:sz w:val="22"/>
                <w:szCs w:val="22"/>
              </w:rPr>
              <w:t>1</w:t>
            </w:r>
            <w:r>
              <w:rPr>
                <w:rFonts w:ascii="Courier New" w:hAnsi="Courier New" w:cs="Courier New"/>
                <w:sz w:val="22"/>
                <w:szCs w:val="22"/>
              </w:rPr>
              <w:t xml:space="preserve">; </w:t>
            </w:r>
            <w:r w:rsidRPr="00C37D61">
              <w:rPr>
                <w:rFonts w:ascii="Courier New" w:hAnsi="Courier New" w:cs="Courier New"/>
                <w:sz w:val="22"/>
                <w:szCs w:val="22"/>
              </w:rPr>
              <w:t>I:5</w:t>
            </w:r>
            <w:r>
              <w:rPr>
                <w:rFonts w:ascii="Courier New" w:hAnsi="Courier New" w:cs="Courier New"/>
                <w:sz w:val="22"/>
                <w:szCs w:val="22"/>
              </w:rPr>
              <w:t>; Country:</w:t>
            </w:r>
            <w:r w:rsidRPr="00C37D61">
              <w:rPr>
                <w:rFonts w:ascii="Courier New" w:hAnsi="Courier New" w:cs="Courier New"/>
                <w:sz w:val="22"/>
                <w:szCs w:val="22"/>
              </w:rPr>
              <w:t>3</w:t>
            </w:r>
          </w:p>
        </w:tc>
      </w:tr>
    </w:tbl>
    <w:tbl>
      <w:tblPr>
        <w:tblW w:w="5000" w:type="pct"/>
        <w:tblInd w:w="10" w:type="dxa"/>
        <w:tblCellMar>
          <w:left w:w="10" w:type="dxa"/>
          <w:right w:w="10" w:type="dxa"/>
        </w:tblCellMar>
        <w:tblLook w:val="0000" w:firstRow="0" w:lastRow="0" w:firstColumn="0" w:lastColumn="0" w:noHBand="0" w:noVBand="0"/>
      </w:tblPr>
      <w:tblGrid>
        <w:gridCol w:w="9365"/>
      </w:tblGrid>
      <w:tr w:rsidR="00A91ABC" w:rsidRPr="00CD0D51" w14:paraId="4BA4EB89" w14:textId="77777777" w:rsidTr="00EC4165">
        <w:tc>
          <w:tcPr>
            <w:tcW w:w="0" w:type="auto"/>
          </w:tcPr>
          <w:p w14:paraId="64B03309" w14:textId="77777777" w:rsidR="00A91ABC" w:rsidRPr="00CC50F7" w:rsidRDefault="00A91ABC" w:rsidP="00EC4165">
            <w:pPr>
              <w:spacing w:after="0"/>
              <w:rPr>
                <w:rFonts w:ascii="Century725 Cn BT" w:hAnsi="Century725 Cn BT"/>
                <w:sz w:val="24"/>
                <w:szCs w:val="24"/>
              </w:rPr>
            </w:pPr>
            <w:r w:rsidRPr="00CC50F7">
              <w:rPr>
                <w:rFonts w:ascii="Century725 Cn BT" w:hAnsi="Century725 Cn BT"/>
                <w:sz w:val="24"/>
                <w:szCs w:val="24"/>
              </w:rPr>
              <w:t xml:space="preserve">Let us first code for indexing a </w:t>
            </w:r>
            <w:proofErr w:type="spellStart"/>
            <w:r w:rsidRPr="00CC50F7">
              <w:rPr>
                <w:rFonts w:ascii="Century725 Cn BT" w:hAnsi="Century725 Cn BT"/>
                <w:sz w:val="24"/>
                <w:szCs w:val="24"/>
              </w:rPr>
              <w:t>sentance</w:t>
            </w:r>
            <w:proofErr w:type="spellEnd"/>
          </w:p>
          <w:tbl>
            <w:tblPr>
              <w:tblStyle w:val="TableGrid"/>
              <w:tblW w:w="0" w:type="auto"/>
              <w:tblLook w:val="04A0" w:firstRow="1" w:lastRow="0" w:firstColumn="1" w:lastColumn="0" w:noHBand="0" w:noVBand="1"/>
            </w:tblPr>
            <w:tblGrid>
              <w:gridCol w:w="3755"/>
              <w:gridCol w:w="5575"/>
            </w:tblGrid>
            <w:tr w:rsidR="00A91ABC" w:rsidRPr="00CD0D51" w14:paraId="23F5FA0A" w14:textId="77777777" w:rsidTr="00EC4165">
              <w:tc>
                <w:tcPr>
                  <w:tcW w:w="3755" w:type="dxa"/>
                </w:tcPr>
                <w:p w14:paraId="56A2D588" w14:textId="77777777" w:rsidR="00A91ABC" w:rsidRPr="00211745" w:rsidRDefault="00A91ABC" w:rsidP="00EC4165">
                  <w:pPr>
                    <w:shd w:val="clear" w:color="auto" w:fill="FFFFFE"/>
                    <w:rPr>
                      <w:rFonts w:ascii="Courier New" w:eastAsia="Times New Roman" w:hAnsi="Courier New" w:cs="Courier New"/>
                      <w:sz w:val="21"/>
                      <w:szCs w:val="21"/>
                    </w:rPr>
                  </w:pPr>
                  <w:proofErr w:type="spellStart"/>
                  <w:r w:rsidRPr="00211745">
                    <w:rPr>
                      <w:rFonts w:ascii="Courier New" w:eastAsia="Times New Roman" w:hAnsi="Courier New" w:cs="Courier New"/>
                      <w:sz w:val="21"/>
                      <w:szCs w:val="21"/>
                    </w:rPr>
                    <w:t>freq</w:t>
                  </w:r>
                  <w:proofErr w:type="spellEnd"/>
                  <w:r w:rsidRPr="00211745">
                    <w:rPr>
                      <w:rFonts w:ascii="Courier New" w:eastAsia="Times New Roman" w:hAnsi="Courier New" w:cs="Courier New"/>
                      <w:sz w:val="21"/>
                      <w:szCs w:val="21"/>
                    </w:rPr>
                    <w:t>={}</w:t>
                  </w:r>
                </w:p>
                <w:p w14:paraId="3FE6A683" w14:textId="77777777" w:rsidR="00A91ABC" w:rsidRPr="00CD0D51" w:rsidRDefault="00A91ABC" w:rsidP="00EC4165">
                  <w:pPr>
                    <w:shd w:val="clear" w:color="auto" w:fill="FFFFFE"/>
                    <w:rPr>
                      <w:rFonts w:ascii="Courier New" w:eastAsia="Times New Roman" w:hAnsi="Courier New" w:cs="Courier New"/>
                      <w:sz w:val="21"/>
                      <w:szCs w:val="21"/>
                    </w:rPr>
                  </w:pPr>
                  <w:r>
                    <w:rPr>
                      <w:rFonts w:ascii="Courier New" w:eastAsia="Times New Roman" w:hAnsi="Courier New" w:cs="Courier New"/>
                      <w:sz w:val="21"/>
                      <w:szCs w:val="21"/>
                    </w:rPr>
                    <w:t>s</w:t>
                  </w:r>
                  <w:r w:rsidRPr="00211745">
                    <w:rPr>
                      <w:rFonts w:ascii="Courier New" w:eastAsia="Times New Roman" w:hAnsi="Courier New" w:cs="Courier New"/>
                      <w:sz w:val="21"/>
                      <w:szCs w:val="21"/>
                    </w:rPr>
                    <w:t>=input()</w:t>
                  </w:r>
                </w:p>
                <w:p w14:paraId="0E8EBCD8" w14:textId="77777777" w:rsidR="00A91ABC" w:rsidRPr="00211745" w:rsidRDefault="00A91ABC" w:rsidP="00EC4165">
                  <w:pPr>
                    <w:shd w:val="clear" w:color="auto" w:fill="FFFFFE"/>
                    <w:rPr>
                      <w:rFonts w:ascii="Courier New" w:eastAsia="Times New Roman" w:hAnsi="Courier New" w:cs="Courier New"/>
                      <w:sz w:val="21"/>
                      <w:szCs w:val="21"/>
                    </w:rPr>
                  </w:pPr>
                  <w:r>
                    <w:rPr>
                      <w:rFonts w:ascii="Courier New" w:eastAsia="Times New Roman" w:hAnsi="Courier New" w:cs="Courier New"/>
                      <w:sz w:val="21"/>
                      <w:szCs w:val="21"/>
                    </w:rPr>
                    <w:t>words=</w:t>
                  </w:r>
                  <w:proofErr w:type="spellStart"/>
                  <w:r>
                    <w:rPr>
                      <w:rFonts w:ascii="Courier New" w:eastAsia="Times New Roman" w:hAnsi="Courier New" w:cs="Courier New"/>
                      <w:sz w:val="21"/>
                      <w:szCs w:val="21"/>
                    </w:rPr>
                    <w:t>s</w:t>
                  </w:r>
                  <w:r w:rsidRPr="00211745">
                    <w:rPr>
                      <w:rFonts w:ascii="Courier New" w:eastAsia="Times New Roman" w:hAnsi="Courier New" w:cs="Courier New"/>
                      <w:sz w:val="21"/>
                      <w:szCs w:val="21"/>
                    </w:rPr>
                    <w:t>.split</w:t>
                  </w:r>
                  <w:proofErr w:type="spellEnd"/>
                  <w:r w:rsidRPr="00211745">
                    <w:rPr>
                      <w:rFonts w:ascii="Courier New" w:eastAsia="Times New Roman" w:hAnsi="Courier New" w:cs="Courier New"/>
                      <w:sz w:val="21"/>
                      <w:szCs w:val="21"/>
                    </w:rPr>
                    <w:t>()</w:t>
                  </w:r>
                </w:p>
                <w:p w14:paraId="14EF685D" w14:textId="77777777" w:rsidR="00A91ABC" w:rsidRPr="00211745" w:rsidRDefault="00A91ABC" w:rsidP="00EC4165">
                  <w:pPr>
                    <w:shd w:val="clear" w:color="auto" w:fill="FFFFFE"/>
                    <w:rPr>
                      <w:rFonts w:ascii="Courier New" w:eastAsia="Times New Roman" w:hAnsi="Courier New" w:cs="Courier New"/>
                      <w:sz w:val="21"/>
                      <w:szCs w:val="21"/>
                    </w:rPr>
                  </w:pPr>
                  <w:r w:rsidRPr="00211745">
                    <w:rPr>
                      <w:rFonts w:ascii="Courier New" w:eastAsia="Times New Roman" w:hAnsi="Courier New" w:cs="Courier New"/>
                      <w:sz w:val="21"/>
                      <w:szCs w:val="21"/>
                    </w:rPr>
                    <w:t>  for </w:t>
                  </w:r>
                  <w:proofErr w:type="spellStart"/>
                  <w:r w:rsidRPr="00211745">
                    <w:rPr>
                      <w:rFonts w:ascii="Courier New" w:eastAsia="Times New Roman" w:hAnsi="Courier New" w:cs="Courier New"/>
                      <w:sz w:val="21"/>
                      <w:szCs w:val="21"/>
                    </w:rPr>
                    <w:t>i</w:t>
                  </w:r>
                  <w:proofErr w:type="spellEnd"/>
                  <w:r w:rsidRPr="00211745">
                    <w:rPr>
                      <w:rFonts w:ascii="Courier New" w:eastAsia="Times New Roman" w:hAnsi="Courier New" w:cs="Courier New"/>
                      <w:sz w:val="21"/>
                      <w:szCs w:val="21"/>
                    </w:rPr>
                    <w:t> in words:</w:t>
                  </w:r>
                </w:p>
                <w:p w14:paraId="3F836C9C" w14:textId="77777777" w:rsidR="00A91ABC" w:rsidRPr="00211745" w:rsidRDefault="00A91ABC" w:rsidP="00EC4165">
                  <w:pPr>
                    <w:shd w:val="clear" w:color="auto" w:fill="FFFFFE"/>
                    <w:rPr>
                      <w:rFonts w:ascii="Courier New" w:eastAsia="Times New Roman" w:hAnsi="Courier New" w:cs="Courier New"/>
                      <w:sz w:val="21"/>
                      <w:szCs w:val="21"/>
                    </w:rPr>
                  </w:pPr>
                  <w:r w:rsidRPr="00211745">
                    <w:rPr>
                      <w:rFonts w:ascii="Courier New" w:eastAsia="Times New Roman" w:hAnsi="Courier New" w:cs="Courier New"/>
                      <w:sz w:val="21"/>
                      <w:szCs w:val="21"/>
                    </w:rPr>
                    <w:t>    </w:t>
                  </w:r>
                  <w:proofErr w:type="spellStart"/>
                  <w:r w:rsidRPr="00211745">
                    <w:rPr>
                      <w:rFonts w:ascii="Courier New" w:eastAsia="Times New Roman" w:hAnsi="Courier New" w:cs="Courier New"/>
                      <w:sz w:val="21"/>
                      <w:szCs w:val="21"/>
                    </w:rPr>
                    <w:t>freq</w:t>
                  </w:r>
                  <w:proofErr w:type="spellEnd"/>
                  <w:r w:rsidRPr="00211745">
                    <w:rPr>
                      <w:rFonts w:ascii="Courier New" w:eastAsia="Times New Roman" w:hAnsi="Courier New" w:cs="Courier New"/>
                      <w:sz w:val="21"/>
                      <w:szCs w:val="21"/>
                    </w:rPr>
                    <w:t>[</w:t>
                  </w:r>
                  <w:proofErr w:type="spellStart"/>
                  <w:r w:rsidRPr="00211745">
                    <w:rPr>
                      <w:rFonts w:ascii="Courier New" w:eastAsia="Times New Roman" w:hAnsi="Courier New" w:cs="Courier New"/>
                      <w:sz w:val="21"/>
                      <w:szCs w:val="21"/>
                    </w:rPr>
                    <w:t>i</w:t>
                  </w:r>
                  <w:proofErr w:type="spellEnd"/>
                  <w:r w:rsidRPr="00211745">
                    <w:rPr>
                      <w:rFonts w:ascii="Courier New" w:eastAsia="Times New Roman" w:hAnsi="Courier New" w:cs="Courier New"/>
                      <w:sz w:val="21"/>
                      <w:szCs w:val="21"/>
                    </w:rPr>
                    <w:t>]=</w:t>
                  </w:r>
                  <w:proofErr w:type="spellStart"/>
                  <w:r w:rsidRPr="00211745">
                    <w:rPr>
                      <w:rFonts w:ascii="Courier New" w:eastAsia="Times New Roman" w:hAnsi="Courier New" w:cs="Courier New"/>
                      <w:sz w:val="21"/>
                      <w:szCs w:val="21"/>
                    </w:rPr>
                    <w:t>freq.get</w:t>
                  </w:r>
                  <w:proofErr w:type="spellEnd"/>
                  <w:r w:rsidRPr="00211745">
                    <w:rPr>
                      <w:rFonts w:ascii="Courier New" w:eastAsia="Times New Roman" w:hAnsi="Courier New" w:cs="Courier New"/>
                      <w:sz w:val="21"/>
                      <w:szCs w:val="21"/>
                    </w:rPr>
                    <w:t>(i,0)+1</w:t>
                  </w:r>
                </w:p>
                <w:p w14:paraId="2FEA78AF" w14:textId="77777777" w:rsidR="00A91ABC" w:rsidRPr="00CD0D51" w:rsidRDefault="00A91ABC" w:rsidP="00EC4165">
                  <w:pPr>
                    <w:shd w:val="clear" w:color="auto" w:fill="FFFFFE"/>
                    <w:rPr>
                      <w:rFonts w:ascii="Courier New" w:eastAsia="Times New Roman" w:hAnsi="Courier New" w:cs="Courier New"/>
                      <w:sz w:val="21"/>
                      <w:szCs w:val="21"/>
                    </w:rPr>
                  </w:pPr>
                  <w:r w:rsidRPr="00211745">
                    <w:rPr>
                      <w:rFonts w:ascii="Courier New" w:eastAsia="Times New Roman" w:hAnsi="Courier New" w:cs="Courier New"/>
                      <w:sz w:val="21"/>
                      <w:szCs w:val="21"/>
                    </w:rPr>
                    <w:t>print (</w:t>
                  </w:r>
                  <w:proofErr w:type="spellStart"/>
                  <w:r w:rsidRPr="00211745">
                    <w:rPr>
                      <w:rFonts w:ascii="Courier New" w:eastAsia="Times New Roman" w:hAnsi="Courier New" w:cs="Courier New"/>
                      <w:sz w:val="21"/>
                      <w:szCs w:val="21"/>
                    </w:rPr>
                    <w:t>freq</w:t>
                  </w:r>
                  <w:proofErr w:type="spellEnd"/>
                  <w:r w:rsidRPr="00211745">
                    <w:rPr>
                      <w:rFonts w:ascii="Courier New" w:eastAsia="Times New Roman" w:hAnsi="Courier New" w:cs="Courier New"/>
                      <w:sz w:val="21"/>
                      <w:szCs w:val="21"/>
                    </w:rPr>
                    <w:t>)</w:t>
                  </w:r>
                </w:p>
              </w:tc>
              <w:tc>
                <w:tcPr>
                  <w:tcW w:w="5575" w:type="dxa"/>
                </w:tcPr>
                <w:p w14:paraId="5124AD83" w14:textId="77777777" w:rsidR="00A91ABC" w:rsidRPr="00CD0D51" w:rsidRDefault="00A91ABC" w:rsidP="00EC4165">
                  <w:pPr>
                    <w:rPr>
                      <w:rFonts w:ascii="Courier New" w:eastAsia="Times New Roman" w:hAnsi="Courier New" w:cs="Courier New"/>
                      <w:sz w:val="21"/>
                      <w:szCs w:val="21"/>
                      <w:shd w:val="clear" w:color="auto" w:fill="FFFFFF"/>
                    </w:rPr>
                  </w:pPr>
                  <w:r w:rsidRPr="00CD0D51">
                    <w:rPr>
                      <w:rFonts w:ascii="Courier New" w:eastAsia="Times New Roman" w:hAnsi="Courier New" w:cs="Courier New"/>
                      <w:sz w:val="21"/>
                      <w:szCs w:val="21"/>
                    </w:rPr>
                    <w:t xml:space="preserve">input </w:t>
                  </w:r>
                  <w:r w:rsidRPr="00CD0D51">
                    <w:rPr>
                      <w:rFonts w:ascii="Courier New" w:eastAsia="Times New Roman" w:hAnsi="Courier New" w:cs="Courier New"/>
                      <w:sz w:val="21"/>
                      <w:szCs w:val="21"/>
                      <w:shd w:val="clear" w:color="auto" w:fill="FFFFFF"/>
                    </w:rPr>
                    <w:t xml:space="preserve">ta ki ta </w:t>
                  </w:r>
                  <w:proofErr w:type="spellStart"/>
                  <w:r w:rsidRPr="00CD0D51">
                    <w:rPr>
                      <w:rFonts w:ascii="Courier New" w:eastAsia="Times New Roman" w:hAnsi="Courier New" w:cs="Courier New"/>
                      <w:sz w:val="21"/>
                      <w:szCs w:val="21"/>
                      <w:shd w:val="clear" w:color="auto" w:fill="FFFFFF"/>
                    </w:rPr>
                    <w:t>ta</w:t>
                  </w:r>
                  <w:proofErr w:type="spellEnd"/>
                  <w:r w:rsidRPr="00CD0D51">
                    <w:rPr>
                      <w:rFonts w:ascii="Courier New" w:eastAsia="Times New Roman" w:hAnsi="Courier New" w:cs="Courier New"/>
                      <w:sz w:val="21"/>
                      <w:szCs w:val="21"/>
                      <w:shd w:val="clear" w:color="auto" w:fill="FFFFFF"/>
                    </w:rPr>
                    <w:t xml:space="preserve"> ka di mi</w:t>
                  </w:r>
                </w:p>
                <w:p w14:paraId="07214F90" w14:textId="77777777" w:rsidR="00A91ABC" w:rsidRPr="00CD0D51" w:rsidRDefault="00A91ABC" w:rsidP="00EC4165">
                  <w:pPr>
                    <w:rPr>
                      <w:rFonts w:ascii="Courier New" w:eastAsia="Times New Roman" w:hAnsi="Courier New" w:cs="Courier New"/>
                      <w:sz w:val="20"/>
                      <w:szCs w:val="20"/>
                    </w:rPr>
                  </w:pPr>
                  <w:r w:rsidRPr="00CD0D51">
                    <w:rPr>
                      <w:rFonts w:ascii="Courier New" w:eastAsia="Times New Roman" w:hAnsi="Courier New" w:cs="Courier New"/>
                      <w:sz w:val="20"/>
                      <w:szCs w:val="20"/>
                      <w:shd w:val="clear" w:color="auto" w:fill="FFFFFF"/>
                    </w:rPr>
                    <w:t>{'ta':3, 'ki':1, 'ka':1, 'di':1, 'mi':1}</w:t>
                  </w:r>
                </w:p>
              </w:tc>
            </w:tr>
            <w:tr w:rsidR="00A91ABC" w:rsidRPr="00CD0D51" w14:paraId="6C137491" w14:textId="77777777" w:rsidTr="00EC4165">
              <w:tc>
                <w:tcPr>
                  <w:tcW w:w="9330" w:type="dxa"/>
                  <w:gridSpan w:val="2"/>
                </w:tcPr>
                <w:p w14:paraId="2E862A59" w14:textId="77777777" w:rsidR="00A91ABC" w:rsidRPr="00CC50F7" w:rsidRDefault="00A91ABC" w:rsidP="00EC4165">
                  <w:pPr>
                    <w:shd w:val="clear" w:color="auto" w:fill="FFFFFE"/>
                    <w:spacing w:line="285" w:lineRule="atLeast"/>
                    <w:rPr>
                      <w:rFonts w:ascii="Century725 Cn BT" w:eastAsia="Times New Roman" w:hAnsi="Century725 Cn BT" w:cs="Courier New"/>
                      <w:sz w:val="21"/>
                      <w:szCs w:val="21"/>
                    </w:rPr>
                  </w:pPr>
                  <w:r w:rsidRPr="00CC50F7">
                    <w:rPr>
                      <w:rFonts w:ascii="Century725 Cn BT" w:eastAsia="Times New Roman" w:hAnsi="Century725 Cn BT" w:cs="Courier New"/>
                      <w:sz w:val="21"/>
                      <w:szCs w:val="21"/>
                    </w:rPr>
                    <w:lastRenderedPageBreak/>
                    <w:t>You can put the above inside a While loop that breaks when input is ‘’ to make the code work for larger text.</w:t>
                  </w:r>
                </w:p>
              </w:tc>
            </w:tr>
            <w:tr w:rsidR="00A91ABC" w:rsidRPr="00CD0D51" w14:paraId="7B41CEAC" w14:textId="77777777" w:rsidTr="00EC4165">
              <w:tc>
                <w:tcPr>
                  <w:tcW w:w="3755" w:type="dxa"/>
                </w:tcPr>
                <w:p w14:paraId="416BCF85" w14:textId="77777777" w:rsidR="00A91ABC" w:rsidRPr="00CD0D51" w:rsidRDefault="00A91ABC" w:rsidP="00EC4165">
                  <w:pPr>
                    <w:shd w:val="clear" w:color="auto" w:fill="FFFFFE"/>
                    <w:rPr>
                      <w:rFonts w:ascii="Courier New" w:eastAsia="Times New Roman" w:hAnsi="Courier New" w:cs="Courier New"/>
                      <w:sz w:val="21"/>
                      <w:szCs w:val="21"/>
                    </w:rPr>
                  </w:pPr>
                  <w:proofErr w:type="spellStart"/>
                  <w:r w:rsidRPr="00211745">
                    <w:rPr>
                      <w:rFonts w:ascii="Courier New" w:eastAsia="Times New Roman" w:hAnsi="Courier New" w:cs="Courier New"/>
                      <w:sz w:val="21"/>
                      <w:szCs w:val="21"/>
                    </w:rPr>
                    <w:t>freq</w:t>
                  </w:r>
                  <w:proofErr w:type="spellEnd"/>
                  <w:r w:rsidRPr="00211745">
                    <w:rPr>
                      <w:rFonts w:ascii="Courier New" w:eastAsia="Times New Roman" w:hAnsi="Courier New" w:cs="Courier New"/>
                      <w:sz w:val="21"/>
                      <w:szCs w:val="21"/>
                    </w:rPr>
                    <w:t>={}</w:t>
                  </w:r>
                </w:p>
                <w:p w14:paraId="6004EA12" w14:textId="77777777" w:rsidR="00A91ABC" w:rsidRPr="00211745" w:rsidRDefault="00A91ABC" w:rsidP="00EC4165">
                  <w:pPr>
                    <w:shd w:val="clear" w:color="auto" w:fill="FFFFFE"/>
                    <w:rPr>
                      <w:rFonts w:ascii="Courier New" w:eastAsia="Times New Roman" w:hAnsi="Courier New" w:cs="Courier New"/>
                      <w:b/>
                      <w:sz w:val="21"/>
                      <w:szCs w:val="21"/>
                    </w:rPr>
                  </w:pPr>
                  <w:r w:rsidRPr="00CD0D51">
                    <w:rPr>
                      <w:rFonts w:ascii="Courier New" w:eastAsia="Times New Roman" w:hAnsi="Courier New" w:cs="Courier New"/>
                      <w:b/>
                      <w:sz w:val="21"/>
                      <w:szCs w:val="21"/>
                    </w:rPr>
                    <w:t>while(True):</w:t>
                  </w:r>
                </w:p>
                <w:p w14:paraId="37949CB1" w14:textId="77777777" w:rsidR="00A91ABC" w:rsidRPr="00CD0D51" w:rsidRDefault="00A91ABC" w:rsidP="00EC4165">
                  <w:pPr>
                    <w:shd w:val="clear" w:color="auto" w:fill="FFFFFE"/>
                    <w:rPr>
                      <w:rFonts w:ascii="Courier New" w:eastAsia="Times New Roman" w:hAnsi="Courier New" w:cs="Courier New"/>
                      <w:sz w:val="21"/>
                      <w:szCs w:val="21"/>
                    </w:rPr>
                  </w:pPr>
                  <w:r w:rsidRPr="00CD0D51">
                    <w:rPr>
                      <w:rFonts w:ascii="Courier New" w:eastAsia="Times New Roman" w:hAnsi="Courier New" w:cs="Courier New"/>
                      <w:sz w:val="21"/>
                      <w:szCs w:val="21"/>
                    </w:rPr>
                    <w:t xml:space="preserve">  </w:t>
                  </w:r>
                  <w:r>
                    <w:rPr>
                      <w:rFonts w:ascii="Courier New" w:eastAsia="Times New Roman" w:hAnsi="Courier New" w:cs="Courier New"/>
                      <w:sz w:val="21"/>
                      <w:szCs w:val="21"/>
                    </w:rPr>
                    <w:t>s</w:t>
                  </w:r>
                  <w:r w:rsidRPr="00211745">
                    <w:rPr>
                      <w:rFonts w:ascii="Courier New" w:eastAsia="Times New Roman" w:hAnsi="Courier New" w:cs="Courier New"/>
                      <w:sz w:val="21"/>
                      <w:szCs w:val="21"/>
                    </w:rPr>
                    <w:t>=input()</w:t>
                  </w:r>
                </w:p>
                <w:p w14:paraId="5B4BF835" w14:textId="77777777" w:rsidR="00A91ABC" w:rsidRPr="00211745" w:rsidRDefault="00A91ABC" w:rsidP="00EC4165">
                  <w:pPr>
                    <w:shd w:val="clear" w:color="auto" w:fill="FFFFFE"/>
                    <w:rPr>
                      <w:rFonts w:ascii="Courier New" w:eastAsia="Times New Roman" w:hAnsi="Courier New" w:cs="Courier New"/>
                      <w:b/>
                      <w:sz w:val="21"/>
                      <w:szCs w:val="21"/>
                    </w:rPr>
                  </w:pPr>
                  <w:r w:rsidRPr="00CD0D51">
                    <w:rPr>
                      <w:rFonts w:ascii="Courier New" w:eastAsia="Times New Roman" w:hAnsi="Courier New" w:cs="Courier New"/>
                      <w:sz w:val="21"/>
                      <w:szCs w:val="21"/>
                    </w:rPr>
                    <w:t xml:space="preserve">  </w:t>
                  </w:r>
                  <w:r>
                    <w:rPr>
                      <w:rFonts w:ascii="Courier New" w:eastAsia="Times New Roman" w:hAnsi="Courier New" w:cs="Courier New"/>
                      <w:b/>
                      <w:sz w:val="21"/>
                      <w:szCs w:val="21"/>
                    </w:rPr>
                    <w:t>if s</w:t>
                  </w:r>
                  <w:r w:rsidRPr="00211745">
                    <w:rPr>
                      <w:rFonts w:ascii="Courier New" w:eastAsia="Times New Roman" w:hAnsi="Courier New" w:cs="Courier New"/>
                      <w:b/>
                      <w:sz w:val="21"/>
                      <w:szCs w:val="21"/>
                    </w:rPr>
                    <w:t>=='':break</w:t>
                  </w:r>
                </w:p>
                <w:p w14:paraId="0C7DF527" w14:textId="77777777" w:rsidR="00A91ABC" w:rsidRPr="00211745" w:rsidRDefault="00A91ABC" w:rsidP="00EC4165">
                  <w:pPr>
                    <w:shd w:val="clear" w:color="auto" w:fill="FFFFFE"/>
                    <w:rPr>
                      <w:rFonts w:ascii="Courier New" w:eastAsia="Times New Roman" w:hAnsi="Courier New" w:cs="Courier New"/>
                      <w:sz w:val="21"/>
                      <w:szCs w:val="21"/>
                    </w:rPr>
                  </w:pPr>
                  <w:r w:rsidRPr="00CD0D51">
                    <w:rPr>
                      <w:rFonts w:ascii="Courier New" w:eastAsia="Times New Roman" w:hAnsi="Courier New" w:cs="Courier New"/>
                      <w:sz w:val="21"/>
                      <w:szCs w:val="21"/>
                    </w:rPr>
                    <w:t xml:space="preserve">  </w:t>
                  </w:r>
                  <w:r w:rsidRPr="00211745">
                    <w:rPr>
                      <w:rFonts w:ascii="Courier New" w:eastAsia="Times New Roman" w:hAnsi="Courier New" w:cs="Courier New"/>
                      <w:sz w:val="21"/>
                      <w:szCs w:val="21"/>
                    </w:rPr>
                    <w:t>words=</w:t>
                  </w:r>
                  <w:proofErr w:type="spellStart"/>
                  <w:r w:rsidRPr="00211745">
                    <w:rPr>
                      <w:rFonts w:ascii="Courier New" w:eastAsia="Times New Roman" w:hAnsi="Courier New" w:cs="Courier New"/>
                      <w:sz w:val="21"/>
                      <w:szCs w:val="21"/>
                    </w:rPr>
                    <w:t>sentance.split</w:t>
                  </w:r>
                  <w:proofErr w:type="spellEnd"/>
                  <w:r w:rsidRPr="00211745">
                    <w:rPr>
                      <w:rFonts w:ascii="Courier New" w:eastAsia="Times New Roman" w:hAnsi="Courier New" w:cs="Courier New"/>
                      <w:sz w:val="21"/>
                      <w:szCs w:val="21"/>
                    </w:rPr>
                    <w:t>()</w:t>
                  </w:r>
                </w:p>
                <w:p w14:paraId="5732A239" w14:textId="77777777" w:rsidR="00A91ABC" w:rsidRPr="00211745" w:rsidRDefault="00A91ABC" w:rsidP="00EC4165">
                  <w:pPr>
                    <w:shd w:val="clear" w:color="auto" w:fill="FFFFFE"/>
                    <w:rPr>
                      <w:rFonts w:ascii="Courier New" w:eastAsia="Times New Roman" w:hAnsi="Courier New" w:cs="Courier New"/>
                      <w:sz w:val="21"/>
                      <w:szCs w:val="21"/>
                    </w:rPr>
                  </w:pPr>
                  <w:r w:rsidRPr="00211745">
                    <w:rPr>
                      <w:rFonts w:ascii="Courier New" w:eastAsia="Times New Roman" w:hAnsi="Courier New" w:cs="Courier New"/>
                      <w:sz w:val="21"/>
                      <w:szCs w:val="21"/>
                    </w:rPr>
                    <w:t>  for </w:t>
                  </w:r>
                  <w:proofErr w:type="spellStart"/>
                  <w:r w:rsidRPr="00211745">
                    <w:rPr>
                      <w:rFonts w:ascii="Courier New" w:eastAsia="Times New Roman" w:hAnsi="Courier New" w:cs="Courier New"/>
                      <w:sz w:val="21"/>
                      <w:szCs w:val="21"/>
                    </w:rPr>
                    <w:t>i</w:t>
                  </w:r>
                  <w:proofErr w:type="spellEnd"/>
                  <w:r w:rsidRPr="00211745">
                    <w:rPr>
                      <w:rFonts w:ascii="Courier New" w:eastAsia="Times New Roman" w:hAnsi="Courier New" w:cs="Courier New"/>
                      <w:sz w:val="21"/>
                      <w:szCs w:val="21"/>
                    </w:rPr>
                    <w:t> in words:</w:t>
                  </w:r>
                </w:p>
                <w:p w14:paraId="4C86425E" w14:textId="77777777" w:rsidR="00A91ABC" w:rsidRPr="00211745" w:rsidRDefault="00A91ABC" w:rsidP="00EC4165">
                  <w:pPr>
                    <w:shd w:val="clear" w:color="auto" w:fill="FFFFFE"/>
                    <w:rPr>
                      <w:rFonts w:ascii="Courier New" w:eastAsia="Times New Roman" w:hAnsi="Courier New" w:cs="Courier New"/>
                      <w:sz w:val="21"/>
                      <w:szCs w:val="21"/>
                    </w:rPr>
                  </w:pPr>
                  <w:r w:rsidRPr="00211745">
                    <w:rPr>
                      <w:rFonts w:ascii="Courier New" w:eastAsia="Times New Roman" w:hAnsi="Courier New" w:cs="Courier New"/>
                      <w:sz w:val="21"/>
                      <w:szCs w:val="21"/>
                    </w:rPr>
                    <w:t>    </w:t>
                  </w:r>
                  <w:proofErr w:type="spellStart"/>
                  <w:r w:rsidRPr="00211745">
                    <w:rPr>
                      <w:rFonts w:ascii="Courier New" w:eastAsia="Times New Roman" w:hAnsi="Courier New" w:cs="Courier New"/>
                      <w:sz w:val="21"/>
                      <w:szCs w:val="21"/>
                    </w:rPr>
                    <w:t>freq</w:t>
                  </w:r>
                  <w:proofErr w:type="spellEnd"/>
                  <w:r w:rsidRPr="00211745">
                    <w:rPr>
                      <w:rFonts w:ascii="Courier New" w:eastAsia="Times New Roman" w:hAnsi="Courier New" w:cs="Courier New"/>
                      <w:sz w:val="21"/>
                      <w:szCs w:val="21"/>
                    </w:rPr>
                    <w:t>[</w:t>
                  </w:r>
                  <w:proofErr w:type="spellStart"/>
                  <w:r w:rsidRPr="00211745">
                    <w:rPr>
                      <w:rFonts w:ascii="Courier New" w:eastAsia="Times New Roman" w:hAnsi="Courier New" w:cs="Courier New"/>
                      <w:sz w:val="21"/>
                      <w:szCs w:val="21"/>
                    </w:rPr>
                    <w:t>i</w:t>
                  </w:r>
                  <w:proofErr w:type="spellEnd"/>
                  <w:r w:rsidRPr="00211745">
                    <w:rPr>
                      <w:rFonts w:ascii="Courier New" w:eastAsia="Times New Roman" w:hAnsi="Courier New" w:cs="Courier New"/>
                      <w:sz w:val="21"/>
                      <w:szCs w:val="21"/>
                    </w:rPr>
                    <w:t>]=</w:t>
                  </w:r>
                  <w:proofErr w:type="spellStart"/>
                  <w:r w:rsidRPr="00211745">
                    <w:rPr>
                      <w:rFonts w:ascii="Courier New" w:eastAsia="Times New Roman" w:hAnsi="Courier New" w:cs="Courier New"/>
                      <w:sz w:val="21"/>
                      <w:szCs w:val="21"/>
                    </w:rPr>
                    <w:t>freq.get</w:t>
                  </w:r>
                  <w:proofErr w:type="spellEnd"/>
                  <w:r w:rsidRPr="00211745">
                    <w:rPr>
                      <w:rFonts w:ascii="Courier New" w:eastAsia="Times New Roman" w:hAnsi="Courier New" w:cs="Courier New"/>
                      <w:sz w:val="21"/>
                      <w:szCs w:val="21"/>
                    </w:rPr>
                    <w:t>(i,0)+1</w:t>
                  </w:r>
                </w:p>
                <w:p w14:paraId="55ACEBEF" w14:textId="77777777" w:rsidR="00A91ABC" w:rsidRPr="00CD0D51" w:rsidRDefault="00A91ABC" w:rsidP="00EC4165">
                  <w:pPr>
                    <w:shd w:val="clear" w:color="auto" w:fill="FFFFFE"/>
                    <w:rPr>
                      <w:rFonts w:ascii="Courier New" w:eastAsia="Times New Roman" w:hAnsi="Courier New" w:cs="Courier New"/>
                      <w:sz w:val="21"/>
                      <w:szCs w:val="21"/>
                    </w:rPr>
                  </w:pPr>
                  <w:r w:rsidRPr="00211745">
                    <w:rPr>
                      <w:rFonts w:ascii="Courier New" w:eastAsia="Times New Roman" w:hAnsi="Courier New" w:cs="Courier New"/>
                      <w:sz w:val="21"/>
                      <w:szCs w:val="21"/>
                    </w:rPr>
                    <w:t>print (</w:t>
                  </w:r>
                  <w:proofErr w:type="spellStart"/>
                  <w:r w:rsidRPr="00211745">
                    <w:rPr>
                      <w:rFonts w:ascii="Courier New" w:eastAsia="Times New Roman" w:hAnsi="Courier New" w:cs="Courier New"/>
                      <w:sz w:val="21"/>
                      <w:szCs w:val="21"/>
                    </w:rPr>
                    <w:t>freq</w:t>
                  </w:r>
                  <w:proofErr w:type="spellEnd"/>
                  <w:r w:rsidRPr="00211745">
                    <w:rPr>
                      <w:rFonts w:ascii="Courier New" w:eastAsia="Times New Roman" w:hAnsi="Courier New" w:cs="Courier New"/>
                      <w:sz w:val="21"/>
                      <w:szCs w:val="21"/>
                    </w:rPr>
                    <w:t>)</w:t>
                  </w:r>
                </w:p>
              </w:tc>
              <w:tc>
                <w:tcPr>
                  <w:tcW w:w="5575" w:type="dxa"/>
                </w:tcPr>
                <w:p w14:paraId="65E41D38" w14:textId="77777777" w:rsidR="00A91ABC" w:rsidRPr="00CD0D51" w:rsidRDefault="00A91ABC" w:rsidP="00EC4165">
                  <w:pPr>
                    <w:shd w:val="clear" w:color="auto" w:fill="FFFFFE"/>
                    <w:spacing w:line="285" w:lineRule="atLeast"/>
                    <w:rPr>
                      <w:rFonts w:ascii="Courier New" w:eastAsia="Times New Roman" w:hAnsi="Courier New" w:cs="Courier New"/>
                      <w:sz w:val="21"/>
                      <w:szCs w:val="21"/>
                    </w:rPr>
                  </w:pPr>
                </w:p>
              </w:tc>
            </w:tr>
          </w:tbl>
          <w:p w14:paraId="26A29AD1" w14:textId="77777777" w:rsidR="00A91ABC" w:rsidRDefault="00A91ABC" w:rsidP="00EC4165">
            <w:pPr>
              <w:shd w:val="clear" w:color="auto" w:fill="FFFFFE"/>
              <w:spacing w:after="0" w:line="285" w:lineRule="atLeast"/>
              <w:rPr>
                <w:rFonts w:ascii="Century725 Cn BT" w:hAnsi="Century725 Cn BT"/>
              </w:rPr>
            </w:pPr>
            <w:r w:rsidRPr="00F00825">
              <w:rPr>
                <w:rFonts w:ascii="Century725 Cn BT" w:hAnsi="Century725 Cn BT"/>
              </w:rPr>
              <w:t xml:space="preserve">You can modify the above code further. The dictionary can be edited to delete common words such as I, of, the, in, at, me, you, we etc. The words can be sorted alphabetically. </w:t>
            </w:r>
          </w:p>
          <w:p w14:paraId="471A00FE" w14:textId="77777777" w:rsidR="00A91ABC" w:rsidRPr="00F00825" w:rsidRDefault="00A91ABC" w:rsidP="00EC4165">
            <w:pPr>
              <w:shd w:val="clear" w:color="auto" w:fill="FFFFFE"/>
              <w:spacing w:after="0" w:line="285" w:lineRule="atLeast"/>
              <w:rPr>
                <w:rFonts w:ascii="Century725 Cn BT" w:hAnsi="Century725 Cn BT"/>
              </w:rPr>
            </w:pPr>
          </w:p>
        </w:tc>
      </w:tr>
      <w:tr w:rsidR="00A91ABC" w:rsidRPr="00CD0D51" w14:paraId="2D9DCF16" w14:textId="77777777" w:rsidTr="00EC4165">
        <w:tc>
          <w:tcPr>
            <w:tcW w:w="0" w:type="auto"/>
          </w:tcPr>
          <w:p w14:paraId="10ECC9C1" w14:textId="77777777" w:rsidR="00A91ABC" w:rsidRPr="00F00825" w:rsidRDefault="00A91ABC" w:rsidP="00EC4165">
            <w:pPr>
              <w:spacing w:after="0"/>
              <w:rPr>
                <w:rFonts w:ascii="Century725 Cn BT" w:hAnsi="Century725 Cn BT"/>
              </w:rPr>
            </w:pPr>
            <w:r w:rsidRPr="00F00825">
              <w:rPr>
                <w:rFonts w:ascii="Century725 Cn BT" w:hAnsi="Century725 Cn BT" w:cs="Courier New"/>
                <w:b/>
                <w:sz w:val="28"/>
                <w:szCs w:val="28"/>
              </w:rPr>
              <w:t xml:space="preserve">7.7 </w:t>
            </w:r>
            <w:proofErr w:type="spellStart"/>
            <w:r w:rsidRPr="00F00825">
              <w:rPr>
                <w:rFonts w:ascii="Century725 Cn BT" w:hAnsi="Century725 Cn BT" w:cs="Courier New"/>
                <w:b/>
                <w:sz w:val="28"/>
                <w:szCs w:val="28"/>
              </w:rPr>
              <w:t>Concordancing</w:t>
            </w:r>
            <w:proofErr w:type="spellEnd"/>
            <w:r w:rsidRPr="00F00825">
              <w:rPr>
                <w:rFonts w:ascii="Century725 Cn BT" w:hAnsi="Century725 Cn BT" w:cs="Courier New"/>
                <w:b/>
                <w:sz w:val="28"/>
                <w:szCs w:val="28"/>
              </w:rPr>
              <w:t>:</w:t>
            </w:r>
            <w:r w:rsidRPr="00F00825">
              <w:rPr>
                <w:rFonts w:ascii="Century725 Cn BT" w:hAnsi="Century725 Cn BT" w:cs="Courier New"/>
              </w:rPr>
              <w:t xml:space="preserve"> Let us try a different version of the above program: </w:t>
            </w:r>
            <w:r w:rsidRPr="00F00825">
              <w:rPr>
                <w:rFonts w:ascii="Century725 Cn BT" w:hAnsi="Century725 Cn BT"/>
              </w:rPr>
              <w:t xml:space="preserve">instead of count of </w:t>
            </w:r>
            <w:proofErr w:type="spellStart"/>
            <w:r w:rsidRPr="00F00825">
              <w:rPr>
                <w:rFonts w:ascii="Century725 Cn BT" w:hAnsi="Century725 Cn BT"/>
              </w:rPr>
              <w:t>occurances</w:t>
            </w:r>
            <w:proofErr w:type="spellEnd"/>
            <w:r w:rsidRPr="00F00825">
              <w:rPr>
                <w:rFonts w:ascii="Century725 Cn BT" w:hAnsi="Century725 Cn BT"/>
              </w:rPr>
              <w:t xml:space="preserve">, you can store line numbers where the word occurs </w:t>
            </w:r>
            <w:r w:rsidRPr="00F00825">
              <w:rPr>
                <w:rFonts w:ascii="Century725 Cn BT" w:hAnsi="Century725 Cn BT" w:cs="Courier New"/>
              </w:rPr>
              <w:t>(</w:t>
            </w:r>
            <w:proofErr w:type="spellStart"/>
            <w:r w:rsidRPr="00F00825">
              <w:rPr>
                <w:rFonts w:ascii="Century725 Cn BT" w:hAnsi="Century725 Cn BT" w:cs="Courier New"/>
              </w:rPr>
              <w:t>concordancing</w:t>
            </w:r>
            <w:proofErr w:type="spellEnd"/>
            <w:r w:rsidRPr="00F00825">
              <w:rPr>
                <w:rFonts w:ascii="Century725 Cn BT" w:hAnsi="Century725 Cn BT" w:cs="Courier New"/>
              </w:rPr>
              <w:t>)</w:t>
            </w:r>
            <w:r w:rsidRPr="00F00825">
              <w:rPr>
                <w:rFonts w:ascii="Century725 Cn BT" w:hAnsi="Century725 Cn BT"/>
              </w:rPr>
              <w:t>.</w:t>
            </w:r>
          </w:p>
          <w:tbl>
            <w:tblPr>
              <w:tblStyle w:val="TableGrid"/>
              <w:tblW w:w="0" w:type="auto"/>
              <w:tblLook w:val="04A0" w:firstRow="1" w:lastRow="0" w:firstColumn="1" w:lastColumn="0" w:noHBand="0" w:noVBand="1"/>
            </w:tblPr>
            <w:tblGrid>
              <w:gridCol w:w="3755"/>
              <w:gridCol w:w="5575"/>
            </w:tblGrid>
            <w:tr w:rsidR="00A91ABC" w14:paraId="14FBD1CA" w14:textId="77777777" w:rsidTr="00EC4165">
              <w:tc>
                <w:tcPr>
                  <w:tcW w:w="3755" w:type="dxa"/>
                </w:tcPr>
                <w:p w14:paraId="6704A290" w14:textId="77777777" w:rsidR="00A91ABC" w:rsidRPr="00752D4C" w:rsidRDefault="00A91ABC" w:rsidP="00EC4165">
                  <w:pPr>
                    <w:shd w:val="clear" w:color="auto" w:fill="FFFFFE"/>
                    <w:rPr>
                      <w:rFonts w:ascii="Courier New" w:eastAsia="Times New Roman" w:hAnsi="Courier New" w:cs="Courier New"/>
                      <w:color w:val="000000"/>
                      <w:sz w:val="21"/>
                      <w:szCs w:val="21"/>
                    </w:rPr>
                  </w:pPr>
                  <w:proofErr w:type="spellStart"/>
                  <w:r w:rsidRPr="00752D4C">
                    <w:rPr>
                      <w:rFonts w:ascii="Courier New" w:eastAsia="Times New Roman" w:hAnsi="Courier New" w:cs="Courier New"/>
                      <w:color w:val="000000"/>
                      <w:sz w:val="21"/>
                      <w:szCs w:val="21"/>
                    </w:rPr>
                    <w:t>freq</w:t>
                  </w:r>
                  <w:proofErr w:type="spellEnd"/>
                  <w:r w:rsidRPr="00752D4C">
                    <w:rPr>
                      <w:rFonts w:ascii="Courier New" w:eastAsia="Times New Roman" w:hAnsi="Courier New" w:cs="Courier New"/>
                      <w:color w:val="000000"/>
                      <w:sz w:val="21"/>
                      <w:szCs w:val="21"/>
                    </w:rPr>
                    <w:t>={}</w:t>
                  </w:r>
                </w:p>
                <w:p w14:paraId="37DD6A05" w14:textId="77777777" w:rsidR="00A91ABC" w:rsidRPr="00752D4C" w:rsidRDefault="00A91ABC" w:rsidP="00EC4165">
                  <w:pPr>
                    <w:shd w:val="clear" w:color="auto" w:fill="FFFFFE"/>
                    <w:rPr>
                      <w:rFonts w:ascii="Courier New" w:eastAsia="Times New Roman" w:hAnsi="Courier New" w:cs="Courier New"/>
                      <w:b/>
                      <w:color w:val="000000"/>
                      <w:sz w:val="21"/>
                      <w:szCs w:val="21"/>
                    </w:rPr>
                  </w:pPr>
                  <w:proofErr w:type="spellStart"/>
                  <w:r w:rsidRPr="00752D4C">
                    <w:rPr>
                      <w:rFonts w:ascii="Courier New" w:eastAsia="Times New Roman" w:hAnsi="Courier New" w:cs="Courier New"/>
                      <w:b/>
                      <w:color w:val="000000"/>
                      <w:sz w:val="21"/>
                      <w:szCs w:val="21"/>
                    </w:rPr>
                    <w:t>linecount</w:t>
                  </w:r>
                  <w:proofErr w:type="spellEnd"/>
                  <w:r w:rsidRPr="00752D4C">
                    <w:rPr>
                      <w:rFonts w:ascii="Courier New" w:eastAsia="Times New Roman" w:hAnsi="Courier New" w:cs="Courier New"/>
                      <w:b/>
                      <w:color w:val="000000"/>
                      <w:sz w:val="21"/>
                      <w:szCs w:val="21"/>
                    </w:rPr>
                    <w:t>=</w:t>
                  </w:r>
                  <w:r w:rsidRPr="00752D4C">
                    <w:rPr>
                      <w:rFonts w:ascii="Courier New" w:eastAsia="Times New Roman" w:hAnsi="Courier New" w:cs="Courier New"/>
                      <w:b/>
                      <w:color w:val="09885A"/>
                      <w:sz w:val="21"/>
                      <w:szCs w:val="21"/>
                    </w:rPr>
                    <w:t>0</w:t>
                  </w:r>
                </w:p>
                <w:p w14:paraId="44391762" w14:textId="77777777" w:rsidR="00A91ABC" w:rsidRPr="00752D4C" w:rsidRDefault="00A91ABC" w:rsidP="00EC4165">
                  <w:pPr>
                    <w:shd w:val="clear" w:color="auto" w:fill="FFFFFE"/>
                    <w:rPr>
                      <w:rFonts w:ascii="Courier New" w:eastAsia="Times New Roman" w:hAnsi="Courier New" w:cs="Courier New"/>
                      <w:color w:val="000000"/>
                      <w:sz w:val="21"/>
                      <w:szCs w:val="21"/>
                    </w:rPr>
                  </w:pPr>
                  <w:r w:rsidRPr="00752D4C">
                    <w:rPr>
                      <w:rFonts w:ascii="Courier New" w:eastAsia="Times New Roman" w:hAnsi="Courier New" w:cs="Courier New"/>
                      <w:color w:val="000000"/>
                      <w:sz w:val="21"/>
                      <w:szCs w:val="21"/>
                    </w:rPr>
                    <w:t>while(</w:t>
                  </w:r>
                  <w:r w:rsidRPr="00752D4C">
                    <w:rPr>
                      <w:rFonts w:ascii="Courier New" w:eastAsia="Times New Roman" w:hAnsi="Courier New" w:cs="Courier New"/>
                      <w:color w:val="0000FF"/>
                      <w:sz w:val="21"/>
                      <w:szCs w:val="21"/>
                    </w:rPr>
                    <w:t>True</w:t>
                  </w:r>
                  <w:r w:rsidRPr="00752D4C">
                    <w:rPr>
                      <w:rFonts w:ascii="Courier New" w:eastAsia="Times New Roman" w:hAnsi="Courier New" w:cs="Courier New"/>
                      <w:color w:val="000000"/>
                      <w:sz w:val="21"/>
                      <w:szCs w:val="21"/>
                    </w:rPr>
                    <w:t>):</w:t>
                  </w:r>
                </w:p>
                <w:p w14:paraId="5D42F513" w14:textId="7CE4E8E4" w:rsidR="00A91ABC" w:rsidRPr="00752D4C" w:rsidRDefault="00A91ABC" w:rsidP="00EC4165">
                  <w:pPr>
                    <w:shd w:val="clear" w:color="auto" w:fill="FFFFFE"/>
                    <w:rPr>
                      <w:rFonts w:ascii="Courier New" w:eastAsia="Times New Roman" w:hAnsi="Courier New" w:cs="Courier New"/>
                      <w:color w:val="000000"/>
                      <w:sz w:val="21"/>
                      <w:szCs w:val="21"/>
                    </w:rPr>
                  </w:pPr>
                  <w:r w:rsidRPr="00752D4C">
                    <w:rPr>
                      <w:rFonts w:ascii="Courier New" w:eastAsia="Times New Roman" w:hAnsi="Courier New" w:cs="Courier New"/>
                      <w:color w:val="000000"/>
                      <w:sz w:val="21"/>
                      <w:szCs w:val="21"/>
                    </w:rPr>
                    <w:t>  sent</w:t>
                  </w:r>
                  <w:r w:rsidR="00626C62">
                    <w:rPr>
                      <w:rFonts w:ascii="Courier New" w:eastAsia="Times New Roman" w:hAnsi="Courier New" w:cs="Courier New"/>
                      <w:color w:val="000000"/>
                      <w:sz w:val="21"/>
                      <w:szCs w:val="21"/>
                    </w:rPr>
                    <w:t>e</w:t>
                  </w:r>
                  <w:r w:rsidRPr="00752D4C">
                    <w:rPr>
                      <w:rFonts w:ascii="Courier New" w:eastAsia="Times New Roman" w:hAnsi="Courier New" w:cs="Courier New"/>
                      <w:color w:val="000000"/>
                      <w:sz w:val="21"/>
                      <w:szCs w:val="21"/>
                    </w:rPr>
                    <w:t>nce=</w:t>
                  </w:r>
                  <w:r w:rsidRPr="00752D4C">
                    <w:rPr>
                      <w:rFonts w:ascii="Courier New" w:eastAsia="Times New Roman" w:hAnsi="Courier New" w:cs="Courier New"/>
                      <w:color w:val="795E26"/>
                      <w:sz w:val="21"/>
                      <w:szCs w:val="21"/>
                    </w:rPr>
                    <w:t>input</w:t>
                  </w:r>
                  <w:r w:rsidRPr="00752D4C">
                    <w:rPr>
                      <w:rFonts w:ascii="Courier New" w:eastAsia="Times New Roman" w:hAnsi="Courier New" w:cs="Courier New"/>
                      <w:color w:val="000000"/>
                      <w:sz w:val="21"/>
                      <w:szCs w:val="21"/>
                    </w:rPr>
                    <w:t>()</w:t>
                  </w:r>
                </w:p>
                <w:p w14:paraId="6CC0B803" w14:textId="2235EFD9" w:rsidR="00A91ABC" w:rsidRPr="00752D4C" w:rsidRDefault="00A91ABC" w:rsidP="00EC4165">
                  <w:pPr>
                    <w:shd w:val="clear" w:color="auto" w:fill="FFFFFE"/>
                    <w:rPr>
                      <w:rFonts w:ascii="Courier New" w:eastAsia="Times New Roman" w:hAnsi="Courier New" w:cs="Courier New"/>
                      <w:color w:val="000000"/>
                      <w:sz w:val="21"/>
                      <w:szCs w:val="21"/>
                    </w:rPr>
                  </w:pPr>
                  <w:r w:rsidRPr="00752D4C">
                    <w:rPr>
                      <w:rFonts w:ascii="Courier New" w:eastAsia="Times New Roman" w:hAnsi="Courier New" w:cs="Courier New"/>
                      <w:color w:val="000000"/>
                      <w:sz w:val="21"/>
                      <w:szCs w:val="21"/>
                    </w:rPr>
                    <w:t>  </w:t>
                  </w:r>
                  <w:r w:rsidRPr="00752D4C">
                    <w:rPr>
                      <w:rFonts w:ascii="Courier New" w:eastAsia="Times New Roman" w:hAnsi="Courier New" w:cs="Courier New"/>
                      <w:color w:val="AF00DB"/>
                      <w:sz w:val="21"/>
                      <w:szCs w:val="21"/>
                    </w:rPr>
                    <w:t>if</w:t>
                  </w:r>
                  <w:r w:rsidRPr="00752D4C">
                    <w:rPr>
                      <w:rFonts w:ascii="Courier New" w:eastAsia="Times New Roman" w:hAnsi="Courier New" w:cs="Courier New"/>
                      <w:color w:val="000000"/>
                      <w:sz w:val="21"/>
                      <w:szCs w:val="21"/>
                    </w:rPr>
                    <w:t> sent</w:t>
                  </w:r>
                  <w:r w:rsidR="00626C62">
                    <w:rPr>
                      <w:rFonts w:ascii="Courier New" w:eastAsia="Times New Roman" w:hAnsi="Courier New" w:cs="Courier New"/>
                      <w:color w:val="000000"/>
                      <w:sz w:val="21"/>
                      <w:szCs w:val="21"/>
                    </w:rPr>
                    <w:t>e</w:t>
                  </w:r>
                  <w:r w:rsidRPr="00752D4C">
                    <w:rPr>
                      <w:rFonts w:ascii="Courier New" w:eastAsia="Times New Roman" w:hAnsi="Courier New" w:cs="Courier New"/>
                      <w:color w:val="000000"/>
                      <w:sz w:val="21"/>
                      <w:szCs w:val="21"/>
                    </w:rPr>
                    <w:t>nce==</w:t>
                  </w:r>
                  <w:r w:rsidRPr="00752D4C">
                    <w:rPr>
                      <w:rFonts w:ascii="Courier New" w:eastAsia="Times New Roman" w:hAnsi="Courier New" w:cs="Courier New"/>
                      <w:color w:val="A31515"/>
                      <w:sz w:val="21"/>
                      <w:szCs w:val="21"/>
                    </w:rPr>
                    <w:t>''</w:t>
                  </w:r>
                  <w:r w:rsidRPr="00752D4C">
                    <w:rPr>
                      <w:rFonts w:ascii="Courier New" w:eastAsia="Times New Roman" w:hAnsi="Courier New" w:cs="Courier New"/>
                      <w:color w:val="000000"/>
                      <w:sz w:val="21"/>
                      <w:szCs w:val="21"/>
                    </w:rPr>
                    <w:t>:</w:t>
                  </w:r>
                  <w:r w:rsidRPr="00752D4C">
                    <w:rPr>
                      <w:rFonts w:ascii="Courier New" w:eastAsia="Times New Roman" w:hAnsi="Courier New" w:cs="Courier New"/>
                      <w:color w:val="AF00DB"/>
                      <w:sz w:val="21"/>
                      <w:szCs w:val="21"/>
                    </w:rPr>
                    <w:t>break</w:t>
                  </w:r>
                </w:p>
                <w:p w14:paraId="38602A53" w14:textId="77777777" w:rsidR="00A91ABC" w:rsidRPr="00752D4C" w:rsidRDefault="00A91ABC" w:rsidP="00EC4165">
                  <w:pPr>
                    <w:shd w:val="clear" w:color="auto" w:fill="FFFFFE"/>
                    <w:rPr>
                      <w:rFonts w:ascii="Courier New" w:eastAsia="Times New Roman" w:hAnsi="Courier New" w:cs="Courier New"/>
                      <w:b/>
                      <w:color w:val="000000"/>
                      <w:sz w:val="21"/>
                      <w:szCs w:val="21"/>
                    </w:rPr>
                  </w:pPr>
                  <w:r w:rsidRPr="00752D4C">
                    <w:rPr>
                      <w:rFonts w:ascii="Courier New" w:eastAsia="Times New Roman" w:hAnsi="Courier New" w:cs="Courier New"/>
                      <w:color w:val="000000"/>
                      <w:sz w:val="21"/>
                      <w:szCs w:val="21"/>
                    </w:rPr>
                    <w:t>  </w:t>
                  </w:r>
                  <w:proofErr w:type="spellStart"/>
                  <w:r w:rsidRPr="00752D4C">
                    <w:rPr>
                      <w:rFonts w:ascii="Courier New" w:eastAsia="Times New Roman" w:hAnsi="Courier New" w:cs="Courier New"/>
                      <w:b/>
                      <w:color w:val="000000"/>
                      <w:sz w:val="21"/>
                      <w:szCs w:val="21"/>
                    </w:rPr>
                    <w:t>linecount</w:t>
                  </w:r>
                  <w:proofErr w:type="spellEnd"/>
                  <w:r w:rsidRPr="00752D4C">
                    <w:rPr>
                      <w:rFonts w:ascii="Courier New" w:eastAsia="Times New Roman" w:hAnsi="Courier New" w:cs="Courier New"/>
                      <w:b/>
                      <w:color w:val="000000"/>
                      <w:sz w:val="21"/>
                      <w:szCs w:val="21"/>
                    </w:rPr>
                    <w:t>+=</w:t>
                  </w:r>
                  <w:r w:rsidRPr="00752D4C">
                    <w:rPr>
                      <w:rFonts w:ascii="Courier New" w:eastAsia="Times New Roman" w:hAnsi="Courier New" w:cs="Courier New"/>
                      <w:b/>
                      <w:color w:val="09885A"/>
                      <w:sz w:val="21"/>
                      <w:szCs w:val="21"/>
                    </w:rPr>
                    <w:t>1</w:t>
                  </w:r>
                </w:p>
                <w:p w14:paraId="5C4486E5" w14:textId="32B543F0" w:rsidR="00A91ABC" w:rsidRPr="00752D4C" w:rsidRDefault="00A91ABC" w:rsidP="00EC4165">
                  <w:pPr>
                    <w:shd w:val="clear" w:color="auto" w:fill="FFFFFE"/>
                    <w:rPr>
                      <w:rFonts w:ascii="Courier New" w:eastAsia="Times New Roman" w:hAnsi="Courier New" w:cs="Courier New"/>
                      <w:color w:val="000000"/>
                      <w:sz w:val="21"/>
                      <w:szCs w:val="21"/>
                    </w:rPr>
                  </w:pPr>
                  <w:r w:rsidRPr="00752D4C">
                    <w:rPr>
                      <w:rFonts w:ascii="Courier New" w:eastAsia="Times New Roman" w:hAnsi="Courier New" w:cs="Courier New"/>
                      <w:color w:val="000000"/>
                      <w:sz w:val="21"/>
                      <w:szCs w:val="21"/>
                    </w:rPr>
                    <w:t>  words=</w:t>
                  </w:r>
                  <w:proofErr w:type="spellStart"/>
                  <w:r w:rsidRPr="00752D4C">
                    <w:rPr>
                      <w:rFonts w:ascii="Courier New" w:eastAsia="Times New Roman" w:hAnsi="Courier New" w:cs="Courier New"/>
                      <w:color w:val="000000"/>
                      <w:sz w:val="21"/>
                      <w:szCs w:val="21"/>
                    </w:rPr>
                    <w:t>sent</w:t>
                  </w:r>
                  <w:r w:rsidR="00626C62">
                    <w:rPr>
                      <w:rFonts w:ascii="Courier New" w:eastAsia="Times New Roman" w:hAnsi="Courier New" w:cs="Courier New"/>
                      <w:color w:val="000000"/>
                      <w:sz w:val="21"/>
                      <w:szCs w:val="21"/>
                    </w:rPr>
                    <w:t>e</w:t>
                  </w:r>
                  <w:r w:rsidRPr="00752D4C">
                    <w:rPr>
                      <w:rFonts w:ascii="Courier New" w:eastAsia="Times New Roman" w:hAnsi="Courier New" w:cs="Courier New"/>
                      <w:color w:val="000000"/>
                      <w:sz w:val="21"/>
                      <w:szCs w:val="21"/>
                    </w:rPr>
                    <w:t>nce.split</w:t>
                  </w:r>
                  <w:proofErr w:type="spellEnd"/>
                  <w:r w:rsidRPr="00752D4C">
                    <w:rPr>
                      <w:rFonts w:ascii="Courier New" w:eastAsia="Times New Roman" w:hAnsi="Courier New" w:cs="Courier New"/>
                      <w:color w:val="000000"/>
                      <w:sz w:val="21"/>
                      <w:szCs w:val="21"/>
                    </w:rPr>
                    <w:t>()</w:t>
                  </w:r>
                </w:p>
                <w:p w14:paraId="4BF7E9BD" w14:textId="77777777" w:rsidR="00A91ABC" w:rsidRPr="00752D4C" w:rsidRDefault="00A91ABC" w:rsidP="00EC4165">
                  <w:pPr>
                    <w:shd w:val="clear" w:color="auto" w:fill="FFFFFE"/>
                    <w:rPr>
                      <w:rFonts w:ascii="Courier New" w:eastAsia="Times New Roman" w:hAnsi="Courier New" w:cs="Courier New"/>
                      <w:color w:val="000000"/>
                      <w:sz w:val="21"/>
                      <w:szCs w:val="21"/>
                    </w:rPr>
                  </w:pPr>
                  <w:r w:rsidRPr="00752D4C">
                    <w:rPr>
                      <w:rFonts w:ascii="Courier New" w:eastAsia="Times New Roman" w:hAnsi="Courier New" w:cs="Courier New"/>
                      <w:color w:val="000000"/>
                      <w:sz w:val="21"/>
                      <w:szCs w:val="21"/>
                    </w:rPr>
                    <w:t>  </w:t>
                  </w:r>
                  <w:r w:rsidRPr="00752D4C">
                    <w:rPr>
                      <w:rFonts w:ascii="Courier New" w:eastAsia="Times New Roman" w:hAnsi="Courier New" w:cs="Courier New"/>
                      <w:color w:val="AF00DB"/>
                      <w:sz w:val="21"/>
                      <w:szCs w:val="21"/>
                    </w:rPr>
                    <w:t>for</w:t>
                  </w:r>
                  <w:r w:rsidRPr="00752D4C">
                    <w:rPr>
                      <w:rFonts w:ascii="Courier New" w:eastAsia="Times New Roman" w:hAnsi="Courier New" w:cs="Courier New"/>
                      <w:color w:val="000000"/>
                      <w:sz w:val="21"/>
                      <w:szCs w:val="21"/>
                    </w:rPr>
                    <w:t> </w:t>
                  </w:r>
                  <w:proofErr w:type="spellStart"/>
                  <w:r w:rsidRPr="00752D4C">
                    <w:rPr>
                      <w:rFonts w:ascii="Courier New" w:eastAsia="Times New Roman" w:hAnsi="Courier New" w:cs="Courier New"/>
                      <w:color w:val="000000"/>
                      <w:sz w:val="21"/>
                      <w:szCs w:val="21"/>
                    </w:rPr>
                    <w:t>i</w:t>
                  </w:r>
                  <w:proofErr w:type="spellEnd"/>
                  <w:r w:rsidRPr="00752D4C">
                    <w:rPr>
                      <w:rFonts w:ascii="Courier New" w:eastAsia="Times New Roman" w:hAnsi="Courier New" w:cs="Courier New"/>
                      <w:color w:val="000000"/>
                      <w:sz w:val="21"/>
                      <w:szCs w:val="21"/>
                    </w:rPr>
                    <w:t> </w:t>
                  </w:r>
                  <w:r w:rsidRPr="00752D4C">
                    <w:rPr>
                      <w:rFonts w:ascii="Courier New" w:eastAsia="Times New Roman" w:hAnsi="Courier New" w:cs="Courier New"/>
                      <w:color w:val="0000FF"/>
                      <w:sz w:val="21"/>
                      <w:szCs w:val="21"/>
                    </w:rPr>
                    <w:t>in</w:t>
                  </w:r>
                  <w:r w:rsidRPr="00752D4C">
                    <w:rPr>
                      <w:rFonts w:ascii="Courier New" w:eastAsia="Times New Roman" w:hAnsi="Courier New" w:cs="Courier New"/>
                      <w:color w:val="000000"/>
                      <w:sz w:val="21"/>
                      <w:szCs w:val="21"/>
                    </w:rPr>
                    <w:t> words:</w:t>
                  </w:r>
                </w:p>
                <w:p w14:paraId="00CEDCBE" w14:textId="77777777" w:rsidR="00A91ABC" w:rsidRPr="00752D4C" w:rsidRDefault="00A91ABC" w:rsidP="00EC4165">
                  <w:pPr>
                    <w:shd w:val="clear" w:color="auto" w:fill="FFFFFE"/>
                    <w:rPr>
                      <w:rFonts w:ascii="Courier New" w:eastAsia="Times New Roman" w:hAnsi="Courier New" w:cs="Courier New"/>
                      <w:b/>
                      <w:color w:val="000000"/>
                      <w:sz w:val="21"/>
                      <w:szCs w:val="21"/>
                    </w:rPr>
                  </w:pPr>
                  <w:r w:rsidRPr="00752D4C">
                    <w:rPr>
                      <w:rFonts w:ascii="Courier New" w:eastAsia="Times New Roman" w:hAnsi="Courier New" w:cs="Courier New"/>
                      <w:color w:val="000000"/>
                      <w:sz w:val="21"/>
                      <w:szCs w:val="21"/>
                    </w:rPr>
                    <w:t>    </w:t>
                  </w:r>
                  <w:r w:rsidRPr="00752D4C">
                    <w:rPr>
                      <w:rFonts w:ascii="Courier New" w:eastAsia="Times New Roman" w:hAnsi="Courier New" w:cs="Courier New"/>
                      <w:b/>
                      <w:color w:val="000000"/>
                      <w:sz w:val="21"/>
                      <w:szCs w:val="21"/>
                    </w:rPr>
                    <w:t>x=</w:t>
                  </w:r>
                  <w:proofErr w:type="spellStart"/>
                  <w:r w:rsidRPr="00752D4C">
                    <w:rPr>
                      <w:rFonts w:ascii="Courier New" w:eastAsia="Times New Roman" w:hAnsi="Courier New" w:cs="Courier New"/>
                      <w:b/>
                      <w:color w:val="000000"/>
                      <w:sz w:val="21"/>
                      <w:szCs w:val="21"/>
                    </w:rPr>
                    <w:t>freq.get</w:t>
                  </w:r>
                  <w:proofErr w:type="spellEnd"/>
                  <w:r w:rsidRPr="00752D4C">
                    <w:rPr>
                      <w:rFonts w:ascii="Courier New" w:eastAsia="Times New Roman" w:hAnsi="Courier New" w:cs="Courier New"/>
                      <w:b/>
                      <w:color w:val="000000"/>
                      <w:sz w:val="21"/>
                      <w:szCs w:val="21"/>
                    </w:rPr>
                    <w:t>(</w:t>
                  </w:r>
                  <w:proofErr w:type="spellStart"/>
                  <w:r w:rsidRPr="00752D4C">
                    <w:rPr>
                      <w:rFonts w:ascii="Courier New" w:eastAsia="Times New Roman" w:hAnsi="Courier New" w:cs="Courier New"/>
                      <w:b/>
                      <w:color w:val="000000"/>
                      <w:sz w:val="21"/>
                      <w:szCs w:val="21"/>
                    </w:rPr>
                    <w:t>i</w:t>
                  </w:r>
                  <w:proofErr w:type="spellEnd"/>
                  <w:r w:rsidRPr="00752D4C">
                    <w:rPr>
                      <w:rFonts w:ascii="Courier New" w:eastAsia="Times New Roman" w:hAnsi="Courier New" w:cs="Courier New"/>
                      <w:b/>
                      <w:color w:val="000000"/>
                      <w:sz w:val="21"/>
                      <w:szCs w:val="21"/>
                    </w:rPr>
                    <w:t>,[])</w:t>
                  </w:r>
                </w:p>
                <w:p w14:paraId="1AF719C7" w14:textId="77777777" w:rsidR="00A91ABC" w:rsidRPr="00752D4C" w:rsidRDefault="00A91ABC" w:rsidP="00EC4165">
                  <w:pPr>
                    <w:shd w:val="clear" w:color="auto" w:fill="FFFFFE"/>
                    <w:rPr>
                      <w:rFonts w:ascii="Courier New" w:eastAsia="Times New Roman" w:hAnsi="Courier New" w:cs="Courier New"/>
                      <w:b/>
                      <w:color w:val="000000"/>
                      <w:sz w:val="21"/>
                      <w:szCs w:val="21"/>
                    </w:rPr>
                  </w:pPr>
                  <w:r w:rsidRPr="00752D4C">
                    <w:rPr>
                      <w:rFonts w:ascii="Courier New" w:eastAsia="Times New Roman" w:hAnsi="Courier New" w:cs="Courier New"/>
                      <w:b/>
                      <w:color w:val="000000"/>
                      <w:sz w:val="21"/>
                      <w:szCs w:val="21"/>
                    </w:rPr>
                    <w:t>    </w:t>
                  </w:r>
                  <w:proofErr w:type="spellStart"/>
                  <w:r w:rsidRPr="00752D4C">
                    <w:rPr>
                      <w:rFonts w:ascii="Courier New" w:eastAsia="Times New Roman" w:hAnsi="Courier New" w:cs="Courier New"/>
                      <w:b/>
                      <w:color w:val="000000"/>
                      <w:sz w:val="21"/>
                      <w:szCs w:val="21"/>
                    </w:rPr>
                    <w:t>x.append</w:t>
                  </w:r>
                  <w:proofErr w:type="spellEnd"/>
                  <w:r w:rsidRPr="00752D4C">
                    <w:rPr>
                      <w:rFonts w:ascii="Courier New" w:eastAsia="Times New Roman" w:hAnsi="Courier New" w:cs="Courier New"/>
                      <w:b/>
                      <w:color w:val="000000"/>
                      <w:sz w:val="21"/>
                      <w:szCs w:val="21"/>
                    </w:rPr>
                    <w:t>(</w:t>
                  </w:r>
                  <w:proofErr w:type="spellStart"/>
                  <w:r w:rsidRPr="00752D4C">
                    <w:rPr>
                      <w:rFonts w:ascii="Courier New" w:eastAsia="Times New Roman" w:hAnsi="Courier New" w:cs="Courier New"/>
                      <w:b/>
                      <w:color w:val="000000"/>
                      <w:sz w:val="21"/>
                      <w:szCs w:val="21"/>
                    </w:rPr>
                    <w:t>linecount</w:t>
                  </w:r>
                  <w:proofErr w:type="spellEnd"/>
                  <w:r w:rsidRPr="00752D4C">
                    <w:rPr>
                      <w:rFonts w:ascii="Courier New" w:eastAsia="Times New Roman" w:hAnsi="Courier New" w:cs="Courier New"/>
                      <w:b/>
                      <w:color w:val="000000"/>
                      <w:sz w:val="21"/>
                      <w:szCs w:val="21"/>
                    </w:rPr>
                    <w:t>)</w:t>
                  </w:r>
                </w:p>
                <w:p w14:paraId="14A495FA" w14:textId="77777777" w:rsidR="00A91ABC" w:rsidRPr="00752D4C" w:rsidRDefault="00A91ABC" w:rsidP="00EC4165">
                  <w:pPr>
                    <w:shd w:val="clear" w:color="auto" w:fill="FFFFFE"/>
                    <w:rPr>
                      <w:rFonts w:ascii="Courier New" w:eastAsia="Times New Roman" w:hAnsi="Courier New" w:cs="Courier New"/>
                      <w:b/>
                      <w:color w:val="000000"/>
                      <w:sz w:val="21"/>
                      <w:szCs w:val="21"/>
                    </w:rPr>
                  </w:pPr>
                  <w:r w:rsidRPr="00752D4C">
                    <w:rPr>
                      <w:rFonts w:ascii="Courier New" w:eastAsia="Times New Roman" w:hAnsi="Courier New" w:cs="Courier New"/>
                      <w:b/>
                      <w:color w:val="000000"/>
                      <w:sz w:val="21"/>
                      <w:szCs w:val="21"/>
                    </w:rPr>
                    <w:t>    </w:t>
                  </w:r>
                  <w:proofErr w:type="spellStart"/>
                  <w:r w:rsidRPr="00752D4C">
                    <w:rPr>
                      <w:rFonts w:ascii="Courier New" w:eastAsia="Times New Roman" w:hAnsi="Courier New" w:cs="Courier New"/>
                      <w:b/>
                      <w:color w:val="000000"/>
                      <w:sz w:val="21"/>
                      <w:szCs w:val="21"/>
                    </w:rPr>
                    <w:t>freq</w:t>
                  </w:r>
                  <w:proofErr w:type="spellEnd"/>
                  <w:r w:rsidRPr="00752D4C">
                    <w:rPr>
                      <w:rFonts w:ascii="Courier New" w:eastAsia="Times New Roman" w:hAnsi="Courier New" w:cs="Courier New"/>
                      <w:b/>
                      <w:color w:val="000000"/>
                      <w:sz w:val="21"/>
                      <w:szCs w:val="21"/>
                    </w:rPr>
                    <w:t>[</w:t>
                  </w:r>
                  <w:proofErr w:type="spellStart"/>
                  <w:r w:rsidRPr="00752D4C">
                    <w:rPr>
                      <w:rFonts w:ascii="Courier New" w:eastAsia="Times New Roman" w:hAnsi="Courier New" w:cs="Courier New"/>
                      <w:b/>
                      <w:color w:val="000000"/>
                      <w:sz w:val="21"/>
                      <w:szCs w:val="21"/>
                    </w:rPr>
                    <w:t>i</w:t>
                  </w:r>
                  <w:proofErr w:type="spellEnd"/>
                  <w:r w:rsidRPr="00752D4C">
                    <w:rPr>
                      <w:rFonts w:ascii="Courier New" w:eastAsia="Times New Roman" w:hAnsi="Courier New" w:cs="Courier New"/>
                      <w:b/>
                      <w:color w:val="000000"/>
                      <w:sz w:val="21"/>
                      <w:szCs w:val="21"/>
                    </w:rPr>
                    <w:t>]=x</w:t>
                  </w:r>
                </w:p>
                <w:p w14:paraId="091A5D05" w14:textId="77777777" w:rsidR="00A91ABC" w:rsidRPr="00752D4C" w:rsidRDefault="00A91ABC" w:rsidP="00EC4165">
                  <w:pPr>
                    <w:shd w:val="clear" w:color="auto" w:fill="FFFFFE"/>
                    <w:rPr>
                      <w:rFonts w:ascii="Courier New" w:eastAsia="Times New Roman" w:hAnsi="Courier New" w:cs="Courier New"/>
                      <w:color w:val="000000"/>
                      <w:sz w:val="21"/>
                      <w:szCs w:val="21"/>
                    </w:rPr>
                  </w:pPr>
                  <w:r w:rsidRPr="00752D4C">
                    <w:rPr>
                      <w:rFonts w:ascii="Courier New" w:eastAsia="Times New Roman" w:hAnsi="Courier New" w:cs="Courier New"/>
                      <w:color w:val="000000"/>
                      <w:sz w:val="21"/>
                      <w:szCs w:val="21"/>
                    </w:rPr>
                    <w:t>print (</w:t>
                  </w:r>
                  <w:proofErr w:type="spellStart"/>
                  <w:r w:rsidRPr="00752D4C">
                    <w:rPr>
                      <w:rFonts w:ascii="Courier New" w:eastAsia="Times New Roman" w:hAnsi="Courier New" w:cs="Courier New"/>
                      <w:color w:val="000000"/>
                      <w:sz w:val="21"/>
                      <w:szCs w:val="21"/>
                    </w:rPr>
                    <w:t>freq</w:t>
                  </w:r>
                  <w:proofErr w:type="spellEnd"/>
                  <w:r w:rsidRPr="00752D4C">
                    <w:rPr>
                      <w:rFonts w:ascii="Courier New" w:eastAsia="Times New Roman" w:hAnsi="Courier New" w:cs="Courier New"/>
                      <w:color w:val="000000"/>
                      <w:sz w:val="21"/>
                      <w:szCs w:val="21"/>
                    </w:rPr>
                    <w:t>)</w:t>
                  </w:r>
                </w:p>
              </w:tc>
              <w:tc>
                <w:tcPr>
                  <w:tcW w:w="5575" w:type="dxa"/>
                </w:tcPr>
                <w:p w14:paraId="745E5A76" w14:textId="62C167F6" w:rsidR="00BF3D1C" w:rsidRPr="00364F23" w:rsidRDefault="00A91ABC" w:rsidP="00EC4165">
                  <w:pPr>
                    <w:rPr>
                      <w:rFonts w:ascii="Courier New" w:eastAsia="Times New Roman" w:hAnsi="Courier New" w:cs="Courier New"/>
                      <w:color w:val="212121"/>
                      <w:sz w:val="18"/>
                      <w:szCs w:val="18"/>
                      <w:shd w:val="clear" w:color="auto" w:fill="FFFFFF"/>
                    </w:rPr>
                  </w:pPr>
                  <w:r w:rsidRPr="00364F23">
                    <w:rPr>
                      <w:rFonts w:ascii="Courier New" w:eastAsia="Times New Roman" w:hAnsi="Courier New" w:cs="Courier New"/>
                      <w:color w:val="212121"/>
                      <w:sz w:val="18"/>
                      <w:szCs w:val="18"/>
                      <w:shd w:val="clear" w:color="auto" w:fill="FFFFFF"/>
                    </w:rPr>
                    <w:t>The voice of the Lord is over the waters</w:t>
                  </w:r>
                </w:p>
                <w:p w14:paraId="0C12FBD2" w14:textId="4F536D7F" w:rsidR="00BF3D1C" w:rsidRPr="00364F23" w:rsidRDefault="00A91ABC" w:rsidP="00EC4165">
                  <w:pPr>
                    <w:rPr>
                      <w:rFonts w:ascii="Courier New" w:eastAsia="Times New Roman" w:hAnsi="Courier New" w:cs="Courier New"/>
                      <w:color w:val="212121"/>
                      <w:sz w:val="18"/>
                      <w:szCs w:val="18"/>
                      <w:shd w:val="clear" w:color="auto" w:fill="FFFFFF"/>
                    </w:rPr>
                  </w:pPr>
                  <w:r w:rsidRPr="00364F23">
                    <w:rPr>
                      <w:rFonts w:ascii="Courier New" w:eastAsia="Times New Roman" w:hAnsi="Courier New" w:cs="Courier New"/>
                      <w:color w:val="212121"/>
                      <w:sz w:val="18"/>
                      <w:szCs w:val="18"/>
                      <w:shd w:val="clear" w:color="auto" w:fill="FFFFFF"/>
                    </w:rPr>
                    <w:t>the God of glory thunders</w:t>
                  </w:r>
                </w:p>
                <w:p w14:paraId="6548ED6E" w14:textId="39C9741F" w:rsidR="00BF3D1C" w:rsidRPr="00364F23" w:rsidRDefault="00A91ABC" w:rsidP="00EC4165">
                  <w:pPr>
                    <w:rPr>
                      <w:rFonts w:ascii="Courier New" w:eastAsia="Times New Roman" w:hAnsi="Courier New" w:cs="Courier New"/>
                      <w:color w:val="212121"/>
                      <w:sz w:val="18"/>
                      <w:szCs w:val="18"/>
                      <w:shd w:val="clear" w:color="auto" w:fill="FFFFFF"/>
                    </w:rPr>
                  </w:pPr>
                  <w:r w:rsidRPr="00364F23">
                    <w:rPr>
                      <w:rFonts w:ascii="Courier New" w:eastAsia="Times New Roman" w:hAnsi="Courier New" w:cs="Courier New"/>
                      <w:color w:val="212121"/>
                      <w:sz w:val="18"/>
                      <w:szCs w:val="18"/>
                      <w:shd w:val="clear" w:color="auto" w:fill="FFFFFF"/>
                    </w:rPr>
                    <w:t>the Lord, over many waters</w:t>
                  </w:r>
                </w:p>
                <w:p w14:paraId="722CE2B9" w14:textId="4C3E6D8D" w:rsidR="00A91ABC" w:rsidRPr="00364F23" w:rsidRDefault="00A91ABC" w:rsidP="00EC4165">
                  <w:pPr>
                    <w:rPr>
                      <w:rFonts w:ascii="Courier New" w:eastAsia="Times New Roman" w:hAnsi="Courier New" w:cs="Courier New"/>
                      <w:color w:val="212121"/>
                      <w:sz w:val="18"/>
                      <w:szCs w:val="18"/>
                      <w:shd w:val="clear" w:color="auto" w:fill="FFFFFF"/>
                    </w:rPr>
                  </w:pPr>
                  <w:r w:rsidRPr="00364F23">
                    <w:rPr>
                      <w:rFonts w:ascii="Courier New" w:eastAsia="Times New Roman" w:hAnsi="Courier New" w:cs="Courier New"/>
                      <w:color w:val="212121"/>
                      <w:sz w:val="18"/>
                      <w:szCs w:val="18"/>
                      <w:shd w:val="clear" w:color="auto" w:fill="FFFFFF"/>
                    </w:rPr>
                    <w:t xml:space="preserve">The voice of the Lord is powerful </w:t>
                  </w:r>
                </w:p>
                <w:p w14:paraId="3F02D49C" w14:textId="007896F7" w:rsidR="00A91ABC" w:rsidRPr="00364F23" w:rsidRDefault="00A91ABC" w:rsidP="00EC4165">
                  <w:pPr>
                    <w:rPr>
                      <w:rFonts w:ascii="Courier New" w:eastAsia="Times New Roman" w:hAnsi="Courier New" w:cs="Courier New"/>
                      <w:color w:val="212121"/>
                      <w:sz w:val="18"/>
                      <w:szCs w:val="18"/>
                      <w:shd w:val="clear" w:color="auto" w:fill="FFFFFF"/>
                    </w:rPr>
                  </w:pPr>
                  <w:r w:rsidRPr="00364F23">
                    <w:rPr>
                      <w:rFonts w:ascii="Courier New" w:eastAsia="Times New Roman" w:hAnsi="Courier New" w:cs="Courier New"/>
                      <w:color w:val="212121"/>
                      <w:sz w:val="18"/>
                      <w:szCs w:val="18"/>
                      <w:shd w:val="clear" w:color="auto" w:fill="FFFFFF"/>
                    </w:rPr>
                    <w:t>the voice of the Lord is full of majesty</w:t>
                  </w:r>
                </w:p>
                <w:p w14:paraId="6AA332D2" w14:textId="77777777" w:rsidR="00A91ABC" w:rsidRPr="00364F23" w:rsidRDefault="00A91ABC" w:rsidP="00EC4165">
                  <w:pPr>
                    <w:rPr>
                      <w:rFonts w:ascii="Courier New" w:eastAsia="Times New Roman" w:hAnsi="Courier New" w:cs="Courier New"/>
                      <w:color w:val="212121"/>
                      <w:sz w:val="18"/>
                      <w:szCs w:val="18"/>
                      <w:shd w:val="clear" w:color="auto" w:fill="FFFFFF"/>
                    </w:rPr>
                  </w:pPr>
                </w:p>
                <w:p w14:paraId="11E18D71" w14:textId="77777777" w:rsidR="00A91ABC" w:rsidRPr="00F00825" w:rsidRDefault="00A91ABC" w:rsidP="00EC4165">
                  <w:pPr>
                    <w:rPr>
                      <w:sz w:val="18"/>
                      <w:szCs w:val="18"/>
                    </w:rPr>
                  </w:pPr>
                  <w:r w:rsidRPr="00F00825">
                    <w:rPr>
                      <w:rFonts w:ascii="Courier New" w:hAnsi="Courier New" w:cs="Courier New"/>
                      <w:color w:val="212121"/>
                      <w:sz w:val="18"/>
                      <w:szCs w:val="18"/>
                      <w:shd w:val="clear" w:color="auto" w:fill="FFFFFF"/>
                    </w:rPr>
                    <w:t>{'The': [1, 4], 'voice': [1, 4, 5], 'of': [1, 2, 4, 5, 5], 'the': [1, 1, 2, 3, 4, 5, 5], 'Lord': [1, 4, 5], 'is': [1, 4, 5], 'over': [1, 3], 'waters': [1, 3], 'God': [2], 'glory': [2], 'thunders': [2], 'Lord,': [3], 'many': [3], 'powerful': [4], 'full': [5], 'majesty': [5]}</w:t>
                  </w:r>
                </w:p>
              </w:tc>
            </w:tr>
          </w:tbl>
          <w:p w14:paraId="1BABEC88" w14:textId="77777777" w:rsidR="00A91ABC" w:rsidRPr="00CD0D51" w:rsidRDefault="00A91ABC" w:rsidP="00EC4165">
            <w:pPr>
              <w:spacing w:after="0"/>
            </w:pPr>
          </w:p>
        </w:tc>
      </w:tr>
      <w:tr w:rsidR="00A91ABC" w:rsidRPr="00CD0D51" w14:paraId="04B8F6DE" w14:textId="77777777" w:rsidTr="00EC4165">
        <w:tc>
          <w:tcPr>
            <w:tcW w:w="0" w:type="auto"/>
          </w:tcPr>
          <w:p w14:paraId="1A1E42E1" w14:textId="37188DF0" w:rsidR="00A91ABC" w:rsidRPr="00F00825" w:rsidRDefault="00A91ABC" w:rsidP="00EC4165">
            <w:pPr>
              <w:jc w:val="both"/>
              <w:rPr>
                <w:rFonts w:ascii="Century725 Cn BT" w:hAnsi="Century725 Cn BT"/>
              </w:rPr>
            </w:pPr>
            <w:r w:rsidRPr="00F00825">
              <w:rPr>
                <w:rFonts w:ascii="Century725 Cn BT" w:hAnsi="Century725 Cn BT"/>
              </w:rPr>
              <w:t xml:space="preserve">You may revisit this program as your learning progresses and convert the dictionary to a text file suitable for appending to a book. </w:t>
            </w:r>
          </w:p>
          <w:p w14:paraId="15F87AF2" w14:textId="77777777" w:rsidR="00A91ABC" w:rsidRPr="00F874DC" w:rsidRDefault="00A91ABC" w:rsidP="00EC4165">
            <w:pPr>
              <w:jc w:val="both"/>
              <w:rPr>
                <w:rFonts w:ascii="Century Schoolbook" w:hAnsi="Century Schoolbook"/>
                <w:sz w:val="24"/>
                <w:szCs w:val="24"/>
              </w:rPr>
            </w:pPr>
            <w:r w:rsidRPr="00F00825">
              <w:rPr>
                <w:rFonts w:ascii="Century725 Cn BT" w:hAnsi="Century725 Cn BT" w:cs="Courier New"/>
                <w:b/>
                <w:sz w:val="28"/>
                <w:szCs w:val="28"/>
              </w:rPr>
              <w:t>7.</w:t>
            </w:r>
            <w:r>
              <w:rPr>
                <w:rFonts w:ascii="Century725 Cn BT" w:hAnsi="Century725 Cn BT" w:cs="Courier New"/>
                <w:b/>
                <w:sz w:val="28"/>
                <w:szCs w:val="28"/>
              </w:rPr>
              <w:t>8</w:t>
            </w:r>
            <w:r w:rsidRPr="00F00825">
              <w:rPr>
                <w:rFonts w:ascii="Century725 Cn BT" w:hAnsi="Century725 Cn BT" w:cs="Courier New"/>
                <w:b/>
                <w:sz w:val="28"/>
                <w:szCs w:val="28"/>
              </w:rPr>
              <w:t xml:space="preserve"> </w:t>
            </w:r>
            <w:r>
              <w:rPr>
                <w:rFonts w:ascii="Century725 Cn BT" w:hAnsi="Century725 Cn BT" w:cs="Courier New"/>
                <w:b/>
                <w:sz w:val="28"/>
                <w:szCs w:val="28"/>
              </w:rPr>
              <w:t>Telephone Directory</w:t>
            </w:r>
            <w:r w:rsidRPr="00CC50F7">
              <w:rPr>
                <w:rFonts w:ascii="Century725 Cn BT" w:hAnsi="Century725 Cn BT"/>
                <w:b/>
                <w:sz w:val="24"/>
                <w:szCs w:val="24"/>
              </w:rPr>
              <w:t>:</w:t>
            </w:r>
            <w:r w:rsidRPr="00CC50F7">
              <w:rPr>
                <w:rFonts w:ascii="Century725 Cn BT" w:hAnsi="Century725 Cn BT"/>
                <w:sz w:val="24"/>
                <w:szCs w:val="24"/>
              </w:rPr>
              <w:t xml:space="preserve"> Simple Telephone directory with add and search facility. We use a new feature: shelve. It is nothing but a dictionary, but stored after the program is run</w:t>
            </w:r>
          </w:p>
          <w:tbl>
            <w:tblPr>
              <w:tblStyle w:val="TableGrid"/>
              <w:tblW w:w="9335" w:type="dxa"/>
              <w:tblLook w:val="04A0" w:firstRow="1" w:lastRow="0" w:firstColumn="1" w:lastColumn="0" w:noHBand="0" w:noVBand="1"/>
            </w:tblPr>
            <w:tblGrid>
              <w:gridCol w:w="9335"/>
            </w:tblGrid>
            <w:tr w:rsidR="00A91ABC" w14:paraId="465A5BA8" w14:textId="77777777" w:rsidTr="00EC4165">
              <w:tc>
                <w:tcPr>
                  <w:tcW w:w="9335" w:type="dxa"/>
                </w:tcPr>
                <w:p w14:paraId="78915B25" w14:textId="77777777" w:rsidR="00A91ABC" w:rsidRPr="00F00825" w:rsidRDefault="00A91ABC" w:rsidP="00EC4165">
                  <w:pPr>
                    <w:shd w:val="clear" w:color="auto" w:fill="FFFFFE"/>
                    <w:rPr>
                      <w:rFonts w:ascii="Courier New" w:eastAsia="Times New Roman" w:hAnsi="Courier New" w:cs="Courier New"/>
                      <w:color w:val="000000"/>
                      <w:sz w:val="20"/>
                      <w:szCs w:val="20"/>
                    </w:rPr>
                  </w:pPr>
                  <w:r w:rsidRPr="00F00825">
                    <w:rPr>
                      <w:rFonts w:ascii="Courier New" w:eastAsia="Times New Roman" w:hAnsi="Courier New" w:cs="Courier New"/>
                      <w:color w:val="AF00DB"/>
                      <w:sz w:val="20"/>
                      <w:szCs w:val="20"/>
                    </w:rPr>
                    <w:t>import</w:t>
                  </w:r>
                  <w:r w:rsidRPr="00F00825">
                    <w:rPr>
                      <w:rFonts w:ascii="Courier New" w:eastAsia="Times New Roman" w:hAnsi="Courier New" w:cs="Courier New"/>
                      <w:color w:val="000000"/>
                      <w:sz w:val="20"/>
                      <w:szCs w:val="20"/>
                    </w:rPr>
                    <w:t> shelve</w:t>
                  </w:r>
                </w:p>
                <w:p w14:paraId="7B629459" w14:textId="0F2C6101" w:rsidR="00A91ABC" w:rsidRPr="00F00825" w:rsidRDefault="00A91ABC" w:rsidP="00EC4165">
                  <w:pPr>
                    <w:shd w:val="clear" w:color="auto" w:fill="FFFFFE"/>
                    <w:rPr>
                      <w:rFonts w:ascii="Courier New" w:eastAsia="Times New Roman" w:hAnsi="Courier New" w:cs="Courier New"/>
                      <w:color w:val="000000"/>
                      <w:sz w:val="20"/>
                      <w:szCs w:val="20"/>
                    </w:rPr>
                  </w:pPr>
                  <w:r w:rsidRPr="00F00825">
                    <w:rPr>
                      <w:rFonts w:ascii="Courier New" w:eastAsia="Times New Roman" w:hAnsi="Courier New" w:cs="Courier New"/>
                      <w:color w:val="000000"/>
                      <w:sz w:val="20"/>
                      <w:szCs w:val="20"/>
                    </w:rPr>
                    <w:t>phonebook=</w:t>
                  </w:r>
                  <w:proofErr w:type="spellStart"/>
                  <w:r w:rsidRPr="00F00825">
                    <w:rPr>
                      <w:rFonts w:ascii="Courier New" w:eastAsia="Times New Roman" w:hAnsi="Courier New" w:cs="Courier New"/>
                      <w:color w:val="000000"/>
                      <w:sz w:val="20"/>
                      <w:szCs w:val="20"/>
                    </w:rPr>
                    <w:t>shelve.</w:t>
                  </w:r>
                  <w:r w:rsidRPr="00F00825">
                    <w:rPr>
                      <w:rFonts w:ascii="Courier New" w:eastAsia="Times New Roman" w:hAnsi="Courier New" w:cs="Courier New"/>
                      <w:color w:val="795E26"/>
                      <w:sz w:val="20"/>
                      <w:szCs w:val="20"/>
                    </w:rPr>
                    <w:t>open</w:t>
                  </w:r>
                  <w:proofErr w:type="spellEnd"/>
                  <w:r w:rsidRPr="00F00825">
                    <w:rPr>
                      <w:rFonts w:ascii="Courier New" w:eastAsia="Times New Roman" w:hAnsi="Courier New" w:cs="Courier New"/>
                      <w:color w:val="000000"/>
                      <w:sz w:val="20"/>
                      <w:szCs w:val="20"/>
                    </w:rPr>
                    <w:t>(</w:t>
                  </w:r>
                  <w:r w:rsidRPr="00F00825">
                    <w:rPr>
                      <w:rFonts w:ascii="Courier New" w:eastAsia="Times New Roman" w:hAnsi="Courier New" w:cs="Courier New"/>
                      <w:color w:val="A31515"/>
                      <w:sz w:val="20"/>
                      <w:szCs w:val="20"/>
                    </w:rPr>
                    <w:t>'</w:t>
                  </w:r>
                  <w:r w:rsidR="00BF3D1C">
                    <w:rPr>
                      <w:rFonts w:ascii="Courier New" w:eastAsia="Times New Roman" w:hAnsi="Courier New" w:cs="Courier New"/>
                      <w:color w:val="A31515"/>
                      <w:sz w:val="20"/>
                      <w:szCs w:val="20"/>
                    </w:rPr>
                    <w:t>book</w:t>
                  </w:r>
                  <w:r w:rsidRPr="00F00825">
                    <w:rPr>
                      <w:rFonts w:ascii="Courier New" w:eastAsia="Times New Roman" w:hAnsi="Courier New" w:cs="Courier New"/>
                      <w:color w:val="A31515"/>
                      <w:sz w:val="20"/>
                      <w:szCs w:val="20"/>
                    </w:rPr>
                    <w:t>'</w:t>
                  </w:r>
                  <w:r w:rsidRPr="00F00825">
                    <w:rPr>
                      <w:rFonts w:ascii="Courier New" w:eastAsia="Times New Roman" w:hAnsi="Courier New" w:cs="Courier New"/>
                      <w:color w:val="000000"/>
                      <w:sz w:val="20"/>
                      <w:szCs w:val="20"/>
                    </w:rPr>
                    <w:t>)</w:t>
                  </w:r>
                </w:p>
                <w:p w14:paraId="0FE2088E" w14:textId="77777777" w:rsidR="00A91ABC" w:rsidRPr="00F00825" w:rsidRDefault="00A91ABC" w:rsidP="00EC4165">
                  <w:pPr>
                    <w:shd w:val="clear" w:color="auto" w:fill="FFFFFE"/>
                    <w:rPr>
                      <w:rFonts w:ascii="Courier New" w:eastAsia="Times New Roman" w:hAnsi="Courier New" w:cs="Courier New"/>
                      <w:color w:val="000000"/>
                      <w:sz w:val="20"/>
                      <w:szCs w:val="20"/>
                    </w:rPr>
                  </w:pPr>
                  <w:r w:rsidRPr="00F00825">
                    <w:rPr>
                      <w:rFonts w:ascii="Courier New" w:eastAsia="Times New Roman" w:hAnsi="Courier New" w:cs="Courier New"/>
                      <w:color w:val="795E26"/>
                      <w:sz w:val="20"/>
                      <w:szCs w:val="20"/>
                    </w:rPr>
                    <w:t>print</w:t>
                  </w:r>
                  <w:r w:rsidRPr="00F00825">
                    <w:rPr>
                      <w:rFonts w:ascii="Courier New" w:eastAsia="Times New Roman" w:hAnsi="Courier New" w:cs="Courier New"/>
                      <w:color w:val="000000"/>
                      <w:sz w:val="20"/>
                      <w:szCs w:val="20"/>
                    </w:rPr>
                    <w:t>(</w:t>
                  </w:r>
                  <w:r w:rsidRPr="00F00825">
                    <w:rPr>
                      <w:rFonts w:ascii="Courier New" w:eastAsia="Times New Roman" w:hAnsi="Courier New" w:cs="Courier New"/>
                      <w:color w:val="A31515"/>
                      <w:sz w:val="20"/>
                      <w:szCs w:val="20"/>
                    </w:rPr>
                    <w:t>"Commands: search &lt;name&gt;, add &lt;name, number&gt; and quit"</w:t>
                  </w:r>
                  <w:r w:rsidRPr="00F00825">
                    <w:rPr>
                      <w:rFonts w:ascii="Courier New" w:eastAsia="Times New Roman" w:hAnsi="Courier New" w:cs="Courier New"/>
                      <w:color w:val="000000"/>
                      <w:sz w:val="20"/>
                      <w:szCs w:val="20"/>
                    </w:rPr>
                    <w:t>)</w:t>
                  </w:r>
                </w:p>
                <w:p w14:paraId="6D6EEA8D" w14:textId="77777777" w:rsidR="00A91ABC" w:rsidRPr="00F00825" w:rsidRDefault="00A91ABC" w:rsidP="00EC4165">
                  <w:pPr>
                    <w:shd w:val="clear" w:color="auto" w:fill="FFFFFE"/>
                    <w:rPr>
                      <w:rFonts w:ascii="Courier New" w:eastAsia="Times New Roman" w:hAnsi="Courier New" w:cs="Courier New"/>
                      <w:color w:val="000000"/>
                      <w:sz w:val="20"/>
                      <w:szCs w:val="20"/>
                    </w:rPr>
                  </w:pPr>
                  <w:r w:rsidRPr="00F00825">
                    <w:rPr>
                      <w:rFonts w:ascii="Courier New" w:eastAsia="Times New Roman" w:hAnsi="Courier New" w:cs="Courier New"/>
                      <w:color w:val="000000"/>
                      <w:sz w:val="20"/>
                      <w:szCs w:val="20"/>
                    </w:rPr>
                    <w:t>while(</w:t>
                  </w:r>
                  <w:r w:rsidRPr="00F00825">
                    <w:rPr>
                      <w:rFonts w:ascii="Courier New" w:eastAsia="Times New Roman" w:hAnsi="Courier New" w:cs="Courier New"/>
                      <w:color w:val="0000FF"/>
                      <w:sz w:val="20"/>
                      <w:szCs w:val="20"/>
                    </w:rPr>
                    <w:t>True</w:t>
                  </w:r>
                  <w:r w:rsidRPr="00F00825">
                    <w:rPr>
                      <w:rFonts w:ascii="Courier New" w:eastAsia="Times New Roman" w:hAnsi="Courier New" w:cs="Courier New"/>
                      <w:color w:val="000000"/>
                      <w:sz w:val="20"/>
                      <w:szCs w:val="20"/>
                    </w:rPr>
                    <w:t>):</w:t>
                  </w:r>
                </w:p>
                <w:p w14:paraId="5329218D" w14:textId="77777777" w:rsidR="00A91ABC" w:rsidRPr="00F00825" w:rsidRDefault="00A91ABC" w:rsidP="00EC4165">
                  <w:pPr>
                    <w:shd w:val="clear" w:color="auto" w:fill="FFFFFE"/>
                    <w:rPr>
                      <w:rFonts w:ascii="Courier New" w:eastAsia="Times New Roman" w:hAnsi="Courier New" w:cs="Courier New"/>
                      <w:color w:val="000000"/>
                      <w:sz w:val="20"/>
                      <w:szCs w:val="20"/>
                    </w:rPr>
                  </w:pPr>
                  <w:r w:rsidRPr="00F00825">
                    <w:rPr>
                      <w:rFonts w:ascii="Courier New" w:eastAsia="Times New Roman" w:hAnsi="Courier New" w:cs="Courier New"/>
                      <w:color w:val="000000"/>
                      <w:sz w:val="20"/>
                      <w:szCs w:val="20"/>
                    </w:rPr>
                    <w:t>  c=</w:t>
                  </w:r>
                  <w:r w:rsidRPr="00F00825">
                    <w:rPr>
                      <w:rFonts w:ascii="Courier New" w:eastAsia="Times New Roman" w:hAnsi="Courier New" w:cs="Courier New"/>
                      <w:color w:val="795E26"/>
                      <w:sz w:val="20"/>
                      <w:szCs w:val="20"/>
                    </w:rPr>
                    <w:t>input</w:t>
                  </w:r>
                  <w:r w:rsidRPr="00F00825">
                    <w:rPr>
                      <w:rFonts w:ascii="Courier New" w:eastAsia="Times New Roman" w:hAnsi="Courier New" w:cs="Courier New"/>
                      <w:color w:val="000000"/>
                      <w:sz w:val="20"/>
                      <w:szCs w:val="20"/>
                    </w:rPr>
                    <w:t>(</w:t>
                  </w:r>
                  <w:r w:rsidRPr="00F00825">
                    <w:rPr>
                      <w:rFonts w:ascii="Courier New" w:eastAsia="Times New Roman" w:hAnsi="Courier New" w:cs="Courier New"/>
                      <w:color w:val="A31515"/>
                      <w:sz w:val="20"/>
                      <w:szCs w:val="20"/>
                    </w:rPr>
                    <w:t>'Type Command '</w:t>
                  </w:r>
                  <w:r w:rsidRPr="00F00825">
                    <w:rPr>
                      <w:rFonts w:ascii="Courier New" w:eastAsia="Times New Roman" w:hAnsi="Courier New" w:cs="Courier New"/>
                      <w:color w:val="000000"/>
                      <w:sz w:val="20"/>
                      <w:szCs w:val="20"/>
                    </w:rPr>
                    <w:t>)</w:t>
                  </w:r>
                </w:p>
                <w:p w14:paraId="6BF901A6" w14:textId="77777777" w:rsidR="00A91ABC" w:rsidRPr="00F00825" w:rsidRDefault="00A91ABC" w:rsidP="00EC4165">
                  <w:pPr>
                    <w:shd w:val="clear" w:color="auto" w:fill="FFFFFE"/>
                    <w:rPr>
                      <w:rFonts w:ascii="Courier New" w:eastAsia="Times New Roman" w:hAnsi="Courier New" w:cs="Courier New"/>
                      <w:color w:val="000000"/>
                      <w:sz w:val="20"/>
                      <w:szCs w:val="20"/>
                    </w:rPr>
                  </w:pPr>
                  <w:r w:rsidRPr="00F00825">
                    <w:rPr>
                      <w:rFonts w:ascii="Courier New" w:eastAsia="Times New Roman" w:hAnsi="Courier New" w:cs="Courier New"/>
                      <w:color w:val="000000"/>
                      <w:sz w:val="20"/>
                      <w:szCs w:val="20"/>
                    </w:rPr>
                    <w:t>  </w:t>
                  </w:r>
                  <w:r w:rsidRPr="00F00825">
                    <w:rPr>
                      <w:rFonts w:ascii="Courier New" w:eastAsia="Times New Roman" w:hAnsi="Courier New" w:cs="Courier New"/>
                      <w:color w:val="AF00DB"/>
                      <w:sz w:val="20"/>
                      <w:szCs w:val="20"/>
                    </w:rPr>
                    <w:t>if</w:t>
                  </w:r>
                  <w:r w:rsidRPr="00F00825">
                    <w:rPr>
                      <w:rFonts w:ascii="Courier New" w:eastAsia="Times New Roman" w:hAnsi="Courier New" w:cs="Courier New"/>
                      <w:color w:val="000000"/>
                      <w:sz w:val="20"/>
                      <w:szCs w:val="20"/>
                    </w:rPr>
                    <w:t> c==</w:t>
                  </w:r>
                  <w:r w:rsidRPr="00F00825">
                    <w:rPr>
                      <w:rFonts w:ascii="Courier New" w:eastAsia="Times New Roman" w:hAnsi="Courier New" w:cs="Courier New"/>
                      <w:color w:val="A31515"/>
                      <w:sz w:val="20"/>
                      <w:szCs w:val="20"/>
                    </w:rPr>
                    <w:t>'</w:t>
                  </w:r>
                  <w:proofErr w:type="spellStart"/>
                  <w:r w:rsidRPr="00F00825">
                    <w:rPr>
                      <w:rFonts w:ascii="Courier New" w:eastAsia="Times New Roman" w:hAnsi="Courier New" w:cs="Courier New"/>
                      <w:color w:val="A31515"/>
                      <w:sz w:val="20"/>
                      <w:szCs w:val="20"/>
                    </w:rPr>
                    <w:t>quit'</w:t>
                  </w:r>
                  <w:r w:rsidRPr="00F00825">
                    <w:rPr>
                      <w:rFonts w:ascii="Courier New" w:eastAsia="Times New Roman" w:hAnsi="Courier New" w:cs="Courier New"/>
                      <w:color w:val="000000"/>
                      <w:sz w:val="20"/>
                      <w:szCs w:val="20"/>
                    </w:rPr>
                    <w:t>:</w:t>
                  </w:r>
                  <w:r w:rsidRPr="00F00825">
                    <w:rPr>
                      <w:rFonts w:ascii="Courier New" w:eastAsia="Times New Roman" w:hAnsi="Courier New" w:cs="Courier New"/>
                      <w:color w:val="AF00DB"/>
                      <w:sz w:val="20"/>
                      <w:szCs w:val="20"/>
                    </w:rPr>
                    <w:t>break</w:t>
                  </w:r>
                  <w:proofErr w:type="spellEnd"/>
                </w:p>
                <w:p w14:paraId="4AC13EEE" w14:textId="77777777" w:rsidR="00A91ABC" w:rsidRPr="00F00825" w:rsidRDefault="00A91ABC" w:rsidP="00EC4165">
                  <w:pPr>
                    <w:shd w:val="clear" w:color="auto" w:fill="FFFFFE"/>
                    <w:rPr>
                      <w:rFonts w:ascii="Courier New" w:eastAsia="Times New Roman" w:hAnsi="Courier New" w:cs="Courier New"/>
                      <w:color w:val="000000"/>
                      <w:sz w:val="20"/>
                      <w:szCs w:val="20"/>
                    </w:rPr>
                  </w:pPr>
                  <w:r w:rsidRPr="00F00825">
                    <w:rPr>
                      <w:rFonts w:ascii="Courier New" w:eastAsia="Times New Roman" w:hAnsi="Courier New" w:cs="Courier New"/>
                      <w:color w:val="000000"/>
                      <w:sz w:val="20"/>
                      <w:szCs w:val="20"/>
                    </w:rPr>
                    <w:t>  command=</w:t>
                  </w:r>
                  <w:proofErr w:type="spellStart"/>
                  <w:r w:rsidRPr="00F00825">
                    <w:rPr>
                      <w:rFonts w:ascii="Courier New" w:eastAsia="Times New Roman" w:hAnsi="Courier New" w:cs="Courier New"/>
                      <w:color w:val="000000"/>
                      <w:sz w:val="20"/>
                      <w:szCs w:val="20"/>
                    </w:rPr>
                    <w:t>c.split</w:t>
                  </w:r>
                  <w:proofErr w:type="spellEnd"/>
                  <w:r w:rsidRPr="00F00825">
                    <w:rPr>
                      <w:rFonts w:ascii="Courier New" w:eastAsia="Times New Roman" w:hAnsi="Courier New" w:cs="Courier New"/>
                      <w:color w:val="000000"/>
                      <w:sz w:val="20"/>
                      <w:szCs w:val="20"/>
                    </w:rPr>
                    <w:t>()</w:t>
                  </w:r>
                </w:p>
                <w:p w14:paraId="72981397" w14:textId="77777777" w:rsidR="00A91ABC" w:rsidRPr="00F00825" w:rsidRDefault="00A91ABC" w:rsidP="00EC4165">
                  <w:pPr>
                    <w:shd w:val="clear" w:color="auto" w:fill="FFFFFE"/>
                    <w:rPr>
                      <w:rFonts w:ascii="Courier New" w:eastAsia="Times New Roman" w:hAnsi="Courier New" w:cs="Courier New"/>
                      <w:color w:val="000000"/>
                      <w:sz w:val="20"/>
                      <w:szCs w:val="20"/>
                    </w:rPr>
                  </w:pPr>
                  <w:r w:rsidRPr="00F00825">
                    <w:rPr>
                      <w:rFonts w:ascii="Courier New" w:eastAsia="Times New Roman" w:hAnsi="Courier New" w:cs="Courier New"/>
                      <w:color w:val="000000"/>
                      <w:sz w:val="20"/>
                      <w:szCs w:val="20"/>
                    </w:rPr>
                    <w:t>  </w:t>
                  </w:r>
                  <w:r w:rsidRPr="00F00825">
                    <w:rPr>
                      <w:rFonts w:ascii="Courier New" w:eastAsia="Times New Roman" w:hAnsi="Courier New" w:cs="Courier New"/>
                      <w:color w:val="AF00DB"/>
                      <w:sz w:val="20"/>
                      <w:szCs w:val="20"/>
                    </w:rPr>
                    <w:t>if</w:t>
                  </w:r>
                  <w:r w:rsidRPr="00F00825">
                    <w:rPr>
                      <w:rFonts w:ascii="Courier New" w:eastAsia="Times New Roman" w:hAnsi="Courier New" w:cs="Courier New"/>
                      <w:color w:val="000000"/>
                      <w:sz w:val="20"/>
                      <w:szCs w:val="20"/>
                    </w:rPr>
                    <w:t> command[</w:t>
                  </w:r>
                  <w:r w:rsidRPr="00F00825">
                    <w:rPr>
                      <w:rFonts w:ascii="Courier New" w:eastAsia="Times New Roman" w:hAnsi="Courier New" w:cs="Courier New"/>
                      <w:color w:val="09885A"/>
                      <w:sz w:val="20"/>
                      <w:szCs w:val="20"/>
                    </w:rPr>
                    <w:t>0</w:t>
                  </w:r>
                  <w:r w:rsidRPr="00F00825">
                    <w:rPr>
                      <w:rFonts w:ascii="Courier New" w:eastAsia="Times New Roman" w:hAnsi="Courier New" w:cs="Courier New"/>
                      <w:color w:val="000000"/>
                      <w:sz w:val="20"/>
                      <w:szCs w:val="20"/>
                    </w:rPr>
                    <w:t>]==</w:t>
                  </w:r>
                  <w:r w:rsidRPr="00F00825">
                    <w:rPr>
                      <w:rFonts w:ascii="Courier New" w:eastAsia="Times New Roman" w:hAnsi="Courier New" w:cs="Courier New"/>
                      <w:color w:val="A31515"/>
                      <w:sz w:val="20"/>
                      <w:szCs w:val="20"/>
                    </w:rPr>
                    <w:t>'search'</w:t>
                  </w:r>
                  <w:r w:rsidRPr="00F00825">
                    <w:rPr>
                      <w:rFonts w:ascii="Courier New" w:eastAsia="Times New Roman" w:hAnsi="Courier New" w:cs="Courier New"/>
                      <w:color w:val="000000"/>
                      <w:sz w:val="20"/>
                      <w:szCs w:val="20"/>
                    </w:rPr>
                    <w:t>:</w:t>
                  </w:r>
                </w:p>
                <w:p w14:paraId="4F346D9C" w14:textId="77777777" w:rsidR="00A91ABC" w:rsidRPr="00F00825" w:rsidRDefault="00A91ABC" w:rsidP="00EC4165">
                  <w:pPr>
                    <w:shd w:val="clear" w:color="auto" w:fill="FFFFFE"/>
                    <w:rPr>
                      <w:rFonts w:ascii="Courier New" w:eastAsia="Times New Roman" w:hAnsi="Courier New" w:cs="Courier New"/>
                      <w:color w:val="000000"/>
                      <w:sz w:val="20"/>
                      <w:szCs w:val="20"/>
                    </w:rPr>
                  </w:pPr>
                  <w:r w:rsidRPr="00F00825">
                    <w:rPr>
                      <w:rFonts w:ascii="Courier New" w:eastAsia="Times New Roman" w:hAnsi="Courier New" w:cs="Courier New"/>
                      <w:color w:val="000000"/>
                      <w:sz w:val="20"/>
                      <w:szCs w:val="20"/>
                    </w:rPr>
                    <w:t>    </w:t>
                  </w:r>
                  <w:r w:rsidRPr="00F00825">
                    <w:rPr>
                      <w:rFonts w:ascii="Courier New" w:eastAsia="Times New Roman" w:hAnsi="Courier New" w:cs="Courier New"/>
                      <w:color w:val="AF00DB"/>
                      <w:sz w:val="20"/>
                      <w:szCs w:val="20"/>
                    </w:rPr>
                    <w:t>for</w:t>
                  </w:r>
                  <w:r w:rsidRPr="00F00825">
                    <w:rPr>
                      <w:rFonts w:ascii="Courier New" w:eastAsia="Times New Roman" w:hAnsi="Courier New" w:cs="Courier New"/>
                      <w:color w:val="000000"/>
                      <w:sz w:val="20"/>
                      <w:szCs w:val="20"/>
                    </w:rPr>
                    <w:t> </w:t>
                  </w:r>
                  <w:proofErr w:type="spellStart"/>
                  <w:r w:rsidRPr="00F00825">
                    <w:rPr>
                      <w:rFonts w:ascii="Courier New" w:eastAsia="Times New Roman" w:hAnsi="Courier New" w:cs="Courier New"/>
                      <w:color w:val="000000"/>
                      <w:sz w:val="20"/>
                      <w:szCs w:val="20"/>
                    </w:rPr>
                    <w:t>i</w:t>
                  </w:r>
                  <w:proofErr w:type="spellEnd"/>
                  <w:r w:rsidRPr="00F00825">
                    <w:rPr>
                      <w:rFonts w:ascii="Courier New" w:eastAsia="Times New Roman" w:hAnsi="Courier New" w:cs="Courier New"/>
                      <w:color w:val="000000"/>
                      <w:sz w:val="20"/>
                      <w:szCs w:val="20"/>
                    </w:rPr>
                    <w:t> </w:t>
                  </w:r>
                  <w:r w:rsidRPr="00F00825">
                    <w:rPr>
                      <w:rFonts w:ascii="Courier New" w:eastAsia="Times New Roman" w:hAnsi="Courier New" w:cs="Courier New"/>
                      <w:color w:val="0000FF"/>
                      <w:sz w:val="20"/>
                      <w:szCs w:val="20"/>
                    </w:rPr>
                    <w:t>in</w:t>
                  </w:r>
                  <w:r w:rsidRPr="00F00825">
                    <w:rPr>
                      <w:rFonts w:ascii="Courier New" w:eastAsia="Times New Roman" w:hAnsi="Courier New" w:cs="Courier New"/>
                      <w:color w:val="000000"/>
                      <w:sz w:val="20"/>
                      <w:szCs w:val="20"/>
                    </w:rPr>
                    <w:t> </w:t>
                  </w:r>
                  <w:proofErr w:type="spellStart"/>
                  <w:r w:rsidRPr="00F00825">
                    <w:rPr>
                      <w:rFonts w:ascii="Courier New" w:eastAsia="Times New Roman" w:hAnsi="Courier New" w:cs="Courier New"/>
                      <w:color w:val="000000"/>
                      <w:sz w:val="20"/>
                      <w:szCs w:val="20"/>
                    </w:rPr>
                    <w:t>phonebook.keys</w:t>
                  </w:r>
                  <w:proofErr w:type="spellEnd"/>
                  <w:r w:rsidRPr="00F00825">
                    <w:rPr>
                      <w:rFonts w:ascii="Courier New" w:eastAsia="Times New Roman" w:hAnsi="Courier New" w:cs="Courier New"/>
                      <w:color w:val="000000"/>
                      <w:sz w:val="20"/>
                      <w:szCs w:val="20"/>
                    </w:rPr>
                    <w:t>():</w:t>
                  </w:r>
                </w:p>
                <w:p w14:paraId="295DC6ED" w14:textId="77777777" w:rsidR="00A91ABC" w:rsidRPr="00F00825" w:rsidRDefault="00A91ABC" w:rsidP="00EC4165">
                  <w:pPr>
                    <w:shd w:val="clear" w:color="auto" w:fill="FFFFFE"/>
                    <w:rPr>
                      <w:rFonts w:ascii="Courier New" w:eastAsia="Times New Roman" w:hAnsi="Courier New" w:cs="Courier New"/>
                      <w:color w:val="000000"/>
                      <w:sz w:val="20"/>
                      <w:szCs w:val="20"/>
                    </w:rPr>
                  </w:pPr>
                  <w:r w:rsidRPr="00F00825">
                    <w:rPr>
                      <w:rFonts w:ascii="Courier New" w:eastAsia="Times New Roman" w:hAnsi="Courier New" w:cs="Courier New"/>
                      <w:color w:val="000000"/>
                      <w:sz w:val="20"/>
                      <w:szCs w:val="20"/>
                    </w:rPr>
                    <w:t>      </w:t>
                  </w:r>
                  <w:r w:rsidRPr="00F00825">
                    <w:rPr>
                      <w:rFonts w:ascii="Courier New" w:eastAsia="Times New Roman" w:hAnsi="Courier New" w:cs="Courier New"/>
                      <w:color w:val="AF00DB"/>
                      <w:sz w:val="20"/>
                      <w:szCs w:val="20"/>
                    </w:rPr>
                    <w:t>if</w:t>
                  </w:r>
                  <w:r w:rsidRPr="00F00825">
                    <w:rPr>
                      <w:rFonts w:ascii="Courier New" w:eastAsia="Times New Roman" w:hAnsi="Courier New" w:cs="Courier New"/>
                      <w:color w:val="000000"/>
                      <w:sz w:val="20"/>
                      <w:szCs w:val="20"/>
                    </w:rPr>
                    <w:t> i==command[</w:t>
                  </w:r>
                  <w:r w:rsidRPr="00F00825">
                    <w:rPr>
                      <w:rFonts w:ascii="Courier New" w:eastAsia="Times New Roman" w:hAnsi="Courier New" w:cs="Courier New"/>
                      <w:color w:val="09885A"/>
                      <w:sz w:val="20"/>
                      <w:szCs w:val="20"/>
                    </w:rPr>
                    <w:t>1</w:t>
                  </w:r>
                  <w:r w:rsidRPr="00F00825">
                    <w:rPr>
                      <w:rFonts w:ascii="Courier New" w:eastAsia="Times New Roman" w:hAnsi="Courier New" w:cs="Courier New"/>
                      <w:color w:val="000000"/>
                      <w:sz w:val="20"/>
                      <w:szCs w:val="20"/>
                    </w:rPr>
                    <w:t>]: print (command[</w:t>
                  </w:r>
                  <w:r w:rsidRPr="00F00825">
                    <w:rPr>
                      <w:rFonts w:ascii="Courier New" w:eastAsia="Times New Roman" w:hAnsi="Courier New" w:cs="Courier New"/>
                      <w:color w:val="09885A"/>
                      <w:sz w:val="20"/>
                      <w:szCs w:val="20"/>
                    </w:rPr>
                    <w:t>1</w:t>
                  </w:r>
                  <w:r w:rsidRPr="00F00825">
                    <w:rPr>
                      <w:rFonts w:ascii="Courier New" w:eastAsia="Times New Roman" w:hAnsi="Courier New" w:cs="Courier New"/>
                      <w:color w:val="000000"/>
                      <w:sz w:val="20"/>
                      <w:szCs w:val="20"/>
                    </w:rPr>
                    <w:t>],</w:t>
                  </w:r>
                  <w:r w:rsidRPr="00F00825">
                    <w:rPr>
                      <w:rFonts w:ascii="Courier New" w:eastAsia="Times New Roman" w:hAnsi="Courier New" w:cs="Courier New"/>
                      <w:color w:val="A31515"/>
                      <w:sz w:val="20"/>
                      <w:szCs w:val="20"/>
                    </w:rPr>
                    <w:t>'has number'</w:t>
                  </w:r>
                  <w:r w:rsidRPr="00F00825">
                    <w:rPr>
                      <w:rFonts w:ascii="Courier New" w:eastAsia="Times New Roman" w:hAnsi="Courier New" w:cs="Courier New"/>
                      <w:color w:val="000000"/>
                      <w:sz w:val="20"/>
                      <w:szCs w:val="20"/>
                    </w:rPr>
                    <w:t>, phonebook[i])</w:t>
                  </w:r>
                </w:p>
                <w:p w14:paraId="0DA52FFE" w14:textId="77777777" w:rsidR="00A91ABC" w:rsidRPr="00F00825" w:rsidRDefault="00A91ABC" w:rsidP="00EC4165">
                  <w:pPr>
                    <w:shd w:val="clear" w:color="auto" w:fill="FFFFFE"/>
                    <w:rPr>
                      <w:rFonts w:ascii="Courier New" w:eastAsia="Times New Roman" w:hAnsi="Courier New" w:cs="Courier New"/>
                      <w:color w:val="000000"/>
                      <w:sz w:val="20"/>
                      <w:szCs w:val="20"/>
                    </w:rPr>
                  </w:pPr>
                  <w:r w:rsidRPr="00F00825">
                    <w:rPr>
                      <w:rFonts w:ascii="Courier New" w:eastAsia="Times New Roman" w:hAnsi="Courier New" w:cs="Courier New"/>
                      <w:color w:val="000000"/>
                      <w:sz w:val="20"/>
                      <w:szCs w:val="20"/>
                    </w:rPr>
                    <w:t>  </w:t>
                  </w:r>
                  <w:proofErr w:type="spellStart"/>
                  <w:r w:rsidRPr="00F00825">
                    <w:rPr>
                      <w:rFonts w:ascii="Courier New" w:eastAsia="Times New Roman" w:hAnsi="Courier New" w:cs="Courier New"/>
                      <w:color w:val="AF00DB"/>
                      <w:sz w:val="20"/>
                      <w:szCs w:val="20"/>
                    </w:rPr>
                    <w:t>elif</w:t>
                  </w:r>
                  <w:proofErr w:type="spellEnd"/>
                  <w:r w:rsidRPr="00F00825">
                    <w:rPr>
                      <w:rFonts w:ascii="Courier New" w:eastAsia="Times New Roman" w:hAnsi="Courier New" w:cs="Courier New"/>
                      <w:color w:val="000000"/>
                      <w:sz w:val="20"/>
                      <w:szCs w:val="20"/>
                    </w:rPr>
                    <w:t> command[</w:t>
                  </w:r>
                  <w:r w:rsidRPr="00F00825">
                    <w:rPr>
                      <w:rFonts w:ascii="Courier New" w:eastAsia="Times New Roman" w:hAnsi="Courier New" w:cs="Courier New"/>
                      <w:color w:val="09885A"/>
                      <w:sz w:val="20"/>
                      <w:szCs w:val="20"/>
                    </w:rPr>
                    <w:t>0</w:t>
                  </w:r>
                  <w:r w:rsidRPr="00F00825">
                    <w:rPr>
                      <w:rFonts w:ascii="Courier New" w:eastAsia="Times New Roman" w:hAnsi="Courier New" w:cs="Courier New"/>
                      <w:color w:val="000000"/>
                      <w:sz w:val="20"/>
                      <w:szCs w:val="20"/>
                    </w:rPr>
                    <w:t>]==</w:t>
                  </w:r>
                  <w:r w:rsidRPr="00F00825">
                    <w:rPr>
                      <w:rFonts w:ascii="Courier New" w:eastAsia="Times New Roman" w:hAnsi="Courier New" w:cs="Courier New"/>
                      <w:color w:val="A31515"/>
                      <w:sz w:val="20"/>
                      <w:szCs w:val="20"/>
                    </w:rPr>
                    <w:t>'</w:t>
                  </w:r>
                  <w:proofErr w:type="spellStart"/>
                  <w:r w:rsidRPr="00F00825">
                    <w:rPr>
                      <w:rFonts w:ascii="Courier New" w:eastAsia="Times New Roman" w:hAnsi="Courier New" w:cs="Courier New"/>
                      <w:color w:val="A31515"/>
                      <w:sz w:val="20"/>
                      <w:szCs w:val="20"/>
                    </w:rPr>
                    <w:t>add'</w:t>
                  </w:r>
                  <w:r w:rsidRPr="00F00825">
                    <w:rPr>
                      <w:rFonts w:ascii="Courier New" w:eastAsia="Times New Roman" w:hAnsi="Courier New" w:cs="Courier New"/>
                      <w:color w:val="000000"/>
                      <w:sz w:val="20"/>
                      <w:szCs w:val="20"/>
                    </w:rPr>
                    <w:t>:phonebook</w:t>
                  </w:r>
                  <w:proofErr w:type="spellEnd"/>
                  <w:r w:rsidRPr="00F00825">
                    <w:rPr>
                      <w:rFonts w:ascii="Courier New" w:eastAsia="Times New Roman" w:hAnsi="Courier New" w:cs="Courier New"/>
                      <w:color w:val="000000"/>
                      <w:sz w:val="20"/>
                      <w:szCs w:val="20"/>
                    </w:rPr>
                    <w:t>[command[</w:t>
                  </w:r>
                  <w:r w:rsidRPr="00F00825">
                    <w:rPr>
                      <w:rFonts w:ascii="Courier New" w:eastAsia="Times New Roman" w:hAnsi="Courier New" w:cs="Courier New"/>
                      <w:color w:val="09885A"/>
                      <w:sz w:val="20"/>
                      <w:szCs w:val="20"/>
                    </w:rPr>
                    <w:t>1</w:t>
                  </w:r>
                  <w:r w:rsidRPr="00F00825">
                    <w:rPr>
                      <w:rFonts w:ascii="Courier New" w:eastAsia="Times New Roman" w:hAnsi="Courier New" w:cs="Courier New"/>
                      <w:color w:val="000000"/>
                      <w:sz w:val="20"/>
                      <w:szCs w:val="20"/>
                    </w:rPr>
                    <w:t>]]=command[</w:t>
                  </w:r>
                  <w:r w:rsidRPr="00F00825">
                    <w:rPr>
                      <w:rFonts w:ascii="Courier New" w:eastAsia="Times New Roman" w:hAnsi="Courier New" w:cs="Courier New"/>
                      <w:color w:val="09885A"/>
                      <w:sz w:val="20"/>
                      <w:szCs w:val="20"/>
                    </w:rPr>
                    <w:t>2</w:t>
                  </w:r>
                  <w:r w:rsidRPr="00F00825">
                    <w:rPr>
                      <w:rFonts w:ascii="Courier New" w:eastAsia="Times New Roman" w:hAnsi="Courier New" w:cs="Courier New"/>
                      <w:color w:val="000000"/>
                      <w:sz w:val="20"/>
                      <w:szCs w:val="20"/>
                    </w:rPr>
                    <w:t>]</w:t>
                  </w:r>
                </w:p>
                <w:p w14:paraId="152ED81A" w14:textId="77777777" w:rsidR="00A91ABC" w:rsidRPr="00F00825" w:rsidRDefault="00A91ABC" w:rsidP="00EC4165">
                  <w:pPr>
                    <w:shd w:val="clear" w:color="auto" w:fill="FFFFFE"/>
                    <w:rPr>
                      <w:rFonts w:ascii="Courier New" w:eastAsia="Times New Roman" w:hAnsi="Courier New" w:cs="Courier New"/>
                      <w:color w:val="000000"/>
                      <w:sz w:val="20"/>
                      <w:szCs w:val="20"/>
                    </w:rPr>
                  </w:pPr>
                  <w:r w:rsidRPr="00F00825">
                    <w:rPr>
                      <w:rFonts w:ascii="Courier New" w:eastAsia="Times New Roman" w:hAnsi="Courier New" w:cs="Courier New"/>
                      <w:color w:val="000000"/>
                      <w:sz w:val="20"/>
                      <w:szCs w:val="20"/>
                    </w:rPr>
                    <w:t>  </w:t>
                  </w:r>
                  <w:proofErr w:type="spellStart"/>
                  <w:r w:rsidRPr="00F00825">
                    <w:rPr>
                      <w:rFonts w:ascii="Courier New" w:eastAsia="Times New Roman" w:hAnsi="Courier New" w:cs="Courier New"/>
                      <w:color w:val="AF00DB"/>
                      <w:sz w:val="20"/>
                      <w:szCs w:val="20"/>
                    </w:rPr>
                    <w:t>else</w:t>
                  </w:r>
                  <w:r w:rsidRPr="00F00825">
                    <w:rPr>
                      <w:rFonts w:ascii="Courier New" w:eastAsia="Times New Roman" w:hAnsi="Courier New" w:cs="Courier New"/>
                      <w:color w:val="000000"/>
                      <w:sz w:val="20"/>
                      <w:szCs w:val="20"/>
                    </w:rPr>
                    <w:t>:</w:t>
                  </w:r>
                  <w:r w:rsidRPr="00F00825">
                    <w:rPr>
                      <w:rFonts w:ascii="Courier New" w:eastAsia="Times New Roman" w:hAnsi="Courier New" w:cs="Courier New"/>
                      <w:color w:val="AF00DB"/>
                      <w:sz w:val="20"/>
                      <w:szCs w:val="20"/>
                    </w:rPr>
                    <w:t>continue</w:t>
                  </w:r>
                  <w:proofErr w:type="spellEnd"/>
                </w:p>
                <w:p w14:paraId="41251318" w14:textId="77777777" w:rsidR="00A91ABC" w:rsidRDefault="00A91ABC" w:rsidP="00EC4165">
                  <w:pPr>
                    <w:shd w:val="clear" w:color="auto" w:fill="FFFFFE"/>
                  </w:pPr>
                  <w:proofErr w:type="spellStart"/>
                  <w:r w:rsidRPr="00F00825">
                    <w:rPr>
                      <w:rFonts w:ascii="Courier New" w:eastAsia="Times New Roman" w:hAnsi="Courier New" w:cs="Courier New"/>
                      <w:color w:val="000000"/>
                      <w:sz w:val="20"/>
                      <w:szCs w:val="20"/>
                    </w:rPr>
                    <w:t>phonebook.close</w:t>
                  </w:r>
                  <w:proofErr w:type="spellEnd"/>
                  <w:r w:rsidRPr="00F00825">
                    <w:rPr>
                      <w:rFonts w:ascii="Courier New" w:eastAsia="Times New Roman" w:hAnsi="Courier New" w:cs="Courier New"/>
                      <w:color w:val="000000"/>
                      <w:sz w:val="20"/>
                      <w:szCs w:val="20"/>
                    </w:rPr>
                    <w:t>()</w:t>
                  </w:r>
                </w:p>
              </w:tc>
            </w:tr>
            <w:tr w:rsidR="00A91ABC" w14:paraId="2D86CFDD" w14:textId="77777777" w:rsidTr="00EC4165">
              <w:tc>
                <w:tcPr>
                  <w:tcW w:w="9335" w:type="dxa"/>
                </w:tcPr>
                <w:p w14:paraId="137B1101" w14:textId="77777777" w:rsidR="00A91ABC" w:rsidRPr="0002495B" w:rsidRDefault="00A91ABC" w:rsidP="00EC416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212121"/>
                      <w:sz w:val="20"/>
                      <w:szCs w:val="20"/>
                    </w:rPr>
                  </w:pPr>
                  <w:r>
                    <w:rPr>
                      <w:rFonts w:ascii="Courier New" w:eastAsia="Times New Roman" w:hAnsi="Courier New" w:cs="Courier New"/>
                      <w:color w:val="212121"/>
                      <w:sz w:val="20"/>
                      <w:szCs w:val="20"/>
                    </w:rPr>
                    <w:t xml:space="preserve">Command: </w:t>
                  </w:r>
                  <w:r w:rsidRPr="0002495B">
                    <w:rPr>
                      <w:rFonts w:ascii="Courier New" w:eastAsia="Times New Roman" w:hAnsi="Courier New" w:cs="Courier New"/>
                      <w:color w:val="212121"/>
                      <w:sz w:val="20"/>
                      <w:szCs w:val="20"/>
                    </w:rPr>
                    <w:t>search &lt;name&gt;, add &lt;name, number&gt; and quit</w:t>
                  </w:r>
                </w:p>
                <w:p w14:paraId="73480616" w14:textId="77777777" w:rsidR="00A91ABC" w:rsidRPr="0002495B" w:rsidRDefault="00A91ABC" w:rsidP="00EC416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212121"/>
                      <w:sz w:val="20"/>
                      <w:szCs w:val="20"/>
                    </w:rPr>
                  </w:pPr>
                  <w:r w:rsidRPr="0002495B">
                    <w:rPr>
                      <w:rFonts w:ascii="Courier New" w:eastAsia="Times New Roman" w:hAnsi="Courier New" w:cs="Courier New"/>
                      <w:color w:val="212121"/>
                      <w:sz w:val="20"/>
                      <w:szCs w:val="20"/>
                    </w:rPr>
                    <w:t>Type Command</w:t>
                  </w:r>
                  <w:r>
                    <w:rPr>
                      <w:rFonts w:ascii="Courier New" w:eastAsia="Times New Roman" w:hAnsi="Courier New" w:cs="Courier New"/>
                      <w:color w:val="212121"/>
                      <w:sz w:val="20"/>
                      <w:szCs w:val="20"/>
                    </w:rPr>
                    <w:t xml:space="preserve"> </w:t>
                  </w:r>
                  <w:r w:rsidRPr="0002495B">
                    <w:rPr>
                      <w:rFonts w:ascii="Courier New" w:eastAsia="Times New Roman" w:hAnsi="Courier New" w:cs="Courier New"/>
                      <w:b/>
                      <w:color w:val="212121"/>
                      <w:sz w:val="20"/>
                      <w:szCs w:val="20"/>
                    </w:rPr>
                    <w:t>add john 100</w:t>
                  </w:r>
                </w:p>
                <w:p w14:paraId="2D1E7912" w14:textId="77777777" w:rsidR="00A91ABC" w:rsidRPr="0002495B" w:rsidRDefault="00A91ABC" w:rsidP="00EC416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212121"/>
                      <w:sz w:val="20"/>
                      <w:szCs w:val="20"/>
                    </w:rPr>
                  </w:pPr>
                  <w:r w:rsidRPr="0002495B">
                    <w:rPr>
                      <w:rFonts w:ascii="Courier New" w:eastAsia="Times New Roman" w:hAnsi="Courier New" w:cs="Courier New"/>
                      <w:color w:val="212121"/>
                      <w:sz w:val="20"/>
                      <w:szCs w:val="20"/>
                    </w:rPr>
                    <w:t>Type Command</w:t>
                  </w:r>
                  <w:r>
                    <w:rPr>
                      <w:rFonts w:ascii="Courier New" w:eastAsia="Times New Roman" w:hAnsi="Courier New" w:cs="Courier New"/>
                      <w:color w:val="212121"/>
                      <w:sz w:val="20"/>
                      <w:szCs w:val="20"/>
                    </w:rPr>
                    <w:t xml:space="preserve"> </w:t>
                  </w:r>
                  <w:r w:rsidRPr="0002495B">
                    <w:rPr>
                      <w:rFonts w:ascii="Courier New" w:eastAsia="Times New Roman" w:hAnsi="Courier New" w:cs="Courier New"/>
                      <w:b/>
                      <w:color w:val="212121"/>
                      <w:sz w:val="20"/>
                      <w:szCs w:val="20"/>
                    </w:rPr>
                    <w:t xml:space="preserve">add </w:t>
                  </w:r>
                  <w:proofErr w:type="spellStart"/>
                  <w:r w:rsidRPr="0002495B">
                    <w:rPr>
                      <w:rFonts w:ascii="Courier New" w:eastAsia="Times New Roman" w:hAnsi="Courier New" w:cs="Courier New"/>
                      <w:b/>
                      <w:color w:val="212121"/>
                      <w:sz w:val="20"/>
                      <w:szCs w:val="20"/>
                    </w:rPr>
                    <w:t>mary</w:t>
                  </w:r>
                  <w:proofErr w:type="spellEnd"/>
                  <w:r w:rsidRPr="0002495B">
                    <w:rPr>
                      <w:rFonts w:ascii="Courier New" w:eastAsia="Times New Roman" w:hAnsi="Courier New" w:cs="Courier New"/>
                      <w:b/>
                      <w:color w:val="212121"/>
                      <w:sz w:val="20"/>
                      <w:szCs w:val="20"/>
                    </w:rPr>
                    <w:t xml:space="preserve"> 200</w:t>
                  </w:r>
                </w:p>
                <w:p w14:paraId="051783C8" w14:textId="77777777" w:rsidR="00A91ABC" w:rsidRPr="0002495B" w:rsidRDefault="00A91ABC" w:rsidP="00EC416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color w:val="212121"/>
                      <w:sz w:val="20"/>
                      <w:szCs w:val="20"/>
                    </w:rPr>
                  </w:pPr>
                  <w:r w:rsidRPr="0002495B">
                    <w:rPr>
                      <w:rFonts w:ascii="Courier New" w:eastAsia="Times New Roman" w:hAnsi="Courier New" w:cs="Courier New"/>
                      <w:color w:val="212121"/>
                      <w:sz w:val="20"/>
                      <w:szCs w:val="20"/>
                    </w:rPr>
                    <w:t>Type Command</w:t>
                  </w:r>
                  <w:r>
                    <w:rPr>
                      <w:rFonts w:ascii="Courier New" w:eastAsia="Times New Roman" w:hAnsi="Courier New" w:cs="Courier New"/>
                      <w:color w:val="212121"/>
                      <w:sz w:val="20"/>
                      <w:szCs w:val="20"/>
                    </w:rPr>
                    <w:t xml:space="preserve"> </w:t>
                  </w:r>
                  <w:r w:rsidRPr="0002495B">
                    <w:rPr>
                      <w:rFonts w:ascii="Courier New" w:eastAsia="Times New Roman" w:hAnsi="Courier New" w:cs="Courier New"/>
                      <w:b/>
                      <w:color w:val="212121"/>
                      <w:sz w:val="20"/>
                      <w:szCs w:val="20"/>
                    </w:rPr>
                    <w:t xml:space="preserve">add </w:t>
                  </w:r>
                  <w:proofErr w:type="spellStart"/>
                  <w:r w:rsidRPr="0002495B">
                    <w:rPr>
                      <w:rFonts w:ascii="Courier New" w:eastAsia="Times New Roman" w:hAnsi="Courier New" w:cs="Courier New"/>
                      <w:b/>
                      <w:color w:val="212121"/>
                      <w:sz w:val="20"/>
                      <w:szCs w:val="20"/>
                    </w:rPr>
                    <w:t>rama</w:t>
                  </w:r>
                  <w:proofErr w:type="spellEnd"/>
                  <w:r w:rsidRPr="0002495B">
                    <w:rPr>
                      <w:rFonts w:ascii="Courier New" w:eastAsia="Times New Roman" w:hAnsi="Courier New" w:cs="Courier New"/>
                      <w:b/>
                      <w:color w:val="212121"/>
                      <w:sz w:val="20"/>
                      <w:szCs w:val="20"/>
                    </w:rPr>
                    <w:t xml:space="preserve"> 300</w:t>
                  </w:r>
                </w:p>
                <w:p w14:paraId="722733C5" w14:textId="77777777" w:rsidR="00A91ABC" w:rsidRPr="0002495B" w:rsidRDefault="00A91ABC" w:rsidP="00EC416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212121"/>
                      <w:sz w:val="20"/>
                      <w:szCs w:val="20"/>
                    </w:rPr>
                  </w:pPr>
                  <w:r w:rsidRPr="0002495B">
                    <w:rPr>
                      <w:rFonts w:ascii="Courier New" w:eastAsia="Times New Roman" w:hAnsi="Courier New" w:cs="Courier New"/>
                      <w:color w:val="212121"/>
                      <w:sz w:val="20"/>
                      <w:szCs w:val="20"/>
                    </w:rPr>
                    <w:t>Type Command</w:t>
                  </w:r>
                  <w:r>
                    <w:rPr>
                      <w:rFonts w:ascii="Courier New" w:eastAsia="Times New Roman" w:hAnsi="Courier New" w:cs="Courier New"/>
                      <w:color w:val="212121"/>
                      <w:sz w:val="20"/>
                      <w:szCs w:val="20"/>
                    </w:rPr>
                    <w:t xml:space="preserve"> </w:t>
                  </w:r>
                  <w:r w:rsidRPr="0002495B">
                    <w:rPr>
                      <w:rFonts w:ascii="Courier New" w:eastAsia="Times New Roman" w:hAnsi="Courier New" w:cs="Courier New"/>
                      <w:b/>
                      <w:color w:val="212121"/>
                      <w:sz w:val="20"/>
                      <w:szCs w:val="20"/>
                    </w:rPr>
                    <w:t xml:space="preserve">add </w:t>
                  </w:r>
                  <w:proofErr w:type="spellStart"/>
                  <w:r w:rsidRPr="0002495B">
                    <w:rPr>
                      <w:rFonts w:ascii="Courier New" w:eastAsia="Times New Roman" w:hAnsi="Courier New" w:cs="Courier New"/>
                      <w:b/>
                      <w:color w:val="212121"/>
                      <w:sz w:val="20"/>
                      <w:szCs w:val="20"/>
                    </w:rPr>
                    <w:t>sita</w:t>
                  </w:r>
                  <w:proofErr w:type="spellEnd"/>
                  <w:r w:rsidRPr="0002495B">
                    <w:rPr>
                      <w:rFonts w:ascii="Courier New" w:eastAsia="Times New Roman" w:hAnsi="Courier New" w:cs="Courier New"/>
                      <w:b/>
                      <w:color w:val="212121"/>
                      <w:sz w:val="20"/>
                      <w:szCs w:val="20"/>
                    </w:rPr>
                    <w:t xml:space="preserve"> 400</w:t>
                  </w:r>
                </w:p>
                <w:p w14:paraId="64F9FB89" w14:textId="77777777" w:rsidR="00A91ABC" w:rsidRPr="0002495B" w:rsidRDefault="00A91ABC" w:rsidP="00EC416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color w:val="212121"/>
                      <w:sz w:val="20"/>
                      <w:szCs w:val="20"/>
                    </w:rPr>
                  </w:pPr>
                  <w:r w:rsidRPr="0002495B">
                    <w:rPr>
                      <w:rFonts w:ascii="Courier New" w:eastAsia="Times New Roman" w:hAnsi="Courier New" w:cs="Courier New"/>
                      <w:color w:val="212121"/>
                      <w:sz w:val="20"/>
                      <w:szCs w:val="20"/>
                    </w:rPr>
                    <w:t>Type Command</w:t>
                  </w:r>
                  <w:r>
                    <w:rPr>
                      <w:rFonts w:ascii="Courier New" w:eastAsia="Times New Roman" w:hAnsi="Courier New" w:cs="Courier New"/>
                      <w:color w:val="212121"/>
                      <w:sz w:val="20"/>
                      <w:szCs w:val="20"/>
                    </w:rPr>
                    <w:t xml:space="preserve"> </w:t>
                  </w:r>
                  <w:r w:rsidRPr="0002495B">
                    <w:rPr>
                      <w:rFonts w:ascii="Courier New" w:eastAsia="Times New Roman" w:hAnsi="Courier New" w:cs="Courier New"/>
                      <w:b/>
                      <w:color w:val="212121"/>
                      <w:sz w:val="20"/>
                      <w:szCs w:val="20"/>
                    </w:rPr>
                    <w:t xml:space="preserve">search </w:t>
                  </w:r>
                  <w:proofErr w:type="spellStart"/>
                  <w:r w:rsidRPr="0002495B">
                    <w:rPr>
                      <w:rFonts w:ascii="Courier New" w:eastAsia="Times New Roman" w:hAnsi="Courier New" w:cs="Courier New"/>
                      <w:b/>
                      <w:color w:val="212121"/>
                      <w:sz w:val="20"/>
                      <w:szCs w:val="20"/>
                    </w:rPr>
                    <w:t>rama</w:t>
                  </w:r>
                  <w:proofErr w:type="spellEnd"/>
                </w:p>
                <w:p w14:paraId="6533910E" w14:textId="77777777" w:rsidR="00A91ABC" w:rsidRPr="0002495B" w:rsidRDefault="00A91ABC" w:rsidP="00EC416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212121"/>
                      <w:sz w:val="20"/>
                      <w:szCs w:val="20"/>
                    </w:rPr>
                  </w:pPr>
                  <w:proofErr w:type="spellStart"/>
                  <w:r w:rsidRPr="0002495B">
                    <w:rPr>
                      <w:rFonts w:ascii="Courier New" w:eastAsia="Times New Roman" w:hAnsi="Courier New" w:cs="Courier New"/>
                      <w:color w:val="212121"/>
                      <w:sz w:val="20"/>
                      <w:szCs w:val="20"/>
                    </w:rPr>
                    <w:lastRenderedPageBreak/>
                    <w:t>rama</w:t>
                  </w:r>
                  <w:proofErr w:type="spellEnd"/>
                  <w:r w:rsidRPr="0002495B">
                    <w:rPr>
                      <w:rFonts w:ascii="Courier New" w:eastAsia="Times New Roman" w:hAnsi="Courier New" w:cs="Courier New"/>
                      <w:color w:val="212121"/>
                      <w:sz w:val="20"/>
                      <w:szCs w:val="20"/>
                    </w:rPr>
                    <w:t xml:space="preserve"> has number 300</w:t>
                  </w:r>
                </w:p>
                <w:p w14:paraId="0650C192" w14:textId="020C8FED" w:rsidR="00A91ABC" w:rsidRPr="0002495B" w:rsidRDefault="00A91ABC" w:rsidP="00EC416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212121"/>
                      <w:sz w:val="20"/>
                      <w:szCs w:val="20"/>
                    </w:rPr>
                  </w:pPr>
                  <w:r w:rsidRPr="0002495B">
                    <w:rPr>
                      <w:rFonts w:ascii="Courier New" w:eastAsia="Times New Roman" w:hAnsi="Courier New" w:cs="Courier New"/>
                      <w:color w:val="212121"/>
                      <w:sz w:val="20"/>
                      <w:szCs w:val="20"/>
                    </w:rPr>
                    <w:t>Type Command</w:t>
                  </w:r>
                  <w:r w:rsidR="00BF3D1C">
                    <w:rPr>
                      <w:rFonts w:ascii="Courier New" w:eastAsia="Times New Roman" w:hAnsi="Courier New" w:cs="Courier New"/>
                      <w:color w:val="212121"/>
                      <w:sz w:val="20"/>
                      <w:szCs w:val="20"/>
                    </w:rPr>
                    <w:t xml:space="preserve"> </w:t>
                  </w:r>
                  <w:r w:rsidR="00BF3D1C" w:rsidRPr="00BF3D1C">
                    <w:rPr>
                      <w:rFonts w:ascii="Courier New" w:eastAsia="Times New Roman" w:hAnsi="Courier New" w:cs="Courier New"/>
                      <w:b/>
                      <w:bCs/>
                      <w:color w:val="212121"/>
                      <w:sz w:val="20"/>
                      <w:szCs w:val="20"/>
                    </w:rPr>
                    <w:t>quit</w:t>
                  </w:r>
                </w:p>
                <w:p w14:paraId="631EBEB3" w14:textId="77777777" w:rsidR="00A91ABC" w:rsidRPr="0002495B" w:rsidRDefault="00A91ABC" w:rsidP="00EC4165">
                  <w:pPr>
                    <w:shd w:val="clear" w:color="auto" w:fill="FFFFFE"/>
                    <w:spacing w:line="285" w:lineRule="atLeast"/>
                    <w:rPr>
                      <w:rFonts w:ascii="Courier New" w:eastAsia="Times New Roman" w:hAnsi="Courier New" w:cs="Courier New"/>
                      <w:color w:val="AF00DB"/>
                      <w:sz w:val="21"/>
                      <w:szCs w:val="21"/>
                    </w:rPr>
                  </w:pPr>
                </w:p>
              </w:tc>
            </w:tr>
          </w:tbl>
          <w:p w14:paraId="27E12E46" w14:textId="77777777" w:rsidR="00A91ABC" w:rsidRPr="00CD0D51" w:rsidRDefault="00A91ABC" w:rsidP="00EC4165">
            <w:pPr>
              <w:jc w:val="both"/>
            </w:pPr>
          </w:p>
        </w:tc>
      </w:tr>
    </w:tbl>
    <w:p w14:paraId="5C6A76ED" w14:textId="77777777" w:rsidR="004E4A63" w:rsidRDefault="004E4A63">
      <w:pPr>
        <w:rPr>
          <w:rFonts w:ascii="Palatino Linotype" w:eastAsia="Times New Roman" w:hAnsi="Palatino Linotype" w:cs="Courier New"/>
          <w:b/>
          <w:color w:val="000000"/>
        </w:rPr>
      </w:pPr>
      <w:r>
        <w:rPr>
          <w:rFonts w:ascii="Palatino Linotype" w:eastAsia="Times New Roman" w:hAnsi="Palatino Linotype" w:cs="Courier New"/>
          <w:b/>
          <w:color w:val="000000"/>
        </w:rPr>
        <w:br w:type="page"/>
      </w:r>
    </w:p>
    <w:p w14:paraId="7B615928" w14:textId="77777777" w:rsidR="00A91ABC" w:rsidRPr="00645EFC" w:rsidRDefault="00A91ABC" w:rsidP="00A91ABC">
      <w:pPr>
        <w:spacing w:after="0"/>
        <w:jc w:val="center"/>
        <w:rPr>
          <w:rFonts w:ascii="Century725 Cn BT" w:hAnsi="Century725 Cn BT"/>
          <w:b/>
          <w:bCs/>
          <w:sz w:val="36"/>
          <w:szCs w:val="36"/>
        </w:rPr>
      </w:pPr>
      <w:r w:rsidRPr="00645EFC">
        <w:rPr>
          <w:rFonts w:ascii="Century725 Cn BT" w:hAnsi="Century725 Cn BT"/>
          <w:b/>
          <w:bCs/>
          <w:sz w:val="36"/>
          <w:szCs w:val="36"/>
        </w:rPr>
        <w:lastRenderedPageBreak/>
        <w:t>Chapter 8: Python Data Structures: Dictionaries</w:t>
      </w:r>
    </w:p>
    <w:p w14:paraId="60A6456C" w14:textId="77777777" w:rsidR="00A91ABC" w:rsidRPr="00645EFC" w:rsidRDefault="00A91ABC" w:rsidP="004C6ADC">
      <w:pPr>
        <w:pStyle w:val="Heading1"/>
      </w:pPr>
      <w:r w:rsidRPr="00645EFC">
        <w:t>8.1. Introduction</w:t>
      </w:r>
    </w:p>
    <w:p w14:paraId="65C21DAB" w14:textId="77777777" w:rsidR="00A91ABC" w:rsidRPr="00645EFC" w:rsidRDefault="00A91ABC" w:rsidP="00A91ABC">
      <w:pPr>
        <w:shd w:val="clear" w:color="auto" w:fill="FFFFFE"/>
        <w:spacing w:after="0" w:line="285" w:lineRule="atLeast"/>
        <w:jc w:val="both"/>
        <w:rPr>
          <w:rFonts w:ascii="Century725 Cn BT" w:eastAsia="Times New Roman" w:hAnsi="Century725 Cn BT" w:cs="Courier New"/>
          <w:sz w:val="21"/>
          <w:szCs w:val="21"/>
        </w:rPr>
      </w:pPr>
      <w:r w:rsidRPr="00645EFC">
        <w:rPr>
          <w:rFonts w:ascii="Century725 Cn BT" w:eastAsia="Times New Roman" w:hAnsi="Century725 Cn BT" w:cs="Courier New"/>
          <w:sz w:val="21"/>
          <w:szCs w:val="21"/>
        </w:rPr>
        <w:t>Dictionaries are unordered and mutable list of pair values. Like lists, dictionaries are indexed lists, but indices are nor ordered numbers, only values. They are also known as hashes, maps or associative memory. Here is our first example:</w:t>
      </w:r>
    </w:p>
    <w:tbl>
      <w:tblPr>
        <w:tblStyle w:val="TableGrid"/>
        <w:tblW w:w="0" w:type="auto"/>
        <w:tblLook w:val="04A0" w:firstRow="1" w:lastRow="0" w:firstColumn="1" w:lastColumn="0" w:noHBand="0" w:noVBand="1"/>
      </w:tblPr>
      <w:tblGrid>
        <w:gridCol w:w="3116"/>
        <w:gridCol w:w="3117"/>
        <w:gridCol w:w="3117"/>
      </w:tblGrid>
      <w:tr w:rsidR="00A91ABC" w:rsidRPr="00CD0D51" w14:paraId="774E9FB3" w14:textId="77777777" w:rsidTr="00EC4165">
        <w:tc>
          <w:tcPr>
            <w:tcW w:w="3116" w:type="dxa"/>
          </w:tcPr>
          <w:p w14:paraId="62F9165D" w14:textId="77777777" w:rsidR="00A91ABC" w:rsidRPr="00645EFC" w:rsidRDefault="00A91ABC" w:rsidP="00EC4165">
            <w:pPr>
              <w:spacing w:line="285" w:lineRule="atLeast"/>
              <w:rPr>
                <w:rFonts w:ascii="Century725 Cn BT" w:eastAsia="Times New Roman" w:hAnsi="Century725 Cn BT" w:cs="Courier New"/>
                <w:b/>
                <w:sz w:val="21"/>
                <w:szCs w:val="21"/>
              </w:rPr>
            </w:pPr>
            <w:r w:rsidRPr="00645EFC">
              <w:rPr>
                <w:rFonts w:ascii="Century725 Cn BT" w:eastAsia="Times New Roman" w:hAnsi="Century725 Cn BT" w:cs="Courier New"/>
                <w:b/>
                <w:sz w:val="21"/>
                <w:szCs w:val="21"/>
              </w:rPr>
              <w:t>Dictionary creation</w:t>
            </w:r>
          </w:p>
        </w:tc>
        <w:tc>
          <w:tcPr>
            <w:tcW w:w="6234" w:type="dxa"/>
            <w:gridSpan w:val="2"/>
          </w:tcPr>
          <w:p w14:paraId="08DBE78C" w14:textId="77777777" w:rsidR="00A91ABC" w:rsidRPr="00CD0D51" w:rsidRDefault="00A91ABC" w:rsidP="00EC4165">
            <w:pPr>
              <w:spacing w:line="285" w:lineRule="atLeast"/>
              <w:rPr>
                <w:rFonts w:ascii="Palatino Linotype" w:eastAsia="Times New Roman" w:hAnsi="Palatino Linotype" w:cs="Courier New"/>
                <w:sz w:val="21"/>
                <w:szCs w:val="21"/>
              </w:rPr>
            </w:pPr>
            <w:r w:rsidRPr="00CD0D51">
              <w:rPr>
                <w:rFonts w:ascii="Courier New" w:eastAsia="Times New Roman" w:hAnsi="Courier New" w:cs="Courier New"/>
                <w:sz w:val="21"/>
                <w:szCs w:val="21"/>
              </w:rPr>
              <w:t>capitals=</w:t>
            </w:r>
            <w:r w:rsidRPr="002C0B1C">
              <w:rPr>
                <w:rFonts w:ascii="Courier New" w:eastAsia="Times New Roman" w:hAnsi="Courier New" w:cs="Courier New"/>
                <w:sz w:val="21"/>
                <w:szCs w:val="21"/>
              </w:rPr>
              <w:t>{'</w:t>
            </w:r>
            <w:proofErr w:type="spellStart"/>
            <w:r w:rsidRPr="002C0B1C">
              <w:rPr>
                <w:rFonts w:ascii="Courier New" w:eastAsia="Times New Roman" w:hAnsi="Courier New" w:cs="Courier New"/>
                <w:sz w:val="21"/>
                <w:szCs w:val="21"/>
              </w:rPr>
              <w:t>India':'Delhi</w:t>
            </w:r>
            <w:proofErr w:type="spellEnd"/>
            <w:r w:rsidRPr="002C0B1C">
              <w:rPr>
                <w:rFonts w:ascii="Courier New" w:eastAsia="Times New Roman" w:hAnsi="Courier New" w:cs="Courier New"/>
                <w:sz w:val="21"/>
                <w:szCs w:val="21"/>
              </w:rPr>
              <w:t>', '</w:t>
            </w:r>
            <w:proofErr w:type="spellStart"/>
            <w:r w:rsidRPr="002C0B1C">
              <w:rPr>
                <w:rFonts w:ascii="Courier New" w:eastAsia="Times New Roman" w:hAnsi="Courier New" w:cs="Courier New"/>
                <w:sz w:val="21"/>
                <w:szCs w:val="21"/>
              </w:rPr>
              <w:t>Japan':'Tokyo</w:t>
            </w:r>
            <w:proofErr w:type="spellEnd"/>
            <w:r w:rsidRPr="002C0B1C">
              <w:rPr>
                <w:rFonts w:ascii="Courier New" w:eastAsia="Times New Roman" w:hAnsi="Courier New" w:cs="Courier New"/>
                <w:sz w:val="21"/>
                <w:szCs w:val="21"/>
              </w:rPr>
              <w:t>'</w:t>
            </w:r>
            <w:r w:rsidRPr="00CD0D51">
              <w:rPr>
                <w:rFonts w:ascii="Courier New" w:eastAsia="Times New Roman" w:hAnsi="Courier New" w:cs="Courier New"/>
                <w:sz w:val="21"/>
                <w:szCs w:val="21"/>
              </w:rPr>
              <w:t>}</w:t>
            </w:r>
          </w:p>
        </w:tc>
      </w:tr>
      <w:tr w:rsidR="00A91ABC" w:rsidRPr="00CD0D51" w14:paraId="2E9F042A" w14:textId="77777777" w:rsidTr="00EC4165">
        <w:tc>
          <w:tcPr>
            <w:tcW w:w="3116" w:type="dxa"/>
          </w:tcPr>
          <w:p w14:paraId="1E519EEC" w14:textId="77777777" w:rsidR="00A91ABC" w:rsidRPr="00645EFC" w:rsidRDefault="00A91ABC" w:rsidP="00EC4165">
            <w:pPr>
              <w:spacing w:line="285" w:lineRule="atLeast"/>
              <w:rPr>
                <w:rFonts w:ascii="Century725 Cn BT" w:eastAsia="Times New Roman" w:hAnsi="Century725 Cn BT" w:cs="Courier New"/>
                <w:b/>
                <w:sz w:val="21"/>
                <w:szCs w:val="21"/>
              </w:rPr>
            </w:pPr>
            <w:r w:rsidRPr="00645EFC">
              <w:rPr>
                <w:rFonts w:ascii="Century725 Cn BT" w:eastAsia="Times New Roman" w:hAnsi="Century725 Cn BT" w:cs="Courier New"/>
                <w:b/>
                <w:sz w:val="21"/>
                <w:szCs w:val="21"/>
              </w:rPr>
              <w:t>Element pairs</w:t>
            </w:r>
          </w:p>
        </w:tc>
        <w:tc>
          <w:tcPr>
            <w:tcW w:w="3117" w:type="dxa"/>
          </w:tcPr>
          <w:p w14:paraId="3C4A982E" w14:textId="77777777" w:rsidR="00A91ABC" w:rsidRPr="00CD0D51" w:rsidRDefault="00A91ABC" w:rsidP="00EC4165">
            <w:pPr>
              <w:spacing w:line="285" w:lineRule="atLeast"/>
              <w:rPr>
                <w:rFonts w:ascii="Palatino Linotype" w:eastAsia="Times New Roman" w:hAnsi="Palatino Linotype" w:cs="Courier New"/>
                <w:sz w:val="21"/>
                <w:szCs w:val="21"/>
              </w:rPr>
            </w:pPr>
            <w:r w:rsidRPr="002C0B1C">
              <w:rPr>
                <w:rFonts w:ascii="Courier New" w:eastAsia="Times New Roman" w:hAnsi="Courier New" w:cs="Courier New"/>
                <w:sz w:val="21"/>
                <w:szCs w:val="21"/>
              </w:rPr>
              <w:t>'</w:t>
            </w:r>
            <w:proofErr w:type="spellStart"/>
            <w:r w:rsidRPr="002C0B1C">
              <w:rPr>
                <w:rFonts w:ascii="Courier New" w:eastAsia="Times New Roman" w:hAnsi="Courier New" w:cs="Courier New"/>
                <w:sz w:val="21"/>
                <w:szCs w:val="21"/>
              </w:rPr>
              <w:t>India':'Delhi</w:t>
            </w:r>
            <w:proofErr w:type="spellEnd"/>
            <w:r w:rsidRPr="002C0B1C">
              <w:rPr>
                <w:rFonts w:ascii="Courier New" w:eastAsia="Times New Roman" w:hAnsi="Courier New" w:cs="Courier New"/>
                <w:sz w:val="21"/>
                <w:szCs w:val="21"/>
              </w:rPr>
              <w:t>'</w:t>
            </w:r>
          </w:p>
        </w:tc>
        <w:tc>
          <w:tcPr>
            <w:tcW w:w="3117" w:type="dxa"/>
          </w:tcPr>
          <w:p w14:paraId="14BCEB63" w14:textId="77777777" w:rsidR="00A91ABC" w:rsidRPr="00CD0D51" w:rsidRDefault="00A91ABC" w:rsidP="00EC4165">
            <w:pPr>
              <w:spacing w:line="285" w:lineRule="atLeast"/>
              <w:rPr>
                <w:rFonts w:ascii="Palatino Linotype" w:eastAsia="Times New Roman" w:hAnsi="Palatino Linotype" w:cs="Courier New"/>
                <w:sz w:val="21"/>
                <w:szCs w:val="21"/>
              </w:rPr>
            </w:pPr>
            <w:r w:rsidRPr="002C0B1C">
              <w:rPr>
                <w:rFonts w:ascii="Courier New" w:eastAsia="Times New Roman" w:hAnsi="Courier New" w:cs="Courier New"/>
                <w:sz w:val="21"/>
                <w:szCs w:val="21"/>
              </w:rPr>
              <w:t>'</w:t>
            </w:r>
            <w:proofErr w:type="spellStart"/>
            <w:r w:rsidRPr="002C0B1C">
              <w:rPr>
                <w:rFonts w:ascii="Courier New" w:eastAsia="Times New Roman" w:hAnsi="Courier New" w:cs="Courier New"/>
                <w:sz w:val="21"/>
                <w:szCs w:val="21"/>
              </w:rPr>
              <w:t>Japan':'Tokyo</w:t>
            </w:r>
            <w:proofErr w:type="spellEnd"/>
            <w:r w:rsidRPr="002C0B1C">
              <w:rPr>
                <w:rFonts w:ascii="Courier New" w:eastAsia="Times New Roman" w:hAnsi="Courier New" w:cs="Courier New"/>
                <w:sz w:val="21"/>
                <w:szCs w:val="21"/>
              </w:rPr>
              <w:t>'</w:t>
            </w:r>
          </w:p>
        </w:tc>
      </w:tr>
      <w:tr w:rsidR="00A91ABC" w:rsidRPr="00CD0D51" w14:paraId="12ACD07C" w14:textId="77777777" w:rsidTr="00EC4165">
        <w:tc>
          <w:tcPr>
            <w:tcW w:w="3116" w:type="dxa"/>
          </w:tcPr>
          <w:p w14:paraId="256F98E0" w14:textId="77777777" w:rsidR="00A91ABC" w:rsidRPr="00645EFC" w:rsidRDefault="00A91ABC" w:rsidP="00EC4165">
            <w:pPr>
              <w:spacing w:line="285" w:lineRule="atLeast"/>
              <w:rPr>
                <w:rFonts w:ascii="Century725 Cn BT" w:eastAsia="Times New Roman" w:hAnsi="Century725 Cn BT" w:cs="Courier New"/>
                <w:b/>
                <w:sz w:val="21"/>
                <w:szCs w:val="21"/>
              </w:rPr>
            </w:pPr>
            <w:r w:rsidRPr="00645EFC">
              <w:rPr>
                <w:rFonts w:ascii="Century725 Cn BT" w:eastAsia="Times New Roman" w:hAnsi="Century725 Cn BT" w:cs="Courier New"/>
                <w:b/>
                <w:sz w:val="21"/>
                <w:szCs w:val="21"/>
              </w:rPr>
              <w:t>Key</w:t>
            </w:r>
          </w:p>
        </w:tc>
        <w:tc>
          <w:tcPr>
            <w:tcW w:w="3117" w:type="dxa"/>
          </w:tcPr>
          <w:p w14:paraId="45488624" w14:textId="77777777" w:rsidR="00A91ABC" w:rsidRPr="00CD0D51" w:rsidRDefault="00A91ABC" w:rsidP="00EC4165">
            <w:pPr>
              <w:spacing w:line="285" w:lineRule="atLeast"/>
              <w:rPr>
                <w:rFonts w:ascii="Palatino Linotype" w:eastAsia="Times New Roman" w:hAnsi="Palatino Linotype" w:cs="Courier New"/>
                <w:sz w:val="21"/>
                <w:szCs w:val="21"/>
              </w:rPr>
            </w:pPr>
            <w:r w:rsidRPr="002C0B1C">
              <w:rPr>
                <w:rFonts w:ascii="Courier New" w:eastAsia="Times New Roman" w:hAnsi="Courier New" w:cs="Courier New"/>
                <w:sz w:val="21"/>
                <w:szCs w:val="21"/>
              </w:rPr>
              <w:t>'India'</w:t>
            </w:r>
          </w:p>
        </w:tc>
        <w:tc>
          <w:tcPr>
            <w:tcW w:w="3117" w:type="dxa"/>
          </w:tcPr>
          <w:p w14:paraId="0A4EF8D6" w14:textId="77777777" w:rsidR="00A91ABC" w:rsidRPr="00CD0D51" w:rsidRDefault="00A91ABC" w:rsidP="00EC4165">
            <w:pPr>
              <w:spacing w:line="285" w:lineRule="atLeast"/>
              <w:rPr>
                <w:rFonts w:ascii="Palatino Linotype" w:eastAsia="Times New Roman" w:hAnsi="Palatino Linotype" w:cs="Courier New"/>
                <w:sz w:val="21"/>
                <w:szCs w:val="21"/>
              </w:rPr>
            </w:pPr>
            <w:r w:rsidRPr="002C0B1C">
              <w:rPr>
                <w:rFonts w:ascii="Courier New" w:eastAsia="Times New Roman" w:hAnsi="Courier New" w:cs="Courier New"/>
                <w:sz w:val="21"/>
                <w:szCs w:val="21"/>
              </w:rPr>
              <w:t>'Japan'</w:t>
            </w:r>
          </w:p>
        </w:tc>
      </w:tr>
      <w:tr w:rsidR="00A91ABC" w:rsidRPr="00CD0D51" w14:paraId="08A76CB1" w14:textId="77777777" w:rsidTr="00EC4165">
        <w:tc>
          <w:tcPr>
            <w:tcW w:w="3116" w:type="dxa"/>
          </w:tcPr>
          <w:p w14:paraId="0AC6D501" w14:textId="77777777" w:rsidR="00A91ABC" w:rsidRPr="00645EFC" w:rsidRDefault="00A91ABC" w:rsidP="00EC4165">
            <w:pPr>
              <w:spacing w:line="285" w:lineRule="atLeast"/>
              <w:rPr>
                <w:rFonts w:ascii="Century725 Cn BT" w:eastAsia="Times New Roman" w:hAnsi="Century725 Cn BT" w:cs="Courier New"/>
                <w:b/>
                <w:sz w:val="21"/>
                <w:szCs w:val="21"/>
              </w:rPr>
            </w:pPr>
            <w:r w:rsidRPr="00645EFC">
              <w:rPr>
                <w:rFonts w:ascii="Century725 Cn BT" w:eastAsia="Times New Roman" w:hAnsi="Century725 Cn BT" w:cs="Courier New"/>
                <w:b/>
                <w:sz w:val="21"/>
                <w:szCs w:val="21"/>
              </w:rPr>
              <w:t>Value</w:t>
            </w:r>
          </w:p>
        </w:tc>
        <w:tc>
          <w:tcPr>
            <w:tcW w:w="3117" w:type="dxa"/>
          </w:tcPr>
          <w:p w14:paraId="08E6446F" w14:textId="77777777" w:rsidR="00A91ABC" w:rsidRPr="00CD0D51" w:rsidRDefault="00A91ABC" w:rsidP="00EC4165">
            <w:pPr>
              <w:spacing w:line="285" w:lineRule="atLeast"/>
              <w:rPr>
                <w:rFonts w:ascii="Palatino Linotype" w:eastAsia="Times New Roman" w:hAnsi="Palatino Linotype" w:cs="Courier New"/>
                <w:sz w:val="21"/>
                <w:szCs w:val="21"/>
              </w:rPr>
            </w:pPr>
            <w:r w:rsidRPr="002C0B1C">
              <w:rPr>
                <w:rFonts w:ascii="Courier New" w:eastAsia="Times New Roman" w:hAnsi="Courier New" w:cs="Courier New"/>
                <w:sz w:val="21"/>
                <w:szCs w:val="21"/>
              </w:rPr>
              <w:t>'Delhi'</w:t>
            </w:r>
          </w:p>
        </w:tc>
        <w:tc>
          <w:tcPr>
            <w:tcW w:w="3117" w:type="dxa"/>
          </w:tcPr>
          <w:p w14:paraId="04DC0B3A" w14:textId="77777777" w:rsidR="00A91ABC" w:rsidRPr="00CD0D51" w:rsidRDefault="00A91ABC" w:rsidP="00EC4165">
            <w:pPr>
              <w:spacing w:line="285" w:lineRule="atLeast"/>
              <w:rPr>
                <w:rFonts w:ascii="Palatino Linotype" w:eastAsia="Times New Roman" w:hAnsi="Palatino Linotype" w:cs="Courier New"/>
                <w:sz w:val="21"/>
                <w:szCs w:val="21"/>
              </w:rPr>
            </w:pPr>
            <w:r w:rsidRPr="002C0B1C">
              <w:rPr>
                <w:rFonts w:ascii="Courier New" w:eastAsia="Times New Roman" w:hAnsi="Courier New" w:cs="Courier New"/>
                <w:sz w:val="21"/>
                <w:szCs w:val="21"/>
              </w:rPr>
              <w:t>'Tokyo'</w:t>
            </w:r>
          </w:p>
        </w:tc>
      </w:tr>
    </w:tbl>
    <w:p w14:paraId="1A0173C2" w14:textId="77777777" w:rsidR="00A91ABC" w:rsidRPr="00B96300" w:rsidRDefault="00A91ABC" w:rsidP="00A91ABC">
      <w:pPr>
        <w:shd w:val="clear" w:color="auto" w:fill="FFFFFE"/>
        <w:spacing w:after="0" w:line="285" w:lineRule="atLeast"/>
        <w:rPr>
          <w:rFonts w:ascii="Century725 Cn BT" w:eastAsia="Times New Roman" w:hAnsi="Century725 Cn BT" w:cs="Courier New"/>
          <w:sz w:val="21"/>
          <w:szCs w:val="21"/>
        </w:rPr>
      </w:pPr>
      <w:r w:rsidRPr="00B96300">
        <w:rPr>
          <w:rFonts w:ascii="Century725 Cn BT" w:eastAsia="Times New Roman" w:hAnsi="Century725 Cn BT" w:cs="Courier New"/>
          <w:sz w:val="21"/>
          <w:szCs w:val="21"/>
        </w:rPr>
        <w:t xml:space="preserve"> Here are some facts on dictionaries</w:t>
      </w:r>
    </w:p>
    <w:p w14:paraId="44C28875" w14:textId="77777777" w:rsidR="00A91ABC" w:rsidRPr="00B96300" w:rsidRDefault="00A91ABC" w:rsidP="00815D49">
      <w:pPr>
        <w:pStyle w:val="ListParagraph"/>
        <w:widowControl/>
        <w:numPr>
          <w:ilvl w:val="0"/>
          <w:numId w:val="14"/>
        </w:numPr>
        <w:shd w:val="clear" w:color="auto" w:fill="FFFFFE"/>
        <w:suppressAutoHyphens w:val="0"/>
        <w:spacing w:line="285" w:lineRule="atLeast"/>
        <w:rPr>
          <w:rFonts w:ascii="Century725 Cn BT" w:eastAsia="Times New Roman" w:hAnsi="Century725 Cn BT" w:cs="Courier New"/>
          <w:sz w:val="21"/>
        </w:rPr>
      </w:pPr>
      <w:r w:rsidRPr="00B96300">
        <w:rPr>
          <w:rFonts w:ascii="Century725 Cn BT" w:eastAsia="Times New Roman" w:hAnsi="Century725 Cn BT" w:cs="Courier New"/>
          <w:sz w:val="21"/>
        </w:rPr>
        <w:t>They are (like sets) enclosed by { }</w:t>
      </w:r>
    </w:p>
    <w:p w14:paraId="75F9C612" w14:textId="77777777" w:rsidR="00A91ABC" w:rsidRPr="00B96300" w:rsidRDefault="00A91ABC" w:rsidP="00815D49">
      <w:pPr>
        <w:pStyle w:val="ListParagraph"/>
        <w:widowControl/>
        <w:numPr>
          <w:ilvl w:val="0"/>
          <w:numId w:val="14"/>
        </w:numPr>
        <w:shd w:val="clear" w:color="auto" w:fill="FFFFFE"/>
        <w:suppressAutoHyphens w:val="0"/>
        <w:spacing w:line="285" w:lineRule="atLeast"/>
        <w:rPr>
          <w:rFonts w:ascii="Century725 Cn BT" w:eastAsia="Times New Roman" w:hAnsi="Century725 Cn BT" w:cs="Courier New"/>
          <w:sz w:val="21"/>
        </w:rPr>
      </w:pPr>
      <w:r w:rsidRPr="00B96300">
        <w:rPr>
          <w:rFonts w:ascii="Century725 Cn BT" w:eastAsia="Times New Roman" w:hAnsi="Century725 Cn BT" w:cs="Courier New"/>
          <w:sz w:val="21"/>
        </w:rPr>
        <w:t>Their elements are pairs of the form key : value</w:t>
      </w:r>
    </w:p>
    <w:p w14:paraId="0A308B04" w14:textId="77777777" w:rsidR="00A91ABC" w:rsidRPr="00B96300" w:rsidRDefault="00A91ABC" w:rsidP="00815D49">
      <w:pPr>
        <w:pStyle w:val="ListParagraph"/>
        <w:widowControl/>
        <w:numPr>
          <w:ilvl w:val="0"/>
          <w:numId w:val="14"/>
        </w:numPr>
        <w:shd w:val="clear" w:color="auto" w:fill="FFFFFE"/>
        <w:suppressAutoHyphens w:val="0"/>
        <w:spacing w:line="285" w:lineRule="atLeast"/>
        <w:rPr>
          <w:rFonts w:ascii="Century725 Cn BT" w:eastAsia="Times New Roman" w:hAnsi="Century725 Cn BT" w:cs="Courier New"/>
          <w:sz w:val="21"/>
        </w:rPr>
      </w:pPr>
      <w:r w:rsidRPr="00B96300">
        <w:rPr>
          <w:rFonts w:ascii="Century725 Cn BT" w:eastAsia="Times New Roman" w:hAnsi="Century725 Cn BT" w:cs="Courier New"/>
          <w:sz w:val="21"/>
        </w:rPr>
        <w:t>Keys and values can be of any type or structure: numbers, characters, strings, lists, tuples…</w:t>
      </w:r>
    </w:p>
    <w:p w14:paraId="0351D047" w14:textId="77777777" w:rsidR="00A91ABC" w:rsidRPr="00B96300" w:rsidRDefault="00A91ABC" w:rsidP="00815D49">
      <w:pPr>
        <w:pStyle w:val="ListParagraph"/>
        <w:widowControl/>
        <w:numPr>
          <w:ilvl w:val="0"/>
          <w:numId w:val="14"/>
        </w:numPr>
        <w:shd w:val="clear" w:color="auto" w:fill="FFFFFE"/>
        <w:suppressAutoHyphens w:val="0"/>
        <w:spacing w:line="285" w:lineRule="atLeast"/>
        <w:rPr>
          <w:rFonts w:ascii="Century725 Cn BT" w:eastAsia="Times New Roman" w:hAnsi="Century725 Cn BT" w:cs="Courier New"/>
          <w:sz w:val="21"/>
        </w:rPr>
      </w:pPr>
      <w:r w:rsidRPr="00B96300">
        <w:rPr>
          <w:rFonts w:ascii="Century725 Cn BT" w:eastAsia="Times New Roman" w:hAnsi="Century725 Cn BT" w:cs="Courier New"/>
          <w:sz w:val="21"/>
        </w:rPr>
        <w:t>Duplicate key values will have only one effect (the one added last).</w:t>
      </w:r>
    </w:p>
    <w:p w14:paraId="74AFF3A1" w14:textId="77777777" w:rsidR="00A91ABC" w:rsidRPr="00B96300" w:rsidRDefault="00A91ABC" w:rsidP="00815D49">
      <w:pPr>
        <w:pStyle w:val="ListParagraph"/>
        <w:widowControl/>
        <w:numPr>
          <w:ilvl w:val="0"/>
          <w:numId w:val="14"/>
        </w:numPr>
        <w:shd w:val="clear" w:color="auto" w:fill="FFFFFE"/>
        <w:suppressAutoHyphens w:val="0"/>
        <w:spacing w:line="285" w:lineRule="atLeast"/>
        <w:rPr>
          <w:rFonts w:ascii="Courier New" w:eastAsia="Times New Roman" w:hAnsi="Courier New" w:cs="Courier New"/>
          <w:sz w:val="21"/>
        </w:rPr>
      </w:pPr>
      <w:r w:rsidRPr="00B96300">
        <w:rPr>
          <w:rFonts w:ascii="Century725 Cn BT" w:eastAsia="Times New Roman" w:hAnsi="Century725 Cn BT" w:cs="Courier New"/>
          <w:sz w:val="21"/>
        </w:rPr>
        <w:t xml:space="preserve">Elements can be accessed by using key value as index as in </w:t>
      </w:r>
      <w:r w:rsidRPr="00B96300">
        <w:rPr>
          <w:rFonts w:ascii="Courier New" w:eastAsia="Times New Roman" w:hAnsi="Courier New" w:cs="Courier New"/>
          <w:sz w:val="21"/>
        </w:rPr>
        <w:t>capitals[‘</w:t>
      </w:r>
      <w:proofErr w:type="spellStart"/>
      <w:r w:rsidRPr="00B96300">
        <w:rPr>
          <w:rFonts w:ascii="Courier New" w:eastAsia="Times New Roman" w:hAnsi="Courier New" w:cs="Courier New"/>
          <w:sz w:val="21"/>
        </w:rPr>
        <w:t>india</w:t>
      </w:r>
      <w:proofErr w:type="spellEnd"/>
      <w:r w:rsidRPr="00B96300">
        <w:rPr>
          <w:rFonts w:ascii="Courier New" w:eastAsia="Times New Roman" w:hAnsi="Courier New" w:cs="Courier New"/>
          <w:sz w:val="21"/>
        </w:rPr>
        <w:t>’]</w:t>
      </w:r>
    </w:p>
    <w:p w14:paraId="1D225E67" w14:textId="77777777" w:rsidR="00A91ABC" w:rsidRPr="00645EFC" w:rsidRDefault="00A91ABC" w:rsidP="007935B8">
      <w:pPr>
        <w:pStyle w:val="Heading1"/>
      </w:pPr>
      <w:r>
        <w:t>8.</w:t>
      </w:r>
      <w:r w:rsidRPr="00645EFC">
        <w:t>2. Defining dictionaries</w:t>
      </w:r>
    </w:p>
    <w:p w14:paraId="4A8C6A03" w14:textId="77777777" w:rsidR="00A91ABC" w:rsidRPr="00645EFC" w:rsidRDefault="00A91ABC" w:rsidP="00A91ABC">
      <w:pPr>
        <w:shd w:val="clear" w:color="auto" w:fill="FFFFFE"/>
        <w:spacing w:after="0" w:line="285" w:lineRule="atLeast"/>
        <w:rPr>
          <w:rFonts w:ascii="Century725 Cn BT" w:eastAsia="Times New Roman" w:hAnsi="Century725 Cn BT" w:cs="Courier New"/>
          <w:sz w:val="24"/>
          <w:szCs w:val="24"/>
        </w:rPr>
      </w:pPr>
      <w:r w:rsidRPr="00645EFC">
        <w:rPr>
          <w:rFonts w:ascii="Century725 Cn BT" w:eastAsia="Times New Roman" w:hAnsi="Century725 Cn BT" w:cs="Courier New"/>
          <w:sz w:val="24"/>
          <w:szCs w:val="24"/>
        </w:rPr>
        <w:t xml:space="preserve">Here are some illustrative examples. Add </w:t>
      </w:r>
      <w:proofErr w:type="gramStart"/>
      <w:r w:rsidRPr="00645EFC">
        <w:rPr>
          <w:rFonts w:ascii="Century725 Cn BT" w:eastAsia="Times New Roman" w:hAnsi="Century725 Cn BT" w:cs="Courier New"/>
          <w:sz w:val="24"/>
          <w:szCs w:val="24"/>
        </w:rPr>
        <w:t>print(</w:t>
      </w:r>
      <w:proofErr w:type="gramEnd"/>
      <w:r w:rsidRPr="00645EFC">
        <w:rPr>
          <w:rFonts w:ascii="Century725 Cn BT" w:eastAsia="Times New Roman" w:hAnsi="Century725 Cn BT" w:cs="Courier New"/>
          <w:sz w:val="24"/>
          <w:szCs w:val="24"/>
        </w:rPr>
        <w:t xml:space="preserve">) statement also. </w:t>
      </w:r>
    </w:p>
    <w:tbl>
      <w:tblPr>
        <w:tblStyle w:val="TableGrid"/>
        <w:tblW w:w="0" w:type="auto"/>
        <w:tblLook w:val="04A0" w:firstRow="1" w:lastRow="0" w:firstColumn="1" w:lastColumn="0" w:noHBand="0" w:noVBand="1"/>
      </w:tblPr>
      <w:tblGrid>
        <w:gridCol w:w="9350"/>
      </w:tblGrid>
      <w:tr w:rsidR="00A91ABC" w:rsidRPr="00CD0D51" w14:paraId="3138AD59" w14:textId="77777777" w:rsidTr="00EC4165">
        <w:tc>
          <w:tcPr>
            <w:tcW w:w="9350" w:type="dxa"/>
          </w:tcPr>
          <w:p w14:paraId="07CBD1B4" w14:textId="77777777" w:rsidR="00A91ABC" w:rsidRPr="00CD0D51" w:rsidRDefault="00A91ABC" w:rsidP="00EC4165">
            <w:pPr>
              <w:shd w:val="clear" w:color="auto" w:fill="FFFFFE"/>
              <w:rPr>
                <w:rFonts w:ascii="Courier New" w:eastAsia="Times New Roman" w:hAnsi="Courier New" w:cs="Courier New"/>
                <w:sz w:val="21"/>
                <w:szCs w:val="21"/>
              </w:rPr>
            </w:pPr>
            <w:r w:rsidRPr="002C0B1C">
              <w:rPr>
                <w:rFonts w:ascii="Courier New" w:eastAsia="Times New Roman" w:hAnsi="Courier New" w:cs="Courier New"/>
                <w:sz w:val="21"/>
                <w:szCs w:val="21"/>
              </w:rPr>
              <w:t>d1={'India':'Delhi', 'Japan':'Tokyo', 'Cuba':'Havana', 'Quatar':'Doha'}</w:t>
            </w:r>
          </w:p>
        </w:tc>
      </w:tr>
      <w:tr w:rsidR="00A91ABC" w:rsidRPr="00CD0D51" w14:paraId="6703CDC0" w14:textId="77777777" w:rsidTr="00EC4165">
        <w:tc>
          <w:tcPr>
            <w:tcW w:w="9350" w:type="dxa"/>
          </w:tcPr>
          <w:p w14:paraId="665F09B2" w14:textId="77777777" w:rsidR="00A91ABC" w:rsidRPr="00CD0D51" w:rsidRDefault="00A91ABC" w:rsidP="00EC4165">
            <w:pPr>
              <w:shd w:val="clear" w:color="auto" w:fill="FFFFFE"/>
              <w:rPr>
                <w:rFonts w:ascii="Courier New" w:eastAsia="Times New Roman" w:hAnsi="Courier New" w:cs="Courier New"/>
                <w:sz w:val="21"/>
                <w:szCs w:val="21"/>
              </w:rPr>
            </w:pPr>
          </w:p>
        </w:tc>
      </w:tr>
      <w:tr w:rsidR="00A91ABC" w:rsidRPr="00CD0D51" w14:paraId="4B8CFAE1" w14:textId="77777777" w:rsidTr="00EC4165">
        <w:tc>
          <w:tcPr>
            <w:tcW w:w="9350" w:type="dxa"/>
          </w:tcPr>
          <w:p w14:paraId="17F921A8" w14:textId="77777777" w:rsidR="00A91ABC" w:rsidRPr="00CD0D51" w:rsidRDefault="00A91ABC" w:rsidP="00EC4165">
            <w:pPr>
              <w:shd w:val="clear" w:color="auto" w:fill="FFFFFE"/>
              <w:rPr>
                <w:rFonts w:ascii="Courier New" w:eastAsia="Times New Roman" w:hAnsi="Courier New" w:cs="Courier New"/>
                <w:sz w:val="21"/>
                <w:szCs w:val="21"/>
              </w:rPr>
            </w:pPr>
            <w:r w:rsidRPr="002C0B1C">
              <w:rPr>
                <w:rFonts w:ascii="Courier New" w:eastAsia="Times New Roman" w:hAnsi="Courier New" w:cs="Courier New"/>
                <w:sz w:val="21"/>
                <w:szCs w:val="21"/>
              </w:rPr>
              <w:t>d2={ }</w:t>
            </w:r>
          </w:p>
        </w:tc>
      </w:tr>
      <w:tr w:rsidR="00A91ABC" w:rsidRPr="00CD0D51" w14:paraId="50C79715" w14:textId="77777777" w:rsidTr="00EC4165">
        <w:tc>
          <w:tcPr>
            <w:tcW w:w="9350" w:type="dxa"/>
          </w:tcPr>
          <w:p w14:paraId="7A816333" w14:textId="77777777" w:rsidR="00A91ABC" w:rsidRPr="00CD0D51" w:rsidRDefault="00A91ABC" w:rsidP="00EC4165">
            <w:pPr>
              <w:spacing w:line="285" w:lineRule="atLeast"/>
              <w:rPr>
                <w:rFonts w:ascii="Courier New" w:eastAsia="Times New Roman" w:hAnsi="Courier New" w:cs="Courier New"/>
                <w:sz w:val="21"/>
                <w:szCs w:val="21"/>
              </w:rPr>
            </w:pPr>
          </w:p>
        </w:tc>
      </w:tr>
      <w:tr w:rsidR="00A91ABC" w:rsidRPr="00CD0D51" w14:paraId="43011C59" w14:textId="77777777" w:rsidTr="00EC4165">
        <w:tc>
          <w:tcPr>
            <w:tcW w:w="9350" w:type="dxa"/>
          </w:tcPr>
          <w:p w14:paraId="13FBEEB4" w14:textId="77777777" w:rsidR="00A91ABC" w:rsidRPr="00CD0D51" w:rsidRDefault="00A91ABC" w:rsidP="00EC4165">
            <w:pPr>
              <w:shd w:val="clear" w:color="auto" w:fill="FFFFFE"/>
              <w:rPr>
                <w:rFonts w:ascii="Courier New" w:eastAsia="Times New Roman" w:hAnsi="Courier New" w:cs="Courier New"/>
                <w:sz w:val="21"/>
                <w:szCs w:val="21"/>
              </w:rPr>
            </w:pPr>
            <w:r w:rsidRPr="002C0B1C">
              <w:rPr>
                <w:rFonts w:ascii="Courier New" w:eastAsia="Times New Roman" w:hAnsi="Courier New" w:cs="Courier New"/>
                <w:sz w:val="21"/>
                <w:szCs w:val="21"/>
              </w:rPr>
              <w:t>d3={'Kohli':230, 'Dhoni':100}</w:t>
            </w:r>
          </w:p>
        </w:tc>
      </w:tr>
      <w:tr w:rsidR="00A91ABC" w:rsidRPr="00CD0D51" w14:paraId="282AD6B1" w14:textId="77777777" w:rsidTr="00EC4165">
        <w:tc>
          <w:tcPr>
            <w:tcW w:w="9350" w:type="dxa"/>
          </w:tcPr>
          <w:p w14:paraId="1CA95B93" w14:textId="77777777" w:rsidR="00A91ABC" w:rsidRPr="00CD0D51" w:rsidRDefault="00A91ABC" w:rsidP="00EC4165">
            <w:pPr>
              <w:spacing w:line="285" w:lineRule="atLeast"/>
              <w:rPr>
                <w:rFonts w:ascii="Courier New" w:eastAsia="Times New Roman" w:hAnsi="Courier New" w:cs="Courier New"/>
                <w:sz w:val="21"/>
                <w:szCs w:val="21"/>
              </w:rPr>
            </w:pPr>
          </w:p>
        </w:tc>
      </w:tr>
      <w:tr w:rsidR="00A91ABC" w:rsidRPr="00CD0D51" w14:paraId="235FE6D7" w14:textId="77777777" w:rsidTr="00EC4165">
        <w:tc>
          <w:tcPr>
            <w:tcW w:w="9350" w:type="dxa"/>
          </w:tcPr>
          <w:p w14:paraId="0E7B184C" w14:textId="77777777" w:rsidR="00A91ABC" w:rsidRPr="00CD0D51" w:rsidRDefault="00A91ABC" w:rsidP="00EC4165">
            <w:pPr>
              <w:shd w:val="clear" w:color="auto" w:fill="FFFFFE"/>
              <w:rPr>
                <w:rFonts w:ascii="Courier New" w:eastAsia="Times New Roman" w:hAnsi="Courier New" w:cs="Courier New"/>
                <w:sz w:val="21"/>
                <w:szCs w:val="21"/>
              </w:rPr>
            </w:pPr>
            <w:r w:rsidRPr="002C0B1C">
              <w:rPr>
                <w:rFonts w:ascii="Courier New" w:eastAsia="Times New Roman" w:hAnsi="Courier New" w:cs="Courier New"/>
                <w:sz w:val="21"/>
                <w:szCs w:val="21"/>
              </w:rPr>
              <w:t>d4={'Kohli':230, 'Dhoni':100, 'Kohli':37, 'Kohli':377}</w:t>
            </w:r>
          </w:p>
        </w:tc>
      </w:tr>
      <w:tr w:rsidR="00A91ABC" w:rsidRPr="00CD0D51" w14:paraId="548C827D" w14:textId="77777777" w:rsidTr="00EC4165">
        <w:tc>
          <w:tcPr>
            <w:tcW w:w="9350" w:type="dxa"/>
          </w:tcPr>
          <w:p w14:paraId="312787AB" w14:textId="77777777" w:rsidR="00A91ABC" w:rsidRPr="007935B8" w:rsidRDefault="00A91ABC" w:rsidP="007935B8">
            <w:pPr>
              <w:shd w:val="clear" w:color="auto" w:fill="FFFFFE"/>
              <w:rPr>
                <w:rFonts w:ascii="Courier New" w:eastAsia="Times New Roman" w:hAnsi="Courier New" w:cs="Courier New"/>
                <w:sz w:val="20"/>
                <w:szCs w:val="20"/>
              </w:rPr>
            </w:pPr>
          </w:p>
        </w:tc>
      </w:tr>
      <w:tr w:rsidR="00A91ABC" w:rsidRPr="00CD0D51" w14:paraId="40C8E9A1" w14:textId="77777777" w:rsidTr="00EC4165">
        <w:tc>
          <w:tcPr>
            <w:tcW w:w="9350" w:type="dxa"/>
          </w:tcPr>
          <w:p w14:paraId="2D76C74F" w14:textId="69895D26" w:rsidR="00A91ABC" w:rsidRPr="007935B8" w:rsidRDefault="00A91ABC" w:rsidP="00EC4165">
            <w:pPr>
              <w:shd w:val="clear" w:color="auto" w:fill="FFFFFE"/>
              <w:rPr>
                <w:rFonts w:ascii="Courier New" w:eastAsia="Times New Roman" w:hAnsi="Courier New" w:cs="Courier New"/>
                <w:sz w:val="20"/>
                <w:szCs w:val="20"/>
              </w:rPr>
            </w:pPr>
            <w:r w:rsidRPr="00CD0D51">
              <w:rPr>
                <w:rFonts w:ascii="Courier New" w:eastAsia="Times New Roman" w:hAnsi="Courier New" w:cs="Courier New"/>
                <w:sz w:val="20"/>
                <w:szCs w:val="20"/>
              </w:rPr>
              <w:t>d5={'septagon'</w:t>
            </w:r>
            <w:r w:rsidRPr="007935B8">
              <w:rPr>
                <w:rFonts w:ascii="Courier New" w:eastAsia="Times New Roman" w:hAnsi="Courier New" w:cs="Courier New"/>
                <w:sz w:val="20"/>
                <w:szCs w:val="20"/>
              </w:rPr>
              <w:t>:'</w:t>
            </w:r>
            <w:r w:rsidR="007935B8" w:rsidRPr="007935B8">
              <w:rPr>
                <w:rFonts w:ascii="Courier New" w:eastAsia="Times New Roman" w:hAnsi="Courier New" w:cs="Courier New"/>
                <w:sz w:val="20"/>
                <w:szCs w:val="20"/>
              </w:rPr>
              <w:t>7</w:t>
            </w:r>
            <w:r w:rsidRPr="007935B8">
              <w:rPr>
                <w:rFonts w:ascii="Courier New" w:eastAsia="Times New Roman" w:hAnsi="Courier New" w:cs="Courier New"/>
                <w:sz w:val="20"/>
                <w:szCs w:val="20"/>
              </w:rPr>
              <w:t>','octagon':'</w:t>
            </w:r>
            <w:r w:rsidR="007935B8" w:rsidRPr="007935B8">
              <w:rPr>
                <w:rFonts w:ascii="Courier New" w:eastAsia="Times New Roman" w:hAnsi="Courier New" w:cs="Courier New"/>
                <w:sz w:val="20"/>
                <w:szCs w:val="20"/>
              </w:rPr>
              <w:t>8</w:t>
            </w:r>
            <w:r w:rsidRPr="007935B8">
              <w:rPr>
                <w:rFonts w:ascii="Courier New" w:eastAsia="Times New Roman" w:hAnsi="Courier New" w:cs="Courier New"/>
                <w:sz w:val="20"/>
                <w:szCs w:val="20"/>
              </w:rPr>
              <w:t>','duodecagon':'</w:t>
            </w:r>
            <w:r w:rsidR="007935B8" w:rsidRPr="007935B8">
              <w:rPr>
                <w:rFonts w:ascii="Courier New" w:eastAsia="Times New Roman" w:hAnsi="Courier New" w:cs="Courier New"/>
                <w:sz w:val="20"/>
                <w:szCs w:val="20"/>
              </w:rPr>
              <w:t>12</w:t>
            </w:r>
            <w:r w:rsidRPr="007935B8">
              <w:rPr>
                <w:rFonts w:ascii="Courier New" w:eastAsia="Times New Roman" w:hAnsi="Courier New" w:cs="Courier New"/>
                <w:sz w:val="20"/>
                <w:szCs w:val="20"/>
              </w:rPr>
              <w:t>'}</w:t>
            </w:r>
          </w:p>
        </w:tc>
      </w:tr>
      <w:tr w:rsidR="00A91ABC" w:rsidRPr="00CD0D51" w14:paraId="7F90125A" w14:textId="77777777" w:rsidTr="00EC4165">
        <w:tc>
          <w:tcPr>
            <w:tcW w:w="9350" w:type="dxa"/>
          </w:tcPr>
          <w:p w14:paraId="76B7ADB6" w14:textId="77777777" w:rsidR="00A91ABC" w:rsidRPr="00CD0D51" w:rsidRDefault="00A91ABC" w:rsidP="00EC4165">
            <w:pPr>
              <w:shd w:val="clear" w:color="auto" w:fill="FFFFFE"/>
              <w:spacing w:line="285" w:lineRule="atLeast"/>
              <w:ind w:right="-180"/>
              <w:rPr>
                <w:rFonts w:ascii="Courier New" w:eastAsia="Times New Roman" w:hAnsi="Courier New" w:cs="Courier New"/>
                <w:sz w:val="21"/>
                <w:szCs w:val="21"/>
              </w:rPr>
            </w:pPr>
          </w:p>
        </w:tc>
      </w:tr>
      <w:tr w:rsidR="00A91ABC" w:rsidRPr="00CD0D51" w14:paraId="57BADEFD" w14:textId="77777777" w:rsidTr="00EC4165">
        <w:tc>
          <w:tcPr>
            <w:tcW w:w="9350" w:type="dxa"/>
          </w:tcPr>
          <w:p w14:paraId="551D14FC" w14:textId="77777777" w:rsidR="00A91ABC" w:rsidRPr="00CD0D51" w:rsidRDefault="00A91ABC" w:rsidP="00EC4165">
            <w:pPr>
              <w:shd w:val="clear" w:color="auto" w:fill="FFFFFE"/>
              <w:rPr>
                <w:rFonts w:ascii="Courier New" w:eastAsia="Times New Roman" w:hAnsi="Courier New" w:cs="Courier New"/>
                <w:sz w:val="21"/>
                <w:szCs w:val="21"/>
              </w:rPr>
            </w:pPr>
            <w:r w:rsidRPr="00E97ED1">
              <w:rPr>
                <w:rFonts w:ascii="Courier New" w:eastAsia="Times New Roman" w:hAnsi="Courier New" w:cs="Courier New"/>
                <w:sz w:val="21"/>
                <w:szCs w:val="21"/>
              </w:rPr>
              <w:t>d6={'p1':(5,5),'p2':(15,5), 'p3':(10,15) }</w:t>
            </w:r>
          </w:p>
        </w:tc>
      </w:tr>
      <w:tr w:rsidR="00A91ABC" w:rsidRPr="00CD0D51" w14:paraId="7F055E19" w14:textId="77777777" w:rsidTr="00EC4165">
        <w:tc>
          <w:tcPr>
            <w:tcW w:w="9350" w:type="dxa"/>
          </w:tcPr>
          <w:p w14:paraId="370968C7" w14:textId="77777777" w:rsidR="00A91ABC" w:rsidRPr="00CD0D51" w:rsidRDefault="00A91ABC" w:rsidP="00EC4165">
            <w:pPr>
              <w:spacing w:line="285" w:lineRule="atLeast"/>
              <w:rPr>
                <w:rFonts w:ascii="Courier New" w:eastAsia="Times New Roman" w:hAnsi="Courier New" w:cs="Courier New"/>
                <w:sz w:val="21"/>
                <w:szCs w:val="21"/>
              </w:rPr>
            </w:pPr>
          </w:p>
        </w:tc>
      </w:tr>
      <w:tr w:rsidR="00A91ABC" w:rsidRPr="00CD0D51" w14:paraId="425A39B7" w14:textId="77777777" w:rsidTr="00EC4165">
        <w:tc>
          <w:tcPr>
            <w:tcW w:w="9350" w:type="dxa"/>
          </w:tcPr>
          <w:p w14:paraId="0BF7F40C" w14:textId="77777777" w:rsidR="00A91ABC" w:rsidRPr="00CD0D51" w:rsidRDefault="00A91ABC" w:rsidP="00EC4165">
            <w:pPr>
              <w:shd w:val="clear" w:color="auto" w:fill="FFFFFE"/>
              <w:rPr>
                <w:rFonts w:ascii="Courier New" w:eastAsia="Times New Roman" w:hAnsi="Courier New" w:cs="Courier New"/>
                <w:sz w:val="21"/>
                <w:szCs w:val="21"/>
              </w:rPr>
            </w:pPr>
            <w:r w:rsidRPr="00E97ED1">
              <w:rPr>
                <w:rFonts w:ascii="Courier New" w:eastAsia="Times New Roman" w:hAnsi="Courier New" w:cs="Courier New"/>
                <w:sz w:val="21"/>
                <w:szCs w:val="21"/>
              </w:rPr>
              <w:t>d7={(5,5):'p1', (15,5): 'p2', (10,15): 'p3' }</w:t>
            </w:r>
          </w:p>
        </w:tc>
      </w:tr>
      <w:tr w:rsidR="00A91ABC" w:rsidRPr="00CD0D51" w14:paraId="2E0A75F9" w14:textId="77777777" w:rsidTr="00EC4165">
        <w:tc>
          <w:tcPr>
            <w:tcW w:w="9350" w:type="dxa"/>
          </w:tcPr>
          <w:p w14:paraId="1A64F4A7" w14:textId="77777777" w:rsidR="00A91ABC" w:rsidRPr="00CD0D51" w:rsidRDefault="00A91ABC" w:rsidP="00EC4165">
            <w:pPr>
              <w:spacing w:line="285" w:lineRule="atLeast"/>
              <w:rPr>
                <w:rFonts w:ascii="Courier New" w:eastAsia="Times New Roman" w:hAnsi="Courier New" w:cs="Courier New"/>
                <w:sz w:val="21"/>
                <w:szCs w:val="21"/>
              </w:rPr>
            </w:pPr>
          </w:p>
        </w:tc>
      </w:tr>
      <w:tr w:rsidR="00A91ABC" w:rsidRPr="00CD0D51" w14:paraId="158C5229" w14:textId="77777777" w:rsidTr="00EC4165">
        <w:tc>
          <w:tcPr>
            <w:tcW w:w="9350" w:type="dxa"/>
          </w:tcPr>
          <w:p w14:paraId="625C99FC" w14:textId="77777777" w:rsidR="00A91ABC" w:rsidRPr="00CD0D51" w:rsidRDefault="00A91ABC" w:rsidP="00EC4165">
            <w:pPr>
              <w:shd w:val="clear" w:color="auto" w:fill="FFFFFE"/>
              <w:spacing w:line="285" w:lineRule="atLeast"/>
              <w:rPr>
                <w:rFonts w:ascii="Courier New" w:eastAsia="Times New Roman" w:hAnsi="Courier New" w:cs="Courier New"/>
                <w:sz w:val="21"/>
                <w:szCs w:val="21"/>
              </w:rPr>
            </w:pPr>
            <w:r w:rsidRPr="00DB4F1D">
              <w:rPr>
                <w:rFonts w:ascii="Courier New" w:eastAsia="Times New Roman" w:hAnsi="Courier New" w:cs="Courier New"/>
                <w:sz w:val="21"/>
                <w:szCs w:val="21"/>
              </w:rPr>
              <w:t>d8={'L1':[22,33,44], 'L2':[55,66,77]}</w:t>
            </w:r>
          </w:p>
        </w:tc>
      </w:tr>
      <w:tr w:rsidR="00A91ABC" w:rsidRPr="00CD0D51" w14:paraId="6D97953E" w14:textId="77777777" w:rsidTr="00EC4165">
        <w:tc>
          <w:tcPr>
            <w:tcW w:w="9350" w:type="dxa"/>
          </w:tcPr>
          <w:p w14:paraId="43389ACD" w14:textId="77777777" w:rsidR="00A91ABC" w:rsidRPr="00CD0D51" w:rsidRDefault="00A91ABC" w:rsidP="00EC4165">
            <w:pPr>
              <w:spacing w:line="285" w:lineRule="atLeast"/>
              <w:rPr>
                <w:rFonts w:ascii="Courier New" w:eastAsia="Times New Roman" w:hAnsi="Courier New" w:cs="Courier New"/>
                <w:sz w:val="21"/>
                <w:szCs w:val="21"/>
              </w:rPr>
            </w:pPr>
          </w:p>
        </w:tc>
      </w:tr>
      <w:tr w:rsidR="00A91ABC" w:rsidRPr="00CD0D51" w14:paraId="6053FAF9" w14:textId="77777777" w:rsidTr="00EC4165">
        <w:tc>
          <w:tcPr>
            <w:tcW w:w="9350" w:type="dxa"/>
          </w:tcPr>
          <w:p w14:paraId="6B456581" w14:textId="77777777" w:rsidR="00A91ABC" w:rsidRPr="00CD0D51" w:rsidRDefault="00A91ABC" w:rsidP="00EC4165">
            <w:pPr>
              <w:shd w:val="clear" w:color="auto" w:fill="FFFFFE"/>
              <w:spacing w:line="285" w:lineRule="atLeast"/>
              <w:ind w:right="-180"/>
              <w:rPr>
                <w:rFonts w:ascii="Courier New" w:eastAsia="Times New Roman" w:hAnsi="Courier New" w:cs="Courier New"/>
                <w:sz w:val="21"/>
                <w:szCs w:val="21"/>
              </w:rPr>
            </w:pPr>
            <w:r w:rsidRPr="00DB4F1D">
              <w:rPr>
                <w:rFonts w:ascii="Courier New" w:eastAsia="Times New Roman" w:hAnsi="Courier New" w:cs="Courier New"/>
                <w:sz w:val="19"/>
                <w:szCs w:val="19"/>
              </w:rPr>
              <w:t>d9={'Google': 'Do no evil', 'Apple':</w:t>
            </w:r>
            <w:r w:rsidRPr="00CD0D51">
              <w:rPr>
                <w:rFonts w:ascii="Courier New" w:eastAsia="Times New Roman" w:hAnsi="Courier New" w:cs="Courier New"/>
                <w:sz w:val="19"/>
                <w:szCs w:val="19"/>
              </w:rPr>
              <w:t>'</w:t>
            </w:r>
            <w:r w:rsidRPr="00DB4F1D">
              <w:rPr>
                <w:rFonts w:ascii="Courier New" w:eastAsia="Times New Roman" w:hAnsi="Courier New" w:cs="Courier New"/>
                <w:sz w:val="19"/>
                <w:szCs w:val="19"/>
              </w:rPr>
              <w:t>Stay Foolish', 'Gandhiji':</w:t>
            </w:r>
            <w:r w:rsidRPr="00CD0D51">
              <w:rPr>
                <w:rFonts w:ascii="Courier New" w:eastAsia="Times New Roman" w:hAnsi="Courier New" w:cs="Courier New"/>
                <w:sz w:val="19"/>
                <w:szCs w:val="19"/>
              </w:rPr>
              <w:t>'Truth is God</w:t>
            </w:r>
            <w:r w:rsidRPr="00DB4F1D">
              <w:rPr>
                <w:rFonts w:ascii="Courier New" w:eastAsia="Times New Roman" w:hAnsi="Courier New" w:cs="Courier New"/>
                <w:sz w:val="19"/>
                <w:szCs w:val="19"/>
              </w:rPr>
              <w:t>'}</w:t>
            </w:r>
          </w:p>
        </w:tc>
      </w:tr>
      <w:tr w:rsidR="00A91ABC" w:rsidRPr="00CD0D51" w14:paraId="244DE72C" w14:textId="77777777" w:rsidTr="00EC4165">
        <w:tc>
          <w:tcPr>
            <w:tcW w:w="9350" w:type="dxa"/>
          </w:tcPr>
          <w:p w14:paraId="10D01F11" w14:textId="77777777" w:rsidR="00A91ABC" w:rsidRPr="00CD0D51" w:rsidRDefault="00A91ABC" w:rsidP="00EC4165">
            <w:pPr>
              <w:shd w:val="clear" w:color="auto" w:fill="FFFFFE"/>
              <w:ind w:right="-180"/>
              <w:rPr>
                <w:rFonts w:ascii="Courier New" w:eastAsia="Times New Roman" w:hAnsi="Courier New" w:cs="Courier New"/>
                <w:sz w:val="19"/>
                <w:szCs w:val="19"/>
              </w:rPr>
            </w:pPr>
            <w:r w:rsidRPr="00DB4F1D">
              <w:rPr>
                <w:rFonts w:ascii="Courier New" w:eastAsia="Times New Roman" w:hAnsi="Courier New" w:cs="Courier New"/>
                <w:sz w:val="19"/>
                <w:szCs w:val="19"/>
              </w:rPr>
              <w:t>d9={'Google': 'Do no evil', </w:t>
            </w:r>
          </w:p>
          <w:p w14:paraId="1B448547" w14:textId="77777777" w:rsidR="00A91ABC" w:rsidRPr="00CD0D51" w:rsidRDefault="00A91ABC" w:rsidP="00EC4165">
            <w:pPr>
              <w:shd w:val="clear" w:color="auto" w:fill="FFFFFE"/>
              <w:ind w:right="-180"/>
              <w:rPr>
                <w:rFonts w:ascii="Courier New" w:eastAsia="Times New Roman" w:hAnsi="Courier New" w:cs="Courier New"/>
                <w:sz w:val="19"/>
                <w:szCs w:val="19"/>
              </w:rPr>
            </w:pPr>
            <w:r w:rsidRPr="00DB4F1D">
              <w:rPr>
                <w:rFonts w:ascii="Courier New" w:eastAsia="Times New Roman" w:hAnsi="Courier New" w:cs="Courier New"/>
                <w:sz w:val="19"/>
                <w:szCs w:val="19"/>
              </w:rPr>
              <w:t>'</w:t>
            </w:r>
            <w:proofErr w:type="spellStart"/>
            <w:r w:rsidRPr="00DB4F1D">
              <w:rPr>
                <w:rFonts w:ascii="Courier New" w:eastAsia="Times New Roman" w:hAnsi="Courier New" w:cs="Courier New"/>
                <w:sz w:val="19"/>
                <w:szCs w:val="19"/>
              </w:rPr>
              <w:t>Apple':</w:t>
            </w:r>
            <w:r w:rsidRPr="00CD0D51">
              <w:rPr>
                <w:rFonts w:ascii="Courier New" w:eastAsia="Times New Roman" w:hAnsi="Courier New" w:cs="Courier New"/>
                <w:sz w:val="19"/>
                <w:szCs w:val="19"/>
              </w:rPr>
              <w:t>'</w:t>
            </w:r>
            <w:r w:rsidRPr="00DB4F1D">
              <w:rPr>
                <w:rFonts w:ascii="Courier New" w:eastAsia="Times New Roman" w:hAnsi="Courier New" w:cs="Courier New"/>
                <w:sz w:val="19"/>
                <w:szCs w:val="19"/>
              </w:rPr>
              <w:t>Stay</w:t>
            </w:r>
            <w:proofErr w:type="spellEnd"/>
            <w:r w:rsidRPr="00DB4F1D">
              <w:rPr>
                <w:rFonts w:ascii="Courier New" w:eastAsia="Times New Roman" w:hAnsi="Courier New" w:cs="Courier New"/>
                <w:sz w:val="19"/>
                <w:szCs w:val="19"/>
              </w:rPr>
              <w:t> Foolish', </w:t>
            </w:r>
          </w:p>
          <w:p w14:paraId="2EB9ADD1" w14:textId="77777777" w:rsidR="00A91ABC" w:rsidRPr="00CD0D51" w:rsidRDefault="00A91ABC" w:rsidP="00EC4165">
            <w:pPr>
              <w:shd w:val="clear" w:color="auto" w:fill="FFFFFE"/>
              <w:ind w:right="-180"/>
              <w:rPr>
                <w:rFonts w:ascii="Courier New" w:eastAsia="Times New Roman" w:hAnsi="Courier New" w:cs="Courier New"/>
                <w:sz w:val="19"/>
                <w:szCs w:val="19"/>
              </w:rPr>
            </w:pPr>
            <w:r w:rsidRPr="00DB4F1D">
              <w:rPr>
                <w:rFonts w:ascii="Courier New" w:eastAsia="Times New Roman" w:hAnsi="Courier New" w:cs="Courier New"/>
                <w:sz w:val="19"/>
                <w:szCs w:val="19"/>
              </w:rPr>
              <w:t>'</w:t>
            </w:r>
            <w:proofErr w:type="spellStart"/>
            <w:r w:rsidRPr="00DB4F1D">
              <w:rPr>
                <w:rFonts w:ascii="Courier New" w:eastAsia="Times New Roman" w:hAnsi="Courier New" w:cs="Courier New"/>
                <w:sz w:val="19"/>
                <w:szCs w:val="19"/>
              </w:rPr>
              <w:t>Gandhiji':</w:t>
            </w:r>
            <w:r w:rsidRPr="00CD0D51">
              <w:rPr>
                <w:rFonts w:ascii="Courier New" w:eastAsia="Times New Roman" w:hAnsi="Courier New" w:cs="Courier New"/>
                <w:sz w:val="19"/>
                <w:szCs w:val="19"/>
              </w:rPr>
              <w:t>'Truth</w:t>
            </w:r>
            <w:proofErr w:type="spellEnd"/>
            <w:r w:rsidRPr="00CD0D51">
              <w:rPr>
                <w:rFonts w:ascii="Courier New" w:eastAsia="Times New Roman" w:hAnsi="Courier New" w:cs="Courier New"/>
                <w:sz w:val="19"/>
                <w:szCs w:val="19"/>
              </w:rPr>
              <w:t xml:space="preserve"> is God</w:t>
            </w:r>
            <w:r w:rsidRPr="00DB4F1D">
              <w:rPr>
                <w:rFonts w:ascii="Courier New" w:eastAsia="Times New Roman" w:hAnsi="Courier New" w:cs="Courier New"/>
                <w:sz w:val="19"/>
                <w:szCs w:val="19"/>
              </w:rPr>
              <w:t>'}</w:t>
            </w:r>
          </w:p>
        </w:tc>
      </w:tr>
    </w:tbl>
    <w:p w14:paraId="5BAA37F5" w14:textId="77777777" w:rsidR="00A91ABC" w:rsidRPr="00B96300" w:rsidRDefault="00A91ABC" w:rsidP="00A91ABC">
      <w:pPr>
        <w:spacing w:after="0"/>
        <w:rPr>
          <w:rFonts w:ascii="Century725 Cn BT" w:eastAsia="Times New Roman" w:hAnsi="Century725 Cn BT" w:cs="Courier New"/>
        </w:rPr>
      </w:pPr>
      <w:r w:rsidRPr="00B96300">
        <w:rPr>
          <w:rFonts w:ascii="Century725 Cn BT" w:eastAsia="Times New Roman" w:hAnsi="Century725 Cn BT" w:cs="Courier New"/>
        </w:rPr>
        <w:t xml:space="preserve">Dictionary elements can be assigned </w:t>
      </w:r>
      <w:proofErr w:type="gramStart"/>
      <w:r w:rsidRPr="00B96300">
        <w:rPr>
          <w:rFonts w:ascii="Century725 Cn BT" w:eastAsia="Times New Roman" w:hAnsi="Century725 Cn BT" w:cs="Courier New"/>
        </w:rPr>
        <w:t>piece-wise</w:t>
      </w:r>
      <w:proofErr w:type="gramEnd"/>
      <w:r w:rsidRPr="00B96300">
        <w:rPr>
          <w:rFonts w:ascii="Century725 Cn BT" w:eastAsia="Times New Roman" w:hAnsi="Century725 Cn BT" w:cs="Courier New"/>
        </w:rPr>
        <w:t xml:space="preserve"> too</w:t>
      </w:r>
    </w:p>
    <w:tbl>
      <w:tblPr>
        <w:tblStyle w:val="TableGrid"/>
        <w:tblW w:w="0" w:type="auto"/>
        <w:tblLook w:val="04A0" w:firstRow="1" w:lastRow="0" w:firstColumn="1" w:lastColumn="0" w:noHBand="0" w:noVBand="1"/>
      </w:tblPr>
      <w:tblGrid>
        <w:gridCol w:w="3595"/>
        <w:gridCol w:w="5755"/>
      </w:tblGrid>
      <w:tr w:rsidR="00A91ABC" w:rsidRPr="00CD0D51" w14:paraId="52528897" w14:textId="77777777" w:rsidTr="00EC4165">
        <w:tc>
          <w:tcPr>
            <w:tcW w:w="3595" w:type="dxa"/>
          </w:tcPr>
          <w:p w14:paraId="2C319BF4" w14:textId="77777777" w:rsidR="00A91ABC" w:rsidRPr="00BF0E77" w:rsidRDefault="00A91ABC" w:rsidP="00EC4165">
            <w:pPr>
              <w:shd w:val="clear" w:color="auto" w:fill="FFFFFE"/>
              <w:spacing w:line="285" w:lineRule="atLeast"/>
              <w:rPr>
                <w:rFonts w:ascii="Courier New" w:eastAsia="Times New Roman" w:hAnsi="Courier New" w:cs="Courier New"/>
                <w:sz w:val="21"/>
                <w:szCs w:val="21"/>
              </w:rPr>
            </w:pPr>
            <w:r w:rsidRPr="00BF0E77">
              <w:rPr>
                <w:rFonts w:ascii="Courier New" w:eastAsia="Times New Roman" w:hAnsi="Courier New" w:cs="Courier New"/>
                <w:sz w:val="21"/>
                <w:szCs w:val="21"/>
              </w:rPr>
              <w:t>d10={}</w:t>
            </w:r>
          </w:p>
          <w:p w14:paraId="0638B357" w14:textId="77777777" w:rsidR="00A91ABC" w:rsidRPr="00BF0E77" w:rsidRDefault="00A91ABC" w:rsidP="00EC4165">
            <w:pPr>
              <w:shd w:val="clear" w:color="auto" w:fill="FFFFFE"/>
              <w:spacing w:line="285" w:lineRule="atLeast"/>
              <w:rPr>
                <w:rFonts w:ascii="Courier New" w:eastAsia="Times New Roman" w:hAnsi="Courier New" w:cs="Courier New"/>
                <w:sz w:val="21"/>
                <w:szCs w:val="21"/>
              </w:rPr>
            </w:pPr>
            <w:r w:rsidRPr="00BF0E77">
              <w:rPr>
                <w:rFonts w:ascii="Courier New" w:eastAsia="Times New Roman" w:hAnsi="Courier New" w:cs="Courier New"/>
                <w:sz w:val="21"/>
                <w:szCs w:val="21"/>
              </w:rPr>
              <w:t>d10['India']='Delhi'</w:t>
            </w:r>
          </w:p>
          <w:p w14:paraId="4844BFF6" w14:textId="77777777" w:rsidR="00A91ABC" w:rsidRPr="00BF0E77" w:rsidRDefault="00A91ABC" w:rsidP="00EC4165">
            <w:pPr>
              <w:shd w:val="clear" w:color="auto" w:fill="FFFFFE"/>
              <w:spacing w:line="285" w:lineRule="atLeast"/>
              <w:rPr>
                <w:rFonts w:ascii="Courier New" w:eastAsia="Times New Roman" w:hAnsi="Courier New" w:cs="Courier New"/>
                <w:sz w:val="21"/>
                <w:szCs w:val="21"/>
              </w:rPr>
            </w:pPr>
            <w:r w:rsidRPr="00BF0E77">
              <w:rPr>
                <w:rFonts w:ascii="Courier New" w:eastAsia="Times New Roman" w:hAnsi="Courier New" w:cs="Courier New"/>
                <w:sz w:val="21"/>
                <w:szCs w:val="21"/>
              </w:rPr>
              <w:t>d10['Cuba']='Havana'</w:t>
            </w:r>
          </w:p>
          <w:p w14:paraId="1085126B" w14:textId="77777777" w:rsidR="00A91ABC" w:rsidRPr="00CD0D51" w:rsidRDefault="00A91ABC" w:rsidP="00EC4165">
            <w:pPr>
              <w:shd w:val="clear" w:color="auto" w:fill="FFFFFE"/>
              <w:spacing w:line="285" w:lineRule="atLeast"/>
              <w:rPr>
                <w:rFonts w:ascii="Courier New" w:eastAsia="Times New Roman" w:hAnsi="Courier New" w:cs="Courier New"/>
                <w:sz w:val="21"/>
                <w:szCs w:val="21"/>
              </w:rPr>
            </w:pPr>
            <w:r w:rsidRPr="00BF0E77">
              <w:rPr>
                <w:rFonts w:ascii="Courier New" w:eastAsia="Times New Roman" w:hAnsi="Courier New" w:cs="Courier New"/>
                <w:sz w:val="21"/>
                <w:szCs w:val="21"/>
              </w:rPr>
              <w:t>print(d10)</w:t>
            </w:r>
          </w:p>
        </w:tc>
        <w:tc>
          <w:tcPr>
            <w:tcW w:w="5755" w:type="dxa"/>
          </w:tcPr>
          <w:p w14:paraId="5C204260" w14:textId="77777777" w:rsidR="00A91ABC" w:rsidRPr="00CD0D51" w:rsidRDefault="00A91ABC" w:rsidP="00EC4165">
            <w:pPr>
              <w:rPr>
                <w:rFonts w:ascii="Courier New" w:hAnsi="Courier New" w:cs="Courier New"/>
                <w:sz w:val="21"/>
                <w:szCs w:val="21"/>
                <w:shd w:val="clear" w:color="auto" w:fill="FFFFFF"/>
              </w:rPr>
            </w:pPr>
            <w:r w:rsidRPr="00CD0D51">
              <w:rPr>
                <w:rFonts w:ascii="Courier New" w:hAnsi="Courier New" w:cs="Courier New"/>
                <w:sz w:val="21"/>
                <w:szCs w:val="21"/>
                <w:shd w:val="clear" w:color="auto" w:fill="FFFFFF"/>
              </w:rPr>
              <w:t>Output:</w:t>
            </w:r>
          </w:p>
          <w:p w14:paraId="5C9F3CDB" w14:textId="77777777" w:rsidR="00A91ABC" w:rsidRPr="00CD0D51" w:rsidRDefault="00A91ABC" w:rsidP="00EC4165">
            <w:pPr>
              <w:rPr>
                <w:rFonts w:ascii="Palatino Linotype" w:eastAsia="Times New Roman" w:hAnsi="Palatino Linotype" w:cs="Courier New"/>
                <w:b/>
              </w:rPr>
            </w:pPr>
            <w:r w:rsidRPr="00CD0D51">
              <w:rPr>
                <w:rFonts w:ascii="Courier New" w:hAnsi="Courier New" w:cs="Courier New"/>
                <w:sz w:val="21"/>
                <w:szCs w:val="21"/>
                <w:shd w:val="clear" w:color="auto" w:fill="FFFFFF"/>
              </w:rPr>
              <w:t>{'India': 'Delhi', 'Cuba': 'Havana'}</w:t>
            </w:r>
          </w:p>
          <w:p w14:paraId="63EE918C" w14:textId="77777777" w:rsidR="00A91ABC" w:rsidRPr="00CD0D51" w:rsidRDefault="00A91ABC" w:rsidP="00EC4165">
            <w:pPr>
              <w:spacing w:line="285" w:lineRule="atLeast"/>
              <w:rPr>
                <w:rFonts w:ascii="Courier New" w:eastAsia="Times New Roman" w:hAnsi="Courier New" w:cs="Courier New"/>
                <w:sz w:val="21"/>
                <w:szCs w:val="21"/>
              </w:rPr>
            </w:pPr>
          </w:p>
        </w:tc>
      </w:tr>
      <w:tr w:rsidR="00A91ABC" w14:paraId="0EDD3305" w14:textId="77777777" w:rsidTr="00EC4165">
        <w:tc>
          <w:tcPr>
            <w:tcW w:w="3595" w:type="dxa"/>
          </w:tcPr>
          <w:p w14:paraId="434EF5CD" w14:textId="77777777" w:rsidR="00A91ABC" w:rsidRPr="00C37D61" w:rsidRDefault="00A91ABC" w:rsidP="00EC4165">
            <w:pPr>
              <w:shd w:val="clear" w:color="auto" w:fill="FFFFFE"/>
              <w:spacing w:line="285" w:lineRule="atLeast"/>
              <w:rPr>
                <w:rFonts w:ascii="Courier New" w:eastAsia="Times New Roman" w:hAnsi="Courier New" w:cs="Courier New"/>
                <w:color w:val="000000"/>
                <w:sz w:val="21"/>
                <w:szCs w:val="21"/>
              </w:rPr>
            </w:pPr>
            <w:r w:rsidRPr="00C37D61">
              <w:rPr>
                <w:rFonts w:ascii="Courier New" w:eastAsia="Times New Roman" w:hAnsi="Courier New" w:cs="Courier New"/>
                <w:color w:val="000000"/>
                <w:sz w:val="21"/>
                <w:szCs w:val="21"/>
              </w:rPr>
              <w:t>d={</w:t>
            </w:r>
            <w:r w:rsidRPr="00C37D61">
              <w:rPr>
                <w:rFonts w:ascii="Courier New" w:eastAsia="Times New Roman" w:hAnsi="Courier New" w:cs="Courier New"/>
                <w:color w:val="09885A"/>
                <w:sz w:val="21"/>
                <w:szCs w:val="21"/>
              </w:rPr>
              <w:t>22</w:t>
            </w:r>
            <w:r w:rsidRPr="00C37D61">
              <w:rPr>
                <w:rFonts w:ascii="Courier New" w:eastAsia="Times New Roman" w:hAnsi="Courier New" w:cs="Courier New"/>
                <w:color w:val="000000"/>
                <w:sz w:val="21"/>
                <w:szCs w:val="21"/>
              </w:rPr>
              <w:t>:</w:t>
            </w:r>
            <w:r w:rsidRPr="00C37D61">
              <w:rPr>
                <w:rFonts w:ascii="Courier New" w:eastAsia="Times New Roman" w:hAnsi="Courier New" w:cs="Courier New"/>
                <w:color w:val="09885A"/>
                <w:sz w:val="21"/>
                <w:szCs w:val="21"/>
              </w:rPr>
              <w:t>33</w:t>
            </w:r>
            <w:r w:rsidRPr="00C37D61">
              <w:rPr>
                <w:rFonts w:ascii="Courier New" w:eastAsia="Times New Roman" w:hAnsi="Courier New" w:cs="Courier New"/>
                <w:color w:val="000000"/>
                <w:sz w:val="21"/>
                <w:szCs w:val="21"/>
              </w:rPr>
              <w:t>, </w:t>
            </w:r>
            <w:r w:rsidRPr="00C37D61">
              <w:rPr>
                <w:rFonts w:ascii="Courier New" w:eastAsia="Times New Roman" w:hAnsi="Courier New" w:cs="Courier New"/>
                <w:color w:val="09885A"/>
                <w:sz w:val="21"/>
                <w:szCs w:val="21"/>
              </w:rPr>
              <w:t>33</w:t>
            </w:r>
            <w:r w:rsidRPr="00C37D61">
              <w:rPr>
                <w:rFonts w:ascii="Courier New" w:eastAsia="Times New Roman" w:hAnsi="Courier New" w:cs="Courier New"/>
                <w:color w:val="000000"/>
                <w:sz w:val="21"/>
                <w:szCs w:val="21"/>
              </w:rPr>
              <w:t>:</w:t>
            </w:r>
            <w:r w:rsidRPr="00C37D61">
              <w:rPr>
                <w:rFonts w:ascii="Courier New" w:eastAsia="Times New Roman" w:hAnsi="Courier New" w:cs="Courier New"/>
                <w:color w:val="09885A"/>
                <w:sz w:val="21"/>
                <w:szCs w:val="21"/>
              </w:rPr>
              <w:t>44</w:t>
            </w:r>
            <w:r w:rsidRPr="00C37D61">
              <w:rPr>
                <w:rFonts w:ascii="Courier New" w:eastAsia="Times New Roman" w:hAnsi="Courier New" w:cs="Courier New"/>
                <w:color w:val="000000"/>
                <w:sz w:val="21"/>
                <w:szCs w:val="21"/>
              </w:rPr>
              <w:t>}</w:t>
            </w:r>
          </w:p>
          <w:p w14:paraId="4738975C" w14:textId="77777777" w:rsidR="00A91ABC" w:rsidRPr="00C37D61" w:rsidRDefault="00A91ABC" w:rsidP="00EC4165">
            <w:pPr>
              <w:shd w:val="clear" w:color="auto" w:fill="FFFFFE"/>
              <w:spacing w:line="285" w:lineRule="atLeast"/>
              <w:rPr>
                <w:rFonts w:ascii="Courier New" w:eastAsia="Times New Roman" w:hAnsi="Courier New" w:cs="Courier New"/>
                <w:color w:val="000000"/>
                <w:sz w:val="21"/>
                <w:szCs w:val="21"/>
              </w:rPr>
            </w:pPr>
            <w:r w:rsidRPr="00C37D61">
              <w:rPr>
                <w:rFonts w:ascii="Courier New" w:eastAsia="Times New Roman" w:hAnsi="Courier New" w:cs="Courier New"/>
                <w:color w:val="000000"/>
                <w:sz w:val="21"/>
                <w:szCs w:val="21"/>
              </w:rPr>
              <w:t>l=list(d)</w:t>
            </w:r>
          </w:p>
          <w:p w14:paraId="61136EC0" w14:textId="77777777" w:rsidR="00A91ABC" w:rsidRDefault="00A91ABC" w:rsidP="00EC4165">
            <w:pPr>
              <w:shd w:val="clear" w:color="auto" w:fill="FFFFFE"/>
              <w:spacing w:line="285" w:lineRule="atLeast"/>
              <w:rPr>
                <w:rFonts w:ascii="Courier New" w:eastAsia="Times New Roman" w:hAnsi="Courier New" w:cs="Courier New"/>
                <w:color w:val="000000"/>
                <w:sz w:val="21"/>
                <w:szCs w:val="21"/>
              </w:rPr>
            </w:pPr>
            <w:r w:rsidRPr="00C37D61">
              <w:rPr>
                <w:rFonts w:ascii="Courier New" w:eastAsia="Times New Roman" w:hAnsi="Courier New" w:cs="Courier New"/>
                <w:color w:val="795E26"/>
                <w:sz w:val="21"/>
                <w:szCs w:val="21"/>
              </w:rPr>
              <w:lastRenderedPageBreak/>
              <w:t>print</w:t>
            </w:r>
            <w:r w:rsidRPr="00C37D61">
              <w:rPr>
                <w:rFonts w:ascii="Courier New" w:eastAsia="Times New Roman" w:hAnsi="Courier New" w:cs="Courier New"/>
                <w:color w:val="000000"/>
                <w:sz w:val="21"/>
                <w:szCs w:val="21"/>
              </w:rPr>
              <w:t>(</w:t>
            </w:r>
            <w:proofErr w:type="spellStart"/>
            <w:r w:rsidRPr="00C37D61">
              <w:rPr>
                <w:rFonts w:ascii="Courier New" w:eastAsia="Times New Roman" w:hAnsi="Courier New" w:cs="Courier New"/>
                <w:color w:val="000000"/>
                <w:sz w:val="21"/>
                <w:szCs w:val="21"/>
              </w:rPr>
              <w:t>d,l</w:t>
            </w:r>
            <w:proofErr w:type="spellEnd"/>
            <w:r w:rsidRPr="00C37D61">
              <w:rPr>
                <w:rFonts w:ascii="Courier New" w:eastAsia="Times New Roman" w:hAnsi="Courier New" w:cs="Courier New"/>
                <w:color w:val="000000"/>
                <w:sz w:val="21"/>
                <w:szCs w:val="21"/>
              </w:rPr>
              <w:t>)</w:t>
            </w:r>
          </w:p>
        </w:tc>
        <w:tc>
          <w:tcPr>
            <w:tcW w:w="5755" w:type="dxa"/>
          </w:tcPr>
          <w:p w14:paraId="418C9CC8" w14:textId="77777777" w:rsidR="00A91ABC" w:rsidRDefault="00A91ABC" w:rsidP="00EC4165">
            <w:pPr>
              <w:rPr>
                <w:rFonts w:ascii="Courier New" w:hAnsi="Courier New" w:cs="Courier New"/>
                <w:color w:val="212121"/>
                <w:sz w:val="21"/>
                <w:szCs w:val="21"/>
                <w:shd w:val="clear" w:color="auto" w:fill="FFFFFF"/>
              </w:rPr>
            </w:pPr>
            <w:r>
              <w:rPr>
                <w:rFonts w:ascii="Courier New" w:hAnsi="Courier New" w:cs="Courier New"/>
                <w:color w:val="212121"/>
                <w:sz w:val="21"/>
                <w:szCs w:val="21"/>
                <w:shd w:val="clear" w:color="auto" w:fill="FFFFFF"/>
              </w:rPr>
              <w:lastRenderedPageBreak/>
              <w:t xml:space="preserve">{22: 33, 33: 44} </w:t>
            </w:r>
          </w:p>
          <w:p w14:paraId="4A67871D" w14:textId="77777777" w:rsidR="00A91ABC" w:rsidRDefault="00A91ABC" w:rsidP="00EC4165">
            <w:pPr>
              <w:rPr>
                <w:rFonts w:ascii="Palatino Linotype" w:eastAsia="Times New Roman" w:hAnsi="Palatino Linotype" w:cs="Courier New"/>
              </w:rPr>
            </w:pPr>
            <w:r>
              <w:rPr>
                <w:rFonts w:ascii="Courier New" w:hAnsi="Courier New" w:cs="Courier New"/>
                <w:color w:val="212121"/>
                <w:sz w:val="21"/>
                <w:szCs w:val="21"/>
                <w:shd w:val="clear" w:color="auto" w:fill="FFFFFF"/>
              </w:rPr>
              <w:t>[22, 33]</w:t>
            </w:r>
          </w:p>
          <w:p w14:paraId="00B730F1" w14:textId="77777777" w:rsidR="00A91ABC" w:rsidRDefault="00A91ABC" w:rsidP="00EC4165">
            <w:pPr>
              <w:spacing w:line="285" w:lineRule="atLeast"/>
              <w:rPr>
                <w:rFonts w:ascii="Courier New" w:eastAsia="Times New Roman" w:hAnsi="Courier New" w:cs="Courier New"/>
                <w:color w:val="000000"/>
                <w:sz w:val="21"/>
                <w:szCs w:val="21"/>
              </w:rPr>
            </w:pPr>
            <w:r>
              <w:rPr>
                <w:rFonts w:ascii="Courier New" w:eastAsia="Times New Roman" w:hAnsi="Courier New" w:cs="Courier New"/>
                <w:color w:val="000000"/>
                <w:sz w:val="21"/>
                <w:szCs w:val="21"/>
              </w:rPr>
              <w:lastRenderedPageBreak/>
              <w:t>Converting key values to a list</w:t>
            </w:r>
          </w:p>
        </w:tc>
      </w:tr>
    </w:tbl>
    <w:p w14:paraId="56FAF366" w14:textId="77777777" w:rsidR="00A91ABC" w:rsidRDefault="00A91ABC" w:rsidP="00A91ABC">
      <w:pPr>
        <w:shd w:val="clear" w:color="auto" w:fill="FFFFFE"/>
        <w:spacing w:after="0" w:line="285" w:lineRule="atLeast"/>
        <w:rPr>
          <w:rFonts w:ascii="Courier New" w:eastAsia="Times New Roman" w:hAnsi="Courier New" w:cs="Courier New"/>
          <w:color w:val="000000"/>
          <w:sz w:val="21"/>
          <w:szCs w:val="21"/>
        </w:rPr>
      </w:pPr>
    </w:p>
    <w:p w14:paraId="74587851" w14:textId="77777777" w:rsidR="00A91ABC" w:rsidRPr="00CD0D51" w:rsidRDefault="00A91ABC" w:rsidP="00A91ABC">
      <w:pPr>
        <w:spacing w:after="0"/>
        <w:rPr>
          <w:rFonts w:ascii="Palatino Linotype" w:eastAsia="Times New Roman" w:hAnsi="Palatino Linotype" w:cs="Courier New"/>
          <w:sz w:val="24"/>
          <w:szCs w:val="24"/>
        </w:rPr>
      </w:pPr>
      <w:r w:rsidRPr="00CD0D51">
        <w:rPr>
          <w:rFonts w:ascii="Palatino Linotype" w:eastAsia="Times New Roman" w:hAnsi="Palatino Linotype" w:cs="Courier New"/>
          <w:sz w:val="24"/>
          <w:szCs w:val="24"/>
        </w:rPr>
        <w:t xml:space="preserve">Dictionaries are </w:t>
      </w:r>
      <w:r w:rsidRPr="00CD0D51">
        <w:rPr>
          <w:rFonts w:ascii="Palatino Linotype" w:eastAsia="Times New Roman" w:hAnsi="Palatino Linotype" w:cs="Courier New"/>
          <w:b/>
          <w:sz w:val="24"/>
          <w:szCs w:val="24"/>
        </w:rPr>
        <w:t>mutable</w:t>
      </w:r>
      <w:r w:rsidRPr="00CD0D51">
        <w:rPr>
          <w:rFonts w:ascii="Palatino Linotype" w:eastAsia="Times New Roman" w:hAnsi="Palatino Linotype" w:cs="Courier New"/>
          <w:sz w:val="24"/>
          <w:szCs w:val="24"/>
        </w:rPr>
        <w:t xml:space="preserve"> data structures. Therefore, values can be redefined.</w:t>
      </w:r>
    </w:p>
    <w:tbl>
      <w:tblPr>
        <w:tblStyle w:val="TableGrid"/>
        <w:tblW w:w="0" w:type="auto"/>
        <w:tblLook w:val="04A0" w:firstRow="1" w:lastRow="0" w:firstColumn="1" w:lastColumn="0" w:noHBand="0" w:noVBand="1"/>
      </w:tblPr>
      <w:tblGrid>
        <w:gridCol w:w="3955"/>
        <w:gridCol w:w="5395"/>
      </w:tblGrid>
      <w:tr w:rsidR="00A91ABC" w:rsidRPr="00CD0D51" w14:paraId="4BF877D7" w14:textId="77777777" w:rsidTr="00EC4165">
        <w:tc>
          <w:tcPr>
            <w:tcW w:w="3955" w:type="dxa"/>
          </w:tcPr>
          <w:p w14:paraId="010C9EEF" w14:textId="77777777" w:rsidR="00A91ABC" w:rsidRPr="00BF0E77" w:rsidRDefault="00A91ABC" w:rsidP="00EC4165">
            <w:pPr>
              <w:shd w:val="clear" w:color="auto" w:fill="FFFFFE"/>
              <w:rPr>
                <w:rFonts w:ascii="Courier New" w:eastAsia="Times New Roman" w:hAnsi="Courier New" w:cs="Courier New"/>
                <w:sz w:val="21"/>
                <w:szCs w:val="21"/>
              </w:rPr>
            </w:pPr>
            <w:r w:rsidRPr="00BF0E77">
              <w:rPr>
                <w:rFonts w:ascii="Courier New" w:eastAsia="Times New Roman" w:hAnsi="Courier New" w:cs="Courier New"/>
                <w:sz w:val="21"/>
                <w:szCs w:val="21"/>
              </w:rPr>
              <w:t>d10={}</w:t>
            </w:r>
          </w:p>
          <w:p w14:paraId="5C39F2B1" w14:textId="77777777" w:rsidR="00A91ABC" w:rsidRPr="00BF0E77" w:rsidRDefault="00A91ABC" w:rsidP="00EC4165">
            <w:pPr>
              <w:shd w:val="clear" w:color="auto" w:fill="FFFFFE"/>
              <w:rPr>
                <w:rFonts w:ascii="Courier New" w:eastAsia="Times New Roman" w:hAnsi="Courier New" w:cs="Courier New"/>
                <w:sz w:val="21"/>
                <w:szCs w:val="21"/>
              </w:rPr>
            </w:pPr>
            <w:r w:rsidRPr="00BF0E77">
              <w:rPr>
                <w:rFonts w:ascii="Courier New" w:eastAsia="Times New Roman" w:hAnsi="Courier New" w:cs="Courier New"/>
                <w:sz w:val="21"/>
                <w:szCs w:val="21"/>
              </w:rPr>
              <w:t>d10['India']='Delhi'</w:t>
            </w:r>
          </w:p>
          <w:p w14:paraId="36204F29" w14:textId="77777777" w:rsidR="00A91ABC" w:rsidRPr="00CD0D51" w:rsidRDefault="00A91ABC" w:rsidP="00EC4165">
            <w:pPr>
              <w:shd w:val="clear" w:color="auto" w:fill="FFFFFE"/>
              <w:rPr>
                <w:rFonts w:ascii="Courier New" w:eastAsia="Times New Roman" w:hAnsi="Courier New" w:cs="Courier New"/>
                <w:sz w:val="21"/>
                <w:szCs w:val="21"/>
              </w:rPr>
            </w:pPr>
            <w:r w:rsidRPr="00BF0E77">
              <w:rPr>
                <w:rFonts w:ascii="Courier New" w:eastAsia="Times New Roman" w:hAnsi="Courier New" w:cs="Courier New"/>
                <w:sz w:val="21"/>
                <w:szCs w:val="21"/>
              </w:rPr>
              <w:t>d10['Cuba']='Havana'</w:t>
            </w:r>
          </w:p>
          <w:p w14:paraId="1089BB8D" w14:textId="77777777" w:rsidR="00A91ABC" w:rsidRPr="00BF0E77" w:rsidRDefault="00A91ABC" w:rsidP="00EC4165">
            <w:pPr>
              <w:shd w:val="clear" w:color="auto" w:fill="FFFFFE"/>
              <w:rPr>
                <w:rFonts w:ascii="Courier New" w:eastAsia="Times New Roman" w:hAnsi="Courier New" w:cs="Courier New"/>
                <w:sz w:val="21"/>
                <w:szCs w:val="21"/>
              </w:rPr>
            </w:pPr>
            <w:r w:rsidRPr="00BF0E77">
              <w:rPr>
                <w:rFonts w:ascii="Courier New" w:eastAsia="Times New Roman" w:hAnsi="Courier New" w:cs="Courier New"/>
                <w:sz w:val="21"/>
                <w:szCs w:val="21"/>
              </w:rPr>
              <w:t>d10['India']=</w:t>
            </w:r>
            <w:r w:rsidRPr="00BF0E77">
              <w:rPr>
                <w:rFonts w:ascii="Courier New" w:eastAsia="Times New Roman" w:hAnsi="Courier New" w:cs="Courier New"/>
                <w:b/>
                <w:sz w:val="21"/>
                <w:szCs w:val="21"/>
              </w:rPr>
              <w:t>'</w:t>
            </w:r>
            <w:r w:rsidRPr="00CD0D51">
              <w:rPr>
                <w:rFonts w:ascii="Courier New" w:eastAsia="Times New Roman" w:hAnsi="Courier New" w:cs="Courier New"/>
                <w:b/>
                <w:sz w:val="21"/>
                <w:szCs w:val="21"/>
              </w:rPr>
              <w:t xml:space="preserve">New </w:t>
            </w:r>
            <w:r w:rsidRPr="00BF0E77">
              <w:rPr>
                <w:rFonts w:ascii="Courier New" w:eastAsia="Times New Roman" w:hAnsi="Courier New" w:cs="Courier New"/>
                <w:b/>
                <w:sz w:val="21"/>
                <w:szCs w:val="21"/>
              </w:rPr>
              <w:t>Delhi'</w:t>
            </w:r>
          </w:p>
          <w:p w14:paraId="0EECDA08" w14:textId="77777777" w:rsidR="00A91ABC" w:rsidRPr="00CD0D51" w:rsidRDefault="00A91ABC" w:rsidP="00EC4165">
            <w:pPr>
              <w:shd w:val="clear" w:color="auto" w:fill="FFFFFE"/>
              <w:rPr>
                <w:rFonts w:ascii="Courier New" w:eastAsia="Times New Roman" w:hAnsi="Courier New" w:cs="Courier New"/>
                <w:sz w:val="21"/>
                <w:szCs w:val="21"/>
              </w:rPr>
            </w:pPr>
            <w:r w:rsidRPr="00BF0E77">
              <w:rPr>
                <w:rFonts w:ascii="Courier New" w:eastAsia="Times New Roman" w:hAnsi="Courier New" w:cs="Courier New"/>
                <w:sz w:val="21"/>
                <w:szCs w:val="21"/>
              </w:rPr>
              <w:t>print(d10)</w:t>
            </w:r>
          </w:p>
        </w:tc>
        <w:tc>
          <w:tcPr>
            <w:tcW w:w="5395" w:type="dxa"/>
          </w:tcPr>
          <w:p w14:paraId="2F751529" w14:textId="77777777" w:rsidR="00A91ABC" w:rsidRPr="00CD0D51" w:rsidRDefault="00A91ABC" w:rsidP="00EC4165">
            <w:pPr>
              <w:rPr>
                <w:rFonts w:ascii="Courier New" w:hAnsi="Courier New" w:cs="Courier New"/>
                <w:sz w:val="21"/>
                <w:szCs w:val="21"/>
                <w:shd w:val="clear" w:color="auto" w:fill="FFFFFF"/>
              </w:rPr>
            </w:pPr>
            <w:r w:rsidRPr="00CD0D51">
              <w:rPr>
                <w:rFonts w:ascii="Courier New" w:hAnsi="Courier New" w:cs="Courier New"/>
                <w:sz w:val="21"/>
                <w:szCs w:val="21"/>
                <w:shd w:val="clear" w:color="auto" w:fill="FFFFFF"/>
              </w:rPr>
              <w:t>Output:</w:t>
            </w:r>
          </w:p>
          <w:p w14:paraId="39B99ED6" w14:textId="77777777" w:rsidR="00A91ABC" w:rsidRDefault="00A91ABC" w:rsidP="00EC4165">
            <w:pPr>
              <w:rPr>
                <w:rFonts w:ascii="Courier New" w:hAnsi="Courier New" w:cs="Courier New"/>
                <w:sz w:val="21"/>
                <w:szCs w:val="21"/>
                <w:shd w:val="clear" w:color="auto" w:fill="FFFFFF"/>
              </w:rPr>
            </w:pPr>
            <w:r w:rsidRPr="00CD0D51">
              <w:rPr>
                <w:rFonts w:ascii="Courier New" w:hAnsi="Courier New" w:cs="Courier New"/>
                <w:sz w:val="21"/>
                <w:szCs w:val="21"/>
                <w:shd w:val="clear" w:color="auto" w:fill="FFFFFF"/>
              </w:rPr>
              <w:t xml:space="preserve">{'India': </w:t>
            </w:r>
            <w:r w:rsidRPr="00CD0D51">
              <w:rPr>
                <w:rFonts w:ascii="Courier New" w:hAnsi="Courier New" w:cs="Courier New"/>
                <w:b/>
                <w:sz w:val="21"/>
                <w:szCs w:val="21"/>
                <w:shd w:val="clear" w:color="auto" w:fill="FFFFFF"/>
              </w:rPr>
              <w:t>'New Delhi'</w:t>
            </w:r>
            <w:r w:rsidRPr="00CD0D51">
              <w:rPr>
                <w:rFonts w:ascii="Courier New" w:hAnsi="Courier New" w:cs="Courier New"/>
                <w:sz w:val="21"/>
                <w:szCs w:val="21"/>
                <w:shd w:val="clear" w:color="auto" w:fill="FFFFFF"/>
              </w:rPr>
              <w:t xml:space="preserve">, </w:t>
            </w:r>
            <w:r>
              <w:rPr>
                <w:rFonts w:ascii="Courier New" w:hAnsi="Courier New" w:cs="Courier New"/>
                <w:sz w:val="21"/>
                <w:szCs w:val="21"/>
                <w:shd w:val="clear" w:color="auto" w:fill="FFFFFF"/>
              </w:rPr>
              <w:t xml:space="preserve">         </w:t>
            </w:r>
          </w:p>
          <w:p w14:paraId="210F4286" w14:textId="77777777" w:rsidR="00A91ABC" w:rsidRPr="00CD0D51" w:rsidRDefault="00A91ABC" w:rsidP="00EC4165">
            <w:pPr>
              <w:rPr>
                <w:rFonts w:ascii="Palatino Linotype" w:eastAsia="Times New Roman" w:hAnsi="Palatino Linotype" w:cs="Courier New"/>
                <w:b/>
              </w:rPr>
            </w:pPr>
            <w:r>
              <w:rPr>
                <w:rFonts w:ascii="Courier New" w:hAnsi="Courier New" w:cs="Courier New"/>
                <w:sz w:val="21"/>
                <w:szCs w:val="21"/>
                <w:shd w:val="clear" w:color="auto" w:fill="FFFFFF"/>
              </w:rPr>
              <w:t xml:space="preserve"> </w:t>
            </w:r>
            <w:r w:rsidRPr="00CD0D51">
              <w:rPr>
                <w:rFonts w:ascii="Courier New" w:hAnsi="Courier New" w:cs="Courier New"/>
                <w:sz w:val="21"/>
                <w:szCs w:val="21"/>
                <w:shd w:val="clear" w:color="auto" w:fill="FFFFFF"/>
              </w:rPr>
              <w:t>'Cuba'</w:t>
            </w:r>
            <w:r>
              <w:rPr>
                <w:rFonts w:ascii="Courier New" w:hAnsi="Courier New" w:cs="Courier New"/>
                <w:sz w:val="21"/>
                <w:szCs w:val="21"/>
                <w:shd w:val="clear" w:color="auto" w:fill="FFFFFF"/>
              </w:rPr>
              <w:t xml:space="preserve"> </w:t>
            </w:r>
            <w:r w:rsidRPr="00CD0D51">
              <w:rPr>
                <w:rFonts w:ascii="Courier New" w:hAnsi="Courier New" w:cs="Courier New"/>
                <w:sz w:val="21"/>
                <w:szCs w:val="21"/>
                <w:shd w:val="clear" w:color="auto" w:fill="FFFFFF"/>
              </w:rPr>
              <w:t>: 'Havana'}</w:t>
            </w:r>
          </w:p>
          <w:p w14:paraId="6177CCCB" w14:textId="77777777" w:rsidR="00A91ABC" w:rsidRPr="00CD0D51" w:rsidRDefault="00A91ABC" w:rsidP="00EC4165">
            <w:pPr>
              <w:rPr>
                <w:rFonts w:ascii="Courier New" w:eastAsia="Times New Roman" w:hAnsi="Courier New" w:cs="Courier New"/>
                <w:sz w:val="21"/>
                <w:szCs w:val="21"/>
              </w:rPr>
            </w:pPr>
          </w:p>
        </w:tc>
      </w:tr>
    </w:tbl>
    <w:p w14:paraId="161A42C2" w14:textId="77777777" w:rsidR="00A91ABC" w:rsidRDefault="00A91ABC" w:rsidP="00A91ABC">
      <w:pPr>
        <w:spacing w:after="0"/>
        <w:rPr>
          <w:rFonts w:ascii="Palatino Linotype" w:eastAsia="Times New Roman" w:hAnsi="Palatino Linotype" w:cs="Courier New"/>
          <w:b/>
          <w:sz w:val="24"/>
          <w:szCs w:val="24"/>
        </w:rPr>
      </w:pPr>
    </w:p>
    <w:p w14:paraId="087FC32E" w14:textId="77777777" w:rsidR="00A91ABC" w:rsidRPr="00645EFC" w:rsidRDefault="00A91ABC" w:rsidP="007935B8">
      <w:pPr>
        <w:pStyle w:val="Heading1"/>
      </w:pPr>
      <w:r w:rsidRPr="00645EFC">
        <w:t>8.3. Accessing elements of a Dictionary</w:t>
      </w:r>
    </w:p>
    <w:p w14:paraId="286F5FC1" w14:textId="77777777" w:rsidR="00A91ABC" w:rsidRPr="00B96300" w:rsidRDefault="00A91ABC" w:rsidP="00A91ABC">
      <w:pPr>
        <w:spacing w:after="0" w:line="240" w:lineRule="auto"/>
        <w:rPr>
          <w:rFonts w:ascii="Courier New" w:eastAsia="Times New Roman" w:hAnsi="Courier New" w:cs="Courier New"/>
        </w:rPr>
      </w:pPr>
      <w:r w:rsidRPr="00B96300">
        <w:rPr>
          <w:rFonts w:ascii="Courier New" w:eastAsia="Times New Roman" w:hAnsi="Courier New" w:cs="Courier New"/>
        </w:rPr>
        <w:t>d1</w:t>
      </w:r>
      <w:proofErr w:type="gramStart"/>
      <w:r w:rsidRPr="00B96300">
        <w:rPr>
          <w:rFonts w:ascii="Courier New" w:eastAsia="Times New Roman" w:hAnsi="Courier New" w:cs="Courier New"/>
        </w:rPr>
        <w:t>={</w:t>
      </w:r>
      <w:proofErr w:type="gramEnd"/>
      <w:r w:rsidRPr="00B96300">
        <w:rPr>
          <w:rFonts w:ascii="Courier New" w:eastAsia="Times New Roman" w:hAnsi="Courier New" w:cs="Courier New"/>
        </w:rPr>
        <w:t>'</w:t>
      </w:r>
      <w:proofErr w:type="spellStart"/>
      <w:r w:rsidRPr="00B96300">
        <w:rPr>
          <w:rFonts w:ascii="Courier New" w:eastAsia="Times New Roman" w:hAnsi="Courier New" w:cs="Courier New"/>
        </w:rPr>
        <w:t>India':'Delhi</w:t>
      </w:r>
      <w:proofErr w:type="spellEnd"/>
      <w:r w:rsidRPr="00B96300">
        <w:rPr>
          <w:rFonts w:ascii="Courier New" w:eastAsia="Times New Roman" w:hAnsi="Courier New" w:cs="Courier New"/>
        </w:rPr>
        <w:t>', '</w:t>
      </w:r>
      <w:proofErr w:type="spellStart"/>
      <w:r w:rsidRPr="00B96300">
        <w:rPr>
          <w:rFonts w:ascii="Courier New" w:eastAsia="Times New Roman" w:hAnsi="Courier New" w:cs="Courier New"/>
        </w:rPr>
        <w:t>Japan':'Tokyo</w:t>
      </w:r>
      <w:proofErr w:type="spellEnd"/>
      <w:r w:rsidRPr="00B96300">
        <w:rPr>
          <w:rFonts w:ascii="Courier New" w:eastAsia="Times New Roman" w:hAnsi="Courier New" w:cs="Courier New"/>
        </w:rPr>
        <w:t>', '</w:t>
      </w:r>
      <w:proofErr w:type="spellStart"/>
      <w:r w:rsidRPr="00B96300">
        <w:rPr>
          <w:rFonts w:ascii="Courier New" w:eastAsia="Times New Roman" w:hAnsi="Courier New" w:cs="Courier New"/>
        </w:rPr>
        <w:t>Cuba':'Havana</w:t>
      </w:r>
      <w:proofErr w:type="spellEnd"/>
      <w:r w:rsidRPr="00B96300">
        <w:rPr>
          <w:rFonts w:ascii="Courier New" w:eastAsia="Times New Roman" w:hAnsi="Courier New" w:cs="Courier New"/>
        </w:rPr>
        <w:t>'}</w:t>
      </w:r>
    </w:p>
    <w:tbl>
      <w:tblPr>
        <w:tblStyle w:val="TableGrid"/>
        <w:tblW w:w="9355" w:type="dxa"/>
        <w:tblLook w:val="04A0" w:firstRow="1" w:lastRow="0" w:firstColumn="1" w:lastColumn="0" w:noHBand="0" w:noVBand="1"/>
      </w:tblPr>
      <w:tblGrid>
        <w:gridCol w:w="3955"/>
        <w:gridCol w:w="5400"/>
      </w:tblGrid>
      <w:tr w:rsidR="00A91ABC" w:rsidRPr="00B96300" w14:paraId="6C5F5DC4" w14:textId="77777777" w:rsidTr="00EC4165">
        <w:tc>
          <w:tcPr>
            <w:tcW w:w="3955" w:type="dxa"/>
          </w:tcPr>
          <w:p w14:paraId="53B930C0" w14:textId="77777777" w:rsidR="00A91ABC" w:rsidRPr="00B96300" w:rsidRDefault="00A91ABC" w:rsidP="00EC4165">
            <w:pPr>
              <w:shd w:val="clear" w:color="auto" w:fill="FFFFFE"/>
              <w:rPr>
                <w:rFonts w:ascii="Courier New" w:eastAsia="Times New Roman" w:hAnsi="Courier New" w:cs="Courier New"/>
                <w:sz w:val="22"/>
                <w:szCs w:val="22"/>
              </w:rPr>
            </w:pPr>
            <w:r w:rsidRPr="00B96300">
              <w:rPr>
                <w:rFonts w:ascii="Courier New" w:eastAsia="Times New Roman" w:hAnsi="Courier New" w:cs="Courier New"/>
                <w:sz w:val="22"/>
                <w:szCs w:val="22"/>
              </w:rPr>
              <w:t>print(d1['India'])</w:t>
            </w:r>
          </w:p>
        </w:tc>
        <w:tc>
          <w:tcPr>
            <w:tcW w:w="5400" w:type="dxa"/>
          </w:tcPr>
          <w:p w14:paraId="02901417" w14:textId="77777777" w:rsidR="00A91ABC" w:rsidRPr="00B96300" w:rsidRDefault="00A91ABC" w:rsidP="00EC4165">
            <w:pPr>
              <w:shd w:val="clear" w:color="auto" w:fill="FFFFFE"/>
              <w:rPr>
                <w:rFonts w:ascii="Courier New" w:eastAsia="Times New Roman" w:hAnsi="Courier New" w:cs="Courier New"/>
                <w:sz w:val="22"/>
                <w:szCs w:val="22"/>
              </w:rPr>
            </w:pPr>
            <w:r w:rsidRPr="00B96300">
              <w:rPr>
                <w:rFonts w:ascii="Courier New" w:eastAsia="Times New Roman" w:hAnsi="Courier New" w:cs="Courier New"/>
                <w:sz w:val="22"/>
                <w:szCs w:val="22"/>
              </w:rPr>
              <w:t>print(d1['China'])</w:t>
            </w:r>
          </w:p>
        </w:tc>
      </w:tr>
      <w:tr w:rsidR="00A91ABC" w:rsidRPr="00B96300" w14:paraId="25BBBC6A" w14:textId="77777777" w:rsidTr="00EC4165">
        <w:tc>
          <w:tcPr>
            <w:tcW w:w="3955" w:type="dxa"/>
          </w:tcPr>
          <w:p w14:paraId="219D16E0" w14:textId="77777777" w:rsidR="00A91ABC" w:rsidRPr="00B96300" w:rsidRDefault="00A91ABC" w:rsidP="00EC4165">
            <w:pPr>
              <w:rPr>
                <w:rFonts w:ascii="Century725 Cn BT" w:hAnsi="Century725 Cn BT" w:cs="Courier New"/>
                <w:b/>
                <w:sz w:val="22"/>
                <w:szCs w:val="22"/>
              </w:rPr>
            </w:pPr>
            <w:r w:rsidRPr="00B96300">
              <w:rPr>
                <w:rFonts w:ascii="Century725 Cn BT" w:hAnsi="Century725 Cn BT" w:cs="Courier New"/>
                <w:b/>
                <w:sz w:val="22"/>
                <w:szCs w:val="22"/>
              </w:rPr>
              <w:t>Delhi</w:t>
            </w:r>
          </w:p>
        </w:tc>
        <w:tc>
          <w:tcPr>
            <w:tcW w:w="5400" w:type="dxa"/>
          </w:tcPr>
          <w:p w14:paraId="228364B8" w14:textId="77777777" w:rsidR="00A91ABC" w:rsidRPr="00B96300" w:rsidRDefault="00A91ABC" w:rsidP="00EC4165">
            <w:pPr>
              <w:rPr>
                <w:rFonts w:ascii="Century725 Cn BT" w:hAnsi="Century725 Cn BT" w:cs="Courier New"/>
                <w:b/>
                <w:sz w:val="22"/>
                <w:szCs w:val="22"/>
              </w:rPr>
            </w:pPr>
            <w:proofErr w:type="spellStart"/>
            <w:r w:rsidRPr="00B96300">
              <w:rPr>
                <w:rFonts w:ascii="Century725 Cn BT" w:hAnsi="Century725 Cn BT" w:cs="Courier New"/>
                <w:b/>
                <w:sz w:val="22"/>
                <w:szCs w:val="22"/>
              </w:rPr>
              <w:t>KeyError</w:t>
            </w:r>
            <w:proofErr w:type="spellEnd"/>
          </w:p>
        </w:tc>
      </w:tr>
      <w:tr w:rsidR="00A91ABC" w:rsidRPr="00B96300" w14:paraId="099FDB77" w14:textId="77777777" w:rsidTr="00EC4165">
        <w:tc>
          <w:tcPr>
            <w:tcW w:w="3955" w:type="dxa"/>
          </w:tcPr>
          <w:p w14:paraId="2E37F29E" w14:textId="77777777" w:rsidR="00A91ABC" w:rsidRPr="00B96300" w:rsidRDefault="00A91ABC" w:rsidP="00EC4165">
            <w:pPr>
              <w:rPr>
                <w:rFonts w:ascii="Palatino Linotype" w:hAnsi="Palatino Linotype" w:cs="Courier New"/>
                <w:b/>
                <w:sz w:val="22"/>
                <w:szCs w:val="22"/>
              </w:rPr>
            </w:pPr>
            <w:r w:rsidRPr="00B96300">
              <w:rPr>
                <w:rFonts w:ascii="Courier New" w:eastAsia="Times New Roman" w:hAnsi="Courier New" w:cs="Courier New"/>
                <w:sz w:val="22"/>
                <w:szCs w:val="22"/>
              </w:rPr>
              <w:t>print(d1.get('India'))</w:t>
            </w:r>
          </w:p>
        </w:tc>
        <w:tc>
          <w:tcPr>
            <w:tcW w:w="5400" w:type="dxa"/>
          </w:tcPr>
          <w:p w14:paraId="33637582" w14:textId="77777777" w:rsidR="00A91ABC" w:rsidRPr="00B96300" w:rsidRDefault="00A91ABC" w:rsidP="00EC4165">
            <w:pPr>
              <w:rPr>
                <w:rFonts w:ascii="Palatino Linotype" w:hAnsi="Palatino Linotype" w:cs="Courier New"/>
                <w:b/>
                <w:sz w:val="22"/>
                <w:szCs w:val="22"/>
              </w:rPr>
            </w:pPr>
            <w:r w:rsidRPr="00B96300">
              <w:rPr>
                <w:rFonts w:ascii="Courier New" w:eastAsia="Times New Roman" w:hAnsi="Courier New" w:cs="Courier New"/>
                <w:sz w:val="22"/>
                <w:szCs w:val="22"/>
              </w:rPr>
              <w:t>print(d1.get('China'))</w:t>
            </w:r>
          </w:p>
        </w:tc>
      </w:tr>
      <w:tr w:rsidR="00A91ABC" w:rsidRPr="00B96300" w14:paraId="0F034089" w14:textId="77777777" w:rsidTr="00EC4165">
        <w:tc>
          <w:tcPr>
            <w:tcW w:w="3955" w:type="dxa"/>
          </w:tcPr>
          <w:p w14:paraId="54B31289" w14:textId="77777777" w:rsidR="00A91ABC" w:rsidRPr="00B96300" w:rsidRDefault="00A91ABC" w:rsidP="00EC4165">
            <w:pPr>
              <w:rPr>
                <w:rFonts w:ascii="Century725 Cn BT" w:eastAsia="Times New Roman" w:hAnsi="Century725 Cn BT" w:cs="Courier New"/>
                <w:sz w:val="22"/>
                <w:szCs w:val="22"/>
              </w:rPr>
            </w:pPr>
          </w:p>
        </w:tc>
        <w:tc>
          <w:tcPr>
            <w:tcW w:w="5400" w:type="dxa"/>
          </w:tcPr>
          <w:p w14:paraId="74DAF559" w14:textId="77777777" w:rsidR="00A91ABC" w:rsidRPr="00B96300" w:rsidRDefault="00A91ABC" w:rsidP="00EC4165">
            <w:pPr>
              <w:rPr>
                <w:rFonts w:ascii="Century725 Cn BT" w:eastAsia="Times New Roman" w:hAnsi="Century725 Cn BT" w:cs="Courier New"/>
                <w:b/>
                <w:sz w:val="22"/>
                <w:szCs w:val="22"/>
              </w:rPr>
            </w:pPr>
            <w:r w:rsidRPr="00B96300">
              <w:rPr>
                <w:rFonts w:ascii="Century725 Cn BT" w:eastAsia="Times New Roman" w:hAnsi="Century725 Cn BT" w:cs="Courier New"/>
                <w:b/>
                <w:sz w:val="22"/>
                <w:szCs w:val="22"/>
              </w:rPr>
              <w:t>None</w:t>
            </w:r>
          </w:p>
        </w:tc>
      </w:tr>
      <w:tr w:rsidR="00A91ABC" w:rsidRPr="00B96300" w14:paraId="5B07CB06" w14:textId="77777777" w:rsidTr="00EC4165">
        <w:tc>
          <w:tcPr>
            <w:tcW w:w="3955" w:type="dxa"/>
          </w:tcPr>
          <w:p w14:paraId="0ACF7C26" w14:textId="77777777" w:rsidR="00A91ABC" w:rsidRPr="00B96300" w:rsidRDefault="00A91ABC" w:rsidP="00EC4165">
            <w:pPr>
              <w:rPr>
                <w:rFonts w:ascii="Courier New" w:eastAsia="Times New Roman" w:hAnsi="Courier New" w:cs="Courier New"/>
                <w:sz w:val="22"/>
                <w:szCs w:val="22"/>
              </w:rPr>
            </w:pPr>
            <w:r w:rsidRPr="00B96300">
              <w:rPr>
                <w:rFonts w:ascii="Courier New" w:eastAsia="Times New Roman" w:hAnsi="Courier New" w:cs="Courier New"/>
                <w:sz w:val="22"/>
                <w:szCs w:val="22"/>
              </w:rPr>
              <w:t>print(d1.get('Delhi'))</w:t>
            </w:r>
          </w:p>
        </w:tc>
        <w:tc>
          <w:tcPr>
            <w:tcW w:w="5400" w:type="dxa"/>
          </w:tcPr>
          <w:p w14:paraId="54DA7001" w14:textId="77777777" w:rsidR="00A91ABC" w:rsidRPr="00B96300" w:rsidRDefault="00A91ABC" w:rsidP="00EC4165">
            <w:pPr>
              <w:rPr>
                <w:rFonts w:ascii="Palatino Linotype" w:hAnsi="Palatino Linotype" w:cs="Courier New"/>
                <w:b/>
                <w:sz w:val="22"/>
                <w:szCs w:val="22"/>
              </w:rPr>
            </w:pPr>
            <w:r w:rsidRPr="00B96300">
              <w:rPr>
                <w:rFonts w:ascii="Courier New" w:eastAsia="Times New Roman" w:hAnsi="Courier New" w:cs="Courier New"/>
                <w:sz w:val="22"/>
                <w:szCs w:val="22"/>
              </w:rPr>
              <w:t>print(d1.get('China', ‘Not Found’))</w:t>
            </w:r>
          </w:p>
        </w:tc>
      </w:tr>
    </w:tbl>
    <w:p w14:paraId="55049E43" w14:textId="77777777" w:rsidR="00A91ABC" w:rsidRPr="00645EFC" w:rsidRDefault="00A91ABC" w:rsidP="00347972">
      <w:pPr>
        <w:pStyle w:val="Heading1"/>
      </w:pPr>
      <w:r w:rsidRPr="00645EFC">
        <w:t>8.4. Functions applicable to dictionaries.</w:t>
      </w:r>
    </w:p>
    <w:p w14:paraId="2D385E90" w14:textId="77777777" w:rsidR="00A91ABC" w:rsidRPr="0016062D" w:rsidRDefault="00A91ABC" w:rsidP="00A91ABC">
      <w:pPr>
        <w:spacing w:after="0"/>
        <w:rPr>
          <w:rFonts w:ascii="Century725 Cn BT" w:hAnsi="Century725 Cn BT" w:cs="Courier New"/>
        </w:rPr>
      </w:pPr>
      <w:r w:rsidRPr="0016062D">
        <w:rPr>
          <w:rFonts w:ascii="Century725 Cn BT" w:hAnsi="Century725 Cn BT" w:cs="Courier New"/>
        </w:rPr>
        <w:t>General functions applicable to lists are applicable here also.</w:t>
      </w:r>
    </w:p>
    <w:tbl>
      <w:tblPr>
        <w:tblStyle w:val="TableGrid"/>
        <w:tblW w:w="0" w:type="auto"/>
        <w:tblLayout w:type="fixed"/>
        <w:tblLook w:val="04A0" w:firstRow="1" w:lastRow="0" w:firstColumn="1" w:lastColumn="0" w:noHBand="0" w:noVBand="1"/>
      </w:tblPr>
      <w:tblGrid>
        <w:gridCol w:w="5935"/>
        <w:gridCol w:w="3415"/>
      </w:tblGrid>
      <w:tr w:rsidR="00A91ABC" w:rsidRPr="00CD0D51" w14:paraId="68C6349E" w14:textId="77777777" w:rsidTr="00EC4165">
        <w:tc>
          <w:tcPr>
            <w:tcW w:w="5935" w:type="dxa"/>
          </w:tcPr>
          <w:p w14:paraId="66907534" w14:textId="77777777" w:rsidR="00A91ABC" w:rsidRPr="00A9338D" w:rsidRDefault="00A91ABC" w:rsidP="00EC4165">
            <w:pPr>
              <w:shd w:val="clear" w:color="auto" w:fill="FFFFFE"/>
              <w:rPr>
                <w:rFonts w:ascii="Courier New" w:eastAsia="Times New Roman" w:hAnsi="Courier New" w:cs="Courier New"/>
                <w:sz w:val="21"/>
                <w:szCs w:val="21"/>
              </w:rPr>
            </w:pPr>
            <w:r w:rsidRPr="00FC76D9">
              <w:rPr>
                <w:rFonts w:ascii="Courier New" w:eastAsia="Times New Roman" w:hAnsi="Courier New" w:cs="Courier New"/>
                <w:sz w:val="21"/>
                <w:szCs w:val="21"/>
              </w:rPr>
              <w:t>d1</w:t>
            </w:r>
            <w:r w:rsidRPr="00A9338D">
              <w:rPr>
                <w:rFonts w:ascii="Courier New" w:eastAsia="Times New Roman" w:hAnsi="Courier New" w:cs="Courier New"/>
                <w:sz w:val="21"/>
                <w:szCs w:val="21"/>
              </w:rPr>
              <w:t>={1:11, 2:22, 3:33}</w:t>
            </w:r>
          </w:p>
          <w:p w14:paraId="4EED4340" w14:textId="77777777" w:rsidR="00A91ABC" w:rsidRPr="00CD0D51" w:rsidRDefault="00A91ABC" w:rsidP="00EC4165">
            <w:pPr>
              <w:shd w:val="clear" w:color="auto" w:fill="FFFFFE"/>
              <w:rPr>
                <w:rFonts w:ascii="Courier New" w:eastAsia="Times New Roman" w:hAnsi="Courier New" w:cs="Courier New"/>
                <w:sz w:val="21"/>
                <w:szCs w:val="21"/>
              </w:rPr>
            </w:pPr>
            <w:proofErr w:type="spellStart"/>
            <w:r w:rsidRPr="00FC76D9">
              <w:rPr>
                <w:rFonts w:ascii="Courier New" w:eastAsia="Times New Roman" w:hAnsi="Courier New" w:cs="Courier New"/>
                <w:sz w:val="21"/>
                <w:szCs w:val="21"/>
              </w:rPr>
              <w:t>len</w:t>
            </w:r>
            <w:proofErr w:type="spellEnd"/>
            <w:r w:rsidRPr="00FC76D9">
              <w:rPr>
                <w:rFonts w:ascii="Courier New" w:eastAsia="Times New Roman" w:hAnsi="Courier New" w:cs="Courier New"/>
                <w:sz w:val="21"/>
                <w:szCs w:val="21"/>
              </w:rPr>
              <w:t>(d1)</w:t>
            </w:r>
          </w:p>
        </w:tc>
        <w:tc>
          <w:tcPr>
            <w:tcW w:w="3415" w:type="dxa"/>
          </w:tcPr>
          <w:p w14:paraId="7F39D5A6" w14:textId="77777777" w:rsidR="00A91ABC" w:rsidRPr="00CD0D51" w:rsidRDefault="00A91ABC" w:rsidP="00EC4165">
            <w:pPr>
              <w:rPr>
                <w:rFonts w:ascii="Palatino Linotype" w:hAnsi="Palatino Linotype" w:cs="Courier New"/>
                <w:b/>
              </w:rPr>
            </w:pPr>
            <w:r w:rsidRPr="00CD0D51">
              <w:rPr>
                <w:rFonts w:ascii="Palatino Linotype" w:hAnsi="Palatino Linotype" w:cs="Courier New"/>
                <w:b/>
              </w:rPr>
              <w:t>3</w:t>
            </w:r>
          </w:p>
        </w:tc>
      </w:tr>
      <w:tr w:rsidR="00A91ABC" w:rsidRPr="00CD0D51" w14:paraId="33683648" w14:textId="77777777" w:rsidTr="00EC4165">
        <w:tc>
          <w:tcPr>
            <w:tcW w:w="5935" w:type="dxa"/>
          </w:tcPr>
          <w:p w14:paraId="16DD8038" w14:textId="77777777" w:rsidR="00A91ABC" w:rsidRPr="00FC76D9" w:rsidRDefault="00A91ABC" w:rsidP="00EC4165">
            <w:pPr>
              <w:shd w:val="clear" w:color="auto" w:fill="FFFFFE"/>
              <w:rPr>
                <w:rFonts w:ascii="Courier New" w:eastAsia="Times New Roman" w:hAnsi="Courier New" w:cs="Courier New"/>
                <w:sz w:val="21"/>
                <w:szCs w:val="21"/>
              </w:rPr>
            </w:pPr>
            <w:r w:rsidRPr="00FC76D9">
              <w:rPr>
                <w:rFonts w:ascii="Courier New" w:eastAsia="Times New Roman" w:hAnsi="Courier New" w:cs="Courier New"/>
                <w:sz w:val="21"/>
                <w:szCs w:val="21"/>
              </w:rPr>
              <w:t>d1={</w:t>
            </w:r>
            <w:r w:rsidRPr="00FC76D9">
              <w:rPr>
                <w:rFonts w:ascii="Courier New" w:eastAsia="Times New Roman" w:hAnsi="Courier New" w:cs="Courier New"/>
                <w:sz w:val="18"/>
                <w:szCs w:val="18"/>
              </w:rPr>
              <w:t>'</w:t>
            </w:r>
            <w:proofErr w:type="spellStart"/>
            <w:r w:rsidRPr="00FC76D9">
              <w:rPr>
                <w:rFonts w:ascii="Courier New" w:eastAsia="Times New Roman" w:hAnsi="Courier New" w:cs="Courier New"/>
                <w:sz w:val="18"/>
                <w:szCs w:val="18"/>
              </w:rPr>
              <w:t>india</w:t>
            </w:r>
            <w:proofErr w:type="spellEnd"/>
            <w:r w:rsidRPr="00FC76D9">
              <w:rPr>
                <w:rFonts w:ascii="Courier New" w:eastAsia="Times New Roman" w:hAnsi="Courier New" w:cs="Courier New"/>
                <w:sz w:val="18"/>
                <w:szCs w:val="18"/>
              </w:rPr>
              <w:t>':'</w:t>
            </w:r>
            <w:proofErr w:type="spellStart"/>
            <w:r w:rsidRPr="00FC76D9">
              <w:rPr>
                <w:rFonts w:ascii="Courier New" w:eastAsia="Times New Roman" w:hAnsi="Courier New" w:cs="Courier New"/>
                <w:sz w:val="18"/>
                <w:szCs w:val="18"/>
              </w:rPr>
              <w:t>delhi</w:t>
            </w:r>
            <w:proofErr w:type="spellEnd"/>
            <w:r w:rsidRPr="00FC76D9">
              <w:rPr>
                <w:rFonts w:ascii="Courier New" w:eastAsia="Times New Roman" w:hAnsi="Courier New" w:cs="Courier New"/>
                <w:sz w:val="18"/>
                <w:szCs w:val="18"/>
              </w:rPr>
              <w:t>'</w:t>
            </w:r>
            <w:r w:rsidRPr="00CD0D51">
              <w:rPr>
                <w:rFonts w:ascii="Courier New" w:eastAsia="Times New Roman" w:hAnsi="Courier New" w:cs="Courier New"/>
                <w:sz w:val="18"/>
                <w:szCs w:val="18"/>
              </w:rPr>
              <w:t>,</w:t>
            </w:r>
            <w:r w:rsidRPr="00FC76D9">
              <w:rPr>
                <w:rFonts w:ascii="Courier New" w:eastAsia="Times New Roman" w:hAnsi="Courier New" w:cs="Courier New"/>
                <w:sz w:val="18"/>
                <w:szCs w:val="18"/>
              </w:rPr>
              <w:t>'</w:t>
            </w:r>
            <w:proofErr w:type="spellStart"/>
            <w:r w:rsidRPr="00FC76D9">
              <w:rPr>
                <w:rFonts w:ascii="Courier New" w:eastAsia="Times New Roman" w:hAnsi="Courier New" w:cs="Courier New"/>
                <w:sz w:val="18"/>
                <w:szCs w:val="18"/>
              </w:rPr>
              <w:t>japan</w:t>
            </w:r>
            <w:proofErr w:type="spellEnd"/>
            <w:r w:rsidRPr="00FC76D9">
              <w:rPr>
                <w:rFonts w:ascii="Courier New" w:eastAsia="Times New Roman" w:hAnsi="Courier New" w:cs="Courier New"/>
                <w:sz w:val="18"/>
                <w:szCs w:val="18"/>
              </w:rPr>
              <w:t>':'</w:t>
            </w:r>
            <w:proofErr w:type="spellStart"/>
            <w:r w:rsidRPr="00FC76D9">
              <w:rPr>
                <w:rFonts w:ascii="Courier New" w:eastAsia="Times New Roman" w:hAnsi="Courier New" w:cs="Courier New"/>
                <w:sz w:val="18"/>
                <w:szCs w:val="18"/>
              </w:rPr>
              <w:t>tokyo</w:t>
            </w:r>
            <w:proofErr w:type="spellEnd"/>
            <w:r w:rsidRPr="00FC76D9">
              <w:rPr>
                <w:rFonts w:ascii="Courier New" w:eastAsia="Times New Roman" w:hAnsi="Courier New" w:cs="Courier New"/>
                <w:sz w:val="18"/>
                <w:szCs w:val="18"/>
              </w:rPr>
              <w:t>'</w:t>
            </w:r>
            <w:r w:rsidRPr="00CD0D51">
              <w:rPr>
                <w:rFonts w:ascii="Courier New" w:eastAsia="Times New Roman" w:hAnsi="Courier New" w:cs="Courier New"/>
                <w:sz w:val="18"/>
                <w:szCs w:val="18"/>
              </w:rPr>
              <w:t>,</w:t>
            </w:r>
            <w:r w:rsidRPr="00FC76D9">
              <w:rPr>
                <w:rFonts w:ascii="Courier New" w:eastAsia="Times New Roman" w:hAnsi="Courier New" w:cs="Courier New"/>
                <w:sz w:val="18"/>
                <w:szCs w:val="18"/>
              </w:rPr>
              <w:t>'</w:t>
            </w:r>
            <w:proofErr w:type="spellStart"/>
            <w:r w:rsidRPr="00FC76D9">
              <w:rPr>
                <w:rFonts w:ascii="Courier New" w:eastAsia="Times New Roman" w:hAnsi="Courier New" w:cs="Courier New"/>
                <w:sz w:val="18"/>
                <w:szCs w:val="18"/>
              </w:rPr>
              <w:t>cuba</w:t>
            </w:r>
            <w:proofErr w:type="spellEnd"/>
            <w:r w:rsidRPr="00FC76D9">
              <w:rPr>
                <w:rFonts w:ascii="Courier New" w:eastAsia="Times New Roman" w:hAnsi="Courier New" w:cs="Courier New"/>
                <w:sz w:val="18"/>
                <w:szCs w:val="18"/>
              </w:rPr>
              <w:t>':'</w:t>
            </w:r>
            <w:proofErr w:type="spellStart"/>
            <w:r w:rsidRPr="00FC76D9">
              <w:rPr>
                <w:rFonts w:ascii="Courier New" w:eastAsia="Times New Roman" w:hAnsi="Courier New" w:cs="Courier New"/>
                <w:sz w:val="18"/>
                <w:szCs w:val="18"/>
              </w:rPr>
              <w:t>havana</w:t>
            </w:r>
            <w:proofErr w:type="spellEnd"/>
            <w:r w:rsidRPr="00FC76D9">
              <w:rPr>
                <w:rFonts w:ascii="Courier New" w:eastAsia="Times New Roman" w:hAnsi="Courier New" w:cs="Courier New"/>
                <w:sz w:val="18"/>
                <w:szCs w:val="18"/>
              </w:rPr>
              <w:t>'</w:t>
            </w:r>
            <w:r w:rsidRPr="00FC76D9">
              <w:rPr>
                <w:rFonts w:ascii="Courier New" w:eastAsia="Times New Roman" w:hAnsi="Courier New" w:cs="Courier New"/>
                <w:sz w:val="21"/>
                <w:szCs w:val="21"/>
              </w:rPr>
              <w:t>}</w:t>
            </w:r>
          </w:p>
          <w:p w14:paraId="4A8CB09F" w14:textId="77777777" w:rsidR="00A91ABC" w:rsidRPr="00FC76D9" w:rsidRDefault="00A91ABC" w:rsidP="00EC4165">
            <w:pPr>
              <w:shd w:val="clear" w:color="auto" w:fill="FFFFFE"/>
              <w:rPr>
                <w:rFonts w:ascii="Courier New" w:eastAsia="Times New Roman" w:hAnsi="Courier New" w:cs="Courier New"/>
                <w:sz w:val="21"/>
                <w:szCs w:val="21"/>
              </w:rPr>
            </w:pPr>
            <w:r w:rsidRPr="00FC76D9">
              <w:rPr>
                <w:rFonts w:ascii="Courier New" w:eastAsia="Times New Roman" w:hAnsi="Courier New" w:cs="Courier New"/>
                <w:sz w:val="21"/>
                <w:szCs w:val="21"/>
              </w:rPr>
              <w:t>del d1['</w:t>
            </w:r>
            <w:proofErr w:type="spellStart"/>
            <w:r w:rsidRPr="00FC76D9">
              <w:rPr>
                <w:rFonts w:ascii="Courier New" w:eastAsia="Times New Roman" w:hAnsi="Courier New" w:cs="Courier New"/>
                <w:sz w:val="21"/>
                <w:szCs w:val="21"/>
              </w:rPr>
              <w:t>japan</w:t>
            </w:r>
            <w:proofErr w:type="spellEnd"/>
            <w:r w:rsidRPr="00FC76D9">
              <w:rPr>
                <w:rFonts w:ascii="Courier New" w:eastAsia="Times New Roman" w:hAnsi="Courier New" w:cs="Courier New"/>
                <w:sz w:val="21"/>
                <w:szCs w:val="21"/>
              </w:rPr>
              <w:t>']</w:t>
            </w:r>
          </w:p>
          <w:p w14:paraId="12609A28" w14:textId="77777777" w:rsidR="00A91ABC" w:rsidRPr="00CD0D51" w:rsidRDefault="00A91ABC" w:rsidP="00EC4165">
            <w:pPr>
              <w:shd w:val="clear" w:color="auto" w:fill="FFFFFE"/>
              <w:rPr>
                <w:rFonts w:ascii="Palatino Linotype" w:hAnsi="Palatino Linotype" w:cs="Courier New"/>
                <w:b/>
              </w:rPr>
            </w:pPr>
            <w:r w:rsidRPr="00FC76D9">
              <w:rPr>
                <w:rFonts w:ascii="Courier New" w:eastAsia="Times New Roman" w:hAnsi="Courier New" w:cs="Courier New"/>
                <w:sz w:val="21"/>
                <w:szCs w:val="21"/>
              </w:rPr>
              <w:t>print(d1)</w:t>
            </w:r>
          </w:p>
        </w:tc>
        <w:tc>
          <w:tcPr>
            <w:tcW w:w="3415" w:type="dxa"/>
          </w:tcPr>
          <w:p w14:paraId="1F06B492" w14:textId="77777777" w:rsidR="00A91ABC" w:rsidRPr="00CD0D51" w:rsidRDefault="00A91ABC" w:rsidP="00EC4165">
            <w:pPr>
              <w:rPr>
                <w:rFonts w:ascii="Courier New" w:eastAsia="Times New Roman" w:hAnsi="Courier New" w:cs="Courier New"/>
                <w:sz w:val="20"/>
                <w:szCs w:val="20"/>
              </w:rPr>
            </w:pPr>
            <w:r w:rsidRPr="00FC76D9">
              <w:rPr>
                <w:rFonts w:ascii="Courier New" w:eastAsia="Times New Roman" w:hAnsi="Courier New" w:cs="Courier New"/>
                <w:sz w:val="20"/>
                <w:szCs w:val="20"/>
              </w:rPr>
              <w:t>{'</w:t>
            </w:r>
            <w:proofErr w:type="spellStart"/>
            <w:r w:rsidRPr="00FC76D9">
              <w:rPr>
                <w:rFonts w:ascii="Courier New" w:eastAsia="Times New Roman" w:hAnsi="Courier New" w:cs="Courier New"/>
                <w:sz w:val="20"/>
                <w:szCs w:val="20"/>
              </w:rPr>
              <w:t>india</w:t>
            </w:r>
            <w:proofErr w:type="spellEnd"/>
            <w:r w:rsidRPr="00FC76D9">
              <w:rPr>
                <w:rFonts w:ascii="Courier New" w:eastAsia="Times New Roman" w:hAnsi="Courier New" w:cs="Courier New"/>
                <w:sz w:val="20"/>
                <w:szCs w:val="20"/>
              </w:rPr>
              <w:t>':'</w:t>
            </w:r>
            <w:proofErr w:type="spellStart"/>
            <w:r w:rsidRPr="00FC76D9">
              <w:rPr>
                <w:rFonts w:ascii="Courier New" w:eastAsia="Times New Roman" w:hAnsi="Courier New" w:cs="Courier New"/>
                <w:sz w:val="20"/>
                <w:szCs w:val="20"/>
              </w:rPr>
              <w:t>delhi</w:t>
            </w:r>
            <w:proofErr w:type="spellEnd"/>
            <w:r w:rsidRPr="00FC76D9">
              <w:rPr>
                <w:rFonts w:ascii="Courier New" w:eastAsia="Times New Roman" w:hAnsi="Courier New" w:cs="Courier New"/>
                <w:sz w:val="20"/>
                <w:szCs w:val="20"/>
              </w:rPr>
              <w:t>'</w:t>
            </w:r>
            <w:r w:rsidRPr="00CD0D51">
              <w:rPr>
                <w:rFonts w:ascii="Courier New" w:eastAsia="Times New Roman" w:hAnsi="Courier New" w:cs="Courier New"/>
                <w:sz w:val="20"/>
                <w:szCs w:val="20"/>
              </w:rPr>
              <w:t xml:space="preserve">,      </w:t>
            </w:r>
          </w:p>
          <w:p w14:paraId="5F49F5D1" w14:textId="77777777" w:rsidR="00A91ABC" w:rsidRPr="00CD0D51" w:rsidRDefault="00A91ABC" w:rsidP="00EC4165">
            <w:pPr>
              <w:rPr>
                <w:rFonts w:ascii="Palatino Linotype" w:hAnsi="Palatino Linotype" w:cs="Courier New"/>
                <w:b/>
                <w:sz w:val="16"/>
                <w:szCs w:val="16"/>
              </w:rPr>
            </w:pPr>
            <w:r w:rsidRPr="00CD0D51">
              <w:rPr>
                <w:rFonts w:ascii="Courier New" w:eastAsia="Times New Roman" w:hAnsi="Courier New" w:cs="Courier New"/>
                <w:sz w:val="20"/>
                <w:szCs w:val="20"/>
              </w:rPr>
              <w:t xml:space="preserve"> </w:t>
            </w:r>
            <w:r w:rsidRPr="00FC76D9">
              <w:rPr>
                <w:rFonts w:ascii="Courier New" w:eastAsia="Times New Roman" w:hAnsi="Courier New" w:cs="Courier New"/>
                <w:sz w:val="20"/>
                <w:szCs w:val="20"/>
              </w:rPr>
              <w:t>'</w:t>
            </w:r>
            <w:proofErr w:type="spellStart"/>
            <w:r w:rsidRPr="00FC76D9">
              <w:rPr>
                <w:rFonts w:ascii="Courier New" w:eastAsia="Times New Roman" w:hAnsi="Courier New" w:cs="Courier New"/>
                <w:sz w:val="20"/>
                <w:szCs w:val="20"/>
              </w:rPr>
              <w:t>cuba</w:t>
            </w:r>
            <w:proofErr w:type="spellEnd"/>
            <w:r w:rsidRPr="00FC76D9">
              <w:rPr>
                <w:rFonts w:ascii="Courier New" w:eastAsia="Times New Roman" w:hAnsi="Courier New" w:cs="Courier New"/>
                <w:sz w:val="20"/>
                <w:szCs w:val="20"/>
              </w:rPr>
              <w:t>':'</w:t>
            </w:r>
            <w:proofErr w:type="spellStart"/>
            <w:r w:rsidRPr="00FC76D9">
              <w:rPr>
                <w:rFonts w:ascii="Courier New" w:eastAsia="Times New Roman" w:hAnsi="Courier New" w:cs="Courier New"/>
                <w:sz w:val="20"/>
                <w:szCs w:val="20"/>
              </w:rPr>
              <w:t>havana</w:t>
            </w:r>
            <w:proofErr w:type="spellEnd"/>
            <w:r w:rsidRPr="00FC76D9">
              <w:rPr>
                <w:rFonts w:ascii="Courier New" w:eastAsia="Times New Roman" w:hAnsi="Courier New" w:cs="Courier New"/>
                <w:sz w:val="20"/>
                <w:szCs w:val="20"/>
              </w:rPr>
              <w:t>'}</w:t>
            </w:r>
          </w:p>
        </w:tc>
      </w:tr>
      <w:tr w:rsidR="00A91ABC" w:rsidRPr="00CD0D51" w14:paraId="11A087BB" w14:textId="77777777" w:rsidTr="00EC4165">
        <w:tc>
          <w:tcPr>
            <w:tcW w:w="5935" w:type="dxa"/>
          </w:tcPr>
          <w:p w14:paraId="3FF73C73" w14:textId="77777777" w:rsidR="00A91ABC" w:rsidRPr="00FC76D9" w:rsidRDefault="00A91ABC" w:rsidP="00EC4165">
            <w:pPr>
              <w:shd w:val="clear" w:color="auto" w:fill="FFFFFE"/>
              <w:rPr>
                <w:rFonts w:ascii="Courier New" w:eastAsia="Times New Roman" w:hAnsi="Courier New" w:cs="Courier New"/>
                <w:sz w:val="21"/>
                <w:szCs w:val="21"/>
              </w:rPr>
            </w:pPr>
            <w:r w:rsidRPr="00FC76D9">
              <w:rPr>
                <w:rFonts w:ascii="Courier New" w:eastAsia="Times New Roman" w:hAnsi="Courier New" w:cs="Courier New"/>
                <w:sz w:val="21"/>
                <w:szCs w:val="21"/>
              </w:rPr>
              <w:t>d1={</w:t>
            </w:r>
            <w:r w:rsidRPr="00FC76D9">
              <w:rPr>
                <w:rFonts w:ascii="Courier New" w:eastAsia="Times New Roman" w:hAnsi="Courier New" w:cs="Courier New"/>
                <w:sz w:val="18"/>
                <w:szCs w:val="18"/>
              </w:rPr>
              <w:t>'</w:t>
            </w:r>
            <w:proofErr w:type="spellStart"/>
            <w:r w:rsidRPr="00FC76D9">
              <w:rPr>
                <w:rFonts w:ascii="Courier New" w:eastAsia="Times New Roman" w:hAnsi="Courier New" w:cs="Courier New"/>
                <w:sz w:val="18"/>
                <w:szCs w:val="18"/>
              </w:rPr>
              <w:t>india</w:t>
            </w:r>
            <w:proofErr w:type="spellEnd"/>
            <w:r w:rsidRPr="00FC76D9">
              <w:rPr>
                <w:rFonts w:ascii="Courier New" w:eastAsia="Times New Roman" w:hAnsi="Courier New" w:cs="Courier New"/>
                <w:sz w:val="18"/>
                <w:szCs w:val="18"/>
              </w:rPr>
              <w:t>':'</w:t>
            </w:r>
            <w:proofErr w:type="spellStart"/>
            <w:r w:rsidRPr="00FC76D9">
              <w:rPr>
                <w:rFonts w:ascii="Courier New" w:eastAsia="Times New Roman" w:hAnsi="Courier New" w:cs="Courier New"/>
                <w:sz w:val="18"/>
                <w:szCs w:val="18"/>
              </w:rPr>
              <w:t>delhi</w:t>
            </w:r>
            <w:proofErr w:type="spellEnd"/>
            <w:r w:rsidRPr="00FC76D9">
              <w:rPr>
                <w:rFonts w:ascii="Courier New" w:eastAsia="Times New Roman" w:hAnsi="Courier New" w:cs="Courier New"/>
                <w:sz w:val="18"/>
                <w:szCs w:val="18"/>
              </w:rPr>
              <w:t>'</w:t>
            </w:r>
            <w:r w:rsidRPr="00CD0D51">
              <w:rPr>
                <w:rFonts w:ascii="Courier New" w:eastAsia="Times New Roman" w:hAnsi="Courier New" w:cs="Courier New"/>
                <w:sz w:val="18"/>
                <w:szCs w:val="18"/>
              </w:rPr>
              <w:t>,</w:t>
            </w:r>
            <w:r w:rsidRPr="00FC76D9">
              <w:rPr>
                <w:rFonts w:ascii="Courier New" w:eastAsia="Times New Roman" w:hAnsi="Courier New" w:cs="Courier New"/>
                <w:sz w:val="18"/>
                <w:szCs w:val="18"/>
              </w:rPr>
              <w:t>'</w:t>
            </w:r>
            <w:proofErr w:type="spellStart"/>
            <w:r w:rsidRPr="00FC76D9">
              <w:rPr>
                <w:rFonts w:ascii="Courier New" w:eastAsia="Times New Roman" w:hAnsi="Courier New" w:cs="Courier New"/>
                <w:sz w:val="18"/>
                <w:szCs w:val="18"/>
              </w:rPr>
              <w:t>japan</w:t>
            </w:r>
            <w:proofErr w:type="spellEnd"/>
            <w:r w:rsidRPr="00FC76D9">
              <w:rPr>
                <w:rFonts w:ascii="Courier New" w:eastAsia="Times New Roman" w:hAnsi="Courier New" w:cs="Courier New"/>
                <w:sz w:val="18"/>
                <w:szCs w:val="18"/>
              </w:rPr>
              <w:t>':'</w:t>
            </w:r>
            <w:proofErr w:type="spellStart"/>
            <w:r w:rsidRPr="00FC76D9">
              <w:rPr>
                <w:rFonts w:ascii="Courier New" w:eastAsia="Times New Roman" w:hAnsi="Courier New" w:cs="Courier New"/>
                <w:sz w:val="18"/>
                <w:szCs w:val="18"/>
              </w:rPr>
              <w:t>tokyo</w:t>
            </w:r>
            <w:proofErr w:type="spellEnd"/>
            <w:r w:rsidRPr="00FC76D9">
              <w:rPr>
                <w:rFonts w:ascii="Courier New" w:eastAsia="Times New Roman" w:hAnsi="Courier New" w:cs="Courier New"/>
                <w:sz w:val="18"/>
                <w:szCs w:val="18"/>
              </w:rPr>
              <w:t>'</w:t>
            </w:r>
            <w:r w:rsidRPr="00CD0D51">
              <w:rPr>
                <w:rFonts w:ascii="Courier New" w:eastAsia="Times New Roman" w:hAnsi="Courier New" w:cs="Courier New"/>
                <w:sz w:val="18"/>
                <w:szCs w:val="18"/>
              </w:rPr>
              <w:t>,</w:t>
            </w:r>
            <w:r w:rsidRPr="00FC76D9">
              <w:rPr>
                <w:rFonts w:ascii="Courier New" w:eastAsia="Times New Roman" w:hAnsi="Courier New" w:cs="Courier New"/>
                <w:sz w:val="18"/>
                <w:szCs w:val="18"/>
              </w:rPr>
              <w:t>'</w:t>
            </w:r>
            <w:proofErr w:type="spellStart"/>
            <w:r w:rsidRPr="00FC76D9">
              <w:rPr>
                <w:rFonts w:ascii="Courier New" w:eastAsia="Times New Roman" w:hAnsi="Courier New" w:cs="Courier New"/>
                <w:sz w:val="18"/>
                <w:szCs w:val="18"/>
              </w:rPr>
              <w:t>cuba</w:t>
            </w:r>
            <w:proofErr w:type="spellEnd"/>
            <w:r w:rsidRPr="00FC76D9">
              <w:rPr>
                <w:rFonts w:ascii="Courier New" w:eastAsia="Times New Roman" w:hAnsi="Courier New" w:cs="Courier New"/>
                <w:sz w:val="18"/>
                <w:szCs w:val="18"/>
              </w:rPr>
              <w:t>':'</w:t>
            </w:r>
            <w:proofErr w:type="spellStart"/>
            <w:r w:rsidRPr="00FC76D9">
              <w:rPr>
                <w:rFonts w:ascii="Courier New" w:eastAsia="Times New Roman" w:hAnsi="Courier New" w:cs="Courier New"/>
                <w:sz w:val="18"/>
                <w:szCs w:val="18"/>
              </w:rPr>
              <w:t>havana</w:t>
            </w:r>
            <w:proofErr w:type="spellEnd"/>
            <w:r w:rsidRPr="00FC76D9">
              <w:rPr>
                <w:rFonts w:ascii="Courier New" w:eastAsia="Times New Roman" w:hAnsi="Courier New" w:cs="Courier New"/>
                <w:sz w:val="18"/>
                <w:szCs w:val="18"/>
              </w:rPr>
              <w:t>'</w:t>
            </w:r>
            <w:r w:rsidRPr="00FC76D9">
              <w:rPr>
                <w:rFonts w:ascii="Courier New" w:eastAsia="Times New Roman" w:hAnsi="Courier New" w:cs="Courier New"/>
                <w:sz w:val="21"/>
                <w:szCs w:val="21"/>
              </w:rPr>
              <w:t>}</w:t>
            </w:r>
          </w:p>
          <w:p w14:paraId="0AD6EEE2" w14:textId="77777777" w:rsidR="00A91ABC" w:rsidRPr="00FC76D9" w:rsidRDefault="00A91ABC" w:rsidP="00EC4165">
            <w:pPr>
              <w:shd w:val="clear" w:color="auto" w:fill="FFFFFE"/>
              <w:rPr>
                <w:rFonts w:ascii="Courier New" w:eastAsia="Times New Roman" w:hAnsi="Courier New" w:cs="Courier New"/>
                <w:sz w:val="21"/>
                <w:szCs w:val="21"/>
              </w:rPr>
            </w:pPr>
            <w:r w:rsidRPr="00CD0D51">
              <w:rPr>
                <w:rFonts w:ascii="Courier New" w:eastAsia="Times New Roman" w:hAnsi="Courier New" w:cs="Courier New"/>
                <w:sz w:val="21"/>
                <w:szCs w:val="21"/>
              </w:rPr>
              <w:t>d1.clear()</w:t>
            </w:r>
          </w:p>
          <w:p w14:paraId="7297052D" w14:textId="77777777" w:rsidR="00A91ABC" w:rsidRPr="00CD0D51" w:rsidRDefault="00A91ABC" w:rsidP="00EC4165">
            <w:pPr>
              <w:rPr>
                <w:rFonts w:ascii="Palatino Linotype" w:hAnsi="Palatino Linotype" w:cs="Courier New"/>
                <w:b/>
              </w:rPr>
            </w:pPr>
            <w:r w:rsidRPr="00FC76D9">
              <w:rPr>
                <w:rFonts w:ascii="Courier New" w:eastAsia="Times New Roman" w:hAnsi="Courier New" w:cs="Courier New"/>
                <w:sz w:val="21"/>
                <w:szCs w:val="21"/>
              </w:rPr>
              <w:t>print(d1)</w:t>
            </w:r>
          </w:p>
        </w:tc>
        <w:tc>
          <w:tcPr>
            <w:tcW w:w="3415" w:type="dxa"/>
          </w:tcPr>
          <w:p w14:paraId="26AE8E94" w14:textId="77777777" w:rsidR="00A91ABC" w:rsidRPr="00CD0D51" w:rsidRDefault="00A91ABC" w:rsidP="00EC4165">
            <w:pPr>
              <w:rPr>
                <w:rFonts w:ascii="Palatino Linotype" w:hAnsi="Palatino Linotype" w:cs="Courier New"/>
                <w:b/>
              </w:rPr>
            </w:pPr>
            <w:r w:rsidRPr="00CD0D51">
              <w:rPr>
                <w:rFonts w:ascii="Palatino Linotype" w:hAnsi="Palatino Linotype" w:cs="Courier New"/>
                <w:b/>
              </w:rPr>
              <w:t>{ }</w:t>
            </w:r>
          </w:p>
        </w:tc>
      </w:tr>
      <w:tr w:rsidR="00A91ABC" w:rsidRPr="00CD0D51" w14:paraId="3D53168A" w14:textId="77777777" w:rsidTr="00EC4165">
        <w:tc>
          <w:tcPr>
            <w:tcW w:w="5935" w:type="dxa"/>
          </w:tcPr>
          <w:p w14:paraId="5683BABE" w14:textId="158F74E2" w:rsidR="00A91ABC" w:rsidRPr="00A9338D" w:rsidRDefault="00347972" w:rsidP="00EC4165">
            <w:pPr>
              <w:shd w:val="clear" w:color="auto" w:fill="FFFFFE"/>
              <w:rPr>
                <w:rFonts w:ascii="Courier New" w:eastAsia="Times New Roman" w:hAnsi="Courier New" w:cs="Courier New"/>
                <w:sz w:val="21"/>
                <w:szCs w:val="21"/>
              </w:rPr>
            </w:pPr>
            <w:r>
              <w:rPr>
                <w:rFonts w:ascii="Courier New" w:eastAsia="Times New Roman" w:hAnsi="Courier New" w:cs="Courier New"/>
                <w:sz w:val="21"/>
                <w:szCs w:val="21"/>
              </w:rPr>
              <w:t>dee</w:t>
            </w:r>
            <w:r w:rsidR="00A91ABC" w:rsidRPr="00A9338D">
              <w:rPr>
                <w:rFonts w:ascii="Courier New" w:eastAsia="Times New Roman" w:hAnsi="Courier New" w:cs="Courier New"/>
                <w:sz w:val="21"/>
                <w:szCs w:val="21"/>
              </w:rPr>
              <w:t>={1:11, 2:22, 3:33}</w:t>
            </w:r>
          </w:p>
          <w:p w14:paraId="169FF281" w14:textId="2D055902" w:rsidR="00A91ABC" w:rsidRPr="00A9338D" w:rsidRDefault="00347972" w:rsidP="00EC4165">
            <w:pPr>
              <w:shd w:val="clear" w:color="auto" w:fill="FFFFFE"/>
              <w:rPr>
                <w:rFonts w:ascii="Courier New" w:eastAsia="Times New Roman" w:hAnsi="Courier New" w:cs="Courier New"/>
                <w:b/>
                <w:sz w:val="21"/>
                <w:szCs w:val="21"/>
              </w:rPr>
            </w:pPr>
            <w:proofErr w:type="spellStart"/>
            <w:r>
              <w:rPr>
                <w:rFonts w:ascii="Courier New" w:eastAsia="Times New Roman" w:hAnsi="Courier New" w:cs="Courier New"/>
                <w:b/>
                <w:sz w:val="21"/>
                <w:szCs w:val="21"/>
              </w:rPr>
              <w:t>daa</w:t>
            </w:r>
            <w:proofErr w:type="spellEnd"/>
            <w:r w:rsidR="00A91ABC" w:rsidRPr="00CD0D51">
              <w:rPr>
                <w:rFonts w:ascii="Courier New" w:eastAsia="Times New Roman" w:hAnsi="Courier New" w:cs="Courier New"/>
                <w:b/>
                <w:sz w:val="21"/>
                <w:szCs w:val="21"/>
              </w:rPr>
              <w:t>=</w:t>
            </w:r>
            <w:r>
              <w:rPr>
                <w:rFonts w:ascii="Courier New" w:eastAsia="Times New Roman" w:hAnsi="Courier New" w:cs="Courier New"/>
                <w:b/>
                <w:sz w:val="21"/>
                <w:szCs w:val="21"/>
              </w:rPr>
              <w:t>dee</w:t>
            </w:r>
          </w:p>
          <w:p w14:paraId="1126EC6C" w14:textId="0A9A4278" w:rsidR="00A91ABC" w:rsidRPr="00A9338D" w:rsidRDefault="00A91ABC" w:rsidP="00EC4165">
            <w:pPr>
              <w:shd w:val="clear" w:color="auto" w:fill="FFFFFE"/>
              <w:rPr>
                <w:rFonts w:ascii="Courier New" w:eastAsia="Times New Roman" w:hAnsi="Courier New" w:cs="Courier New"/>
                <w:sz w:val="21"/>
                <w:szCs w:val="21"/>
              </w:rPr>
            </w:pPr>
            <w:r w:rsidRPr="00A9338D">
              <w:rPr>
                <w:rFonts w:ascii="Courier New" w:eastAsia="Times New Roman" w:hAnsi="Courier New" w:cs="Courier New"/>
                <w:sz w:val="21"/>
                <w:szCs w:val="21"/>
              </w:rPr>
              <w:t>del</w:t>
            </w:r>
            <w:r w:rsidRPr="00CD0D51">
              <w:rPr>
                <w:rFonts w:ascii="Courier New" w:eastAsia="Times New Roman" w:hAnsi="Courier New" w:cs="Courier New"/>
                <w:sz w:val="21"/>
                <w:szCs w:val="21"/>
              </w:rPr>
              <w:t> </w:t>
            </w:r>
            <w:proofErr w:type="spellStart"/>
            <w:r w:rsidR="00347972">
              <w:rPr>
                <w:rFonts w:ascii="Courier New" w:eastAsia="Times New Roman" w:hAnsi="Courier New" w:cs="Courier New"/>
                <w:sz w:val="21"/>
                <w:szCs w:val="21"/>
              </w:rPr>
              <w:t>daa</w:t>
            </w:r>
            <w:proofErr w:type="spellEnd"/>
            <w:r w:rsidRPr="00A9338D">
              <w:rPr>
                <w:rFonts w:ascii="Courier New" w:eastAsia="Times New Roman" w:hAnsi="Courier New" w:cs="Courier New"/>
                <w:sz w:val="21"/>
                <w:szCs w:val="21"/>
              </w:rPr>
              <w:t>[1]</w:t>
            </w:r>
          </w:p>
          <w:p w14:paraId="1D48AF7F" w14:textId="3BB74F1E" w:rsidR="00A91ABC" w:rsidRPr="00CD0D51" w:rsidRDefault="00A91ABC" w:rsidP="00EC4165">
            <w:pPr>
              <w:shd w:val="clear" w:color="auto" w:fill="FFFFFE"/>
              <w:rPr>
                <w:rFonts w:ascii="Courier New" w:eastAsia="Times New Roman" w:hAnsi="Courier New" w:cs="Courier New"/>
                <w:sz w:val="21"/>
                <w:szCs w:val="21"/>
              </w:rPr>
            </w:pPr>
            <w:r w:rsidRPr="00A9338D">
              <w:rPr>
                <w:rFonts w:ascii="Courier New" w:eastAsia="Times New Roman" w:hAnsi="Courier New" w:cs="Courier New"/>
                <w:sz w:val="21"/>
                <w:szCs w:val="21"/>
              </w:rPr>
              <w:t>print</w:t>
            </w:r>
            <w:r w:rsidRPr="00CD0D51">
              <w:rPr>
                <w:rFonts w:ascii="Courier New" w:eastAsia="Times New Roman" w:hAnsi="Courier New" w:cs="Courier New"/>
                <w:sz w:val="21"/>
                <w:szCs w:val="21"/>
              </w:rPr>
              <w:t>(</w:t>
            </w:r>
            <w:proofErr w:type="spellStart"/>
            <w:r w:rsidR="00347972">
              <w:rPr>
                <w:rFonts w:ascii="Courier New" w:eastAsia="Times New Roman" w:hAnsi="Courier New" w:cs="Courier New"/>
                <w:sz w:val="21"/>
                <w:szCs w:val="21"/>
              </w:rPr>
              <w:t>d</w:t>
            </w:r>
            <w:r w:rsidRPr="00CD0D51">
              <w:rPr>
                <w:rFonts w:ascii="Courier New" w:eastAsia="Times New Roman" w:hAnsi="Courier New" w:cs="Courier New"/>
                <w:sz w:val="21"/>
                <w:szCs w:val="21"/>
              </w:rPr>
              <w:t>ee,</w:t>
            </w:r>
            <w:r w:rsidR="00347972">
              <w:rPr>
                <w:rFonts w:ascii="Courier New" w:eastAsia="Times New Roman" w:hAnsi="Courier New" w:cs="Courier New"/>
                <w:sz w:val="21"/>
                <w:szCs w:val="21"/>
              </w:rPr>
              <w:t>daa</w:t>
            </w:r>
            <w:proofErr w:type="spellEnd"/>
            <w:r w:rsidRPr="00A9338D">
              <w:rPr>
                <w:rFonts w:ascii="Courier New" w:eastAsia="Times New Roman" w:hAnsi="Courier New" w:cs="Courier New"/>
                <w:sz w:val="21"/>
                <w:szCs w:val="21"/>
              </w:rPr>
              <w:t>)</w:t>
            </w:r>
            <w:r>
              <w:rPr>
                <w:rFonts w:ascii="Courier New" w:eastAsia="Times New Roman" w:hAnsi="Courier New" w:cs="Courier New"/>
                <w:sz w:val="21"/>
                <w:szCs w:val="21"/>
              </w:rPr>
              <w:t xml:space="preserve"> </w:t>
            </w:r>
            <w:r w:rsidRPr="00740585">
              <w:rPr>
                <w:rFonts w:ascii="Courier New" w:eastAsia="Times New Roman" w:hAnsi="Courier New" w:cs="Courier New"/>
                <w:sz w:val="21"/>
                <w:szCs w:val="21"/>
              </w:rPr>
              <w:sym w:font="Wingdings" w:char="F0E0"/>
            </w:r>
            <w:r>
              <w:rPr>
                <w:rFonts w:ascii="Courier New" w:hAnsi="Courier New" w:cs="Courier New"/>
                <w:color w:val="212121"/>
                <w:sz w:val="21"/>
                <w:szCs w:val="21"/>
                <w:shd w:val="clear" w:color="auto" w:fill="FFFFFF"/>
              </w:rPr>
              <w:t xml:space="preserve"> </w:t>
            </w:r>
            <w:r w:rsidRPr="00740585">
              <w:rPr>
                <w:rFonts w:ascii="Courier New" w:hAnsi="Courier New" w:cs="Courier New"/>
                <w:color w:val="212121"/>
                <w:sz w:val="18"/>
                <w:szCs w:val="18"/>
                <w:shd w:val="clear" w:color="auto" w:fill="FFFFFF"/>
              </w:rPr>
              <w:t>{2: 22, 3: 33} {2: 22, 3: 33}</w:t>
            </w:r>
          </w:p>
        </w:tc>
        <w:tc>
          <w:tcPr>
            <w:tcW w:w="3415" w:type="dxa"/>
          </w:tcPr>
          <w:p w14:paraId="088160D3" w14:textId="77777777" w:rsidR="00A91ABC" w:rsidRPr="00645EFC" w:rsidRDefault="00A91ABC" w:rsidP="00EC4165">
            <w:pPr>
              <w:rPr>
                <w:rFonts w:ascii="Century725 Cn BT" w:hAnsi="Century725 Cn BT" w:cs="Courier New"/>
                <w:sz w:val="20"/>
                <w:szCs w:val="20"/>
              </w:rPr>
            </w:pPr>
            <w:r w:rsidRPr="00645EFC">
              <w:rPr>
                <w:rFonts w:ascii="Century725 Cn BT" w:hAnsi="Century725 Cn BT" w:cs="Courier New"/>
                <w:b/>
                <w:sz w:val="20"/>
                <w:szCs w:val="20"/>
              </w:rPr>
              <w:t>Deep copying</w:t>
            </w:r>
            <w:r w:rsidRPr="00645EFC">
              <w:rPr>
                <w:rFonts w:ascii="Century725 Cn BT" w:hAnsi="Century725 Cn BT" w:cs="Courier New"/>
                <w:sz w:val="20"/>
                <w:szCs w:val="20"/>
              </w:rPr>
              <w:t xml:space="preserve">. </w:t>
            </w:r>
          </w:p>
          <w:p w14:paraId="666C2F47" w14:textId="79ABEE18" w:rsidR="00A91ABC" w:rsidRPr="00645EFC" w:rsidRDefault="00A91ABC" w:rsidP="00EC4165">
            <w:pPr>
              <w:rPr>
                <w:rFonts w:ascii="Century725 Cn BT" w:hAnsi="Century725 Cn BT" w:cs="Courier New"/>
                <w:sz w:val="20"/>
                <w:szCs w:val="20"/>
              </w:rPr>
            </w:pPr>
            <w:r w:rsidRPr="00645EFC">
              <w:rPr>
                <w:rFonts w:ascii="Century725 Cn BT" w:hAnsi="Century725 Cn BT" w:cs="Courier New"/>
                <w:sz w:val="20"/>
                <w:szCs w:val="20"/>
              </w:rPr>
              <w:t xml:space="preserve">Change in </w:t>
            </w:r>
            <w:r w:rsidR="00347972">
              <w:rPr>
                <w:rFonts w:ascii="Century725 Cn BT" w:hAnsi="Century725 Cn BT" w:cs="Courier New"/>
                <w:sz w:val="20"/>
                <w:szCs w:val="20"/>
              </w:rPr>
              <w:t>d</w:t>
            </w:r>
            <w:r w:rsidRPr="00645EFC">
              <w:rPr>
                <w:rFonts w:ascii="Century725 Cn BT" w:hAnsi="Century725 Cn BT" w:cs="Courier New"/>
                <w:sz w:val="20"/>
                <w:szCs w:val="20"/>
              </w:rPr>
              <w:t xml:space="preserve">ee appears in </w:t>
            </w:r>
            <w:proofErr w:type="spellStart"/>
            <w:r w:rsidR="00347972">
              <w:rPr>
                <w:rFonts w:ascii="Century725 Cn BT" w:hAnsi="Century725 Cn BT" w:cs="Courier New"/>
                <w:sz w:val="20"/>
                <w:szCs w:val="20"/>
              </w:rPr>
              <w:t>daa</w:t>
            </w:r>
            <w:proofErr w:type="spellEnd"/>
            <w:r w:rsidRPr="00645EFC">
              <w:rPr>
                <w:rFonts w:ascii="Century725 Cn BT" w:hAnsi="Century725 Cn BT" w:cs="Courier New"/>
                <w:sz w:val="20"/>
                <w:szCs w:val="20"/>
              </w:rPr>
              <w:t xml:space="preserve">, </w:t>
            </w:r>
          </w:p>
          <w:p w14:paraId="5F5EB293" w14:textId="77777777" w:rsidR="00A91ABC" w:rsidRPr="00645EFC" w:rsidRDefault="00A91ABC" w:rsidP="00EC4165">
            <w:pPr>
              <w:rPr>
                <w:rFonts w:ascii="Century725 Cn BT" w:hAnsi="Century725 Cn BT" w:cs="Courier New"/>
                <w:sz w:val="20"/>
                <w:szCs w:val="20"/>
              </w:rPr>
            </w:pPr>
            <w:r w:rsidRPr="00645EFC">
              <w:rPr>
                <w:rFonts w:ascii="Century725 Cn BT" w:hAnsi="Century725 Cn BT" w:cs="Courier New"/>
                <w:sz w:val="20"/>
                <w:szCs w:val="20"/>
              </w:rPr>
              <w:t xml:space="preserve">as they are the same. </w:t>
            </w:r>
          </w:p>
          <w:p w14:paraId="4EF58DF0" w14:textId="62F03EA2" w:rsidR="00A91ABC" w:rsidRPr="00645EFC" w:rsidRDefault="00A91ABC" w:rsidP="00EC4165">
            <w:pPr>
              <w:rPr>
                <w:rFonts w:ascii="Century725 Cn BT" w:hAnsi="Century725 Cn BT" w:cs="Courier New"/>
                <w:sz w:val="16"/>
                <w:szCs w:val="16"/>
              </w:rPr>
            </w:pPr>
          </w:p>
        </w:tc>
      </w:tr>
      <w:tr w:rsidR="00A91ABC" w:rsidRPr="00CD0D51" w14:paraId="49C2E310" w14:textId="77777777" w:rsidTr="00EC4165">
        <w:tc>
          <w:tcPr>
            <w:tcW w:w="5935" w:type="dxa"/>
          </w:tcPr>
          <w:p w14:paraId="37948A9E" w14:textId="4A5A33FF" w:rsidR="00A91ABC" w:rsidRPr="00A9338D" w:rsidRDefault="00347972" w:rsidP="00EC4165">
            <w:pPr>
              <w:shd w:val="clear" w:color="auto" w:fill="FFFFFE"/>
              <w:rPr>
                <w:rFonts w:ascii="Courier New" w:eastAsia="Times New Roman" w:hAnsi="Courier New" w:cs="Courier New"/>
                <w:sz w:val="21"/>
                <w:szCs w:val="21"/>
              </w:rPr>
            </w:pPr>
            <w:r>
              <w:rPr>
                <w:rFonts w:ascii="Courier New" w:eastAsia="Times New Roman" w:hAnsi="Courier New" w:cs="Courier New"/>
                <w:sz w:val="21"/>
                <w:szCs w:val="21"/>
              </w:rPr>
              <w:t>d</w:t>
            </w:r>
            <w:r w:rsidR="00A91ABC" w:rsidRPr="00CD0D51">
              <w:rPr>
                <w:rFonts w:ascii="Courier New" w:eastAsia="Times New Roman" w:hAnsi="Courier New" w:cs="Courier New"/>
                <w:sz w:val="21"/>
                <w:szCs w:val="21"/>
              </w:rPr>
              <w:t>ee</w:t>
            </w:r>
            <w:r w:rsidR="00A91ABC" w:rsidRPr="00A9338D">
              <w:rPr>
                <w:rFonts w:ascii="Courier New" w:eastAsia="Times New Roman" w:hAnsi="Courier New" w:cs="Courier New"/>
                <w:sz w:val="21"/>
                <w:szCs w:val="21"/>
              </w:rPr>
              <w:t>={1:11, 2:22, 3:33}</w:t>
            </w:r>
          </w:p>
          <w:p w14:paraId="5896AB1C" w14:textId="5A494687" w:rsidR="00A91ABC" w:rsidRPr="00A9338D" w:rsidRDefault="00347972" w:rsidP="00EC4165">
            <w:pPr>
              <w:shd w:val="clear" w:color="auto" w:fill="FFFFFE"/>
              <w:rPr>
                <w:rFonts w:ascii="Courier New" w:eastAsia="Times New Roman" w:hAnsi="Courier New" w:cs="Courier New"/>
                <w:b/>
                <w:sz w:val="21"/>
                <w:szCs w:val="21"/>
              </w:rPr>
            </w:pPr>
            <w:proofErr w:type="spellStart"/>
            <w:r>
              <w:rPr>
                <w:rFonts w:ascii="Courier New" w:eastAsia="Times New Roman" w:hAnsi="Courier New" w:cs="Courier New"/>
                <w:b/>
                <w:sz w:val="21"/>
                <w:szCs w:val="21"/>
              </w:rPr>
              <w:t>daa</w:t>
            </w:r>
            <w:proofErr w:type="spellEnd"/>
            <w:r w:rsidR="00A91ABC" w:rsidRPr="00CD0D51">
              <w:rPr>
                <w:rFonts w:ascii="Courier New" w:eastAsia="Times New Roman" w:hAnsi="Courier New" w:cs="Courier New"/>
                <w:b/>
                <w:sz w:val="21"/>
                <w:szCs w:val="21"/>
              </w:rPr>
              <w:t>=</w:t>
            </w:r>
            <w:proofErr w:type="spellStart"/>
            <w:r>
              <w:rPr>
                <w:rFonts w:ascii="Courier New" w:eastAsia="Times New Roman" w:hAnsi="Courier New" w:cs="Courier New"/>
                <w:b/>
                <w:sz w:val="21"/>
                <w:szCs w:val="21"/>
              </w:rPr>
              <w:t>d</w:t>
            </w:r>
            <w:r w:rsidR="00A91ABC" w:rsidRPr="00CD0D51">
              <w:rPr>
                <w:rFonts w:ascii="Courier New" w:eastAsia="Times New Roman" w:hAnsi="Courier New" w:cs="Courier New"/>
                <w:b/>
                <w:sz w:val="21"/>
                <w:szCs w:val="21"/>
              </w:rPr>
              <w:t>ee.copy</w:t>
            </w:r>
            <w:proofErr w:type="spellEnd"/>
            <w:r w:rsidR="00A91ABC" w:rsidRPr="00CD0D51">
              <w:rPr>
                <w:rFonts w:ascii="Courier New" w:eastAsia="Times New Roman" w:hAnsi="Courier New" w:cs="Courier New"/>
                <w:b/>
                <w:sz w:val="21"/>
                <w:szCs w:val="21"/>
              </w:rPr>
              <w:t>()</w:t>
            </w:r>
          </w:p>
          <w:p w14:paraId="272F379A" w14:textId="77777777" w:rsidR="00A91ABC" w:rsidRPr="00A9338D" w:rsidRDefault="00A91ABC" w:rsidP="00EC4165">
            <w:pPr>
              <w:shd w:val="clear" w:color="auto" w:fill="FFFFFE"/>
              <w:rPr>
                <w:rFonts w:ascii="Courier New" w:eastAsia="Times New Roman" w:hAnsi="Courier New" w:cs="Courier New"/>
                <w:sz w:val="21"/>
                <w:szCs w:val="21"/>
              </w:rPr>
            </w:pPr>
            <w:r w:rsidRPr="00A9338D">
              <w:rPr>
                <w:rFonts w:ascii="Courier New" w:eastAsia="Times New Roman" w:hAnsi="Courier New" w:cs="Courier New"/>
                <w:sz w:val="21"/>
                <w:szCs w:val="21"/>
              </w:rPr>
              <w:t>del</w:t>
            </w:r>
            <w:r w:rsidRPr="00CD0D51">
              <w:rPr>
                <w:rFonts w:ascii="Courier New" w:eastAsia="Times New Roman" w:hAnsi="Courier New" w:cs="Courier New"/>
                <w:sz w:val="21"/>
                <w:szCs w:val="21"/>
              </w:rPr>
              <w:t> </w:t>
            </w:r>
            <w:proofErr w:type="spellStart"/>
            <w:r w:rsidRPr="00CD0D51">
              <w:rPr>
                <w:rFonts w:ascii="Courier New" w:eastAsia="Times New Roman" w:hAnsi="Courier New" w:cs="Courier New"/>
                <w:sz w:val="21"/>
                <w:szCs w:val="21"/>
              </w:rPr>
              <w:t>njan</w:t>
            </w:r>
            <w:proofErr w:type="spellEnd"/>
            <w:r w:rsidRPr="00A9338D">
              <w:rPr>
                <w:rFonts w:ascii="Courier New" w:eastAsia="Times New Roman" w:hAnsi="Courier New" w:cs="Courier New"/>
                <w:sz w:val="21"/>
                <w:szCs w:val="21"/>
              </w:rPr>
              <w:t>[1]</w:t>
            </w:r>
          </w:p>
          <w:p w14:paraId="5974CE09" w14:textId="2C3E1178" w:rsidR="00A91ABC" w:rsidRPr="00CD0D51" w:rsidRDefault="00A91ABC" w:rsidP="00EC4165">
            <w:pPr>
              <w:rPr>
                <w:rFonts w:ascii="Palatino Linotype" w:hAnsi="Palatino Linotype" w:cs="Courier New"/>
                <w:b/>
              </w:rPr>
            </w:pPr>
            <w:r w:rsidRPr="00A9338D">
              <w:rPr>
                <w:rFonts w:ascii="Courier New" w:eastAsia="Times New Roman" w:hAnsi="Courier New" w:cs="Courier New"/>
                <w:sz w:val="21"/>
                <w:szCs w:val="21"/>
              </w:rPr>
              <w:t>print</w:t>
            </w:r>
            <w:r w:rsidRPr="00CD0D51">
              <w:rPr>
                <w:rFonts w:ascii="Courier New" w:eastAsia="Times New Roman" w:hAnsi="Courier New" w:cs="Courier New"/>
                <w:sz w:val="21"/>
                <w:szCs w:val="21"/>
              </w:rPr>
              <w:t>(</w:t>
            </w:r>
            <w:proofErr w:type="spellStart"/>
            <w:r w:rsidR="00347972">
              <w:rPr>
                <w:rFonts w:ascii="Courier New" w:eastAsia="Times New Roman" w:hAnsi="Courier New" w:cs="Courier New"/>
                <w:sz w:val="21"/>
                <w:szCs w:val="21"/>
              </w:rPr>
              <w:t>d</w:t>
            </w:r>
            <w:r w:rsidRPr="00CD0D51">
              <w:rPr>
                <w:rFonts w:ascii="Courier New" w:eastAsia="Times New Roman" w:hAnsi="Courier New" w:cs="Courier New"/>
                <w:sz w:val="21"/>
                <w:szCs w:val="21"/>
              </w:rPr>
              <w:t>ee,</w:t>
            </w:r>
            <w:r w:rsidR="00347972">
              <w:rPr>
                <w:rFonts w:ascii="Courier New" w:eastAsia="Times New Roman" w:hAnsi="Courier New" w:cs="Courier New"/>
                <w:sz w:val="21"/>
                <w:szCs w:val="21"/>
              </w:rPr>
              <w:t>daa</w:t>
            </w:r>
            <w:proofErr w:type="spellEnd"/>
            <w:r w:rsidRPr="00A9338D">
              <w:rPr>
                <w:rFonts w:ascii="Courier New" w:eastAsia="Times New Roman" w:hAnsi="Courier New" w:cs="Courier New"/>
                <w:sz w:val="21"/>
                <w:szCs w:val="21"/>
              </w:rPr>
              <w:t>)</w:t>
            </w:r>
            <w:r w:rsidRPr="00740585">
              <w:rPr>
                <w:rFonts w:ascii="Courier New" w:eastAsia="Times New Roman" w:hAnsi="Courier New" w:cs="Courier New"/>
                <w:sz w:val="21"/>
                <w:szCs w:val="21"/>
              </w:rPr>
              <w:sym w:font="Wingdings" w:char="F0E0"/>
            </w:r>
            <w:r>
              <w:rPr>
                <w:rFonts w:ascii="Courier New" w:hAnsi="Courier New" w:cs="Courier New"/>
                <w:color w:val="212121"/>
                <w:sz w:val="21"/>
                <w:szCs w:val="21"/>
                <w:shd w:val="clear" w:color="auto" w:fill="FFFFFF"/>
              </w:rPr>
              <w:t xml:space="preserve"> </w:t>
            </w:r>
            <w:r w:rsidRPr="00740585">
              <w:rPr>
                <w:rFonts w:ascii="Courier New" w:hAnsi="Courier New" w:cs="Courier New"/>
                <w:color w:val="212121"/>
                <w:sz w:val="16"/>
                <w:szCs w:val="16"/>
                <w:shd w:val="clear" w:color="auto" w:fill="FFFFFF"/>
              </w:rPr>
              <w:t>{1: 11, 2: 22, 3: 33} {2: 22, 3: 33}</w:t>
            </w:r>
          </w:p>
        </w:tc>
        <w:tc>
          <w:tcPr>
            <w:tcW w:w="3415" w:type="dxa"/>
          </w:tcPr>
          <w:p w14:paraId="711106DC" w14:textId="77777777" w:rsidR="00A91ABC" w:rsidRPr="00645EFC" w:rsidRDefault="00A91ABC" w:rsidP="00EC4165">
            <w:pPr>
              <w:rPr>
                <w:rFonts w:ascii="Century725 Cn BT" w:hAnsi="Century725 Cn BT" w:cs="Courier New"/>
                <w:b/>
                <w:sz w:val="20"/>
                <w:szCs w:val="20"/>
              </w:rPr>
            </w:pPr>
            <w:r w:rsidRPr="00645EFC">
              <w:rPr>
                <w:rFonts w:ascii="Century725 Cn BT" w:hAnsi="Century725 Cn BT" w:cs="Courier New"/>
                <w:b/>
                <w:sz w:val="20"/>
                <w:szCs w:val="20"/>
              </w:rPr>
              <w:t xml:space="preserve">Shallow Copy: </w:t>
            </w:r>
          </w:p>
          <w:p w14:paraId="35410CB9" w14:textId="46F8FE66" w:rsidR="00A91ABC" w:rsidRPr="00645EFC" w:rsidRDefault="00A91ABC" w:rsidP="00EC4165">
            <w:pPr>
              <w:rPr>
                <w:rFonts w:ascii="Century725 Cn BT" w:hAnsi="Century725 Cn BT" w:cs="Courier New"/>
                <w:sz w:val="20"/>
                <w:szCs w:val="20"/>
              </w:rPr>
            </w:pPr>
            <w:r w:rsidRPr="00645EFC">
              <w:rPr>
                <w:rFonts w:ascii="Century725 Cn BT" w:hAnsi="Century725 Cn BT" w:cs="Courier New"/>
                <w:sz w:val="20"/>
                <w:szCs w:val="20"/>
              </w:rPr>
              <w:t xml:space="preserve">Change in </w:t>
            </w:r>
            <w:r w:rsidR="00347972">
              <w:rPr>
                <w:rFonts w:ascii="Century725 Cn BT" w:hAnsi="Century725 Cn BT" w:cs="Courier New"/>
                <w:sz w:val="20"/>
                <w:szCs w:val="20"/>
              </w:rPr>
              <w:t>d</w:t>
            </w:r>
            <w:r w:rsidRPr="00645EFC">
              <w:rPr>
                <w:rFonts w:ascii="Century725 Cn BT" w:hAnsi="Century725 Cn BT" w:cs="Courier New"/>
                <w:sz w:val="20"/>
                <w:szCs w:val="20"/>
              </w:rPr>
              <w:t xml:space="preserve">ee does not affect </w:t>
            </w:r>
            <w:proofErr w:type="spellStart"/>
            <w:r w:rsidR="00347972">
              <w:rPr>
                <w:rFonts w:ascii="Century725 Cn BT" w:hAnsi="Century725 Cn BT" w:cs="Courier New"/>
                <w:sz w:val="20"/>
                <w:szCs w:val="20"/>
              </w:rPr>
              <w:t>daa</w:t>
            </w:r>
            <w:proofErr w:type="spellEnd"/>
            <w:r w:rsidRPr="00645EFC">
              <w:rPr>
                <w:rFonts w:ascii="Century725 Cn BT" w:hAnsi="Century725 Cn BT" w:cs="Courier New"/>
                <w:sz w:val="20"/>
                <w:szCs w:val="20"/>
              </w:rPr>
              <w:t xml:space="preserve">. </w:t>
            </w:r>
          </w:p>
          <w:p w14:paraId="1B91F724" w14:textId="472F4FC6" w:rsidR="00A91ABC" w:rsidRPr="00645EFC" w:rsidRDefault="00A91ABC" w:rsidP="00EC4165">
            <w:pPr>
              <w:rPr>
                <w:rFonts w:ascii="Century725 Cn BT" w:hAnsi="Century725 Cn BT" w:cs="Courier New"/>
                <w:b/>
                <w:sz w:val="16"/>
                <w:szCs w:val="16"/>
              </w:rPr>
            </w:pPr>
          </w:p>
        </w:tc>
      </w:tr>
      <w:tr w:rsidR="00A91ABC" w:rsidRPr="00CD0D51" w14:paraId="1D4A311A" w14:textId="77777777" w:rsidTr="00EC4165">
        <w:tc>
          <w:tcPr>
            <w:tcW w:w="5935" w:type="dxa"/>
          </w:tcPr>
          <w:p w14:paraId="548DC57D" w14:textId="77777777" w:rsidR="00A91ABC" w:rsidRPr="00A9338D" w:rsidRDefault="00A91ABC" w:rsidP="00EC4165">
            <w:pPr>
              <w:shd w:val="clear" w:color="auto" w:fill="FFFFFE"/>
              <w:rPr>
                <w:rFonts w:ascii="Courier New" w:eastAsia="Times New Roman" w:hAnsi="Courier New" w:cs="Courier New"/>
                <w:sz w:val="21"/>
                <w:szCs w:val="21"/>
              </w:rPr>
            </w:pPr>
            <w:r w:rsidRPr="00FC76D9">
              <w:rPr>
                <w:rFonts w:ascii="Courier New" w:eastAsia="Times New Roman" w:hAnsi="Courier New" w:cs="Courier New"/>
                <w:sz w:val="21"/>
                <w:szCs w:val="21"/>
              </w:rPr>
              <w:t>d1</w:t>
            </w:r>
            <w:r w:rsidRPr="00A9338D">
              <w:rPr>
                <w:rFonts w:ascii="Courier New" w:eastAsia="Times New Roman" w:hAnsi="Courier New" w:cs="Courier New"/>
                <w:sz w:val="21"/>
                <w:szCs w:val="21"/>
              </w:rPr>
              <w:t>={1:11, 2:22, 3:33}</w:t>
            </w:r>
          </w:p>
          <w:p w14:paraId="5DDE1CBB" w14:textId="77777777" w:rsidR="00A91ABC" w:rsidRPr="00CD0D51" w:rsidRDefault="00A91ABC" w:rsidP="00EC4165">
            <w:pPr>
              <w:shd w:val="clear" w:color="auto" w:fill="FFFFFE"/>
              <w:rPr>
                <w:rFonts w:ascii="Courier New" w:eastAsia="Times New Roman" w:hAnsi="Courier New" w:cs="Courier New"/>
                <w:sz w:val="21"/>
                <w:szCs w:val="21"/>
              </w:rPr>
            </w:pPr>
            <w:r w:rsidRPr="00FC76D9">
              <w:rPr>
                <w:rFonts w:ascii="Courier New" w:eastAsia="Times New Roman" w:hAnsi="Courier New" w:cs="Courier New"/>
                <w:sz w:val="21"/>
                <w:szCs w:val="21"/>
              </w:rPr>
              <w:t>print(d1</w:t>
            </w:r>
            <w:r w:rsidRPr="00CD0D51">
              <w:rPr>
                <w:rFonts w:ascii="Courier New" w:eastAsia="Times New Roman" w:hAnsi="Courier New" w:cs="Courier New"/>
                <w:sz w:val="21"/>
                <w:szCs w:val="21"/>
              </w:rPr>
              <w:t>.items())</w:t>
            </w:r>
          </w:p>
        </w:tc>
        <w:tc>
          <w:tcPr>
            <w:tcW w:w="3415" w:type="dxa"/>
          </w:tcPr>
          <w:p w14:paraId="2D012759" w14:textId="77777777" w:rsidR="00A91ABC" w:rsidRDefault="00A91ABC" w:rsidP="00EC4165">
            <w:pPr>
              <w:rPr>
                <w:rFonts w:ascii="Courier New" w:hAnsi="Courier New" w:cs="Courier New"/>
                <w:sz w:val="21"/>
                <w:szCs w:val="21"/>
                <w:shd w:val="clear" w:color="auto" w:fill="FFFFFF"/>
              </w:rPr>
            </w:pPr>
            <w:proofErr w:type="spellStart"/>
            <w:r w:rsidRPr="00CD0D51">
              <w:rPr>
                <w:rFonts w:ascii="Courier New" w:hAnsi="Courier New" w:cs="Courier New"/>
                <w:sz w:val="21"/>
                <w:szCs w:val="21"/>
                <w:shd w:val="clear" w:color="auto" w:fill="FFFFFF"/>
              </w:rPr>
              <w:t>dict_items</w:t>
            </w:r>
            <w:proofErr w:type="spellEnd"/>
          </w:p>
          <w:p w14:paraId="204F4D03" w14:textId="77777777" w:rsidR="00A91ABC" w:rsidRPr="00C37D61" w:rsidRDefault="00A91ABC" w:rsidP="00EC4165">
            <w:pPr>
              <w:rPr>
                <w:rFonts w:ascii="Palatino Linotype" w:hAnsi="Palatino Linotype" w:cs="Courier New"/>
                <w:b/>
                <w:sz w:val="18"/>
                <w:szCs w:val="18"/>
              </w:rPr>
            </w:pPr>
            <w:r w:rsidRPr="00C37D61">
              <w:rPr>
                <w:rFonts w:ascii="Courier New" w:hAnsi="Courier New" w:cs="Courier New"/>
                <w:sz w:val="18"/>
                <w:szCs w:val="18"/>
                <w:shd w:val="clear" w:color="auto" w:fill="FFFFFF"/>
              </w:rPr>
              <w:t>([(1, 11), (2, 22), (3, 33)])</w:t>
            </w:r>
          </w:p>
        </w:tc>
      </w:tr>
      <w:tr w:rsidR="00A91ABC" w:rsidRPr="00CD0D51" w14:paraId="3E30476C" w14:textId="77777777" w:rsidTr="00EC4165">
        <w:tc>
          <w:tcPr>
            <w:tcW w:w="5935" w:type="dxa"/>
          </w:tcPr>
          <w:p w14:paraId="424A7116" w14:textId="77777777" w:rsidR="00A91ABC" w:rsidRPr="00F60D11" w:rsidRDefault="00A91ABC" w:rsidP="00EC4165">
            <w:pPr>
              <w:shd w:val="clear" w:color="auto" w:fill="FFFFFE"/>
              <w:rPr>
                <w:rFonts w:ascii="Courier New" w:eastAsia="Times New Roman" w:hAnsi="Courier New" w:cs="Courier New"/>
                <w:sz w:val="21"/>
                <w:szCs w:val="21"/>
              </w:rPr>
            </w:pPr>
            <w:r w:rsidRPr="00F60D11">
              <w:rPr>
                <w:rFonts w:ascii="Courier New" w:eastAsia="Times New Roman" w:hAnsi="Courier New" w:cs="Courier New"/>
                <w:sz w:val="21"/>
                <w:szCs w:val="21"/>
              </w:rPr>
              <w:t>d1={1:11, 2:22, 3:33}</w:t>
            </w:r>
          </w:p>
          <w:p w14:paraId="3CE12D23" w14:textId="77777777" w:rsidR="00A91ABC" w:rsidRPr="00CD0D51" w:rsidRDefault="00A91ABC" w:rsidP="00EC4165">
            <w:pPr>
              <w:shd w:val="clear" w:color="auto" w:fill="FFFFFE"/>
              <w:rPr>
                <w:rFonts w:ascii="Courier New" w:eastAsia="Times New Roman" w:hAnsi="Courier New" w:cs="Courier New"/>
                <w:sz w:val="21"/>
                <w:szCs w:val="21"/>
              </w:rPr>
            </w:pPr>
            <w:r w:rsidRPr="00F60D11">
              <w:rPr>
                <w:rFonts w:ascii="Courier New" w:eastAsia="Times New Roman" w:hAnsi="Courier New" w:cs="Courier New"/>
                <w:sz w:val="21"/>
                <w:szCs w:val="21"/>
              </w:rPr>
              <w:t>print(d1.keys())</w:t>
            </w:r>
          </w:p>
        </w:tc>
        <w:tc>
          <w:tcPr>
            <w:tcW w:w="3415" w:type="dxa"/>
          </w:tcPr>
          <w:p w14:paraId="258D70E2" w14:textId="77777777" w:rsidR="00A91ABC" w:rsidRPr="00CD0D51" w:rsidRDefault="00A91ABC" w:rsidP="00EC4165">
            <w:pPr>
              <w:rPr>
                <w:rFonts w:ascii="Courier New" w:hAnsi="Courier New" w:cs="Courier New"/>
                <w:sz w:val="21"/>
                <w:szCs w:val="21"/>
                <w:shd w:val="clear" w:color="auto" w:fill="FFFFFF"/>
              </w:rPr>
            </w:pPr>
            <w:proofErr w:type="spellStart"/>
            <w:r w:rsidRPr="00CD0D51">
              <w:rPr>
                <w:rFonts w:ascii="Courier New" w:hAnsi="Courier New" w:cs="Courier New"/>
                <w:sz w:val="21"/>
                <w:szCs w:val="21"/>
                <w:shd w:val="clear" w:color="auto" w:fill="FFFFFF"/>
              </w:rPr>
              <w:t>dict_keys</w:t>
            </w:r>
            <w:proofErr w:type="spellEnd"/>
            <w:r w:rsidRPr="00CD0D51">
              <w:rPr>
                <w:rFonts w:ascii="Courier New" w:hAnsi="Courier New" w:cs="Courier New"/>
                <w:sz w:val="21"/>
                <w:szCs w:val="21"/>
                <w:shd w:val="clear" w:color="auto" w:fill="FFFFFF"/>
              </w:rPr>
              <w:t>([1, 2, 3])</w:t>
            </w:r>
          </w:p>
        </w:tc>
      </w:tr>
      <w:tr w:rsidR="00A91ABC" w:rsidRPr="00CD0D51" w14:paraId="319E034F" w14:textId="77777777" w:rsidTr="00EC4165">
        <w:tc>
          <w:tcPr>
            <w:tcW w:w="5935" w:type="dxa"/>
          </w:tcPr>
          <w:p w14:paraId="5D30D259" w14:textId="77777777" w:rsidR="00A91ABC" w:rsidRPr="00F60D11" w:rsidRDefault="00A91ABC" w:rsidP="00EC4165">
            <w:pPr>
              <w:shd w:val="clear" w:color="auto" w:fill="FFFFFE"/>
              <w:rPr>
                <w:rFonts w:ascii="Courier New" w:eastAsia="Times New Roman" w:hAnsi="Courier New" w:cs="Courier New"/>
                <w:sz w:val="21"/>
                <w:szCs w:val="21"/>
              </w:rPr>
            </w:pPr>
            <w:r w:rsidRPr="00F60D11">
              <w:rPr>
                <w:rFonts w:ascii="Courier New" w:eastAsia="Times New Roman" w:hAnsi="Courier New" w:cs="Courier New"/>
                <w:sz w:val="21"/>
                <w:szCs w:val="21"/>
              </w:rPr>
              <w:t>d1={1:11, 2:22, 3:33}</w:t>
            </w:r>
          </w:p>
          <w:p w14:paraId="3502918D" w14:textId="77777777" w:rsidR="00A91ABC" w:rsidRPr="00CD0D51" w:rsidRDefault="00A91ABC" w:rsidP="00EC4165">
            <w:pPr>
              <w:shd w:val="clear" w:color="auto" w:fill="FFFFFE"/>
              <w:rPr>
                <w:rFonts w:ascii="Courier New" w:eastAsia="Times New Roman" w:hAnsi="Courier New" w:cs="Courier New"/>
                <w:sz w:val="21"/>
                <w:szCs w:val="21"/>
              </w:rPr>
            </w:pPr>
            <w:r w:rsidRPr="00F60D11">
              <w:rPr>
                <w:rFonts w:ascii="Courier New" w:eastAsia="Times New Roman" w:hAnsi="Courier New" w:cs="Courier New"/>
                <w:sz w:val="21"/>
                <w:szCs w:val="21"/>
              </w:rPr>
              <w:t>print(d1.values())</w:t>
            </w:r>
          </w:p>
        </w:tc>
        <w:tc>
          <w:tcPr>
            <w:tcW w:w="3415" w:type="dxa"/>
          </w:tcPr>
          <w:p w14:paraId="3E96934F" w14:textId="77777777" w:rsidR="00A91ABC" w:rsidRPr="00CD0D51" w:rsidRDefault="00A91ABC" w:rsidP="00EC4165">
            <w:pPr>
              <w:rPr>
                <w:rFonts w:ascii="Courier New" w:hAnsi="Courier New" w:cs="Courier New"/>
                <w:sz w:val="21"/>
                <w:szCs w:val="21"/>
                <w:shd w:val="clear" w:color="auto" w:fill="FFFFFF"/>
              </w:rPr>
            </w:pPr>
            <w:proofErr w:type="spellStart"/>
            <w:r w:rsidRPr="00CD0D51">
              <w:rPr>
                <w:rFonts w:ascii="Courier New" w:hAnsi="Courier New" w:cs="Courier New"/>
                <w:sz w:val="21"/>
                <w:szCs w:val="21"/>
                <w:shd w:val="clear" w:color="auto" w:fill="FFFFFF"/>
              </w:rPr>
              <w:t>dict_values</w:t>
            </w:r>
            <w:proofErr w:type="spellEnd"/>
            <w:r w:rsidRPr="00CD0D51">
              <w:rPr>
                <w:rFonts w:ascii="Courier New" w:hAnsi="Courier New" w:cs="Courier New"/>
                <w:sz w:val="21"/>
                <w:szCs w:val="21"/>
                <w:shd w:val="clear" w:color="auto" w:fill="FFFFFF"/>
              </w:rPr>
              <w:t>([11, 22, 33])</w:t>
            </w:r>
          </w:p>
        </w:tc>
      </w:tr>
    </w:tbl>
    <w:p w14:paraId="15F1BDBA" w14:textId="77777777" w:rsidR="00A91ABC" w:rsidRDefault="00A91ABC" w:rsidP="00A91ABC">
      <w:pPr>
        <w:rPr>
          <w:rFonts w:ascii="Palatino Linotype" w:hAnsi="Palatino Linotype" w:cs="Courier New"/>
          <w:b/>
          <w:sz w:val="24"/>
          <w:szCs w:val="24"/>
        </w:rPr>
      </w:pPr>
    </w:p>
    <w:p w14:paraId="34E8EA8D" w14:textId="77777777" w:rsidR="00A91ABC" w:rsidRDefault="00A91ABC" w:rsidP="00A91ABC">
      <w:pPr>
        <w:rPr>
          <w:rFonts w:ascii="Century725 Cn BT" w:hAnsi="Century725 Cn BT"/>
          <w:b/>
          <w:bCs/>
          <w:sz w:val="36"/>
          <w:szCs w:val="36"/>
        </w:rPr>
      </w:pPr>
      <w:r>
        <w:rPr>
          <w:rFonts w:ascii="Century725 Cn BT" w:hAnsi="Century725 Cn BT"/>
          <w:b/>
          <w:bCs/>
          <w:sz w:val="36"/>
          <w:szCs w:val="36"/>
        </w:rPr>
        <w:br w:type="page"/>
      </w:r>
    </w:p>
    <w:p w14:paraId="667AE6E2" w14:textId="3B2EAD03" w:rsidR="00A91ABC" w:rsidRPr="00F72836" w:rsidRDefault="00A91ABC" w:rsidP="00A91ABC">
      <w:pPr>
        <w:spacing w:after="0"/>
        <w:jc w:val="center"/>
        <w:rPr>
          <w:rFonts w:ascii="Century725 Cn BT" w:hAnsi="Century725 Cn BT"/>
          <w:b/>
          <w:bCs/>
          <w:sz w:val="36"/>
          <w:szCs w:val="36"/>
        </w:rPr>
      </w:pPr>
      <w:r w:rsidRPr="00F72836">
        <w:rPr>
          <w:rFonts w:ascii="Century725 Cn BT" w:hAnsi="Century725 Cn BT"/>
          <w:b/>
          <w:bCs/>
          <w:sz w:val="36"/>
          <w:szCs w:val="36"/>
        </w:rPr>
        <w:lastRenderedPageBreak/>
        <w:t xml:space="preserve">Chapter 9: Python </w:t>
      </w:r>
      <w:r w:rsidR="005E010E" w:rsidRPr="00F72836">
        <w:rPr>
          <w:rFonts w:ascii="Century725 Cn BT" w:hAnsi="Century725 Cn BT"/>
          <w:b/>
          <w:bCs/>
          <w:sz w:val="36"/>
          <w:szCs w:val="36"/>
        </w:rPr>
        <w:t>Files, Pickles</w:t>
      </w:r>
      <w:r w:rsidR="00A8611F">
        <w:rPr>
          <w:rFonts w:ascii="Century725 Cn BT" w:hAnsi="Century725 Cn BT"/>
          <w:b/>
          <w:bCs/>
          <w:sz w:val="36"/>
          <w:szCs w:val="36"/>
        </w:rPr>
        <w:t xml:space="preserve">, </w:t>
      </w:r>
      <w:r w:rsidRPr="00F72836">
        <w:rPr>
          <w:rFonts w:ascii="Century725 Cn BT" w:hAnsi="Century725 Cn BT"/>
          <w:b/>
          <w:bCs/>
          <w:sz w:val="36"/>
          <w:szCs w:val="36"/>
        </w:rPr>
        <w:t>Shelves</w:t>
      </w:r>
      <w:r w:rsidR="00A8611F">
        <w:rPr>
          <w:rFonts w:ascii="Century725 Cn BT" w:hAnsi="Century725 Cn BT"/>
          <w:b/>
          <w:bCs/>
          <w:sz w:val="36"/>
          <w:szCs w:val="36"/>
        </w:rPr>
        <w:t xml:space="preserve"> &amp; JSON</w:t>
      </w:r>
    </w:p>
    <w:p w14:paraId="13F846C5" w14:textId="77777777" w:rsidR="00A91ABC" w:rsidRPr="00F72836" w:rsidRDefault="00A91ABC" w:rsidP="005E010E">
      <w:pPr>
        <w:pStyle w:val="Heading1"/>
      </w:pPr>
      <w:r w:rsidRPr="00F72836">
        <w:t>9.1. Introduction</w:t>
      </w:r>
    </w:p>
    <w:p w14:paraId="36BF9ECD" w14:textId="77777777" w:rsidR="00A91ABC" w:rsidRDefault="00A91ABC" w:rsidP="00A91ABC">
      <w:pPr>
        <w:spacing w:after="0"/>
        <w:jc w:val="both"/>
        <w:rPr>
          <w:rFonts w:ascii="Century725 Cn BT" w:hAnsi="Century725 Cn BT"/>
          <w:sz w:val="24"/>
          <w:szCs w:val="24"/>
        </w:rPr>
      </w:pPr>
      <w:r w:rsidRPr="00F72836">
        <w:rPr>
          <w:rFonts w:ascii="Century725 Cn BT" w:hAnsi="Century725 Cn BT"/>
          <w:sz w:val="24"/>
          <w:szCs w:val="24"/>
        </w:rPr>
        <w:t>Lists, dictionaries, simple data type variab</w:t>
      </w:r>
      <w:r w:rsidR="00A8611F">
        <w:rPr>
          <w:rFonts w:ascii="Century725 Cn BT" w:hAnsi="Century725 Cn BT"/>
          <w:sz w:val="24"/>
          <w:szCs w:val="24"/>
        </w:rPr>
        <w:t xml:space="preserve">les </w:t>
      </w:r>
      <w:proofErr w:type="spellStart"/>
      <w:r w:rsidR="00A8611F">
        <w:rPr>
          <w:rFonts w:ascii="Century725 Cn BT" w:hAnsi="Century725 Cn BT"/>
          <w:sz w:val="24"/>
          <w:szCs w:val="24"/>
        </w:rPr>
        <w:t>etc</w:t>
      </w:r>
      <w:proofErr w:type="spellEnd"/>
      <w:r w:rsidR="00A8611F">
        <w:rPr>
          <w:rFonts w:ascii="Century725 Cn BT" w:hAnsi="Century725 Cn BT"/>
          <w:sz w:val="24"/>
          <w:szCs w:val="24"/>
        </w:rPr>
        <w:t xml:space="preserve"> liv</w:t>
      </w:r>
      <w:r w:rsidRPr="00F72836">
        <w:rPr>
          <w:rFonts w:ascii="Century725 Cn BT" w:hAnsi="Century725 Cn BT"/>
          <w:sz w:val="24"/>
          <w:szCs w:val="24"/>
        </w:rPr>
        <w:t xml:space="preserve">e only in the program. As soon as the program is closed, the data in lists, dictionaries and variables are lost. To ensure their </w:t>
      </w:r>
      <w:r w:rsidRPr="00F72836">
        <w:rPr>
          <w:rFonts w:ascii="Century725 Cn BT" w:hAnsi="Century725 Cn BT"/>
          <w:b/>
          <w:sz w:val="24"/>
          <w:szCs w:val="24"/>
        </w:rPr>
        <w:t>persistence</w:t>
      </w:r>
      <w:r w:rsidRPr="00F72836">
        <w:rPr>
          <w:rFonts w:ascii="Century725 Cn BT" w:hAnsi="Century725 Cn BT"/>
          <w:sz w:val="24"/>
          <w:szCs w:val="24"/>
        </w:rPr>
        <w:t xml:space="preserve">, you can save them in </w:t>
      </w:r>
      <w:r w:rsidRPr="00F72836">
        <w:rPr>
          <w:rFonts w:ascii="Century725 Cn BT" w:hAnsi="Century725 Cn BT"/>
          <w:b/>
          <w:sz w:val="24"/>
          <w:szCs w:val="24"/>
        </w:rPr>
        <w:t>files</w:t>
      </w:r>
      <w:r w:rsidRPr="00F72836">
        <w:rPr>
          <w:rFonts w:ascii="Century725 Cn BT" w:hAnsi="Century725 Cn BT"/>
          <w:sz w:val="24"/>
          <w:szCs w:val="24"/>
        </w:rPr>
        <w:t xml:space="preserve"> or </w:t>
      </w:r>
      <w:r w:rsidRPr="00F72836">
        <w:rPr>
          <w:rFonts w:ascii="Century725 Cn BT" w:hAnsi="Century725 Cn BT"/>
          <w:b/>
          <w:sz w:val="24"/>
          <w:szCs w:val="24"/>
        </w:rPr>
        <w:t>pickle</w:t>
      </w:r>
      <w:r w:rsidRPr="00F72836">
        <w:rPr>
          <w:rFonts w:ascii="Century725 Cn BT" w:hAnsi="Century725 Cn BT"/>
          <w:sz w:val="24"/>
          <w:szCs w:val="24"/>
        </w:rPr>
        <w:t xml:space="preserve"> or </w:t>
      </w:r>
      <w:r w:rsidRPr="00F72836">
        <w:rPr>
          <w:rFonts w:ascii="Century725 Cn BT" w:hAnsi="Century725 Cn BT"/>
          <w:b/>
          <w:sz w:val="24"/>
          <w:szCs w:val="24"/>
        </w:rPr>
        <w:t>shelve</w:t>
      </w:r>
      <w:r w:rsidRPr="00F72836">
        <w:rPr>
          <w:rFonts w:ascii="Century725 Cn BT" w:hAnsi="Century725 Cn BT"/>
          <w:sz w:val="24"/>
          <w:szCs w:val="24"/>
        </w:rPr>
        <w:t xml:space="preserve"> them. </w:t>
      </w:r>
    </w:p>
    <w:p w14:paraId="703BF0E4" w14:textId="77777777" w:rsidR="00A91ABC" w:rsidRPr="00F72836" w:rsidRDefault="00A91ABC" w:rsidP="00A91ABC">
      <w:pPr>
        <w:spacing w:after="0"/>
        <w:jc w:val="both"/>
        <w:rPr>
          <w:rFonts w:ascii="Century725 Cn BT" w:hAnsi="Century725 Cn BT"/>
          <w:sz w:val="24"/>
          <w:szCs w:val="24"/>
        </w:rPr>
      </w:pPr>
    </w:p>
    <w:p w14:paraId="4695538A" w14:textId="77777777" w:rsidR="00A91ABC" w:rsidRPr="00F72836" w:rsidRDefault="00A91ABC" w:rsidP="005E010E">
      <w:pPr>
        <w:pStyle w:val="Heading1"/>
      </w:pPr>
      <w:r>
        <w:t>9.</w:t>
      </w:r>
      <w:r w:rsidRPr="00F72836">
        <w:t>2. Opening &amp; Reading Files</w:t>
      </w:r>
    </w:p>
    <w:p w14:paraId="69B2A095" w14:textId="77777777" w:rsidR="00A91ABC" w:rsidRPr="00F72836" w:rsidRDefault="00A91ABC" w:rsidP="00A91ABC">
      <w:pPr>
        <w:spacing w:after="0"/>
        <w:jc w:val="both"/>
        <w:rPr>
          <w:rFonts w:ascii="Century725 Cn BT" w:hAnsi="Century725 Cn BT"/>
          <w:sz w:val="24"/>
          <w:szCs w:val="24"/>
        </w:rPr>
      </w:pPr>
      <w:r w:rsidRPr="00F72836">
        <w:rPr>
          <w:rFonts w:ascii="Century725 Cn BT" w:hAnsi="Century725 Cn BT"/>
          <w:sz w:val="24"/>
          <w:szCs w:val="24"/>
        </w:rPr>
        <w:t>In Google Colab, files are saved in the file folders in Notebook facility itself. Let us create a file in any location in your device named “Row.txt”. Now, upload it in Colab File area (This will be available only during the session).  Now we write our first program to read the file Row.txt and print it.</w:t>
      </w:r>
    </w:p>
    <w:p w14:paraId="04C770F7" w14:textId="77777777" w:rsidR="00A91ABC" w:rsidRDefault="00A91ABC" w:rsidP="00A91ABC">
      <w:pPr>
        <w:spacing w:after="0"/>
        <w:jc w:val="both"/>
        <w:rPr>
          <w:sz w:val="24"/>
          <w:szCs w:val="24"/>
        </w:rPr>
      </w:pPr>
      <w:r w:rsidRPr="00F72836">
        <w:rPr>
          <w:rFonts w:ascii="Century725 Cn BT" w:hAnsi="Century725 Cn BT"/>
          <w:noProof/>
        </w:rPr>
        <w:drawing>
          <wp:anchor distT="0" distB="0" distL="114300" distR="114300" simplePos="0" relativeHeight="251682816" behindDoc="1" locked="0" layoutInCell="1" allowOverlap="1" wp14:anchorId="612EAE4E" wp14:editId="56E1DCCC">
            <wp:simplePos x="0" y="0"/>
            <wp:positionH relativeFrom="column">
              <wp:posOffset>3916680</wp:posOffset>
            </wp:positionH>
            <wp:positionV relativeFrom="paragraph">
              <wp:posOffset>37465</wp:posOffset>
            </wp:positionV>
            <wp:extent cx="2100580" cy="1485900"/>
            <wp:effectExtent l="0" t="0" r="0" b="0"/>
            <wp:wrapTight wrapText="bothSides">
              <wp:wrapPolygon edited="0">
                <wp:start x="0" y="0"/>
                <wp:lineTo x="0" y="21323"/>
                <wp:lineTo x="21352" y="21323"/>
                <wp:lineTo x="21352" y="0"/>
                <wp:lineTo x="0" y="0"/>
              </wp:wrapPolygon>
            </wp:wrapTight>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extLst>
                        <a:ext uri="{28A0092B-C50C-407E-A947-70E740481C1C}">
                          <a14:useLocalDpi xmlns:a14="http://schemas.microsoft.com/office/drawing/2010/main" val="0"/>
                        </a:ext>
                      </a:extLst>
                    </a:blip>
                    <a:srcRect r="66026" b="61627"/>
                    <a:stretch/>
                  </pic:blipFill>
                  <pic:spPr bwMode="auto">
                    <a:xfrm>
                      <a:off x="0" y="0"/>
                      <a:ext cx="2100580" cy="14859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inline distT="0" distB="0" distL="0" distR="0" wp14:anchorId="31E05E9E" wp14:editId="079AAB71">
            <wp:extent cx="3703320" cy="15240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t="18574" r="37692" b="39687"/>
                    <a:stretch/>
                  </pic:blipFill>
                  <pic:spPr bwMode="auto">
                    <a:xfrm>
                      <a:off x="0" y="0"/>
                      <a:ext cx="3703320" cy="1524000"/>
                    </a:xfrm>
                    <a:prstGeom prst="rect">
                      <a:avLst/>
                    </a:prstGeom>
                    <a:ln>
                      <a:noFill/>
                    </a:ln>
                    <a:extLst>
                      <a:ext uri="{53640926-AAD7-44D8-BBD7-CCE9431645EC}">
                        <a14:shadowObscured xmlns:a14="http://schemas.microsoft.com/office/drawing/2010/main"/>
                      </a:ext>
                    </a:extLst>
                  </pic:spPr>
                </pic:pic>
              </a:graphicData>
            </a:graphic>
          </wp:inline>
        </w:drawing>
      </w:r>
    </w:p>
    <w:p w14:paraId="7245585E" w14:textId="185638AD" w:rsidR="00A91ABC" w:rsidRPr="00F72836" w:rsidRDefault="00A91ABC" w:rsidP="00A91ABC">
      <w:pPr>
        <w:shd w:val="clear" w:color="auto" w:fill="FFFFFE"/>
        <w:spacing w:after="0" w:line="240" w:lineRule="auto"/>
        <w:jc w:val="both"/>
        <w:rPr>
          <w:rFonts w:ascii="Century725 Cn BT" w:eastAsia="Times New Roman" w:hAnsi="Century725 Cn BT" w:cs="Courier New"/>
          <w:color w:val="000000"/>
          <w:sz w:val="24"/>
          <w:szCs w:val="24"/>
        </w:rPr>
      </w:pPr>
      <w:r w:rsidRPr="00F72836">
        <w:rPr>
          <w:rFonts w:ascii="Century725 Cn BT" w:hAnsi="Century725 Cn BT"/>
          <w:sz w:val="24"/>
          <w:szCs w:val="24"/>
        </w:rPr>
        <w:t xml:space="preserve">We open the file with the statement </w:t>
      </w:r>
      <w:r w:rsidRPr="00F72836">
        <w:rPr>
          <w:rFonts w:ascii="Courier New" w:eastAsia="Times New Roman" w:hAnsi="Courier New" w:cs="Courier New"/>
          <w:color w:val="000000"/>
          <w:sz w:val="21"/>
          <w:szCs w:val="21"/>
        </w:rPr>
        <w:t>f=</w:t>
      </w:r>
      <w:proofErr w:type="gramStart"/>
      <w:r w:rsidRPr="00F72836">
        <w:rPr>
          <w:rFonts w:ascii="Courier New" w:eastAsia="Times New Roman" w:hAnsi="Courier New" w:cs="Courier New"/>
          <w:color w:val="795E26"/>
          <w:sz w:val="21"/>
          <w:szCs w:val="21"/>
        </w:rPr>
        <w:t>open</w:t>
      </w:r>
      <w:r w:rsidRPr="00F72836">
        <w:rPr>
          <w:rFonts w:ascii="Courier New" w:eastAsia="Times New Roman" w:hAnsi="Courier New" w:cs="Courier New"/>
          <w:color w:val="000000"/>
          <w:sz w:val="21"/>
          <w:szCs w:val="21"/>
        </w:rPr>
        <w:t>(</w:t>
      </w:r>
      <w:proofErr w:type="gramEnd"/>
      <w:r w:rsidRPr="00F72836">
        <w:rPr>
          <w:rFonts w:ascii="Courier New" w:eastAsia="Times New Roman" w:hAnsi="Courier New" w:cs="Courier New"/>
          <w:color w:val="A31515"/>
          <w:sz w:val="21"/>
          <w:szCs w:val="21"/>
        </w:rPr>
        <w:t>'Row.txt'</w:t>
      </w:r>
      <w:r w:rsidRPr="00F72836">
        <w:rPr>
          <w:rFonts w:ascii="Courier New" w:eastAsia="Times New Roman" w:hAnsi="Courier New" w:cs="Courier New"/>
          <w:color w:val="000000"/>
          <w:sz w:val="21"/>
          <w:szCs w:val="21"/>
        </w:rPr>
        <w:t>, </w:t>
      </w:r>
      <w:r w:rsidRPr="00F72836">
        <w:rPr>
          <w:rFonts w:ascii="Courier New" w:eastAsia="Times New Roman" w:hAnsi="Courier New" w:cs="Courier New"/>
          <w:color w:val="A31515"/>
          <w:sz w:val="21"/>
          <w:szCs w:val="21"/>
        </w:rPr>
        <w:t>'r'</w:t>
      </w:r>
      <w:r w:rsidRPr="00F72836">
        <w:rPr>
          <w:rFonts w:ascii="Courier New" w:eastAsia="Times New Roman" w:hAnsi="Courier New" w:cs="Courier New"/>
          <w:color w:val="000000"/>
          <w:sz w:val="21"/>
          <w:szCs w:val="21"/>
        </w:rPr>
        <w:t>). f</w:t>
      </w:r>
      <w:r w:rsidRPr="00F72836">
        <w:rPr>
          <w:rFonts w:ascii="Century725 Cn BT" w:eastAsia="Times New Roman" w:hAnsi="Century725 Cn BT" w:cs="Courier New"/>
          <w:color w:val="000000"/>
          <w:sz w:val="21"/>
          <w:szCs w:val="21"/>
        </w:rPr>
        <w:t xml:space="preserve"> </w:t>
      </w:r>
      <w:r w:rsidRPr="00F72836">
        <w:rPr>
          <w:rFonts w:ascii="Century725 Cn BT" w:eastAsia="Times New Roman" w:hAnsi="Century725 Cn BT" w:cs="Courier New"/>
          <w:color w:val="000000"/>
          <w:sz w:val="24"/>
          <w:szCs w:val="24"/>
        </w:rPr>
        <w:t xml:space="preserve">becomes the reference to the file in the program. </w:t>
      </w:r>
      <w:proofErr w:type="spellStart"/>
      <w:proofErr w:type="gramStart"/>
      <w:r>
        <w:rPr>
          <w:rFonts w:ascii="Courier New" w:eastAsia="Times New Roman" w:hAnsi="Courier New" w:cs="Courier New"/>
          <w:color w:val="000000"/>
        </w:rPr>
        <w:t>f</w:t>
      </w:r>
      <w:r w:rsidRPr="00F72836">
        <w:rPr>
          <w:rFonts w:ascii="Courier New" w:eastAsia="Times New Roman" w:hAnsi="Courier New" w:cs="Courier New"/>
          <w:color w:val="000000"/>
        </w:rPr>
        <w:t>.readlines</w:t>
      </w:r>
      <w:proofErr w:type="spellEnd"/>
      <w:r w:rsidRPr="00F72836">
        <w:rPr>
          <w:rFonts w:ascii="Courier New" w:eastAsia="Times New Roman" w:hAnsi="Courier New" w:cs="Courier New"/>
          <w:color w:val="000000"/>
        </w:rPr>
        <w:t>( )</w:t>
      </w:r>
      <w:proofErr w:type="gramEnd"/>
      <w:r w:rsidRPr="00F72836">
        <w:rPr>
          <w:rFonts w:ascii="Century725 Cn BT" w:eastAsia="Times New Roman" w:hAnsi="Century725 Cn BT" w:cs="Courier New"/>
          <w:color w:val="000000"/>
          <w:sz w:val="24"/>
          <w:szCs w:val="24"/>
        </w:rPr>
        <w:t xml:space="preserve"> reads the whole text in the file into a single list </w:t>
      </w:r>
      <w:r w:rsidRPr="00F72836">
        <w:rPr>
          <w:rFonts w:ascii="Courier New" w:eastAsia="Times New Roman" w:hAnsi="Courier New" w:cs="Courier New"/>
          <w:color w:val="000000"/>
        </w:rPr>
        <w:t>f</w:t>
      </w:r>
      <w:proofErr w:type="gramStart"/>
      <w:r w:rsidRPr="00F72836">
        <w:rPr>
          <w:rFonts w:ascii="Courier New" w:eastAsia="Times New Roman" w:hAnsi="Courier New" w:cs="Courier New"/>
          <w:color w:val="000000"/>
        </w:rPr>
        <w:t>1</w:t>
      </w:r>
      <w:r w:rsidRPr="00F72836">
        <w:rPr>
          <w:rFonts w:ascii="Century725 Cn BT" w:eastAsia="Times New Roman" w:hAnsi="Century725 Cn BT" w:cs="Courier New"/>
          <w:color w:val="000000"/>
          <w:sz w:val="24"/>
          <w:szCs w:val="24"/>
        </w:rPr>
        <w:t>,  </w:t>
      </w:r>
      <w:r w:rsidRPr="00F72836">
        <w:rPr>
          <w:rFonts w:ascii="Century725 Cn BT" w:hAnsi="Century725 Cn BT"/>
          <w:sz w:val="24"/>
          <w:szCs w:val="24"/>
        </w:rPr>
        <w:t>with</w:t>
      </w:r>
      <w:proofErr w:type="gramEnd"/>
      <w:r w:rsidRPr="00F72836">
        <w:rPr>
          <w:rFonts w:ascii="Century725 Cn BT" w:hAnsi="Century725 Cn BT"/>
          <w:sz w:val="24"/>
          <w:szCs w:val="24"/>
        </w:rPr>
        <w:t xml:space="preserve"> each line of the file as a separate element. Note </w:t>
      </w:r>
      <w:r w:rsidR="005E010E" w:rsidRPr="00F72836">
        <w:rPr>
          <w:rFonts w:ascii="Century725 Cn BT" w:hAnsi="Century725 Cn BT"/>
          <w:sz w:val="24"/>
          <w:szCs w:val="24"/>
        </w:rPr>
        <w:t xml:space="preserve">that </w:t>
      </w:r>
      <w:r w:rsidR="005E010E">
        <w:rPr>
          <w:rFonts w:ascii="Century725 Cn BT" w:hAnsi="Century725 Cn BT"/>
          <w:sz w:val="24"/>
          <w:szCs w:val="24"/>
        </w:rPr>
        <w:t>e</w:t>
      </w:r>
      <w:r w:rsidR="005E010E" w:rsidRPr="00F72836">
        <w:rPr>
          <w:rFonts w:ascii="Century725 Cn BT" w:hAnsi="Century725 Cn BT"/>
          <w:sz w:val="24"/>
          <w:szCs w:val="24"/>
        </w:rPr>
        <w:t>ach</w:t>
      </w:r>
      <w:r w:rsidRPr="00F72836">
        <w:rPr>
          <w:rFonts w:ascii="Century725 Cn BT" w:hAnsi="Century725 Cn BT"/>
          <w:sz w:val="24"/>
          <w:szCs w:val="24"/>
        </w:rPr>
        <w:t xml:space="preserve"> line ends with a “\n” character also. </w:t>
      </w:r>
    </w:p>
    <w:tbl>
      <w:tblPr>
        <w:tblStyle w:val="TableGrid"/>
        <w:tblW w:w="0" w:type="auto"/>
        <w:tblLook w:val="04A0" w:firstRow="1" w:lastRow="0" w:firstColumn="1" w:lastColumn="0" w:noHBand="0" w:noVBand="1"/>
      </w:tblPr>
      <w:tblGrid>
        <w:gridCol w:w="3253"/>
        <w:gridCol w:w="6097"/>
      </w:tblGrid>
      <w:tr w:rsidR="00A91ABC" w14:paraId="3B55AD99" w14:textId="77777777" w:rsidTr="00EC4165">
        <w:tc>
          <w:tcPr>
            <w:tcW w:w="3115" w:type="dxa"/>
          </w:tcPr>
          <w:p w14:paraId="695C0788" w14:textId="77777777" w:rsidR="00A91ABC" w:rsidRPr="0015586E" w:rsidRDefault="00A91ABC" w:rsidP="00EC4165">
            <w:pPr>
              <w:shd w:val="clear" w:color="auto" w:fill="FFFFFE"/>
              <w:rPr>
                <w:rFonts w:ascii="Courier New" w:eastAsia="Times New Roman" w:hAnsi="Courier New" w:cs="Courier New"/>
                <w:color w:val="000000"/>
                <w:sz w:val="22"/>
                <w:szCs w:val="22"/>
              </w:rPr>
            </w:pPr>
            <w:r w:rsidRPr="0015586E">
              <w:rPr>
                <w:rFonts w:ascii="Courier New" w:eastAsia="Times New Roman" w:hAnsi="Courier New" w:cs="Courier New"/>
                <w:color w:val="000000"/>
                <w:sz w:val="22"/>
                <w:szCs w:val="22"/>
              </w:rPr>
              <w:t>f=</w:t>
            </w:r>
            <w:r w:rsidRPr="0015586E">
              <w:rPr>
                <w:rFonts w:ascii="Courier New" w:eastAsia="Times New Roman" w:hAnsi="Courier New" w:cs="Courier New"/>
                <w:color w:val="795E26"/>
                <w:sz w:val="22"/>
                <w:szCs w:val="22"/>
              </w:rPr>
              <w:t>open</w:t>
            </w:r>
            <w:r w:rsidRPr="0015586E">
              <w:rPr>
                <w:rFonts w:ascii="Courier New" w:eastAsia="Times New Roman" w:hAnsi="Courier New" w:cs="Courier New"/>
                <w:color w:val="000000"/>
                <w:sz w:val="22"/>
                <w:szCs w:val="22"/>
              </w:rPr>
              <w:t>(</w:t>
            </w:r>
            <w:r w:rsidRPr="0015586E">
              <w:rPr>
                <w:rFonts w:ascii="Courier New" w:eastAsia="Times New Roman" w:hAnsi="Courier New" w:cs="Courier New"/>
                <w:color w:val="A31515"/>
                <w:sz w:val="22"/>
                <w:szCs w:val="22"/>
              </w:rPr>
              <w:t>'Row.txt'</w:t>
            </w:r>
            <w:r w:rsidRPr="0015586E">
              <w:rPr>
                <w:rFonts w:ascii="Courier New" w:eastAsia="Times New Roman" w:hAnsi="Courier New" w:cs="Courier New"/>
                <w:color w:val="000000"/>
                <w:sz w:val="22"/>
                <w:szCs w:val="22"/>
              </w:rPr>
              <w:t>, </w:t>
            </w:r>
            <w:r w:rsidRPr="0015586E">
              <w:rPr>
                <w:rFonts w:ascii="Courier New" w:eastAsia="Times New Roman" w:hAnsi="Courier New" w:cs="Courier New"/>
                <w:color w:val="A31515"/>
                <w:sz w:val="22"/>
                <w:szCs w:val="22"/>
              </w:rPr>
              <w:t>'r'</w:t>
            </w:r>
            <w:r w:rsidRPr="0015586E">
              <w:rPr>
                <w:rFonts w:ascii="Courier New" w:eastAsia="Times New Roman" w:hAnsi="Courier New" w:cs="Courier New"/>
                <w:color w:val="000000"/>
                <w:sz w:val="22"/>
                <w:szCs w:val="22"/>
              </w:rPr>
              <w:t>) </w:t>
            </w:r>
          </w:p>
          <w:p w14:paraId="0A99D024" w14:textId="77777777" w:rsidR="00A91ABC" w:rsidRPr="0015586E" w:rsidRDefault="00A91ABC" w:rsidP="00EC4165">
            <w:pPr>
              <w:shd w:val="clear" w:color="auto" w:fill="FFFFFE"/>
              <w:rPr>
                <w:rFonts w:ascii="Courier New" w:eastAsia="Times New Roman" w:hAnsi="Courier New" w:cs="Courier New"/>
                <w:color w:val="000000"/>
                <w:sz w:val="22"/>
                <w:szCs w:val="22"/>
              </w:rPr>
            </w:pPr>
            <w:r w:rsidRPr="0015586E">
              <w:rPr>
                <w:rFonts w:ascii="Courier New" w:eastAsia="Times New Roman" w:hAnsi="Courier New" w:cs="Courier New"/>
                <w:color w:val="000000"/>
                <w:sz w:val="22"/>
                <w:szCs w:val="22"/>
              </w:rPr>
              <w:t>f1=</w:t>
            </w:r>
            <w:proofErr w:type="spellStart"/>
            <w:r w:rsidRPr="0015586E">
              <w:rPr>
                <w:rFonts w:ascii="Courier New" w:eastAsia="Times New Roman" w:hAnsi="Courier New" w:cs="Courier New"/>
                <w:color w:val="000000"/>
                <w:sz w:val="22"/>
                <w:szCs w:val="22"/>
              </w:rPr>
              <w:t>f.readlines</w:t>
            </w:r>
            <w:proofErr w:type="spellEnd"/>
            <w:r w:rsidRPr="0015586E">
              <w:rPr>
                <w:rFonts w:ascii="Courier New" w:eastAsia="Times New Roman" w:hAnsi="Courier New" w:cs="Courier New"/>
                <w:color w:val="000000"/>
                <w:sz w:val="22"/>
                <w:szCs w:val="22"/>
              </w:rPr>
              <w:t>()</w:t>
            </w:r>
          </w:p>
          <w:p w14:paraId="49D29F7D" w14:textId="77777777" w:rsidR="00A91ABC" w:rsidRPr="0015586E" w:rsidRDefault="00A91ABC" w:rsidP="00EC4165">
            <w:pPr>
              <w:shd w:val="clear" w:color="auto" w:fill="FFFFFE"/>
              <w:rPr>
                <w:rFonts w:ascii="Courier New" w:eastAsia="Times New Roman" w:hAnsi="Courier New" w:cs="Courier New"/>
                <w:color w:val="000000"/>
                <w:sz w:val="22"/>
                <w:szCs w:val="22"/>
              </w:rPr>
            </w:pPr>
            <w:r w:rsidRPr="0015586E">
              <w:rPr>
                <w:rFonts w:ascii="Courier New" w:eastAsia="Times New Roman" w:hAnsi="Courier New" w:cs="Courier New"/>
                <w:color w:val="008000"/>
                <w:sz w:val="22"/>
                <w:szCs w:val="22"/>
              </w:rPr>
              <w:t>print(text)</w:t>
            </w:r>
          </w:p>
        </w:tc>
        <w:tc>
          <w:tcPr>
            <w:tcW w:w="6235" w:type="dxa"/>
          </w:tcPr>
          <w:p w14:paraId="303D50E8" w14:textId="77777777" w:rsidR="00A91ABC" w:rsidRPr="0015586E" w:rsidRDefault="00A91ABC" w:rsidP="00EC4165">
            <w:pPr>
              <w:jc w:val="both"/>
              <w:rPr>
                <w:sz w:val="22"/>
                <w:szCs w:val="22"/>
              </w:rPr>
            </w:pPr>
            <w:r w:rsidRPr="0015586E">
              <w:rPr>
                <w:rFonts w:ascii="Courier New" w:hAnsi="Courier New" w:cs="Courier New"/>
                <w:b/>
                <w:color w:val="212121"/>
                <w:sz w:val="22"/>
                <w:szCs w:val="22"/>
                <w:shd w:val="clear" w:color="auto" w:fill="FFFFFF"/>
              </w:rPr>
              <w:t>[</w:t>
            </w:r>
            <w:r w:rsidRPr="0015586E">
              <w:rPr>
                <w:rFonts w:ascii="Courier New" w:hAnsi="Courier New" w:cs="Courier New"/>
                <w:color w:val="212121"/>
                <w:sz w:val="22"/>
                <w:szCs w:val="22"/>
                <w:shd w:val="clear" w:color="auto" w:fill="FFFFFF"/>
              </w:rPr>
              <w:t xml:space="preserve">'Row </w:t>
            </w:r>
            <w:proofErr w:type="spellStart"/>
            <w:r w:rsidRPr="0015586E">
              <w:rPr>
                <w:rFonts w:ascii="Courier New" w:hAnsi="Courier New" w:cs="Courier New"/>
                <w:color w:val="212121"/>
                <w:sz w:val="22"/>
                <w:szCs w:val="22"/>
                <w:shd w:val="clear" w:color="auto" w:fill="FFFFFF"/>
              </w:rPr>
              <w:t>row</w:t>
            </w:r>
            <w:proofErr w:type="spellEnd"/>
            <w:r w:rsidRPr="0015586E">
              <w:rPr>
                <w:rFonts w:ascii="Courier New" w:hAnsi="Courier New" w:cs="Courier New"/>
                <w:color w:val="212121"/>
                <w:sz w:val="22"/>
                <w:szCs w:val="22"/>
                <w:shd w:val="clear" w:color="auto" w:fill="FFFFFF"/>
              </w:rPr>
              <w:t xml:space="preserve"> </w:t>
            </w:r>
            <w:proofErr w:type="spellStart"/>
            <w:r w:rsidRPr="0015586E">
              <w:rPr>
                <w:rFonts w:ascii="Courier New" w:hAnsi="Courier New" w:cs="Courier New"/>
                <w:color w:val="212121"/>
                <w:sz w:val="22"/>
                <w:szCs w:val="22"/>
                <w:shd w:val="clear" w:color="auto" w:fill="FFFFFF"/>
              </w:rPr>
              <w:t>row</w:t>
            </w:r>
            <w:proofErr w:type="spellEnd"/>
            <w:r w:rsidRPr="0015586E">
              <w:rPr>
                <w:rFonts w:ascii="Courier New" w:hAnsi="Courier New" w:cs="Courier New"/>
                <w:color w:val="212121"/>
                <w:sz w:val="22"/>
                <w:szCs w:val="22"/>
                <w:shd w:val="clear" w:color="auto" w:fill="FFFFFF"/>
              </w:rPr>
              <w:t xml:space="preserve"> your boat\n', 'Gently down the stream\n', 'Merrily </w:t>
            </w:r>
            <w:proofErr w:type="spellStart"/>
            <w:r w:rsidRPr="0015586E">
              <w:rPr>
                <w:rFonts w:ascii="Courier New" w:hAnsi="Courier New" w:cs="Courier New"/>
                <w:color w:val="212121"/>
                <w:sz w:val="22"/>
                <w:szCs w:val="22"/>
                <w:shd w:val="clear" w:color="auto" w:fill="FFFFFF"/>
              </w:rPr>
              <w:t>merrily</w:t>
            </w:r>
            <w:proofErr w:type="spellEnd"/>
            <w:r w:rsidRPr="0015586E">
              <w:rPr>
                <w:rFonts w:ascii="Courier New" w:hAnsi="Courier New" w:cs="Courier New"/>
                <w:color w:val="212121"/>
                <w:sz w:val="22"/>
                <w:szCs w:val="22"/>
                <w:shd w:val="clear" w:color="auto" w:fill="FFFFFF"/>
              </w:rPr>
              <w:t xml:space="preserve"> </w:t>
            </w:r>
            <w:proofErr w:type="spellStart"/>
            <w:r w:rsidRPr="0015586E">
              <w:rPr>
                <w:rFonts w:ascii="Courier New" w:hAnsi="Courier New" w:cs="Courier New"/>
                <w:color w:val="212121"/>
                <w:sz w:val="22"/>
                <w:szCs w:val="22"/>
                <w:shd w:val="clear" w:color="auto" w:fill="FFFFFF"/>
              </w:rPr>
              <w:t>merrily</w:t>
            </w:r>
            <w:proofErr w:type="spellEnd"/>
            <w:r w:rsidRPr="0015586E">
              <w:rPr>
                <w:rFonts w:ascii="Courier New" w:hAnsi="Courier New" w:cs="Courier New"/>
                <w:color w:val="212121"/>
                <w:sz w:val="22"/>
                <w:szCs w:val="22"/>
                <w:shd w:val="clear" w:color="auto" w:fill="FFFFFF"/>
              </w:rPr>
              <w:t xml:space="preserve"> merrily\n', 'Life is but a dream\n'</w:t>
            </w:r>
            <w:r w:rsidRPr="0015586E">
              <w:rPr>
                <w:rFonts w:ascii="Courier New" w:hAnsi="Courier New" w:cs="Courier New"/>
                <w:b/>
                <w:color w:val="212121"/>
                <w:sz w:val="22"/>
                <w:szCs w:val="22"/>
                <w:shd w:val="clear" w:color="auto" w:fill="FFFFFF"/>
              </w:rPr>
              <w:t>]</w:t>
            </w:r>
          </w:p>
        </w:tc>
      </w:tr>
    </w:tbl>
    <w:p w14:paraId="60F18DD6" w14:textId="77777777" w:rsidR="00A91ABC" w:rsidRDefault="00A91ABC" w:rsidP="00A91ABC">
      <w:pPr>
        <w:spacing w:after="0"/>
        <w:jc w:val="both"/>
        <w:rPr>
          <w:rFonts w:ascii="Century725 Cn BT" w:hAnsi="Century725 Cn BT"/>
        </w:rPr>
      </w:pPr>
    </w:p>
    <w:p w14:paraId="2DDB40FB" w14:textId="77777777" w:rsidR="00A91ABC" w:rsidRPr="00F72836" w:rsidRDefault="00A91ABC" w:rsidP="00A91ABC">
      <w:pPr>
        <w:spacing w:after="0"/>
        <w:jc w:val="both"/>
        <w:rPr>
          <w:rFonts w:ascii="Century725 Cn BT" w:hAnsi="Century725 Cn BT"/>
        </w:rPr>
      </w:pPr>
      <w:r w:rsidRPr="00F72836">
        <w:rPr>
          <w:rFonts w:ascii="Century725 Cn BT" w:hAnsi="Century725 Cn BT"/>
        </w:rPr>
        <w:t>For more convenient handling, we can take each element of the list, strip off the \n character, split the words into separate elements and have each line as a separate list f2.</w:t>
      </w:r>
    </w:p>
    <w:tbl>
      <w:tblPr>
        <w:tblStyle w:val="TableGrid"/>
        <w:tblW w:w="0" w:type="auto"/>
        <w:tblLook w:val="04A0" w:firstRow="1" w:lastRow="0" w:firstColumn="1" w:lastColumn="0" w:noHBand="0" w:noVBand="1"/>
      </w:tblPr>
      <w:tblGrid>
        <w:gridCol w:w="3367"/>
        <w:gridCol w:w="5983"/>
      </w:tblGrid>
      <w:tr w:rsidR="00A91ABC" w14:paraId="693A78D6" w14:textId="77777777" w:rsidTr="00EC4165">
        <w:tc>
          <w:tcPr>
            <w:tcW w:w="3055" w:type="dxa"/>
          </w:tcPr>
          <w:p w14:paraId="4F58A8C9" w14:textId="77777777" w:rsidR="00A91ABC" w:rsidRPr="0027658D" w:rsidRDefault="00A91ABC" w:rsidP="00EC4165">
            <w:pPr>
              <w:shd w:val="clear" w:color="auto" w:fill="FFFFFE"/>
              <w:rPr>
                <w:rFonts w:ascii="Courier New" w:eastAsia="Times New Roman" w:hAnsi="Courier New" w:cs="Courier New"/>
                <w:color w:val="000000"/>
                <w:sz w:val="21"/>
                <w:szCs w:val="21"/>
              </w:rPr>
            </w:pPr>
            <w:r w:rsidRPr="0027658D">
              <w:rPr>
                <w:rFonts w:ascii="Courier New" w:eastAsia="Times New Roman" w:hAnsi="Courier New" w:cs="Courier New"/>
                <w:color w:val="000000"/>
                <w:sz w:val="21"/>
                <w:szCs w:val="21"/>
              </w:rPr>
              <w:t>f=</w:t>
            </w:r>
            <w:r w:rsidRPr="0027658D">
              <w:rPr>
                <w:rFonts w:ascii="Courier New" w:eastAsia="Times New Roman" w:hAnsi="Courier New" w:cs="Courier New"/>
                <w:color w:val="795E26"/>
                <w:sz w:val="21"/>
                <w:szCs w:val="21"/>
              </w:rPr>
              <w:t>open</w:t>
            </w:r>
            <w:r w:rsidRPr="0027658D">
              <w:rPr>
                <w:rFonts w:ascii="Courier New" w:eastAsia="Times New Roman" w:hAnsi="Courier New" w:cs="Courier New"/>
                <w:color w:val="000000"/>
                <w:sz w:val="21"/>
                <w:szCs w:val="21"/>
              </w:rPr>
              <w:t>(</w:t>
            </w:r>
            <w:r w:rsidRPr="0027658D">
              <w:rPr>
                <w:rFonts w:ascii="Courier New" w:eastAsia="Times New Roman" w:hAnsi="Courier New" w:cs="Courier New"/>
                <w:color w:val="A31515"/>
                <w:sz w:val="21"/>
                <w:szCs w:val="21"/>
              </w:rPr>
              <w:t>'Row.txt'</w:t>
            </w:r>
            <w:r w:rsidRPr="0027658D">
              <w:rPr>
                <w:rFonts w:ascii="Courier New" w:eastAsia="Times New Roman" w:hAnsi="Courier New" w:cs="Courier New"/>
                <w:color w:val="000000"/>
                <w:sz w:val="21"/>
                <w:szCs w:val="21"/>
              </w:rPr>
              <w:t>, </w:t>
            </w:r>
            <w:r w:rsidRPr="0027658D">
              <w:rPr>
                <w:rFonts w:ascii="Courier New" w:eastAsia="Times New Roman" w:hAnsi="Courier New" w:cs="Courier New"/>
                <w:color w:val="A31515"/>
                <w:sz w:val="21"/>
                <w:szCs w:val="21"/>
              </w:rPr>
              <w:t>'r'</w:t>
            </w:r>
            <w:r w:rsidRPr="0027658D">
              <w:rPr>
                <w:rFonts w:ascii="Courier New" w:eastAsia="Times New Roman" w:hAnsi="Courier New" w:cs="Courier New"/>
                <w:color w:val="000000"/>
                <w:sz w:val="21"/>
                <w:szCs w:val="21"/>
              </w:rPr>
              <w:t>) </w:t>
            </w:r>
          </w:p>
          <w:p w14:paraId="17500B6D" w14:textId="77777777" w:rsidR="00A91ABC" w:rsidRPr="0027658D" w:rsidRDefault="00A91ABC" w:rsidP="00EC4165">
            <w:pPr>
              <w:shd w:val="clear" w:color="auto" w:fill="FFFFFE"/>
              <w:rPr>
                <w:rFonts w:ascii="Courier New" w:eastAsia="Times New Roman" w:hAnsi="Courier New" w:cs="Courier New"/>
                <w:color w:val="000000"/>
                <w:sz w:val="21"/>
                <w:szCs w:val="21"/>
              </w:rPr>
            </w:pPr>
            <w:r w:rsidRPr="0027658D">
              <w:rPr>
                <w:rFonts w:ascii="Courier New" w:eastAsia="Times New Roman" w:hAnsi="Courier New" w:cs="Courier New"/>
                <w:color w:val="000000"/>
                <w:sz w:val="21"/>
                <w:szCs w:val="21"/>
              </w:rPr>
              <w:t>f1=</w:t>
            </w:r>
            <w:proofErr w:type="spellStart"/>
            <w:r w:rsidRPr="0027658D">
              <w:rPr>
                <w:rFonts w:ascii="Courier New" w:eastAsia="Times New Roman" w:hAnsi="Courier New" w:cs="Courier New"/>
                <w:color w:val="000000"/>
                <w:sz w:val="21"/>
                <w:szCs w:val="21"/>
              </w:rPr>
              <w:t>f.readlines</w:t>
            </w:r>
            <w:proofErr w:type="spellEnd"/>
            <w:r w:rsidRPr="0027658D">
              <w:rPr>
                <w:rFonts w:ascii="Courier New" w:eastAsia="Times New Roman" w:hAnsi="Courier New" w:cs="Courier New"/>
                <w:color w:val="000000"/>
                <w:sz w:val="21"/>
                <w:szCs w:val="21"/>
              </w:rPr>
              <w:t>()</w:t>
            </w:r>
            <w:r>
              <w:rPr>
                <w:rFonts w:ascii="Courier New" w:eastAsia="Times New Roman" w:hAnsi="Courier New" w:cs="Courier New"/>
                <w:color w:val="000000"/>
                <w:sz w:val="21"/>
                <w:szCs w:val="21"/>
              </w:rPr>
              <w:t xml:space="preserve">;  </w:t>
            </w:r>
            <w:r w:rsidRPr="0027658D">
              <w:rPr>
                <w:rFonts w:ascii="Courier New" w:eastAsia="Times New Roman" w:hAnsi="Courier New" w:cs="Courier New"/>
                <w:color w:val="000000"/>
                <w:sz w:val="21"/>
                <w:szCs w:val="21"/>
              </w:rPr>
              <w:t>f2=[]</w:t>
            </w:r>
          </w:p>
          <w:p w14:paraId="74D3175B" w14:textId="77777777" w:rsidR="00A91ABC" w:rsidRPr="0027658D" w:rsidRDefault="00A91ABC" w:rsidP="00EC4165">
            <w:pPr>
              <w:shd w:val="clear" w:color="auto" w:fill="FFFFFE"/>
              <w:rPr>
                <w:rFonts w:ascii="Courier New" w:eastAsia="Times New Roman" w:hAnsi="Courier New" w:cs="Courier New"/>
                <w:color w:val="000000"/>
                <w:sz w:val="21"/>
                <w:szCs w:val="21"/>
              </w:rPr>
            </w:pPr>
            <w:r w:rsidRPr="0027658D">
              <w:rPr>
                <w:rFonts w:ascii="Courier New" w:eastAsia="Times New Roman" w:hAnsi="Courier New" w:cs="Courier New"/>
                <w:color w:val="AF00DB"/>
                <w:sz w:val="21"/>
                <w:szCs w:val="21"/>
              </w:rPr>
              <w:t>for</w:t>
            </w:r>
            <w:r w:rsidRPr="0027658D">
              <w:rPr>
                <w:rFonts w:ascii="Courier New" w:eastAsia="Times New Roman" w:hAnsi="Courier New" w:cs="Courier New"/>
                <w:color w:val="000000"/>
                <w:sz w:val="21"/>
                <w:szCs w:val="21"/>
              </w:rPr>
              <w:t> </w:t>
            </w:r>
            <w:proofErr w:type="spellStart"/>
            <w:r w:rsidRPr="0027658D">
              <w:rPr>
                <w:rFonts w:ascii="Courier New" w:eastAsia="Times New Roman" w:hAnsi="Courier New" w:cs="Courier New"/>
                <w:color w:val="000000"/>
                <w:sz w:val="21"/>
                <w:szCs w:val="21"/>
              </w:rPr>
              <w:t>i</w:t>
            </w:r>
            <w:proofErr w:type="spellEnd"/>
            <w:r w:rsidRPr="0027658D">
              <w:rPr>
                <w:rFonts w:ascii="Courier New" w:eastAsia="Times New Roman" w:hAnsi="Courier New" w:cs="Courier New"/>
                <w:color w:val="000000"/>
                <w:sz w:val="21"/>
                <w:szCs w:val="21"/>
              </w:rPr>
              <w:t> </w:t>
            </w:r>
            <w:r w:rsidRPr="0027658D">
              <w:rPr>
                <w:rFonts w:ascii="Courier New" w:eastAsia="Times New Roman" w:hAnsi="Courier New" w:cs="Courier New"/>
                <w:color w:val="0000FF"/>
                <w:sz w:val="21"/>
                <w:szCs w:val="21"/>
              </w:rPr>
              <w:t>in</w:t>
            </w:r>
            <w:r w:rsidRPr="0027658D">
              <w:rPr>
                <w:rFonts w:ascii="Courier New" w:eastAsia="Times New Roman" w:hAnsi="Courier New" w:cs="Courier New"/>
                <w:color w:val="000000"/>
                <w:sz w:val="21"/>
                <w:szCs w:val="21"/>
              </w:rPr>
              <w:t>  f1:</w:t>
            </w:r>
          </w:p>
          <w:p w14:paraId="6133F831" w14:textId="77777777" w:rsidR="00A91ABC" w:rsidRPr="0027658D" w:rsidRDefault="00A91ABC" w:rsidP="00EC4165">
            <w:pPr>
              <w:shd w:val="clear" w:color="auto" w:fill="FFFFFE"/>
              <w:rPr>
                <w:rFonts w:ascii="Courier New" w:eastAsia="Times New Roman" w:hAnsi="Courier New" w:cs="Courier New"/>
                <w:color w:val="000000"/>
                <w:sz w:val="21"/>
                <w:szCs w:val="21"/>
              </w:rPr>
            </w:pPr>
            <w:r w:rsidRPr="0027658D">
              <w:rPr>
                <w:rFonts w:ascii="Courier New" w:eastAsia="Times New Roman" w:hAnsi="Courier New" w:cs="Courier New"/>
                <w:color w:val="000000"/>
                <w:sz w:val="21"/>
                <w:szCs w:val="21"/>
              </w:rPr>
              <w:t>  x=</w:t>
            </w:r>
            <w:proofErr w:type="spellStart"/>
            <w:r w:rsidRPr="0027658D">
              <w:rPr>
                <w:rFonts w:ascii="Courier New" w:eastAsia="Times New Roman" w:hAnsi="Courier New" w:cs="Courier New"/>
                <w:color w:val="000000"/>
                <w:sz w:val="21"/>
                <w:szCs w:val="21"/>
              </w:rPr>
              <w:t>i.strip</w:t>
            </w:r>
            <w:proofErr w:type="spellEnd"/>
            <w:r w:rsidRPr="0027658D">
              <w:rPr>
                <w:rFonts w:ascii="Courier New" w:eastAsia="Times New Roman" w:hAnsi="Courier New" w:cs="Courier New"/>
                <w:color w:val="000000"/>
                <w:sz w:val="21"/>
                <w:szCs w:val="21"/>
              </w:rPr>
              <w:t>()</w:t>
            </w:r>
            <w:r>
              <w:rPr>
                <w:rFonts w:ascii="Courier New" w:eastAsia="Times New Roman" w:hAnsi="Courier New" w:cs="Courier New"/>
                <w:color w:val="000000"/>
                <w:sz w:val="21"/>
                <w:szCs w:val="21"/>
              </w:rPr>
              <w:t>;</w:t>
            </w:r>
            <w:r w:rsidRPr="0027658D">
              <w:rPr>
                <w:rFonts w:ascii="Courier New" w:eastAsia="Times New Roman" w:hAnsi="Courier New" w:cs="Courier New"/>
                <w:color w:val="000000"/>
                <w:sz w:val="21"/>
                <w:szCs w:val="21"/>
              </w:rPr>
              <w:t>x=</w:t>
            </w:r>
            <w:proofErr w:type="spellStart"/>
            <w:r w:rsidRPr="0027658D">
              <w:rPr>
                <w:rFonts w:ascii="Courier New" w:eastAsia="Times New Roman" w:hAnsi="Courier New" w:cs="Courier New"/>
                <w:color w:val="000000"/>
                <w:sz w:val="21"/>
                <w:szCs w:val="21"/>
              </w:rPr>
              <w:t>x.split</w:t>
            </w:r>
            <w:proofErr w:type="spellEnd"/>
            <w:r w:rsidRPr="0027658D">
              <w:rPr>
                <w:rFonts w:ascii="Courier New" w:eastAsia="Times New Roman" w:hAnsi="Courier New" w:cs="Courier New"/>
                <w:color w:val="000000"/>
                <w:sz w:val="21"/>
                <w:szCs w:val="21"/>
              </w:rPr>
              <w:t>()</w:t>
            </w:r>
          </w:p>
          <w:p w14:paraId="21C54CA4" w14:textId="77777777" w:rsidR="00A91ABC" w:rsidRPr="0027658D" w:rsidRDefault="00A91ABC" w:rsidP="00EC4165">
            <w:pPr>
              <w:shd w:val="clear" w:color="auto" w:fill="FFFFFE"/>
              <w:rPr>
                <w:rFonts w:ascii="Courier New" w:eastAsia="Times New Roman" w:hAnsi="Courier New" w:cs="Courier New"/>
                <w:color w:val="000000"/>
                <w:sz w:val="21"/>
                <w:szCs w:val="21"/>
              </w:rPr>
            </w:pPr>
            <w:r w:rsidRPr="0027658D">
              <w:rPr>
                <w:rFonts w:ascii="Courier New" w:eastAsia="Times New Roman" w:hAnsi="Courier New" w:cs="Courier New"/>
                <w:color w:val="000000"/>
                <w:sz w:val="21"/>
                <w:szCs w:val="21"/>
              </w:rPr>
              <w:t>  f2.append(x)</w:t>
            </w:r>
          </w:p>
          <w:p w14:paraId="2919E514" w14:textId="77777777" w:rsidR="00A91ABC" w:rsidRPr="000E6E66" w:rsidRDefault="00A91ABC" w:rsidP="00EC4165">
            <w:pPr>
              <w:shd w:val="clear" w:color="auto" w:fill="FFFFFE"/>
              <w:rPr>
                <w:rFonts w:ascii="Courier New" w:eastAsia="Times New Roman" w:hAnsi="Courier New" w:cs="Courier New"/>
                <w:color w:val="000000"/>
                <w:sz w:val="21"/>
                <w:szCs w:val="21"/>
              </w:rPr>
            </w:pPr>
            <w:r w:rsidRPr="0027658D">
              <w:rPr>
                <w:rFonts w:ascii="Courier New" w:eastAsia="Times New Roman" w:hAnsi="Courier New" w:cs="Courier New"/>
                <w:color w:val="795E26"/>
                <w:sz w:val="21"/>
                <w:szCs w:val="21"/>
              </w:rPr>
              <w:t>print</w:t>
            </w:r>
            <w:r w:rsidRPr="0027658D">
              <w:rPr>
                <w:rFonts w:ascii="Courier New" w:eastAsia="Times New Roman" w:hAnsi="Courier New" w:cs="Courier New"/>
                <w:color w:val="000000"/>
                <w:sz w:val="21"/>
                <w:szCs w:val="21"/>
              </w:rPr>
              <w:t>(f2)</w:t>
            </w:r>
          </w:p>
        </w:tc>
        <w:tc>
          <w:tcPr>
            <w:tcW w:w="6295" w:type="dxa"/>
          </w:tcPr>
          <w:p w14:paraId="6175FE44" w14:textId="77777777" w:rsidR="00A91ABC" w:rsidRPr="000E6E66" w:rsidRDefault="00A91ABC" w:rsidP="00EC4165">
            <w:pPr>
              <w:jc w:val="both"/>
              <w:rPr>
                <w:rFonts w:ascii="Courier New" w:hAnsi="Courier New" w:cs="Courier New"/>
                <w:b/>
                <w:color w:val="212121"/>
                <w:sz w:val="21"/>
                <w:szCs w:val="21"/>
                <w:shd w:val="clear" w:color="auto" w:fill="FFFFFF"/>
              </w:rPr>
            </w:pPr>
            <w:r w:rsidRPr="000E6E66">
              <w:rPr>
                <w:rFonts w:ascii="Courier New" w:hAnsi="Courier New" w:cs="Courier New"/>
                <w:b/>
                <w:color w:val="212121"/>
                <w:sz w:val="21"/>
                <w:szCs w:val="21"/>
                <w:shd w:val="clear" w:color="auto" w:fill="FFFFFF"/>
              </w:rPr>
              <w:t>[</w:t>
            </w:r>
          </w:p>
          <w:p w14:paraId="06A853EB" w14:textId="77777777" w:rsidR="00A91ABC" w:rsidRDefault="00A91ABC" w:rsidP="00EC4165">
            <w:pPr>
              <w:jc w:val="both"/>
              <w:rPr>
                <w:rFonts w:ascii="Courier New" w:hAnsi="Courier New" w:cs="Courier New"/>
                <w:color w:val="212121"/>
                <w:sz w:val="21"/>
                <w:szCs w:val="21"/>
                <w:shd w:val="clear" w:color="auto" w:fill="FFFFFF"/>
              </w:rPr>
            </w:pPr>
            <w:r>
              <w:rPr>
                <w:rFonts w:ascii="Courier New" w:hAnsi="Courier New" w:cs="Courier New"/>
                <w:color w:val="212121"/>
                <w:sz w:val="21"/>
                <w:szCs w:val="21"/>
                <w:shd w:val="clear" w:color="auto" w:fill="FFFFFF"/>
              </w:rPr>
              <w:t xml:space="preserve"> ['Row', 'row', 'row', 'your', 'boat'],    </w:t>
            </w:r>
          </w:p>
          <w:p w14:paraId="02A8105A" w14:textId="77777777" w:rsidR="00A91ABC" w:rsidRDefault="00A91ABC" w:rsidP="00EC4165">
            <w:pPr>
              <w:jc w:val="both"/>
              <w:rPr>
                <w:rFonts w:ascii="Courier New" w:hAnsi="Courier New" w:cs="Courier New"/>
                <w:color w:val="212121"/>
                <w:sz w:val="21"/>
                <w:szCs w:val="21"/>
                <w:shd w:val="clear" w:color="auto" w:fill="FFFFFF"/>
              </w:rPr>
            </w:pPr>
            <w:r>
              <w:rPr>
                <w:rFonts w:ascii="Courier New" w:hAnsi="Courier New" w:cs="Courier New"/>
                <w:color w:val="212121"/>
                <w:sz w:val="21"/>
                <w:szCs w:val="21"/>
                <w:shd w:val="clear" w:color="auto" w:fill="FFFFFF"/>
              </w:rPr>
              <w:t xml:space="preserve"> ['Gently', 'down', 'the', 'stream'],   </w:t>
            </w:r>
          </w:p>
          <w:p w14:paraId="04880618" w14:textId="77777777" w:rsidR="00A91ABC" w:rsidRDefault="00A91ABC" w:rsidP="00EC4165">
            <w:pPr>
              <w:jc w:val="both"/>
              <w:rPr>
                <w:rFonts w:ascii="Courier New" w:hAnsi="Courier New" w:cs="Courier New"/>
                <w:color w:val="212121"/>
                <w:sz w:val="21"/>
                <w:szCs w:val="21"/>
                <w:shd w:val="clear" w:color="auto" w:fill="FFFFFF"/>
              </w:rPr>
            </w:pPr>
            <w:r>
              <w:rPr>
                <w:rFonts w:ascii="Courier New" w:hAnsi="Courier New" w:cs="Courier New"/>
                <w:color w:val="212121"/>
                <w:sz w:val="21"/>
                <w:szCs w:val="21"/>
                <w:shd w:val="clear" w:color="auto" w:fill="FFFFFF"/>
              </w:rPr>
              <w:t xml:space="preserve"> ['Merrily', 'merrily', 'merrily', 'merrily'], </w:t>
            </w:r>
          </w:p>
          <w:p w14:paraId="715E7F70" w14:textId="77777777" w:rsidR="00A91ABC" w:rsidRDefault="00A91ABC" w:rsidP="00EC4165">
            <w:pPr>
              <w:jc w:val="both"/>
              <w:rPr>
                <w:rFonts w:ascii="Courier New" w:hAnsi="Courier New" w:cs="Courier New"/>
                <w:color w:val="212121"/>
                <w:sz w:val="21"/>
                <w:szCs w:val="21"/>
                <w:shd w:val="clear" w:color="auto" w:fill="FFFFFF"/>
              </w:rPr>
            </w:pPr>
            <w:r>
              <w:rPr>
                <w:rFonts w:ascii="Courier New" w:hAnsi="Courier New" w:cs="Courier New"/>
                <w:color w:val="212121"/>
                <w:sz w:val="21"/>
                <w:szCs w:val="21"/>
                <w:shd w:val="clear" w:color="auto" w:fill="FFFFFF"/>
              </w:rPr>
              <w:t xml:space="preserve"> ['Life', 'is', 'but', 'a', 'dream']</w:t>
            </w:r>
          </w:p>
          <w:p w14:paraId="514BEFC7" w14:textId="77777777" w:rsidR="00A91ABC" w:rsidRPr="000E6E66" w:rsidRDefault="00A91ABC" w:rsidP="00EC4165">
            <w:pPr>
              <w:jc w:val="both"/>
              <w:rPr>
                <w:b/>
              </w:rPr>
            </w:pPr>
            <w:r w:rsidRPr="000E6E66">
              <w:rPr>
                <w:rFonts w:ascii="Courier New" w:hAnsi="Courier New" w:cs="Courier New"/>
                <w:b/>
                <w:color w:val="212121"/>
                <w:sz w:val="21"/>
                <w:szCs w:val="21"/>
                <w:shd w:val="clear" w:color="auto" w:fill="FFFFFF"/>
              </w:rPr>
              <w:t>]</w:t>
            </w:r>
          </w:p>
        </w:tc>
      </w:tr>
    </w:tbl>
    <w:p w14:paraId="033A97E4" w14:textId="2354CB4B" w:rsidR="00A91ABC" w:rsidRPr="00F72836" w:rsidRDefault="00A91ABC" w:rsidP="00A91ABC">
      <w:pPr>
        <w:spacing w:after="0"/>
        <w:jc w:val="both"/>
        <w:rPr>
          <w:rFonts w:ascii="Century Schoolbook" w:hAnsi="Century Schoolbook"/>
        </w:rPr>
      </w:pPr>
      <w:r w:rsidRPr="00F72836">
        <w:rPr>
          <w:rFonts w:ascii="Century Schoolbook" w:hAnsi="Century Schoolbook"/>
          <w:b/>
        </w:rPr>
        <w:t>Note:</w:t>
      </w:r>
      <w:r>
        <w:rPr>
          <w:rFonts w:ascii="Century Schoolbook" w:hAnsi="Century Schoolbook"/>
          <w:sz w:val="24"/>
          <w:szCs w:val="24"/>
        </w:rPr>
        <w:t xml:space="preserve"> </w:t>
      </w:r>
      <w:proofErr w:type="spellStart"/>
      <w:proofErr w:type="gramStart"/>
      <w:r>
        <w:rPr>
          <w:rFonts w:ascii="Courier New" w:eastAsia="Times New Roman" w:hAnsi="Courier New" w:cs="Courier New"/>
          <w:color w:val="000000"/>
          <w:sz w:val="21"/>
          <w:szCs w:val="21"/>
        </w:rPr>
        <w:t>f.readlines</w:t>
      </w:r>
      <w:proofErr w:type="spellEnd"/>
      <w:proofErr w:type="gramEnd"/>
      <w:r>
        <w:rPr>
          <w:rFonts w:ascii="Courier New" w:eastAsia="Times New Roman" w:hAnsi="Courier New" w:cs="Courier New"/>
          <w:color w:val="000000"/>
          <w:sz w:val="21"/>
          <w:szCs w:val="21"/>
        </w:rPr>
        <w:t xml:space="preserve">(5) </w:t>
      </w:r>
      <w:r w:rsidRPr="00F72836">
        <w:rPr>
          <w:rFonts w:ascii="Century725 Cn BT" w:eastAsia="Times New Roman" w:hAnsi="Century725 Cn BT" w:cs="Courier New"/>
          <w:color w:val="000000"/>
          <w:sz w:val="21"/>
          <w:szCs w:val="21"/>
        </w:rPr>
        <w:t>reads 5 characters at a time,</w:t>
      </w:r>
      <w:r>
        <w:rPr>
          <w:rFonts w:ascii="Courier New" w:eastAsia="Times New Roman" w:hAnsi="Courier New" w:cs="Courier New"/>
          <w:color w:val="000000"/>
          <w:sz w:val="21"/>
          <w:szCs w:val="21"/>
        </w:rPr>
        <w:t xml:space="preserve"> </w:t>
      </w:r>
      <w:proofErr w:type="spellStart"/>
      <w:proofErr w:type="gramStart"/>
      <w:r w:rsidRPr="0027658D">
        <w:rPr>
          <w:rFonts w:ascii="Courier New" w:eastAsia="Times New Roman" w:hAnsi="Courier New" w:cs="Courier New"/>
          <w:color w:val="000000"/>
          <w:sz w:val="21"/>
          <w:szCs w:val="21"/>
        </w:rPr>
        <w:t>f.readlines</w:t>
      </w:r>
      <w:proofErr w:type="spellEnd"/>
      <w:proofErr w:type="gramEnd"/>
      <w:r w:rsidRPr="0027658D">
        <w:rPr>
          <w:rFonts w:ascii="Courier New" w:eastAsia="Times New Roman" w:hAnsi="Courier New" w:cs="Courier New"/>
          <w:color w:val="000000"/>
          <w:sz w:val="21"/>
          <w:szCs w:val="21"/>
        </w:rPr>
        <w:t>()</w:t>
      </w:r>
      <w:r>
        <w:rPr>
          <w:rFonts w:ascii="Courier New" w:eastAsia="Times New Roman" w:hAnsi="Courier New" w:cs="Courier New"/>
          <w:color w:val="000000"/>
          <w:sz w:val="21"/>
          <w:szCs w:val="21"/>
        </w:rPr>
        <w:t xml:space="preserve"> </w:t>
      </w:r>
      <w:r w:rsidRPr="005E010E">
        <w:rPr>
          <w:rFonts w:ascii="Century725 Cn BT" w:hAnsi="Century725 Cn BT"/>
        </w:rPr>
        <w:t>reads the whole file</w:t>
      </w:r>
      <w:r w:rsidRPr="00F72836">
        <w:rPr>
          <w:rFonts w:ascii="Century725 Cn BT" w:eastAsia="Times New Roman" w:hAnsi="Century725 Cn BT" w:cs="Courier New"/>
          <w:color w:val="000000"/>
          <w:sz w:val="21"/>
          <w:szCs w:val="21"/>
        </w:rPr>
        <w:t>.</w:t>
      </w:r>
      <w:r>
        <w:rPr>
          <w:rFonts w:ascii="Century Schoolbook" w:hAnsi="Century Schoolbook"/>
          <w:sz w:val="24"/>
          <w:szCs w:val="24"/>
        </w:rPr>
        <w:t xml:space="preserve"> </w:t>
      </w:r>
      <w:r w:rsidRPr="00F72836">
        <w:rPr>
          <w:rFonts w:ascii="Century725 Cn BT" w:hAnsi="Century725 Cn BT"/>
        </w:rPr>
        <w:t xml:space="preserve">Now you can start using the above code and do further things that you wish. Let us first make the code we developed in chapter on dictionaries and make the input </w:t>
      </w:r>
      <w:r w:rsidR="005E010E" w:rsidRPr="00F72836">
        <w:rPr>
          <w:rFonts w:ascii="Century725 Cn BT" w:hAnsi="Century725 Cn BT"/>
        </w:rPr>
        <w:t>file based</w:t>
      </w:r>
      <w:r w:rsidRPr="00F72836">
        <w:rPr>
          <w:rFonts w:ascii="Century725 Cn BT" w:hAnsi="Century725 Cn BT"/>
        </w:rPr>
        <w:t>.</w:t>
      </w:r>
    </w:p>
    <w:p w14:paraId="79E1B9C0" w14:textId="77777777" w:rsidR="00A91ABC" w:rsidRPr="00F72836" w:rsidRDefault="00A91ABC" w:rsidP="00A91ABC">
      <w:pPr>
        <w:spacing w:after="0"/>
        <w:jc w:val="both"/>
        <w:rPr>
          <w:rFonts w:ascii="Century725 Cn BT" w:hAnsi="Century725 Cn BT" w:cs="Courier New"/>
          <w:sz w:val="24"/>
          <w:szCs w:val="24"/>
        </w:rPr>
      </w:pPr>
      <w:proofErr w:type="gramStart"/>
      <w:r w:rsidRPr="00F72836">
        <w:rPr>
          <w:rFonts w:ascii="Century725 Cn BT" w:hAnsi="Century725 Cn BT" w:cs="Courier New"/>
          <w:b/>
          <w:sz w:val="24"/>
          <w:szCs w:val="24"/>
        </w:rPr>
        <w:t>Example-1</w:t>
      </w:r>
      <w:proofErr w:type="gramEnd"/>
      <w:r w:rsidRPr="00F72836">
        <w:rPr>
          <w:rFonts w:ascii="Century725 Cn BT" w:hAnsi="Century725 Cn BT" w:cs="Courier New"/>
          <w:b/>
          <w:sz w:val="24"/>
          <w:szCs w:val="24"/>
        </w:rPr>
        <w:t>:</w:t>
      </w:r>
      <w:r w:rsidRPr="00F72836">
        <w:rPr>
          <w:rFonts w:ascii="Century725 Cn BT" w:hAnsi="Century725 Cn BT" w:cs="Courier New"/>
          <w:sz w:val="24"/>
          <w:szCs w:val="24"/>
        </w:rPr>
        <w:t xml:space="preserve"> Creating a word index from text. We will consider only a simple case to begin with. Let us assume that all words are to be indexed </w:t>
      </w:r>
    </w:p>
    <w:tbl>
      <w:tblPr>
        <w:tblW w:w="5000" w:type="pct"/>
        <w:tblInd w:w="10" w:type="dxa"/>
        <w:tblCellMar>
          <w:left w:w="10" w:type="dxa"/>
          <w:right w:w="10" w:type="dxa"/>
        </w:tblCellMar>
        <w:tblLook w:val="0000" w:firstRow="0" w:lastRow="0" w:firstColumn="0" w:lastColumn="0" w:noHBand="0" w:noVBand="0"/>
      </w:tblPr>
      <w:tblGrid>
        <w:gridCol w:w="9360"/>
      </w:tblGrid>
      <w:tr w:rsidR="00A91ABC" w:rsidRPr="00CD0D51" w14:paraId="68062391" w14:textId="77777777" w:rsidTr="00EC4165">
        <w:tc>
          <w:tcPr>
            <w:tcW w:w="0" w:type="auto"/>
          </w:tcPr>
          <w:tbl>
            <w:tblPr>
              <w:tblStyle w:val="TableGrid"/>
              <w:tblW w:w="0" w:type="auto"/>
              <w:tblLook w:val="04A0" w:firstRow="1" w:lastRow="0" w:firstColumn="1" w:lastColumn="0" w:noHBand="0" w:noVBand="1"/>
            </w:tblPr>
            <w:tblGrid>
              <w:gridCol w:w="3755"/>
              <w:gridCol w:w="5575"/>
            </w:tblGrid>
            <w:tr w:rsidR="00A91ABC" w:rsidRPr="00CD0D51" w14:paraId="5D541D2F" w14:textId="77777777" w:rsidTr="00EC4165">
              <w:tc>
                <w:tcPr>
                  <w:tcW w:w="3755" w:type="dxa"/>
                </w:tcPr>
                <w:p w14:paraId="639FF63B" w14:textId="77777777" w:rsidR="00A91ABC" w:rsidRPr="00EB241C" w:rsidRDefault="00A91ABC" w:rsidP="00EC4165">
                  <w:pPr>
                    <w:shd w:val="clear" w:color="auto" w:fill="FFFFFE"/>
                    <w:rPr>
                      <w:rFonts w:ascii="Courier New" w:eastAsia="Times New Roman" w:hAnsi="Courier New" w:cs="Courier New"/>
                      <w:color w:val="000000"/>
                      <w:sz w:val="21"/>
                      <w:szCs w:val="21"/>
                    </w:rPr>
                  </w:pPr>
                  <w:r w:rsidRPr="00EB241C">
                    <w:rPr>
                      <w:rFonts w:ascii="Courier New" w:eastAsia="Times New Roman" w:hAnsi="Courier New" w:cs="Courier New"/>
                      <w:color w:val="000000"/>
                      <w:sz w:val="21"/>
                      <w:szCs w:val="21"/>
                    </w:rPr>
                    <w:t>f=</w:t>
                  </w:r>
                  <w:r w:rsidRPr="00EB241C">
                    <w:rPr>
                      <w:rFonts w:ascii="Courier New" w:eastAsia="Times New Roman" w:hAnsi="Courier New" w:cs="Courier New"/>
                      <w:color w:val="795E26"/>
                      <w:sz w:val="21"/>
                      <w:szCs w:val="21"/>
                    </w:rPr>
                    <w:t>open</w:t>
                  </w:r>
                  <w:r w:rsidRPr="00EB241C">
                    <w:rPr>
                      <w:rFonts w:ascii="Courier New" w:eastAsia="Times New Roman" w:hAnsi="Courier New" w:cs="Courier New"/>
                      <w:color w:val="000000"/>
                      <w:sz w:val="21"/>
                      <w:szCs w:val="21"/>
                    </w:rPr>
                    <w:t>(</w:t>
                  </w:r>
                  <w:r w:rsidRPr="00EB241C">
                    <w:rPr>
                      <w:rFonts w:ascii="Courier New" w:eastAsia="Times New Roman" w:hAnsi="Courier New" w:cs="Courier New"/>
                      <w:color w:val="A31515"/>
                      <w:sz w:val="21"/>
                      <w:szCs w:val="21"/>
                    </w:rPr>
                    <w:t>'Row.txt'</w:t>
                  </w:r>
                  <w:r w:rsidRPr="00EB241C">
                    <w:rPr>
                      <w:rFonts w:ascii="Courier New" w:eastAsia="Times New Roman" w:hAnsi="Courier New" w:cs="Courier New"/>
                      <w:color w:val="000000"/>
                      <w:sz w:val="21"/>
                      <w:szCs w:val="21"/>
                    </w:rPr>
                    <w:t>, </w:t>
                  </w:r>
                  <w:r w:rsidRPr="00EB241C">
                    <w:rPr>
                      <w:rFonts w:ascii="Courier New" w:eastAsia="Times New Roman" w:hAnsi="Courier New" w:cs="Courier New"/>
                      <w:color w:val="A31515"/>
                      <w:sz w:val="21"/>
                      <w:szCs w:val="21"/>
                    </w:rPr>
                    <w:t>'r'</w:t>
                  </w:r>
                  <w:r w:rsidRPr="00EB241C">
                    <w:rPr>
                      <w:rFonts w:ascii="Courier New" w:eastAsia="Times New Roman" w:hAnsi="Courier New" w:cs="Courier New"/>
                      <w:color w:val="000000"/>
                      <w:sz w:val="21"/>
                      <w:szCs w:val="21"/>
                    </w:rPr>
                    <w:t>) </w:t>
                  </w:r>
                </w:p>
                <w:p w14:paraId="0AB6338B" w14:textId="77777777" w:rsidR="00A91ABC" w:rsidRPr="00EB241C" w:rsidRDefault="00A91ABC" w:rsidP="00EC4165">
                  <w:pPr>
                    <w:shd w:val="clear" w:color="auto" w:fill="FFFFFE"/>
                    <w:rPr>
                      <w:rFonts w:ascii="Courier New" w:eastAsia="Times New Roman" w:hAnsi="Courier New" w:cs="Courier New"/>
                      <w:color w:val="000000"/>
                      <w:sz w:val="21"/>
                      <w:szCs w:val="21"/>
                    </w:rPr>
                  </w:pPr>
                  <w:r w:rsidRPr="00EB241C">
                    <w:rPr>
                      <w:rFonts w:ascii="Courier New" w:eastAsia="Times New Roman" w:hAnsi="Courier New" w:cs="Courier New"/>
                      <w:color w:val="000000"/>
                      <w:sz w:val="21"/>
                      <w:szCs w:val="21"/>
                    </w:rPr>
                    <w:t>f1=</w:t>
                  </w:r>
                  <w:proofErr w:type="spellStart"/>
                  <w:r w:rsidRPr="00EB241C">
                    <w:rPr>
                      <w:rFonts w:ascii="Courier New" w:eastAsia="Times New Roman" w:hAnsi="Courier New" w:cs="Courier New"/>
                      <w:color w:val="000000"/>
                      <w:sz w:val="21"/>
                      <w:szCs w:val="21"/>
                    </w:rPr>
                    <w:t>f.readlines</w:t>
                  </w:r>
                  <w:proofErr w:type="spellEnd"/>
                  <w:r w:rsidRPr="00EB241C">
                    <w:rPr>
                      <w:rFonts w:ascii="Courier New" w:eastAsia="Times New Roman" w:hAnsi="Courier New" w:cs="Courier New"/>
                      <w:color w:val="000000"/>
                      <w:sz w:val="21"/>
                      <w:szCs w:val="21"/>
                    </w:rPr>
                    <w:t>()</w:t>
                  </w:r>
                </w:p>
                <w:p w14:paraId="68676BEA" w14:textId="0707AEAD" w:rsidR="00A91ABC" w:rsidRPr="00EB241C" w:rsidRDefault="00A91ABC" w:rsidP="00EC4165">
                  <w:pPr>
                    <w:shd w:val="clear" w:color="auto" w:fill="FFFFFE"/>
                    <w:rPr>
                      <w:rFonts w:ascii="Courier New" w:eastAsia="Times New Roman" w:hAnsi="Courier New" w:cs="Courier New"/>
                      <w:color w:val="000000"/>
                      <w:sz w:val="21"/>
                      <w:szCs w:val="21"/>
                    </w:rPr>
                  </w:pPr>
                  <w:r w:rsidRPr="00EB241C">
                    <w:rPr>
                      <w:rFonts w:ascii="Courier New" w:eastAsia="Times New Roman" w:hAnsi="Courier New" w:cs="Courier New"/>
                      <w:color w:val="000000"/>
                      <w:sz w:val="21"/>
                      <w:szCs w:val="21"/>
                    </w:rPr>
                    <w:t>f2=[]</w:t>
                  </w:r>
                </w:p>
                <w:p w14:paraId="62A3DA1B" w14:textId="77777777" w:rsidR="00A91ABC" w:rsidRPr="00EB241C" w:rsidRDefault="00A91ABC" w:rsidP="00EC4165">
                  <w:pPr>
                    <w:shd w:val="clear" w:color="auto" w:fill="FFFFFE"/>
                    <w:rPr>
                      <w:rFonts w:ascii="Courier New" w:eastAsia="Times New Roman" w:hAnsi="Courier New" w:cs="Courier New"/>
                      <w:color w:val="000000"/>
                      <w:sz w:val="21"/>
                      <w:szCs w:val="21"/>
                    </w:rPr>
                  </w:pPr>
                  <w:r w:rsidRPr="00EB241C">
                    <w:rPr>
                      <w:rFonts w:ascii="Courier New" w:eastAsia="Times New Roman" w:hAnsi="Courier New" w:cs="Courier New"/>
                      <w:color w:val="AF00DB"/>
                      <w:sz w:val="21"/>
                      <w:szCs w:val="21"/>
                    </w:rPr>
                    <w:lastRenderedPageBreak/>
                    <w:t>for</w:t>
                  </w:r>
                  <w:r w:rsidRPr="00EB241C">
                    <w:rPr>
                      <w:rFonts w:ascii="Courier New" w:eastAsia="Times New Roman" w:hAnsi="Courier New" w:cs="Courier New"/>
                      <w:color w:val="000000"/>
                      <w:sz w:val="21"/>
                      <w:szCs w:val="21"/>
                    </w:rPr>
                    <w:t> </w:t>
                  </w:r>
                  <w:proofErr w:type="spellStart"/>
                  <w:r w:rsidRPr="00EB241C">
                    <w:rPr>
                      <w:rFonts w:ascii="Courier New" w:eastAsia="Times New Roman" w:hAnsi="Courier New" w:cs="Courier New"/>
                      <w:color w:val="000000"/>
                      <w:sz w:val="21"/>
                      <w:szCs w:val="21"/>
                    </w:rPr>
                    <w:t>i</w:t>
                  </w:r>
                  <w:proofErr w:type="spellEnd"/>
                  <w:r w:rsidRPr="00EB241C">
                    <w:rPr>
                      <w:rFonts w:ascii="Courier New" w:eastAsia="Times New Roman" w:hAnsi="Courier New" w:cs="Courier New"/>
                      <w:color w:val="000000"/>
                      <w:sz w:val="21"/>
                      <w:szCs w:val="21"/>
                    </w:rPr>
                    <w:t> </w:t>
                  </w:r>
                  <w:r w:rsidRPr="00EB241C">
                    <w:rPr>
                      <w:rFonts w:ascii="Courier New" w:eastAsia="Times New Roman" w:hAnsi="Courier New" w:cs="Courier New"/>
                      <w:color w:val="0000FF"/>
                      <w:sz w:val="21"/>
                      <w:szCs w:val="21"/>
                    </w:rPr>
                    <w:t>in</w:t>
                  </w:r>
                  <w:r w:rsidRPr="00EB241C">
                    <w:rPr>
                      <w:rFonts w:ascii="Courier New" w:eastAsia="Times New Roman" w:hAnsi="Courier New" w:cs="Courier New"/>
                      <w:color w:val="000000"/>
                      <w:sz w:val="21"/>
                      <w:szCs w:val="21"/>
                    </w:rPr>
                    <w:t>  f1:</w:t>
                  </w:r>
                </w:p>
                <w:p w14:paraId="42F31F71" w14:textId="77777777" w:rsidR="00A91ABC" w:rsidRPr="00EB241C" w:rsidRDefault="00A91ABC" w:rsidP="00EC4165">
                  <w:pPr>
                    <w:shd w:val="clear" w:color="auto" w:fill="FFFFFE"/>
                    <w:rPr>
                      <w:rFonts w:ascii="Courier New" w:eastAsia="Times New Roman" w:hAnsi="Courier New" w:cs="Courier New"/>
                      <w:color w:val="000000"/>
                      <w:sz w:val="21"/>
                      <w:szCs w:val="21"/>
                    </w:rPr>
                  </w:pPr>
                  <w:r w:rsidRPr="00EB241C">
                    <w:rPr>
                      <w:rFonts w:ascii="Courier New" w:eastAsia="Times New Roman" w:hAnsi="Courier New" w:cs="Courier New"/>
                      <w:color w:val="000000"/>
                      <w:sz w:val="21"/>
                      <w:szCs w:val="21"/>
                    </w:rPr>
                    <w:t>  x=</w:t>
                  </w:r>
                  <w:proofErr w:type="spellStart"/>
                  <w:r w:rsidRPr="00EB241C">
                    <w:rPr>
                      <w:rFonts w:ascii="Courier New" w:eastAsia="Times New Roman" w:hAnsi="Courier New" w:cs="Courier New"/>
                      <w:color w:val="000000"/>
                      <w:sz w:val="21"/>
                      <w:szCs w:val="21"/>
                    </w:rPr>
                    <w:t>i.strip</w:t>
                  </w:r>
                  <w:proofErr w:type="spellEnd"/>
                  <w:r w:rsidRPr="00EB241C">
                    <w:rPr>
                      <w:rFonts w:ascii="Courier New" w:eastAsia="Times New Roman" w:hAnsi="Courier New" w:cs="Courier New"/>
                      <w:color w:val="000000"/>
                      <w:sz w:val="21"/>
                      <w:szCs w:val="21"/>
                    </w:rPr>
                    <w:t>()</w:t>
                  </w:r>
                  <w:r>
                    <w:rPr>
                      <w:rFonts w:ascii="Courier New" w:eastAsia="Times New Roman" w:hAnsi="Courier New" w:cs="Courier New"/>
                      <w:color w:val="000000"/>
                      <w:sz w:val="21"/>
                      <w:szCs w:val="21"/>
                    </w:rPr>
                    <w:t xml:space="preserve">; </w:t>
                  </w:r>
                  <w:r w:rsidRPr="00EB241C">
                    <w:rPr>
                      <w:rFonts w:ascii="Courier New" w:eastAsia="Times New Roman" w:hAnsi="Courier New" w:cs="Courier New"/>
                      <w:color w:val="000000"/>
                      <w:sz w:val="21"/>
                      <w:szCs w:val="21"/>
                    </w:rPr>
                    <w:t>x=</w:t>
                  </w:r>
                  <w:proofErr w:type="spellStart"/>
                  <w:r w:rsidRPr="00EB241C">
                    <w:rPr>
                      <w:rFonts w:ascii="Courier New" w:eastAsia="Times New Roman" w:hAnsi="Courier New" w:cs="Courier New"/>
                      <w:color w:val="000000"/>
                      <w:sz w:val="21"/>
                      <w:szCs w:val="21"/>
                    </w:rPr>
                    <w:t>x.split</w:t>
                  </w:r>
                  <w:proofErr w:type="spellEnd"/>
                  <w:r w:rsidRPr="00EB241C">
                    <w:rPr>
                      <w:rFonts w:ascii="Courier New" w:eastAsia="Times New Roman" w:hAnsi="Courier New" w:cs="Courier New"/>
                      <w:color w:val="000000"/>
                      <w:sz w:val="21"/>
                      <w:szCs w:val="21"/>
                    </w:rPr>
                    <w:t>()</w:t>
                  </w:r>
                </w:p>
                <w:p w14:paraId="0409FF88" w14:textId="77777777" w:rsidR="00A91ABC" w:rsidRPr="00EB241C" w:rsidRDefault="00A91ABC" w:rsidP="00EC4165">
                  <w:pPr>
                    <w:shd w:val="clear" w:color="auto" w:fill="FFFFFE"/>
                    <w:rPr>
                      <w:rFonts w:ascii="Courier New" w:eastAsia="Times New Roman" w:hAnsi="Courier New" w:cs="Courier New"/>
                      <w:color w:val="000000"/>
                      <w:sz w:val="21"/>
                      <w:szCs w:val="21"/>
                    </w:rPr>
                  </w:pPr>
                  <w:r w:rsidRPr="00EB241C">
                    <w:rPr>
                      <w:rFonts w:ascii="Courier New" w:eastAsia="Times New Roman" w:hAnsi="Courier New" w:cs="Courier New"/>
                      <w:color w:val="000000"/>
                      <w:sz w:val="21"/>
                      <w:szCs w:val="21"/>
                    </w:rPr>
                    <w:t>  f2.append(x)</w:t>
                  </w:r>
                </w:p>
                <w:p w14:paraId="0E9CB0D8" w14:textId="77777777" w:rsidR="00A91ABC" w:rsidRPr="00EB241C" w:rsidRDefault="00A91ABC" w:rsidP="00EC4165">
                  <w:pPr>
                    <w:shd w:val="clear" w:color="auto" w:fill="FFFFFE"/>
                    <w:rPr>
                      <w:rFonts w:ascii="Courier New" w:eastAsia="Times New Roman" w:hAnsi="Courier New" w:cs="Courier New"/>
                      <w:color w:val="000000"/>
                      <w:sz w:val="21"/>
                      <w:szCs w:val="21"/>
                    </w:rPr>
                  </w:pPr>
                  <w:proofErr w:type="spellStart"/>
                  <w:r w:rsidRPr="00EB241C">
                    <w:rPr>
                      <w:rFonts w:ascii="Courier New" w:eastAsia="Times New Roman" w:hAnsi="Courier New" w:cs="Courier New"/>
                      <w:color w:val="000000"/>
                      <w:sz w:val="21"/>
                      <w:szCs w:val="21"/>
                    </w:rPr>
                    <w:t>freq</w:t>
                  </w:r>
                  <w:proofErr w:type="spellEnd"/>
                  <w:r w:rsidRPr="00EB241C">
                    <w:rPr>
                      <w:rFonts w:ascii="Courier New" w:eastAsia="Times New Roman" w:hAnsi="Courier New" w:cs="Courier New"/>
                      <w:color w:val="000000"/>
                      <w:sz w:val="21"/>
                      <w:szCs w:val="21"/>
                    </w:rPr>
                    <w:t>={}</w:t>
                  </w:r>
                </w:p>
                <w:p w14:paraId="2C38F6EE" w14:textId="77777777" w:rsidR="00A91ABC" w:rsidRPr="00EB241C" w:rsidRDefault="00A91ABC" w:rsidP="00EC4165">
                  <w:pPr>
                    <w:shd w:val="clear" w:color="auto" w:fill="FFFFFE"/>
                    <w:rPr>
                      <w:rFonts w:ascii="Courier New" w:eastAsia="Times New Roman" w:hAnsi="Courier New" w:cs="Courier New"/>
                      <w:color w:val="000000"/>
                      <w:sz w:val="21"/>
                      <w:szCs w:val="21"/>
                    </w:rPr>
                  </w:pPr>
                  <w:r w:rsidRPr="00EB241C">
                    <w:rPr>
                      <w:rFonts w:ascii="Courier New" w:eastAsia="Times New Roman" w:hAnsi="Courier New" w:cs="Courier New"/>
                      <w:color w:val="AF00DB"/>
                      <w:sz w:val="21"/>
                      <w:szCs w:val="21"/>
                    </w:rPr>
                    <w:t>for</w:t>
                  </w:r>
                  <w:r w:rsidRPr="00EB241C">
                    <w:rPr>
                      <w:rFonts w:ascii="Courier New" w:eastAsia="Times New Roman" w:hAnsi="Courier New" w:cs="Courier New"/>
                      <w:color w:val="000000"/>
                      <w:sz w:val="21"/>
                      <w:szCs w:val="21"/>
                    </w:rPr>
                    <w:t> </w:t>
                  </w:r>
                  <w:proofErr w:type="spellStart"/>
                  <w:r w:rsidRPr="00EB241C">
                    <w:rPr>
                      <w:rFonts w:ascii="Courier New" w:eastAsia="Times New Roman" w:hAnsi="Courier New" w:cs="Courier New"/>
                      <w:color w:val="000000"/>
                      <w:sz w:val="21"/>
                      <w:szCs w:val="21"/>
                    </w:rPr>
                    <w:t>i</w:t>
                  </w:r>
                  <w:proofErr w:type="spellEnd"/>
                  <w:r w:rsidRPr="00EB241C">
                    <w:rPr>
                      <w:rFonts w:ascii="Courier New" w:eastAsia="Times New Roman" w:hAnsi="Courier New" w:cs="Courier New"/>
                      <w:color w:val="000000"/>
                      <w:sz w:val="21"/>
                      <w:szCs w:val="21"/>
                    </w:rPr>
                    <w:t> </w:t>
                  </w:r>
                  <w:r w:rsidRPr="00EB241C">
                    <w:rPr>
                      <w:rFonts w:ascii="Courier New" w:eastAsia="Times New Roman" w:hAnsi="Courier New" w:cs="Courier New"/>
                      <w:color w:val="0000FF"/>
                      <w:sz w:val="21"/>
                      <w:szCs w:val="21"/>
                    </w:rPr>
                    <w:t>in</w:t>
                  </w:r>
                  <w:r w:rsidRPr="00EB241C">
                    <w:rPr>
                      <w:rFonts w:ascii="Courier New" w:eastAsia="Times New Roman" w:hAnsi="Courier New" w:cs="Courier New"/>
                      <w:color w:val="000000"/>
                      <w:sz w:val="21"/>
                      <w:szCs w:val="21"/>
                    </w:rPr>
                    <w:t> f2:</w:t>
                  </w:r>
                </w:p>
                <w:p w14:paraId="2065E599" w14:textId="77777777" w:rsidR="00A91ABC" w:rsidRPr="00EB241C" w:rsidRDefault="00A91ABC" w:rsidP="00EC4165">
                  <w:pPr>
                    <w:shd w:val="clear" w:color="auto" w:fill="FFFFFE"/>
                    <w:rPr>
                      <w:rFonts w:ascii="Courier New" w:eastAsia="Times New Roman" w:hAnsi="Courier New" w:cs="Courier New"/>
                      <w:color w:val="000000"/>
                      <w:sz w:val="21"/>
                      <w:szCs w:val="21"/>
                    </w:rPr>
                  </w:pPr>
                  <w:r w:rsidRPr="00EB241C">
                    <w:rPr>
                      <w:rFonts w:ascii="Courier New" w:eastAsia="Times New Roman" w:hAnsi="Courier New" w:cs="Courier New"/>
                      <w:color w:val="000000"/>
                      <w:sz w:val="21"/>
                      <w:szCs w:val="21"/>
                    </w:rPr>
                    <w:t>  </w:t>
                  </w:r>
                  <w:r w:rsidRPr="00EB241C">
                    <w:rPr>
                      <w:rFonts w:ascii="Courier New" w:eastAsia="Times New Roman" w:hAnsi="Courier New" w:cs="Courier New"/>
                      <w:color w:val="AF00DB"/>
                      <w:sz w:val="21"/>
                      <w:szCs w:val="21"/>
                    </w:rPr>
                    <w:t>for</w:t>
                  </w:r>
                  <w:r w:rsidRPr="00EB241C">
                    <w:rPr>
                      <w:rFonts w:ascii="Courier New" w:eastAsia="Times New Roman" w:hAnsi="Courier New" w:cs="Courier New"/>
                      <w:color w:val="000000"/>
                      <w:sz w:val="21"/>
                      <w:szCs w:val="21"/>
                    </w:rPr>
                    <w:t> j </w:t>
                  </w:r>
                  <w:r w:rsidRPr="00EB241C">
                    <w:rPr>
                      <w:rFonts w:ascii="Courier New" w:eastAsia="Times New Roman" w:hAnsi="Courier New" w:cs="Courier New"/>
                      <w:color w:val="0000FF"/>
                      <w:sz w:val="21"/>
                      <w:szCs w:val="21"/>
                    </w:rPr>
                    <w:t>in</w:t>
                  </w:r>
                  <w:r w:rsidRPr="00EB241C">
                    <w:rPr>
                      <w:rFonts w:ascii="Courier New" w:eastAsia="Times New Roman" w:hAnsi="Courier New" w:cs="Courier New"/>
                      <w:color w:val="000000"/>
                      <w:sz w:val="21"/>
                      <w:szCs w:val="21"/>
                    </w:rPr>
                    <w:t> i:</w:t>
                  </w:r>
                </w:p>
                <w:p w14:paraId="0025EFF5" w14:textId="77777777" w:rsidR="00A91ABC" w:rsidRPr="00EB241C" w:rsidRDefault="00A91ABC" w:rsidP="00EC4165">
                  <w:pPr>
                    <w:shd w:val="clear" w:color="auto" w:fill="FFFFFE"/>
                    <w:rPr>
                      <w:rFonts w:ascii="Courier New" w:eastAsia="Times New Roman" w:hAnsi="Courier New" w:cs="Courier New"/>
                      <w:color w:val="000000"/>
                      <w:sz w:val="21"/>
                      <w:szCs w:val="21"/>
                    </w:rPr>
                  </w:pPr>
                  <w:r w:rsidRPr="00EB241C">
                    <w:rPr>
                      <w:rFonts w:ascii="Courier New" w:eastAsia="Times New Roman" w:hAnsi="Courier New" w:cs="Courier New"/>
                      <w:color w:val="000000"/>
                      <w:sz w:val="21"/>
                      <w:szCs w:val="21"/>
                    </w:rPr>
                    <w:t>    </w:t>
                  </w:r>
                  <w:proofErr w:type="spellStart"/>
                  <w:r w:rsidRPr="00EB241C">
                    <w:rPr>
                      <w:rFonts w:ascii="Courier New" w:eastAsia="Times New Roman" w:hAnsi="Courier New" w:cs="Courier New"/>
                      <w:color w:val="000000"/>
                      <w:sz w:val="21"/>
                      <w:szCs w:val="21"/>
                    </w:rPr>
                    <w:t>freq</w:t>
                  </w:r>
                  <w:proofErr w:type="spellEnd"/>
                  <w:r w:rsidRPr="00EB241C">
                    <w:rPr>
                      <w:rFonts w:ascii="Courier New" w:eastAsia="Times New Roman" w:hAnsi="Courier New" w:cs="Courier New"/>
                      <w:color w:val="000000"/>
                      <w:sz w:val="21"/>
                      <w:szCs w:val="21"/>
                    </w:rPr>
                    <w:t>[j]=</w:t>
                  </w:r>
                  <w:proofErr w:type="spellStart"/>
                  <w:r w:rsidRPr="00EB241C">
                    <w:rPr>
                      <w:rFonts w:ascii="Courier New" w:eastAsia="Times New Roman" w:hAnsi="Courier New" w:cs="Courier New"/>
                      <w:color w:val="000000"/>
                      <w:sz w:val="21"/>
                      <w:szCs w:val="21"/>
                    </w:rPr>
                    <w:t>freq.get</w:t>
                  </w:r>
                  <w:proofErr w:type="spellEnd"/>
                  <w:r w:rsidRPr="00EB241C">
                    <w:rPr>
                      <w:rFonts w:ascii="Courier New" w:eastAsia="Times New Roman" w:hAnsi="Courier New" w:cs="Courier New"/>
                      <w:color w:val="000000"/>
                      <w:sz w:val="21"/>
                      <w:szCs w:val="21"/>
                    </w:rPr>
                    <w:t>(j,</w:t>
                  </w:r>
                  <w:r w:rsidRPr="00EB241C">
                    <w:rPr>
                      <w:rFonts w:ascii="Courier New" w:eastAsia="Times New Roman" w:hAnsi="Courier New" w:cs="Courier New"/>
                      <w:color w:val="09885A"/>
                      <w:sz w:val="21"/>
                      <w:szCs w:val="21"/>
                    </w:rPr>
                    <w:t>0</w:t>
                  </w:r>
                  <w:r w:rsidRPr="00EB241C">
                    <w:rPr>
                      <w:rFonts w:ascii="Courier New" w:eastAsia="Times New Roman" w:hAnsi="Courier New" w:cs="Courier New"/>
                      <w:color w:val="000000"/>
                      <w:sz w:val="21"/>
                      <w:szCs w:val="21"/>
                    </w:rPr>
                    <w:t>)+</w:t>
                  </w:r>
                  <w:r w:rsidRPr="00EB241C">
                    <w:rPr>
                      <w:rFonts w:ascii="Courier New" w:eastAsia="Times New Roman" w:hAnsi="Courier New" w:cs="Courier New"/>
                      <w:color w:val="09885A"/>
                      <w:sz w:val="21"/>
                      <w:szCs w:val="21"/>
                    </w:rPr>
                    <w:t>1</w:t>
                  </w:r>
                </w:p>
                <w:p w14:paraId="4A734785" w14:textId="77777777" w:rsidR="00A91ABC" w:rsidRPr="00CD0D51" w:rsidRDefault="00A91ABC" w:rsidP="00EC4165">
                  <w:pPr>
                    <w:shd w:val="clear" w:color="auto" w:fill="FFFFFE"/>
                    <w:rPr>
                      <w:rFonts w:ascii="Courier New" w:eastAsia="Times New Roman" w:hAnsi="Courier New" w:cs="Courier New"/>
                      <w:sz w:val="21"/>
                      <w:szCs w:val="21"/>
                    </w:rPr>
                  </w:pPr>
                  <w:r w:rsidRPr="00EB241C">
                    <w:rPr>
                      <w:rFonts w:ascii="Courier New" w:eastAsia="Times New Roman" w:hAnsi="Courier New" w:cs="Courier New"/>
                      <w:color w:val="000000"/>
                      <w:sz w:val="21"/>
                      <w:szCs w:val="21"/>
                    </w:rPr>
                    <w:t>print (</w:t>
                  </w:r>
                  <w:proofErr w:type="spellStart"/>
                  <w:r w:rsidRPr="00EB241C">
                    <w:rPr>
                      <w:rFonts w:ascii="Courier New" w:eastAsia="Times New Roman" w:hAnsi="Courier New" w:cs="Courier New"/>
                      <w:color w:val="000000"/>
                      <w:sz w:val="21"/>
                      <w:szCs w:val="21"/>
                    </w:rPr>
                    <w:t>freq</w:t>
                  </w:r>
                  <w:proofErr w:type="spellEnd"/>
                  <w:r w:rsidRPr="00EB241C">
                    <w:rPr>
                      <w:rFonts w:ascii="Courier New" w:eastAsia="Times New Roman" w:hAnsi="Courier New" w:cs="Courier New"/>
                      <w:color w:val="000000"/>
                      <w:sz w:val="21"/>
                      <w:szCs w:val="21"/>
                    </w:rPr>
                    <w:t>)</w:t>
                  </w:r>
                </w:p>
              </w:tc>
              <w:tc>
                <w:tcPr>
                  <w:tcW w:w="5575" w:type="dxa"/>
                </w:tcPr>
                <w:p w14:paraId="438B9807" w14:textId="77777777" w:rsidR="00A91ABC" w:rsidRPr="00CD0D51" w:rsidRDefault="00A91ABC" w:rsidP="00EC4165">
                  <w:pPr>
                    <w:rPr>
                      <w:rFonts w:ascii="Courier New" w:eastAsia="Times New Roman" w:hAnsi="Courier New" w:cs="Courier New"/>
                      <w:sz w:val="20"/>
                      <w:szCs w:val="20"/>
                    </w:rPr>
                  </w:pPr>
                  <w:r>
                    <w:rPr>
                      <w:rFonts w:ascii="Courier New" w:hAnsi="Courier New" w:cs="Courier New"/>
                      <w:color w:val="212121"/>
                      <w:sz w:val="21"/>
                      <w:szCs w:val="21"/>
                      <w:shd w:val="clear" w:color="auto" w:fill="FFFFFF"/>
                    </w:rPr>
                    <w:lastRenderedPageBreak/>
                    <w:t xml:space="preserve">{'Row': 1, 'row': 2, 'your': 1, 'boat': 1, 'Gently': 1, 'down': 1, 'the': 1, 'stream': 1, 'Merrily': 1, 'merrily': 3, </w:t>
                  </w:r>
                  <w:r>
                    <w:rPr>
                      <w:rFonts w:ascii="Courier New" w:hAnsi="Courier New" w:cs="Courier New"/>
                      <w:color w:val="212121"/>
                      <w:sz w:val="21"/>
                      <w:szCs w:val="21"/>
                      <w:shd w:val="clear" w:color="auto" w:fill="FFFFFF"/>
                    </w:rPr>
                    <w:lastRenderedPageBreak/>
                    <w:t>'Life': 1, 'is': 1, 'but': 1, 'a': 1, 'dream': 1}</w:t>
                  </w:r>
                </w:p>
              </w:tc>
            </w:tr>
          </w:tbl>
          <w:p w14:paraId="7EF06957" w14:textId="77777777" w:rsidR="00A91ABC" w:rsidRPr="00CD0D51" w:rsidRDefault="00B51E12" w:rsidP="00EC4165">
            <w:pPr>
              <w:shd w:val="clear" w:color="auto" w:fill="FFFFFE"/>
              <w:spacing w:after="0" w:line="240" w:lineRule="auto"/>
              <w:jc w:val="both"/>
              <w:rPr>
                <w:rFonts w:ascii="Palatino Linotype" w:hAnsi="Palatino Linotype"/>
                <w:sz w:val="24"/>
                <w:szCs w:val="24"/>
              </w:rPr>
            </w:pPr>
            <w:r>
              <w:rPr>
                <w:rFonts w:ascii="Century725 Cn BT" w:hAnsi="Century725 Cn BT"/>
                <w:sz w:val="24"/>
                <w:szCs w:val="24"/>
              </w:rPr>
              <w:t xml:space="preserve">Note: </w:t>
            </w:r>
            <w:proofErr w:type="spellStart"/>
            <w:r w:rsidRPr="00EB241C">
              <w:rPr>
                <w:rFonts w:ascii="Courier New" w:eastAsia="Times New Roman" w:hAnsi="Courier New" w:cs="Courier New"/>
                <w:color w:val="000000"/>
                <w:sz w:val="21"/>
                <w:szCs w:val="21"/>
              </w:rPr>
              <w:t>freq.get</w:t>
            </w:r>
            <w:proofErr w:type="spellEnd"/>
            <w:r w:rsidRPr="00EB241C">
              <w:rPr>
                <w:rFonts w:ascii="Courier New" w:eastAsia="Times New Roman" w:hAnsi="Courier New" w:cs="Courier New"/>
                <w:color w:val="000000"/>
                <w:sz w:val="21"/>
                <w:szCs w:val="21"/>
              </w:rPr>
              <w:t>(j,</w:t>
            </w:r>
            <w:r w:rsidRPr="00EB241C">
              <w:rPr>
                <w:rFonts w:ascii="Courier New" w:eastAsia="Times New Roman" w:hAnsi="Courier New" w:cs="Courier New"/>
                <w:color w:val="09885A"/>
                <w:sz w:val="21"/>
                <w:szCs w:val="21"/>
              </w:rPr>
              <w:t>0</w:t>
            </w:r>
            <w:r>
              <w:rPr>
                <w:rFonts w:ascii="Courier New" w:eastAsia="Times New Roman" w:hAnsi="Courier New" w:cs="Courier New"/>
                <w:color w:val="000000"/>
                <w:sz w:val="21"/>
                <w:szCs w:val="21"/>
              </w:rPr>
              <w:t xml:space="preserve">) means return 0 if not found. </w:t>
            </w:r>
            <w:r w:rsidR="00A91ABC" w:rsidRPr="00F72836">
              <w:rPr>
                <w:rFonts w:ascii="Century725 Cn BT" w:hAnsi="Century725 Cn BT"/>
                <w:sz w:val="24"/>
                <w:szCs w:val="24"/>
              </w:rPr>
              <w:t>You can modify the above code further. The dictionary can be edited to delete common words such as I, of, the, in, at, me, you, we etc. The words can be sorted alphabetically</w:t>
            </w:r>
            <w:r w:rsidR="00A91ABC">
              <w:rPr>
                <w:rFonts w:ascii="Palatino Linotype" w:hAnsi="Palatino Linotype"/>
                <w:sz w:val="24"/>
                <w:szCs w:val="24"/>
              </w:rPr>
              <w:t>.</w:t>
            </w:r>
            <w:r w:rsidR="00A91ABC" w:rsidRPr="00CD0D51">
              <w:rPr>
                <w:rFonts w:ascii="Palatino Linotype" w:hAnsi="Palatino Linotype"/>
                <w:sz w:val="24"/>
                <w:szCs w:val="24"/>
              </w:rPr>
              <w:t xml:space="preserve"> </w:t>
            </w:r>
          </w:p>
        </w:tc>
      </w:tr>
      <w:tr w:rsidR="00A91ABC" w:rsidRPr="00CD0D51" w14:paraId="018150F3" w14:textId="77777777" w:rsidTr="00EC4165">
        <w:tc>
          <w:tcPr>
            <w:tcW w:w="0" w:type="auto"/>
          </w:tcPr>
          <w:p w14:paraId="4E8F6058" w14:textId="77777777" w:rsidR="00A91ABC" w:rsidRDefault="00A91ABC" w:rsidP="00EC4165">
            <w:pPr>
              <w:spacing w:after="0" w:line="240" w:lineRule="auto"/>
              <w:rPr>
                <w:rFonts w:ascii="Palatino Linotype" w:hAnsi="Palatino Linotype" w:cs="Courier New"/>
                <w:b/>
                <w:sz w:val="24"/>
                <w:szCs w:val="24"/>
              </w:rPr>
            </w:pPr>
          </w:p>
          <w:p w14:paraId="6D6FF4AC" w14:textId="77777777" w:rsidR="00A91ABC" w:rsidRPr="00F72836" w:rsidRDefault="005D356F" w:rsidP="00EC4165">
            <w:pPr>
              <w:spacing w:after="0" w:line="240" w:lineRule="auto"/>
              <w:jc w:val="both"/>
              <w:rPr>
                <w:rFonts w:ascii="Century725 Cn BT" w:hAnsi="Century725 Cn BT"/>
                <w:sz w:val="24"/>
                <w:szCs w:val="24"/>
              </w:rPr>
            </w:pPr>
            <w:r>
              <w:rPr>
                <w:rFonts w:ascii="Century725 Cn BT" w:hAnsi="Century725 Cn BT" w:cs="Courier New"/>
                <w:b/>
                <w:sz w:val="24"/>
                <w:szCs w:val="24"/>
              </w:rPr>
              <w:t xml:space="preserve">Repetition from Chap 7. </w:t>
            </w:r>
            <w:r w:rsidR="00A91ABC" w:rsidRPr="00F72836">
              <w:rPr>
                <w:rFonts w:ascii="Century725 Cn BT" w:hAnsi="Century725 Cn BT" w:cs="Courier New"/>
                <w:sz w:val="24"/>
                <w:szCs w:val="24"/>
              </w:rPr>
              <w:t xml:space="preserve"> Let us try a different version of the above program: </w:t>
            </w:r>
            <w:r w:rsidR="00A91ABC" w:rsidRPr="00F72836">
              <w:rPr>
                <w:rFonts w:ascii="Century725 Cn BT" w:hAnsi="Century725 Cn BT"/>
                <w:sz w:val="24"/>
                <w:szCs w:val="24"/>
              </w:rPr>
              <w:t xml:space="preserve">instead of count of </w:t>
            </w:r>
            <w:proofErr w:type="spellStart"/>
            <w:r w:rsidR="00A91ABC" w:rsidRPr="00F72836">
              <w:rPr>
                <w:rFonts w:ascii="Century725 Cn BT" w:hAnsi="Century725 Cn BT"/>
                <w:sz w:val="24"/>
                <w:szCs w:val="24"/>
              </w:rPr>
              <w:t>occurances</w:t>
            </w:r>
            <w:proofErr w:type="spellEnd"/>
            <w:r w:rsidR="00A91ABC" w:rsidRPr="00F72836">
              <w:rPr>
                <w:rFonts w:ascii="Century725 Cn BT" w:hAnsi="Century725 Cn BT"/>
                <w:sz w:val="24"/>
                <w:szCs w:val="24"/>
              </w:rPr>
              <w:t xml:space="preserve">, you can store line numbers where the word occurs </w:t>
            </w:r>
            <w:r w:rsidR="00A91ABC" w:rsidRPr="00F72836">
              <w:rPr>
                <w:rFonts w:ascii="Century725 Cn BT" w:hAnsi="Century725 Cn BT" w:cs="Courier New"/>
                <w:sz w:val="24"/>
                <w:szCs w:val="24"/>
              </w:rPr>
              <w:t>(</w:t>
            </w:r>
            <w:proofErr w:type="spellStart"/>
            <w:r w:rsidR="00A91ABC" w:rsidRPr="00F72836">
              <w:rPr>
                <w:rFonts w:ascii="Century725 Cn BT" w:hAnsi="Century725 Cn BT" w:cs="Courier New"/>
                <w:sz w:val="24"/>
                <w:szCs w:val="24"/>
              </w:rPr>
              <w:t>concordancing</w:t>
            </w:r>
            <w:proofErr w:type="spellEnd"/>
            <w:r w:rsidR="00A91ABC" w:rsidRPr="00F72836">
              <w:rPr>
                <w:rFonts w:ascii="Century725 Cn BT" w:hAnsi="Century725 Cn BT" w:cs="Courier New"/>
                <w:sz w:val="24"/>
                <w:szCs w:val="24"/>
              </w:rPr>
              <w:t>)</w:t>
            </w:r>
            <w:r w:rsidR="00A91ABC" w:rsidRPr="00F72836">
              <w:rPr>
                <w:rFonts w:ascii="Century725 Cn BT" w:hAnsi="Century725 Cn BT"/>
                <w:sz w:val="24"/>
                <w:szCs w:val="24"/>
              </w:rPr>
              <w:t>.</w:t>
            </w:r>
          </w:p>
          <w:tbl>
            <w:tblPr>
              <w:tblStyle w:val="TableGrid"/>
              <w:tblW w:w="0" w:type="auto"/>
              <w:tblLook w:val="04A0" w:firstRow="1" w:lastRow="0" w:firstColumn="1" w:lastColumn="0" w:noHBand="0" w:noVBand="1"/>
            </w:tblPr>
            <w:tblGrid>
              <w:gridCol w:w="3755"/>
              <w:gridCol w:w="5575"/>
            </w:tblGrid>
            <w:tr w:rsidR="00A91ABC" w14:paraId="38D9B70C" w14:textId="77777777" w:rsidTr="00EC4165">
              <w:tc>
                <w:tcPr>
                  <w:tcW w:w="3755" w:type="dxa"/>
                </w:tcPr>
                <w:p w14:paraId="7B0A491E" w14:textId="77777777" w:rsidR="00A91ABC" w:rsidRPr="00752D4C" w:rsidRDefault="00A91ABC" w:rsidP="00EC4165">
                  <w:pPr>
                    <w:shd w:val="clear" w:color="auto" w:fill="FFFFFE"/>
                    <w:rPr>
                      <w:rFonts w:ascii="Courier New" w:eastAsia="Times New Roman" w:hAnsi="Courier New" w:cs="Courier New"/>
                      <w:color w:val="000000"/>
                      <w:sz w:val="21"/>
                      <w:szCs w:val="21"/>
                    </w:rPr>
                  </w:pPr>
                  <w:proofErr w:type="spellStart"/>
                  <w:r w:rsidRPr="00752D4C">
                    <w:rPr>
                      <w:rFonts w:ascii="Courier New" w:eastAsia="Times New Roman" w:hAnsi="Courier New" w:cs="Courier New"/>
                      <w:color w:val="000000"/>
                      <w:sz w:val="21"/>
                      <w:szCs w:val="21"/>
                    </w:rPr>
                    <w:t>freq</w:t>
                  </w:r>
                  <w:proofErr w:type="spellEnd"/>
                  <w:r w:rsidRPr="00752D4C">
                    <w:rPr>
                      <w:rFonts w:ascii="Courier New" w:eastAsia="Times New Roman" w:hAnsi="Courier New" w:cs="Courier New"/>
                      <w:color w:val="000000"/>
                      <w:sz w:val="21"/>
                      <w:szCs w:val="21"/>
                    </w:rPr>
                    <w:t>={}</w:t>
                  </w:r>
                </w:p>
                <w:p w14:paraId="54A3ED9F" w14:textId="77777777" w:rsidR="00A91ABC" w:rsidRPr="00752D4C" w:rsidRDefault="00A91ABC" w:rsidP="00EC4165">
                  <w:pPr>
                    <w:shd w:val="clear" w:color="auto" w:fill="FFFFFE"/>
                    <w:rPr>
                      <w:rFonts w:ascii="Courier New" w:eastAsia="Times New Roman" w:hAnsi="Courier New" w:cs="Courier New"/>
                      <w:b/>
                      <w:color w:val="000000"/>
                      <w:sz w:val="21"/>
                      <w:szCs w:val="21"/>
                    </w:rPr>
                  </w:pPr>
                  <w:proofErr w:type="spellStart"/>
                  <w:r w:rsidRPr="00752D4C">
                    <w:rPr>
                      <w:rFonts w:ascii="Courier New" w:eastAsia="Times New Roman" w:hAnsi="Courier New" w:cs="Courier New"/>
                      <w:b/>
                      <w:color w:val="000000"/>
                      <w:sz w:val="21"/>
                      <w:szCs w:val="21"/>
                    </w:rPr>
                    <w:t>linecount</w:t>
                  </w:r>
                  <w:proofErr w:type="spellEnd"/>
                  <w:r w:rsidRPr="00752D4C">
                    <w:rPr>
                      <w:rFonts w:ascii="Courier New" w:eastAsia="Times New Roman" w:hAnsi="Courier New" w:cs="Courier New"/>
                      <w:b/>
                      <w:color w:val="000000"/>
                      <w:sz w:val="21"/>
                      <w:szCs w:val="21"/>
                    </w:rPr>
                    <w:t>=</w:t>
                  </w:r>
                  <w:r w:rsidRPr="00752D4C">
                    <w:rPr>
                      <w:rFonts w:ascii="Courier New" w:eastAsia="Times New Roman" w:hAnsi="Courier New" w:cs="Courier New"/>
                      <w:b/>
                      <w:color w:val="09885A"/>
                      <w:sz w:val="21"/>
                      <w:szCs w:val="21"/>
                    </w:rPr>
                    <w:t>0</w:t>
                  </w:r>
                </w:p>
                <w:p w14:paraId="2FDFD1FE" w14:textId="77777777" w:rsidR="00A91ABC" w:rsidRPr="00752D4C" w:rsidRDefault="00A91ABC" w:rsidP="00EC4165">
                  <w:pPr>
                    <w:shd w:val="clear" w:color="auto" w:fill="FFFFFE"/>
                    <w:rPr>
                      <w:rFonts w:ascii="Courier New" w:eastAsia="Times New Roman" w:hAnsi="Courier New" w:cs="Courier New"/>
                      <w:color w:val="000000"/>
                      <w:sz w:val="21"/>
                      <w:szCs w:val="21"/>
                    </w:rPr>
                  </w:pPr>
                  <w:r w:rsidRPr="00752D4C">
                    <w:rPr>
                      <w:rFonts w:ascii="Courier New" w:eastAsia="Times New Roman" w:hAnsi="Courier New" w:cs="Courier New"/>
                      <w:color w:val="000000"/>
                      <w:sz w:val="21"/>
                      <w:szCs w:val="21"/>
                    </w:rPr>
                    <w:t>while(</w:t>
                  </w:r>
                  <w:r w:rsidRPr="00752D4C">
                    <w:rPr>
                      <w:rFonts w:ascii="Courier New" w:eastAsia="Times New Roman" w:hAnsi="Courier New" w:cs="Courier New"/>
                      <w:color w:val="0000FF"/>
                      <w:sz w:val="21"/>
                      <w:szCs w:val="21"/>
                    </w:rPr>
                    <w:t>True</w:t>
                  </w:r>
                  <w:r w:rsidRPr="00752D4C">
                    <w:rPr>
                      <w:rFonts w:ascii="Courier New" w:eastAsia="Times New Roman" w:hAnsi="Courier New" w:cs="Courier New"/>
                      <w:color w:val="000000"/>
                      <w:sz w:val="21"/>
                      <w:szCs w:val="21"/>
                    </w:rPr>
                    <w:t>):</w:t>
                  </w:r>
                </w:p>
                <w:p w14:paraId="3887BFF6" w14:textId="77777777" w:rsidR="00A91ABC" w:rsidRPr="00752D4C" w:rsidRDefault="00A91ABC" w:rsidP="00EC4165">
                  <w:pPr>
                    <w:shd w:val="clear" w:color="auto" w:fill="FFFFFE"/>
                    <w:rPr>
                      <w:rFonts w:ascii="Courier New" w:eastAsia="Times New Roman" w:hAnsi="Courier New" w:cs="Courier New"/>
                      <w:color w:val="000000"/>
                      <w:sz w:val="21"/>
                      <w:szCs w:val="21"/>
                    </w:rPr>
                  </w:pPr>
                  <w:r w:rsidRPr="00752D4C">
                    <w:rPr>
                      <w:rFonts w:ascii="Courier New" w:eastAsia="Times New Roman" w:hAnsi="Courier New" w:cs="Courier New"/>
                      <w:color w:val="000000"/>
                      <w:sz w:val="21"/>
                      <w:szCs w:val="21"/>
                    </w:rPr>
                    <w:t>  </w:t>
                  </w:r>
                  <w:proofErr w:type="spellStart"/>
                  <w:r w:rsidRPr="00752D4C">
                    <w:rPr>
                      <w:rFonts w:ascii="Courier New" w:eastAsia="Times New Roman" w:hAnsi="Courier New" w:cs="Courier New"/>
                      <w:color w:val="000000"/>
                      <w:sz w:val="21"/>
                      <w:szCs w:val="21"/>
                    </w:rPr>
                    <w:t>sentance</w:t>
                  </w:r>
                  <w:proofErr w:type="spellEnd"/>
                  <w:r w:rsidRPr="00752D4C">
                    <w:rPr>
                      <w:rFonts w:ascii="Courier New" w:eastAsia="Times New Roman" w:hAnsi="Courier New" w:cs="Courier New"/>
                      <w:color w:val="000000"/>
                      <w:sz w:val="21"/>
                      <w:szCs w:val="21"/>
                    </w:rPr>
                    <w:t>=</w:t>
                  </w:r>
                  <w:r w:rsidRPr="00752D4C">
                    <w:rPr>
                      <w:rFonts w:ascii="Courier New" w:eastAsia="Times New Roman" w:hAnsi="Courier New" w:cs="Courier New"/>
                      <w:color w:val="795E26"/>
                      <w:sz w:val="21"/>
                      <w:szCs w:val="21"/>
                    </w:rPr>
                    <w:t>input</w:t>
                  </w:r>
                  <w:r w:rsidRPr="00752D4C">
                    <w:rPr>
                      <w:rFonts w:ascii="Courier New" w:eastAsia="Times New Roman" w:hAnsi="Courier New" w:cs="Courier New"/>
                      <w:color w:val="000000"/>
                      <w:sz w:val="21"/>
                      <w:szCs w:val="21"/>
                    </w:rPr>
                    <w:t>()</w:t>
                  </w:r>
                </w:p>
                <w:p w14:paraId="4ADC0D2B" w14:textId="77777777" w:rsidR="00A91ABC" w:rsidRPr="00752D4C" w:rsidRDefault="00A91ABC" w:rsidP="00EC4165">
                  <w:pPr>
                    <w:shd w:val="clear" w:color="auto" w:fill="FFFFFE"/>
                    <w:rPr>
                      <w:rFonts w:ascii="Courier New" w:eastAsia="Times New Roman" w:hAnsi="Courier New" w:cs="Courier New"/>
                      <w:color w:val="000000"/>
                      <w:sz w:val="21"/>
                      <w:szCs w:val="21"/>
                    </w:rPr>
                  </w:pPr>
                  <w:r w:rsidRPr="00752D4C">
                    <w:rPr>
                      <w:rFonts w:ascii="Courier New" w:eastAsia="Times New Roman" w:hAnsi="Courier New" w:cs="Courier New"/>
                      <w:color w:val="000000"/>
                      <w:sz w:val="21"/>
                      <w:szCs w:val="21"/>
                    </w:rPr>
                    <w:t>  </w:t>
                  </w:r>
                  <w:r w:rsidRPr="00752D4C">
                    <w:rPr>
                      <w:rFonts w:ascii="Courier New" w:eastAsia="Times New Roman" w:hAnsi="Courier New" w:cs="Courier New"/>
                      <w:color w:val="AF00DB"/>
                      <w:sz w:val="21"/>
                      <w:szCs w:val="21"/>
                    </w:rPr>
                    <w:t>if</w:t>
                  </w:r>
                  <w:r w:rsidRPr="00752D4C">
                    <w:rPr>
                      <w:rFonts w:ascii="Courier New" w:eastAsia="Times New Roman" w:hAnsi="Courier New" w:cs="Courier New"/>
                      <w:color w:val="000000"/>
                      <w:sz w:val="21"/>
                      <w:szCs w:val="21"/>
                    </w:rPr>
                    <w:t> </w:t>
                  </w:r>
                  <w:proofErr w:type="spellStart"/>
                  <w:r w:rsidRPr="00752D4C">
                    <w:rPr>
                      <w:rFonts w:ascii="Courier New" w:eastAsia="Times New Roman" w:hAnsi="Courier New" w:cs="Courier New"/>
                      <w:color w:val="000000"/>
                      <w:sz w:val="21"/>
                      <w:szCs w:val="21"/>
                    </w:rPr>
                    <w:t>sentance</w:t>
                  </w:r>
                  <w:proofErr w:type="spellEnd"/>
                  <w:r w:rsidRPr="00752D4C">
                    <w:rPr>
                      <w:rFonts w:ascii="Courier New" w:eastAsia="Times New Roman" w:hAnsi="Courier New" w:cs="Courier New"/>
                      <w:color w:val="000000"/>
                      <w:sz w:val="21"/>
                      <w:szCs w:val="21"/>
                    </w:rPr>
                    <w:t>==</w:t>
                  </w:r>
                  <w:r w:rsidRPr="00752D4C">
                    <w:rPr>
                      <w:rFonts w:ascii="Courier New" w:eastAsia="Times New Roman" w:hAnsi="Courier New" w:cs="Courier New"/>
                      <w:color w:val="A31515"/>
                      <w:sz w:val="21"/>
                      <w:szCs w:val="21"/>
                    </w:rPr>
                    <w:t>''</w:t>
                  </w:r>
                  <w:r w:rsidRPr="00752D4C">
                    <w:rPr>
                      <w:rFonts w:ascii="Courier New" w:eastAsia="Times New Roman" w:hAnsi="Courier New" w:cs="Courier New"/>
                      <w:color w:val="000000"/>
                      <w:sz w:val="21"/>
                      <w:szCs w:val="21"/>
                    </w:rPr>
                    <w:t>:</w:t>
                  </w:r>
                  <w:r w:rsidRPr="00752D4C">
                    <w:rPr>
                      <w:rFonts w:ascii="Courier New" w:eastAsia="Times New Roman" w:hAnsi="Courier New" w:cs="Courier New"/>
                      <w:color w:val="AF00DB"/>
                      <w:sz w:val="21"/>
                      <w:szCs w:val="21"/>
                    </w:rPr>
                    <w:t>break</w:t>
                  </w:r>
                </w:p>
                <w:p w14:paraId="76F20B6D" w14:textId="77777777" w:rsidR="00A91ABC" w:rsidRPr="00752D4C" w:rsidRDefault="00A91ABC" w:rsidP="00EC4165">
                  <w:pPr>
                    <w:shd w:val="clear" w:color="auto" w:fill="FFFFFE"/>
                    <w:rPr>
                      <w:rFonts w:ascii="Courier New" w:eastAsia="Times New Roman" w:hAnsi="Courier New" w:cs="Courier New"/>
                      <w:b/>
                      <w:color w:val="000000"/>
                      <w:sz w:val="21"/>
                      <w:szCs w:val="21"/>
                    </w:rPr>
                  </w:pPr>
                  <w:r w:rsidRPr="00752D4C">
                    <w:rPr>
                      <w:rFonts w:ascii="Courier New" w:eastAsia="Times New Roman" w:hAnsi="Courier New" w:cs="Courier New"/>
                      <w:color w:val="000000"/>
                      <w:sz w:val="21"/>
                      <w:szCs w:val="21"/>
                    </w:rPr>
                    <w:t>  </w:t>
                  </w:r>
                  <w:proofErr w:type="spellStart"/>
                  <w:r w:rsidRPr="00752D4C">
                    <w:rPr>
                      <w:rFonts w:ascii="Courier New" w:eastAsia="Times New Roman" w:hAnsi="Courier New" w:cs="Courier New"/>
                      <w:b/>
                      <w:color w:val="000000"/>
                      <w:sz w:val="21"/>
                      <w:szCs w:val="21"/>
                    </w:rPr>
                    <w:t>linecount</w:t>
                  </w:r>
                  <w:proofErr w:type="spellEnd"/>
                  <w:r w:rsidRPr="00752D4C">
                    <w:rPr>
                      <w:rFonts w:ascii="Courier New" w:eastAsia="Times New Roman" w:hAnsi="Courier New" w:cs="Courier New"/>
                      <w:b/>
                      <w:color w:val="000000"/>
                      <w:sz w:val="21"/>
                      <w:szCs w:val="21"/>
                    </w:rPr>
                    <w:t>+=</w:t>
                  </w:r>
                  <w:r w:rsidRPr="00752D4C">
                    <w:rPr>
                      <w:rFonts w:ascii="Courier New" w:eastAsia="Times New Roman" w:hAnsi="Courier New" w:cs="Courier New"/>
                      <w:b/>
                      <w:color w:val="09885A"/>
                      <w:sz w:val="21"/>
                      <w:szCs w:val="21"/>
                    </w:rPr>
                    <w:t>1</w:t>
                  </w:r>
                </w:p>
                <w:p w14:paraId="3EAD4883" w14:textId="77777777" w:rsidR="00A91ABC" w:rsidRPr="00752D4C" w:rsidRDefault="00A91ABC" w:rsidP="00EC4165">
                  <w:pPr>
                    <w:shd w:val="clear" w:color="auto" w:fill="FFFFFE"/>
                    <w:rPr>
                      <w:rFonts w:ascii="Courier New" w:eastAsia="Times New Roman" w:hAnsi="Courier New" w:cs="Courier New"/>
                      <w:color w:val="000000"/>
                      <w:sz w:val="21"/>
                      <w:szCs w:val="21"/>
                    </w:rPr>
                  </w:pPr>
                  <w:r w:rsidRPr="00752D4C">
                    <w:rPr>
                      <w:rFonts w:ascii="Courier New" w:eastAsia="Times New Roman" w:hAnsi="Courier New" w:cs="Courier New"/>
                      <w:color w:val="000000"/>
                      <w:sz w:val="21"/>
                      <w:szCs w:val="21"/>
                    </w:rPr>
                    <w:t>  words=</w:t>
                  </w:r>
                  <w:proofErr w:type="spellStart"/>
                  <w:r w:rsidRPr="00752D4C">
                    <w:rPr>
                      <w:rFonts w:ascii="Courier New" w:eastAsia="Times New Roman" w:hAnsi="Courier New" w:cs="Courier New"/>
                      <w:color w:val="000000"/>
                      <w:sz w:val="21"/>
                      <w:szCs w:val="21"/>
                    </w:rPr>
                    <w:t>sentance.split</w:t>
                  </w:r>
                  <w:proofErr w:type="spellEnd"/>
                  <w:r w:rsidRPr="00752D4C">
                    <w:rPr>
                      <w:rFonts w:ascii="Courier New" w:eastAsia="Times New Roman" w:hAnsi="Courier New" w:cs="Courier New"/>
                      <w:color w:val="000000"/>
                      <w:sz w:val="21"/>
                      <w:szCs w:val="21"/>
                    </w:rPr>
                    <w:t>()</w:t>
                  </w:r>
                </w:p>
                <w:p w14:paraId="18C3A36E" w14:textId="77777777" w:rsidR="00A91ABC" w:rsidRPr="00752D4C" w:rsidRDefault="00A91ABC" w:rsidP="00EC4165">
                  <w:pPr>
                    <w:shd w:val="clear" w:color="auto" w:fill="FFFFFE"/>
                    <w:rPr>
                      <w:rFonts w:ascii="Courier New" w:eastAsia="Times New Roman" w:hAnsi="Courier New" w:cs="Courier New"/>
                      <w:color w:val="000000"/>
                      <w:sz w:val="21"/>
                      <w:szCs w:val="21"/>
                    </w:rPr>
                  </w:pPr>
                  <w:r w:rsidRPr="00752D4C">
                    <w:rPr>
                      <w:rFonts w:ascii="Courier New" w:eastAsia="Times New Roman" w:hAnsi="Courier New" w:cs="Courier New"/>
                      <w:color w:val="000000"/>
                      <w:sz w:val="21"/>
                      <w:szCs w:val="21"/>
                    </w:rPr>
                    <w:t>  </w:t>
                  </w:r>
                  <w:r w:rsidRPr="00752D4C">
                    <w:rPr>
                      <w:rFonts w:ascii="Courier New" w:eastAsia="Times New Roman" w:hAnsi="Courier New" w:cs="Courier New"/>
                      <w:color w:val="AF00DB"/>
                      <w:sz w:val="21"/>
                      <w:szCs w:val="21"/>
                    </w:rPr>
                    <w:t>for</w:t>
                  </w:r>
                  <w:r w:rsidRPr="00752D4C">
                    <w:rPr>
                      <w:rFonts w:ascii="Courier New" w:eastAsia="Times New Roman" w:hAnsi="Courier New" w:cs="Courier New"/>
                      <w:color w:val="000000"/>
                      <w:sz w:val="21"/>
                      <w:szCs w:val="21"/>
                    </w:rPr>
                    <w:t> </w:t>
                  </w:r>
                  <w:proofErr w:type="spellStart"/>
                  <w:r w:rsidRPr="00752D4C">
                    <w:rPr>
                      <w:rFonts w:ascii="Courier New" w:eastAsia="Times New Roman" w:hAnsi="Courier New" w:cs="Courier New"/>
                      <w:color w:val="000000"/>
                      <w:sz w:val="21"/>
                      <w:szCs w:val="21"/>
                    </w:rPr>
                    <w:t>i</w:t>
                  </w:r>
                  <w:proofErr w:type="spellEnd"/>
                  <w:r w:rsidRPr="00752D4C">
                    <w:rPr>
                      <w:rFonts w:ascii="Courier New" w:eastAsia="Times New Roman" w:hAnsi="Courier New" w:cs="Courier New"/>
                      <w:color w:val="000000"/>
                      <w:sz w:val="21"/>
                      <w:szCs w:val="21"/>
                    </w:rPr>
                    <w:t> </w:t>
                  </w:r>
                  <w:r w:rsidRPr="00752D4C">
                    <w:rPr>
                      <w:rFonts w:ascii="Courier New" w:eastAsia="Times New Roman" w:hAnsi="Courier New" w:cs="Courier New"/>
                      <w:color w:val="0000FF"/>
                      <w:sz w:val="21"/>
                      <w:szCs w:val="21"/>
                    </w:rPr>
                    <w:t>in</w:t>
                  </w:r>
                  <w:r w:rsidRPr="00752D4C">
                    <w:rPr>
                      <w:rFonts w:ascii="Courier New" w:eastAsia="Times New Roman" w:hAnsi="Courier New" w:cs="Courier New"/>
                      <w:color w:val="000000"/>
                      <w:sz w:val="21"/>
                      <w:szCs w:val="21"/>
                    </w:rPr>
                    <w:t> words:</w:t>
                  </w:r>
                </w:p>
                <w:p w14:paraId="246184A3" w14:textId="77777777" w:rsidR="00A91ABC" w:rsidRPr="00752D4C" w:rsidRDefault="00A91ABC" w:rsidP="00EC4165">
                  <w:pPr>
                    <w:shd w:val="clear" w:color="auto" w:fill="FFFFFE"/>
                    <w:rPr>
                      <w:rFonts w:ascii="Courier New" w:eastAsia="Times New Roman" w:hAnsi="Courier New" w:cs="Courier New"/>
                      <w:b/>
                      <w:color w:val="000000"/>
                      <w:sz w:val="21"/>
                      <w:szCs w:val="21"/>
                    </w:rPr>
                  </w:pPr>
                  <w:r w:rsidRPr="00752D4C">
                    <w:rPr>
                      <w:rFonts w:ascii="Courier New" w:eastAsia="Times New Roman" w:hAnsi="Courier New" w:cs="Courier New"/>
                      <w:color w:val="000000"/>
                      <w:sz w:val="21"/>
                      <w:szCs w:val="21"/>
                    </w:rPr>
                    <w:t>    </w:t>
                  </w:r>
                  <w:r w:rsidRPr="00752D4C">
                    <w:rPr>
                      <w:rFonts w:ascii="Courier New" w:eastAsia="Times New Roman" w:hAnsi="Courier New" w:cs="Courier New"/>
                      <w:b/>
                      <w:color w:val="000000"/>
                      <w:sz w:val="21"/>
                      <w:szCs w:val="21"/>
                    </w:rPr>
                    <w:t>x=</w:t>
                  </w:r>
                  <w:proofErr w:type="spellStart"/>
                  <w:r w:rsidRPr="00752D4C">
                    <w:rPr>
                      <w:rFonts w:ascii="Courier New" w:eastAsia="Times New Roman" w:hAnsi="Courier New" w:cs="Courier New"/>
                      <w:b/>
                      <w:color w:val="000000"/>
                      <w:sz w:val="21"/>
                      <w:szCs w:val="21"/>
                    </w:rPr>
                    <w:t>freq.get</w:t>
                  </w:r>
                  <w:proofErr w:type="spellEnd"/>
                  <w:r w:rsidRPr="00752D4C">
                    <w:rPr>
                      <w:rFonts w:ascii="Courier New" w:eastAsia="Times New Roman" w:hAnsi="Courier New" w:cs="Courier New"/>
                      <w:b/>
                      <w:color w:val="000000"/>
                      <w:sz w:val="21"/>
                      <w:szCs w:val="21"/>
                    </w:rPr>
                    <w:t>(</w:t>
                  </w:r>
                  <w:proofErr w:type="spellStart"/>
                  <w:r w:rsidRPr="00752D4C">
                    <w:rPr>
                      <w:rFonts w:ascii="Courier New" w:eastAsia="Times New Roman" w:hAnsi="Courier New" w:cs="Courier New"/>
                      <w:b/>
                      <w:color w:val="000000"/>
                      <w:sz w:val="21"/>
                      <w:szCs w:val="21"/>
                    </w:rPr>
                    <w:t>i</w:t>
                  </w:r>
                  <w:proofErr w:type="spellEnd"/>
                  <w:r w:rsidRPr="00752D4C">
                    <w:rPr>
                      <w:rFonts w:ascii="Courier New" w:eastAsia="Times New Roman" w:hAnsi="Courier New" w:cs="Courier New"/>
                      <w:b/>
                      <w:color w:val="000000"/>
                      <w:sz w:val="21"/>
                      <w:szCs w:val="21"/>
                    </w:rPr>
                    <w:t>,[])</w:t>
                  </w:r>
                </w:p>
                <w:p w14:paraId="4C2A143E" w14:textId="77777777" w:rsidR="00A91ABC" w:rsidRPr="00752D4C" w:rsidRDefault="00A91ABC" w:rsidP="00EC4165">
                  <w:pPr>
                    <w:shd w:val="clear" w:color="auto" w:fill="FFFFFE"/>
                    <w:rPr>
                      <w:rFonts w:ascii="Courier New" w:eastAsia="Times New Roman" w:hAnsi="Courier New" w:cs="Courier New"/>
                      <w:b/>
                      <w:color w:val="000000"/>
                      <w:sz w:val="21"/>
                      <w:szCs w:val="21"/>
                    </w:rPr>
                  </w:pPr>
                  <w:r w:rsidRPr="00752D4C">
                    <w:rPr>
                      <w:rFonts w:ascii="Courier New" w:eastAsia="Times New Roman" w:hAnsi="Courier New" w:cs="Courier New"/>
                      <w:b/>
                      <w:color w:val="000000"/>
                      <w:sz w:val="21"/>
                      <w:szCs w:val="21"/>
                    </w:rPr>
                    <w:t>    </w:t>
                  </w:r>
                  <w:proofErr w:type="spellStart"/>
                  <w:r w:rsidRPr="00752D4C">
                    <w:rPr>
                      <w:rFonts w:ascii="Courier New" w:eastAsia="Times New Roman" w:hAnsi="Courier New" w:cs="Courier New"/>
                      <w:b/>
                      <w:color w:val="000000"/>
                      <w:sz w:val="21"/>
                      <w:szCs w:val="21"/>
                    </w:rPr>
                    <w:t>x.append</w:t>
                  </w:r>
                  <w:proofErr w:type="spellEnd"/>
                  <w:r w:rsidRPr="00752D4C">
                    <w:rPr>
                      <w:rFonts w:ascii="Courier New" w:eastAsia="Times New Roman" w:hAnsi="Courier New" w:cs="Courier New"/>
                      <w:b/>
                      <w:color w:val="000000"/>
                      <w:sz w:val="21"/>
                      <w:szCs w:val="21"/>
                    </w:rPr>
                    <w:t>(</w:t>
                  </w:r>
                  <w:proofErr w:type="spellStart"/>
                  <w:r w:rsidRPr="00752D4C">
                    <w:rPr>
                      <w:rFonts w:ascii="Courier New" w:eastAsia="Times New Roman" w:hAnsi="Courier New" w:cs="Courier New"/>
                      <w:b/>
                      <w:color w:val="000000"/>
                      <w:sz w:val="21"/>
                      <w:szCs w:val="21"/>
                    </w:rPr>
                    <w:t>linecount</w:t>
                  </w:r>
                  <w:proofErr w:type="spellEnd"/>
                  <w:r w:rsidRPr="00752D4C">
                    <w:rPr>
                      <w:rFonts w:ascii="Courier New" w:eastAsia="Times New Roman" w:hAnsi="Courier New" w:cs="Courier New"/>
                      <w:b/>
                      <w:color w:val="000000"/>
                      <w:sz w:val="21"/>
                      <w:szCs w:val="21"/>
                    </w:rPr>
                    <w:t>)</w:t>
                  </w:r>
                </w:p>
                <w:p w14:paraId="05575CC1" w14:textId="77777777" w:rsidR="00A91ABC" w:rsidRPr="00752D4C" w:rsidRDefault="00A91ABC" w:rsidP="00EC4165">
                  <w:pPr>
                    <w:shd w:val="clear" w:color="auto" w:fill="FFFFFE"/>
                    <w:rPr>
                      <w:rFonts w:ascii="Courier New" w:eastAsia="Times New Roman" w:hAnsi="Courier New" w:cs="Courier New"/>
                      <w:b/>
                      <w:color w:val="000000"/>
                      <w:sz w:val="21"/>
                      <w:szCs w:val="21"/>
                    </w:rPr>
                  </w:pPr>
                  <w:r w:rsidRPr="00752D4C">
                    <w:rPr>
                      <w:rFonts w:ascii="Courier New" w:eastAsia="Times New Roman" w:hAnsi="Courier New" w:cs="Courier New"/>
                      <w:b/>
                      <w:color w:val="000000"/>
                      <w:sz w:val="21"/>
                      <w:szCs w:val="21"/>
                    </w:rPr>
                    <w:t>    </w:t>
                  </w:r>
                  <w:proofErr w:type="spellStart"/>
                  <w:r w:rsidRPr="00752D4C">
                    <w:rPr>
                      <w:rFonts w:ascii="Courier New" w:eastAsia="Times New Roman" w:hAnsi="Courier New" w:cs="Courier New"/>
                      <w:b/>
                      <w:color w:val="000000"/>
                      <w:sz w:val="21"/>
                      <w:szCs w:val="21"/>
                    </w:rPr>
                    <w:t>freq</w:t>
                  </w:r>
                  <w:proofErr w:type="spellEnd"/>
                  <w:r w:rsidRPr="00752D4C">
                    <w:rPr>
                      <w:rFonts w:ascii="Courier New" w:eastAsia="Times New Roman" w:hAnsi="Courier New" w:cs="Courier New"/>
                      <w:b/>
                      <w:color w:val="000000"/>
                      <w:sz w:val="21"/>
                      <w:szCs w:val="21"/>
                    </w:rPr>
                    <w:t>[</w:t>
                  </w:r>
                  <w:proofErr w:type="spellStart"/>
                  <w:r w:rsidRPr="00752D4C">
                    <w:rPr>
                      <w:rFonts w:ascii="Courier New" w:eastAsia="Times New Roman" w:hAnsi="Courier New" w:cs="Courier New"/>
                      <w:b/>
                      <w:color w:val="000000"/>
                      <w:sz w:val="21"/>
                      <w:szCs w:val="21"/>
                    </w:rPr>
                    <w:t>i</w:t>
                  </w:r>
                  <w:proofErr w:type="spellEnd"/>
                  <w:r w:rsidRPr="00752D4C">
                    <w:rPr>
                      <w:rFonts w:ascii="Courier New" w:eastAsia="Times New Roman" w:hAnsi="Courier New" w:cs="Courier New"/>
                      <w:b/>
                      <w:color w:val="000000"/>
                      <w:sz w:val="21"/>
                      <w:szCs w:val="21"/>
                    </w:rPr>
                    <w:t>]=x</w:t>
                  </w:r>
                </w:p>
                <w:p w14:paraId="038DFD82" w14:textId="77777777" w:rsidR="00A91ABC" w:rsidRPr="00752D4C" w:rsidRDefault="00A91ABC" w:rsidP="00EC4165">
                  <w:pPr>
                    <w:shd w:val="clear" w:color="auto" w:fill="FFFFFE"/>
                    <w:rPr>
                      <w:rFonts w:ascii="Courier New" w:eastAsia="Times New Roman" w:hAnsi="Courier New" w:cs="Courier New"/>
                      <w:color w:val="000000"/>
                      <w:sz w:val="21"/>
                      <w:szCs w:val="21"/>
                    </w:rPr>
                  </w:pPr>
                  <w:r w:rsidRPr="00752D4C">
                    <w:rPr>
                      <w:rFonts w:ascii="Courier New" w:eastAsia="Times New Roman" w:hAnsi="Courier New" w:cs="Courier New"/>
                      <w:color w:val="000000"/>
                      <w:sz w:val="21"/>
                      <w:szCs w:val="21"/>
                    </w:rPr>
                    <w:t>print (</w:t>
                  </w:r>
                  <w:proofErr w:type="spellStart"/>
                  <w:r w:rsidRPr="00752D4C">
                    <w:rPr>
                      <w:rFonts w:ascii="Courier New" w:eastAsia="Times New Roman" w:hAnsi="Courier New" w:cs="Courier New"/>
                      <w:color w:val="000000"/>
                      <w:sz w:val="21"/>
                      <w:szCs w:val="21"/>
                    </w:rPr>
                    <w:t>freq</w:t>
                  </w:r>
                  <w:proofErr w:type="spellEnd"/>
                  <w:r w:rsidRPr="00752D4C">
                    <w:rPr>
                      <w:rFonts w:ascii="Courier New" w:eastAsia="Times New Roman" w:hAnsi="Courier New" w:cs="Courier New"/>
                      <w:color w:val="000000"/>
                      <w:sz w:val="21"/>
                      <w:szCs w:val="21"/>
                    </w:rPr>
                    <w:t>)</w:t>
                  </w:r>
                </w:p>
              </w:tc>
              <w:tc>
                <w:tcPr>
                  <w:tcW w:w="5575" w:type="dxa"/>
                </w:tcPr>
                <w:p w14:paraId="794309D6" w14:textId="77777777" w:rsidR="00A91ABC" w:rsidRPr="00364F23" w:rsidRDefault="00A91ABC" w:rsidP="00EC4165">
                  <w:pPr>
                    <w:rPr>
                      <w:rFonts w:ascii="Courier New" w:eastAsia="Times New Roman" w:hAnsi="Courier New" w:cs="Courier New"/>
                      <w:color w:val="212121"/>
                      <w:sz w:val="18"/>
                      <w:szCs w:val="18"/>
                      <w:shd w:val="clear" w:color="auto" w:fill="FFFFFF"/>
                    </w:rPr>
                  </w:pPr>
                  <w:r>
                    <w:rPr>
                      <w:rFonts w:ascii="Courier New" w:eastAsia="Times New Roman" w:hAnsi="Courier New" w:cs="Courier New"/>
                      <w:color w:val="212121"/>
                      <w:sz w:val="18"/>
                      <w:szCs w:val="18"/>
                      <w:shd w:val="clear" w:color="auto" w:fill="FFFFFF"/>
                    </w:rPr>
                    <w:t xml:space="preserve">1. </w:t>
                  </w:r>
                  <w:r w:rsidRPr="00364F23">
                    <w:rPr>
                      <w:rFonts w:ascii="Courier New" w:eastAsia="Times New Roman" w:hAnsi="Courier New" w:cs="Courier New"/>
                      <w:color w:val="212121"/>
                      <w:sz w:val="18"/>
                      <w:szCs w:val="18"/>
                      <w:shd w:val="clear" w:color="auto" w:fill="FFFFFF"/>
                    </w:rPr>
                    <w:t>The voice of the Lord is over the waters</w:t>
                  </w:r>
                </w:p>
                <w:p w14:paraId="1BDD5DFE" w14:textId="77777777" w:rsidR="00A91ABC" w:rsidRPr="00364F23" w:rsidRDefault="00A91ABC" w:rsidP="00EC4165">
                  <w:pPr>
                    <w:rPr>
                      <w:rFonts w:ascii="Courier New" w:eastAsia="Times New Roman" w:hAnsi="Courier New" w:cs="Courier New"/>
                      <w:color w:val="212121"/>
                      <w:sz w:val="18"/>
                      <w:szCs w:val="18"/>
                      <w:shd w:val="clear" w:color="auto" w:fill="FFFFFF"/>
                    </w:rPr>
                  </w:pPr>
                  <w:r>
                    <w:rPr>
                      <w:rFonts w:ascii="Courier New" w:eastAsia="Times New Roman" w:hAnsi="Courier New" w:cs="Courier New"/>
                      <w:color w:val="212121"/>
                      <w:sz w:val="18"/>
                      <w:szCs w:val="18"/>
                      <w:shd w:val="clear" w:color="auto" w:fill="FFFFFF"/>
                    </w:rPr>
                    <w:t xml:space="preserve">2. </w:t>
                  </w:r>
                  <w:r w:rsidRPr="00364F23">
                    <w:rPr>
                      <w:rFonts w:ascii="Courier New" w:eastAsia="Times New Roman" w:hAnsi="Courier New" w:cs="Courier New"/>
                      <w:color w:val="212121"/>
                      <w:sz w:val="18"/>
                      <w:szCs w:val="18"/>
                      <w:shd w:val="clear" w:color="auto" w:fill="FFFFFF"/>
                    </w:rPr>
                    <w:t>the God of glory thunders</w:t>
                  </w:r>
                </w:p>
                <w:p w14:paraId="166B8782" w14:textId="77777777" w:rsidR="00A91ABC" w:rsidRPr="00364F23" w:rsidRDefault="00A91ABC" w:rsidP="00EC4165">
                  <w:pPr>
                    <w:rPr>
                      <w:rFonts w:ascii="Courier New" w:eastAsia="Times New Roman" w:hAnsi="Courier New" w:cs="Courier New"/>
                      <w:color w:val="212121"/>
                      <w:sz w:val="18"/>
                      <w:szCs w:val="18"/>
                      <w:shd w:val="clear" w:color="auto" w:fill="FFFFFF"/>
                    </w:rPr>
                  </w:pPr>
                  <w:r>
                    <w:rPr>
                      <w:rFonts w:ascii="Courier New" w:eastAsia="Times New Roman" w:hAnsi="Courier New" w:cs="Courier New"/>
                      <w:color w:val="212121"/>
                      <w:sz w:val="18"/>
                      <w:szCs w:val="18"/>
                      <w:shd w:val="clear" w:color="auto" w:fill="FFFFFF"/>
                    </w:rPr>
                    <w:t xml:space="preserve">3. </w:t>
                  </w:r>
                  <w:r w:rsidRPr="00364F23">
                    <w:rPr>
                      <w:rFonts w:ascii="Courier New" w:eastAsia="Times New Roman" w:hAnsi="Courier New" w:cs="Courier New"/>
                      <w:color w:val="212121"/>
                      <w:sz w:val="18"/>
                      <w:szCs w:val="18"/>
                      <w:shd w:val="clear" w:color="auto" w:fill="FFFFFF"/>
                    </w:rPr>
                    <w:t>the Lord, over many waters</w:t>
                  </w:r>
                </w:p>
                <w:p w14:paraId="363A3C7A" w14:textId="77777777" w:rsidR="00A91ABC" w:rsidRPr="00364F23" w:rsidRDefault="00A91ABC" w:rsidP="00EC4165">
                  <w:pPr>
                    <w:rPr>
                      <w:rFonts w:ascii="Courier New" w:eastAsia="Times New Roman" w:hAnsi="Courier New" w:cs="Courier New"/>
                      <w:color w:val="212121"/>
                      <w:sz w:val="18"/>
                      <w:szCs w:val="18"/>
                      <w:shd w:val="clear" w:color="auto" w:fill="FFFFFF"/>
                    </w:rPr>
                  </w:pPr>
                  <w:r>
                    <w:rPr>
                      <w:rFonts w:ascii="Courier New" w:eastAsia="Times New Roman" w:hAnsi="Courier New" w:cs="Courier New"/>
                      <w:color w:val="212121"/>
                      <w:sz w:val="18"/>
                      <w:szCs w:val="18"/>
                      <w:shd w:val="clear" w:color="auto" w:fill="FFFFFF"/>
                    </w:rPr>
                    <w:t xml:space="preserve">4. </w:t>
                  </w:r>
                  <w:r w:rsidRPr="00364F23">
                    <w:rPr>
                      <w:rFonts w:ascii="Courier New" w:eastAsia="Times New Roman" w:hAnsi="Courier New" w:cs="Courier New"/>
                      <w:color w:val="212121"/>
                      <w:sz w:val="18"/>
                      <w:szCs w:val="18"/>
                      <w:shd w:val="clear" w:color="auto" w:fill="FFFFFF"/>
                    </w:rPr>
                    <w:t xml:space="preserve">The voice of the Lord is powerful </w:t>
                  </w:r>
                </w:p>
                <w:p w14:paraId="732EDB46" w14:textId="77777777" w:rsidR="00A91ABC" w:rsidRPr="00364F23" w:rsidRDefault="00A91ABC" w:rsidP="00EC4165">
                  <w:pPr>
                    <w:rPr>
                      <w:rFonts w:ascii="Courier New" w:eastAsia="Times New Roman" w:hAnsi="Courier New" w:cs="Courier New"/>
                      <w:color w:val="212121"/>
                      <w:sz w:val="18"/>
                      <w:szCs w:val="18"/>
                      <w:shd w:val="clear" w:color="auto" w:fill="FFFFFF"/>
                    </w:rPr>
                  </w:pPr>
                  <w:r>
                    <w:rPr>
                      <w:rFonts w:ascii="Courier New" w:eastAsia="Times New Roman" w:hAnsi="Courier New" w:cs="Courier New"/>
                      <w:color w:val="212121"/>
                      <w:sz w:val="18"/>
                      <w:szCs w:val="18"/>
                      <w:shd w:val="clear" w:color="auto" w:fill="FFFFFF"/>
                    </w:rPr>
                    <w:t xml:space="preserve">5. </w:t>
                  </w:r>
                  <w:r w:rsidRPr="00364F23">
                    <w:rPr>
                      <w:rFonts w:ascii="Courier New" w:eastAsia="Times New Roman" w:hAnsi="Courier New" w:cs="Courier New"/>
                      <w:color w:val="212121"/>
                      <w:sz w:val="18"/>
                      <w:szCs w:val="18"/>
                      <w:shd w:val="clear" w:color="auto" w:fill="FFFFFF"/>
                    </w:rPr>
                    <w:t>the voice of the Lord is full of majesty</w:t>
                  </w:r>
                </w:p>
                <w:p w14:paraId="679F0D28" w14:textId="77777777" w:rsidR="00A91ABC" w:rsidRPr="00EE4E82" w:rsidRDefault="00A91ABC" w:rsidP="00EC4165">
                  <w:pPr>
                    <w:rPr>
                      <w:rFonts w:ascii="Courier New" w:eastAsia="Times New Roman" w:hAnsi="Courier New" w:cs="Courier New"/>
                      <w:color w:val="212121"/>
                      <w:sz w:val="22"/>
                      <w:szCs w:val="22"/>
                      <w:shd w:val="clear" w:color="auto" w:fill="FFFFFF"/>
                    </w:rPr>
                  </w:pPr>
                </w:p>
                <w:p w14:paraId="5BC893C4" w14:textId="77777777" w:rsidR="00A91ABC" w:rsidRPr="0015586E" w:rsidRDefault="00A91ABC" w:rsidP="00EC4165">
                  <w:pPr>
                    <w:rPr>
                      <w:sz w:val="20"/>
                      <w:szCs w:val="20"/>
                    </w:rPr>
                  </w:pPr>
                  <w:r w:rsidRPr="0015586E">
                    <w:rPr>
                      <w:rFonts w:ascii="Courier New" w:hAnsi="Courier New" w:cs="Courier New"/>
                      <w:color w:val="212121"/>
                      <w:sz w:val="20"/>
                      <w:szCs w:val="20"/>
                      <w:shd w:val="clear" w:color="auto" w:fill="FFFFFF"/>
                    </w:rPr>
                    <w:t>{'The': [1, 4], 'voice': [1, 4, 5], 'of': [1, 2, 4, 5, 5], 'the': [1, 1, 2, 3, 4, 5, 5], 'Lord': [1, 4, 5], 'is': [1, 4, 5], 'over': [1, 3], 'waters': [1, 3], 'God': [2], 'glory': [2], 'thunders': [2], 'Lord,': [3], 'many': [3], 'powerful': [4], 'full': [5], 'majesty': [5]}</w:t>
                  </w:r>
                </w:p>
              </w:tc>
            </w:tr>
          </w:tbl>
          <w:p w14:paraId="13500FF8" w14:textId="77777777" w:rsidR="00A91ABC" w:rsidRPr="00CD0D51" w:rsidRDefault="00A91ABC" w:rsidP="00EC4165">
            <w:pPr>
              <w:spacing w:after="0" w:line="240" w:lineRule="auto"/>
            </w:pPr>
          </w:p>
        </w:tc>
      </w:tr>
      <w:tr w:rsidR="00A91ABC" w:rsidRPr="00CD0D51" w14:paraId="35797AEE" w14:textId="77777777" w:rsidTr="00EC4165">
        <w:tc>
          <w:tcPr>
            <w:tcW w:w="0" w:type="auto"/>
          </w:tcPr>
          <w:p w14:paraId="1B26AAF7" w14:textId="4CC4DFB0" w:rsidR="00A91ABC" w:rsidRPr="00CD0D51" w:rsidRDefault="00A91ABC" w:rsidP="005E010E">
            <w:pPr>
              <w:jc w:val="both"/>
            </w:pPr>
            <w:r w:rsidRPr="00F72836">
              <w:rPr>
                <w:rFonts w:ascii="Century725 Cn BT" w:hAnsi="Century725 Cn BT"/>
              </w:rPr>
              <w:t>You may revisit this program as your learning progresses and convert the dictionary to a text file suitable for appending to a book</w:t>
            </w:r>
          </w:p>
        </w:tc>
      </w:tr>
      <w:tr w:rsidR="00A91ABC" w:rsidRPr="00CD0D51" w14:paraId="608F5BF8" w14:textId="77777777" w:rsidTr="00EC4165">
        <w:tc>
          <w:tcPr>
            <w:tcW w:w="0" w:type="auto"/>
          </w:tcPr>
          <w:p w14:paraId="106DD4F4" w14:textId="77777777" w:rsidR="00A91ABC" w:rsidRPr="00CD0D51" w:rsidRDefault="00A91ABC" w:rsidP="00EC4165">
            <w:pPr>
              <w:spacing w:after="0"/>
            </w:pPr>
          </w:p>
        </w:tc>
      </w:tr>
    </w:tbl>
    <w:p w14:paraId="76C8364C" w14:textId="77777777" w:rsidR="00A91ABC" w:rsidRPr="00796EFB" w:rsidRDefault="00A91ABC" w:rsidP="00A91ABC">
      <w:pPr>
        <w:spacing w:after="0"/>
        <w:jc w:val="both"/>
        <w:rPr>
          <w:rFonts w:ascii="Century725 Cn BT" w:hAnsi="Century725 Cn BT"/>
          <w:sz w:val="24"/>
          <w:szCs w:val="24"/>
        </w:rPr>
      </w:pPr>
      <w:r w:rsidRPr="00796EFB">
        <w:rPr>
          <w:rFonts w:ascii="Century725 Cn BT" w:hAnsi="Century725 Cn BT"/>
          <w:sz w:val="24"/>
          <w:szCs w:val="24"/>
        </w:rPr>
        <w:t>We can read any text file in the contents folder (If in root folder, pls mention path). The following example should be run after you upload Pledge.txt to Colab folder</w:t>
      </w:r>
    </w:p>
    <w:p w14:paraId="79D7EF73" w14:textId="77777777" w:rsidR="00A91ABC" w:rsidRPr="00A13B3D" w:rsidRDefault="00A91ABC" w:rsidP="00A91ABC">
      <w:pPr>
        <w:shd w:val="clear" w:color="auto" w:fill="FFFFFE"/>
        <w:spacing w:after="0" w:line="285" w:lineRule="atLeast"/>
        <w:rPr>
          <w:rFonts w:ascii="Courier New" w:eastAsia="Times New Roman" w:hAnsi="Courier New" w:cs="Courier New"/>
          <w:color w:val="000000"/>
          <w:sz w:val="21"/>
          <w:szCs w:val="21"/>
        </w:rPr>
      </w:pPr>
      <w:r w:rsidRPr="00A13B3D">
        <w:rPr>
          <w:rFonts w:ascii="Courier New" w:eastAsia="Times New Roman" w:hAnsi="Courier New" w:cs="Courier New"/>
          <w:color w:val="000000"/>
          <w:sz w:val="21"/>
          <w:szCs w:val="21"/>
        </w:rPr>
        <w:t>f=</w:t>
      </w:r>
      <w:proofErr w:type="gramStart"/>
      <w:r w:rsidRPr="00A13B3D">
        <w:rPr>
          <w:rFonts w:ascii="Courier New" w:eastAsia="Times New Roman" w:hAnsi="Courier New" w:cs="Courier New"/>
          <w:color w:val="795E26"/>
          <w:sz w:val="21"/>
          <w:szCs w:val="21"/>
        </w:rPr>
        <w:t>open</w:t>
      </w:r>
      <w:r w:rsidRPr="00A13B3D">
        <w:rPr>
          <w:rFonts w:ascii="Courier New" w:eastAsia="Times New Roman" w:hAnsi="Courier New" w:cs="Courier New"/>
          <w:color w:val="000000"/>
          <w:sz w:val="21"/>
          <w:szCs w:val="21"/>
        </w:rPr>
        <w:t>(</w:t>
      </w:r>
      <w:proofErr w:type="gramEnd"/>
      <w:r w:rsidRPr="00A13B3D">
        <w:rPr>
          <w:rFonts w:ascii="Courier New" w:eastAsia="Times New Roman" w:hAnsi="Courier New" w:cs="Courier New"/>
          <w:color w:val="A31515"/>
          <w:sz w:val="21"/>
          <w:szCs w:val="21"/>
        </w:rPr>
        <w:t>'/Pledge.txt'</w:t>
      </w:r>
      <w:r w:rsidRPr="00A13B3D">
        <w:rPr>
          <w:rFonts w:ascii="Courier New" w:eastAsia="Times New Roman" w:hAnsi="Courier New" w:cs="Courier New"/>
          <w:color w:val="000000"/>
          <w:sz w:val="21"/>
          <w:szCs w:val="21"/>
        </w:rPr>
        <w:t>, </w:t>
      </w:r>
      <w:r w:rsidRPr="00A13B3D">
        <w:rPr>
          <w:rFonts w:ascii="Courier New" w:eastAsia="Times New Roman" w:hAnsi="Courier New" w:cs="Courier New"/>
          <w:color w:val="A31515"/>
          <w:sz w:val="21"/>
          <w:szCs w:val="21"/>
        </w:rPr>
        <w:t>'r'</w:t>
      </w:r>
      <w:r w:rsidRPr="00A13B3D">
        <w:rPr>
          <w:rFonts w:ascii="Courier New" w:eastAsia="Times New Roman" w:hAnsi="Courier New" w:cs="Courier New"/>
          <w:color w:val="000000"/>
          <w:sz w:val="21"/>
          <w:szCs w:val="21"/>
        </w:rPr>
        <w:t>) </w:t>
      </w:r>
    </w:p>
    <w:p w14:paraId="6C0A1A11" w14:textId="77777777" w:rsidR="00A91ABC" w:rsidRDefault="00A91ABC" w:rsidP="00A91ABC">
      <w:pPr>
        <w:shd w:val="clear" w:color="auto" w:fill="FFFFFE"/>
        <w:spacing w:after="0" w:line="285" w:lineRule="atLeast"/>
        <w:rPr>
          <w:rFonts w:ascii="Courier New" w:eastAsia="Times New Roman" w:hAnsi="Courier New" w:cs="Courier New"/>
          <w:color w:val="000000"/>
          <w:sz w:val="21"/>
          <w:szCs w:val="21"/>
        </w:rPr>
      </w:pPr>
      <w:r w:rsidRPr="00A13B3D">
        <w:rPr>
          <w:rFonts w:ascii="Courier New" w:eastAsia="Times New Roman" w:hAnsi="Courier New" w:cs="Courier New"/>
          <w:color w:val="795E26"/>
          <w:sz w:val="21"/>
          <w:szCs w:val="21"/>
        </w:rPr>
        <w:t>print</w:t>
      </w:r>
      <w:r w:rsidRPr="00A13B3D">
        <w:rPr>
          <w:rFonts w:ascii="Courier New" w:eastAsia="Times New Roman" w:hAnsi="Courier New" w:cs="Courier New"/>
          <w:color w:val="000000"/>
          <w:sz w:val="21"/>
          <w:szCs w:val="21"/>
        </w:rPr>
        <w:t>(</w:t>
      </w:r>
      <w:proofErr w:type="spellStart"/>
      <w:proofErr w:type="gramStart"/>
      <w:r w:rsidRPr="00A13B3D">
        <w:rPr>
          <w:rFonts w:ascii="Courier New" w:eastAsia="Times New Roman" w:hAnsi="Courier New" w:cs="Courier New"/>
          <w:color w:val="000000"/>
          <w:sz w:val="21"/>
          <w:szCs w:val="21"/>
        </w:rPr>
        <w:t>f.read</w:t>
      </w:r>
      <w:proofErr w:type="spellEnd"/>
      <w:proofErr w:type="gramEnd"/>
      <w:r w:rsidRPr="00A13B3D">
        <w:rPr>
          <w:rFonts w:ascii="Courier New" w:eastAsia="Times New Roman" w:hAnsi="Courier New" w:cs="Courier New"/>
          <w:color w:val="000000"/>
          <w:sz w:val="21"/>
          <w:szCs w:val="21"/>
        </w:rPr>
        <w:t>())</w:t>
      </w:r>
    </w:p>
    <w:p w14:paraId="5A96F1CA" w14:textId="77777777" w:rsidR="00A91ABC" w:rsidRPr="00A13B3D" w:rsidRDefault="00A91ABC" w:rsidP="00A91ABC">
      <w:pPr>
        <w:shd w:val="clear" w:color="auto" w:fill="FFFFFE"/>
        <w:spacing w:after="0" w:line="285" w:lineRule="atLeast"/>
        <w:rPr>
          <w:rFonts w:ascii="Courier New" w:eastAsia="Times New Roman" w:hAnsi="Courier New" w:cs="Courier New"/>
          <w:color w:val="000000"/>
          <w:sz w:val="21"/>
          <w:szCs w:val="21"/>
        </w:rPr>
      </w:pPr>
      <w:r w:rsidRPr="00A13B3D">
        <w:rPr>
          <w:rFonts w:ascii="Courier New" w:eastAsia="Times New Roman" w:hAnsi="Courier New" w:cs="Courier New"/>
          <w:color w:val="000000"/>
          <w:sz w:val="21"/>
          <w:szCs w:val="21"/>
        </w:rPr>
        <w:t>f=</w:t>
      </w:r>
      <w:proofErr w:type="gramStart"/>
      <w:r w:rsidRPr="00A13B3D">
        <w:rPr>
          <w:rFonts w:ascii="Courier New" w:eastAsia="Times New Roman" w:hAnsi="Courier New" w:cs="Courier New"/>
          <w:color w:val="795E26"/>
          <w:sz w:val="21"/>
          <w:szCs w:val="21"/>
        </w:rPr>
        <w:t>open</w:t>
      </w:r>
      <w:r w:rsidRPr="00A13B3D">
        <w:rPr>
          <w:rFonts w:ascii="Courier New" w:eastAsia="Times New Roman" w:hAnsi="Courier New" w:cs="Courier New"/>
          <w:color w:val="000000"/>
          <w:sz w:val="21"/>
          <w:szCs w:val="21"/>
        </w:rPr>
        <w:t>(</w:t>
      </w:r>
      <w:proofErr w:type="gramEnd"/>
      <w:r w:rsidRPr="00A13B3D">
        <w:rPr>
          <w:rFonts w:ascii="Courier New" w:eastAsia="Times New Roman" w:hAnsi="Courier New" w:cs="Courier New"/>
          <w:color w:val="A31515"/>
          <w:sz w:val="21"/>
          <w:szCs w:val="21"/>
        </w:rPr>
        <w:t>'/Pledge.txt'</w:t>
      </w:r>
      <w:r w:rsidRPr="00A13B3D">
        <w:rPr>
          <w:rFonts w:ascii="Courier New" w:eastAsia="Times New Roman" w:hAnsi="Courier New" w:cs="Courier New"/>
          <w:color w:val="000000"/>
          <w:sz w:val="21"/>
          <w:szCs w:val="21"/>
        </w:rPr>
        <w:t>, </w:t>
      </w:r>
      <w:r w:rsidRPr="00A13B3D">
        <w:rPr>
          <w:rFonts w:ascii="Courier New" w:eastAsia="Times New Roman" w:hAnsi="Courier New" w:cs="Courier New"/>
          <w:color w:val="A31515"/>
          <w:sz w:val="21"/>
          <w:szCs w:val="21"/>
        </w:rPr>
        <w:t>'r'</w:t>
      </w:r>
      <w:r w:rsidRPr="00A13B3D">
        <w:rPr>
          <w:rFonts w:ascii="Courier New" w:eastAsia="Times New Roman" w:hAnsi="Courier New" w:cs="Courier New"/>
          <w:color w:val="000000"/>
          <w:sz w:val="21"/>
          <w:szCs w:val="21"/>
        </w:rPr>
        <w:t>) </w:t>
      </w:r>
    </w:p>
    <w:p w14:paraId="6BC6B6B6" w14:textId="77777777" w:rsidR="00A91ABC" w:rsidRPr="00A13B3D" w:rsidRDefault="00A91ABC" w:rsidP="00A91ABC">
      <w:pPr>
        <w:shd w:val="clear" w:color="auto" w:fill="FFFFFE"/>
        <w:spacing w:after="0" w:line="285" w:lineRule="atLeast"/>
        <w:rPr>
          <w:rFonts w:ascii="Courier New" w:eastAsia="Times New Roman" w:hAnsi="Courier New" w:cs="Courier New"/>
          <w:color w:val="000000"/>
          <w:sz w:val="21"/>
          <w:szCs w:val="21"/>
        </w:rPr>
      </w:pPr>
      <w:r w:rsidRPr="00A13B3D">
        <w:rPr>
          <w:rFonts w:ascii="Courier New" w:eastAsia="Times New Roman" w:hAnsi="Courier New" w:cs="Courier New"/>
          <w:color w:val="795E26"/>
          <w:sz w:val="21"/>
          <w:szCs w:val="21"/>
        </w:rPr>
        <w:t>print</w:t>
      </w:r>
      <w:r w:rsidRPr="00A13B3D">
        <w:rPr>
          <w:rFonts w:ascii="Courier New" w:eastAsia="Times New Roman" w:hAnsi="Courier New" w:cs="Courier New"/>
          <w:color w:val="000000"/>
          <w:sz w:val="21"/>
          <w:szCs w:val="21"/>
        </w:rPr>
        <w:t>(</w:t>
      </w:r>
      <w:proofErr w:type="spellStart"/>
      <w:proofErr w:type="gramStart"/>
      <w:r w:rsidRPr="00A13B3D">
        <w:rPr>
          <w:rFonts w:ascii="Courier New" w:eastAsia="Times New Roman" w:hAnsi="Courier New" w:cs="Courier New"/>
          <w:color w:val="000000"/>
          <w:sz w:val="21"/>
          <w:szCs w:val="21"/>
        </w:rPr>
        <w:t>f.read</w:t>
      </w:r>
      <w:proofErr w:type="spellEnd"/>
      <w:proofErr w:type="gramEnd"/>
      <w:r w:rsidRPr="00A13B3D">
        <w:rPr>
          <w:rFonts w:ascii="Courier New" w:eastAsia="Times New Roman" w:hAnsi="Courier New" w:cs="Courier New"/>
          <w:color w:val="000000"/>
          <w:sz w:val="21"/>
          <w:szCs w:val="21"/>
        </w:rPr>
        <w:t>())</w:t>
      </w:r>
    </w:p>
    <w:p w14:paraId="415C4646" w14:textId="77777777" w:rsidR="00A91ABC" w:rsidRPr="00A13B3D" w:rsidRDefault="00A91ABC" w:rsidP="00A91ABC">
      <w:pPr>
        <w:shd w:val="clear" w:color="auto" w:fill="FFFFFE"/>
        <w:spacing w:after="0" w:line="285" w:lineRule="atLeast"/>
        <w:rPr>
          <w:rFonts w:ascii="Courier New" w:eastAsia="Times New Roman" w:hAnsi="Courier New" w:cs="Courier New"/>
          <w:color w:val="000000"/>
          <w:sz w:val="21"/>
          <w:szCs w:val="21"/>
        </w:rPr>
      </w:pPr>
      <w:r>
        <w:rPr>
          <w:noProof/>
        </w:rPr>
        <w:drawing>
          <wp:inline distT="0" distB="0" distL="0" distR="0" wp14:anchorId="53AFD1EF" wp14:editId="1B15AD65">
            <wp:extent cx="3428205" cy="1228302"/>
            <wp:effectExtent l="0" t="0" r="127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l="-144" t="32686" r="50429" b="33522"/>
                    <a:stretch/>
                  </pic:blipFill>
                  <pic:spPr bwMode="auto">
                    <a:xfrm>
                      <a:off x="0" y="0"/>
                      <a:ext cx="3483497" cy="1248113"/>
                    </a:xfrm>
                    <a:prstGeom prst="rect">
                      <a:avLst/>
                    </a:prstGeom>
                    <a:ln>
                      <a:noFill/>
                    </a:ln>
                    <a:extLst>
                      <a:ext uri="{53640926-AAD7-44D8-BBD7-CCE9431645EC}">
                        <a14:shadowObscured xmlns:a14="http://schemas.microsoft.com/office/drawing/2010/main"/>
                      </a:ext>
                    </a:extLst>
                  </pic:spPr>
                </pic:pic>
              </a:graphicData>
            </a:graphic>
          </wp:inline>
        </w:drawing>
      </w:r>
    </w:p>
    <w:p w14:paraId="0C00C379" w14:textId="77777777" w:rsidR="007D0B57" w:rsidRDefault="007D0B57"/>
    <w:p w14:paraId="1457BCD8" w14:textId="37C64FA9" w:rsidR="00CA3719" w:rsidRDefault="00CA3719"/>
    <w:sectPr w:rsidR="00CA3719" w:rsidSect="00621B37">
      <w:footerReference w:type="default" r:id="rId2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1CD1C4" w14:textId="77777777" w:rsidR="00974CB7" w:rsidRDefault="00974CB7" w:rsidP="00621B37">
      <w:pPr>
        <w:spacing w:after="0" w:line="240" w:lineRule="auto"/>
      </w:pPr>
      <w:r>
        <w:separator/>
      </w:r>
    </w:p>
  </w:endnote>
  <w:endnote w:type="continuationSeparator" w:id="0">
    <w:p w14:paraId="5F4A2260" w14:textId="77777777" w:rsidR="00974CB7" w:rsidRDefault="00974CB7" w:rsidP="00621B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2"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Liberation Sans">
    <w:altName w:val="Arial"/>
    <w:panose1 w:val="020B0604020202020204"/>
    <w:charset w:val="01"/>
    <w:family w:val="roman"/>
    <w:pitch w:val="variable"/>
  </w:font>
  <w:font w:name="Droid Sans Fallback">
    <w:altName w:val="Times New Roman"/>
    <w:panose1 w:val="020B0604020202020204"/>
    <w:charset w:val="00"/>
    <w:family w:val="roman"/>
    <w:notTrueType/>
    <w:pitch w:val="default"/>
  </w:font>
  <w:font w:name="FreeSans">
    <w:altName w:val="Cambria"/>
    <w:panose1 w:val="020B0604020202020204"/>
    <w:charset w:val="00"/>
    <w:family w:val="roman"/>
    <w:notTrueType/>
    <w:pitch w:val="default"/>
  </w:font>
  <w:font w:name="Liberation Serif">
    <w:altName w:val="Times New Roman"/>
    <w:panose1 w:val="020B0604020202020204"/>
    <w:charset w:val="01"/>
    <w:family w:val="roman"/>
    <w:pitch w:val="variable"/>
  </w:font>
  <w:font w:name="Mangal">
    <w:panose1 w:val="02040503050203030202"/>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Noto Serif CJK SC">
    <w:altName w:val="Times New Roman"/>
    <w:panose1 w:val="020B0604020202020204"/>
    <w:charset w:val="00"/>
    <w:family w:val="auto"/>
    <w:pitch w:val="variable"/>
  </w:font>
  <w:font w:name="Lohit Devanagari">
    <w:altName w:val="Times New Roman"/>
    <w:panose1 w:val="020B0604020202020204"/>
    <w:charset w:val="00"/>
    <w:family w:val="roman"/>
    <w:notTrueType/>
    <w:pitch w:val="default"/>
  </w:font>
  <w:font w:name="Liberation Mono">
    <w:altName w:val="Courier New"/>
    <w:panose1 w:val="020B0604020202020204"/>
    <w:charset w:val="01"/>
    <w:family w:val="modern"/>
    <w:pitch w:val="fixed"/>
  </w:font>
  <w:font w:name="Century725 Cn BT">
    <w:altName w:val="Cambria"/>
    <w:panose1 w:val="020B0604020202020204"/>
    <w:charset w:val="01"/>
    <w:family w:val="roman"/>
    <w:pitch w:val="variable"/>
  </w:font>
  <w:font w:name="Courier 10 Pitch">
    <w:altName w:val="Times New Roman"/>
    <w:panose1 w:val="020B0604020202020204"/>
    <w:charset w:val="01"/>
    <w:family w:val="roman"/>
    <w:pitch w:val="variable"/>
  </w:font>
  <w:font w:name="Arial Rounded MT Bold">
    <w:panose1 w:val="020F0704030504030204"/>
    <w:charset w:val="00"/>
    <w:family w:val="swiss"/>
    <w:pitch w:val="variable"/>
    <w:sig w:usb0="00000003" w:usb1="00000000" w:usb2="00000000" w:usb3="00000000" w:csb0="00000001" w:csb1="00000000"/>
  </w:font>
  <w:font w:name="Century Schoolbook">
    <w:panose1 w:val="02040604050505020304"/>
    <w:charset w:val="00"/>
    <w:family w:val="roman"/>
    <w:pitch w:val="variable"/>
    <w:sig w:usb0="00000287" w:usb1="00000000" w:usb2="00000000" w:usb3="00000000" w:csb0="0000009F" w:csb1="00000000"/>
  </w:font>
  <w:font w:name="Bitstream Charter">
    <w:altName w:val="Times New Roman"/>
    <w:panose1 w:val="020B0604020202020204"/>
    <w:charset w:val="01"/>
    <w:family w:val="roman"/>
    <w:pitch w:val="variable"/>
  </w:font>
  <w:font w:name="Book Antiqua">
    <w:panose1 w:val="02040602050305030304"/>
    <w:charset w:val="00"/>
    <w:family w:val="roman"/>
    <w:pitch w:val="variable"/>
    <w:sig w:usb0="00000287" w:usb1="00000000" w:usb2="00000000" w:usb3="00000000" w:csb0="0000009F" w:csb1="00000000"/>
  </w:font>
  <w:font w:name="Calibri;sans-serif">
    <w:altName w:val="Times New Roman"/>
    <w:panose1 w:val="020B0604020202020204"/>
    <w:charset w:val="00"/>
    <w:family w:val="roman"/>
    <w:notTrueType/>
    <w:pitch w:val="default"/>
  </w:font>
  <w:font w:name="Nimbus Roman No9 L">
    <w:altName w:val="Times New Roman"/>
    <w:panose1 w:val="020B0604020202020204"/>
    <w:charset w:val="01"/>
    <w:family w:val="roman"/>
    <w:pitch w:val="variable"/>
  </w:font>
  <w:font w:name="Calibri Light">
    <w:panose1 w:val="020F0302020204030204"/>
    <w:charset w:val="00"/>
    <w:family w:val="swiss"/>
    <w:pitch w:val="variable"/>
    <w:sig w:usb0="E4002EFF" w:usb1="C200247B" w:usb2="00000009" w:usb3="00000000" w:csb0="000001FF" w:csb1="00000000"/>
  </w:font>
  <w:font w:name="Kokila">
    <w:panose1 w:val="020B0604020202020204"/>
    <w:charset w:val="00"/>
    <w:family w:val="swiss"/>
    <w:pitch w:val="variable"/>
    <w:sig w:usb0="00008003" w:usb1="00000000" w:usb2="00000000" w:usb3="00000000" w:csb0="00000001" w:csb1="00000000"/>
  </w:font>
  <w:font w:name="inherit">
    <w:altName w:val="Cambria"/>
    <w:panose1 w:val="020B0604020202020204"/>
    <w:charset w:val="00"/>
    <w:family w:val="roman"/>
    <w:notTrueType/>
    <w:pitch w:val="default"/>
  </w:font>
  <w:font w:name="Bodoni Bd BT">
    <w:altName w:val="Cambria"/>
    <w:panose1 w:val="020B0604020202020204"/>
    <w:charset w:val="00"/>
    <w:family w:val="roman"/>
    <w:pitch w:val="variable"/>
    <w:sig w:usb0="800000AF" w:usb1="1000204A" w:usb2="00000000" w:usb3="00000000" w:csb0="00000011" w:csb1="00000000"/>
  </w:font>
  <w:font w:name="Plantagenet Cherokee">
    <w:panose1 w:val="02020000000000000000"/>
    <w:charset w:val="00"/>
    <w:family w:val="roman"/>
    <w:pitch w:val="variable"/>
    <w:sig w:usb0="80000803" w:usb1="00000000" w:usb2="00001000" w:usb3="00000000" w:csb0="000001F3" w:csb1="00000000"/>
  </w:font>
  <w:font w:name="FrankRuehl">
    <w:panose1 w:val="020E0503060101010101"/>
    <w:charset w:val="B1"/>
    <w:family w:val="swiss"/>
    <w:pitch w:val="variable"/>
    <w:sig w:usb0="00000803" w:usb1="00000000" w:usb2="00000000" w:usb3="00000000" w:csb0="00000021" w:csb1="00000000"/>
  </w:font>
  <w:font w:name="FreeMono">
    <w:altName w:val="Times New Roman"/>
    <w:panose1 w:val="020B0604020202020204"/>
    <w:charset w:val="01"/>
    <w:family w:val="roman"/>
    <w:pitch w:val="variable"/>
  </w:font>
  <w:font w:name="Consolas">
    <w:panose1 w:val="020B0609020204030204"/>
    <w:charset w:val="00"/>
    <w:family w:val="modern"/>
    <w:pitch w:val="fixed"/>
    <w:sig w:usb0="E10006FF" w:usb1="4000FCFF" w:usb2="00000009" w:usb3="00000000" w:csb0="000001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Kartika">
    <w:panose1 w:val="02020503030404060203"/>
    <w:charset w:val="00"/>
    <w:family w:val="roman"/>
    <w:pitch w:val="variable"/>
    <w:sig w:usb0="00800003" w:usb1="00000000" w:usb2="00000000" w:usb3="00000000" w:csb0="00000001" w:csb1="00000000"/>
  </w:font>
  <w:font w:name="Bodoni MT Condensed">
    <w:panose1 w:val="02070606080606020203"/>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4912272"/>
      <w:docPartObj>
        <w:docPartGallery w:val="Page Numbers (Bottom of Page)"/>
        <w:docPartUnique/>
      </w:docPartObj>
    </w:sdtPr>
    <w:sdtEndPr>
      <w:rPr>
        <w:noProof/>
      </w:rPr>
    </w:sdtEndPr>
    <w:sdtContent>
      <w:p w14:paraId="56E415FC" w14:textId="77777777" w:rsidR="00E11132" w:rsidRDefault="00E11132">
        <w:pPr>
          <w:pStyle w:val="Footer"/>
          <w:jc w:val="right"/>
        </w:pPr>
        <w:r>
          <w:fldChar w:fldCharType="begin"/>
        </w:r>
        <w:r>
          <w:instrText xml:space="preserve"> PAGE   \* MERGEFORMAT </w:instrText>
        </w:r>
        <w:r>
          <w:fldChar w:fldCharType="separate"/>
        </w:r>
        <w:r w:rsidR="00E74F69">
          <w:rPr>
            <w:noProof/>
          </w:rPr>
          <w:t>183</w:t>
        </w:r>
        <w:r>
          <w:rPr>
            <w:noProof/>
          </w:rPr>
          <w:fldChar w:fldCharType="end"/>
        </w:r>
      </w:p>
    </w:sdtContent>
  </w:sdt>
  <w:p w14:paraId="072C43EF" w14:textId="77777777" w:rsidR="00E11132" w:rsidRDefault="00E1113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79B9E3" w14:textId="77777777" w:rsidR="00974CB7" w:rsidRDefault="00974CB7" w:rsidP="00621B37">
      <w:pPr>
        <w:spacing w:after="0" w:line="240" w:lineRule="auto"/>
      </w:pPr>
      <w:r>
        <w:separator/>
      </w:r>
    </w:p>
  </w:footnote>
  <w:footnote w:type="continuationSeparator" w:id="0">
    <w:p w14:paraId="4CC4B9D2" w14:textId="77777777" w:rsidR="00974CB7" w:rsidRDefault="00974CB7" w:rsidP="00621B37">
      <w:pPr>
        <w:spacing w:after="0" w:line="240" w:lineRule="auto"/>
      </w:pPr>
      <w:r>
        <w:continuationSeparator/>
      </w:r>
    </w:p>
  </w:footnote>
  <w:footnote w:id="1">
    <w:p w14:paraId="78EB53F9" w14:textId="3B2FFB0E" w:rsidR="00E11132" w:rsidRPr="0029520A" w:rsidRDefault="00E11132">
      <w:pPr>
        <w:pStyle w:val="FootnoteText"/>
        <w:rPr>
          <w:lang w:val="en-US"/>
        </w:rPr>
      </w:pPr>
      <w:r>
        <w:rPr>
          <w:rStyle w:val="FootnoteReference"/>
        </w:rPr>
        <w:footnoteRef/>
      </w:r>
      <w:r>
        <w:t xml:space="preserve"> </w:t>
      </w:r>
      <w:r>
        <w:rPr>
          <w:lang w:val="en-US"/>
        </w:rPr>
        <w:t xml:space="preserve">I prefer to read the first as “equals” and second </w:t>
      </w:r>
      <w:r w:rsidR="00D62A65">
        <w:rPr>
          <w:lang w:val="en-US"/>
        </w:rPr>
        <w:t>as “</w:t>
      </w:r>
      <w:r>
        <w:rPr>
          <w:lang w:val="en-US"/>
        </w:rPr>
        <w:t>double equals”</w:t>
      </w:r>
    </w:p>
  </w:footnote>
  <w:footnote w:id="2">
    <w:p w14:paraId="0FD0EF47" w14:textId="48E01DC6" w:rsidR="00E11132" w:rsidRPr="002E35CD" w:rsidRDefault="00E11132">
      <w:pPr>
        <w:pStyle w:val="FootnoteText"/>
        <w:rPr>
          <w:rFonts w:ascii="Palatino Linotype" w:hAnsi="Palatino Linotype"/>
          <w:lang w:val="en-US"/>
        </w:rPr>
      </w:pPr>
      <w:r>
        <w:rPr>
          <w:rStyle w:val="FootnoteReference"/>
        </w:rPr>
        <w:footnoteRef/>
      </w:r>
      <w:r w:rsidRPr="002E35CD">
        <w:rPr>
          <w:rFonts w:ascii="Century Schoolbook" w:hAnsi="Century Schoolbook" w:cs="Baskerville Old Face"/>
          <w:sz w:val="18"/>
        </w:rPr>
        <w:t xml:space="preserve">Please note that Python is case sensitive and so </w:t>
      </w:r>
      <w:r>
        <w:rPr>
          <w:rFonts w:ascii="Century Schoolbook" w:hAnsi="Century Schoolbook" w:cs="Baskerville Old Face"/>
          <w:sz w:val="18"/>
        </w:rPr>
        <w:t xml:space="preserve">are </w:t>
      </w:r>
      <w:r w:rsidRPr="002E35CD">
        <w:rPr>
          <w:rFonts w:ascii="Century Schoolbook" w:hAnsi="Century Schoolbook" w:cs="Baskerville Old Face"/>
          <w:sz w:val="18"/>
        </w:rPr>
        <w:t>v</w:t>
      </w:r>
      <w:r>
        <w:rPr>
          <w:rFonts w:ascii="Century Schoolbook" w:hAnsi="Century Schoolbook" w:cs="Baskerville Old Face"/>
          <w:sz w:val="18"/>
        </w:rPr>
        <w:t>ariable names</w:t>
      </w:r>
      <w:r w:rsidRPr="002E35CD">
        <w:rPr>
          <w:rFonts w:ascii="Courier New" w:hAnsi="Courier New" w:cs="Courier New"/>
          <w:sz w:val="18"/>
        </w:rPr>
        <w:t>. I</w:t>
      </w:r>
      <w:r>
        <w:rPr>
          <w:rFonts w:ascii="Century Schoolbook" w:hAnsi="Century Schoolbook" w:cs="Baskerville Old Face"/>
          <w:sz w:val="18"/>
        </w:rPr>
        <w:t xml:space="preserve"> and </w:t>
      </w:r>
      <w:proofErr w:type="spellStart"/>
      <w:r w:rsidRPr="002E35CD">
        <w:rPr>
          <w:rFonts w:ascii="Courier New" w:hAnsi="Courier New" w:cs="Courier New"/>
          <w:sz w:val="18"/>
        </w:rPr>
        <w:t>i</w:t>
      </w:r>
      <w:proofErr w:type="spellEnd"/>
      <w:r>
        <w:rPr>
          <w:rFonts w:ascii="Courier New" w:hAnsi="Courier New" w:cs="Courier New"/>
          <w:sz w:val="18"/>
        </w:rPr>
        <w:t xml:space="preserve"> </w:t>
      </w:r>
      <w:r w:rsidRPr="002E35CD">
        <w:rPr>
          <w:rFonts w:ascii="Palatino Linotype" w:hAnsi="Palatino Linotype" w:cs="Courier New"/>
          <w:sz w:val="18"/>
        </w:rPr>
        <w:t>are different</w:t>
      </w:r>
    </w:p>
  </w:footnote>
  <w:footnote w:id="3">
    <w:p w14:paraId="5D78350F" w14:textId="77777777" w:rsidR="00E11132" w:rsidRPr="00247D8B" w:rsidRDefault="00E11132" w:rsidP="00A91ABC">
      <w:pPr>
        <w:shd w:val="clear" w:color="auto" w:fill="FFFFFE"/>
        <w:spacing w:line="285" w:lineRule="atLeast"/>
        <w:rPr>
          <w:rFonts w:ascii="Century725 Cn BT" w:eastAsia="Times New Roman" w:hAnsi="Century725 Cn BT" w:cs="Courier New"/>
          <w:color w:val="000000"/>
        </w:rPr>
      </w:pPr>
      <w:r>
        <w:rPr>
          <w:rStyle w:val="FootnoteReference"/>
        </w:rPr>
        <w:footnoteRef/>
      </w:r>
      <w:r>
        <w:t xml:space="preserve"> </w:t>
      </w:r>
      <w:r w:rsidRPr="00247D8B">
        <w:rPr>
          <w:rFonts w:ascii="Century725 Cn BT" w:eastAsia="Times New Roman" w:hAnsi="Century725 Cn BT" w:cs="Courier New"/>
          <w:color w:val="000000"/>
          <w:szCs w:val="24"/>
        </w:rPr>
        <w:t>Note:</w:t>
      </w:r>
      <w:r w:rsidRPr="00247D8B">
        <w:rPr>
          <w:rFonts w:ascii="Courier New" w:eastAsia="Times New Roman" w:hAnsi="Courier New" w:cs="Courier New"/>
          <w:color w:val="000000"/>
          <w:sz w:val="21"/>
        </w:rPr>
        <w:t xml:space="preserve"> </w:t>
      </w:r>
      <w:proofErr w:type="gramStart"/>
      <w:r w:rsidRPr="00247D8B">
        <w:rPr>
          <w:rFonts w:ascii="Courier New" w:eastAsia="Times New Roman" w:hAnsi="Courier New" w:cs="Courier New"/>
          <w:color w:val="000000"/>
        </w:rPr>
        <w:t>x,y</w:t>
      </w:r>
      <w:proofErr w:type="gramEnd"/>
      <w:r w:rsidRPr="00247D8B">
        <w:rPr>
          <w:rFonts w:ascii="Courier New" w:eastAsia="Times New Roman" w:hAnsi="Courier New" w:cs="Courier New"/>
          <w:color w:val="000000"/>
        </w:rPr>
        <w:t>=3,5</w:t>
      </w:r>
      <w:r w:rsidRPr="00247D8B">
        <w:rPr>
          <w:rFonts w:ascii="Courier New" w:eastAsia="Times New Roman" w:hAnsi="Courier New" w:cs="Courier New"/>
          <w:color w:val="000000"/>
          <w:sz w:val="21"/>
        </w:rPr>
        <w:t xml:space="preserve"> </w:t>
      </w:r>
      <w:r w:rsidRPr="00247D8B">
        <w:rPr>
          <w:rFonts w:ascii="Century725 Cn BT" w:eastAsia="Times New Roman" w:hAnsi="Century725 Cn BT" w:cs="Courier New"/>
          <w:color w:val="000000"/>
        </w:rPr>
        <w:t>also works in Python</w:t>
      </w:r>
    </w:p>
    <w:p w14:paraId="6798581D" w14:textId="77777777" w:rsidR="00E11132" w:rsidRPr="00247D8B" w:rsidRDefault="00E11132" w:rsidP="00A91ABC">
      <w:pPr>
        <w:pStyle w:val="FootnoteText"/>
        <w:rPr>
          <w:lang w:val="en-US"/>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2568893A"/>
    <w:lvl w:ilvl="0">
      <w:start w:val="1"/>
      <w:numFmt w:val="none"/>
      <w:pStyle w:val="Heading1"/>
      <w:suff w:val="nothing"/>
      <w:lvlText w:val=""/>
      <w:lvlJc w:val="left"/>
      <w:pPr>
        <w:tabs>
          <w:tab w:val="num" w:pos="432"/>
        </w:tabs>
        <w:ind w:left="432" w:hanging="432"/>
      </w:pPr>
    </w:lvl>
    <w:lvl w:ilvl="1">
      <w:start w:val="1"/>
      <w:numFmt w:val="none"/>
      <w:pStyle w:val="Heading2"/>
      <w:suff w:val="nothing"/>
      <w:lvlText w:val=""/>
      <w:lvlJc w:val="left"/>
      <w:pPr>
        <w:tabs>
          <w:tab w:val="num" w:pos="576"/>
        </w:tabs>
        <w:ind w:left="576" w:hanging="576"/>
      </w:pPr>
    </w:lvl>
    <w:lvl w:ilvl="2">
      <w:start w:val="1"/>
      <w:numFmt w:val="none"/>
      <w:pStyle w:val="Heading3"/>
      <w:suff w:val="nothing"/>
      <w:lvlText w:val=""/>
      <w:lvlJc w:val="left"/>
      <w:pPr>
        <w:tabs>
          <w:tab w:val="num" w:pos="720"/>
        </w:tabs>
        <w:ind w:left="720" w:hanging="720"/>
      </w:pPr>
    </w:lvl>
    <w:lvl w:ilvl="3">
      <w:start w:val="1"/>
      <w:numFmt w:val="none"/>
      <w:pStyle w:val="Heading4"/>
      <w:suff w:val="nothing"/>
      <w:lvlText w:val=""/>
      <w:lvlJc w:val="left"/>
      <w:pPr>
        <w:tabs>
          <w:tab w:val="num" w:pos="864"/>
        </w:tabs>
        <w:ind w:left="864" w:hanging="864"/>
      </w:pPr>
    </w:lvl>
    <w:lvl w:ilvl="4">
      <w:start w:val="1"/>
      <w:numFmt w:val="none"/>
      <w:pStyle w:val="Heading5"/>
      <w:suff w:val="nothing"/>
      <w:lvlText w:val=""/>
      <w:lvlJc w:val="left"/>
      <w:pPr>
        <w:tabs>
          <w:tab w:val="num" w:pos="1008"/>
        </w:tabs>
        <w:ind w:left="1008" w:hanging="1008"/>
      </w:pPr>
    </w:lvl>
    <w:lvl w:ilvl="5">
      <w:start w:val="1"/>
      <w:numFmt w:val="none"/>
      <w:pStyle w:val="Heading6"/>
      <w:suff w:val="nothing"/>
      <w:lvlText w:val=""/>
      <w:lvlJc w:val="left"/>
      <w:pPr>
        <w:tabs>
          <w:tab w:val="num" w:pos="1152"/>
        </w:tabs>
        <w:ind w:left="1152" w:hanging="1152"/>
      </w:pPr>
    </w:lvl>
    <w:lvl w:ilvl="6">
      <w:start w:val="1"/>
      <w:numFmt w:val="none"/>
      <w:pStyle w:val="Heading7"/>
      <w:suff w:val="nothing"/>
      <w:lvlText w:val=""/>
      <w:lvlJc w:val="left"/>
      <w:pPr>
        <w:tabs>
          <w:tab w:val="num" w:pos="1296"/>
        </w:tabs>
        <w:ind w:left="1296" w:hanging="1296"/>
      </w:pPr>
    </w:lvl>
    <w:lvl w:ilvl="7">
      <w:start w:val="1"/>
      <w:numFmt w:val="none"/>
      <w:pStyle w:val="Heading8"/>
      <w:suff w:val="nothing"/>
      <w:lvlText w:val=""/>
      <w:lvlJc w:val="left"/>
      <w:pPr>
        <w:tabs>
          <w:tab w:val="num" w:pos="1440"/>
        </w:tabs>
        <w:ind w:left="1440" w:hanging="1440"/>
      </w:pPr>
    </w:lvl>
    <w:lvl w:ilvl="8">
      <w:start w:val="1"/>
      <w:numFmt w:val="none"/>
      <w:pStyle w:val="Heading9"/>
      <w:suff w:val="nothing"/>
      <w:lvlText w:val=""/>
      <w:lvlJc w:val="left"/>
      <w:pPr>
        <w:tabs>
          <w:tab w:val="num" w:pos="1584"/>
        </w:tabs>
        <w:ind w:left="1584" w:hanging="1584"/>
      </w:pPr>
    </w:lvl>
  </w:abstractNum>
  <w:abstractNum w:abstractNumId="1" w15:restartNumberingAfterBreak="0">
    <w:nsid w:val="00000002"/>
    <w:multiLevelType w:val="singleLevel"/>
    <w:tmpl w:val="00000002"/>
    <w:name w:val="WW8Num1"/>
    <w:lvl w:ilvl="0">
      <w:start w:val="1"/>
      <w:numFmt w:val="lowerLetter"/>
      <w:lvlText w:val="%1)"/>
      <w:lvlJc w:val="left"/>
      <w:pPr>
        <w:tabs>
          <w:tab w:val="num" w:pos="360"/>
        </w:tabs>
        <w:ind w:left="360" w:hanging="360"/>
      </w:pPr>
      <w:rPr>
        <w:rFonts w:ascii="Garamond" w:hAnsi="Garamond" w:cs="Garamond"/>
        <w:b w:val="0"/>
        <w:i/>
        <w:caps w:val="0"/>
        <w:smallCaps w:val="0"/>
        <w:position w:val="0"/>
        <w:sz w:val="24"/>
        <w:vertAlign w:val="baseline"/>
      </w:rPr>
    </w:lvl>
  </w:abstractNum>
  <w:abstractNum w:abstractNumId="2" w15:restartNumberingAfterBreak="0">
    <w:nsid w:val="00000004"/>
    <w:multiLevelType w:val="singleLevel"/>
    <w:tmpl w:val="00000004"/>
    <w:name w:val="WW8Num3"/>
    <w:lvl w:ilvl="0">
      <w:start w:val="1"/>
      <w:numFmt w:val="decimal"/>
      <w:lvlText w:val="%1."/>
      <w:lvlJc w:val="left"/>
      <w:pPr>
        <w:tabs>
          <w:tab w:val="num" w:pos="360"/>
        </w:tabs>
        <w:ind w:left="360" w:hanging="360"/>
      </w:pPr>
      <w:rPr>
        <w:rFonts w:ascii="Garamond" w:hAnsi="Garamond" w:cs="Garamond"/>
        <w:b w:val="0"/>
        <w:i/>
        <w:sz w:val="24"/>
      </w:rPr>
    </w:lvl>
  </w:abstractNum>
  <w:abstractNum w:abstractNumId="3" w15:restartNumberingAfterBreak="0">
    <w:nsid w:val="00000005"/>
    <w:multiLevelType w:val="singleLevel"/>
    <w:tmpl w:val="00000005"/>
    <w:name w:val="WW8Num4"/>
    <w:lvl w:ilvl="0">
      <w:start w:val="1"/>
      <w:numFmt w:val="lowerLetter"/>
      <w:lvlText w:val="%1)"/>
      <w:lvlJc w:val="left"/>
      <w:pPr>
        <w:tabs>
          <w:tab w:val="num" w:pos="360"/>
        </w:tabs>
        <w:ind w:left="360" w:hanging="360"/>
      </w:pPr>
      <w:rPr>
        <w:rFonts w:ascii="Garamond" w:hAnsi="Garamond" w:cs="Garamond"/>
        <w:b w:val="0"/>
        <w:i/>
        <w:caps w:val="0"/>
        <w:smallCaps w:val="0"/>
        <w:position w:val="0"/>
        <w:sz w:val="24"/>
        <w:vertAlign w:val="baseline"/>
      </w:rPr>
    </w:lvl>
  </w:abstractNum>
  <w:abstractNum w:abstractNumId="4" w15:restartNumberingAfterBreak="0">
    <w:nsid w:val="0000000A"/>
    <w:multiLevelType w:val="singleLevel"/>
    <w:tmpl w:val="0000000A"/>
    <w:name w:val="WW8Num9"/>
    <w:lvl w:ilvl="0">
      <w:start w:val="2"/>
      <w:numFmt w:val="decimal"/>
      <w:lvlText w:val="%1."/>
      <w:lvlJc w:val="left"/>
      <w:pPr>
        <w:tabs>
          <w:tab w:val="num" w:pos="360"/>
        </w:tabs>
        <w:ind w:left="360" w:hanging="360"/>
      </w:pPr>
      <w:rPr>
        <w:rFonts w:ascii="Garamond" w:hAnsi="Garamond" w:cs="Garamond"/>
        <w:b w:val="0"/>
        <w:i/>
        <w:sz w:val="24"/>
      </w:rPr>
    </w:lvl>
  </w:abstractNum>
  <w:abstractNum w:abstractNumId="5" w15:restartNumberingAfterBreak="0">
    <w:nsid w:val="0000000C"/>
    <w:multiLevelType w:val="singleLevel"/>
    <w:tmpl w:val="0000000C"/>
    <w:name w:val="WW8Num11"/>
    <w:lvl w:ilvl="0">
      <w:start w:val="1"/>
      <w:numFmt w:val="lowerLetter"/>
      <w:lvlText w:val="%1)"/>
      <w:lvlJc w:val="left"/>
      <w:pPr>
        <w:tabs>
          <w:tab w:val="num" w:pos="720"/>
        </w:tabs>
        <w:ind w:left="360" w:hanging="360"/>
      </w:pPr>
      <w:rPr>
        <w:rFonts w:ascii="Garamond" w:hAnsi="Garamond" w:cs="Garamond"/>
        <w:b w:val="0"/>
        <w:i/>
        <w:sz w:val="24"/>
      </w:rPr>
    </w:lvl>
  </w:abstractNum>
  <w:abstractNum w:abstractNumId="6" w15:restartNumberingAfterBreak="0">
    <w:nsid w:val="0000000E"/>
    <w:multiLevelType w:val="multilevel"/>
    <w:tmpl w:val="0000000E"/>
    <w:name w:val="WW8Num13"/>
    <w:lvl w:ilvl="0">
      <w:start w:val="1"/>
      <w:numFmt w:val="decimal"/>
      <w:lvlText w:val="%1."/>
      <w:lvlJc w:val="left"/>
      <w:pPr>
        <w:tabs>
          <w:tab w:val="num" w:pos="2340"/>
        </w:tabs>
        <w:ind w:left="2340" w:hanging="360"/>
      </w:pPr>
    </w:lvl>
    <w:lvl w:ilvl="1">
      <w:start w:val="1"/>
      <w:numFmt w:val="lowerLetter"/>
      <w:lvlText w:val="%2)"/>
      <w:lvlJc w:val="left"/>
      <w:pPr>
        <w:tabs>
          <w:tab w:val="num" w:pos="3060"/>
        </w:tabs>
        <w:ind w:left="3060" w:hanging="360"/>
      </w:pPr>
    </w:lvl>
    <w:lvl w:ilvl="2">
      <w:start w:val="1"/>
      <w:numFmt w:val="lowerRoman"/>
      <w:lvlText w:val="%3."/>
      <w:lvlJc w:val="right"/>
      <w:pPr>
        <w:tabs>
          <w:tab w:val="num" w:pos="3780"/>
        </w:tabs>
        <w:ind w:left="3780" w:hanging="180"/>
      </w:pPr>
    </w:lvl>
    <w:lvl w:ilvl="3">
      <w:start w:val="1"/>
      <w:numFmt w:val="decimal"/>
      <w:lvlText w:val="%4."/>
      <w:lvlJc w:val="left"/>
      <w:pPr>
        <w:tabs>
          <w:tab w:val="num" w:pos="4500"/>
        </w:tabs>
        <w:ind w:left="4500" w:hanging="360"/>
      </w:pPr>
    </w:lvl>
    <w:lvl w:ilvl="4">
      <w:start w:val="1"/>
      <w:numFmt w:val="lowerLetter"/>
      <w:lvlText w:val="%5."/>
      <w:lvlJc w:val="left"/>
      <w:pPr>
        <w:tabs>
          <w:tab w:val="num" w:pos="5220"/>
        </w:tabs>
        <w:ind w:left="5220" w:hanging="360"/>
      </w:pPr>
    </w:lvl>
    <w:lvl w:ilvl="5">
      <w:start w:val="1"/>
      <w:numFmt w:val="lowerRoman"/>
      <w:lvlText w:val="%6."/>
      <w:lvlJc w:val="right"/>
      <w:pPr>
        <w:tabs>
          <w:tab w:val="num" w:pos="5940"/>
        </w:tabs>
        <w:ind w:left="5940" w:hanging="180"/>
      </w:pPr>
    </w:lvl>
    <w:lvl w:ilvl="6">
      <w:start w:val="1"/>
      <w:numFmt w:val="decimal"/>
      <w:lvlText w:val="%7."/>
      <w:lvlJc w:val="left"/>
      <w:pPr>
        <w:tabs>
          <w:tab w:val="num" w:pos="6660"/>
        </w:tabs>
        <w:ind w:left="6660" w:hanging="360"/>
      </w:pPr>
    </w:lvl>
    <w:lvl w:ilvl="7">
      <w:start w:val="1"/>
      <w:numFmt w:val="lowerLetter"/>
      <w:lvlText w:val="%8."/>
      <w:lvlJc w:val="left"/>
      <w:pPr>
        <w:tabs>
          <w:tab w:val="num" w:pos="7380"/>
        </w:tabs>
        <w:ind w:left="7380" w:hanging="360"/>
      </w:pPr>
    </w:lvl>
    <w:lvl w:ilvl="8">
      <w:start w:val="1"/>
      <w:numFmt w:val="lowerRoman"/>
      <w:lvlText w:val="%9."/>
      <w:lvlJc w:val="right"/>
      <w:pPr>
        <w:tabs>
          <w:tab w:val="num" w:pos="8100"/>
        </w:tabs>
        <w:ind w:left="8100" w:hanging="180"/>
      </w:pPr>
    </w:lvl>
  </w:abstractNum>
  <w:abstractNum w:abstractNumId="7" w15:restartNumberingAfterBreak="0">
    <w:nsid w:val="0000000F"/>
    <w:multiLevelType w:val="singleLevel"/>
    <w:tmpl w:val="0000000F"/>
    <w:name w:val="WW8Num14"/>
    <w:lvl w:ilvl="0">
      <w:start w:val="1"/>
      <w:numFmt w:val="lowerLetter"/>
      <w:lvlText w:val="%1)"/>
      <w:lvlJc w:val="left"/>
      <w:pPr>
        <w:tabs>
          <w:tab w:val="num" w:pos="360"/>
        </w:tabs>
        <w:ind w:left="360" w:hanging="360"/>
      </w:pPr>
      <w:rPr>
        <w:rFonts w:ascii="Garamond" w:hAnsi="Garamond" w:cs="Garamond"/>
        <w:b w:val="0"/>
        <w:i/>
        <w:caps w:val="0"/>
        <w:smallCaps w:val="0"/>
        <w:position w:val="0"/>
        <w:sz w:val="24"/>
        <w:vertAlign w:val="baseline"/>
      </w:rPr>
    </w:lvl>
  </w:abstractNum>
  <w:abstractNum w:abstractNumId="8" w15:restartNumberingAfterBreak="0">
    <w:nsid w:val="00000012"/>
    <w:multiLevelType w:val="singleLevel"/>
    <w:tmpl w:val="00000012"/>
    <w:name w:val="WW8Num17"/>
    <w:lvl w:ilvl="0">
      <w:start w:val="1"/>
      <w:numFmt w:val="lowerLetter"/>
      <w:lvlText w:val="%1)"/>
      <w:lvlJc w:val="left"/>
      <w:pPr>
        <w:tabs>
          <w:tab w:val="num" w:pos="360"/>
        </w:tabs>
        <w:ind w:left="360" w:hanging="360"/>
      </w:pPr>
      <w:rPr>
        <w:rFonts w:ascii="Garamond" w:hAnsi="Garamond" w:cs="Garamond"/>
        <w:b w:val="0"/>
        <w:i/>
        <w:sz w:val="24"/>
      </w:rPr>
    </w:lvl>
  </w:abstractNum>
  <w:abstractNum w:abstractNumId="9" w15:restartNumberingAfterBreak="0">
    <w:nsid w:val="00000017"/>
    <w:multiLevelType w:val="singleLevel"/>
    <w:tmpl w:val="00000017"/>
    <w:name w:val="WW8Num22"/>
    <w:lvl w:ilvl="0">
      <w:start w:val="1"/>
      <w:numFmt w:val="decimal"/>
      <w:lvlText w:val="%1."/>
      <w:lvlJc w:val="left"/>
      <w:pPr>
        <w:tabs>
          <w:tab w:val="num" w:pos="360"/>
        </w:tabs>
        <w:ind w:left="360" w:hanging="360"/>
      </w:pPr>
      <w:rPr>
        <w:rFonts w:ascii="Baskerville Old Face" w:hAnsi="Baskerville Old Face" w:cs="Baskerville Old Face"/>
      </w:rPr>
    </w:lvl>
  </w:abstractNum>
  <w:abstractNum w:abstractNumId="10" w15:restartNumberingAfterBreak="0">
    <w:nsid w:val="0000001A"/>
    <w:multiLevelType w:val="singleLevel"/>
    <w:tmpl w:val="0000001A"/>
    <w:name w:val="WW8Num25"/>
    <w:lvl w:ilvl="0">
      <w:start w:val="1"/>
      <w:numFmt w:val="decimal"/>
      <w:lvlText w:val="%1."/>
      <w:lvlJc w:val="left"/>
      <w:pPr>
        <w:tabs>
          <w:tab w:val="num" w:pos="360"/>
        </w:tabs>
        <w:ind w:left="360" w:hanging="360"/>
      </w:pPr>
      <w:rPr>
        <w:rFonts w:ascii="Garamond" w:hAnsi="Garamond" w:cs="Garamond"/>
        <w:b w:val="0"/>
        <w:i/>
        <w:sz w:val="24"/>
      </w:rPr>
    </w:lvl>
  </w:abstractNum>
  <w:abstractNum w:abstractNumId="11" w15:restartNumberingAfterBreak="0">
    <w:nsid w:val="0000001E"/>
    <w:multiLevelType w:val="singleLevel"/>
    <w:tmpl w:val="0000001E"/>
    <w:name w:val="WW8Num29"/>
    <w:lvl w:ilvl="0">
      <w:start w:val="4"/>
      <w:numFmt w:val="decimal"/>
      <w:lvlText w:val="%1."/>
      <w:lvlJc w:val="left"/>
      <w:pPr>
        <w:tabs>
          <w:tab w:val="num" w:pos="360"/>
        </w:tabs>
        <w:ind w:left="360" w:hanging="360"/>
      </w:pPr>
      <w:rPr>
        <w:rFonts w:ascii="Garamond" w:hAnsi="Garamond" w:cs="Garamond"/>
        <w:b w:val="0"/>
        <w:i/>
        <w:caps w:val="0"/>
        <w:smallCaps w:val="0"/>
        <w:strike w:val="0"/>
        <w:dstrike w:val="0"/>
        <w:outline w:val="0"/>
        <w:shadow w:val="0"/>
        <w:vanish w:val="0"/>
        <w:position w:val="0"/>
        <w:sz w:val="24"/>
        <w:u w:val="none"/>
        <w:vertAlign w:val="baseline"/>
      </w:rPr>
    </w:lvl>
  </w:abstractNum>
  <w:abstractNum w:abstractNumId="12" w15:restartNumberingAfterBreak="0">
    <w:nsid w:val="0000001F"/>
    <w:multiLevelType w:val="singleLevel"/>
    <w:tmpl w:val="0000001F"/>
    <w:name w:val="WW8Num30"/>
    <w:lvl w:ilvl="0">
      <w:start w:val="1"/>
      <w:numFmt w:val="decimal"/>
      <w:lvlText w:val="%1."/>
      <w:lvlJc w:val="left"/>
      <w:pPr>
        <w:tabs>
          <w:tab w:val="num" w:pos="360"/>
        </w:tabs>
        <w:ind w:left="360" w:hanging="360"/>
      </w:pPr>
      <w:rPr>
        <w:rFonts w:ascii="Garamond" w:hAnsi="Garamond" w:cs="Garamond"/>
        <w:b w:val="0"/>
        <w:i/>
        <w:sz w:val="24"/>
      </w:rPr>
    </w:lvl>
  </w:abstractNum>
  <w:abstractNum w:abstractNumId="13" w15:restartNumberingAfterBreak="0">
    <w:nsid w:val="00000020"/>
    <w:multiLevelType w:val="singleLevel"/>
    <w:tmpl w:val="00000020"/>
    <w:name w:val="WW8Num31"/>
    <w:lvl w:ilvl="0">
      <w:start w:val="1"/>
      <w:numFmt w:val="lowerLetter"/>
      <w:lvlText w:val="%1)"/>
      <w:lvlJc w:val="left"/>
      <w:pPr>
        <w:tabs>
          <w:tab w:val="num" w:pos="720"/>
        </w:tabs>
        <w:ind w:left="360" w:hanging="360"/>
      </w:pPr>
      <w:rPr>
        <w:rFonts w:ascii="Garamond" w:hAnsi="Garamond" w:cs="Garamond"/>
        <w:b w:val="0"/>
        <w:i/>
        <w:sz w:val="24"/>
      </w:rPr>
    </w:lvl>
  </w:abstractNum>
  <w:abstractNum w:abstractNumId="14" w15:restartNumberingAfterBreak="0">
    <w:nsid w:val="00000024"/>
    <w:multiLevelType w:val="singleLevel"/>
    <w:tmpl w:val="00000024"/>
    <w:name w:val="WW8Num35"/>
    <w:lvl w:ilvl="0">
      <w:start w:val="1"/>
      <w:numFmt w:val="decimal"/>
      <w:lvlText w:val="%1."/>
      <w:lvlJc w:val="left"/>
      <w:pPr>
        <w:tabs>
          <w:tab w:val="num" w:pos="360"/>
        </w:tabs>
        <w:ind w:left="360" w:hanging="360"/>
      </w:pPr>
      <w:rPr>
        <w:rFonts w:ascii="Garamond" w:hAnsi="Garamond" w:cs="Garamond"/>
        <w:b w:val="0"/>
        <w:i/>
        <w:sz w:val="24"/>
      </w:rPr>
    </w:lvl>
  </w:abstractNum>
  <w:abstractNum w:abstractNumId="15" w15:restartNumberingAfterBreak="0">
    <w:nsid w:val="00000027"/>
    <w:multiLevelType w:val="singleLevel"/>
    <w:tmpl w:val="00000027"/>
    <w:name w:val="WW8Num38"/>
    <w:lvl w:ilvl="0">
      <w:start w:val="1"/>
      <w:numFmt w:val="lowerRoman"/>
      <w:lvlText w:val="%1)"/>
      <w:lvlJc w:val="left"/>
      <w:pPr>
        <w:tabs>
          <w:tab w:val="num" w:pos="720"/>
        </w:tabs>
        <w:ind w:left="720" w:hanging="720"/>
      </w:pPr>
      <w:rPr>
        <w:rFonts w:ascii="Garamond" w:hAnsi="Garamond" w:cs="Garamond"/>
        <w:b w:val="0"/>
        <w:i/>
        <w:sz w:val="24"/>
      </w:rPr>
    </w:lvl>
  </w:abstractNum>
  <w:abstractNum w:abstractNumId="16" w15:restartNumberingAfterBreak="0">
    <w:nsid w:val="0000002A"/>
    <w:multiLevelType w:val="singleLevel"/>
    <w:tmpl w:val="0000002A"/>
    <w:name w:val="WW8Num41"/>
    <w:lvl w:ilvl="0">
      <w:start w:val="1"/>
      <w:numFmt w:val="lowerLetter"/>
      <w:lvlText w:val="%1)"/>
      <w:lvlJc w:val="left"/>
      <w:pPr>
        <w:tabs>
          <w:tab w:val="num" w:pos="720"/>
        </w:tabs>
        <w:ind w:left="360" w:hanging="360"/>
      </w:pPr>
      <w:rPr>
        <w:rFonts w:ascii="Garamond" w:hAnsi="Garamond" w:cs="Garamond"/>
        <w:b w:val="0"/>
        <w:i/>
        <w:sz w:val="24"/>
      </w:rPr>
    </w:lvl>
  </w:abstractNum>
  <w:abstractNum w:abstractNumId="17" w15:restartNumberingAfterBreak="0">
    <w:nsid w:val="0000002C"/>
    <w:multiLevelType w:val="singleLevel"/>
    <w:tmpl w:val="0000002C"/>
    <w:name w:val="WW8Num43"/>
    <w:lvl w:ilvl="0">
      <w:start w:val="1"/>
      <w:numFmt w:val="lowerLetter"/>
      <w:lvlText w:val="%1)"/>
      <w:lvlJc w:val="left"/>
      <w:pPr>
        <w:tabs>
          <w:tab w:val="num" w:pos="360"/>
        </w:tabs>
        <w:ind w:left="360" w:hanging="360"/>
      </w:pPr>
      <w:rPr>
        <w:rFonts w:ascii="Garamond" w:hAnsi="Garamond" w:cs="Garamond"/>
        <w:b w:val="0"/>
        <w:i/>
        <w:caps w:val="0"/>
        <w:smallCaps w:val="0"/>
        <w:position w:val="0"/>
        <w:sz w:val="24"/>
        <w:vertAlign w:val="baseline"/>
      </w:rPr>
    </w:lvl>
  </w:abstractNum>
  <w:abstractNum w:abstractNumId="18" w15:restartNumberingAfterBreak="0">
    <w:nsid w:val="00000030"/>
    <w:multiLevelType w:val="singleLevel"/>
    <w:tmpl w:val="00000030"/>
    <w:name w:val="WW8Num47"/>
    <w:lvl w:ilvl="0">
      <w:start w:val="1"/>
      <w:numFmt w:val="decimal"/>
      <w:lvlText w:val="%1."/>
      <w:lvlJc w:val="left"/>
      <w:pPr>
        <w:tabs>
          <w:tab w:val="num" w:pos="360"/>
        </w:tabs>
        <w:ind w:left="360" w:hanging="360"/>
      </w:pPr>
      <w:rPr>
        <w:rFonts w:ascii="Garamond" w:hAnsi="Garamond" w:cs="Garamond"/>
        <w:b w:val="0"/>
        <w:i/>
        <w:sz w:val="24"/>
      </w:rPr>
    </w:lvl>
  </w:abstractNum>
  <w:abstractNum w:abstractNumId="19" w15:restartNumberingAfterBreak="0">
    <w:nsid w:val="00000031"/>
    <w:multiLevelType w:val="singleLevel"/>
    <w:tmpl w:val="00000031"/>
    <w:name w:val="WW8Num48"/>
    <w:lvl w:ilvl="0">
      <w:start w:val="4"/>
      <w:numFmt w:val="decimal"/>
      <w:lvlText w:val="%1."/>
      <w:lvlJc w:val="left"/>
      <w:pPr>
        <w:tabs>
          <w:tab w:val="num" w:pos="360"/>
        </w:tabs>
        <w:ind w:left="360" w:hanging="360"/>
      </w:pPr>
      <w:rPr>
        <w:rFonts w:ascii="Garamond" w:hAnsi="Garamond" w:cs="Garamond"/>
        <w:b w:val="0"/>
        <w:i/>
        <w:sz w:val="24"/>
      </w:rPr>
    </w:lvl>
  </w:abstractNum>
  <w:abstractNum w:abstractNumId="20" w15:restartNumberingAfterBreak="0">
    <w:nsid w:val="00000032"/>
    <w:multiLevelType w:val="multilevel"/>
    <w:tmpl w:val="00000032"/>
    <w:name w:val="WW8Num49"/>
    <w:lvl w:ilvl="0">
      <w:start w:val="1"/>
      <w:numFmt w:val="lowerRoman"/>
      <w:lvlText w:val="%1)"/>
      <w:lvlJc w:val="left"/>
      <w:pPr>
        <w:tabs>
          <w:tab w:val="num" w:pos="1080"/>
        </w:tabs>
        <w:ind w:left="1080" w:hanging="720"/>
      </w:pPr>
    </w:lvl>
    <w:lvl w:ilvl="1">
      <w:start w:val="1"/>
      <w:numFmt w:val="decimal"/>
      <w:lvlText w:val="%2."/>
      <w:lvlJc w:val="left"/>
      <w:pPr>
        <w:tabs>
          <w:tab w:val="num" w:pos="1440"/>
        </w:tabs>
        <w:ind w:left="1440" w:hanging="360"/>
      </w:pPr>
    </w:lvl>
    <w:lvl w:ilvl="2">
      <w:start w:val="1"/>
      <w:numFmt w:val="lowerLetter"/>
      <w:lvlText w:val="%3)"/>
      <w:lvlJc w:val="left"/>
      <w:pPr>
        <w:tabs>
          <w:tab w:val="num" w:pos="2340"/>
        </w:tabs>
        <w:ind w:left="2340" w:hanging="36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15:restartNumberingAfterBreak="0">
    <w:nsid w:val="00000034"/>
    <w:multiLevelType w:val="singleLevel"/>
    <w:tmpl w:val="00000034"/>
    <w:name w:val="WW8Num51"/>
    <w:lvl w:ilvl="0">
      <w:start w:val="1"/>
      <w:numFmt w:val="decimal"/>
      <w:lvlText w:val="%1."/>
      <w:lvlJc w:val="left"/>
      <w:pPr>
        <w:tabs>
          <w:tab w:val="num" w:pos="360"/>
        </w:tabs>
        <w:ind w:left="360" w:hanging="360"/>
      </w:pPr>
      <w:rPr>
        <w:rFonts w:ascii="Garamond" w:hAnsi="Garamond" w:cs="Garamond"/>
        <w:b w:val="0"/>
        <w:i/>
        <w:sz w:val="24"/>
      </w:rPr>
    </w:lvl>
  </w:abstractNum>
  <w:abstractNum w:abstractNumId="22" w15:restartNumberingAfterBreak="0">
    <w:nsid w:val="00000036"/>
    <w:multiLevelType w:val="singleLevel"/>
    <w:tmpl w:val="00000036"/>
    <w:name w:val="WW8Num53"/>
    <w:lvl w:ilvl="0">
      <w:start w:val="4"/>
      <w:numFmt w:val="decimal"/>
      <w:lvlText w:val="%1."/>
      <w:lvlJc w:val="left"/>
      <w:pPr>
        <w:tabs>
          <w:tab w:val="num" w:pos="360"/>
        </w:tabs>
        <w:ind w:left="360" w:hanging="360"/>
      </w:pPr>
      <w:rPr>
        <w:rFonts w:ascii="Garamond" w:hAnsi="Garamond" w:cs="Garamond"/>
        <w:b w:val="0"/>
        <w:i/>
        <w:sz w:val="24"/>
      </w:rPr>
    </w:lvl>
  </w:abstractNum>
  <w:abstractNum w:abstractNumId="23" w15:restartNumberingAfterBreak="0">
    <w:nsid w:val="00000038"/>
    <w:multiLevelType w:val="multilevel"/>
    <w:tmpl w:val="FDD21222"/>
    <w:name w:val="WW8Num55"/>
    <w:lvl w:ilvl="0">
      <w:start w:val="5"/>
      <w:numFmt w:val="decimal"/>
      <w:lvlText w:val="%1."/>
      <w:lvlJc w:val="left"/>
      <w:pPr>
        <w:tabs>
          <w:tab w:val="num" w:pos="360"/>
        </w:tabs>
        <w:ind w:left="360" w:hanging="360"/>
      </w:pPr>
      <w:rPr>
        <w:rFonts w:ascii="Garamond" w:hAnsi="Garamond" w:cs="Garamond"/>
        <w:b w:val="0"/>
        <w:i/>
        <w:sz w:val="24"/>
      </w:rPr>
    </w:lvl>
    <w:lvl w:ilvl="1">
      <w:start w:val="3"/>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4" w15:restartNumberingAfterBreak="0">
    <w:nsid w:val="00000039"/>
    <w:multiLevelType w:val="singleLevel"/>
    <w:tmpl w:val="00000039"/>
    <w:name w:val="WW8Num56"/>
    <w:lvl w:ilvl="0">
      <w:start w:val="1"/>
      <w:numFmt w:val="decimal"/>
      <w:lvlText w:val="%1."/>
      <w:lvlJc w:val="left"/>
      <w:pPr>
        <w:tabs>
          <w:tab w:val="num" w:pos="360"/>
        </w:tabs>
        <w:ind w:left="360" w:hanging="360"/>
      </w:pPr>
      <w:rPr>
        <w:rFonts w:ascii="Garamond" w:hAnsi="Garamond" w:cs="Garamond"/>
        <w:b w:val="0"/>
        <w:i/>
        <w:sz w:val="24"/>
      </w:rPr>
    </w:lvl>
  </w:abstractNum>
  <w:abstractNum w:abstractNumId="25" w15:restartNumberingAfterBreak="0">
    <w:nsid w:val="0000003A"/>
    <w:multiLevelType w:val="singleLevel"/>
    <w:tmpl w:val="0000003A"/>
    <w:name w:val="WW8Num57"/>
    <w:lvl w:ilvl="0">
      <w:start w:val="1"/>
      <w:numFmt w:val="decimal"/>
      <w:lvlText w:val="%1."/>
      <w:lvlJc w:val="left"/>
      <w:pPr>
        <w:tabs>
          <w:tab w:val="num" w:pos="360"/>
        </w:tabs>
        <w:ind w:left="360" w:hanging="360"/>
      </w:pPr>
      <w:rPr>
        <w:rFonts w:ascii="Garamond" w:hAnsi="Garamond" w:cs="Garamond"/>
        <w:b w:val="0"/>
        <w:i/>
        <w:sz w:val="24"/>
      </w:rPr>
    </w:lvl>
  </w:abstractNum>
  <w:abstractNum w:abstractNumId="26" w15:restartNumberingAfterBreak="0">
    <w:nsid w:val="0000003B"/>
    <w:multiLevelType w:val="singleLevel"/>
    <w:tmpl w:val="0000003B"/>
    <w:name w:val="WW8Num58"/>
    <w:lvl w:ilvl="0">
      <w:start w:val="1"/>
      <w:numFmt w:val="bullet"/>
      <w:lvlText w:val=""/>
      <w:lvlJc w:val="left"/>
      <w:pPr>
        <w:tabs>
          <w:tab w:val="num" w:pos="720"/>
        </w:tabs>
        <w:ind w:left="720" w:hanging="360"/>
      </w:pPr>
      <w:rPr>
        <w:rFonts w:ascii="Symbol" w:hAnsi="Symbol" w:cs="Symbol"/>
      </w:rPr>
    </w:lvl>
  </w:abstractNum>
  <w:abstractNum w:abstractNumId="27" w15:restartNumberingAfterBreak="0">
    <w:nsid w:val="0000003F"/>
    <w:multiLevelType w:val="singleLevel"/>
    <w:tmpl w:val="0000003F"/>
    <w:name w:val="WW8Num62"/>
    <w:lvl w:ilvl="0">
      <w:start w:val="2"/>
      <w:numFmt w:val="decimal"/>
      <w:lvlText w:val="%1."/>
      <w:lvlJc w:val="left"/>
      <w:pPr>
        <w:tabs>
          <w:tab w:val="num" w:pos="360"/>
        </w:tabs>
        <w:ind w:left="360" w:hanging="360"/>
      </w:pPr>
      <w:rPr>
        <w:rFonts w:ascii="Garamond" w:hAnsi="Garamond" w:cs="Garamond"/>
        <w:b w:val="0"/>
        <w:i/>
        <w:sz w:val="24"/>
      </w:rPr>
    </w:lvl>
  </w:abstractNum>
  <w:abstractNum w:abstractNumId="28" w15:restartNumberingAfterBreak="0">
    <w:nsid w:val="00000040"/>
    <w:multiLevelType w:val="singleLevel"/>
    <w:tmpl w:val="00000040"/>
    <w:name w:val="WW8Num63"/>
    <w:lvl w:ilvl="0">
      <w:start w:val="1"/>
      <w:numFmt w:val="decimal"/>
      <w:lvlText w:val="%1."/>
      <w:lvlJc w:val="left"/>
      <w:pPr>
        <w:tabs>
          <w:tab w:val="num" w:pos="360"/>
        </w:tabs>
        <w:ind w:left="360" w:hanging="360"/>
      </w:pPr>
    </w:lvl>
  </w:abstractNum>
  <w:abstractNum w:abstractNumId="29" w15:restartNumberingAfterBreak="0">
    <w:nsid w:val="00000043"/>
    <w:multiLevelType w:val="singleLevel"/>
    <w:tmpl w:val="00000043"/>
    <w:name w:val="WW8Num66"/>
    <w:lvl w:ilvl="0">
      <w:start w:val="1"/>
      <w:numFmt w:val="bullet"/>
      <w:lvlText w:val=""/>
      <w:lvlJc w:val="left"/>
      <w:pPr>
        <w:tabs>
          <w:tab w:val="num" w:pos="720"/>
        </w:tabs>
        <w:ind w:left="360" w:hanging="360"/>
      </w:pPr>
      <w:rPr>
        <w:rFonts w:ascii="Symbol" w:hAnsi="Symbol" w:cs="Symbol"/>
      </w:rPr>
    </w:lvl>
  </w:abstractNum>
  <w:abstractNum w:abstractNumId="30" w15:restartNumberingAfterBreak="0">
    <w:nsid w:val="00000046"/>
    <w:multiLevelType w:val="singleLevel"/>
    <w:tmpl w:val="00000046"/>
    <w:name w:val="WW8Num69"/>
    <w:lvl w:ilvl="0">
      <w:start w:val="1"/>
      <w:numFmt w:val="lowerLetter"/>
      <w:lvlText w:val="%1)"/>
      <w:lvlJc w:val="left"/>
      <w:pPr>
        <w:tabs>
          <w:tab w:val="num" w:pos="720"/>
        </w:tabs>
        <w:ind w:left="720" w:hanging="360"/>
      </w:pPr>
    </w:lvl>
  </w:abstractNum>
  <w:abstractNum w:abstractNumId="31" w15:restartNumberingAfterBreak="0">
    <w:nsid w:val="00000048"/>
    <w:multiLevelType w:val="singleLevel"/>
    <w:tmpl w:val="00000048"/>
    <w:name w:val="WW8Num71"/>
    <w:lvl w:ilvl="0">
      <w:start w:val="1"/>
      <w:numFmt w:val="bullet"/>
      <w:lvlText w:val=""/>
      <w:lvlJc w:val="left"/>
      <w:pPr>
        <w:tabs>
          <w:tab w:val="num" w:pos="360"/>
        </w:tabs>
        <w:ind w:left="360" w:hanging="360"/>
      </w:pPr>
      <w:rPr>
        <w:rFonts w:ascii="Symbol" w:hAnsi="Symbol" w:cs="Symbol"/>
      </w:rPr>
    </w:lvl>
  </w:abstractNum>
  <w:abstractNum w:abstractNumId="32" w15:restartNumberingAfterBreak="0">
    <w:nsid w:val="00000049"/>
    <w:multiLevelType w:val="singleLevel"/>
    <w:tmpl w:val="00000049"/>
    <w:name w:val="WW8Num72"/>
    <w:lvl w:ilvl="0">
      <w:start w:val="1"/>
      <w:numFmt w:val="lowerRoman"/>
      <w:lvlText w:val="%1)"/>
      <w:lvlJc w:val="left"/>
      <w:pPr>
        <w:tabs>
          <w:tab w:val="num" w:pos="720"/>
        </w:tabs>
        <w:ind w:left="720" w:hanging="720"/>
      </w:pPr>
      <w:rPr>
        <w:rFonts w:ascii="Garamond" w:hAnsi="Garamond" w:cs="Garamond"/>
      </w:rPr>
    </w:lvl>
  </w:abstractNum>
  <w:abstractNum w:abstractNumId="33" w15:restartNumberingAfterBreak="0">
    <w:nsid w:val="0000004A"/>
    <w:multiLevelType w:val="singleLevel"/>
    <w:tmpl w:val="0000004A"/>
    <w:name w:val="WW8Num73"/>
    <w:lvl w:ilvl="0">
      <w:start w:val="1"/>
      <w:numFmt w:val="lowerLetter"/>
      <w:lvlText w:val="%1)"/>
      <w:lvlJc w:val="left"/>
      <w:pPr>
        <w:tabs>
          <w:tab w:val="num" w:pos="360"/>
        </w:tabs>
        <w:ind w:left="360" w:hanging="360"/>
      </w:pPr>
      <w:rPr>
        <w:rFonts w:ascii="Garamond" w:hAnsi="Garamond" w:cs="Garamond"/>
        <w:b w:val="0"/>
        <w:i/>
        <w:caps w:val="0"/>
        <w:smallCaps w:val="0"/>
        <w:position w:val="0"/>
        <w:sz w:val="24"/>
        <w:vertAlign w:val="baseline"/>
      </w:rPr>
    </w:lvl>
  </w:abstractNum>
  <w:abstractNum w:abstractNumId="34" w15:restartNumberingAfterBreak="0">
    <w:nsid w:val="0000004B"/>
    <w:multiLevelType w:val="multilevel"/>
    <w:tmpl w:val="0000004B"/>
    <w:name w:val="WW8Num74"/>
    <w:lvl w:ilvl="0">
      <w:start w:val="1"/>
      <w:numFmt w:val="decimal"/>
      <w:lvlText w:val="%1."/>
      <w:lvlJc w:val="left"/>
      <w:pPr>
        <w:tabs>
          <w:tab w:val="num" w:pos="720"/>
        </w:tabs>
        <w:ind w:left="720" w:hanging="360"/>
      </w:pPr>
    </w:lvl>
    <w:lvl w:ilvl="1">
      <w:start w:val="1"/>
      <w:numFmt w:val="lowerRoman"/>
      <w:lvlText w:val="%2)"/>
      <w:lvlJc w:val="left"/>
      <w:pPr>
        <w:tabs>
          <w:tab w:val="num" w:pos="1800"/>
        </w:tabs>
        <w:ind w:left="1800" w:hanging="720"/>
      </w:pPr>
    </w:lvl>
    <w:lvl w:ilvl="2">
      <w:start w:val="1"/>
      <w:numFmt w:val="lowerLetter"/>
      <w:lvlText w:val="%3)"/>
      <w:lvlJc w:val="left"/>
      <w:pPr>
        <w:tabs>
          <w:tab w:val="num" w:pos="2340"/>
        </w:tabs>
        <w:ind w:left="2340" w:hanging="360"/>
      </w:pPr>
    </w:lvl>
    <w:lvl w:ilvl="3">
      <w:start w:val="1"/>
      <w:numFmt w:val="lowerLetter"/>
      <w:lvlText w:val="(%4)"/>
      <w:lvlJc w:val="left"/>
      <w:pPr>
        <w:tabs>
          <w:tab w:val="num" w:pos="720"/>
        </w:tabs>
        <w:ind w:left="2895" w:hanging="375"/>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 w15:restartNumberingAfterBreak="0">
    <w:nsid w:val="0000004C"/>
    <w:multiLevelType w:val="singleLevel"/>
    <w:tmpl w:val="0000004C"/>
    <w:name w:val="WW8Num75"/>
    <w:lvl w:ilvl="0">
      <w:start w:val="4"/>
      <w:numFmt w:val="decimal"/>
      <w:lvlText w:val="%1."/>
      <w:lvlJc w:val="left"/>
      <w:pPr>
        <w:tabs>
          <w:tab w:val="num" w:pos="360"/>
        </w:tabs>
        <w:ind w:left="360" w:hanging="360"/>
      </w:pPr>
      <w:rPr>
        <w:rFonts w:ascii="Garamond" w:hAnsi="Garamond" w:cs="Garamond"/>
        <w:b w:val="0"/>
        <w:i/>
        <w:sz w:val="24"/>
      </w:rPr>
    </w:lvl>
  </w:abstractNum>
  <w:abstractNum w:abstractNumId="36" w15:restartNumberingAfterBreak="0">
    <w:nsid w:val="0000004D"/>
    <w:multiLevelType w:val="singleLevel"/>
    <w:tmpl w:val="0000004D"/>
    <w:name w:val="WW8Num76"/>
    <w:lvl w:ilvl="0">
      <w:start w:val="1"/>
      <w:numFmt w:val="decimal"/>
      <w:lvlText w:val="%1."/>
      <w:lvlJc w:val="left"/>
      <w:pPr>
        <w:tabs>
          <w:tab w:val="num" w:pos="360"/>
        </w:tabs>
        <w:ind w:left="360" w:hanging="360"/>
      </w:pPr>
      <w:rPr>
        <w:rFonts w:ascii="Garamond" w:hAnsi="Garamond" w:cs="Garamond"/>
        <w:b w:val="0"/>
        <w:i/>
        <w:sz w:val="24"/>
      </w:rPr>
    </w:lvl>
  </w:abstractNum>
  <w:abstractNum w:abstractNumId="37" w15:restartNumberingAfterBreak="0">
    <w:nsid w:val="00000051"/>
    <w:multiLevelType w:val="singleLevel"/>
    <w:tmpl w:val="00000051"/>
    <w:name w:val="WW8Num80"/>
    <w:lvl w:ilvl="0">
      <w:start w:val="1"/>
      <w:numFmt w:val="decimal"/>
      <w:lvlText w:val="%1."/>
      <w:lvlJc w:val="left"/>
      <w:pPr>
        <w:tabs>
          <w:tab w:val="num" w:pos="720"/>
        </w:tabs>
        <w:ind w:left="720" w:hanging="360"/>
      </w:pPr>
    </w:lvl>
  </w:abstractNum>
  <w:abstractNum w:abstractNumId="38" w15:restartNumberingAfterBreak="0">
    <w:nsid w:val="00000053"/>
    <w:multiLevelType w:val="multilevel"/>
    <w:tmpl w:val="00000053"/>
    <w:name w:val="WW8Num82"/>
    <w:lvl w:ilvl="0">
      <w:start w:val="1"/>
      <w:numFmt w:val="decimal"/>
      <w:lvlText w:val="%1."/>
      <w:lvlJc w:val="left"/>
      <w:pPr>
        <w:tabs>
          <w:tab w:val="num" w:pos="720"/>
        </w:tabs>
        <w:ind w:left="720" w:hanging="360"/>
      </w:pPr>
    </w:lvl>
    <w:lvl w:ilvl="1">
      <w:start w:val="10"/>
      <w:numFmt w:val="decimal"/>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9" w15:restartNumberingAfterBreak="0">
    <w:nsid w:val="00000054"/>
    <w:multiLevelType w:val="singleLevel"/>
    <w:tmpl w:val="00000054"/>
    <w:name w:val="WW8Num83"/>
    <w:lvl w:ilvl="0">
      <w:start w:val="1"/>
      <w:numFmt w:val="bullet"/>
      <w:lvlText w:val=""/>
      <w:lvlJc w:val="left"/>
      <w:pPr>
        <w:tabs>
          <w:tab w:val="num" w:pos="360"/>
        </w:tabs>
        <w:ind w:left="360" w:hanging="360"/>
      </w:pPr>
      <w:rPr>
        <w:rFonts w:ascii="Symbol" w:hAnsi="Symbol" w:cs="Symbol"/>
      </w:rPr>
    </w:lvl>
  </w:abstractNum>
  <w:abstractNum w:abstractNumId="40" w15:restartNumberingAfterBreak="0">
    <w:nsid w:val="00000056"/>
    <w:multiLevelType w:val="singleLevel"/>
    <w:tmpl w:val="00000056"/>
    <w:name w:val="WW8Num85"/>
    <w:lvl w:ilvl="0">
      <w:start w:val="1"/>
      <w:numFmt w:val="decimal"/>
      <w:lvlText w:val="%1."/>
      <w:lvlJc w:val="left"/>
      <w:pPr>
        <w:tabs>
          <w:tab w:val="num" w:pos="720"/>
        </w:tabs>
        <w:ind w:left="720" w:hanging="360"/>
      </w:pPr>
    </w:lvl>
  </w:abstractNum>
  <w:abstractNum w:abstractNumId="41" w15:restartNumberingAfterBreak="0">
    <w:nsid w:val="00000058"/>
    <w:multiLevelType w:val="singleLevel"/>
    <w:tmpl w:val="00000058"/>
    <w:name w:val="WW8Num87"/>
    <w:lvl w:ilvl="0">
      <w:start w:val="1"/>
      <w:numFmt w:val="lowerLetter"/>
      <w:lvlText w:val="%1)"/>
      <w:lvlJc w:val="left"/>
      <w:pPr>
        <w:tabs>
          <w:tab w:val="num" w:pos="720"/>
        </w:tabs>
        <w:ind w:left="720" w:hanging="360"/>
      </w:pPr>
    </w:lvl>
  </w:abstractNum>
  <w:abstractNum w:abstractNumId="42" w15:restartNumberingAfterBreak="0">
    <w:nsid w:val="0000005E"/>
    <w:multiLevelType w:val="singleLevel"/>
    <w:tmpl w:val="0000005E"/>
    <w:name w:val="WW8Num93"/>
    <w:lvl w:ilvl="0">
      <w:start w:val="1"/>
      <w:numFmt w:val="lowerLetter"/>
      <w:lvlText w:val="%1)"/>
      <w:lvlJc w:val="left"/>
      <w:pPr>
        <w:tabs>
          <w:tab w:val="num" w:pos="720"/>
        </w:tabs>
        <w:ind w:left="360" w:hanging="360"/>
      </w:pPr>
      <w:rPr>
        <w:rFonts w:ascii="Garamond" w:hAnsi="Garamond" w:cs="Garamond"/>
        <w:b w:val="0"/>
        <w:i/>
        <w:sz w:val="24"/>
      </w:rPr>
    </w:lvl>
  </w:abstractNum>
  <w:abstractNum w:abstractNumId="43" w15:restartNumberingAfterBreak="0">
    <w:nsid w:val="0000005F"/>
    <w:multiLevelType w:val="singleLevel"/>
    <w:tmpl w:val="0000005F"/>
    <w:name w:val="WW8Num94"/>
    <w:lvl w:ilvl="0">
      <w:start w:val="1"/>
      <w:numFmt w:val="decimal"/>
      <w:lvlText w:val="%1."/>
      <w:lvlJc w:val="left"/>
      <w:pPr>
        <w:tabs>
          <w:tab w:val="num" w:pos="360"/>
        </w:tabs>
        <w:ind w:left="360" w:hanging="360"/>
      </w:pPr>
    </w:lvl>
  </w:abstractNum>
  <w:abstractNum w:abstractNumId="44" w15:restartNumberingAfterBreak="0">
    <w:nsid w:val="00000061"/>
    <w:multiLevelType w:val="singleLevel"/>
    <w:tmpl w:val="00000061"/>
    <w:name w:val="WW8Num96"/>
    <w:lvl w:ilvl="0">
      <w:start w:val="1"/>
      <w:numFmt w:val="decimal"/>
      <w:lvlText w:val="%1."/>
      <w:lvlJc w:val="left"/>
      <w:pPr>
        <w:tabs>
          <w:tab w:val="num" w:pos="720"/>
        </w:tabs>
        <w:ind w:left="720" w:hanging="360"/>
      </w:pPr>
      <w:rPr>
        <w:rFonts w:ascii="Baskerville Old Face" w:hAnsi="Baskerville Old Face" w:cs="Baskerville Old Face"/>
        <w:b w:val="0"/>
        <w:bCs/>
      </w:rPr>
    </w:lvl>
  </w:abstractNum>
  <w:abstractNum w:abstractNumId="45" w15:restartNumberingAfterBreak="0">
    <w:nsid w:val="00000062"/>
    <w:multiLevelType w:val="singleLevel"/>
    <w:tmpl w:val="00000062"/>
    <w:name w:val="WW8Num97"/>
    <w:lvl w:ilvl="0">
      <w:start w:val="1"/>
      <w:numFmt w:val="lowerLetter"/>
      <w:lvlText w:val="%1)"/>
      <w:lvlJc w:val="left"/>
      <w:pPr>
        <w:tabs>
          <w:tab w:val="num" w:pos="360"/>
        </w:tabs>
        <w:ind w:left="360" w:hanging="360"/>
      </w:pPr>
      <w:rPr>
        <w:rFonts w:ascii="Garamond" w:hAnsi="Garamond" w:cs="Garamond"/>
        <w:b w:val="0"/>
        <w:i/>
        <w:sz w:val="24"/>
      </w:rPr>
    </w:lvl>
  </w:abstractNum>
  <w:abstractNum w:abstractNumId="46" w15:restartNumberingAfterBreak="0">
    <w:nsid w:val="051D5F8B"/>
    <w:multiLevelType w:val="multilevel"/>
    <w:tmpl w:val="5C8C0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52A5BA4"/>
    <w:multiLevelType w:val="hybridMultilevel"/>
    <w:tmpl w:val="76064B34"/>
    <w:lvl w:ilvl="0" w:tplc="04090019">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077D7ADF"/>
    <w:multiLevelType w:val="multilevel"/>
    <w:tmpl w:val="2BEA013C"/>
    <w:lvl w:ilvl="0">
      <w:start w:val="1"/>
      <w:numFmt w:val="lowerLetter"/>
      <w:lvlText w:val="(%1)"/>
      <w:lvlJc w:val="left"/>
      <w:pPr>
        <w:ind w:left="720" w:hanging="360"/>
      </w:pPr>
    </w:lvl>
    <w:lvl w:ilvl="1">
      <w:start w:val="1"/>
      <w:numFmt w:val="lowerLetter"/>
      <w:lvlText w:val="(%2)"/>
      <w:lvlJc w:val="left"/>
      <w:pPr>
        <w:ind w:left="1080" w:hanging="360"/>
      </w:pPr>
    </w:lvl>
    <w:lvl w:ilvl="2">
      <w:start w:val="1"/>
      <w:numFmt w:val="lowerLetter"/>
      <w:lvlText w:val="(%3)"/>
      <w:lvlJc w:val="left"/>
      <w:pPr>
        <w:ind w:left="1440" w:hanging="360"/>
      </w:pPr>
    </w:lvl>
    <w:lvl w:ilvl="3">
      <w:start w:val="1"/>
      <w:numFmt w:val="lowerLetter"/>
      <w:lvlText w:val="(%4)"/>
      <w:lvlJc w:val="left"/>
      <w:pPr>
        <w:ind w:left="1800" w:hanging="360"/>
      </w:pPr>
    </w:lvl>
    <w:lvl w:ilvl="4">
      <w:start w:val="1"/>
      <w:numFmt w:val="lowerLetter"/>
      <w:lvlText w:val="(%5)"/>
      <w:lvlJc w:val="left"/>
      <w:pPr>
        <w:ind w:left="2160" w:hanging="360"/>
      </w:pPr>
    </w:lvl>
    <w:lvl w:ilvl="5">
      <w:start w:val="1"/>
      <w:numFmt w:val="lowerLetter"/>
      <w:lvlText w:val="(%6)"/>
      <w:lvlJc w:val="left"/>
      <w:pPr>
        <w:ind w:left="2520" w:hanging="360"/>
      </w:pPr>
    </w:lvl>
    <w:lvl w:ilvl="6">
      <w:start w:val="1"/>
      <w:numFmt w:val="lowerLetter"/>
      <w:lvlText w:val="(%7)"/>
      <w:lvlJc w:val="left"/>
      <w:pPr>
        <w:ind w:left="2880" w:hanging="360"/>
      </w:pPr>
    </w:lvl>
    <w:lvl w:ilvl="7">
      <w:start w:val="1"/>
      <w:numFmt w:val="lowerLetter"/>
      <w:lvlText w:val="(%8)"/>
      <w:lvlJc w:val="left"/>
      <w:pPr>
        <w:ind w:left="3240" w:hanging="360"/>
      </w:pPr>
    </w:lvl>
    <w:lvl w:ilvl="8">
      <w:start w:val="1"/>
      <w:numFmt w:val="lowerLetter"/>
      <w:lvlText w:val="(%9)"/>
      <w:lvlJc w:val="left"/>
      <w:pPr>
        <w:ind w:left="3600" w:hanging="360"/>
      </w:pPr>
    </w:lvl>
  </w:abstractNum>
  <w:abstractNum w:abstractNumId="49" w15:restartNumberingAfterBreak="0">
    <w:nsid w:val="0AA8024F"/>
    <w:multiLevelType w:val="multilevel"/>
    <w:tmpl w:val="680856D4"/>
    <w:lvl w:ilvl="0">
      <w:start w:val="1"/>
      <w:numFmt w:val="lowerLetter"/>
      <w:lvlText w:val="(%1)"/>
      <w:lvlJc w:val="left"/>
      <w:pPr>
        <w:ind w:left="720" w:hanging="360"/>
      </w:pPr>
    </w:lvl>
    <w:lvl w:ilvl="1">
      <w:start w:val="1"/>
      <w:numFmt w:val="lowerLetter"/>
      <w:lvlText w:val="(%2)"/>
      <w:lvlJc w:val="left"/>
      <w:pPr>
        <w:ind w:left="1080" w:hanging="360"/>
      </w:pPr>
    </w:lvl>
    <w:lvl w:ilvl="2">
      <w:start w:val="1"/>
      <w:numFmt w:val="lowerLetter"/>
      <w:lvlText w:val="(%3)"/>
      <w:lvlJc w:val="left"/>
      <w:pPr>
        <w:ind w:left="1440" w:hanging="360"/>
      </w:pPr>
    </w:lvl>
    <w:lvl w:ilvl="3">
      <w:start w:val="1"/>
      <w:numFmt w:val="lowerLetter"/>
      <w:lvlText w:val="(%4)"/>
      <w:lvlJc w:val="left"/>
      <w:pPr>
        <w:ind w:left="1800" w:hanging="360"/>
      </w:pPr>
    </w:lvl>
    <w:lvl w:ilvl="4">
      <w:start w:val="1"/>
      <w:numFmt w:val="lowerLetter"/>
      <w:lvlText w:val="(%5)"/>
      <w:lvlJc w:val="left"/>
      <w:pPr>
        <w:ind w:left="2160" w:hanging="360"/>
      </w:pPr>
    </w:lvl>
    <w:lvl w:ilvl="5">
      <w:start w:val="1"/>
      <w:numFmt w:val="lowerLetter"/>
      <w:lvlText w:val="(%6)"/>
      <w:lvlJc w:val="left"/>
      <w:pPr>
        <w:ind w:left="2520" w:hanging="360"/>
      </w:pPr>
    </w:lvl>
    <w:lvl w:ilvl="6">
      <w:start w:val="1"/>
      <w:numFmt w:val="lowerLetter"/>
      <w:lvlText w:val="(%7)"/>
      <w:lvlJc w:val="left"/>
      <w:pPr>
        <w:ind w:left="2880" w:hanging="360"/>
      </w:pPr>
    </w:lvl>
    <w:lvl w:ilvl="7">
      <w:start w:val="1"/>
      <w:numFmt w:val="lowerLetter"/>
      <w:lvlText w:val="(%8)"/>
      <w:lvlJc w:val="left"/>
      <w:pPr>
        <w:ind w:left="3240" w:hanging="360"/>
      </w:pPr>
    </w:lvl>
    <w:lvl w:ilvl="8">
      <w:start w:val="1"/>
      <w:numFmt w:val="lowerLetter"/>
      <w:lvlText w:val="(%9)"/>
      <w:lvlJc w:val="left"/>
      <w:pPr>
        <w:ind w:left="3600" w:hanging="360"/>
      </w:pPr>
    </w:lvl>
  </w:abstractNum>
  <w:abstractNum w:abstractNumId="50" w15:restartNumberingAfterBreak="0">
    <w:nsid w:val="0C6C4BB9"/>
    <w:multiLevelType w:val="hybridMultilevel"/>
    <w:tmpl w:val="E6107D76"/>
    <w:lvl w:ilvl="0" w:tplc="67466C36">
      <w:start w:val="2"/>
      <w:numFmt w:val="lowerLetter"/>
      <w:lvlText w:val="(%1)"/>
      <w:lvlJc w:val="left"/>
      <w:pPr>
        <w:ind w:left="1800" w:hanging="360"/>
      </w:pPr>
      <w:rPr>
        <w:rFonts w:hint="default"/>
        <w:b w:val="0"/>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51" w15:restartNumberingAfterBreak="0">
    <w:nsid w:val="0CAC49BD"/>
    <w:multiLevelType w:val="hybridMultilevel"/>
    <w:tmpl w:val="C436E0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0F15500C"/>
    <w:multiLevelType w:val="hybridMultilevel"/>
    <w:tmpl w:val="579A11F2"/>
    <w:lvl w:ilvl="0" w:tplc="839671DA">
      <w:start w:val="1"/>
      <w:numFmt w:val="decimal"/>
      <w:lvlText w:val="%1"/>
      <w:lvlJc w:val="left"/>
      <w:pPr>
        <w:ind w:left="792" w:hanging="432"/>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0F9D3740"/>
    <w:multiLevelType w:val="multilevel"/>
    <w:tmpl w:val="C770CED8"/>
    <w:lvl w:ilvl="0">
      <w:start w:val="1"/>
      <w:numFmt w:val="lowerLetter"/>
      <w:lvlText w:val="(%1)"/>
      <w:lvlJc w:val="left"/>
      <w:pPr>
        <w:ind w:left="720" w:hanging="360"/>
      </w:pPr>
    </w:lvl>
    <w:lvl w:ilvl="1">
      <w:start w:val="1"/>
      <w:numFmt w:val="lowerLetter"/>
      <w:lvlText w:val="(%2)"/>
      <w:lvlJc w:val="left"/>
      <w:pPr>
        <w:ind w:left="1080" w:hanging="360"/>
      </w:pPr>
    </w:lvl>
    <w:lvl w:ilvl="2">
      <w:start w:val="1"/>
      <w:numFmt w:val="lowerLetter"/>
      <w:lvlText w:val="(%3)"/>
      <w:lvlJc w:val="left"/>
      <w:pPr>
        <w:ind w:left="1440" w:hanging="360"/>
      </w:pPr>
    </w:lvl>
    <w:lvl w:ilvl="3">
      <w:start w:val="1"/>
      <w:numFmt w:val="lowerLetter"/>
      <w:lvlText w:val="(%4)"/>
      <w:lvlJc w:val="left"/>
      <w:pPr>
        <w:ind w:left="1800" w:hanging="360"/>
      </w:pPr>
    </w:lvl>
    <w:lvl w:ilvl="4">
      <w:start w:val="1"/>
      <w:numFmt w:val="lowerLetter"/>
      <w:lvlText w:val="(%5)"/>
      <w:lvlJc w:val="left"/>
      <w:pPr>
        <w:ind w:left="2160" w:hanging="360"/>
      </w:pPr>
    </w:lvl>
    <w:lvl w:ilvl="5">
      <w:start w:val="1"/>
      <w:numFmt w:val="lowerLetter"/>
      <w:lvlText w:val="(%6)"/>
      <w:lvlJc w:val="left"/>
      <w:pPr>
        <w:ind w:left="2520" w:hanging="360"/>
      </w:pPr>
    </w:lvl>
    <w:lvl w:ilvl="6">
      <w:start w:val="1"/>
      <w:numFmt w:val="lowerLetter"/>
      <w:lvlText w:val="(%7)"/>
      <w:lvlJc w:val="left"/>
      <w:pPr>
        <w:ind w:left="2880" w:hanging="360"/>
      </w:pPr>
    </w:lvl>
    <w:lvl w:ilvl="7">
      <w:start w:val="1"/>
      <w:numFmt w:val="lowerLetter"/>
      <w:lvlText w:val="(%8)"/>
      <w:lvlJc w:val="left"/>
      <w:pPr>
        <w:ind w:left="3240" w:hanging="360"/>
      </w:pPr>
    </w:lvl>
    <w:lvl w:ilvl="8">
      <w:start w:val="1"/>
      <w:numFmt w:val="lowerLetter"/>
      <w:lvlText w:val="(%9)"/>
      <w:lvlJc w:val="left"/>
      <w:pPr>
        <w:ind w:left="3600" w:hanging="360"/>
      </w:pPr>
    </w:lvl>
  </w:abstractNum>
  <w:abstractNum w:abstractNumId="54" w15:restartNumberingAfterBreak="0">
    <w:nsid w:val="1130138E"/>
    <w:multiLevelType w:val="hybridMultilevel"/>
    <w:tmpl w:val="8B1895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156A3FF3"/>
    <w:multiLevelType w:val="multilevel"/>
    <w:tmpl w:val="3272CA48"/>
    <w:lvl w:ilvl="0">
      <w:start w:val="13"/>
      <w:numFmt w:val="decimal"/>
      <w:lvlText w:val=""/>
      <w:lvlJc w:val="left"/>
      <w:pPr>
        <w:ind w:left="672" w:hanging="672"/>
      </w:pPr>
    </w:lvl>
    <w:lvl w:ilvl="1">
      <w:start w:val="1"/>
      <w:numFmt w:val="decimal"/>
      <w:lvlText w:val="%1.%2"/>
      <w:lvlJc w:val="left"/>
      <w:pPr>
        <w:ind w:left="720" w:hanging="720"/>
      </w:pPr>
    </w:lvl>
    <w:lvl w:ilvl="2">
      <w:start w:val="1"/>
      <w:numFmt w:val="decimal"/>
      <w:lvlText w:val="%1.%2.%3"/>
      <w:lvlJc w:val="left"/>
      <w:pPr>
        <w:ind w:left="1080" w:hanging="1080"/>
      </w:pPr>
    </w:lvl>
    <w:lvl w:ilvl="3">
      <w:start w:val="1"/>
      <w:numFmt w:val="decimal"/>
      <w:lvlText w:val="%1.%2.%3.%4"/>
      <w:lvlJc w:val="left"/>
      <w:pPr>
        <w:ind w:left="1440" w:hanging="1440"/>
      </w:pPr>
    </w:lvl>
    <w:lvl w:ilvl="4">
      <w:start w:val="1"/>
      <w:numFmt w:val="decimal"/>
      <w:lvlText w:val="%1.%2.%3.%4.%5"/>
      <w:lvlJc w:val="left"/>
      <w:pPr>
        <w:ind w:left="1800" w:hanging="1800"/>
      </w:pPr>
    </w:lvl>
    <w:lvl w:ilvl="5">
      <w:start w:val="1"/>
      <w:numFmt w:val="decimal"/>
      <w:lvlText w:val="%1.%2.%3.%4.%5.%6"/>
      <w:lvlJc w:val="left"/>
      <w:pPr>
        <w:ind w:left="2160" w:hanging="2160"/>
      </w:pPr>
    </w:lvl>
    <w:lvl w:ilvl="6">
      <w:start w:val="1"/>
      <w:numFmt w:val="decimal"/>
      <w:lvlText w:val="%1.%2.%3.%4.%5.%6.%7"/>
      <w:lvlJc w:val="left"/>
      <w:pPr>
        <w:ind w:left="2520" w:hanging="2520"/>
      </w:pPr>
    </w:lvl>
    <w:lvl w:ilvl="7">
      <w:start w:val="1"/>
      <w:numFmt w:val="decimal"/>
      <w:lvlText w:val="%1.%2.%3.%4.%5.%6.%7.%8"/>
      <w:lvlJc w:val="left"/>
      <w:pPr>
        <w:ind w:left="2520" w:hanging="2520"/>
      </w:pPr>
    </w:lvl>
    <w:lvl w:ilvl="8">
      <w:start w:val="1"/>
      <w:numFmt w:val="decimal"/>
      <w:lvlText w:val="%1.%2.%3.%4.%5.%6.%7.%8.%9"/>
      <w:lvlJc w:val="left"/>
      <w:pPr>
        <w:ind w:left="2880" w:hanging="2880"/>
      </w:pPr>
    </w:lvl>
  </w:abstractNum>
  <w:abstractNum w:abstractNumId="56" w15:restartNumberingAfterBreak="0">
    <w:nsid w:val="182F72EF"/>
    <w:multiLevelType w:val="multilevel"/>
    <w:tmpl w:val="2A3CBA34"/>
    <w:lvl w:ilvl="0">
      <w:start w:val="15"/>
      <w:numFmt w:val="decimal"/>
      <w:lvlText w:val="%1"/>
      <w:lvlJc w:val="left"/>
      <w:pPr>
        <w:ind w:left="468" w:hanging="468"/>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57" w15:restartNumberingAfterBreak="0">
    <w:nsid w:val="1B276A31"/>
    <w:multiLevelType w:val="multilevel"/>
    <w:tmpl w:val="65D2BC44"/>
    <w:lvl w:ilvl="0">
      <w:start w:val="1"/>
      <w:numFmt w:val="lowerLetter"/>
      <w:lvlText w:val="(%1)"/>
      <w:lvlJc w:val="left"/>
      <w:pPr>
        <w:ind w:left="720" w:hanging="360"/>
      </w:pPr>
    </w:lvl>
    <w:lvl w:ilvl="1">
      <w:start w:val="1"/>
      <w:numFmt w:val="lowerLetter"/>
      <w:lvlText w:val="(%2)"/>
      <w:lvlJc w:val="left"/>
      <w:pPr>
        <w:ind w:left="1080" w:hanging="360"/>
      </w:pPr>
    </w:lvl>
    <w:lvl w:ilvl="2">
      <w:start w:val="1"/>
      <w:numFmt w:val="lowerLetter"/>
      <w:lvlText w:val="(%3)"/>
      <w:lvlJc w:val="left"/>
      <w:pPr>
        <w:ind w:left="1440" w:hanging="360"/>
      </w:pPr>
    </w:lvl>
    <w:lvl w:ilvl="3">
      <w:start w:val="1"/>
      <w:numFmt w:val="lowerLetter"/>
      <w:lvlText w:val="(%4)"/>
      <w:lvlJc w:val="left"/>
      <w:pPr>
        <w:ind w:left="1800" w:hanging="360"/>
      </w:pPr>
    </w:lvl>
    <w:lvl w:ilvl="4">
      <w:start w:val="1"/>
      <w:numFmt w:val="lowerLetter"/>
      <w:lvlText w:val="(%5)"/>
      <w:lvlJc w:val="left"/>
      <w:pPr>
        <w:ind w:left="2160" w:hanging="360"/>
      </w:pPr>
    </w:lvl>
    <w:lvl w:ilvl="5">
      <w:start w:val="1"/>
      <w:numFmt w:val="lowerLetter"/>
      <w:lvlText w:val="(%6)"/>
      <w:lvlJc w:val="left"/>
      <w:pPr>
        <w:ind w:left="2520" w:hanging="360"/>
      </w:pPr>
    </w:lvl>
    <w:lvl w:ilvl="6">
      <w:start w:val="1"/>
      <w:numFmt w:val="lowerLetter"/>
      <w:lvlText w:val="(%7)"/>
      <w:lvlJc w:val="left"/>
      <w:pPr>
        <w:ind w:left="2880" w:hanging="360"/>
      </w:pPr>
    </w:lvl>
    <w:lvl w:ilvl="7">
      <w:start w:val="1"/>
      <w:numFmt w:val="lowerLetter"/>
      <w:lvlText w:val="(%8)"/>
      <w:lvlJc w:val="left"/>
      <w:pPr>
        <w:ind w:left="3240" w:hanging="360"/>
      </w:pPr>
    </w:lvl>
    <w:lvl w:ilvl="8">
      <w:start w:val="1"/>
      <w:numFmt w:val="lowerLetter"/>
      <w:lvlText w:val="(%9)"/>
      <w:lvlJc w:val="left"/>
      <w:pPr>
        <w:ind w:left="3600" w:hanging="360"/>
      </w:pPr>
    </w:lvl>
  </w:abstractNum>
  <w:abstractNum w:abstractNumId="58" w15:restartNumberingAfterBreak="0">
    <w:nsid w:val="1CF225D5"/>
    <w:multiLevelType w:val="multilevel"/>
    <w:tmpl w:val="390AA7FA"/>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59" w15:restartNumberingAfterBreak="0">
    <w:nsid w:val="1EB70C67"/>
    <w:multiLevelType w:val="hybridMultilevel"/>
    <w:tmpl w:val="AB80E4A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28767ED7"/>
    <w:multiLevelType w:val="multilevel"/>
    <w:tmpl w:val="8124E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A5409FE"/>
    <w:multiLevelType w:val="hybridMultilevel"/>
    <w:tmpl w:val="17B86604"/>
    <w:lvl w:ilvl="0" w:tplc="2A58C638">
      <w:start w:val="1"/>
      <w:numFmt w:val="decimal"/>
      <w:lvlText w:val="%1."/>
      <w:lvlJc w:val="left"/>
      <w:pPr>
        <w:ind w:left="720" w:hanging="360"/>
      </w:pPr>
      <w:rPr>
        <w:rFonts w:ascii="Cambria" w:hAnsi="Cambria" w:hint="default"/>
        <w:b w:val="0"/>
        <w:bCs/>
        <w:sz w:val="24"/>
        <w:szCs w:val="24"/>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2FA88C98">
      <w:start w:val="1"/>
      <w:numFmt w:val="lowerLetter"/>
      <w:lvlText w:val="(%4)"/>
      <w:lvlJc w:val="left"/>
      <w:pPr>
        <w:ind w:left="3000" w:hanging="480"/>
      </w:pPr>
      <w:rPr>
        <w:rFonts w:hint="default"/>
      </w:r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2" w15:restartNumberingAfterBreak="0">
    <w:nsid w:val="2A5C52AD"/>
    <w:multiLevelType w:val="hybridMultilevel"/>
    <w:tmpl w:val="579A11F2"/>
    <w:lvl w:ilvl="0" w:tplc="839671DA">
      <w:start w:val="1"/>
      <w:numFmt w:val="decimal"/>
      <w:lvlText w:val="%1"/>
      <w:lvlJc w:val="left"/>
      <w:pPr>
        <w:ind w:left="792" w:hanging="432"/>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31C05B2E"/>
    <w:multiLevelType w:val="multilevel"/>
    <w:tmpl w:val="893A1016"/>
    <w:lvl w:ilvl="0">
      <w:start w:val="1"/>
      <w:numFmt w:val="lowerLetter"/>
      <w:lvlText w:val="(%1)"/>
      <w:lvlJc w:val="left"/>
      <w:pPr>
        <w:ind w:left="720" w:hanging="360"/>
      </w:pPr>
    </w:lvl>
    <w:lvl w:ilvl="1">
      <w:start w:val="1"/>
      <w:numFmt w:val="lowerLetter"/>
      <w:lvlText w:val="(%2)"/>
      <w:lvlJc w:val="left"/>
      <w:pPr>
        <w:ind w:left="1080" w:hanging="360"/>
      </w:pPr>
    </w:lvl>
    <w:lvl w:ilvl="2">
      <w:start w:val="1"/>
      <w:numFmt w:val="lowerLetter"/>
      <w:lvlText w:val="(%3)"/>
      <w:lvlJc w:val="left"/>
      <w:pPr>
        <w:ind w:left="1440" w:hanging="360"/>
      </w:pPr>
    </w:lvl>
    <w:lvl w:ilvl="3">
      <w:start w:val="1"/>
      <w:numFmt w:val="lowerLetter"/>
      <w:lvlText w:val="(%4)"/>
      <w:lvlJc w:val="left"/>
      <w:pPr>
        <w:ind w:left="1800" w:hanging="360"/>
      </w:pPr>
    </w:lvl>
    <w:lvl w:ilvl="4">
      <w:start w:val="1"/>
      <w:numFmt w:val="lowerLetter"/>
      <w:lvlText w:val="(%5)"/>
      <w:lvlJc w:val="left"/>
      <w:pPr>
        <w:ind w:left="2160" w:hanging="360"/>
      </w:pPr>
    </w:lvl>
    <w:lvl w:ilvl="5">
      <w:start w:val="1"/>
      <w:numFmt w:val="lowerLetter"/>
      <w:lvlText w:val="(%6)"/>
      <w:lvlJc w:val="left"/>
      <w:pPr>
        <w:ind w:left="2520" w:hanging="360"/>
      </w:pPr>
    </w:lvl>
    <w:lvl w:ilvl="6">
      <w:start w:val="1"/>
      <w:numFmt w:val="lowerLetter"/>
      <w:lvlText w:val="(%7)"/>
      <w:lvlJc w:val="left"/>
      <w:pPr>
        <w:ind w:left="2880" w:hanging="360"/>
      </w:pPr>
    </w:lvl>
    <w:lvl w:ilvl="7">
      <w:start w:val="1"/>
      <w:numFmt w:val="lowerLetter"/>
      <w:lvlText w:val="(%8)"/>
      <w:lvlJc w:val="left"/>
      <w:pPr>
        <w:ind w:left="3240" w:hanging="360"/>
      </w:pPr>
    </w:lvl>
    <w:lvl w:ilvl="8">
      <w:start w:val="1"/>
      <w:numFmt w:val="lowerLetter"/>
      <w:lvlText w:val="(%9)"/>
      <w:lvlJc w:val="left"/>
      <w:pPr>
        <w:ind w:left="3600" w:hanging="360"/>
      </w:pPr>
    </w:lvl>
  </w:abstractNum>
  <w:abstractNum w:abstractNumId="64" w15:restartNumberingAfterBreak="0">
    <w:nsid w:val="34B36B2C"/>
    <w:multiLevelType w:val="hybridMultilevel"/>
    <w:tmpl w:val="A12C8E9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5" w15:restartNumberingAfterBreak="0">
    <w:nsid w:val="34B42491"/>
    <w:multiLevelType w:val="hybridMultilevel"/>
    <w:tmpl w:val="AF5A8C64"/>
    <w:lvl w:ilvl="0" w:tplc="EEB4F342">
      <w:start w:val="1"/>
      <w:numFmt w:val="bullet"/>
      <w:lvlText w:val="-"/>
      <w:lvlJc w:val="left"/>
      <w:pPr>
        <w:ind w:left="720" w:hanging="360"/>
      </w:pPr>
      <w:rPr>
        <w:rFonts w:ascii="Palatino Linotype" w:eastAsia="Times New Roman" w:hAnsi="Palatino Linotype"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3628514D"/>
    <w:multiLevelType w:val="multilevel"/>
    <w:tmpl w:val="593E02BC"/>
    <w:lvl w:ilvl="0">
      <w:start w:val="1"/>
      <w:numFmt w:val="lowerLetter"/>
      <w:lvlText w:val="(%1)"/>
      <w:lvlJc w:val="left"/>
      <w:pPr>
        <w:ind w:left="720" w:hanging="360"/>
      </w:pPr>
    </w:lvl>
    <w:lvl w:ilvl="1">
      <w:start w:val="1"/>
      <w:numFmt w:val="lowerLetter"/>
      <w:lvlText w:val="(%2)"/>
      <w:lvlJc w:val="left"/>
      <w:pPr>
        <w:ind w:left="1080" w:hanging="360"/>
      </w:pPr>
    </w:lvl>
    <w:lvl w:ilvl="2">
      <w:start w:val="1"/>
      <w:numFmt w:val="lowerLetter"/>
      <w:lvlText w:val="(%3)"/>
      <w:lvlJc w:val="left"/>
      <w:pPr>
        <w:ind w:left="1440" w:hanging="360"/>
      </w:pPr>
    </w:lvl>
    <w:lvl w:ilvl="3">
      <w:start w:val="1"/>
      <w:numFmt w:val="lowerLetter"/>
      <w:lvlText w:val="(%4)"/>
      <w:lvlJc w:val="left"/>
      <w:pPr>
        <w:ind w:left="1800" w:hanging="360"/>
      </w:pPr>
    </w:lvl>
    <w:lvl w:ilvl="4">
      <w:start w:val="1"/>
      <w:numFmt w:val="lowerLetter"/>
      <w:lvlText w:val="(%5)"/>
      <w:lvlJc w:val="left"/>
      <w:pPr>
        <w:ind w:left="2160" w:hanging="360"/>
      </w:pPr>
    </w:lvl>
    <w:lvl w:ilvl="5">
      <w:start w:val="1"/>
      <w:numFmt w:val="lowerLetter"/>
      <w:lvlText w:val="(%6)"/>
      <w:lvlJc w:val="left"/>
      <w:pPr>
        <w:ind w:left="2520" w:hanging="360"/>
      </w:pPr>
    </w:lvl>
    <w:lvl w:ilvl="6">
      <w:start w:val="1"/>
      <w:numFmt w:val="lowerLetter"/>
      <w:lvlText w:val="(%7)"/>
      <w:lvlJc w:val="left"/>
      <w:pPr>
        <w:ind w:left="2880" w:hanging="360"/>
      </w:pPr>
    </w:lvl>
    <w:lvl w:ilvl="7">
      <w:start w:val="1"/>
      <w:numFmt w:val="lowerLetter"/>
      <w:lvlText w:val="(%8)"/>
      <w:lvlJc w:val="left"/>
      <w:pPr>
        <w:ind w:left="3240" w:hanging="360"/>
      </w:pPr>
    </w:lvl>
    <w:lvl w:ilvl="8">
      <w:start w:val="1"/>
      <w:numFmt w:val="lowerLetter"/>
      <w:lvlText w:val="(%9)"/>
      <w:lvlJc w:val="left"/>
      <w:pPr>
        <w:ind w:left="3600" w:hanging="360"/>
      </w:pPr>
    </w:lvl>
  </w:abstractNum>
  <w:abstractNum w:abstractNumId="67" w15:restartNumberingAfterBreak="0">
    <w:nsid w:val="37016EA2"/>
    <w:multiLevelType w:val="hybridMultilevel"/>
    <w:tmpl w:val="7CF892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38A96D8A"/>
    <w:multiLevelType w:val="multilevel"/>
    <w:tmpl w:val="2180920E"/>
    <w:lvl w:ilvl="0">
      <w:start w:val="1"/>
      <w:numFmt w:val="lowerLetter"/>
      <w:lvlText w:val="(%1)"/>
      <w:lvlJc w:val="left"/>
      <w:pPr>
        <w:ind w:left="720" w:hanging="360"/>
      </w:pPr>
    </w:lvl>
    <w:lvl w:ilvl="1">
      <w:start w:val="1"/>
      <w:numFmt w:val="lowerLetter"/>
      <w:lvlText w:val="(%2)"/>
      <w:lvlJc w:val="left"/>
      <w:pPr>
        <w:ind w:left="1080" w:hanging="360"/>
      </w:pPr>
    </w:lvl>
    <w:lvl w:ilvl="2">
      <w:start w:val="1"/>
      <w:numFmt w:val="lowerLetter"/>
      <w:lvlText w:val="(%3)"/>
      <w:lvlJc w:val="left"/>
      <w:pPr>
        <w:ind w:left="1440" w:hanging="360"/>
      </w:pPr>
    </w:lvl>
    <w:lvl w:ilvl="3">
      <w:start w:val="1"/>
      <w:numFmt w:val="lowerLetter"/>
      <w:lvlText w:val="(%4)"/>
      <w:lvlJc w:val="left"/>
      <w:pPr>
        <w:ind w:left="1800" w:hanging="360"/>
      </w:pPr>
    </w:lvl>
    <w:lvl w:ilvl="4">
      <w:start w:val="1"/>
      <w:numFmt w:val="lowerLetter"/>
      <w:lvlText w:val="(%5)"/>
      <w:lvlJc w:val="left"/>
      <w:pPr>
        <w:ind w:left="2160" w:hanging="360"/>
      </w:pPr>
    </w:lvl>
    <w:lvl w:ilvl="5">
      <w:start w:val="1"/>
      <w:numFmt w:val="lowerLetter"/>
      <w:lvlText w:val="(%6)"/>
      <w:lvlJc w:val="left"/>
      <w:pPr>
        <w:ind w:left="2520" w:hanging="360"/>
      </w:pPr>
    </w:lvl>
    <w:lvl w:ilvl="6">
      <w:start w:val="1"/>
      <w:numFmt w:val="lowerLetter"/>
      <w:lvlText w:val="(%7)"/>
      <w:lvlJc w:val="left"/>
      <w:pPr>
        <w:ind w:left="2880" w:hanging="360"/>
      </w:pPr>
    </w:lvl>
    <w:lvl w:ilvl="7">
      <w:start w:val="1"/>
      <w:numFmt w:val="lowerLetter"/>
      <w:lvlText w:val="(%8)"/>
      <w:lvlJc w:val="left"/>
      <w:pPr>
        <w:ind w:left="3240" w:hanging="360"/>
      </w:pPr>
    </w:lvl>
    <w:lvl w:ilvl="8">
      <w:start w:val="1"/>
      <w:numFmt w:val="lowerLetter"/>
      <w:lvlText w:val="(%9)"/>
      <w:lvlJc w:val="left"/>
      <w:pPr>
        <w:ind w:left="3600" w:hanging="360"/>
      </w:pPr>
    </w:lvl>
  </w:abstractNum>
  <w:abstractNum w:abstractNumId="69" w15:restartNumberingAfterBreak="0">
    <w:nsid w:val="3A2E2A1F"/>
    <w:multiLevelType w:val="hybridMultilevel"/>
    <w:tmpl w:val="60C260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3AC8510E"/>
    <w:multiLevelType w:val="multilevel"/>
    <w:tmpl w:val="7444F3C2"/>
    <w:lvl w:ilvl="0">
      <w:start w:val="1"/>
      <w:numFmt w:val="lowerLetter"/>
      <w:lvlText w:val="(%1)"/>
      <w:lvlJc w:val="left"/>
      <w:pPr>
        <w:ind w:left="720" w:hanging="360"/>
      </w:pPr>
    </w:lvl>
    <w:lvl w:ilvl="1">
      <w:start w:val="1"/>
      <w:numFmt w:val="lowerLetter"/>
      <w:lvlText w:val="(%2)"/>
      <w:lvlJc w:val="left"/>
      <w:pPr>
        <w:ind w:left="1080" w:hanging="360"/>
      </w:pPr>
    </w:lvl>
    <w:lvl w:ilvl="2">
      <w:start w:val="1"/>
      <w:numFmt w:val="lowerLetter"/>
      <w:lvlText w:val="(%3)"/>
      <w:lvlJc w:val="left"/>
      <w:pPr>
        <w:ind w:left="1440" w:hanging="360"/>
      </w:pPr>
    </w:lvl>
    <w:lvl w:ilvl="3">
      <w:start w:val="1"/>
      <w:numFmt w:val="lowerLetter"/>
      <w:lvlText w:val="(%4)"/>
      <w:lvlJc w:val="left"/>
      <w:pPr>
        <w:ind w:left="1800" w:hanging="360"/>
      </w:pPr>
    </w:lvl>
    <w:lvl w:ilvl="4">
      <w:start w:val="1"/>
      <w:numFmt w:val="lowerLetter"/>
      <w:lvlText w:val="(%5)"/>
      <w:lvlJc w:val="left"/>
      <w:pPr>
        <w:ind w:left="2160" w:hanging="360"/>
      </w:pPr>
    </w:lvl>
    <w:lvl w:ilvl="5">
      <w:start w:val="1"/>
      <w:numFmt w:val="lowerLetter"/>
      <w:lvlText w:val="(%6)"/>
      <w:lvlJc w:val="left"/>
      <w:pPr>
        <w:ind w:left="2520" w:hanging="360"/>
      </w:pPr>
    </w:lvl>
    <w:lvl w:ilvl="6">
      <w:start w:val="1"/>
      <w:numFmt w:val="lowerLetter"/>
      <w:lvlText w:val="(%7)"/>
      <w:lvlJc w:val="left"/>
      <w:pPr>
        <w:ind w:left="2880" w:hanging="360"/>
      </w:pPr>
    </w:lvl>
    <w:lvl w:ilvl="7">
      <w:start w:val="1"/>
      <w:numFmt w:val="lowerLetter"/>
      <w:lvlText w:val="(%8)"/>
      <w:lvlJc w:val="left"/>
      <w:pPr>
        <w:ind w:left="3240" w:hanging="360"/>
      </w:pPr>
    </w:lvl>
    <w:lvl w:ilvl="8">
      <w:start w:val="1"/>
      <w:numFmt w:val="lowerLetter"/>
      <w:lvlText w:val="(%9)"/>
      <w:lvlJc w:val="left"/>
      <w:pPr>
        <w:ind w:left="3600" w:hanging="360"/>
      </w:pPr>
    </w:lvl>
  </w:abstractNum>
  <w:abstractNum w:abstractNumId="71" w15:restartNumberingAfterBreak="0">
    <w:nsid w:val="3BAF796A"/>
    <w:multiLevelType w:val="hybridMultilevel"/>
    <w:tmpl w:val="AF12D258"/>
    <w:lvl w:ilvl="0" w:tplc="DA8E0838">
      <w:start w:val="1"/>
      <w:numFmt w:val="decimal"/>
      <w:lvlText w:val="%1."/>
      <w:lvlJc w:val="left"/>
      <w:pPr>
        <w:ind w:left="720" w:hanging="360"/>
      </w:pPr>
      <w:rPr>
        <w:rFonts w:ascii="Baskerville Old Face" w:hAnsi="Baskerville Old Face" w:cs="Baskerville Old Face"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3E4B7A57"/>
    <w:multiLevelType w:val="hybridMultilevel"/>
    <w:tmpl w:val="44BA04CE"/>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73" w15:restartNumberingAfterBreak="0">
    <w:nsid w:val="40985136"/>
    <w:multiLevelType w:val="multilevel"/>
    <w:tmpl w:val="BA443714"/>
    <w:lvl w:ilvl="0">
      <w:start w:val="1"/>
      <w:numFmt w:val="lowerLetter"/>
      <w:lvlText w:val="(%1)"/>
      <w:lvlJc w:val="left"/>
      <w:pPr>
        <w:ind w:left="720" w:hanging="360"/>
      </w:pPr>
    </w:lvl>
    <w:lvl w:ilvl="1">
      <w:start w:val="1"/>
      <w:numFmt w:val="lowerLetter"/>
      <w:lvlText w:val="(%2)"/>
      <w:lvlJc w:val="left"/>
      <w:pPr>
        <w:ind w:left="1080" w:hanging="360"/>
      </w:pPr>
    </w:lvl>
    <w:lvl w:ilvl="2">
      <w:start w:val="1"/>
      <w:numFmt w:val="lowerLetter"/>
      <w:lvlText w:val="(%3)"/>
      <w:lvlJc w:val="left"/>
      <w:pPr>
        <w:ind w:left="1440" w:hanging="360"/>
      </w:pPr>
    </w:lvl>
    <w:lvl w:ilvl="3">
      <w:start w:val="1"/>
      <w:numFmt w:val="lowerLetter"/>
      <w:lvlText w:val="(%4)"/>
      <w:lvlJc w:val="left"/>
      <w:pPr>
        <w:ind w:left="1800" w:hanging="360"/>
      </w:pPr>
    </w:lvl>
    <w:lvl w:ilvl="4">
      <w:start w:val="1"/>
      <w:numFmt w:val="lowerLetter"/>
      <w:lvlText w:val="(%5)"/>
      <w:lvlJc w:val="left"/>
      <w:pPr>
        <w:ind w:left="2160" w:hanging="360"/>
      </w:pPr>
    </w:lvl>
    <w:lvl w:ilvl="5">
      <w:start w:val="1"/>
      <w:numFmt w:val="lowerLetter"/>
      <w:lvlText w:val="(%6)"/>
      <w:lvlJc w:val="left"/>
      <w:pPr>
        <w:ind w:left="2520" w:hanging="360"/>
      </w:pPr>
    </w:lvl>
    <w:lvl w:ilvl="6">
      <w:start w:val="1"/>
      <w:numFmt w:val="lowerLetter"/>
      <w:lvlText w:val="(%7)"/>
      <w:lvlJc w:val="left"/>
      <w:pPr>
        <w:ind w:left="2880" w:hanging="360"/>
      </w:pPr>
    </w:lvl>
    <w:lvl w:ilvl="7">
      <w:start w:val="1"/>
      <w:numFmt w:val="lowerLetter"/>
      <w:lvlText w:val="(%8)"/>
      <w:lvlJc w:val="left"/>
      <w:pPr>
        <w:ind w:left="3240" w:hanging="360"/>
      </w:pPr>
    </w:lvl>
    <w:lvl w:ilvl="8">
      <w:start w:val="1"/>
      <w:numFmt w:val="lowerLetter"/>
      <w:lvlText w:val="(%9)"/>
      <w:lvlJc w:val="left"/>
      <w:pPr>
        <w:ind w:left="3600" w:hanging="360"/>
      </w:pPr>
    </w:lvl>
  </w:abstractNum>
  <w:abstractNum w:abstractNumId="74" w15:restartNumberingAfterBreak="0">
    <w:nsid w:val="42127CF4"/>
    <w:multiLevelType w:val="multilevel"/>
    <w:tmpl w:val="5D76CF68"/>
    <w:lvl w:ilvl="0">
      <w:start w:val="1"/>
      <w:numFmt w:val="decimal"/>
      <w:lvlText w:val="%1."/>
      <w:lvlJc w:val="left"/>
      <w:pPr>
        <w:ind w:left="720" w:hanging="360"/>
      </w:pPr>
    </w:lvl>
    <w:lvl w:ilvl="1">
      <w:start w:val="1"/>
      <w:numFmt w:val="decimal"/>
      <w:isLgl/>
      <w:lvlText w:val="%1.%2"/>
      <w:lvlJc w:val="left"/>
      <w:pPr>
        <w:ind w:left="720" w:hanging="360"/>
      </w:pPr>
    </w:lvl>
    <w:lvl w:ilvl="2">
      <w:start w:val="1"/>
      <w:numFmt w:val="decimal"/>
      <w:isLgl/>
      <w:lvlText w:val="%1.%2.%3"/>
      <w:lvlJc w:val="left"/>
      <w:pPr>
        <w:ind w:left="1080" w:hanging="720"/>
      </w:pPr>
    </w:lvl>
    <w:lvl w:ilvl="3">
      <w:start w:val="1"/>
      <w:numFmt w:val="decimal"/>
      <w:isLgl/>
      <w:lvlText w:val="%1.%2.%3.%4"/>
      <w:lvlJc w:val="left"/>
      <w:pPr>
        <w:ind w:left="1080" w:hanging="720"/>
      </w:p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800" w:hanging="1440"/>
      </w:pPr>
    </w:lvl>
    <w:lvl w:ilvl="7">
      <w:start w:val="1"/>
      <w:numFmt w:val="decimal"/>
      <w:isLgl/>
      <w:lvlText w:val="%1.%2.%3.%4.%5.%6.%7.%8"/>
      <w:lvlJc w:val="left"/>
      <w:pPr>
        <w:ind w:left="1800" w:hanging="1440"/>
      </w:pPr>
    </w:lvl>
    <w:lvl w:ilvl="8">
      <w:start w:val="1"/>
      <w:numFmt w:val="decimal"/>
      <w:isLgl/>
      <w:lvlText w:val="%1.%2.%3.%4.%5.%6.%7.%8.%9"/>
      <w:lvlJc w:val="left"/>
      <w:pPr>
        <w:ind w:left="1800" w:hanging="1440"/>
      </w:pPr>
    </w:lvl>
  </w:abstractNum>
  <w:abstractNum w:abstractNumId="75" w15:restartNumberingAfterBreak="0">
    <w:nsid w:val="428A625F"/>
    <w:multiLevelType w:val="multilevel"/>
    <w:tmpl w:val="2A02D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6A027DD"/>
    <w:multiLevelType w:val="multilevel"/>
    <w:tmpl w:val="EE3647B2"/>
    <w:lvl w:ilvl="0">
      <w:start w:val="1"/>
      <w:numFmt w:val="lowerLetter"/>
      <w:lvlText w:val="(%1)"/>
      <w:lvlJc w:val="left"/>
      <w:pPr>
        <w:ind w:left="720" w:hanging="360"/>
      </w:pPr>
    </w:lvl>
    <w:lvl w:ilvl="1">
      <w:start w:val="1"/>
      <w:numFmt w:val="lowerLetter"/>
      <w:lvlText w:val="(%2)"/>
      <w:lvlJc w:val="left"/>
      <w:pPr>
        <w:ind w:left="1080" w:hanging="360"/>
      </w:pPr>
    </w:lvl>
    <w:lvl w:ilvl="2">
      <w:start w:val="1"/>
      <w:numFmt w:val="lowerLetter"/>
      <w:lvlText w:val="(%3)"/>
      <w:lvlJc w:val="left"/>
      <w:pPr>
        <w:ind w:left="1440" w:hanging="360"/>
      </w:pPr>
    </w:lvl>
    <w:lvl w:ilvl="3">
      <w:start w:val="1"/>
      <w:numFmt w:val="lowerLetter"/>
      <w:lvlText w:val="(%4)"/>
      <w:lvlJc w:val="left"/>
      <w:pPr>
        <w:ind w:left="1800" w:hanging="360"/>
      </w:pPr>
    </w:lvl>
    <w:lvl w:ilvl="4">
      <w:start w:val="1"/>
      <w:numFmt w:val="lowerLetter"/>
      <w:lvlText w:val="(%5)"/>
      <w:lvlJc w:val="left"/>
      <w:pPr>
        <w:ind w:left="2160" w:hanging="360"/>
      </w:pPr>
    </w:lvl>
    <w:lvl w:ilvl="5">
      <w:start w:val="1"/>
      <w:numFmt w:val="lowerLetter"/>
      <w:lvlText w:val="(%6)"/>
      <w:lvlJc w:val="left"/>
      <w:pPr>
        <w:ind w:left="2520" w:hanging="360"/>
      </w:pPr>
    </w:lvl>
    <w:lvl w:ilvl="6">
      <w:start w:val="1"/>
      <w:numFmt w:val="lowerLetter"/>
      <w:lvlText w:val="(%7)"/>
      <w:lvlJc w:val="left"/>
      <w:pPr>
        <w:ind w:left="2880" w:hanging="360"/>
      </w:pPr>
    </w:lvl>
    <w:lvl w:ilvl="7">
      <w:start w:val="1"/>
      <w:numFmt w:val="lowerLetter"/>
      <w:lvlText w:val="(%8)"/>
      <w:lvlJc w:val="left"/>
      <w:pPr>
        <w:ind w:left="3240" w:hanging="360"/>
      </w:pPr>
    </w:lvl>
    <w:lvl w:ilvl="8">
      <w:start w:val="1"/>
      <w:numFmt w:val="lowerLetter"/>
      <w:lvlText w:val="(%9)"/>
      <w:lvlJc w:val="left"/>
      <w:pPr>
        <w:ind w:left="3600" w:hanging="360"/>
      </w:pPr>
    </w:lvl>
  </w:abstractNum>
  <w:abstractNum w:abstractNumId="77" w15:restartNumberingAfterBreak="0">
    <w:nsid w:val="4A0E4375"/>
    <w:multiLevelType w:val="multilevel"/>
    <w:tmpl w:val="4BDED978"/>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78" w15:restartNumberingAfterBreak="0">
    <w:nsid w:val="4BB815AC"/>
    <w:multiLevelType w:val="multilevel"/>
    <w:tmpl w:val="4D8C68A8"/>
    <w:lvl w:ilvl="0">
      <w:start w:val="1"/>
      <w:numFmt w:val="lowerLetter"/>
      <w:lvlText w:val="(%1)"/>
      <w:lvlJc w:val="left"/>
      <w:pPr>
        <w:ind w:left="720" w:hanging="360"/>
      </w:pPr>
    </w:lvl>
    <w:lvl w:ilvl="1">
      <w:start w:val="1"/>
      <w:numFmt w:val="lowerLetter"/>
      <w:lvlText w:val="(%2)"/>
      <w:lvlJc w:val="left"/>
      <w:pPr>
        <w:ind w:left="1080" w:hanging="360"/>
      </w:pPr>
    </w:lvl>
    <w:lvl w:ilvl="2">
      <w:start w:val="1"/>
      <w:numFmt w:val="lowerLetter"/>
      <w:lvlText w:val="(%3)"/>
      <w:lvlJc w:val="left"/>
      <w:pPr>
        <w:ind w:left="1440" w:hanging="360"/>
      </w:pPr>
    </w:lvl>
    <w:lvl w:ilvl="3">
      <w:start w:val="1"/>
      <w:numFmt w:val="lowerLetter"/>
      <w:lvlText w:val="(%4)"/>
      <w:lvlJc w:val="left"/>
      <w:pPr>
        <w:ind w:left="1800" w:hanging="360"/>
      </w:pPr>
    </w:lvl>
    <w:lvl w:ilvl="4">
      <w:start w:val="1"/>
      <w:numFmt w:val="lowerLetter"/>
      <w:lvlText w:val="(%5)"/>
      <w:lvlJc w:val="left"/>
      <w:pPr>
        <w:ind w:left="2160" w:hanging="360"/>
      </w:pPr>
    </w:lvl>
    <w:lvl w:ilvl="5">
      <w:start w:val="1"/>
      <w:numFmt w:val="lowerLetter"/>
      <w:lvlText w:val="(%6)"/>
      <w:lvlJc w:val="left"/>
      <w:pPr>
        <w:ind w:left="2520" w:hanging="360"/>
      </w:pPr>
    </w:lvl>
    <w:lvl w:ilvl="6">
      <w:start w:val="1"/>
      <w:numFmt w:val="lowerLetter"/>
      <w:lvlText w:val="(%7)"/>
      <w:lvlJc w:val="left"/>
      <w:pPr>
        <w:ind w:left="2880" w:hanging="360"/>
      </w:pPr>
    </w:lvl>
    <w:lvl w:ilvl="7">
      <w:start w:val="1"/>
      <w:numFmt w:val="lowerLetter"/>
      <w:lvlText w:val="(%8)"/>
      <w:lvlJc w:val="left"/>
      <w:pPr>
        <w:ind w:left="3240" w:hanging="360"/>
      </w:pPr>
    </w:lvl>
    <w:lvl w:ilvl="8">
      <w:start w:val="1"/>
      <w:numFmt w:val="lowerLetter"/>
      <w:lvlText w:val="(%9)"/>
      <w:lvlJc w:val="left"/>
      <w:pPr>
        <w:ind w:left="3600" w:hanging="360"/>
      </w:pPr>
    </w:lvl>
  </w:abstractNum>
  <w:abstractNum w:abstractNumId="79" w15:restartNumberingAfterBreak="0">
    <w:nsid w:val="5363513B"/>
    <w:multiLevelType w:val="multilevel"/>
    <w:tmpl w:val="0BA4FE56"/>
    <w:lvl w:ilvl="0">
      <w:start w:val="1"/>
      <w:numFmt w:val="upperLetter"/>
      <w:lvlText w:val="%1)"/>
      <w:lvlJc w:val="left"/>
      <w:pPr>
        <w:ind w:left="1800" w:hanging="360"/>
      </w:pPr>
    </w:lvl>
    <w:lvl w:ilvl="1">
      <w:start w:val="1"/>
      <w:numFmt w:val="upperLetter"/>
      <w:lvlText w:val="%2)"/>
      <w:lvlJc w:val="left"/>
      <w:pPr>
        <w:ind w:left="1080" w:hanging="360"/>
      </w:pPr>
    </w:lvl>
    <w:lvl w:ilvl="2">
      <w:start w:val="1"/>
      <w:numFmt w:val="upperLetter"/>
      <w:lvlText w:val="%3)"/>
      <w:lvlJc w:val="left"/>
      <w:pPr>
        <w:ind w:left="1440" w:hanging="360"/>
      </w:pPr>
    </w:lvl>
    <w:lvl w:ilvl="3">
      <w:start w:val="1"/>
      <w:numFmt w:val="upperLetter"/>
      <w:lvlText w:val="%4)"/>
      <w:lvlJc w:val="left"/>
      <w:pPr>
        <w:ind w:left="1800" w:hanging="360"/>
      </w:pPr>
    </w:lvl>
    <w:lvl w:ilvl="4">
      <w:start w:val="1"/>
      <w:numFmt w:val="upperLetter"/>
      <w:lvlText w:val="%5)"/>
      <w:lvlJc w:val="left"/>
      <w:pPr>
        <w:ind w:left="2160" w:hanging="360"/>
      </w:pPr>
    </w:lvl>
    <w:lvl w:ilvl="5">
      <w:start w:val="1"/>
      <w:numFmt w:val="upperLetter"/>
      <w:lvlText w:val="%6)"/>
      <w:lvlJc w:val="left"/>
      <w:pPr>
        <w:ind w:left="2520" w:hanging="360"/>
      </w:pPr>
    </w:lvl>
    <w:lvl w:ilvl="6">
      <w:start w:val="1"/>
      <w:numFmt w:val="upperLetter"/>
      <w:lvlText w:val="%7)"/>
      <w:lvlJc w:val="left"/>
      <w:pPr>
        <w:ind w:left="2880" w:hanging="360"/>
      </w:pPr>
    </w:lvl>
    <w:lvl w:ilvl="7">
      <w:start w:val="1"/>
      <w:numFmt w:val="upperLetter"/>
      <w:lvlText w:val="%8)"/>
      <w:lvlJc w:val="left"/>
      <w:pPr>
        <w:ind w:left="3240" w:hanging="360"/>
      </w:pPr>
    </w:lvl>
    <w:lvl w:ilvl="8">
      <w:start w:val="1"/>
      <w:numFmt w:val="upperLetter"/>
      <w:lvlText w:val="%9)"/>
      <w:lvlJc w:val="left"/>
      <w:pPr>
        <w:ind w:left="3600" w:hanging="360"/>
      </w:pPr>
    </w:lvl>
  </w:abstractNum>
  <w:abstractNum w:abstractNumId="80" w15:restartNumberingAfterBreak="0">
    <w:nsid w:val="558B071D"/>
    <w:multiLevelType w:val="multilevel"/>
    <w:tmpl w:val="1EEEF0BC"/>
    <w:lvl w:ilvl="0">
      <w:start w:val="1"/>
      <w:numFmt w:val="lowerLetter"/>
      <w:lvlText w:val="(%1)"/>
      <w:lvlJc w:val="left"/>
      <w:pPr>
        <w:ind w:left="720" w:hanging="360"/>
      </w:pPr>
    </w:lvl>
    <w:lvl w:ilvl="1">
      <w:start w:val="1"/>
      <w:numFmt w:val="lowerLetter"/>
      <w:lvlText w:val="(%2)"/>
      <w:lvlJc w:val="left"/>
      <w:pPr>
        <w:ind w:left="1080" w:hanging="360"/>
      </w:pPr>
    </w:lvl>
    <w:lvl w:ilvl="2">
      <w:start w:val="1"/>
      <w:numFmt w:val="lowerLetter"/>
      <w:lvlText w:val="(%3)"/>
      <w:lvlJc w:val="left"/>
      <w:pPr>
        <w:ind w:left="1440" w:hanging="360"/>
      </w:pPr>
    </w:lvl>
    <w:lvl w:ilvl="3">
      <w:start w:val="1"/>
      <w:numFmt w:val="lowerLetter"/>
      <w:lvlText w:val="(%4)"/>
      <w:lvlJc w:val="left"/>
      <w:pPr>
        <w:ind w:left="1800" w:hanging="360"/>
      </w:pPr>
    </w:lvl>
    <w:lvl w:ilvl="4">
      <w:start w:val="1"/>
      <w:numFmt w:val="lowerLetter"/>
      <w:lvlText w:val="(%5)"/>
      <w:lvlJc w:val="left"/>
      <w:pPr>
        <w:ind w:left="2160" w:hanging="360"/>
      </w:pPr>
    </w:lvl>
    <w:lvl w:ilvl="5">
      <w:start w:val="1"/>
      <w:numFmt w:val="lowerLetter"/>
      <w:lvlText w:val="(%6)"/>
      <w:lvlJc w:val="left"/>
      <w:pPr>
        <w:ind w:left="2520" w:hanging="360"/>
      </w:pPr>
    </w:lvl>
    <w:lvl w:ilvl="6">
      <w:start w:val="1"/>
      <w:numFmt w:val="lowerLetter"/>
      <w:lvlText w:val="(%7)"/>
      <w:lvlJc w:val="left"/>
      <w:pPr>
        <w:ind w:left="2880" w:hanging="360"/>
      </w:pPr>
    </w:lvl>
    <w:lvl w:ilvl="7">
      <w:start w:val="1"/>
      <w:numFmt w:val="lowerLetter"/>
      <w:lvlText w:val="(%8)"/>
      <w:lvlJc w:val="left"/>
      <w:pPr>
        <w:ind w:left="3240" w:hanging="360"/>
      </w:pPr>
    </w:lvl>
    <w:lvl w:ilvl="8">
      <w:start w:val="1"/>
      <w:numFmt w:val="lowerLetter"/>
      <w:lvlText w:val="(%9)"/>
      <w:lvlJc w:val="left"/>
      <w:pPr>
        <w:ind w:left="3600" w:hanging="360"/>
      </w:pPr>
    </w:lvl>
  </w:abstractNum>
  <w:abstractNum w:abstractNumId="81" w15:restartNumberingAfterBreak="0">
    <w:nsid w:val="55BD72DC"/>
    <w:multiLevelType w:val="hybridMultilevel"/>
    <w:tmpl w:val="53E2576E"/>
    <w:lvl w:ilvl="0" w:tplc="A180155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56A11D3E"/>
    <w:multiLevelType w:val="multilevel"/>
    <w:tmpl w:val="32D4523E"/>
    <w:lvl w:ilvl="0">
      <w:start w:val="1"/>
      <w:numFmt w:val="lowerLetter"/>
      <w:lvlText w:val="(%1)"/>
      <w:lvlJc w:val="left"/>
      <w:pPr>
        <w:ind w:left="720" w:hanging="360"/>
      </w:pPr>
    </w:lvl>
    <w:lvl w:ilvl="1">
      <w:start w:val="1"/>
      <w:numFmt w:val="lowerLetter"/>
      <w:lvlText w:val="(%2)"/>
      <w:lvlJc w:val="left"/>
      <w:pPr>
        <w:ind w:left="1080" w:hanging="360"/>
      </w:pPr>
    </w:lvl>
    <w:lvl w:ilvl="2">
      <w:start w:val="1"/>
      <w:numFmt w:val="lowerLetter"/>
      <w:lvlText w:val="(%3)"/>
      <w:lvlJc w:val="left"/>
      <w:pPr>
        <w:ind w:left="1440" w:hanging="360"/>
      </w:pPr>
    </w:lvl>
    <w:lvl w:ilvl="3">
      <w:start w:val="1"/>
      <w:numFmt w:val="lowerLetter"/>
      <w:lvlText w:val="(%4)"/>
      <w:lvlJc w:val="left"/>
      <w:pPr>
        <w:ind w:left="1800" w:hanging="360"/>
      </w:pPr>
    </w:lvl>
    <w:lvl w:ilvl="4">
      <w:start w:val="1"/>
      <w:numFmt w:val="lowerLetter"/>
      <w:lvlText w:val="(%5)"/>
      <w:lvlJc w:val="left"/>
      <w:pPr>
        <w:ind w:left="2160" w:hanging="360"/>
      </w:pPr>
    </w:lvl>
    <w:lvl w:ilvl="5">
      <w:start w:val="1"/>
      <w:numFmt w:val="lowerLetter"/>
      <w:lvlText w:val="(%6)"/>
      <w:lvlJc w:val="left"/>
      <w:pPr>
        <w:ind w:left="2520" w:hanging="360"/>
      </w:pPr>
    </w:lvl>
    <w:lvl w:ilvl="6">
      <w:start w:val="1"/>
      <w:numFmt w:val="lowerLetter"/>
      <w:lvlText w:val="(%7)"/>
      <w:lvlJc w:val="left"/>
      <w:pPr>
        <w:ind w:left="2880" w:hanging="360"/>
      </w:pPr>
    </w:lvl>
    <w:lvl w:ilvl="7">
      <w:start w:val="1"/>
      <w:numFmt w:val="lowerLetter"/>
      <w:lvlText w:val="(%8)"/>
      <w:lvlJc w:val="left"/>
      <w:pPr>
        <w:ind w:left="3240" w:hanging="360"/>
      </w:pPr>
    </w:lvl>
    <w:lvl w:ilvl="8">
      <w:start w:val="1"/>
      <w:numFmt w:val="lowerLetter"/>
      <w:lvlText w:val="(%9)"/>
      <w:lvlJc w:val="left"/>
      <w:pPr>
        <w:ind w:left="3600" w:hanging="360"/>
      </w:pPr>
    </w:lvl>
  </w:abstractNum>
  <w:abstractNum w:abstractNumId="83" w15:restartNumberingAfterBreak="0">
    <w:nsid w:val="591D03BC"/>
    <w:multiLevelType w:val="multilevel"/>
    <w:tmpl w:val="D012DAE6"/>
    <w:lvl w:ilvl="0">
      <w:start w:val="1"/>
      <w:numFmt w:val="lowerLetter"/>
      <w:lvlText w:val="(%1)"/>
      <w:lvlJc w:val="left"/>
      <w:pPr>
        <w:ind w:left="720" w:hanging="360"/>
      </w:pPr>
    </w:lvl>
    <w:lvl w:ilvl="1">
      <w:start w:val="1"/>
      <w:numFmt w:val="lowerLetter"/>
      <w:lvlText w:val="(%2)"/>
      <w:lvlJc w:val="left"/>
      <w:pPr>
        <w:ind w:left="1080" w:hanging="360"/>
      </w:pPr>
    </w:lvl>
    <w:lvl w:ilvl="2">
      <w:start w:val="1"/>
      <w:numFmt w:val="lowerLetter"/>
      <w:lvlText w:val="(%3)"/>
      <w:lvlJc w:val="left"/>
      <w:pPr>
        <w:ind w:left="1440" w:hanging="360"/>
      </w:pPr>
    </w:lvl>
    <w:lvl w:ilvl="3">
      <w:start w:val="1"/>
      <w:numFmt w:val="lowerLetter"/>
      <w:lvlText w:val="(%4)"/>
      <w:lvlJc w:val="left"/>
      <w:pPr>
        <w:ind w:left="1800" w:hanging="360"/>
      </w:pPr>
    </w:lvl>
    <w:lvl w:ilvl="4">
      <w:start w:val="1"/>
      <w:numFmt w:val="lowerLetter"/>
      <w:lvlText w:val="(%5)"/>
      <w:lvlJc w:val="left"/>
      <w:pPr>
        <w:ind w:left="2160" w:hanging="360"/>
      </w:pPr>
    </w:lvl>
    <w:lvl w:ilvl="5">
      <w:start w:val="1"/>
      <w:numFmt w:val="lowerLetter"/>
      <w:lvlText w:val="(%6)"/>
      <w:lvlJc w:val="left"/>
      <w:pPr>
        <w:ind w:left="2520" w:hanging="360"/>
      </w:pPr>
    </w:lvl>
    <w:lvl w:ilvl="6">
      <w:start w:val="1"/>
      <w:numFmt w:val="lowerLetter"/>
      <w:lvlText w:val="(%7)"/>
      <w:lvlJc w:val="left"/>
      <w:pPr>
        <w:ind w:left="2880" w:hanging="360"/>
      </w:pPr>
    </w:lvl>
    <w:lvl w:ilvl="7">
      <w:start w:val="1"/>
      <w:numFmt w:val="lowerLetter"/>
      <w:lvlText w:val="(%8)"/>
      <w:lvlJc w:val="left"/>
      <w:pPr>
        <w:ind w:left="3240" w:hanging="360"/>
      </w:pPr>
    </w:lvl>
    <w:lvl w:ilvl="8">
      <w:start w:val="1"/>
      <w:numFmt w:val="lowerLetter"/>
      <w:lvlText w:val="(%9)"/>
      <w:lvlJc w:val="left"/>
      <w:pPr>
        <w:ind w:left="3600" w:hanging="360"/>
      </w:pPr>
    </w:lvl>
  </w:abstractNum>
  <w:abstractNum w:abstractNumId="84" w15:restartNumberingAfterBreak="0">
    <w:nsid w:val="59D8044A"/>
    <w:multiLevelType w:val="multilevel"/>
    <w:tmpl w:val="80466BCA"/>
    <w:lvl w:ilvl="0">
      <w:start w:val="4"/>
      <w:numFmt w:val="decimal"/>
      <w:lvlText w:val="%1"/>
      <w:lvlJc w:val="left"/>
      <w:pPr>
        <w:ind w:left="504" w:hanging="504"/>
      </w:pPr>
      <w:rPr>
        <w:rFonts w:ascii="Courier New" w:hAnsi="Courier New" w:cs="Courier New" w:hint="default"/>
        <w:b/>
      </w:rPr>
    </w:lvl>
    <w:lvl w:ilvl="1">
      <w:start w:val="8"/>
      <w:numFmt w:val="decimal"/>
      <w:lvlText w:val="%1.%2"/>
      <w:lvlJc w:val="left"/>
      <w:pPr>
        <w:ind w:left="504" w:hanging="504"/>
      </w:pPr>
      <w:rPr>
        <w:rFonts w:ascii="Courier New" w:hAnsi="Courier New" w:cs="Courier New" w:hint="default"/>
        <w:b/>
      </w:rPr>
    </w:lvl>
    <w:lvl w:ilvl="2">
      <w:start w:val="1"/>
      <w:numFmt w:val="decimal"/>
      <w:lvlText w:val="%1.%2.%3"/>
      <w:lvlJc w:val="left"/>
      <w:pPr>
        <w:ind w:left="720" w:hanging="720"/>
      </w:pPr>
      <w:rPr>
        <w:rFonts w:ascii="Courier New" w:hAnsi="Courier New" w:cs="Courier New" w:hint="default"/>
        <w:b/>
      </w:rPr>
    </w:lvl>
    <w:lvl w:ilvl="3">
      <w:start w:val="1"/>
      <w:numFmt w:val="decimal"/>
      <w:lvlText w:val="%1.%2.%3.%4"/>
      <w:lvlJc w:val="left"/>
      <w:pPr>
        <w:ind w:left="1080" w:hanging="1080"/>
      </w:pPr>
      <w:rPr>
        <w:rFonts w:ascii="Courier New" w:hAnsi="Courier New" w:cs="Courier New" w:hint="default"/>
        <w:b/>
      </w:rPr>
    </w:lvl>
    <w:lvl w:ilvl="4">
      <w:start w:val="1"/>
      <w:numFmt w:val="decimal"/>
      <w:lvlText w:val="%1.%2.%3.%4.%5"/>
      <w:lvlJc w:val="left"/>
      <w:pPr>
        <w:ind w:left="1080" w:hanging="1080"/>
      </w:pPr>
      <w:rPr>
        <w:rFonts w:ascii="Courier New" w:hAnsi="Courier New" w:cs="Courier New" w:hint="default"/>
        <w:b/>
      </w:rPr>
    </w:lvl>
    <w:lvl w:ilvl="5">
      <w:start w:val="1"/>
      <w:numFmt w:val="decimal"/>
      <w:lvlText w:val="%1.%2.%3.%4.%5.%6"/>
      <w:lvlJc w:val="left"/>
      <w:pPr>
        <w:ind w:left="1440" w:hanging="1440"/>
      </w:pPr>
      <w:rPr>
        <w:rFonts w:ascii="Courier New" w:hAnsi="Courier New" w:cs="Courier New" w:hint="default"/>
        <w:b/>
      </w:rPr>
    </w:lvl>
    <w:lvl w:ilvl="6">
      <w:start w:val="1"/>
      <w:numFmt w:val="decimal"/>
      <w:lvlText w:val="%1.%2.%3.%4.%5.%6.%7"/>
      <w:lvlJc w:val="left"/>
      <w:pPr>
        <w:ind w:left="1440" w:hanging="1440"/>
      </w:pPr>
      <w:rPr>
        <w:rFonts w:ascii="Courier New" w:hAnsi="Courier New" w:cs="Courier New" w:hint="default"/>
        <w:b/>
      </w:rPr>
    </w:lvl>
    <w:lvl w:ilvl="7">
      <w:start w:val="1"/>
      <w:numFmt w:val="decimal"/>
      <w:lvlText w:val="%1.%2.%3.%4.%5.%6.%7.%8"/>
      <w:lvlJc w:val="left"/>
      <w:pPr>
        <w:ind w:left="1800" w:hanging="1800"/>
      </w:pPr>
      <w:rPr>
        <w:rFonts w:ascii="Courier New" w:hAnsi="Courier New" w:cs="Courier New" w:hint="default"/>
        <w:b/>
      </w:rPr>
    </w:lvl>
    <w:lvl w:ilvl="8">
      <w:start w:val="1"/>
      <w:numFmt w:val="decimal"/>
      <w:lvlText w:val="%1.%2.%3.%4.%5.%6.%7.%8.%9"/>
      <w:lvlJc w:val="left"/>
      <w:pPr>
        <w:ind w:left="2160" w:hanging="2160"/>
      </w:pPr>
      <w:rPr>
        <w:rFonts w:ascii="Courier New" w:hAnsi="Courier New" w:cs="Courier New" w:hint="default"/>
        <w:b/>
      </w:rPr>
    </w:lvl>
  </w:abstractNum>
  <w:abstractNum w:abstractNumId="85" w15:restartNumberingAfterBreak="0">
    <w:nsid w:val="5E5239CD"/>
    <w:multiLevelType w:val="multilevel"/>
    <w:tmpl w:val="62FE21DE"/>
    <w:lvl w:ilvl="0">
      <w:start w:val="9"/>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6" w15:restartNumberingAfterBreak="0">
    <w:nsid w:val="5FA17DF3"/>
    <w:multiLevelType w:val="hybridMultilevel"/>
    <w:tmpl w:val="61EAEBA2"/>
    <w:lvl w:ilvl="0" w:tplc="8B884AF0">
      <w:start w:val="16"/>
      <w:numFmt w:val="decimal"/>
      <w:lvlText w:val="%1."/>
      <w:lvlJc w:val="left"/>
      <w:pPr>
        <w:ind w:left="788" w:hanging="360"/>
      </w:pPr>
      <w:rPr>
        <w:rFonts w:hint="default"/>
      </w:rPr>
    </w:lvl>
    <w:lvl w:ilvl="1" w:tplc="04090019" w:tentative="1">
      <w:start w:val="1"/>
      <w:numFmt w:val="lowerLetter"/>
      <w:lvlText w:val="%2."/>
      <w:lvlJc w:val="left"/>
      <w:pPr>
        <w:ind w:left="1508" w:hanging="360"/>
      </w:pPr>
    </w:lvl>
    <w:lvl w:ilvl="2" w:tplc="0409001B" w:tentative="1">
      <w:start w:val="1"/>
      <w:numFmt w:val="lowerRoman"/>
      <w:lvlText w:val="%3."/>
      <w:lvlJc w:val="right"/>
      <w:pPr>
        <w:ind w:left="2228" w:hanging="180"/>
      </w:pPr>
    </w:lvl>
    <w:lvl w:ilvl="3" w:tplc="0409000F" w:tentative="1">
      <w:start w:val="1"/>
      <w:numFmt w:val="decimal"/>
      <w:lvlText w:val="%4."/>
      <w:lvlJc w:val="left"/>
      <w:pPr>
        <w:ind w:left="2948" w:hanging="360"/>
      </w:pPr>
    </w:lvl>
    <w:lvl w:ilvl="4" w:tplc="04090019" w:tentative="1">
      <w:start w:val="1"/>
      <w:numFmt w:val="lowerLetter"/>
      <w:lvlText w:val="%5."/>
      <w:lvlJc w:val="left"/>
      <w:pPr>
        <w:ind w:left="3668" w:hanging="360"/>
      </w:pPr>
    </w:lvl>
    <w:lvl w:ilvl="5" w:tplc="0409001B" w:tentative="1">
      <w:start w:val="1"/>
      <w:numFmt w:val="lowerRoman"/>
      <w:lvlText w:val="%6."/>
      <w:lvlJc w:val="right"/>
      <w:pPr>
        <w:ind w:left="4388" w:hanging="180"/>
      </w:pPr>
    </w:lvl>
    <w:lvl w:ilvl="6" w:tplc="0409000F" w:tentative="1">
      <w:start w:val="1"/>
      <w:numFmt w:val="decimal"/>
      <w:lvlText w:val="%7."/>
      <w:lvlJc w:val="left"/>
      <w:pPr>
        <w:ind w:left="5108" w:hanging="360"/>
      </w:pPr>
    </w:lvl>
    <w:lvl w:ilvl="7" w:tplc="04090019" w:tentative="1">
      <w:start w:val="1"/>
      <w:numFmt w:val="lowerLetter"/>
      <w:lvlText w:val="%8."/>
      <w:lvlJc w:val="left"/>
      <w:pPr>
        <w:ind w:left="5828" w:hanging="360"/>
      </w:pPr>
    </w:lvl>
    <w:lvl w:ilvl="8" w:tplc="0409001B" w:tentative="1">
      <w:start w:val="1"/>
      <w:numFmt w:val="lowerRoman"/>
      <w:lvlText w:val="%9."/>
      <w:lvlJc w:val="right"/>
      <w:pPr>
        <w:ind w:left="6548" w:hanging="180"/>
      </w:pPr>
    </w:lvl>
  </w:abstractNum>
  <w:abstractNum w:abstractNumId="87" w15:restartNumberingAfterBreak="0">
    <w:nsid w:val="63167BEB"/>
    <w:multiLevelType w:val="multilevel"/>
    <w:tmpl w:val="5532AFF8"/>
    <w:lvl w:ilvl="0">
      <w:start w:val="9"/>
      <w:numFmt w:val="decimal"/>
      <w:lvlText w:val="%1"/>
      <w:lvlJc w:val="left"/>
      <w:pPr>
        <w:ind w:left="504" w:hanging="504"/>
      </w:pPr>
      <w:rPr>
        <w:rFonts w:hint="default"/>
      </w:rPr>
    </w:lvl>
    <w:lvl w:ilvl="1">
      <w:start w:val="10"/>
      <w:numFmt w:val="decimal"/>
      <w:lvlText w:val="%1.%2"/>
      <w:lvlJc w:val="left"/>
      <w:pPr>
        <w:ind w:left="504" w:hanging="50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8" w15:restartNumberingAfterBreak="0">
    <w:nsid w:val="65887192"/>
    <w:multiLevelType w:val="hybridMultilevel"/>
    <w:tmpl w:val="D3D2BB82"/>
    <w:lvl w:ilvl="0" w:tplc="FD263676">
      <w:start w:val="5"/>
      <w:numFmt w:val="bullet"/>
      <w:lvlText w:val=""/>
      <w:lvlJc w:val="left"/>
      <w:pPr>
        <w:ind w:left="720" w:hanging="360"/>
      </w:pPr>
      <w:rPr>
        <w:rFonts w:ascii="Wingdings" w:eastAsia="Times New Roman" w:hAnsi="Wingdings" w:cs="Courier New" w:hint="default"/>
        <w:b w:val="0"/>
        <w:sz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6CB3620F"/>
    <w:multiLevelType w:val="multilevel"/>
    <w:tmpl w:val="41E2D790"/>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90" w15:restartNumberingAfterBreak="0">
    <w:nsid w:val="6DE37A58"/>
    <w:multiLevelType w:val="hybridMultilevel"/>
    <w:tmpl w:val="AF12D258"/>
    <w:lvl w:ilvl="0" w:tplc="DA8E0838">
      <w:start w:val="1"/>
      <w:numFmt w:val="decimal"/>
      <w:lvlText w:val="%1."/>
      <w:lvlJc w:val="left"/>
      <w:pPr>
        <w:ind w:left="3060" w:hanging="360"/>
      </w:pPr>
      <w:rPr>
        <w:rFonts w:ascii="Baskerville Old Face" w:hAnsi="Baskerville Old Face" w:cs="Baskerville Old Face"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6F8B7977"/>
    <w:multiLevelType w:val="multilevel"/>
    <w:tmpl w:val="487057C8"/>
    <w:lvl w:ilvl="0">
      <w:start w:val="1"/>
      <w:numFmt w:val="lowerLetter"/>
      <w:lvlText w:val="(%1)"/>
      <w:lvlJc w:val="left"/>
      <w:pPr>
        <w:ind w:left="720" w:hanging="360"/>
      </w:pPr>
    </w:lvl>
    <w:lvl w:ilvl="1">
      <w:start w:val="1"/>
      <w:numFmt w:val="lowerLetter"/>
      <w:lvlText w:val="(%2)"/>
      <w:lvlJc w:val="left"/>
      <w:pPr>
        <w:ind w:left="1080" w:hanging="360"/>
      </w:pPr>
    </w:lvl>
    <w:lvl w:ilvl="2">
      <w:start w:val="1"/>
      <w:numFmt w:val="lowerLetter"/>
      <w:lvlText w:val="(%3)"/>
      <w:lvlJc w:val="left"/>
      <w:pPr>
        <w:ind w:left="1440" w:hanging="360"/>
      </w:pPr>
    </w:lvl>
    <w:lvl w:ilvl="3">
      <w:start w:val="1"/>
      <w:numFmt w:val="lowerLetter"/>
      <w:lvlText w:val="(%4)"/>
      <w:lvlJc w:val="left"/>
      <w:pPr>
        <w:ind w:left="1800" w:hanging="360"/>
      </w:pPr>
    </w:lvl>
    <w:lvl w:ilvl="4">
      <w:start w:val="1"/>
      <w:numFmt w:val="lowerLetter"/>
      <w:lvlText w:val="(%5)"/>
      <w:lvlJc w:val="left"/>
      <w:pPr>
        <w:ind w:left="2160" w:hanging="360"/>
      </w:pPr>
    </w:lvl>
    <w:lvl w:ilvl="5">
      <w:start w:val="1"/>
      <w:numFmt w:val="lowerLetter"/>
      <w:lvlText w:val="(%6)"/>
      <w:lvlJc w:val="left"/>
      <w:pPr>
        <w:ind w:left="2520" w:hanging="360"/>
      </w:pPr>
    </w:lvl>
    <w:lvl w:ilvl="6">
      <w:start w:val="1"/>
      <w:numFmt w:val="lowerLetter"/>
      <w:lvlText w:val="(%7)"/>
      <w:lvlJc w:val="left"/>
      <w:pPr>
        <w:ind w:left="2880" w:hanging="360"/>
      </w:pPr>
    </w:lvl>
    <w:lvl w:ilvl="7">
      <w:start w:val="1"/>
      <w:numFmt w:val="lowerLetter"/>
      <w:lvlText w:val="(%8)"/>
      <w:lvlJc w:val="left"/>
      <w:pPr>
        <w:ind w:left="3240" w:hanging="360"/>
      </w:pPr>
    </w:lvl>
    <w:lvl w:ilvl="8">
      <w:start w:val="1"/>
      <w:numFmt w:val="lowerLetter"/>
      <w:lvlText w:val="(%9)"/>
      <w:lvlJc w:val="left"/>
      <w:pPr>
        <w:ind w:left="3600" w:hanging="360"/>
      </w:pPr>
    </w:lvl>
  </w:abstractNum>
  <w:abstractNum w:abstractNumId="92" w15:restartNumberingAfterBreak="0">
    <w:nsid w:val="72125DFE"/>
    <w:multiLevelType w:val="multilevel"/>
    <w:tmpl w:val="611846D0"/>
    <w:lvl w:ilvl="0">
      <w:start w:val="1"/>
      <w:numFmt w:val="lowerLetter"/>
      <w:lvlText w:val="(%1)"/>
      <w:lvlJc w:val="left"/>
      <w:pPr>
        <w:ind w:left="720" w:hanging="360"/>
      </w:pPr>
    </w:lvl>
    <w:lvl w:ilvl="1">
      <w:start w:val="1"/>
      <w:numFmt w:val="lowerLetter"/>
      <w:lvlText w:val="(%2)"/>
      <w:lvlJc w:val="left"/>
      <w:pPr>
        <w:ind w:left="1080" w:hanging="360"/>
      </w:pPr>
    </w:lvl>
    <w:lvl w:ilvl="2">
      <w:start w:val="1"/>
      <w:numFmt w:val="lowerLetter"/>
      <w:lvlText w:val="(%3)"/>
      <w:lvlJc w:val="left"/>
      <w:pPr>
        <w:ind w:left="1440" w:hanging="360"/>
      </w:pPr>
    </w:lvl>
    <w:lvl w:ilvl="3">
      <w:start w:val="1"/>
      <w:numFmt w:val="lowerLetter"/>
      <w:lvlText w:val="(%4)"/>
      <w:lvlJc w:val="left"/>
      <w:pPr>
        <w:ind w:left="1800" w:hanging="360"/>
      </w:pPr>
    </w:lvl>
    <w:lvl w:ilvl="4">
      <w:start w:val="1"/>
      <w:numFmt w:val="lowerLetter"/>
      <w:lvlText w:val="(%5)"/>
      <w:lvlJc w:val="left"/>
      <w:pPr>
        <w:ind w:left="2160" w:hanging="360"/>
      </w:pPr>
    </w:lvl>
    <w:lvl w:ilvl="5">
      <w:start w:val="1"/>
      <w:numFmt w:val="lowerLetter"/>
      <w:lvlText w:val="(%6)"/>
      <w:lvlJc w:val="left"/>
      <w:pPr>
        <w:ind w:left="2520" w:hanging="360"/>
      </w:pPr>
    </w:lvl>
    <w:lvl w:ilvl="6">
      <w:start w:val="1"/>
      <w:numFmt w:val="lowerLetter"/>
      <w:lvlText w:val="(%7)"/>
      <w:lvlJc w:val="left"/>
      <w:pPr>
        <w:ind w:left="2880" w:hanging="360"/>
      </w:pPr>
    </w:lvl>
    <w:lvl w:ilvl="7">
      <w:start w:val="1"/>
      <w:numFmt w:val="lowerLetter"/>
      <w:lvlText w:val="(%8)"/>
      <w:lvlJc w:val="left"/>
      <w:pPr>
        <w:ind w:left="3240" w:hanging="360"/>
      </w:pPr>
    </w:lvl>
    <w:lvl w:ilvl="8">
      <w:start w:val="1"/>
      <w:numFmt w:val="lowerLetter"/>
      <w:lvlText w:val="(%9)"/>
      <w:lvlJc w:val="left"/>
      <w:pPr>
        <w:ind w:left="3600" w:hanging="360"/>
      </w:pPr>
    </w:lvl>
  </w:abstractNum>
  <w:abstractNum w:abstractNumId="93" w15:restartNumberingAfterBreak="0">
    <w:nsid w:val="745B284A"/>
    <w:multiLevelType w:val="multilevel"/>
    <w:tmpl w:val="B990476E"/>
    <w:lvl w:ilvl="0">
      <w:start w:val="1"/>
      <w:numFmt w:val="lowerLetter"/>
      <w:lvlText w:val="(%1)"/>
      <w:lvlJc w:val="left"/>
      <w:pPr>
        <w:ind w:left="720" w:hanging="360"/>
      </w:pPr>
    </w:lvl>
    <w:lvl w:ilvl="1">
      <w:start w:val="1"/>
      <w:numFmt w:val="lowerLetter"/>
      <w:lvlText w:val="(%2)"/>
      <w:lvlJc w:val="left"/>
      <w:pPr>
        <w:ind w:left="1080" w:hanging="360"/>
      </w:pPr>
    </w:lvl>
    <w:lvl w:ilvl="2">
      <w:start w:val="1"/>
      <w:numFmt w:val="lowerLetter"/>
      <w:lvlText w:val="(%3)"/>
      <w:lvlJc w:val="left"/>
      <w:pPr>
        <w:ind w:left="1440" w:hanging="360"/>
      </w:pPr>
    </w:lvl>
    <w:lvl w:ilvl="3">
      <w:start w:val="1"/>
      <w:numFmt w:val="lowerLetter"/>
      <w:lvlText w:val="(%4)"/>
      <w:lvlJc w:val="left"/>
      <w:pPr>
        <w:ind w:left="1800" w:hanging="360"/>
      </w:pPr>
    </w:lvl>
    <w:lvl w:ilvl="4">
      <w:start w:val="1"/>
      <w:numFmt w:val="lowerLetter"/>
      <w:lvlText w:val="(%5)"/>
      <w:lvlJc w:val="left"/>
      <w:pPr>
        <w:ind w:left="2160" w:hanging="360"/>
      </w:pPr>
    </w:lvl>
    <w:lvl w:ilvl="5">
      <w:start w:val="1"/>
      <w:numFmt w:val="lowerLetter"/>
      <w:lvlText w:val="(%6)"/>
      <w:lvlJc w:val="left"/>
      <w:pPr>
        <w:ind w:left="2520" w:hanging="360"/>
      </w:pPr>
    </w:lvl>
    <w:lvl w:ilvl="6">
      <w:start w:val="1"/>
      <w:numFmt w:val="lowerLetter"/>
      <w:lvlText w:val="(%7)"/>
      <w:lvlJc w:val="left"/>
      <w:pPr>
        <w:ind w:left="2880" w:hanging="360"/>
      </w:pPr>
    </w:lvl>
    <w:lvl w:ilvl="7">
      <w:start w:val="1"/>
      <w:numFmt w:val="lowerLetter"/>
      <w:lvlText w:val="(%8)"/>
      <w:lvlJc w:val="left"/>
      <w:pPr>
        <w:ind w:left="3240" w:hanging="360"/>
      </w:pPr>
    </w:lvl>
    <w:lvl w:ilvl="8">
      <w:start w:val="1"/>
      <w:numFmt w:val="lowerLetter"/>
      <w:lvlText w:val="(%9)"/>
      <w:lvlJc w:val="left"/>
      <w:pPr>
        <w:ind w:left="3600" w:hanging="360"/>
      </w:pPr>
    </w:lvl>
  </w:abstractNum>
  <w:abstractNum w:abstractNumId="94" w15:restartNumberingAfterBreak="0">
    <w:nsid w:val="75D666FB"/>
    <w:multiLevelType w:val="multilevel"/>
    <w:tmpl w:val="ECB22EC2"/>
    <w:lvl w:ilvl="0">
      <w:start w:val="1"/>
      <w:numFmt w:val="lowerLetter"/>
      <w:lvlText w:val="(%1)"/>
      <w:lvlJc w:val="left"/>
      <w:pPr>
        <w:ind w:left="720" w:hanging="360"/>
      </w:pPr>
    </w:lvl>
    <w:lvl w:ilvl="1">
      <w:start w:val="1"/>
      <w:numFmt w:val="lowerLetter"/>
      <w:lvlText w:val="(%2)"/>
      <w:lvlJc w:val="left"/>
      <w:pPr>
        <w:ind w:left="1080" w:hanging="360"/>
      </w:pPr>
    </w:lvl>
    <w:lvl w:ilvl="2">
      <w:start w:val="1"/>
      <w:numFmt w:val="lowerLetter"/>
      <w:lvlText w:val="(%3)"/>
      <w:lvlJc w:val="left"/>
      <w:pPr>
        <w:ind w:left="1440" w:hanging="360"/>
      </w:pPr>
    </w:lvl>
    <w:lvl w:ilvl="3">
      <w:start w:val="1"/>
      <w:numFmt w:val="lowerLetter"/>
      <w:lvlText w:val="(%4)"/>
      <w:lvlJc w:val="left"/>
      <w:pPr>
        <w:ind w:left="1800" w:hanging="360"/>
      </w:pPr>
    </w:lvl>
    <w:lvl w:ilvl="4">
      <w:start w:val="1"/>
      <w:numFmt w:val="lowerLetter"/>
      <w:lvlText w:val="(%5)"/>
      <w:lvlJc w:val="left"/>
      <w:pPr>
        <w:ind w:left="2160" w:hanging="360"/>
      </w:pPr>
    </w:lvl>
    <w:lvl w:ilvl="5">
      <w:start w:val="1"/>
      <w:numFmt w:val="lowerLetter"/>
      <w:lvlText w:val="(%6)"/>
      <w:lvlJc w:val="left"/>
      <w:pPr>
        <w:ind w:left="2520" w:hanging="360"/>
      </w:pPr>
    </w:lvl>
    <w:lvl w:ilvl="6">
      <w:start w:val="1"/>
      <w:numFmt w:val="lowerLetter"/>
      <w:lvlText w:val="(%7)"/>
      <w:lvlJc w:val="left"/>
      <w:pPr>
        <w:ind w:left="2880" w:hanging="360"/>
      </w:pPr>
    </w:lvl>
    <w:lvl w:ilvl="7">
      <w:start w:val="1"/>
      <w:numFmt w:val="lowerLetter"/>
      <w:lvlText w:val="(%8)"/>
      <w:lvlJc w:val="left"/>
      <w:pPr>
        <w:ind w:left="3240" w:hanging="360"/>
      </w:pPr>
    </w:lvl>
    <w:lvl w:ilvl="8">
      <w:start w:val="1"/>
      <w:numFmt w:val="lowerLetter"/>
      <w:lvlText w:val="(%9)"/>
      <w:lvlJc w:val="left"/>
      <w:pPr>
        <w:ind w:left="3600" w:hanging="360"/>
      </w:pPr>
    </w:lvl>
  </w:abstractNum>
  <w:abstractNum w:abstractNumId="95" w15:restartNumberingAfterBreak="0">
    <w:nsid w:val="764D2A5D"/>
    <w:multiLevelType w:val="multilevel"/>
    <w:tmpl w:val="E522C5C6"/>
    <w:lvl w:ilvl="0">
      <w:start w:val="1"/>
      <w:numFmt w:val="lowerLetter"/>
      <w:lvlText w:val="(%1)"/>
      <w:lvlJc w:val="left"/>
      <w:pPr>
        <w:ind w:left="720" w:hanging="360"/>
      </w:pPr>
    </w:lvl>
    <w:lvl w:ilvl="1">
      <w:start w:val="1"/>
      <w:numFmt w:val="lowerLetter"/>
      <w:lvlText w:val="(%2)"/>
      <w:lvlJc w:val="left"/>
      <w:pPr>
        <w:ind w:left="1080" w:hanging="360"/>
      </w:pPr>
    </w:lvl>
    <w:lvl w:ilvl="2">
      <w:start w:val="1"/>
      <w:numFmt w:val="lowerLetter"/>
      <w:lvlText w:val="(%3)"/>
      <w:lvlJc w:val="left"/>
      <w:pPr>
        <w:ind w:left="1440" w:hanging="360"/>
      </w:pPr>
    </w:lvl>
    <w:lvl w:ilvl="3">
      <w:start w:val="1"/>
      <w:numFmt w:val="lowerLetter"/>
      <w:lvlText w:val="(%4)"/>
      <w:lvlJc w:val="left"/>
      <w:pPr>
        <w:ind w:left="1800" w:hanging="360"/>
      </w:pPr>
    </w:lvl>
    <w:lvl w:ilvl="4">
      <w:start w:val="1"/>
      <w:numFmt w:val="lowerLetter"/>
      <w:lvlText w:val="(%5)"/>
      <w:lvlJc w:val="left"/>
      <w:pPr>
        <w:ind w:left="2160" w:hanging="360"/>
      </w:pPr>
    </w:lvl>
    <w:lvl w:ilvl="5">
      <w:start w:val="1"/>
      <w:numFmt w:val="lowerLetter"/>
      <w:lvlText w:val="(%6)"/>
      <w:lvlJc w:val="left"/>
      <w:pPr>
        <w:ind w:left="2520" w:hanging="360"/>
      </w:pPr>
    </w:lvl>
    <w:lvl w:ilvl="6">
      <w:start w:val="1"/>
      <w:numFmt w:val="lowerLetter"/>
      <w:lvlText w:val="(%7)"/>
      <w:lvlJc w:val="left"/>
      <w:pPr>
        <w:ind w:left="2880" w:hanging="360"/>
      </w:pPr>
    </w:lvl>
    <w:lvl w:ilvl="7">
      <w:start w:val="1"/>
      <w:numFmt w:val="lowerLetter"/>
      <w:lvlText w:val="(%8)"/>
      <w:lvlJc w:val="left"/>
      <w:pPr>
        <w:ind w:left="3240" w:hanging="360"/>
      </w:pPr>
    </w:lvl>
    <w:lvl w:ilvl="8">
      <w:start w:val="1"/>
      <w:numFmt w:val="lowerLetter"/>
      <w:lvlText w:val="(%9)"/>
      <w:lvlJc w:val="left"/>
      <w:pPr>
        <w:ind w:left="3600" w:hanging="360"/>
      </w:pPr>
    </w:lvl>
  </w:abstractNum>
  <w:abstractNum w:abstractNumId="96" w15:restartNumberingAfterBreak="0">
    <w:nsid w:val="7C1621A6"/>
    <w:multiLevelType w:val="multilevel"/>
    <w:tmpl w:val="45EE15B8"/>
    <w:lvl w:ilvl="0">
      <w:start w:val="1"/>
      <w:numFmt w:val="lowerLetter"/>
      <w:lvlText w:val="(%1)"/>
      <w:lvlJc w:val="left"/>
      <w:pPr>
        <w:ind w:left="720" w:hanging="360"/>
      </w:pPr>
    </w:lvl>
    <w:lvl w:ilvl="1">
      <w:start w:val="1"/>
      <w:numFmt w:val="lowerLetter"/>
      <w:lvlText w:val="(%2)"/>
      <w:lvlJc w:val="left"/>
      <w:pPr>
        <w:ind w:left="1080" w:hanging="360"/>
      </w:pPr>
    </w:lvl>
    <w:lvl w:ilvl="2">
      <w:start w:val="1"/>
      <w:numFmt w:val="lowerLetter"/>
      <w:lvlText w:val="(%3)"/>
      <w:lvlJc w:val="left"/>
      <w:pPr>
        <w:ind w:left="1440" w:hanging="360"/>
      </w:pPr>
    </w:lvl>
    <w:lvl w:ilvl="3">
      <w:start w:val="1"/>
      <w:numFmt w:val="lowerLetter"/>
      <w:lvlText w:val="(%4)"/>
      <w:lvlJc w:val="left"/>
      <w:pPr>
        <w:ind w:left="1800" w:hanging="360"/>
      </w:pPr>
    </w:lvl>
    <w:lvl w:ilvl="4">
      <w:start w:val="1"/>
      <w:numFmt w:val="lowerLetter"/>
      <w:lvlText w:val="(%5)"/>
      <w:lvlJc w:val="left"/>
      <w:pPr>
        <w:ind w:left="2160" w:hanging="360"/>
      </w:pPr>
    </w:lvl>
    <w:lvl w:ilvl="5">
      <w:start w:val="1"/>
      <w:numFmt w:val="lowerLetter"/>
      <w:lvlText w:val="(%6)"/>
      <w:lvlJc w:val="left"/>
      <w:pPr>
        <w:ind w:left="2520" w:hanging="360"/>
      </w:pPr>
    </w:lvl>
    <w:lvl w:ilvl="6">
      <w:start w:val="1"/>
      <w:numFmt w:val="lowerLetter"/>
      <w:lvlText w:val="(%7)"/>
      <w:lvlJc w:val="left"/>
      <w:pPr>
        <w:ind w:left="2880" w:hanging="360"/>
      </w:pPr>
    </w:lvl>
    <w:lvl w:ilvl="7">
      <w:start w:val="1"/>
      <w:numFmt w:val="lowerLetter"/>
      <w:lvlText w:val="(%8)"/>
      <w:lvlJc w:val="left"/>
      <w:pPr>
        <w:ind w:left="3240" w:hanging="360"/>
      </w:pPr>
    </w:lvl>
    <w:lvl w:ilvl="8">
      <w:start w:val="1"/>
      <w:numFmt w:val="lowerLetter"/>
      <w:lvlText w:val="(%9)"/>
      <w:lvlJc w:val="left"/>
      <w:pPr>
        <w:ind w:left="3600" w:hanging="360"/>
      </w:pPr>
    </w:lvl>
  </w:abstractNum>
  <w:num w:numId="1" w16cid:durableId="1264074400">
    <w:abstractNumId w:val="24"/>
  </w:num>
  <w:num w:numId="2" w16cid:durableId="607855049">
    <w:abstractNumId w:val="71"/>
  </w:num>
  <w:num w:numId="3" w16cid:durableId="1903905680">
    <w:abstractNumId w:val="90"/>
  </w:num>
  <w:num w:numId="4" w16cid:durableId="1881210905">
    <w:abstractNumId w:val="86"/>
  </w:num>
  <w:num w:numId="5" w16cid:durableId="2103141365">
    <w:abstractNumId w:val="0"/>
  </w:num>
  <w:num w:numId="6" w16cid:durableId="800994692">
    <w:abstractNumId w:val="38"/>
  </w:num>
  <w:num w:numId="7" w16cid:durableId="280963902">
    <w:abstractNumId w:val="30"/>
  </w:num>
  <w:num w:numId="8" w16cid:durableId="1344240063">
    <w:abstractNumId w:val="3"/>
  </w:num>
  <w:num w:numId="9" w16cid:durableId="1248686556">
    <w:abstractNumId w:val="12"/>
  </w:num>
  <w:num w:numId="10" w16cid:durableId="485707547">
    <w:abstractNumId w:val="33"/>
  </w:num>
  <w:num w:numId="11" w16cid:durableId="1613853944">
    <w:abstractNumId w:val="29"/>
  </w:num>
  <w:num w:numId="12" w16cid:durableId="727722478">
    <w:abstractNumId w:val="67"/>
  </w:num>
  <w:num w:numId="13" w16cid:durableId="853543177">
    <w:abstractNumId w:val="47"/>
  </w:num>
  <w:num w:numId="14" w16cid:durableId="1625384661">
    <w:abstractNumId w:val="65"/>
  </w:num>
  <w:num w:numId="15" w16cid:durableId="1104614948">
    <w:abstractNumId w:val="51"/>
  </w:num>
  <w:num w:numId="16" w16cid:durableId="1269196962">
    <w:abstractNumId w:val="81"/>
  </w:num>
  <w:num w:numId="17" w16cid:durableId="1797286404">
    <w:abstractNumId w:val="64"/>
  </w:num>
  <w:num w:numId="18" w16cid:durableId="1701473833">
    <w:abstractNumId w:val="60"/>
  </w:num>
  <w:num w:numId="19" w16cid:durableId="514342921">
    <w:abstractNumId w:val="84"/>
  </w:num>
  <w:num w:numId="20" w16cid:durableId="1218055556">
    <w:abstractNumId w:val="69"/>
  </w:num>
  <w:num w:numId="21" w16cid:durableId="473377666">
    <w:abstractNumId w:val="85"/>
  </w:num>
  <w:num w:numId="22" w16cid:durableId="1216820440">
    <w:abstractNumId w:val="87"/>
  </w:num>
  <w:num w:numId="23" w16cid:durableId="1797261227">
    <w:abstractNumId w:val="72"/>
  </w:num>
  <w:num w:numId="24" w16cid:durableId="1077635366">
    <w:abstractNumId w:val="55"/>
  </w:num>
  <w:num w:numId="25" w16cid:durableId="1676765418">
    <w:abstractNumId w:val="79"/>
  </w:num>
  <w:num w:numId="26" w16cid:durableId="780607992">
    <w:abstractNumId w:val="75"/>
  </w:num>
  <w:num w:numId="27" w16cid:durableId="24791464">
    <w:abstractNumId w:val="46"/>
  </w:num>
  <w:num w:numId="28" w16cid:durableId="163589473">
    <w:abstractNumId w:val="59"/>
  </w:num>
  <w:num w:numId="29" w16cid:durableId="442262870">
    <w:abstractNumId w:val="56"/>
  </w:num>
  <w:num w:numId="30" w16cid:durableId="1623459481">
    <w:abstractNumId w:val="7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617181334">
    <w:abstractNumId w:val="89"/>
  </w:num>
  <w:num w:numId="32" w16cid:durableId="938220171">
    <w:abstractNumId w:val="58"/>
  </w:num>
  <w:num w:numId="33" w16cid:durableId="866407908">
    <w:abstractNumId w:val="77"/>
  </w:num>
  <w:num w:numId="34" w16cid:durableId="409545674">
    <w:abstractNumId w:val="61"/>
  </w:num>
  <w:num w:numId="35" w16cid:durableId="716273491">
    <w:abstractNumId w:val="50"/>
  </w:num>
  <w:num w:numId="36" w16cid:durableId="1906640639">
    <w:abstractNumId w:val="73"/>
  </w:num>
  <w:num w:numId="37" w16cid:durableId="1640450007">
    <w:abstractNumId w:val="78"/>
  </w:num>
  <w:num w:numId="38" w16cid:durableId="170067232">
    <w:abstractNumId w:val="83"/>
  </w:num>
  <w:num w:numId="39" w16cid:durableId="1755856446">
    <w:abstractNumId w:val="53"/>
  </w:num>
  <w:num w:numId="40" w16cid:durableId="634532481">
    <w:abstractNumId w:val="82"/>
  </w:num>
  <w:num w:numId="41" w16cid:durableId="829517822">
    <w:abstractNumId w:val="66"/>
  </w:num>
  <w:num w:numId="42" w16cid:durableId="1587181999">
    <w:abstractNumId w:val="57"/>
  </w:num>
  <w:num w:numId="43" w16cid:durableId="1236354875">
    <w:abstractNumId w:val="92"/>
  </w:num>
  <w:num w:numId="44" w16cid:durableId="1091123247">
    <w:abstractNumId w:val="49"/>
  </w:num>
  <w:num w:numId="45" w16cid:durableId="181095889">
    <w:abstractNumId w:val="94"/>
  </w:num>
  <w:num w:numId="46" w16cid:durableId="90050948">
    <w:abstractNumId w:val="93"/>
  </w:num>
  <w:num w:numId="47" w16cid:durableId="1355769731">
    <w:abstractNumId w:val="70"/>
  </w:num>
  <w:num w:numId="48" w16cid:durableId="1095172909">
    <w:abstractNumId w:val="80"/>
  </w:num>
  <w:num w:numId="49" w16cid:durableId="1775324095">
    <w:abstractNumId w:val="96"/>
  </w:num>
  <w:num w:numId="50" w16cid:durableId="691341669">
    <w:abstractNumId w:val="48"/>
  </w:num>
  <w:num w:numId="51" w16cid:durableId="1913002865">
    <w:abstractNumId w:val="48"/>
    <w:lvlOverride w:ilvl="0">
      <w:startOverride w:val="1"/>
    </w:lvlOverride>
  </w:num>
  <w:num w:numId="52" w16cid:durableId="1266961599">
    <w:abstractNumId w:val="63"/>
  </w:num>
  <w:num w:numId="53" w16cid:durableId="1032417569">
    <w:abstractNumId w:val="68"/>
  </w:num>
  <w:num w:numId="54" w16cid:durableId="382801466">
    <w:abstractNumId w:val="91"/>
  </w:num>
  <w:num w:numId="55" w16cid:durableId="762334713">
    <w:abstractNumId w:val="95"/>
  </w:num>
  <w:num w:numId="56" w16cid:durableId="1452825317">
    <w:abstractNumId w:val="76"/>
  </w:num>
  <w:num w:numId="57" w16cid:durableId="1344740255">
    <w:abstractNumId w:val="54"/>
  </w:num>
  <w:num w:numId="58" w16cid:durableId="1854149753">
    <w:abstractNumId w:val="52"/>
  </w:num>
  <w:num w:numId="59" w16cid:durableId="996112198">
    <w:abstractNumId w:val="62"/>
  </w:num>
  <w:num w:numId="60" w16cid:durableId="1934623757">
    <w:abstractNumId w:val="88"/>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hideSpelling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1B37"/>
    <w:rsid w:val="00012898"/>
    <w:rsid w:val="000172D6"/>
    <w:rsid w:val="000229D4"/>
    <w:rsid w:val="00022C2F"/>
    <w:rsid w:val="000629A3"/>
    <w:rsid w:val="000719CF"/>
    <w:rsid w:val="00072BA9"/>
    <w:rsid w:val="00076ED3"/>
    <w:rsid w:val="000824F0"/>
    <w:rsid w:val="00084EAF"/>
    <w:rsid w:val="00087088"/>
    <w:rsid w:val="00087D04"/>
    <w:rsid w:val="000A0367"/>
    <w:rsid w:val="000A1AFB"/>
    <w:rsid w:val="000A600A"/>
    <w:rsid w:val="000B26E1"/>
    <w:rsid w:val="000B3220"/>
    <w:rsid w:val="000B32E5"/>
    <w:rsid w:val="000B6477"/>
    <w:rsid w:val="000C57D8"/>
    <w:rsid w:val="000D18C4"/>
    <w:rsid w:val="000D2368"/>
    <w:rsid w:val="000E2991"/>
    <w:rsid w:val="000E404F"/>
    <w:rsid w:val="000E5478"/>
    <w:rsid w:val="000E7489"/>
    <w:rsid w:val="000F05A1"/>
    <w:rsid w:val="000F0778"/>
    <w:rsid w:val="000F1854"/>
    <w:rsid w:val="000F5792"/>
    <w:rsid w:val="00101AF8"/>
    <w:rsid w:val="0010437D"/>
    <w:rsid w:val="0012684B"/>
    <w:rsid w:val="00134B8B"/>
    <w:rsid w:val="00142126"/>
    <w:rsid w:val="00143496"/>
    <w:rsid w:val="00145A39"/>
    <w:rsid w:val="00150C6A"/>
    <w:rsid w:val="00156824"/>
    <w:rsid w:val="00160180"/>
    <w:rsid w:val="00163CDD"/>
    <w:rsid w:val="00164817"/>
    <w:rsid w:val="00174AD2"/>
    <w:rsid w:val="0017654F"/>
    <w:rsid w:val="00176739"/>
    <w:rsid w:val="00187332"/>
    <w:rsid w:val="00190C6F"/>
    <w:rsid w:val="001911A2"/>
    <w:rsid w:val="00192F92"/>
    <w:rsid w:val="001B4937"/>
    <w:rsid w:val="001C0D1D"/>
    <w:rsid w:val="001C73BB"/>
    <w:rsid w:val="001E42F2"/>
    <w:rsid w:val="001F1D44"/>
    <w:rsid w:val="001F4800"/>
    <w:rsid w:val="0020174A"/>
    <w:rsid w:val="0020742F"/>
    <w:rsid w:val="002118F6"/>
    <w:rsid w:val="00212FC8"/>
    <w:rsid w:val="00215B97"/>
    <w:rsid w:val="00230B95"/>
    <w:rsid w:val="002328FB"/>
    <w:rsid w:val="00241482"/>
    <w:rsid w:val="00254720"/>
    <w:rsid w:val="00272223"/>
    <w:rsid w:val="002768D4"/>
    <w:rsid w:val="002937B4"/>
    <w:rsid w:val="0029520A"/>
    <w:rsid w:val="00296B71"/>
    <w:rsid w:val="002A071E"/>
    <w:rsid w:val="002C3EE7"/>
    <w:rsid w:val="002D1F18"/>
    <w:rsid w:val="002E2471"/>
    <w:rsid w:val="003004D7"/>
    <w:rsid w:val="00302764"/>
    <w:rsid w:val="00306116"/>
    <w:rsid w:val="00312A84"/>
    <w:rsid w:val="00315EEA"/>
    <w:rsid w:val="0031748A"/>
    <w:rsid w:val="0032720E"/>
    <w:rsid w:val="00327CED"/>
    <w:rsid w:val="003360E5"/>
    <w:rsid w:val="00347972"/>
    <w:rsid w:val="00355F19"/>
    <w:rsid w:val="00360F2E"/>
    <w:rsid w:val="00364A6D"/>
    <w:rsid w:val="0037216D"/>
    <w:rsid w:val="0037596A"/>
    <w:rsid w:val="00381681"/>
    <w:rsid w:val="003852D7"/>
    <w:rsid w:val="003853FE"/>
    <w:rsid w:val="003A5BC1"/>
    <w:rsid w:val="003A62F7"/>
    <w:rsid w:val="003B5AA5"/>
    <w:rsid w:val="003C0D10"/>
    <w:rsid w:val="003C72E5"/>
    <w:rsid w:val="003E613D"/>
    <w:rsid w:val="003E7E36"/>
    <w:rsid w:val="003F21EB"/>
    <w:rsid w:val="003F512B"/>
    <w:rsid w:val="003F56D0"/>
    <w:rsid w:val="00406A4C"/>
    <w:rsid w:val="00407044"/>
    <w:rsid w:val="00412F8A"/>
    <w:rsid w:val="004337F8"/>
    <w:rsid w:val="00460776"/>
    <w:rsid w:val="00485569"/>
    <w:rsid w:val="00485A08"/>
    <w:rsid w:val="00490F2A"/>
    <w:rsid w:val="004916DD"/>
    <w:rsid w:val="004A1CAE"/>
    <w:rsid w:val="004A3393"/>
    <w:rsid w:val="004C6ADC"/>
    <w:rsid w:val="004D3DDF"/>
    <w:rsid w:val="004D7068"/>
    <w:rsid w:val="004E4736"/>
    <w:rsid w:val="004E4A63"/>
    <w:rsid w:val="004F5F16"/>
    <w:rsid w:val="005107D2"/>
    <w:rsid w:val="00510AB9"/>
    <w:rsid w:val="005147E1"/>
    <w:rsid w:val="0051543B"/>
    <w:rsid w:val="005207B9"/>
    <w:rsid w:val="005244FE"/>
    <w:rsid w:val="00541703"/>
    <w:rsid w:val="00541DEA"/>
    <w:rsid w:val="00547D5E"/>
    <w:rsid w:val="00580792"/>
    <w:rsid w:val="00590EB2"/>
    <w:rsid w:val="00594234"/>
    <w:rsid w:val="005943D1"/>
    <w:rsid w:val="005967A1"/>
    <w:rsid w:val="005A6E0B"/>
    <w:rsid w:val="005B3CB4"/>
    <w:rsid w:val="005D0B33"/>
    <w:rsid w:val="005D1866"/>
    <w:rsid w:val="005D356F"/>
    <w:rsid w:val="005E010E"/>
    <w:rsid w:val="005E1206"/>
    <w:rsid w:val="005F19D0"/>
    <w:rsid w:val="006153E7"/>
    <w:rsid w:val="006208C8"/>
    <w:rsid w:val="00621B37"/>
    <w:rsid w:val="00626C62"/>
    <w:rsid w:val="0063393C"/>
    <w:rsid w:val="00633C1F"/>
    <w:rsid w:val="00640C13"/>
    <w:rsid w:val="00644388"/>
    <w:rsid w:val="006511FF"/>
    <w:rsid w:val="00697A76"/>
    <w:rsid w:val="00697C41"/>
    <w:rsid w:val="006A24F2"/>
    <w:rsid w:val="006A2616"/>
    <w:rsid w:val="006A58C5"/>
    <w:rsid w:val="006B0767"/>
    <w:rsid w:val="006B73DA"/>
    <w:rsid w:val="006C78FE"/>
    <w:rsid w:val="006D430B"/>
    <w:rsid w:val="006F078F"/>
    <w:rsid w:val="006F0FF0"/>
    <w:rsid w:val="006F1A56"/>
    <w:rsid w:val="00706A12"/>
    <w:rsid w:val="007101A4"/>
    <w:rsid w:val="007139A4"/>
    <w:rsid w:val="00717AE2"/>
    <w:rsid w:val="007333C6"/>
    <w:rsid w:val="0073442B"/>
    <w:rsid w:val="0073508C"/>
    <w:rsid w:val="00735204"/>
    <w:rsid w:val="007357D5"/>
    <w:rsid w:val="00736E6E"/>
    <w:rsid w:val="00737B22"/>
    <w:rsid w:val="00740585"/>
    <w:rsid w:val="0075186F"/>
    <w:rsid w:val="0076591C"/>
    <w:rsid w:val="007714CD"/>
    <w:rsid w:val="007830DB"/>
    <w:rsid w:val="007866DF"/>
    <w:rsid w:val="007935B8"/>
    <w:rsid w:val="007A3295"/>
    <w:rsid w:val="007A7101"/>
    <w:rsid w:val="007B30AC"/>
    <w:rsid w:val="007D0B57"/>
    <w:rsid w:val="007D1673"/>
    <w:rsid w:val="007E542C"/>
    <w:rsid w:val="007F2424"/>
    <w:rsid w:val="008046D2"/>
    <w:rsid w:val="00804D61"/>
    <w:rsid w:val="00814840"/>
    <w:rsid w:val="00815D49"/>
    <w:rsid w:val="00816CFF"/>
    <w:rsid w:val="00824E33"/>
    <w:rsid w:val="00825A00"/>
    <w:rsid w:val="008261D9"/>
    <w:rsid w:val="0083388B"/>
    <w:rsid w:val="00844B8D"/>
    <w:rsid w:val="00846776"/>
    <w:rsid w:val="00846DA4"/>
    <w:rsid w:val="00847651"/>
    <w:rsid w:val="008510CB"/>
    <w:rsid w:val="00863CA3"/>
    <w:rsid w:val="0086553F"/>
    <w:rsid w:val="0086563A"/>
    <w:rsid w:val="008665C5"/>
    <w:rsid w:val="00866ACB"/>
    <w:rsid w:val="0087599F"/>
    <w:rsid w:val="008820C6"/>
    <w:rsid w:val="008844FC"/>
    <w:rsid w:val="008937A7"/>
    <w:rsid w:val="008942E5"/>
    <w:rsid w:val="00895807"/>
    <w:rsid w:val="008A1D8F"/>
    <w:rsid w:val="008A3CAD"/>
    <w:rsid w:val="008A79FF"/>
    <w:rsid w:val="008B61B1"/>
    <w:rsid w:val="008B7164"/>
    <w:rsid w:val="008C2F17"/>
    <w:rsid w:val="008D34AC"/>
    <w:rsid w:val="008E5760"/>
    <w:rsid w:val="008E6F96"/>
    <w:rsid w:val="008F20B9"/>
    <w:rsid w:val="008F3045"/>
    <w:rsid w:val="0090382F"/>
    <w:rsid w:val="00910753"/>
    <w:rsid w:val="00910ECB"/>
    <w:rsid w:val="00911BB9"/>
    <w:rsid w:val="00921708"/>
    <w:rsid w:val="0092462F"/>
    <w:rsid w:val="00925207"/>
    <w:rsid w:val="00952847"/>
    <w:rsid w:val="00967B10"/>
    <w:rsid w:val="00973571"/>
    <w:rsid w:val="00974CB7"/>
    <w:rsid w:val="00975D4C"/>
    <w:rsid w:val="00994C90"/>
    <w:rsid w:val="009962BC"/>
    <w:rsid w:val="009B61B5"/>
    <w:rsid w:val="009B674D"/>
    <w:rsid w:val="009C4B81"/>
    <w:rsid w:val="009D43CF"/>
    <w:rsid w:val="009E3B0D"/>
    <w:rsid w:val="009F4A9C"/>
    <w:rsid w:val="009F66AF"/>
    <w:rsid w:val="009F67BB"/>
    <w:rsid w:val="009F7164"/>
    <w:rsid w:val="00A04608"/>
    <w:rsid w:val="00A048A6"/>
    <w:rsid w:val="00A10BDB"/>
    <w:rsid w:val="00A1133E"/>
    <w:rsid w:val="00A35969"/>
    <w:rsid w:val="00A376DF"/>
    <w:rsid w:val="00A41A4F"/>
    <w:rsid w:val="00A424F6"/>
    <w:rsid w:val="00A545C3"/>
    <w:rsid w:val="00A548A2"/>
    <w:rsid w:val="00A716ED"/>
    <w:rsid w:val="00A72C95"/>
    <w:rsid w:val="00A72CE9"/>
    <w:rsid w:val="00A83A2B"/>
    <w:rsid w:val="00A8611F"/>
    <w:rsid w:val="00A90D1C"/>
    <w:rsid w:val="00A91ABC"/>
    <w:rsid w:val="00A975E8"/>
    <w:rsid w:val="00AA004A"/>
    <w:rsid w:val="00AA173B"/>
    <w:rsid w:val="00AB2ADD"/>
    <w:rsid w:val="00AB49A1"/>
    <w:rsid w:val="00AC064E"/>
    <w:rsid w:val="00AC349F"/>
    <w:rsid w:val="00AC661C"/>
    <w:rsid w:val="00AE24B7"/>
    <w:rsid w:val="00AE56D0"/>
    <w:rsid w:val="00AE7457"/>
    <w:rsid w:val="00AF082E"/>
    <w:rsid w:val="00AF65B9"/>
    <w:rsid w:val="00B04A41"/>
    <w:rsid w:val="00B04E9E"/>
    <w:rsid w:val="00B11177"/>
    <w:rsid w:val="00B338A8"/>
    <w:rsid w:val="00B371A1"/>
    <w:rsid w:val="00B51548"/>
    <w:rsid w:val="00B51E12"/>
    <w:rsid w:val="00B609CB"/>
    <w:rsid w:val="00B64982"/>
    <w:rsid w:val="00B70D0E"/>
    <w:rsid w:val="00B83B1F"/>
    <w:rsid w:val="00B84002"/>
    <w:rsid w:val="00BA40D3"/>
    <w:rsid w:val="00BA42EB"/>
    <w:rsid w:val="00BA5267"/>
    <w:rsid w:val="00BC7FFA"/>
    <w:rsid w:val="00BE3477"/>
    <w:rsid w:val="00BF3D1C"/>
    <w:rsid w:val="00C067BB"/>
    <w:rsid w:val="00C14B49"/>
    <w:rsid w:val="00C235B9"/>
    <w:rsid w:val="00C330AA"/>
    <w:rsid w:val="00C369E0"/>
    <w:rsid w:val="00C37D61"/>
    <w:rsid w:val="00C721F2"/>
    <w:rsid w:val="00C75161"/>
    <w:rsid w:val="00C7626B"/>
    <w:rsid w:val="00C925D3"/>
    <w:rsid w:val="00C945CF"/>
    <w:rsid w:val="00CA0117"/>
    <w:rsid w:val="00CA370B"/>
    <w:rsid w:val="00CA3719"/>
    <w:rsid w:val="00CD05AA"/>
    <w:rsid w:val="00CD19DF"/>
    <w:rsid w:val="00CE0D32"/>
    <w:rsid w:val="00CE456B"/>
    <w:rsid w:val="00CF0BAD"/>
    <w:rsid w:val="00CF2058"/>
    <w:rsid w:val="00CF2A84"/>
    <w:rsid w:val="00CF4204"/>
    <w:rsid w:val="00D01689"/>
    <w:rsid w:val="00D01C9E"/>
    <w:rsid w:val="00D07336"/>
    <w:rsid w:val="00D10CA2"/>
    <w:rsid w:val="00D251D9"/>
    <w:rsid w:val="00D312EA"/>
    <w:rsid w:val="00D33B91"/>
    <w:rsid w:val="00D40D6A"/>
    <w:rsid w:val="00D43F99"/>
    <w:rsid w:val="00D47280"/>
    <w:rsid w:val="00D620DC"/>
    <w:rsid w:val="00D62A65"/>
    <w:rsid w:val="00D65E58"/>
    <w:rsid w:val="00D90918"/>
    <w:rsid w:val="00DA64C5"/>
    <w:rsid w:val="00DC4F54"/>
    <w:rsid w:val="00DC53A8"/>
    <w:rsid w:val="00DD01C3"/>
    <w:rsid w:val="00DD38A2"/>
    <w:rsid w:val="00DD6A4C"/>
    <w:rsid w:val="00DE761C"/>
    <w:rsid w:val="00DF3471"/>
    <w:rsid w:val="00E035E8"/>
    <w:rsid w:val="00E11132"/>
    <w:rsid w:val="00E25646"/>
    <w:rsid w:val="00E31B8A"/>
    <w:rsid w:val="00E41A61"/>
    <w:rsid w:val="00E47D37"/>
    <w:rsid w:val="00E556E1"/>
    <w:rsid w:val="00E67654"/>
    <w:rsid w:val="00E73304"/>
    <w:rsid w:val="00E745C7"/>
    <w:rsid w:val="00E74F69"/>
    <w:rsid w:val="00E8546A"/>
    <w:rsid w:val="00E942FA"/>
    <w:rsid w:val="00EA16DF"/>
    <w:rsid w:val="00EA4D68"/>
    <w:rsid w:val="00EA6A08"/>
    <w:rsid w:val="00EC4165"/>
    <w:rsid w:val="00EC6FC9"/>
    <w:rsid w:val="00EE4E82"/>
    <w:rsid w:val="00EF6EC5"/>
    <w:rsid w:val="00F0600C"/>
    <w:rsid w:val="00F06643"/>
    <w:rsid w:val="00F11D6F"/>
    <w:rsid w:val="00F169D2"/>
    <w:rsid w:val="00F2275B"/>
    <w:rsid w:val="00F43983"/>
    <w:rsid w:val="00F45DA5"/>
    <w:rsid w:val="00F53A6F"/>
    <w:rsid w:val="00F54FEF"/>
    <w:rsid w:val="00F70BBA"/>
    <w:rsid w:val="00F73753"/>
    <w:rsid w:val="00F76469"/>
    <w:rsid w:val="00F81A8D"/>
    <w:rsid w:val="00F874DC"/>
    <w:rsid w:val="00F92150"/>
    <w:rsid w:val="00F93DF1"/>
    <w:rsid w:val="00F9480C"/>
    <w:rsid w:val="00FA41FA"/>
    <w:rsid w:val="00FA4551"/>
    <w:rsid w:val="00FB35FB"/>
    <w:rsid w:val="00FD0FA1"/>
    <w:rsid w:val="00FE0B77"/>
    <w:rsid w:val="00FE515F"/>
    <w:rsid w:val="00FF14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1719C8"/>
  <w15:chartTrackingRefBased/>
  <w15:docId w15:val="{FC3E81C9-4008-4222-9ADD-88C75C3C22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AF082E"/>
    <w:pPr>
      <w:keepNext/>
      <w:numPr>
        <w:numId w:val="5"/>
      </w:numPr>
      <w:suppressAutoHyphens/>
      <w:spacing w:before="100" w:after="100" w:line="240" w:lineRule="auto"/>
      <w:jc w:val="both"/>
      <w:outlineLvl w:val="0"/>
    </w:pPr>
    <w:rPr>
      <w:rFonts w:eastAsia="Times New Roman" w:cs="Baskerville Old Face"/>
      <w:b/>
      <w:sz w:val="28"/>
      <w:szCs w:val="28"/>
      <w:lang w:eastAsia="zh-CN"/>
    </w:rPr>
  </w:style>
  <w:style w:type="paragraph" w:styleId="Heading2">
    <w:name w:val="heading 2"/>
    <w:basedOn w:val="Normal"/>
    <w:next w:val="Normal"/>
    <w:link w:val="Heading2Char"/>
    <w:uiPriority w:val="9"/>
    <w:qFormat/>
    <w:rsid w:val="00621B37"/>
    <w:pPr>
      <w:keepNext/>
      <w:numPr>
        <w:ilvl w:val="1"/>
        <w:numId w:val="5"/>
      </w:numPr>
      <w:suppressAutoHyphens/>
      <w:spacing w:after="0" w:line="240" w:lineRule="auto"/>
      <w:ind w:left="4320" w:firstLine="0"/>
      <w:jc w:val="both"/>
      <w:outlineLvl w:val="1"/>
    </w:pPr>
    <w:rPr>
      <w:rFonts w:ascii="Times New Roman" w:eastAsia="Times New Roman" w:hAnsi="Times New Roman" w:cs="Times New Roman"/>
      <w:b/>
      <w:sz w:val="24"/>
      <w:szCs w:val="20"/>
      <w:lang w:eastAsia="zh-CN"/>
    </w:rPr>
  </w:style>
  <w:style w:type="paragraph" w:styleId="Heading3">
    <w:name w:val="heading 3"/>
    <w:basedOn w:val="Normal"/>
    <w:next w:val="Normal"/>
    <w:link w:val="Heading3Char"/>
    <w:qFormat/>
    <w:rsid w:val="00621B37"/>
    <w:pPr>
      <w:keepNext/>
      <w:numPr>
        <w:ilvl w:val="2"/>
        <w:numId w:val="5"/>
      </w:numPr>
      <w:suppressAutoHyphens/>
      <w:spacing w:after="0" w:line="240" w:lineRule="auto"/>
      <w:outlineLvl w:val="2"/>
    </w:pPr>
    <w:rPr>
      <w:rFonts w:ascii="Times New Roman" w:eastAsia="Times New Roman" w:hAnsi="Times New Roman" w:cs="Times New Roman"/>
      <w:b/>
      <w:sz w:val="32"/>
      <w:szCs w:val="20"/>
      <w:lang w:eastAsia="zh-CN"/>
    </w:rPr>
  </w:style>
  <w:style w:type="paragraph" w:styleId="Heading4">
    <w:name w:val="heading 4"/>
    <w:basedOn w:val="Normal"/>
    <w:next w:val="Normal"/>
    <w:link w:val="Heading4Char"/>
    <w:qFormat/>
    <w:rsid w:val="00621B37"/>
    <w:pPr>
      <w:keepNext/>
      <w:numPr>
        <w:ilvl w:val="3"/>
        <w:numId w:val="5"/>
      </w:numPr>
      <w:suppressAutoHyphens/>
      <w:spacing w:after="0" w:line="240" w:lineRule="auto"/>
      <w:jc w:val="both"/>
      <w:outlineLvl w:val="3"/>
    </w:pPr>
    <w:rPr>
      <w:rFonts w:ascii="Garamond" w:eastAsia="Times New Roman" w:hAnsi="Garamond" w:cs="Garamond"/>
      <w:sz w:val="24"/>
      <w:szCs w:val="20"/>
      <w:lang w:eastAsia="zh-CN"/>
    </w:rPr>
  </w:style>
  <w:style w:type="paragraph" w:styleId="Heading5">
    <w:name w:val="heading 5"/>
    <w:basedOn w:val="Normal"/>
    <w:next w:val="Normal"/>
    <w:link w:val="Heading5Char"/>
    <w:qFormat/>
    <w:rsid w:val="00621B37"/>
    <w:pPr>
      <w:keepNext/>
      <w:numPr>
        <w:ilvl w:val="4"/>
        <w:numId w:val="5"/>
      </w:numPr>
      <w:suppressAutoHyphens/>
      <w:spacing w:after="0" w:line="240" w:lineRule="auto"/>
      <w:outlineLvl w:val="4"/>
    </w:pPr>
    <w:rPr>
      <w:rFonts w:ascii="Times New Roman" w:eastAsia="Times New Roman" w:hAnsi="Times New Roman" w:cs="Times New Roman"/>
      <w:sz w:val="24"/>
      <w:szCs w:val="20"/>
      <w:lang w:eastAsia="zh-CN"/>
    </w:rPr>
  </w:style>
  <w:style w:type="paragraph" w:styleId="Heading6">
    <w:name w:val="heading 6"/>
    <w:basedOn w:val="Normal"/>
    <w:next w:val="Normal"/>
    <w:link w:val="Heading6Char"/>
    <w:qFormat/>
    <w:rsid w:val="00621B37"/>
    <w:pPr>
      <w:keepNext/>
      <w:numPr>
        <w:ilvl w:val="5"/>
        <w:numId w:val="5"/>
      </w:numPr>
      <w:suppressAutoHyphens/>
      <w:spacing w:after="0" w:line="240" w:lineRule="auto"/>
      <w:jc w:val="both"/>
      <w:outlineLvl w:val="5"/>
    </w:pPr>
    <w:rPr>
      <w:rFonts w:ascii="Garamond" w:eastAsia="Times New Roman" w:hAnsi="Garamond" w:cs="Garamond"/>
      <w:b/>
      <w:caps/>
      <w:sz w:val="24"/>
      <w:szCs w:val="20"/>
      <w:u w:val="single"/>
      <w:lang w:eastAsia="zh-CN"/>
    </w:rPr>
  </w:style>
  <w:style w:type="paragraph" w:styleId="Heading7">
    <w:name w:val="heading 7"/>
    <w:basedOn w:val="Normal"/>
    <w:next w:val="Normal"/>
    <w:link w:val="Heading7Char"/>
    <w:qFormat/>
    <w:rsid w:val="00621B37"/>
    <w:pPr>
      <w:keepNext/>
      <w:numPr>
        <w:ilvl w:val="6"/>
        <w:numId w:val="5"/>
      </w:numPr>
      <w:suppressAutoHyphens/>
      <w:spacing w:after="0" w:line="240" w:lineRule="auto"/>
      <w:jc w:val="both"/>
      <w:outlineLvl w:val="6"/>
    </w:pPr>
    <w:rPr>
      <w:rFonts w:ascii="Garamond" w:eastAsia="Times New Roman" w:hAnsi="Garamond" w:cs="Garamond"/>
      <w:b/>
      <w:sz w:val="24"/>
      <w:szCs w:val="20"/>
      <w:lang w:eastAsia="zh-CN"/>
    </w:rPr>
  </w:style>
  <w:style w:type="paragraph" w:styleId="Heading8">
    <w:name w:val="heading 8"/>
    <w:basedOn w:val="Normal"/>
    <w:next w:val="Normal"/>
    <w:link w:val="Heading8Char"/>
    <w:qFormat/>
    <w:rsid w:val="00621B37"/>
    <w:pPr>
      <w:keepNext/>
      <w:numPr>
        <w:ilvl w:val="7"/>
        <w:numId w:val="5"/>
      </w:numPr>
      <w:suppressAutoHyphens/>
      <w:spacing w:after="0" w:line="240" w:lineRule="auto"/>
      <w:ind w:left="-738" w:firstLine="0"/>
      <w:jc w:val="both"/>
      <w:outlineLvl w:val="7"/>
    </w:pPr>
    <w:rPr>
      <w:rFonts w:ascii="Garamond" w:eastAsia="Times New Roman" w:hAnsi="Garamond" w:cs="Garamond"/>
      <w:sz w:val="24"/>
      <w:szCs w:val="20"/>
      <w:lang w:eastAsia="zh-CN"/>
    </w:rPr>
  </w:style>
  <w:style w:type="paragraph" w:styleId="Heading9">
    <w:name w:val="heading 9"/>
    <w:basedOn w:val="Normal"/>
    <w:next w:val="Normal"/>
    <w:link w:val="Heading9Char"/>
    <w:qFormat/>
    <w:rsid w:val="00621B37"/>
    <w:pPr>
      <w:keepNext/>
      <w:numPr>
        <w:ilvl w:val="8"/>
        <w:numId w:val="5"/>
      </w:numPr>
      <w:suppressAutoHyphens/>
      <w:spacing w:after="0" w:line="240" w:lineRule="auto"/>
      <w:jc w:val="both"/>
      <w:outlineLvl w:val="8"/>
    </w:pPr>
    <w:rPr>
      <w:rFonts w:ascii="Garamond" w:eastAsia="Times New Roman" w:hAnsi="Garamond" w:cs="Garamond"/>
      <w:i/>
      <w:sz w:val="24"/>
      <w:szCs w:val="20"/>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TextBody"/>
    <w:rsid w:val="00621B37"/>
    <w:pPr>
      <w:keepNext/>
      <w:widowControl w:val="0"/>
      <w:suppressAutoHyphens/>
      <w:spacing w:before="240" w:after="120" w:line="240" w:lineRule="auto"/>
    </w:pPr>
    <w:rPr>
      <w:rFonts w:ascii="Liberation Sans" w:eastAsia="Droid Sans Fallback" w:hAnsi="Liberation Sans" w:cs="FreeSans"/>
      <w:color w:val="00000A"/>
      <w:sz w:val="28"/>
      <w:szCs w:val="28"/>
      <w:lang w:val="en-IN" w:eastAsia="zh-CN" w:bidi="hi-IN"/>
    </w:rPr>
  </w:style>
  <w:style w:type="paragraph" w:customStyle="1" w:styleId="TextBody">
    <w:name w:val="Text Body"/>
    <w:basedOn w:val="Normal"/>
    <w:qFormat/>
    <w:rsid w:val="00621B37"/>
    <w:pPr>
      <w:widowControl w:val="0"/>
      <w:suppressAutoHyphens/>
      <w:spacing w:after="140" w:line="288" w:lineRule="auto"/>
    </w:pPr>
    <w:rPr>
      <w:rFonts w:ascii="Liberation Serif" w:eastAsia="Droid Sans Fallback" w:hAnsi="Liberation Serif" w:cs="FreeSans"/>
      <w:color w:val="00000A"/>
      <w:sz w:val="24"/>
      <w:szCs w:val="24"/>
      <w:lang w:val="en-IN" w:eastAsia="zh-CN" w:bidi="hi-IN"/>
    </w:rPr>
  </w:style>
  <w:style w:type="paragraph" w:styleId="List">
    <w:name w:val="List"/>
    <w:basedOn w:val="TextBody"/>
    <w:rsid w:val="00621B37"/>
  </w:style>
  <w:style w:type="paragraph" w:styleId="Caption">
    <w:name w:val="caption"/>
    <w:basedOn w:val="Normal"/>
    <w:qFormat/>
    <w:rsid w:val="00621B37"/>
    <w:pPr>
      <w:widowControl w:val="0"/>
      <w:suppressLineNumbers/>
      <w:suppressAutoHyphens/>
      <w:spacing w:before="120" w:after="120" w:line="240" w:lineRule="auto"/>
    </w:pPr>
    <w:rPr>
      <w:rFonts w:ascii="Liberation Serif" w:eastAsia="Droid Sans Fallback" w:hAnsi="Liberation Serif" w:cs="FreeSans"/>
      <w:i/>
      <w:iCs/>
      <w:color w:val="00000A"/>
      <w:sz w:val="24"/>
      <w:szCs w:val="24"/>
      <w:lang w:val="en-IN" w:eastAsia="zh-CN" w:bidi="hi-IN"/>
    </w:rPr>
  </w:style>
  <w:style w:type="paragraph" w:customStyle="1" w:styleId="Index">
    <w:name w:val="Index"/>
    <w:basedOn w:val="Normal"/>
    <w:rsid w:val="00621B37"/>
    <w:pPr>
      <w:widowControl w:val="0"/>
      <w:suppressLineNumbers/>
      <w:suppressAutoHyphens/>
      <w:spacing w:after="0" w:line="240" w:lineRule="auto"/>
    </w:pPr>
    <w:rPr>
      <w:rFonts w:ascii="Liberation Serif" w:eastAsia="Droid Sans Fallback" w:hAnsi="Liberation Serif" w:cs="FreeSans"/>
      <w:color w:val="00000A"/>
      <w:sz w:val="24"/>
      <w:szCs w:val="24"/>
      <w:lang w:val="en-IN" w:eastAsia="zh-CN" w:bidi="hi-IN"/>
    </w:rPr>
  </w:style>
  <w:style w:type="paragraph" w:customStyle="1" w:styleId="TableContents">
    <w:name w:val="Table Contents"/>
    <w:basedOn w:val="Normal"/>
    <w:qFormat/>
    <w:rsid w:val="00621B37"/>
    <w:pPr>
      <w:widowControl w:val="0"/>
      <w:suppressLineNumbers/>
      <w:suppressAutoHyphens/>
      <w:spacing w:after="0" w:line="240" w:lineRule="auto"/>
    </w:pPr>
    <w:rPr>
      <w:rFonts w:ascii="Liberation Serif" w:eastAsia="Droid Sans Fallback" w:hAnsi="Liberation Serif" w:cs="FreeSans"/>
      <w:color w:val="00000A"/>
      <w:sz w:val="24"/>
      <w:szCs w:val="24"/>
      <w:lang w:val="en-IN" w:eastAsia="zh-CN" w:bidi="hi-IN"/>
    </w:rPr>
  </w:style>
  <w:style w:type="paragraph" w:customStyle="1" w:styleId="TableHeading">
    <w:name w:val="Table Heading"/>
    <w:basedOn w:val="TableContents"/>
    <w:rsid w:val="00621B37"/>
    <w:pPr>
      <w:jc w:val="center"/>
    </w:pPr>
    <w:rPr>
      <w:b/>
      <w:bCs/>
    </w:rPr>
  </w:style>
  <w:style w:type="paragraph" w:styleId="ListParagraph">
    <w:name w:val="List Paragraph"/>
    <w:basedOn w:val="Normal"/>
    <w:uiPriority w:val="34"/>
    <w:qFormat/>
    <w:rsid w:val="00621B37"/>
    <w:pPr>
      <w:widowControl w:val="0"/>
      <w:suppressAutoHyphens/>
      <w:spacing w:after="0" w:line="240" w:lineRule="auto"/>
      <w:ind w:left="720"/>
      <w:contextualSpacing/>
    </w:pPr>
    <w:rPr>
      <w:rFonts w:ascii="Liberation Serif" w:eastAsia="Droid Sans Fallback" w:hAnsi="Liberation Serif" w:cs="Mangal"/>
      <w:color w:val="00000A"/>
      <w:sz w:val="24"/>
      <w:szCs w:val="21"/>
      <w:lang w:val="en-IN" w:eastAsia="zh-CN" w:bidi="hi-IN"/>
    </w:rPr>
  </w:style>
  <w:style w:type="paragraph" w:styleId="FootnoteText">
    <w:name w:val="footnote text"/>
    <w:basedOn w:val="Normal"/>
    <w:link w:val="FootnoteTextChar"/>
    <w:uiPriority w:val="99"/>
    <w:semiHidden/>
    <w:unhideWhenUsed/>
    <w:rsid w:val="00621B37"/>
    <w:pPr>
      <w:widowControl w:val="0"/>
      <w:suppressAutoHyphens/>
      <w:spacing w:after="0" w:line="240" w:lineRule="auto"/>
    </w:pPr>
    <w:rPr>
      <w:rFonts w:ascii="Liberation Serif" w:eastAsia="Droid Sans Fallback" w:hAnsi="Liberation Serif" w:cs="Mangal"/>
      <w:color w:val="00000A"/>
      <w:sz w:val="20"/>
      <w:szCs w:val="18"/>
      <w:lang w:val="en-IN" w:eastAsia="zh-CN" w:bidi="hi-IN"/>
    </w:rPr>
  </w:style>
  <w:style w:type="character" w:customStyle="1" w:styleId="FootnoteTextChar">
    <w:name w:val="Footnote Text Char"/>
    <w:basedOn w:val="DefaultParagraphFont"/>
    <w:link w:val="FootnoteText"/>
    <w:uiPriority w:val="99"/>
    <w:semiHidden/>
    <w:rsid w:val="00621B37"/>
    <w:rPr>
      <w:rFonts w:ascii="Liberation Serif" w:eastAsia="Droid Sans Fallback" w:hAnsi="Liberation Serif" w:cs="Mangal"/>
      <w:color w:val="00000A"/>
      <w:sz w:val="20"/>
      <w:szCs w:val="18"/>
      <w:lang w:val="en-IN" w:eastAsia="zh-CN" w:bidi="hi-IN"/>
    </w:rPr>
  </w:style>
  <w:style w:type="character" w:styleId="FootnoteReference">
    <w:name w:val="footnote reference"/>
    <w:basedOn w:val="DefaultParagraphFont"/>
    <w:uiPriority w:val="99"/>
    <w:semiHidden/>
    <w:unhideWhenUsed/>
    <w:rsid w:val="00621B37"/>
    <w:rPr>
      <w:vertAlign w:val="superscript"/>
    </w:rPr>
  </w:style>
  <w:style w:type="table" w:styleId="TableGrid">
    <w:name w:val="Table Grid"/>
    <w:basedOn w:val="TableNormal"/>
    <w:uiPriority w:val="59"/>
    <w:rsid w:val="00621B37"/>
    <w:pPr>
      <w:spacing w:after="0" w:line="240" w:lineRule="auto"/>
    </w:pPr>
    <w:rPr>
      <w:rFonts w:ascii="Liberation Serif" w:eastAsia="Droid Sans Fallback" w:hAnsi="Liberation Serif" w:cs="FreeSans"/>
      <w:sz w:val="24"/>
      <w:szCs w:val="24"/>
      <w:lang w:val="en-IN" w:eastAsia="zh-CN"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99"/>
    <w:unhideWhenUsed/>
    <w:rsid w:val="00621B37"/>
    <w:pPr>
      <w:widowControl w:val="0"/>
      <w:suppressAutoHyphens/>
      <w:spacing w:after="120" w:line="240" w:lineRule="auto"/>
    </w:pPr>
    <w:rPr>
      <w:rFonts w:ascii="Liberation Serif" w:eastAsia="Droid Sans Fallback" w:hAnsi="Liberation Serif" w:cs="Mangal"/>
      <w:color w:val="00000A"/>
      <w:sz w:val="24"/>
      <w:szCs w:val="21"/>
      <w:lang w:val="en-IN" w:eastAsia="zh-CN" w:bidi="hi-IN"/>
    </w:rPr>
  </w:style>
  <w:style w:type="character" w:customStyle="1" w:styleId="BodyTextChar">
    <w:name w:val="Body Text Char"/>
    <w:basedOn w:val="DefaultParagraphFont"/>
    <w:link w:val="BodyText"/>
    <w:uiPriority w:val="99"/>
    <w:rsid w:val="00621B37"/>
    <w:rPr>
      <w:rFonts w:ascii="Liberation Serif" w:eastAsia="Droid Sans Fallback" w:hAnsi="Liberation Serif" w:cs="Mangal"/>
      <w:color w:val="00000A"/>
      <w:sz w:val="24"/>
      <w:szCs w:val="21"/>
      <w:lang w:val="en-IN" w:eastAsia="zh-CN" w:bidi="hi-IN"/>
    </w:rPr>
  </w:style>
  <w:style w:type="character" w:customStyle="1" w:styleId="Heading1Char">
    <w:name w:val="Heading 1 Char"/>
    <w:basedOn w:val="DefaultParagraphFont"/>
    <w:link w:val="Heading1"/>
    <w:rsid w:val="00AF082E"/>
    <w:rPr>
      <w:rFonts w:eastAsia="Times New Roman" w:cs="Baskerville Old Face"/>
      <w:b/>
      <w:sz w:val="28"/>
      <w:szCs w:val="28"/>
      <w:lang w:eastAsia="zh-CN"/>
    </w:rPr>
  </w:style>
  <w:style w:type="character" w:customStyle="1" w:styleId="Heading2Char">
    <w:name w:val="Heading 2 Char"/>
    <w:basedOn w:val="DefaultParagraphFont"/>
    <w:link w:val="Heading2"/>
    <w:uiPriority w:val="9"/>
    <w:rsid w:val="00621B37"/>
    <w:rPr>
      <w:rFonts w:ascii="Times New Roman" w:eastAsia="Times New Roman" w:hAnsi="Times New Roman" w:cs="Times New Roman"/>
      <w:b/>
      <w:sz w:val="24"/>
      <w:szCs w:val="20"/>
      <w:lang w:eastAsia="zh-CN"/>
    </w:rPr>
  </w:style>
  <w:style w:type="character" w:customStyle="1" w:styleId="Heading3Char">
    <w:name w:val="Heading 3 Char"/>
    <w:basedOn w:val="DefaultParagraphFont"/>
    <w:link w:val="Heading3"/>
    <w:rsid w:val="00621B37"/>
    <w:rPr>
      <w:rFonts w:ascii="Times New Roman" w:eastAsia="Times New Roman" w:hAnsi="Times New Roman" w:cs="Times New Roman"/>
      <w:b/>
      <w:sz w:val="32"/>
      <w:szCs w:val="20"/>
      <w:lang w:eastAsia="zh-CN"/>
    </w:rPr>
  </w:style>
  <w:style w:type="character" w:customStyle="1" w:styleId="Heading4Char">
    <w:name w:val="Heading 4 Char"/>
    <w:basedOn w:val="DefaultParagraphFont"/>
    <w:link w:val="Heading4"/>
    <w:rsid w:val="00621B37"/>
    <w:rPr>
      <w:rFonts w:ascii="Garamond" w:eastAsia="Times New Roman" w:hAnsi="Garamond" w:cs="Garamond"/>
      <w:sz w:val="24"/>
      <w:szCs w:val="20"/>
      <w:lang w:eastAsia="zh-CN"/>
    </w:rPr>
  </w:style>
  <w:style w:type="character" w:customStyle="1" w:styleId="Heading5Char">
    <w:name w:val="Heading 5 Char"/>
    <w:basedOn w:val="DefaultParagraphFont"/>
    <w:link w:val="Heading5"/>
    <w:rsid w:val="00621B37"/>
    <w:rPr>
      <w:rFonts w:ascii="Times New Roman" w:eastAsia="Times New Roman" w:hAnsi="Times New Roman" w:cs="Times New Roman"/>
      <w:sz w:val="24"/>
      <w:szCs w:val="20"/>
      <w:lang w:eastAsia="zh-CN"/>
    </w:rPr>
  </w:style>
  <w:style w:type="character" w:customStyle="1" w:styleId="Heading6Char">
    <w:name w:val="Heading 6 Char"/>
    <w:basedOn w:val="DefaultParagraphFont"/>
    <w:link w:val="Heading6"/>
    <w:rsid w:val="00621B37"/>
    <w:rPr>
      <w:rFonts w:ascii="Garamond" w:eastAsia="Times New Roman" w:hAnsi="Garamond" w:cs="Garamond"/>
      <w:b/>
      <w:caps/>
      <w:sz w:val="24"/>
      <w:szCs w:val="20"/>
      <w:u w:val="single"/>
      <w:lang w:eastAsia="zh-CN"/>
    </w:rPr>
  </w:style>
  <w:style w:type="character" w:customStyle="1" w:styleId="Heading7Char">
    <w:name w:val="Heading 7 Char"/>
    <w:basedOn w:val="DefaultParagraphFont"/>
    <w:link w:val="Heading7"/>
    <w:rsid w:val="00621B37"/>
    <w:rPr>
      <w:rFonts w:ascii="Garamond" w:eastAsia="Times New Roman" w:hAnsi="Garamond" w:cs="Garamond"/>
      <w:b/>
      <w:sz w:val="24"/>
      <w:szCs w:val="20"/>
      <w:lang w:eastAsia="zh-CN"/>
    </w:rPr>
  </w:style>
  <w:style w:type="character" w:customStyle="1" w:styleId="Heading8Char">
    <w:name w:val="Heading 8 Char"/>
    <w:basedOn w:val="DefaultParagraphFont"/>
    <w:link w:val="Heading8"/>
    <w:rsid w:val="00621B37"/>
    <w:rPr>
      <w:rFonts w:ascii="Garamond" w:eastAsia="Times New Roman" w:hAnsi="Garamond" w:cs="Garamond"/>
      <w:sz w:val="24"/>
      <w:szCs w:val="20"/>
      <w:lang w:eastAsia="zh-CN"/>
    </w:rPr>
  </w:style>
  <w:style w:type="character" w:customStyle="1" w:styleId="Heading9Char">
    <w:name w:val="Heading 9 Char"/>
    <w:basedOn w:val="DefaultParagraphFont"/>
    <w:link w:val="Heading9"/>
    <w:rsid w:val="00621B37"/>
    <w:rPr>
      <w:rFonts w:ascii="Garamond" w:eastAsia="Times New Roman" w:hAnsi="Garamond" w:cs="Garamond"/>
      <w:i/>
      <w:sz w:val="24"/>
      <w:szCs w:val="20"/>
      <w:lang w:eastAsia="zh-CN"/>
    </w:rPr>
  </w:style>
  <w:style w:type="character" w:styleId="HTMLCode">
    <w:name w:val="HTML Code"/>
    <w:basedOn w:val="DefaultParagraphFont"/>
    <w:uiPriority w:val="99"/>
    <w:semiHidden/>
    <w:unhideWhenUsed/>
    <w:rsid w:val="00621B37"/>
    <w:rPr>
      <w:rFonts w:ascii="Courier New" w:eastAsia="Times New Roman" w:hAnsi="Courier New" w:cs="Courier New"/>
      <w:sz w:val="20"/>
      <w:szCs w:val="20"/>
    </w:rPr>
  </w:style>
  <w:style w:type="character" w:styleId="Strong">
    <w:name w:val="Strong"/>
    <w:basedOn w:val="DefaultParagraphFont"/>
    <w:uiPriority w:val="22"/>
    <w:qFormat/>
    <w:rsid w:val="00621B37"/>
    <w:rPr>
      <w:b/>
      <w:bCs/>
    </w:rPr>
  </w:style>
  <w:style w:type="paragraph" w:styleId="BodyText3">
    <w:name w:val="Body Text 3"/>
    <w:basedOn w:val="Normal"/>
    <w:link w:val="BodyText3Char"/>
    <w:rsid w:val="00621B37"/>
    <w:pPr>
      <w:suppressAutoHyphens/>
      <w:spacing w:after="0" w:line="240" w:lineRule="auto"/>
      <w:jc w:val="both"/>
    </w:pPr>
    <w:rPr>
      <w:rFonts w:ascii="Times New Roman" w:eastAsia="Times New Roman" w:hAnsi="Times New Roman" w:cs="Times New Roman"/>
      <w:i/>
      <w:sz w:val="24"/>
      <w:szCs w:val="20"/>
      <w:lang w:eastAsia="zh-CN"/>
    </w:rPr>
  </w:style>
  <w:style w:type="character" w:customStyle="1" w:styleId="BodyText3Char">
    <w:name w:val="Body Text 3 Char"/>
    <w:basedOn w:val="DefaultParagraphFont"/>
    <w:link w:val="BodyText3"/>
    <w:rsid w:val="00621B37"/>
    <w:rPr>
      <w:rFonts w:ascii="Times New Roman" w:eastAsia="Times New Roman" w:hAnsi="Times New Roman" w:cs="Times New Roman"/>
      <w:i/>
      <w:sz w:val="24"/>
      <w:szCs w:val="20"/>
      <w:lang w:eastAsia="zh-CN"/>
    </w:rPr>
  </w:style>
  <w:style w:type="paragraph" w:styleId="PlainText">
    <w:name w:val="Plain Text"/>
    <w:basedOn w:val="Normal"/>
    <w:link w:val="PlainTextChar"/>
    <w:rsid w:val="00621B37"/>
    <w:pPr>
      <w:suppressAutoHyphens/>
      <w:spacing w:after="0" w:line="240" w:lineRule="auto"/>
    </w:pPr>
    <w:rPr>
      <w:rFonts w:ascii="Courier New" w:eastAsia="Times New Roman" w:hAnsi="Courier New" w:cs="Courier New"/>
      <w:sz w:val="20"/>
      <w:szCs w:val="20"/>
      <w:lang w:eastAsia="zh-CN"/>
    </w:rPr>
  </w:style>
  <w:style w:type="character" w:customStyle="1" w:styleId="PlainTextChar">
    <w:name w:val="Plain Text Char"/>
    <w:basedOn w:val="DefaultParagraphFont"/>
    <w:link w:val="PlainText"/>
    <w:rsid w:val="00621B37"/>
    <w:rPr>
      <w:rFonts w:ascii="Courier New" w:eastAsia="Times New Roman" w:hAnsi="Courier New" w:cs="Courier New"/>
      <w:sz w:val="20"/>
      <w:szCs w:val="20"/>
      <w:lang w:eastAsia="zh-CN"/>
    </w:rPr>
  </w:style>
  <w:style w:type="character" w:customStyle="1" w:styleId="pythonnumbercolor">
    <w:name w:val="pythonnumbercolor"/>
    <w:basedOn w:val="DefaultParagraphFont"/>
    <w:rsid w:val="00621B37"/>
  </w:style>
  <w:style w:type="character" w:customStyle="1" w:styleId="pythonkeywordcolor">
    <w:name w:val="pythonkeywordcolor"/>
    <w:basedOn w:val="DefaultParagraphFont"/>
    <w:rsid w:val="00621B37"/>
  </w:style>
  <w:style w:type="paragraph" w:styleId="NormalWeb">
    <w:name w:val="Normal (Web)"/>
    <w:basedOn w:val="Normal"/>
    <w:uiPriority w:val="99"/>
    <w:unhideWhenUsed/>
    <w:rsid w:val="00621B3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3-codespan">
    <w:name w:val="w3-codespan"/>
    <w:basedOn w:val="DefaultParagraphFont"/>
    <w:rsid w:val="00621B37"/>
  </w:style>
  <w:style w:type="character" w:customStyle="1" w:styleId="pythoncolor">
    <w:name w:val="pythoncolor"/>
    <w:basedOn w:val="DefaultParagraphFont"/>
    <w:rsid w:val="00621B37"/>
  </w:style>
  <w:style w:type="paragraph" w:styleId="BodyText2">
    <w:name w:val="Body Text 2"/>
    <w:basedOn w:val="Normal"/>
    <w:link w:val="BodyText2Char"/>
    <w:uiPriority w:val="99"/>
    <w:semiHidden/>
    <w:unhideWhenUsed/>
    <w:rsid w:val="00621B37"/>
    <w:pPr>
      <w:widowControl w:val="0"/>
      <w:suppressAutoHyphens/>
      <w:spacing w:after="120" w:line="480" w:lineRule="auto"/>
    </w:pPr>
    <w:rPr>
      <w:rFonts w:ascii="Liberation Serif" w:eastAsia="Droid Sans Fallback" w:hAnsi="Liberation Serif" w:cs="Mangal"/>
      <w:color w:val="00000A"/>
      <w:sz w:val="24"/>
      <w:szCs w:val="21"/>
      <w:lang w:val="en-IN" w:eastAsia="zh-CN" w:bidi="hi-IN"/>
    </w:rPr>
  </w:style>
  <w:style w:type="character" w:customStyle="1" w:styleId="BodyText2Char">
    <w:name w:val="Body Text 2 Char"/>
    <w:basedOn w:val="DefaultParagraphFont"/>
    <w:link w:val="BodyText2"/>
    <w:uiPriority w:val="99"/>
    <w:semiHidden/>
    <w:rsid w:val="00621B37"/>
    <w:rPr>
      <w:rFonts w:ascii="Liberation Serif" w:eastAsia="Droid Sans Fallback" w:hAnsi="Liberation Serif" w:cs="Mangal"/>
      <w:color w:val="00000A"/>
      <w:sz w:val="24"/>
      <w:szCs w:val="21"/>
      <w:lang w:val="en-IN" w:eastAsia="zh-CN" w:bidi="hi-IN"/>
    </w:rPr>
  </w:style>
  <w:style w:type="paragraph" w:styleId="BalloonText">
    <w:name w:val="Balloon Text"/>
    <w:basedOn w:val="Normal"/>
    <w:link w:val="BalloonTextChar"/>
    <w:uiPriority w:val="99"/>
    <w:semiHidden/>
    <w:unhideWhenUsed/>
    <w:rsid w:val="00621B37"/>
    <w:pPr>
      <w:widowControl w:val="0"/>
      <w:suppressAutoHyphens/>
      <w:spacing w:after="0" w:line="240" w:lineRule="auto"/>
    </w:pPr>
    <w:rPr>
      <w:rFonts w:ascii="Segoe UI" w:eastAsia="Droid Sans Fallback" w:hAnsi="Segoe UI" w:cs="Mangal"/>
      <w:color w:val="00000A"/>
      <w:sz w:val="18"/>
      <w:szCs w:val="16"/>
      <w:lang w:val="en-IN" w:eastAsia="zh-CN" w:bidi="hi-IN"/>
    </w:rPr>
  </w:style>
  <w:style w:type="character" w:customStyle="1" w:styleId="BalloonTextChar">
    <w:name w:val="Balloon Text Char"/>
    <w:basedOn w:val="DefaultParagraphFont"/>
    <w:link w:val="BalloonText"/>
    <w:uiPriority w:val="99"/>
    <w:semiHidden/>
    <w:rsid w:val="00621B37"/>
    <w:rPr>
      <w:rFonts w:ascii="Segoe UI" w:eastAsia="Droid Sans Fallback" w:hAnsi="Segoe UI" w:cs="Mangal"/>
      <w:color w:val="00000A"/>
      <w:sz w:val="18"/>
      <w:szCs w:val="16"/>
      <w:lang w:val="en-IN" w:eastAsia="zh-CN" w:bidi="hi-IN"/>
    </w:rPr>
  </w:style>
  <w:style w:type="paragraph" w:styleId="BodyTextIndent2">
    <w:name w:val="Body Text Indent 2"/>
    <w:basedOn w:val="Normal"/>
    <w:link w:val="BodyTextIndent2Char"/>
    <w:uiPriority w:val="99"/>
    <w:unhideWhenUsed/>
    <w:rsid w:val="00621B37"/>
    <w:pPr>
      <w:widowControl w:val="0"/>
      <w:suppressAutoHyphens/>
      <w:spacing w:after="120" w:line="480" w:lineRule="auto"/>
      <w:ind w:left="283"/>
    </w:pPr>
    <w:rPr>
      <w:rFonts w:ascii="Liberation Serif" w:eastAsia="Droid Sans Fallback" w:hAnsi="Liberation Serif" w:cs="Mangal"/>
      <w:color w:val="00000A"/>
      <w:sz w:val="24"/>
      <w:szCs w:val="21"/>
      <w:lang w:val="en-IN" w:eastAsia="zh-CN" w:bidi="hi-IN"/>
    </w:rPr>
  </w:style>
  <w:style w:type="character" w:customStyle="1" w:styleId="BodyTextIndent2Char">
    <w:name w:val="Body Text Indent 2 Char"/>
    <w:basedOn w:val="DefaultParagraphFont"/>
    <w:link w:val="BodyTextIndent2"/>
    <w:uiPriority w:val="99"/>
    <w:rsid w:val="00621B37"/>
    <w:rPr>
      <w:rFonts w:ascii="Liberation Serif" w:eastAsia="Droid Sans Fallback" w:hAnsi="Liberation Serif" w:cs="Mangal"/>
      <w:color w:val="00000A"/>
      <w:sz w:val="24"/>
      <w:szCs w:val="21"/>
      <w:lang w:val="en-IN" w:eastAsia="zh-CN" w:bidi="hi-IN"/>
    </w:rPr>
  </w:style>
  <w:style w:type="paragraph" w:styleId="BodyTextIndent3">
    <w:name w:val="Body Text Indent 3"/>
    <w:basedOn w:val="Normal"/>
    <w:link w:val="BodyTextIndent3Char"/>
    <w:uiPriority w:val="99"/>
    <w:semiHidden/>
    <w:unhideWhenUsed/>
    <w:rsid w:val="00621B37"/>
    <w:pPr>
      <w:widowControl w:val="0"/>
      <w:suppressAutoHyphens/>
      <w:spacing w:after="120" w:line="240" w:lineRule="auto"/>
      <w:ind w:left="283"/>
    </w:pPr>
    <w:rPr>
      <w:rFonts w:ascii="Liberation Serif" w:eastAsia="Droid Sans Fallback" w:hAnsi="Liberation Serif" w:cs="Mangal"/>
      <w:color w:val="00000A"/>
      <w:sz w:val="16"/>
      <w:szCs w:val="14"/>
      <w:lang w:val="en-IN" w:eastAsia="zh-CN" w:bidi="hi-IN"/>
    </w:rPr>
  </w:style>
  <w:style w:type="character" w:customStyle="1" w:styleId="BodyTextIndent3Char">
    <w:name w:val="Body Text Indent 3 Char"/>
    <w:basedOn w:val="DefaultParagraphFont"/>
    <w:link w:val="BodyTextIndent3"/>
    <w:uiPriority w:val="99"/>
    <w:semiHidden/>
    <w:rsid w:val="00621B37"/>
    <w:rPr>
      <w:rFonts w:ascii="Liberation Serif" w:eastAsia="Droid Sans Fallback" w:hAnsi="Liberation Serif" w:cs="Mangal"/>
      <w:color w:val="00000A"/>
      <w:sz w:val="16"/>
      <w:szCs w:val="14"/>
      <w:lang w:val="en-IN" w:eastAsia="zh-CN" w:bidi="hi-IN"/>
    </w:rPr>
  </w:style>
  <w:style w:type="paragraph" w:styleId="Header">
    <w:name w:val="header"/>
    <w:basedOn w:val="Normal"/>
    <w:link w:val="HeaderChar"/>
    <w:rsid w:val="00621B37"/>
    <w:pPr>
      <w:tabs>
        <w:tab w:val="center" w:pos="4320"/>
        <w:tab w:val="right" w:pos="8640"/>
      </w:tabs>
      <w:suppressAutoHyphens/>
      <w:spacing w:after="0" w:line="240" w:lineRule="auto"/>
    </w:pPr>
    <w:rPr>
      <w:rFonts w:ascii="Times New Roman" w:eastAsia="Times New Roman" w:hAnsi="Times New Roman" w:cs="Times New Roman"/>
      <w:sz w:val="20"/>
      <w:szCs w:val="20"/>
      <w:lang w:eastAsia="zh-CN"/>
    </w:rPr>
  </w:style>
  <w:style w:type="character" w:customStyle="1" w:styleId="HeaderChar">
    <w:name w:val="Header Char"/>
    <w:basedOn w:val="DefaultParagraphFont"/>
    <w:link w:val="Header"/>
    <w:rsid w:val="00621B37"/>
    <w:rPr>
      <w:rFonts w:ascii="Times New Roman" w:eastAsia="Times New Roman" w:hAnsi="Times New Roman" w:cs="Times New Roman"/>
      <w:sz w:val="20"/>
      <w:szCs w:val="20"/>
      <w:lang w:eastAsia="zh-CN"/>
    </w:rPr>
  </w:style>
  <w:style w:type="character" w:customStyle="1" w:styleId="enlighter-text">
    <w:name w:val="enlighter-text"/>
    <w:basedOn w:val="DefaultParagraphFont"/>
    <w:rsid w:val="00621B37"/>
  </w:style>
  <w:style w:type="character" w:customStyle="1" w:styleId="enlighter-g1">
    <w:name w:val="enlighter-g1"/>
    <w:basedOn w:val="DefaultParagraphFont"/>
    <w:rsid w:val="00621B37"/>
  </w:style>
  <w:style w:type="character" w:customStyle="1" w:styleId="enlighter-s0">
    <w:name w:val="enlighter-s0"/>
    <w:basedOn w:val="DefaultParagraphFont"/>
    <w:rsid w:val="00621B37"/>
  </w:style>
  <w:style w:type="character" w:styleId="Emphasis">
    <w:name w:val="Emphasis"/>
    <w:basedOn w:val="DefaultParagraphFont"/>
    <w:uiPriority w:val="20"/>
    <w:qFormat/>
    <w:rsid w:val="00621B37"/>
    <w:rPr>
      <w:i/>
      <w:iCs/>
    </w:rPr>
  </w:style>
  <w:style w:type="character" w:customStyle="1" w:styleId="enlighter-n1">
    <w:name w:val="enlighter-n1"/>
    <w:basedOn w:val="DefaultParagraphFont"/>
    <w:rsid w:val="00621B37"/>
  </w:style>
  <w:style w:type="character" w:customStyle="1" w:styleId="enlighter-k3">
    <w:name w:val="enlighter-k3"/>
    <w:basedOn w:val="DefaultParagraphFont"/>
    <w:rsid w:val="00621B37"/>
  </w:style>
  <w:style w:type="character" w:styleId="Hyperlink">
    <w:name w:val="Hyperlink"/>
    <w:basedOn w:val="DefaultParagraphFont"/>
    <w:uiPriority w:val="99"/>
    <w:unhideWhenUsed/>
    <w:rsid w:val="00621B37"/>
    <w:rPr>
      <w:color w:val="0000FF"/>
      <w:u w:val="single"/>
    </w:rPr>
  </w:style>
  <w:style w:type="character" w:customStyle="1" w:styleId="pythonstringcolor">
    <w:name w:val="pythonstringcolor"/>
    <w:basedOn w:val="DefaultParagraphFont"/>
    <w:rsid w:val="00621B37"/>
  </w:style>
  <w:style w:type="character" w:customStyle="1" w:styleId="commentcolor">
    <w:name w:val="commentcolor"/>
    <w:basedOn w:val="DefaultParagraphFont"/>
    <w:rsid w:val="00621B37"/>
  </w:style>
  <w:style w:type="paragraph" w:customStyle="1" w:styleId="intro">
    <w:name w:val="intro"/>
    <w:basedOn w:val="Normal"/>
    <w:rsid w:val="00621B37"/>
    <w:pPr>
      <w:spacing w:before="100" w:beforeAutospacing="1" w:after="100" w:afterAutospacing="1" w:line="240" w:lineRule="auto"/>
    </w:pPr>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621B37"/>
    <w:pPr>
      <w:tabs>
        <w:tab w:val="center" w:pos="4680"/>
        <w:tab w:val="right" w:pos="9360"/>
      </w:tabs>
      <w:spacing w:after="0" w:line="240" w:lineRule="auto"/>
    </w:pPr>
  </w:style>
  <w:style w:type="character" w:customStyle="1" w:styleId="FooterChar">
    <w:name w:val="Footer Char"/>
    <w:basedOn w:val="DefaultParagraphFont"/>
    <w:link w:val="Footer"/>
    <w:uiPriority w:val="99"/>
    <w:rsid w:val="00621B37"/>
  </w:style>
  <w:style w:type="paragraph" w:styleId="HTMLPreformatted">
    <w:name w:val="HTML Preformatted"/>
    <w:basedOn w:val="Normal"/>
    <w:link w:val="HTMLPreformattedChar"/>
    <w:uiPriority w:val="99"/>
    <w:unhideWhenUsed/>
    <w:rsid w:val="00F874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F874DC"/>
    <w:rPr>
      <w:rFonts w:ascii="Courier New" w:eastAsia="Times New Roman" w:hAnsi="Courier New" w:cs="Courier New"/>
      <w:sz w:val="20"/>
      <w:szCs w:val="20"/>
    </w:rPr>
  </w:style>
  <w:style w:type="character" w:customStyle="1" w:styleId="hljs-keyword">
    <w:name w:val="hljs-keyword"/>
    <w:basedOn w:val="DefaultParagraphFont"/>
    <w:rsid w:val="00F874DC"/>
  </w:style>
  <w:style w:type="character" w:customStyle="1" w:styleId="hljs-number">
    <w:name w:val="hljs-number"/>
    <w:basedOn w:val="DefaultParagraphFont"/>
    <w:rsid w:val="00F874DC"/>
  </w:style>
  <w:style w:type="character" w:customStyle="1" w:styleId="hljs-builtin">
    <w:name w:val="hljs-built_in"/>
    <w:basedOn w:val="DefaultParagraphFont"/>
    <w:rsid w:val="00F874DC"/>
  </w:style>
  <w:style w:type="character" w:customStyle="1" w:styleId="hljs-string">
    <w:name w:val="hljs-string"/>
    <w:basedOn w:val="DefaultParagraphFont"/>
    <w:rsid w:val="00F874DC"/>
  </w:style>
  <w:style w:type="character" w:customStyle="1" w:styleId="hljs-comment">
    <w:name w:val="hljs-comment"/>
    <w:basedOn w:val="DefaultParagraphFont"/>
    <w:rsid w:val="00F874DC"/>
  </w:style>
  <w:style w:type="character" w:customStyle="1" w:styleId="relativetime">
    <w:name w:val="relativetime"/>
    <w:basedOn w:val="DefaultParagraphFont"/>
    <w:rsid w:val="00F874DC"/>
  </w:style>
  <w:style w:type="character" w:customStyle="1" w:styleId="hljs-meta">
    <w:name w:val="hljs-meta"/>
    <w:basedOn w:val="DefaultParagraphFont"/>
    <w:rsid w:val="008F20B9"/>
  </w:style>
  <w:style w:type="character" w:customStyle="1" w:styleId="k">
    <w:name w:val="k"/>
    <w:basedOn w:val="DefaultParagraphFont"/>
    <w:rsid w:val="008F20B9"/>
  </w:style>
  <w:style w:type="character" w:customStyle="1" w:styleId="n">
    <w:name w:val="n"/>
    <w:basedOn w:val="DefaultParagraphFont"/>
    <w:rsid w:val="008F20B9"/>
  </w:style>
  <w:style w:type="character" w:customStyle="1" w:styleId="p">
    <w:name w:val="p"/>
    <w:basedOn w:val="DefaultParagraphFont"/>
    <w:rsid w:val="008F20B9"/>
  </w:style>
  <w:style w:type="character" w:customStyle="1" w:styleId="ow">
    <w:name w:val="ow"/>
    <w:basedOn w:val="DefaultParagraphFont"/>
    <w:rsid w:val="008F20B9"/>
  </w:style>
  <w:style w:type="character" w:customStyle="1" w:styleId="nb">
    <w:name w:val="nb"/>
    <w:basedOn w:val="DefaultParagraphFont"/>
    <w:rsid w:val="008F20B9"/>
  </w:style>
  <w:style w:type="character" w:customStyle="1" w:styleId="gp">
    <w:name w:val="gp"/>
    <w:basedOn w:val="DefaultParagraphFont"/>
    <w:rsid w:val="008F20B9"/>
  </w:style>
  <w:style w:type="character" w:customStyle="1" w:styleId="o">
    <w:name w:val="o"/>
    <w:basedOn w:val="DefaultParagraphFont"/>
    <w:rsid w:val="00A91ABC"/>
  </w:style>
  <w:style w:type="character" w:customStyle="1" w:styleId="mi">
    <w:name w:val="mi"/>
    <w:basedOn w:val="DefaultParagraphFont"/>
    <w:rsid w:val="00A91ABC"/>
  </w:style>
  <w:style w:type="character" w:customStyle="1" w:styleId="pun">
    <w:name w:val="pun"/>
    <w:basedOn w:val="DefaultParagraphFont"/>
    <w:rsid w:val="00A91ABC"/>
  </w:style>
  <w:style w:type="character" w:customStyle="1" w:styleId="pln">
    <w:name w:val="pln"/>
    <w:basedOn w:val="DefaultParagraphFont"/>
    <w:rsid w:val="00A91ABC"/>
  </w:style>
  <w:style w:type="character" w:customStyle="1" w:styleId="lit">
    <w:name w:val="lit"/>
    <w:basedOn w:val="DefaultParagraphFont"/>
    <w:rsid w:val="00A91ABC"/>
  </w:style>
  <w:style w:type="character" w:customStyle="1" w:styleId="kwd">
    <w:name w:val="kwd"/>
    <w:basedOn w:val="DefaultParagraphFont"/>
    <w:rsid w:val="00A91ABC"/>
  </w:style>
  <w:style w:type="character" w:customStyle="1" w:styleId="kn">
    <w:name w:val="kn"/>
    <w:basedOn w:val="DefaultParagraphFont"/>
    <w:rsid w:val="002D1F18"/>
  </w:style>
  <w:style w:type="character" w:customStyle="1" w:styleId="nn">
    <w:name w:val="nn"/>
    <w:basedOn w:val="DefaultParagraphFont"/>
    <w:rsid w:val="002D1F18"/>
  </w:style>
  <w:style w:type="character" w:customStyle="1" w:styleId="c1">
    <w:name w:val="c1"/>
    <w:basedOn w:val="DefaultParagraphFont"/>
    <w:rsid w:val="002D1F18"/>
  </w:style>
  <w:style w:type="character" w:customStyle="1" w:styleId="s1">
    <w:name w:val="s1"/>
    <w:basedOn w:val="DefaultParagraphFont"/>
    <w:rsid w:val="002D1F18"/>
  </w:style>
  <w:style w:type="character" w:customStyle="1" w:styleId="s2">
    <w:name w:val="s2"/>
    <w:basedOn w:val="DefaultParagraphFont"/>
    <w:rsid w:val="002D1F18"/>
  </w:style>
  <w:style w:type="character" w:customStyle="1" w:styleId="mf">
    <w:name w:val="mf"/>
    <w:basedOn w:val="DefaultParagraphFont"/>
    <w:rsid w:val="002D1F18"/>
  </w:style>
  <w:style w:type="character" w:customStyle="1" w:styleId="token">
    <w:name w:val="token"/>
    <w:basedOn w:val="DefaultParagraphFont"/>
    <w:rsid w:val="002D1F18"/>
  </w:style>
  <w:style w:type="character" w:customStyle="1" w:styleId="str">
    <w:name w:val="str"/>
    <w:basedOn w:val="DefaultParagraphFont"/>
    <w:rsid w:val="002D1F18"/>
  </w:style>
  <w:style w:type="character" w:customStyle="1" w:styleId="com">
    <w:name w:val="com"/>
    <w:basedOn w:val="DefaultParagraphFont"/>
    <w:rsid w:val="002D1F18"/>
  </w:style>
  <w:style w:type="character" w:customStyle="1" w:styleId="kw1">
    <w:name w:val="kw1"/>
    <w:basedOn w:val="DefaultParagraphFont"/>
    <w:rsid w:val="002D1F18"/>
  </w:style>
  <w:style w:type="character" w:customStyle="1" w:styleId="kw3">
    <w:name w:val="kw3"/>
    <w:basedOn w:val="DefaultParagraphFont"/>
    <w:rsid w:val="002D1F18"/>
  </w:style>
  <w:style w:type="character" w:customStyle="1" w:styleId="br0">
    <w:name w:val="br0"/>
    <w:basedOn w:val="DefaultParagraphFont"/>
    <w:rsid w:val="002D1F18"/>
  </w:style>
  <w:style w:type="character" w:customStyle="1" w:styleId="sy0">
    <w:name w:val="sy0"/>
    <w:basedOn w:val="DefaultParagraphFont"/>
    <w:rsid w:val="002D1F18"/>
  </w:style>
  <w:style w:type="character" w:customStyle="1" w:styleId="nu0">
    <w:name w:val="nu0"/>
    <w:basedOn w:val="DefaultParagraphFont"/>
    <w:rsid w:val="002D1F18"/>
  </w:style>
  <w:style w:type="character" w:customStyle="1" w:styleId="enlighter-k1">
    <w:name w:val="enlighter-k1"/>
    <w:basedOn w:val="DefaultParagraphFont"/>
    <w:rsid w:val="002D1F18"/>
  </w:style>
  <w:style w:type="character" w:customStyle="1" w:styleId="enlighter-m0">
    <w:name w:val="enlighter-m0"/>
    <w:basedOn w:val="DefaultParagraphFont"/>
    <w:rsid w:val="002D1F18"/>
  </w:style>
  <w:style w:type="paragraph" w:customStyle="1" w:styleId="Standard">
    <w:name w:val="Standard"/>
    <w:rsid w:val="0073508C"/>
    <w:pPr>
      <w:suppressAutoHyphens/>
      <w:autoSpaceDN w:val="0"/>
      <w:spacing w:after="0" w:line="240" w:lineRule="auto"/>
      <w:textAlignment w:val="baseline"/>
    </w:pPr>
    <w:rPr>
      <w:rFonts w:ascii="Liberation Serif" w:eastAsia="Noto Serif CJK SC" w:hAnsi="Liberation Serif" w:cs="Lohit Devanagari"/>
      <w:kern w:val="3"/>
      <w:sz w:val="24"/>
      <w:szCs w:val="24"/>
      <w:lang w:val="en-IN" w:eastAsia="zh-CN" w:bidi="hi-IN"/>
    </w:rPr>
  </w:style>
  <w:style w:type="character" w:customStyle="1" w:styleId="SourceText">
    <w:name w:val="Source Text"/>
    <w:rsid w:val="0073508C"/>
    <w:rPr>
      <w:rFonts w:ascii="Liberation Mono" w:eastAsia="Droid Sans Fallback" w:hAnsi="Liberation Mono" w:cs="Liberation Mono"/>
    </w:rPr>
  </w:style>
  <w:style w:type="character" w:customStyle="1" w:styleId="InternetLink">
    <w:name w:val="Internet Link"/>
    <w:rsid w:val="0073508C"/>
    <w:rPr>
      <w:color w:val="000080"/>
      <w:u w:val="single"/>
    </w:rPr>
  </w:style>
  <w:style w:type="paragraph" w:customStyle="1" w:styleId="PreformattedText">
    <w:name w:val="Preformatted Text"/>
    <w:basedOn w:val="Normal"/>
    <w:qFormat/>
    <w:rsid w:val="0073508C"/>
    <w:pPr>
      <w:widowControl w:val="0"/>
      <w:suppressAutoHyphens/>
      <w:spacing w:after="0" w:line="240" w:lineRule="auto"/>
    </w:pPr>
    <w:rPr>
      <w:rFonts w:ascii="Liberation Mono" w:eastAsia="Droid Sans Fallback" w:hAnsi="Liberation Mono" w:cs="Liberation Mono"/>
      <w:sz w:val="20"/>
      <w:szCs w:val="20"/>
      <w:lang w:val="en-IN" w:eastAsia="zh-CN" w:bidi="hi-IN"/>
    </w:rPr>
  </w:style>
  <w:style w:type="character" w:customStyle="1" w:styleId="t">
    <w:name w:val="t"/>
    <w:basedOn w:val="DefaultParagraphFont"/>
    <w:rsid w:val="00EC4165"/>
  </w:style>
  <w:style w:type="character" w:customStyle="1" w:styleId="sig-paren">
    <w:name w:val="sig-paren"/>
    <w:basedOn w:val="DefaultParagraphFont"/>
    <w:rsid w:val="00EC4165"/>
  </w:style>
  <w:style w:type="paragraph" w:customStyle="1" w:styleId="Quotations">
    <w:name w:val="Quotations"/>
    <w:basedOn w:val="Normal"/>
    <w:rsid w:val="00D47280"/>
    <w:pPr>
      <w:widowControl w:val="0"/>
      <w:suppressAutoHyphens/>
      <w:spacing w:after="0" w:line="240" w:lineRule="auto"/>
    </w:pPr>
    <w:rPr>
      <w:rFonts w:ascii="Liberation Serif" w:eastAsia="Droid Sans Fallback" w:hAnsi="Liberation Serif" w:cs="FreeSans"/>
      <w:color w:val="00000A"/>
      <w:sz w:val="24"/>
      <w:szCs w:val="24"/>
      <w:lang w:val="en-IN" w:eastAsia="zh-CN" w:bidi="hi-IN"/>
    </w:rPr>
  </w:style>
  <w:style w:type="paragraph" w:customStyle="1" w:styleId="HorizontalLine">
    <w:name w:val="Horizontal Line"/>
    <w:basedOn w:val="Normal"/>
    <w:next w:val="TextBody"/>
    <w:rsid w:val="002328FB"/>
    <w:pPr>
      <w:widowControl w:val="0"/>
      <w:suppressLineNumbers/>
      <w:pBdr>
        <w:top w:val="nil"/>
        <w:left w:val="nil"/>
        <w:bottom w:val="double" w:sz="2" w:space="0" w:color="808080"/>
        <w:right w:val="nil"/>
      </w:pBdr>
      <w:suppressAutoHyphens/>
      <w:spacing w:after="283" w:line="240" w:lineRule="auto"/>
    </w:pPr>
    <w:rPr>
      <w:rFonts w:ascii="Liberation Serif" w:eastAsia="Droid Sans Fallback" w:hAnsi="Liberation Serif" w:cs="FreeSans"/>
      <w:sz w:val="12"/>
      <w:szCs w:val="12"/>
      <w:lang w:val="en-IN" w:eastAsia="zh-CN" w:bidi="hi-IN"/>
    </w:rPr>
  </w:style>
  <w:style w:type="paragraph" w:customStyle="1" w:styleId="BodyStyle1">
    <w:name w:val="BodyStyle1"/>
    <w:basedOn w:val="Normal"/>
    <w:qFormat/>
    <w:rsid w:val="00241482"/>
    <w:pPr>
      <w:jc w:val="both"/>
    </w:pPr>
    <w:rPr>
      <w:rFonts w:ascii="Century725 Cn BT" w:hAnsi="Century725 Cn BT" w:cs="Baskerville Old Face"/>
    </w:rPr>
  </w:style>
  <w:style w:type="character" w:styleId="FollowedHyperlink">
    <w:name w:val="FollowedHyperlink"/>
    <w:basedOn w:val="DefaultParagraphFont"/>
    <w:uiPriority w:val="99"/>
    <w:semiHidden/>
    <w:unhideWhenUsed/>
    <w:rsid w:val="0091075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020005">
      <w:bodyDiv w:val="1"/>
      <w:marLeft w:val="0"/>
      <w:marRight w:val="0"/>
      <w:marTop w:val="0"/>
      <w:marBottom w:val="0"/>
      <w:divBdr>
        <w:top w:val="none" w:sz="0" w:space="0" w:color="auto"/>
        <w:left w:val="none" w:sz="0" w:space="0" w:color="auto"/>
        <w:bottom w:val="none" w:sz="0" w:space="0" w:color="auto"/>
        <w:right w:val="none" w:sz="0" w:space="0" w:color="auto"/>
      </w:divBdr>
    </w:div>
    <w:div w:id="78455092">
      <w:bodyDiv w:val="1"/>
      <w:marLeft w:val="0"/>
      <w:marRight w:val="0"/>
      <w:marTop w:val="0"/>
      <w:marBottom w:val="0"/>
      <w:divBdr>
        <w:top w:val="none" w:sz="0" w:space="0" w:color="auto"/>
        <w:left w:val="none" w:sz="0" w:space="0" w:color="auto"/>
        <w:bottom w:val="none" w:sz="0" w:space="0" w:color="auto"/>
        <w:right w:val="none" w:sz="0" w:space="0" w:color="auto"/>
      </w:divBdr>
    </w:div>
    <w:div w:id="83108153">
      <w:bodyDiv w:val="1"/>
      <w:marLeft w:val="0"/>
      <w:marRight w:val="0"/>
      <w:marTop w:val="0"/>
      <w:marBottom w:val="0"/>
      <w:divBdr>
        <w:top w:val="none" w:sz="0" w:space="0" w:color="auto"/>
        <w:left w:val="none" w:sz="0" w:space="0" w:color="auto"/>
        <w:bottom w:val="none" w:sz="0" w:space="0" w:color="auto"/>
        <w:right w:val="none" w:sz="0" w:space="0" w:color="auto"/>
      </w:divBdr>
      <w:divsChild>
        <w:div w:id="633679515">
          <w:marLeft w:val="0"/>
          <w:marRight w:val="0"/>
          <w:marTop w:val="0"/>
          <w:marBottom w:val="0"/>
          <w:divBdr>
            <w:top w:val="none" w:sz="0" w:space="0" w:color="auto"/>
            <w:left w:val="none" w:sz="0" w:space="0" w:color="auto"/>
            <w:bottom w:val="none" w:sz="0" w:space="0" w:color="auto"/>
            <w:right w:val="none" w:sz="0" w:space="0" w:color="auto"/>
          </w:divBdr>
          <w:divsChild>
            <w:div w:id="374086984">
              <w:marLeft w:val="0"/>
              <w:marRight w:val="0"/>
              <w:marTop w:val="0"/>
              <w:marBottom w:val="0"/>
              <w:divBdr>
                <w:top w:val="none" w:sz="0" w:space="0" w:color="auto"/>
                <w:left w:val="none" w:sz="0" w:space="0" w:color="auto"/>
                <w:bottom w:val="none" w:sz="0" w:space="0" w:color="auto"/>
                <w:right w:val="none" w:sz="0" w:space="0" w:color="auto"/>
              </w:divBdr>
            </w:div>
            <w:div w:id="1470826899">
              <w:marLeft w:val="0"/>
              <w:marRight w:val="0"/>
              <w:marTop w:val="0"/>
              <w:marBottom w:val="0"/>
              <w:divBdr>
                <w:top w:val="none" w:sz="0" w:space="0" w:color="auto"/>
                <w:left w:val="none" w:sz="0" w:space="0" w:color="auto"/>
                <w:bottom w:val="none" w:sz="0" w:space="0" w:color="auto"/>
                <w:right w:val="none" w:sz="0" w:space="0" w:color="auto"/>
              </w:divBdr>
            </w:div>
            <w:div w:id="1361205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00757">
      <w:bodyDiv w:val="1"/>
      <w:marLeft w:val="0"/>
      <w:marRight w:val="0"/>
      <w:marTop w:val="0"/>
      <w:marBottom w:val="0"/>
      <w:divBdr>
        <w:top w:val="none" w:sz="0" w:space="0" w:color="auto"/>
        <w:left w:val="none" w:sz="0" w:space="0" w:color="auto"/>
        <w:bottom w:val="none" w:sz="0" w:space="0" w:color="auto"/>
        <w:right w:val="none" w:sz="0" w:space="0" w:color="auto"/>
      </w:divBdr>
      <w:divsChild>
        <w:div w:id="791822511">
          <w:marLeft w:val="0"/>
          <w:marRight w:val="0"/>
          <w:marTop w:val="0"/>
          <w:marBottom w:val="0"/>
          <w:divBdr>
            <w:top w:val="none" w:sz="0" w:space="0" w:color="auto"/>
            <w:left w:val="none" w:sz="0" w:space="0" w:color="auto"/>
            <w:bottom w:val="none" w:sz="0" w:space="0" w:color="auto"/>
            <w:right w:val="none" w:sz="0" w:space="0" w:color="auto"/>
          </w:divBdr>
          <w:divsChild>
            <w:div w:id="2076538062">
              <w:marLeft w:val="0"/>
              <w:marRight w:val="0"/>
              <w:marTop w:val="0"/>
              <w:marBottom w:val="0"/>
              <w:divBdr>
                <w:top w:val="none" w:sz="0" w:space="0" w:color="auto"/>
                <w:left w:val="none" w:sz="0" w:space="0" w:color="auto"/>
                <w:bottom w:val="none" w:sz="0" w:space="0" w:color="auto"/>
                <w:right w:val="none" w:sz="0" w:space="0" w:color="auto"/>
              </w:divBdr>
            </w:div>
            <w:div w:id="803618953">
              <w:marLeft w:val="0"/>
              <w:marRight w:val="0"/>
              <w:marTop w:val="0"/>
              <w:marBottom w:val="0"/>
              <w:divBdr>
                <w:top w:val="none" w:sz="0" w:space="0" w:color="auto"/>
                <w:left w:val="none" w:sz="0" w:space="0" w:color="auto"/>
                <w:bottom w:val="none" w:sz="0" w:space="0" w:color="auto"/>
                <w:right w:val="none" w:sz="0" w:space="0" w:color="auto"/>
              </w:divBdr>
            </w:div>
            <w:div w:id="1874877159">
              <w:marLeft w:val="0"/>
              <w:marRight w:val="0"/>
              <w:marTop w:val="0"/>
              <w:marBottom w:val="0"/>
              <w:divBdr>
                <w:top w:val="none" w:sz="0" w:space="0" w:color="auto"/>
                <w:left w:val="none" w:sz="0" w:space="0" w:color="auto"/>
                <w:bottom w:val="none" w:sz="0" w:space="0" w:color="auto"/>
                <w:right w:val="none" w:sz="0" w:space="0" w:color="auto"/>
              </w:divBdr>
            </w:div>
            <w:div w:id="2073963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07042">
      <w:bodyDiv w:val="1"/>
      <w:marLeft w:val="0"/>
      <w:marRight w:val="0"/>
      <w:marTop w:val="0"/>
      <w:marBottom w:val="0"/>
      <w:divBdr>
        <w:top w:val="none" w:sz="0" w:space="0" w:color="auto"/>
        <w:left w:val="none" w:sz="0" w:space="0" w:color="auto"/>
        <w:bottom w:val="none" w:sz="0" w:space="0" w:color="auto"/>
        <w:right w:val="none" w:sz="0" w:space="0" w:color="auto"/>
      </w:divBdr>
      <w:divsChild>
        <w:div w:id="1657882676">
          <w:marLeft w:val="0"/>
          <w:marRight w:val="0"/>
          <w:marTop w:val="0"/>
          <w:marBottom w:val="0"/>
          <w:divBdr>
            <w:top w:val="none" w:sz="0" w:space="0" w:color="auto"/>
            <w:left w:val="none" w:sz="0" w:space="0" w:color="auto"/>
            <w:bottom w:val="none" w:sz="0" w:space="0" w:color="auto"/>
            <w:right w:val="none" w:sz="0" w:space="0" w:color="auto"/>
          </w:divBdr>
          <w:divsChild>
            <w:div w:id="1349793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72631">
      <w:bodyDiv w:val="1"/>
      <w:marLeft w:val="0"/>
      <w:marRight w:val="0"/>
      <w:marTop w:val="0"/>
      <w:marBottom w:val="0"/>
      <w:divBdr>
        <w:top w:val="none" w:sz="0" w:space="0" w:color="auto"/>
        <w:left w:val="none" w:sz="0" w:space="0" w:color="auto"/>
        <w:bottom w:val="none" w:sz="0" w:space="0" w:color="auto"/>
        <w:right w:val="none" w:sz="0" w:space="0" w:color="auto"/>
      </w:divBdr>
      <w:divsChild>
        <w:div w:id="1492452976">
          <w:marLeft w:val="0"/>
          <w:marRight w:val="0"/>
          <w:marTop w:val="0"/>
          <w:marBottom w:val="0"/>
          <w:divBdr>
            <w:top w:val="none" w:sz="0" w:space="0" w:color="auto"/>
            <w:left w:val="none" w:sz="0" w:space="0" w:color="auto"/>
            <w:bottom w:val="none" w:sz="0" w:space="0" w:color="auto"/>
            <w:right w:val="none" w:sz="0" w:space="0" w:color="auto"/>
          </w:divBdr>
          <w:divsChild>
            <w:div w:id="1335643379">
              <w:marLeft w:val="0"/>
              <w:marRight w:val="0"/>
              <w:marTop w:val="0"/>
              <w:marBottom w:val="0"/>
              <w:divBdr>
                <w:top w:val="none" w:sz="0" w:space="0" w:color="auto"/>
                <w:left w:val="none" w:sz="0" w:space="0" w:color="auto"/>
                <w:bottom w:val="none" w:sz="0" w:space="0" w:color="auto"/>
                <w:right w:val="none" w:sz="0" w:space="0" w:color="auto"/>
              </w:divBdr>
            </w:div>
            <w:div w:id="440299943">
              <w:marLeft w:val="0"/>
              <w:marRight w:val="0"/>
              <w:marTop w:val="0"/>
              <w:marBottom w:val="0"/>
              <w:divBdr>
                <w:top w:val="none" w:sz="0" w:space="0" w:color="auto"/>
                <w:left w:val="none" w:sz="0" w:space="0" w:color="auto"/>
                <w:bottom w:val="none" w:sz="0" w:space="0" w:color="auto"/>
                <w:right w:val="none" w:sz="0" w:space="0" w:color="auto"/>
              </w:divBdr>
            </w:div>
            <w:div w:id="1118453154">
              <w:marLeft w:val="0"/>
              <w:marRight w:val="0"/>
              <w:marTop w:val="0"/>
              <w:marBottom w:val="0"/>
              <w:divBdr>
                <w:top w:val="none" w:sz="0" w:space="0" w:color="auto"/>
                <w:left w:val="none" w:sz="0" w:space="0" w:color="auto"/>
                <w:bottom w:val="none" w:sz="0" w:space="0" w:color="auto"/>
                <w:right w:val="none" w:sz="0" w:space="0" w:color="auto"/>
              </w:divBdr>
            </w:div>
            <w:div w:id="471942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60517">
      <w:bodyDiv w:val="1"/>
      <w:marLeft w:val="0"/>
      <w:marRight w:val="0"/>
      <w:marTop w:val="0"/>
      <w:marBottom w:val="0"/>
      <w:divBdr>
        <w:top w:val="none" w:sz="0" w:space="0" w:color="auto"/>
        <w:left w:val="none" w:sz="0" w:space="0" w:color="auto"/>
        <w:bottom w:val="none" w:sz="0" w:space="0" w:color="auto"/>
        <w:right w:val="none" w:sz="0" w:space="0" w:color="auto"/>
      </w:divBdr>
      <w:divsChild>
        <w:div w:id="1373337865">
          <w:marLeft w:val="0"/>
          <w:marRight w:val="0"/>
          <w:marTop w:val="0"/>
          <w:marBottom w:val="0"/>
          <w:divBdr>
            <w:top w:val="none" w:sz="0" w:space="0" w:color="auto"/>
            <w:left w:val="none" w:sz="0" w:space="0" w:color="auto"/>
            <w:bottom w:val="none" w:sz="0" w:space="0" w:color="auto"/>
            <w:right w:val="none" w:sz="0" w:space="0" w:color="auto"/>
          </w:divBdr>
          <w:divsChild>
            <w:div w:id="1143157178">
              <w:marLeft w:val="0"/>
              <w:marRight w:val="0"/>
              <w:marTop w:val="0"/>
              <w:marBottom w:val="0"/>
              <w:divBdr>
                <w:top w:val="none" w:sz="0" w:space="0" w:color="auto"/>
                <w:left w:val="none" w:sz="0" w:space="0" w:color="auto"/>
                <w:bottom w:val="none" w:sz="0" w:space="0" w:color="auto"/>
                <w:right w:val="none" w:sz="0" w:space="0" w:color="auto"/>
              </w:divBdr>
            </w:div>
            <w:div w:id="1317953652">
              <w:marLeft w:val="0"/>
              <w:marRight w:val="0"/>
              <w:marTop w:val="0"/>
              <w:marBottom w:val="0"/>
              <w:divBdr>
                <w:top w:val="none" w:sz="0" w:space="0" w:color="auto"/>
                <w:left w:val="none" w:sz="0" w:space="0" w:color="auto"/>
                <w:bottom w:val="none" w:sz="0" w:space="0" w:color="auto"/>
                <w:right w:val="none" w:sz="0" w:space="0" w:color="auto"/>
              </w:divBdr>
            </w:div>
            <w:div w:id="1598712956">
              <w:marLeft w:val="0"/>
              <w:marRight w:val="0"/>
              <w:marTop w:val="0"/>
              <w:marBottom w:val="0"/>
              <w:divBdr>
                <w:top w:val="none" w:sz="0" w:space="0" w:color="auto"/>
                <w:left w:val="none" w:sz="0" w:space="0" w:color="auto"/>
                <w:bottom w:val="none" w:sz="0" w:space="0" w:color="auto"/>
                <w:right w:val="none" w:sz="0" w:space="0" w:color="auto"/>
              </w:divBdr>
            </w:div>
            <w:div w:id="1735736393">
              <w:marLeft w:val="0"/>
              <w:marRight w:val="0"/>
              <w:marTop w:val="0"/>
              <w:marBottom w:val="0"/>
              <w:divBdr>
                <w:top w:val="none" w:sz="0" w:space="0" w:color="auto"/>
                <w:left w:val="none" w:sz="0" w:space="0" w:color="auto"/>
                <w:bottom w:val="none" w:sz="0" w:space="0" w:color="auto"/>
                <w:right w:val="none" w:sz="0" w:space="0" w:color="auto"/>
              </w:divBdr>
            </w:div>
            <w:div w:id="1734812282">
              <w:marLeft w:val="0"/>
              <w:marRight w:val="0"/>
              <w:marTop w:val="0"/>
              <w:marBottom w:val="0"/>
              <w:divBdr>
                <w:top w:val="none" w:sz="0" w:space="0" w:color="auto"/>
                <w:left w:val="none" w:sz="0" w:space="0" w:color="auto"/>
                <w:bottom w:val="none" w:sz="0" w:space="0" w:color="auto"/>
                <w:right w:val="none" w:sz="0" w:space="0" w:color="auto"/>
              </w:divBdr>
            </w:div>
            <w:div w:id="1192962985">
              <w:marLeft w:val="0"/>
              <w:marRight w:val="0"/>
              <w:marTop w:val="0"/>
              <w:marBottom w:val="0"/>
              <w:divBdr>
                <w:top w:val="none" w:sz="0" w:space="0" w:color="auto"/>
                <w:left w:val="none" w:sz="0" w:space="0" w:color="auto"/>
                <w:bottom w:val="none" w:sz="0" w:space="0" w:color="auto"/>
                <w:right w:val="none" w:sz="0" w:space="0" w:color="auto"/>
              </w:divBdr>
            </w:div>
            <w:div w:id="37051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39138">
      <w:bodyDiv w:val="1"/>
      <w:marLeft w:val="0"/>
      <w:marRight w:val="0"/>
      <w:marTop w:val="0"/>
      <w:marBottom w:val="0"/>
      <w:divBdr>
        <w:top w:val="none" w:sz="0" w:space="0" w:color="auto"/>
        <w:left w:val="none" w:sz="0" w:space="0" w:color="auto"/>
        <w:bottom w:val="none" w:sz="0" w:space="0" w:color="auto"/>
        <w:right w:val="none" w:sz="0" w:space="0" w:color="auto"/>
      </w:divBdr>
      <w:divsChild>
        <w:div w:id="107897636">
          <w:marLeft w:val="0"/>
          <w:marRight w:val="0"/>
          <w:marTop w:val="0"/>
          <w:marBottom w:val="0"/>
          <w:divBdr>
            <w:top w:val="none" w:sz="0" w:space="0" w:color="auto"/>
            <w:left w:val="none" w:sz="0" w:space="0" w:color="auto"/>
            <w:bottom w:val="none" w:sz="0" w:space="0" w:color="auto"/>
            <w:right w:val="none" w:sz="0" w:space="0" w:color="auto"/>
          </w:divBdr>
          <w:divsChild>
            <w:div w:id="1121263455">
              <w:marLeft w:val="0"/>
              <w:marRight w:val="0"/>
              <w:marTop w:val="0"/>
              <w:marBottom w:val="0"/>
              <w:divBdr>
                <w:top w:val="none" w:sz="0" w:space="0" w:color="auto"/>
                <w:left w:val="none" w:sz="0" w:space="0" w:color="auto"/>
                <w:bottom w:val="none" w:sz="0" w:space="0" w:color="auto"/>
                <w:right w:val="none" w:sz="0" w:space="0" w:color="auto"/>
              </w:divBdr>
            </w:div>
            <w:div w:id="2123648421">
              <w:marLeft w:val="0"/>
              <w:marRight w:val="0"/>
              <w:marTop w:val="0"/>
              <w:marBottom w:val="0"/>
              <w:divBdr>
                <w:top w:val="none" w:sz="0" w:space="0" w:color="auto"/>
                <w:left w:val="none" w:sz="0" w:space="0" w:color="auto"/>
                <w:bottom w:val="none" w:sz="0" w:space="0" w:color="auto"/>
                <w:right w:val="none" w:sz="0" w:space="0" w:color="auto"/>
              </w:divBdr>
            </w:div>
            <w:div w:id="1512183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74166">
      <w:bodyDiv w:val="1"/>
      <w:marLeft w:val="0"/>
      <w:marRight w:val="0"/>
      <w:marTop w:val="0"/>
      <w:marBottom w:val="0"/>
      <w:divBdr>
        <w:top w:val="none" w:sz="0" w:space="0" w:color="auto"/>
        <w:left w:val="none" w:sz="0" w:space="0" w:color="auto"/>
        <w:bottom w:val="none" w:sz="0" w:space="0" w:color="auto"/>
        <w:right w:val="none" w:sz="0" w:space="0" w:color="auto"/>
      </w:divBdr>
      <w:divsChild>
        <w:div w:id="435487207">
          <w:marLeft w:val="0"/>
          <w:marRight w:val="0"/>
          <w:marTop w:val="0"/>
          <w:marBottom w:val="0"/>
          <w:divBdr>
            <w:top w:val="none" w:sz="0" w:space="0" w:color="auto"/>
            <w:left w:val="none" w:sz="0" w:space="0" w:color="auto"/>
            <w:bottom w:val="none" w:sz="0" w:space="0" w:color="auto"/>
            <w:right w:val="none" w:sz="0" w:space="0" w:color="auto"/>
          </w:divBdr>
          <w:divsChild>
            <w:div w:id="1304582186">
              <w:marLeft w:val="0"/>
              <w:marRight w:val="0"/>
              <w:marTop w:val="0"/>
              <w:marBottom w:val="0"/>
              <w:divBdr>
                <w:top w:val="none" w:sz="0" w:space="0" w:color="auto"/>
                <w:left w:val="none" w:sz="0" w:space="0" w:color="auto"/>
                <w:bottom w:val="none" w:sz="0" w:space="0" w:color="auto"/>
                <w:right w:val="none" w:sz="0" w:space="0" w:color="auto"/>
              </w:divBdr>
            </w:div>
            <w:div w:id="1865897821">
              <w:marLeft w:val="0"/>
              <w:marRight w:val="0"/>
              <w:marTop w:val="0"/>
              <w:marBottom w:val="0"/>
              <w:divBdr>
                <w:top w:val="none" w:sz="0" w:space="0" w:color="auto"/>
                <w:left w:val="none" w:sz="0" w:space="0" w:color="auto"/>
                <w:bottom w:val="none" w:sz="0" w:space="0" w:color="auto"/>
                <w:right w:val="none" w:sz="0" w:space="0" w:color="auto"/>
              </w:divBdr>
            </w:div>
            <w:div w:id="1072702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077484">
      <w:bodyDiv w:val="1"/>
      <w:marLeft w:val="0"/>
      <w:marRight w:val="0"/>
      <w:marTop w:val="0"/>
      <w:marBottom w:val="0"/>
      <w:divBdr>
        <w:top w:val="none" w:sz="0" w:space="0" w:color="auto"/>
        <w:left w:val="none" w:sz="0" w:space="0" w:color="auto"/>
        <w:bottom w:val="none" w:sz="0" w:space="0" w:color="auto"/>
        <w:right w:val="none" w:sz="0" w:space="0" w:color="auto"/>
      </w:divBdr>
      <w:divsChild>
        <w:div w:id="1909607616">
          <w:marLeft w:val="0"/>
          <w:marRight w:val="0"/>
          <w:marTop w:val="0"/>
          <w:marBottom w:val="0"/>
          <w:divBdr>
            <w:top w:val="none" w:sz="0" w:space="0" w:color="auto"/>
            <w:left w:val="none" w:sz="0" w:space="0" w:color="auto"/>
            <w:bottom w:val="none" w:sz="0" w:space="0" w:color="auto"/>
            <w:right w:val="none" w:sz="0" w:space="0" w:color="auto"/>
          </w:divBdr>
          <w:divsChild>
            <w:div w:id="1385329228">
              <w:marLeft w:val="0"/>
              <w:marRight w:val="0"/>
              <w:marTop w:val="0"/>
              <w:marBottom w:val="0"/>
              <w:divBdr>
                <w:top w:val="none" w:sz="0" w:space="0" w:color="auto"/>
                <w:left w:val="none" w:sz="0" w:space="0" w:color="auto"/>
                <w:bottom w:val="none" w:sz="0" w:space="0" w:color="auto"/>
                <w:right w:val="none" w:sz="0" w:space="0" w:color="auto"/>
              </w:divBdr>
            </w:div>
            <w:div w:id="2113889151">
              <w:marLeft w:val="0"/>
              <w:marRight w:val="0"/>
              <w:marTop w:val="0"/>
              <w:marBottom w:val="0"/>
              <w:divBdr>
                <w:top w:val="none" w:sz="0" w:space="0" w:color="auto"/>
                <w:left w:val="none" w:sz="0" w:space="0" w:color="auto"/>
                <w:bottom w:val="none" w:sz="0" w:space="0" w:color="auto"/>
                <w:right w:val="none" w:sz="0" w:space="0" w:color="auto"/>
              </w:divBdr>
            </w:div>
            <w:div w:id="771365583">
              <w:marLeft w:val="0"/>
              <w:marRight w:val="0"/>
              <w:marTop w:val="0"/>
              <w:marBottom w:val="0"/>
              <w:divBdr>
                <w:top w:val="none" w:sz="0" w:space="0" w:color="auto"/>
                <w:left w:val="none" w:sz="0" w:space="0" w:color="auto"/>
                <w:bottom w:val="none" w:sz="0" w:space="0" w:color="auto"/>
                <w:right w:val="none" w:sz="0" w:space="0" w:color="auto"/>
              </w:divBdr>
            </w:div>
            <w:div w:id="347290177">
              <w:marLeft w:val="0"/>
              <w:marRight w:val="0"/>
              <w:marTop w:val="0"/>
              <w:marBottom w:val="0"/>
              <w:divBdr>
                <w:top w:val="none" w:sz="0" w:space="0" w:color="auto"/>
                <w:left w:val="none" w:sz="0" w:space="0" w:color="auto"/>
                <w:bottom w:val="none" w:sz="0" w:space="0" w:color="auto"/>
                <w:right w:val="none" w:sz="0" w:space="0" w:color="auto"/>
              </w:divBdr>
            </w:div>
            <w:div w:id="1979917438">
              <w:marLeft w:val="0"/>
              <w:marRight w:val="0"/>
              <w:marTop w:val="0"/>
              <w:marBottom w:val="0"/>
              <w:divBdr>
                <w:top w:val="none" w:sz="0" w:space="0" w:color="auto"/>
                <w:left w:val="none" w:sz="0" w:space="0" w:color="auto"/>
                <w:bottom w:val="none" w:sz="0" w:space="0" w:color="auto"/>
                <w:right w:val="none" w:sz="0" w:space="0" w:color="auto"/>
              </w:divBdr>
            </w:div>
            <w:div w:id="321591075">
              <w:marLeft w:val="0"/>
              <w:marRight w:val="0"/>
              <w:marTop w:val="0"/>
              <w:marBottom w:val="0"/>
              <w:divBdr>
                <w:top w:val="none" w:sz="0" w:space="0" w:color="auto"/>
                <w:left w:val="none" w:sz="0" w:space="0" w:color="auto"/>
                <w:bottom w:val="none" w:sz="0" w:space="0" w:color="auto"/>
                <w:right w:val="none" w:sz="0" w:space="0" w:color="auto"/>
              </w:divBdr>
            </w:div>
            <w:div w:id="833835194">
              <w:marLeft w:val="0"/>
              <w:marRight w:val="0"/>
              <w:marTop w:val="0"/>
              <w:marBottom w:val="0"/>
              <w:divBdr>
                <w:top w:val="none" w:sz="0" w:space="0" w:color="auto"/>
                <w:left w:val="none" w:sz="0" w:space="0" w:color="auto"/>
                <w:bottom w:val="none" w:sz="0" w:space="0" w:color="auto"/>
                <w:right w:val="none" w:sz="0" w:space="0" w:color="auto"/>
              </w:divBdr>
            </w:div>
            <w:div w:id="46416550">
              <w:marLeft w:val="0"/>
              <w:marRight w:val="0"/>
              <w:marTop w:val="0"/>
              <w:marBottom w:val="0"/>
              <w:divBdr>
                <w:top w:val="none" w:sz="0" w:space="0" w:color="auto"/>
                <w:left w:val="none" w:sz="0" w:space="0" w:color="auto"/>
                <w:bottom w:val="none" w:sz="0" w:space="0" w:color="auto"/>
                <w:right w:val="none" w:sz="0" w:space="0" w:color="auto"/>
              </w:divBdr>
            </w:div>
            <w:div w:id="1931423596">
              <w:marLeft w:val="0"/>
              <w:marRight w:val="0"/>
              <w:marTop w:val="0"/>
              <w:marBottom w:val="0"/>
              <w:divBdr>
                <w:top w:val="none" w:sz="0" w:space="0" w:color="auto"/>
                <w:left w:val="none" w:sz="0" w:space="0" w:color="auto"/>
                <w:bottom w:val="none" w:sz="0" w:space="0" w:color="auto"/>
                <w:right w:val="none" w:sz="0" w:space="0" w:color="auto"/>
              </w:divBdr>
            </w:div>
            <w:div w:id="1511947097">
              <w:marLeft w:val="0"/>
              <w:marRight w:val="0"/>
              <w:marTop w:val="0"/>
              <w:marBottom w:val="0"/>
              <w:divBdr>
                <w:top w:val="none" w:sz="0" w:space="0" w:color="auto"/>
                <w:left w:val="none" w:sz="0" w:space="0" w:color="auto"/>
                <w:bottom w:val="none" w:sz="0" w:space="0" w:color="auto"/>
                <w:right w:val="none" w:sz="0" w:space="0" w:color="auto"/>
              </w:divBdr>
            </w:div>
            <w:div w:id="1033966176">
              <w:marLeft w:val="0"/>
              <w:marRight w:val="0"/>
              <w:marTop w:val="0"/>
              <w:marBottom w:val="0"/>
              <w:divBdr>
                <w:top w:val="none" w:sz="0" w:space="0" w:color="auto"/>
                <w:left w:val="none" w:sz="0" w:space="0" w:color="auto"/>
                <w:bottom w:val="none" w:sz="0" w:space="0" w:color="auto"/>
                <w:right w:val="none" w:sz="0" w:space="0" w:color="auto"/>
              </w:divBdr>
            </w:div>
            <w:div w:id="1813214334">
              <w:marLeft w:val="0"/>
              <w:marRight w:val="0"/>
              <w:marTop w:val="0"/>
              <w:marBottom w:val="0"/>
              <w:divBdr>
                <w:top w:val="none" w:sz="0" w:space="0" w:color="auto"/>
                <w:left w:val="none" w:sz="0" w:space="0" w:color="auto"/>
                <w:bottom w:val="none" w:sz="0" w:space="0" w:color="auto"/>
                <w:right w:val="none" w:sz="0" w:space="0" w:color="auto"/>
              </w:divBdr>
            </w:div>
            <w:div w:id="712114310">
              <w:marLeft w:val="0"/>
              <w:marRight w:val="0"/>
              <w:marTop w:val="0"/>
              <w:marBottom w:val="0"/>
              <w:divBdr>
                <w:top w:val="none" w:sz="0" w:space="0" w:color="auto"/>
                <w:left w:val="none" w:sz="0" w:space="0" w:color="auto"/>
                <w:bottom w:val="none" w:sz="0" w:space="0" w:color="auto"/>
                <w:right w:val="none" w:sz="0" w:space="0" w:color="auto"/>
              </w:divBdr>
            </w:div>
            <w:div w:id="706948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520950">
      <w:bodyDiv w:val="1"/>
      <w:marLeft w:val="0"/>
      <w:marRight w:val="0"/>
      <w:marTop w:val="0"/>
      <w:marBottom w:val="0"/>
      <w:divBdr>
        <w:top w:val="none" w:sz="0" w:space="0" w:color="auto"/>
        <w:left w:val="none" w:sz="0" w:space="0" w:color="auto"/>
        <w:bottom w:val="none" w:sz="0" w:space="0" w:color="auto"/>
        <w:right w:val="none" w:sz="0" w:space="0" w:color="auto"/>
      </w:divBdr>
      <w:divsChild>
        <w:div w:id="368989827">
          <w:marLeft w:val="0"/>
          <w:marRight w:val="0"/>
          <w:marTop w:val="0"/>
          <w:marBottom w:val="0"/>
          <w:divBdr>
            <w:top w:val="none" w:sz="0" w:space="0" w:color="auto"/>
            <w:left w:val="none" w:sz="0" w:space="0" w:color="auto"/>
            <w:bottom w:val="none" w:sz="0" w:space="0" w:color="auto"/>
            <w:right w:val="none" w:sz="0" w:space="0" w:color="auto"/>
          </w:divBdr>
          <w:divsChild>
            <w:div w:id="849106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521877">
      <w:bodyDiv w:val="1"/>
      <w:marLeft w:val="0"/>
      <w:marRight w:val="0"/>
      <w:marTop w:val="0"/>
      <w:marBottom w:val="0"/>
      <w:divBdr>
        <w:top w:val="none" w:sz="0" w:space="0" w:color="auto"/>
        <w:left w:val="none" w:sz="0" w:space="0" w:color="auto"/>
        <w:bottom w:val="none" w:sz="0" w:space="0" w:color="auto"/>
        <w:right w:val="none" w:sz="0" w:space="0" w:color="auto"/>
      </w:divBdr>
    </w:div>
    <w:div w:id="332494750">
      <w:bodyDiv w:val="1"/>
      <w:marLeft w:val="0"/>
      <w:marRight w:val="0"/>
      <w:marTop w:val="0"/>
      <w:marBottom w:val="0"/>
      <w:divBdr>
        <w:top w:val="none" w:sz="0" w:space="0" w:color="auto"/>
        <w:left w:val="none" w:sz="0" w:space="0" w:color="auto"/>
        <w:bottom w:val="none" w:sz="0" w:space="0" w:color="auto"/>
        <w:right w:val="none" w:sz="0" w:space="0" w:color="auto"/>
      </w:divBdr>
    </w:div>
    <w:div w:id="365521143">
      <w:bodyDiv w:val="1"/>
      <w:marLeft w:val="0"/>
      <w:marRight w:val="0"/>
      <w:marTop w:val="0"/>
      <w:marBottom w:val="0"/>
      <w:divBdr>
        <w:top w:val="none" w:sz="0" w:space="0" w:color="auto"/>
        <w:left w:val="none" w:sz="0" w:space="0" w:color="auto"/>
        <w:bottom w:val="none" w:sz="0" w:space="0" w:color="auto"/>
        <w:right w:val="none" w:sz="0" w:space="0" w:color="auto"/>
      </w:divBdr>
      <w:divsChild>
        <w:div w:id="152259600">
          <w:marLeft w:val="0"/>
          <w:marRight w:val="0"/>
          <w:marTop w:val="0"/>
          <w:marBottom w:val="0"/>
          <w:divBdr>
            <w:top w:val="none" w:sz="0" w:space="0" w:color="auto"/>
            <w:left w:val="none" w:sz="0" w:space="0" w:color="auto"/>
            <w:bottom w:val="none" w:sz="0" w:space="0" w:color="auto"/>
            <w:right w:val="none" w:sz="0" w:space="0" w:color="auto"/>
          </w:divBdr>
          <w:divsChild>
            <w:div w:id="660279804">
              <w:marLeft w:val="0"/>
              <w:marRight w:val="0"/>
              <w:marTop w:val="0"/>
              <w:marBottom w:val="0"/>
              <w:divBdr>
                <w:top w:val="none" w:sz="0" w:space="0" w:color="auto"/>
                <w:left w:val="none" w:sz="0" w:space="0" w:color="auto"/>
                <w:bottom w:val="none" w:sz="0" w:space="0" w:color="auto"/>
                <w:right w:val="none" w:sz="0" w:space="0" w:color="auto"/>
              </w:divBdr>
            </w:div>
            <w:div w:id="1813868888">
              <w:marLeft w:val="0"/>
              <w:marRight w:val="0"/>
              <w:marTop w:val="0"/>
              <w:marBottom w:val="0"/>
              <w:divBdr>
                <w:top w:val="none" w:sz="0" w:space="0" w:color="auto"/>
                <w:left w:val="none" w:sz="0" w:space="0" w:color="auto"/>
                <w:bottom w:val="none" w:sz="0" w:space="0" w:color="auto"/>
                <w:right w:val="none" w:sz="0" w:space="0" w:color="auto"/>
              </w:divBdr>
            </w:div>
            <w:div w:id="1670787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193417">
      <w:bodyDiv w:val="1"/>
      <w:marLeft w:val="0"/>
      <w:marRight w:val="0"/>
      <w:marTop w:val="0"/>
      <w:marBottom w:val="0"/>
      <w:divBdr>
        <w:top w:val="none" w:sz="0" w:space="0" w:color="auto"/>
        <w:left w:val="none" w:sz="0" w:space="0" w:color="auto"/>
        <w:bottom w:val="none" w:sz="0" w:space="0" w:color="auto"/>
        <w:right w:val="none" w:sz="0" w:space="0" w:color="auto"/>
      </w:divBdr>
    </w:div>
    <w:div w:id="417794159">
      <w:bodyDiv w:val="1"/>
      <w:marLeft w:val="0"/>
      <w:marRight w:val="0"/>
      <w:marTop w:val="0"/>
      <w:marBottom w:val="0"/>
      <w:divBdr>
        <w:top w:val="none" w:sz="0" w:space="0" w:color="auto"/>
        <w:left w:val="none" w:sz="0" w:space="0" w:color="auto"/>
        <w:bottom w:val="none" w:sz="0" w:space="0" w:color="auto"/>
        <w:right w:val="none" w:sz="0" w:space="0" w:color="auto"/>
      </w:divBdr>
      <w:divsChild>
        <w:div w:id="873078603">
          <w:marLeft w:val="0"/>
          <w:marRight w:val="0"/>
          <w:marTop w:val="0"/>
          <w:marBottom w:val="0"/>
          <w:divBdr>
            <w:top w:val="none" w:sz="0" w:space="0" w:color="auto"/>
            <w:left w:val="none" w:sz="0" w:space="0" w:color="auto"/>
            <w:bottom w:val="none" w:sz="0" w:space="0" w:color="auto"/>
            <w:right w:val="none" w:sz="0" w:space="0" w:color="auto"/>
          </w:divBdr>
          <w:divsChild>
            <w:div w:id="1181819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631023">
      <w:bodyDiv w:val="1"/>
      <w:marLeft w:val="0"/>
      <w:marRight w:val="0"/>
      <w:marTop w:val="0"/>
      <w:marBottom w:val="0"/>
      <w:divBdr>
        <w:top w:val="none" w:sz="0" w:space="0" w:color="auto"/>
        <w:left w:val="none" w:sz="0" w:space="0" w:color="auto"/>
        <w:bottom w:val="none" w:sz="0" w:space="0" w:color="auto"/>
        <w:right w:val="none" w:sz="0" w:space="0" w:color="auto"/>
      </w:divBdr>
      <w:divsChild>
        <w:div w:id="1572539083">
          <w:marLeft w:val="0"/>
          <w:marRight w:val="0"/>
          <w:marTop w:val="0"/>
          <w:marBottom w:val="0"/>
          <w:divBdr>
            <w:top w:val="none" w:sz="0" w:space="0" w:color="auto"/>
            <w:left w:val="none" w:sz="0" w:space="0" w:color="auto"/>
            <w:bottom w:val="none" w:sz="0" w:space="0" w:color="auto"/>
            <w:right w:val="none" w:sz="0" w:space="0" w:color="auto"/>
          </w:divBdr>
          <w:divsChild>
            <w:div w:id="1208106947">
              <w:marLeft w:val="0"/>
              <w:marRight w:val="0"/>
              <w:marTop w:val="0"/>
              <w:marBottom w:val="0"/>
              <w:divBdr>
                <w:top w:val="none" w:sz="0" w:space="0" w:color="auto"/>
                <w:left w:val="none" w:sz="0" w:space="0" w:color="auto"/>
                <w:bottom w:val="none" w:sz="0" w:space="0" w:color="auto"/>
                <w:right w:val="none" w:sz="0" w:space="0" w:color="auto"/>
              </w:divBdr>
            </w:div>
            <w:div w:id="872619250">
              <w:marLeft w:val="0"/>
              <w:marRight w:val="0"/>
              <w:marTop w:val="0"/>
              <w:marBottom w:val="0"/>
              <w:divBdr>
                <w:top w:val="none" w:sz="0" w:space="0" w:color="auto"/>
                <w:left w:val="none" w:sz="0" w:space="0" w:color="auto"/>
                <w:bottom w:val="none" w:sz="0" w:space="0" w:color="auto"/>
                <w:right w:val="none" w:sz="0" w:space="0" w:color="auto"/>
              </w:divBdr>
            </w:div>
            <w:div w:id="100688179">
              <w:marLeft w:val="0"/>
              <w:marRight w:val="0"/>
              <w:marTop w:val="0"/>
              <w:marBottom w:val="0"/>
              <w:divBdr>
                <w:top w:val="none" w:sz="0" w:space="0" w:color="auto"/>
                <w:left w:val="none" w:sz="0" w:space="0" w:color="auto"/>
                <w:bottom w:val="none" w:sz="0" w:space="0" w:color="auto"/>
                <w:right w:val="none" w:sz="0" w:space="0" w:color="auto"/>
              </w:divBdr>
            </w:div>
            <w:div w:id="33621404">
              <w:marLeft w:val="0"/>
              <w:marRight w:val="0"/>
              <w:marTop w:val="0"/>
              <w:marBottom w:val="0"/>
              <w:divBdr>
                <w:top w:val="none" w:sz="0" w:space="0" w:color="auto"/>
                <w:left w:val="none" w:sz="0" w:space="0" w:color="auto"/>
                <w:bottom w:val="none" w:sz="0" w:space="0" w:color="auto"/>
                <w:right w:val="none" w:sz="0" w:space="0" w:color="auto"/>
              </w:divBdr>
            </w:div>
            <w:div w:id="882862542">
              <w:marLeft w:val="0"/>
              <w:marRight w:val="0"/>
              <w:marTop w:val="0"/>
              <w:marBottom w:val="0"/>
              <w:divBdr>
                <w:top w:val="none" w:sz="0" w:space="0" w:color="auto"/>
                <w:left w:val="none" w:sz="0" w:space="0" w:color="auto"/>
                <w:bottom w:val="none" w:sz="0" w:space="0" w:color="auto"/>
                <w:right w:val="none" w:sz="0" w:space="0" w:color="auto"/>
              </w:divBdr>
            </w:div>
            <w:div w:id="797718795">
              <w:marLeft w:val="0"/>
              <w:marRight w:val="0"/>
              <w:marTop w:val="0"/>
              <w:marBottom w:val="0"/>
              <w:divBdr>
                <w:top w:val="none" w:sz="0" w:space="0" w:color="auto"/>
                <w:left w:val="none" w:sz="0" w:space="0" w:color="auto"/>
                <w:bottom w:val="none" w:sz="0" w:space="0" w:color="auto"/>
                <w:right w:val="none" w:sz="0" w:space="0" w:color="auto"/>
              </w:divBdr>
            </w:div>
            <w:div w:id="1790200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845464">
      <w:bodyDiv w:val="1"/>
      <w:marLeft w:val="0"/>
      <w:marRight w:val="0"/>
      <w:marTop w:val="0"/>
      <w:marBottom w:val="0"/>
      <w:divBdr>
        <w:top w:val="none" w:sz="0" w:space="0" w:color="auto"/>
        <w:left w:val="none" w:sz="0" w:space="0" w:color="auto"/>
        <w:bottom w:val="none" w:sz="0" w:space="0" w:color="auto"/>
        <w:right w:val="none" w:sz="0" w:space="0" w:color="auto"/>
      </w:divBdr>
    </w:div>
    <w:div w:id="481890469">
      <w:bodyDiv w:val="1"/>
      <w:marLeft w:val="0"/>
      <w:marRight w:val="0"/>
      <w:marTop w:val="0"/>
      <w:marBottom w:val="0"/>
      <w:divBdr>
        <w:top w:val="none" w:sz="0" w:space="0" w:color="auto"/>
        <w:left w:val="none" w:sz="0" w:space="0" w:color="auto"/>
        <w:bottom w:val="none" w:sz="0" w:space="0" w:color="auto"/>
        <w:right w:val="none" w:sz="0" w:space="0" w:color="auto"/>
      </w:divBdr>
      <w:divsChild>
        <w:div w:id="914361249">
          <w:marLeft w:val="0"/>
          <w:marRight w:val="0"/>
          <w:marTop w:val="0"/>
          <w:marBottom w:val="0"/>
          <w:divBdr>
            <w:top w:val="none" w:sz="0" w:space="0" w:color="auto"/>
            <w:left w:val="none" w:sz="0" w:space="0" w:color="auto"/>
            <w:bottom w:val="none" w:sz="0" w:space="0" w:color="auto"/>
            <w:right w:val="none" w:sz="0" w:space="0" w:color="auto"/>
          </w:divBdr>
          <w:divsChild>
            <w:div w:id="1603223737">
              <w:marLeft w:val="0"/>
              <w:marRight w:val="0"/>
              <w:marTop w:val="0"/>
              <w:marBottom w:val="0"/>
              <w:divBdr>
                <w:top w:val="none" w:sz="0" w:space="0" w:color="auto"/>
                <w:left w:val="none" w:sz="0" w:space="0" w:color="auto"/>
                <w:bottom w:val="none" w:sz="0" w:space="0" w:color="auto"/>
                <w:right w:val="none" w:sz="0" w:space="0" w:color="auto"/>
              </w:divBdr>
            </w:div>
            <w:div w:id="626542818">
              <w:marLeft w:val="0"/>
              <w:marRight w:val="0"/>
              <w:marTop w:val="0"/>
              <w:marBottom w:val="0"/>
              <w:divBdr>
                <w:top w:val="none" w:sz="0" w:space="0" w:color="auto"/>
                <w:left w:val="none" w:sz="0" w:space="0" w:color="auto"/>
                <w:bottom w:val="none" w:sz="0" w:space="0" w:color="auto"/>
                <w:right w:val="none" w:sz="0" w:space="0" w:color="auto"/>
              </w:divBdr>
            </w:div>
            <w:div w:id="817191228">
              <w:marLeft w:val="0"/>
              <w:marRight w:val="0"/>
              <w:marTop w:val="0"/>
              <w:marBottom w:val="0"/>
              <w:divBdr>
                <w:top w:val="none" w:sz="0" w:space="0" w:color="auto"/>
                <w:left w:val="none" w:sz="0" w:space="0" w:color="auto"/>
                <w:bottom w:val="none" w:sz="0" w:space="0" w:color="auto"/>
                <w:right w:val="none" w:sz="0" w:space="0" w:color="auto"/>
              </w:divBdr>
            </w:div>
            <w:div w:id="1994487019">
              <w:marLeft w:val="0"/>
              <w:marRight w:val="0"/>
              <w:marTop w:val="0"/>
              <w:marBottom w:val="0"/>
              <w:divBdr>
                <w:top w:val="none" w:sz="0" w:space="0" w:color="auto"/>
                <w:left w:val="none" w:sz="0" w:space="0" w:color="auto"/>
                <w:bottom w:val="none" w:sz="0" w:space="0" w:color="auto"/>
                <w:right w:val="none" w:sz="0" w:space="0" w:color="auto"/>
              </w:divBdr>
            </w:div>
            <w:div w:id="110589304">
              <w:marLeft w:val="0"/>
              <w:marRight w:val="0"/>
              <w:marTop w:val="0"/>
              <w:marBottom w:val="0"/>
              <w:divBdr>
                <w:top w:val="none" w:sz="0" w:space="0" w:color="auto"/>
                <w:left w:val="none" w:sz="0" w:space="0" w:color="auto"/>
                <w:bottom w:val="none" w:sz="0" w:space="0" w:color="auto"/>
                <w:right w:val="none" w:sz="0" w:space="0" w:color="auto"/>
              </w:divBdr>
            </w:div>
            <w:div w:id="524293358">
              <w:marLeft w:val="0"/>
              <w:marRight w:val="0"/>
              <w:marTop w:val="0"/>
              <w:marBottom w:val="0"/>
              <w:divBdr>
                <w:top w:val="none" w:sz="0" w:space="0" w:color="auto"/>
                <w:left w:val="none" w:sz="0" w:space="0" w:color="auto"/>
                <w:bottom w:val="none" w:sz="0" w:space="0" w:color="auto"/>
                <w:right w:val="none" w:sz="0" w:space="0" w:color="auto"/>
              </w:divBdr>
            </w:div>
            <w:div w:id="32507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476786">
      <w:bodyDiv w:val="1"/>
      <w:marLeft w:val="0"/>
      <w:marRight w:val="0"/>
      <w:marTop w:val="0"/>
      <w:marBottom w:val="0"/>
      <w:divBdr>
        <w:top w:val="none" w:sz="0" w:space="0" w:color="auto"/>
        <w:left w:val="none" w:sz="0" w:space="0" w:color="auto"/>
        <w:bottom w:val="none" w:sz="0" w:space="0" w:color="auto"/>
        <w:right w:val="none" w:sz="0" w:space="0" w:color="auto"/>
      </w:divBdr>
      <w:divsChild>
        <w:div w:id="166336020">
          <w:marLeft w:val="0"/>
          <w:marRight w:val="0"/>
          <w:marTop w:val="0"/>
          <w:marBottom w:val="0"/>
          <w:divBdr>
            <w:top w:val="none" w:sz="0" w:space="0" w:color="auto"/>
            <w:left w:val="none" w:sz="0" w:space="0" w:color="auto"/>
            <w:bottom w:val="none" w:sz="0" w:space="0" w:color="auto"/>
            <w:right w:val="none" w:sz="0" w:space="0" w:color="auto"/>
          </w:divBdr>
          <w:divsChild>
            <w:div w:id="1645312501">
              <w:marLeft w:val="0"/>
              <w:marRight w:val="0"/>
              <w:marTop w:val="0"/>
              <w:marBottom w:val="0"/>
              <w:divBdr>
                <w:top w:val="none" w:sz="0" w:space="0" w:color="auto"/>
                <w:left w:val="none" w:sz="0" w:space="0" w:color="auto"/>
                <w:bottom w:val="none" w:sz="0" w:space="0" w:color="auto"/>
                <w:right w:val="none" w:sz="0" w:space="0" w:color="auto"/>
              </w:divBdr>
            </w:div>
            <w:div w:id="1680307261">
              <w:marLeft w:val="0"/>
              <w:marRight w:val="0"/>
              <w:marTop w:val="0"/>
              <w:marBottom w:val="0"/>
              <w:divBdr>
                <w:top w:val="none" w:sz="0" w:space="0" w:color="auto"/>
                <w:left w:val="none" w:sz="0" w:space="0" w:color="auto"/>
                <w:bottom w:val="none" w:sz="0" w:space="0" w:color="auto"/>
                <w:right w:val="none" w:sz="0" w:space="0" w:color="auto"/>
              </w:divBdr>
            </w:div>
            <w:div w:id="15037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189727">
      <w:bodyDiv w:val="1"/>
      <w:marLeft w:val="0"/>
      <w:marRight w:val="0"/>
      <w:marTop w:val="0"/>
      <w:marBottom w:val="0"/>
      <w:divBdr>
        <w:top w:val="none" w:sz="0" w:space="0" w:color="auto"/>
        <w:left w:val="none" w:sz="0" w:space="0" w:color="auto"/>
        <w:bottom w:val="none" w:sz="0" w:space="0" w:color="auto"/>
        <w:right w:val="none" w:sz="0" w:space="0" w:color="auto"/>
      </w:divBdr>
      <w:divsChild>
        <w:div w:id="358548314">
          <w:marLeft w:val="0"/>
          <w:marRight w:val="0"/>
          <w:marTop w:val="0"/>
          <w:marBottom w:val="0"/>
          <w:divBdr>
            <w:top w:val="none" w:sz="0" w:space="0" w:color="auto"/>
            <w:left w:val="none" w:sz="0" w:space="0" w:color="auto"/>
            <w:bottom w:val="none" w:sz="0" w:space="0" w:color="auto"/>
            <w:right w:val="none" w:sz="0" w:space="0" w:color="auto"/>
          </w:divBdr>
          <w:divsChild>
            <w:div w:id="2119710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023291">
      <w:bodyDiv w:val="1"/>
      <w:marLeft w:val="0"/>
      <w:marRight w:val="0"/>
      <w:marTop w:val="0"/>
      <w:marBottom w:val="0"/>
      <w:divBdr>
        <w:top w:val="none" w:sz="0" w:space="0" w:color="auto"/>
        <w:left w:val="none" w:sz="0" w:space="0" w:color="auto"/>
        <w:bottom w:val="none" w:sz="0" w:space="0" w:color="auto"/>
        <w:right w:val="none" w:sz="0" w:space="0" w:color="auto"/>
      </w:divBdr>
    </w:div>
    <w:div w:id="575285723">
      <w:bodyDiv w:val="1"/>
      <w:marLeft w:val="0"/>
      <w:marRight w:val="0"/>
      <w:marTop w:val="0"/>
      <w:marBottom w:val="0"/>
      <w:divBdr>
        <w:top w:val="none" w:sz="0" w:space="0" w:color="auto"/>
        <w:left w:val="none" w:sz="0" w:space="0" w:color="auto"/>
        <w:bottom w:val="none" w:sz="0" w:space="0" w:color="auto"/>
        <w:right w:val="none" w:sz="0" w:space="0" w:color="auto"/>
      </w:divBdr>
      <w:divsChild>
        <w:div w:id="1277519063">
          <w:marLeft w:val="0"/>
          <w:marRight w:val="0"/>
          <w:marTop w:val="0"/>
          <w:marBottom w:val="0"/>
          <w:divBdr>
            <w:top w:val="none" w:sz="0" w:space="0" w:color="auto"/>
            <w:left w:val="none" w:sz="0" w:space="0" w:color="auto"/>
            <w:bottom w:val="none" w:sz="0" w:space="0" w:color="auto"/>
            <w:right w:val="none" w:sz="0" w:space="0" w:color="auto"/>
          </w:divBdr>
          <w:divsChild>
            <w:div w:id="1609655179">
              <w:marLeft w:val="0"/>
              <w:marRight w:val="0"/>
              <w:marTop w:val="0"/>
              <w:marBottom w:val="0"/>
              <w:divBdr>
                <w:top w:val="none" w:sz="0" w:space="0" w:color="auto"/>
                <w:left w:val="none" w:sz="0" w:space="0" w:color="auto"/>
                <w:bottom w:val="none" w:sz="0" w:space="0" w:color="auto"/>
                <w:right w:val="none" w:sz="0" w:space="0" w:color="auto"/>
              </w:divBdr>
            </w:div>
            <w:div w:id="1725836751">
              <w:marLeft w:val="0"/>
              <w:marRight w:val="0"/>
              <w:marTop w:val="0"/>
              <w:marBottom w:val="0"/>
              <w:divBdr>
                <w:top w:val="none" w:sz="0" w:space="0" w:color="auto"/>
                <w:left w:val="none" w:sz="0" w:space="0" w:color="auto"/>
                <w:bottom w:val="none" w:sz="0" w:space="0" w:color="auto"/>
                <w:right w:val="none" w:sz="0" w:space="0" w:color="auto"/>
              </w:divBdr>
            </w:div>
            <w:div w:id="1839150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194224">
      <w:bodyDiv w:val="1"/>
      <w:marLeft w:val="0"/>
      <w:marRight w:val="0"/>
      <w:marTop w:val="0"/>
      <w:marBottom w:val="0"/>
      <w:divBdr>
        <w:top w:val="none" w:sz="0" w:space="0" w:color="auto"/>
        <w:left w:val="none" w:sz="0" w:space="0" w:color="auto"/>
        <w:bottom w:val="none" w:sz="0" w:space="0" w:color="auto"/>
        <w:right w:val="none" w:sz="0" w:space="0" w:color="auto"/>
      </w:divBdr>
      <w:divsChild>
        <w:div w:id="1735277123">
          <w:marLeft w:val="0"/>
          <w:marRight w:val="0"/>
          <w:marTop w:val="0"/>
          <w:marBottom w:val="0"/>
          <w:divBdr>
            <w:top w:val="none" w:sz="0" w:space="0" w:color="auto"/>
            <w:left w:val="none" w:sz="0" w:space="0" w:color="auto"/>
            <w:bottom w:val="none" w:sz="0" w:space="0" w:color="auto"/>
            <w:right w:val="none" w:sz="0" w:space="0" w:color="auto"/>
          </w:divBdr>
          <w:divsChild>
            <w:div w:id="1413578314">
              <w:marLeft w:val="0"/>
              <w:marRight w:val="0"/>
              <w:marTop w:val="0"/>
              <w:marBottom w:val="0"/>
              <w:divBdr>
                <w:top w:val="none" w:sz="0" w:space="0" w:color="auto"/>
                <w:left w:val="none" w:sz="0" w:space="0" w:color="auto"/>
                <w:bottom w:val="none" w:sz="0" w:space="0" w:color="auto"/>
                <w:right w:val="none" w:sz="0" w:space="0" w:color="auto"/>
              </w:divBdr>
            </w:div>
            <w:div w:id="221185788">
              <w:marLeft w:val="0"/>
              <w:marRight w:val="0"/>
              <w:marTop w:val="0"/>
              <w:marBottom w:val="0"/>
              <w:divBdr>
                <w:top w:val="none" w:sz="0" w:space="0" w:color="auto"/>
                <w:left w:val="none" w:sz="0" w:space="0" w:color="auto"/>
                <w:bottom w:val="none" w:sz="0" w:space="0" w:color="auto"/>
                <w:right w:val="none" w:sz="0" w:space="0" w:color="auto"/>
              </w:divBdr>
            </w:div>
            <w:div w:id="69813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133495">
      <w:bodyDiv w:val="1"/>
      <w:marLeft w:val="0"/>
      <w:marRight w:val="0"/>
      <w:marTop w:val="0"/>
      <w:marBottom w:val="0"/>
      <w:divBdr>
        <w:top w:val="none" w:sz="0" w:space="0" w:color="auto"/>
        <w:left w:val="none" w:sz="0" w:space="0" w:color="auto"/>
        <w:bottom w:val="none" w:sz="0" w:space="0" w:color="auto"/>
        <w:right w:val="none" w:sz="0" w:space="0" w:color="auto"/>
      </w:divBdr>
      <w:divsChild>
        <w:div w:id="1515456797">
          <w:marLeft w:val="0"/>
          <w:marRight w:val="0"/>
          <w:marTop w:val="0"/>
          <w:marBottom w:val="0"/>
          <w:divBdr>
            <w:top w:val="none" w:sz="0" w:space="0" w:color="auto"/>
            <w:left w:val="none" w:sz="0" w:space="0" w:color="auto"/>
            <w:bottom w:val="none" w:sz="0" w:space="0" w:color="auto"/>
            <w:right w:val="none" w:sz="0" w:space="0" w:color="auto"/>
          </w:divBdr>
          <w:divsChild>
            <w:div w:id="2077581085">
              <w:marLeft w:val="0"/>
              <w:marRight w:val="0"/>
              <w:marTop w:val="0"/>
              <w:marBottom w:val="0"/>
              <w:divBdr>
                <w:top w:val="none" w:sz="0" w:space="0" w:color="auto"/>
                <w:left w:val="none" w:sz="0" w:space="0" w:color="auto"/>
                <w:bottom w:val="none" w:sz="0" w:space="0" w:color="auto"/>
                <w:right w:val="none" w:sz="0" w:space="0" w:color="auto"/>
              </w:divBdr>
            </w:div>
            <w:div w:id="1860503593">
              <w:marLeft w:val="0"/>
              <w:marRight w:val="0"/>
              <w:marTop w:val="0"/>
              <w:marBottom w:val="0"/>
              <w:divBdr>
                <w:top w:val="none" w:sz="0" w:space="0" w:color="auto"/>
                <w:left w:val="none" w:sz="0" w:space="0" w:color="auto"/>
                <w:bottom w:val="none" w:sz="0" w:space="0" w:color="auto"/>
                <w:right w:val="none" w:sz="0" w:space="0" w:color="auto"/>
              </w:divBdr>
            </w:div>
            <w:div w:id="278688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808013">
      <w:bodyDiv w:val="1"/>
      <w:marLeft w:val="0"/>
      <w:marRight w:val="0"/>
      <w:marTop w:val="0"/>
      <w:marBottom w:val="0"/>
      <w:divBdr>
        <w:top w:val="none" w:sz="0" w:space="0" w:color="auto"/>
        <w:left w:val="none" w:sz="0" w:space="0" w:color="auto"/>
        <w:bottom w:val="none" w:sz="0" w:space="0" w:color="auto"/>
        <w:right w:val="none" w:sz="0" w:space="0" w:color="auto"/>
      </w:divBdr>
      <w:divsChild>
        <w:div w:id="2005158434">
          <w:marLeft w:val="0"/>
          <w:marRight w:val="0"/>
          <w:marTop w:val="0"/>
          <w:marBottom w:val="0"/>
          <w:divBdr>
            <w:top w:val="none" w:sz="0" w:space="0" w:color="auto"/>
            <w:left w:val="none" w:sz="0" w:space="0" w:color="auto"/>
            <w:bottom w:val="none" w:sz="0" w:space="0" w:color="auto"/>
            <w:right w:val="none" w:sz="0" w:space="0" w:color="auto"/>
          </w:divBdr>
          <w:divsChild>
            <w:div w:id="1460026103">
              <w:marLeft w:val="0"/>
              <w:marRight w:val="0"/>
              <w:marTop w:val="0"/>
              <w:marBottom w:val="0"/>
              <w:divBdr>
                <w:top w:val="none" w:sz="0" w:space="0" w:color="auto"/>
                <w:left w:val="none" w:sz="0" w:space="0" w:color="auto"/>
                <w:bottom w:val="none" w:sz="0" w:space="0" w:color="auto"/>
                <w:right w:val="none" w:sz="0" w:space="0" w:color="auto"/>
              </w:divBdr>
            </w:div>
            <w:div w:id="772821716">
              <w:marLeft w:val="0"/>
              <w:marRight w:val="0"/>
              <w:marTop w:val="0"/>
              <w:marBottom w:val="0"/>
              <w:divBdr>
                <w:top w:val="none" w:sz="0" w:space="0" w:color="auto"/>
                <w:left w:val="none" w:sz="0" w:space="0" w:color="auto"/>
                <w:bottom w:val="none" w:sz="0" w:space="0" w:color="auto"/>
                <w:right w:val="none" w:sz="0" w:space="0" w:color="auto"/>
              </w:divBdr>
            </w:div>
            <w:div w:id="639699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596210">
      <w:bodyDiv w:val="1"/>
      <w:marLeft w:val="0"/>
      <w:marRight w:val="0"/>
      <w:marTop w:val="0"/>
      <w:marBottom w:val="0"/>
      <w:divBdr>
        <w:top w:val="none" w:sz="0" w:space="0" w:color="auto"/>
        <w:left w:val="none" w:sz="0" w:space="0" w:color="auto"/>
        <w:bottom w:val="none" w:sz="0" w:space="0" w:color="auto"/>
        <w:right w:val="none" w:sz="0" w:space="0" w:color="auto"/>
      </w:divBdr>
    </w:div>
    <w:div w:id="746919595">
      <w:bodyDiv w:val="1"/>
      <w:marLeft w:val="0"/>
      <w:marRight w:val="0"/>
      <w:marTop w:val="0"/>
      <w:marBottom w:val="0"/>
      <w:divBdr>
        <w:top w:val="none" w:sz="0" w:space="0" w:color="auto"/>
        <w:left w:val="none" w:sz="0" w:space="0" w:color="auto"/>
        <w:bottom w:val="none" w:sz="0" w:space="0" w:color="auto"/>
        <w:right w:val="none" w:sz="0" w:space="0" w:color="auto"/>
      </w:divBdr>
      <w:divsChild>
        <w:div w:id="1685983307">
          <w:marLeft w:val="0"/>
          <w:marRight w:val="0"/>
          <w:marTop w:val="0"/>
          <w:marBottom w:val="0"/>
          <w:divBdr>
            <w:top w:val="none" w:sz="0" w:space="0" w:color="auto"/>
            <w:left w:val="none" w:sz="0" w:space="0" w:color="auto"/>
            <w:bottom w:val="none" w:sz="0" w:space="0" w:color="auto"/>
            <w:right w:val="none" w:sz="0" w:space="0" w:color="auto"/>
          </w:divBdr>
          <w:divsChild>
            <w:div w:id="904148894">
              <w:marLeft w:val="0"/>
              <w:marRight w:val="0"/>
              <w:marTop w:val="0"/>
              <w:marBottom w:val="0"/>
              <w:divBdr>
                <w:top w:val="none" w:sz="0" w:space="0" w:color="auto"/>
                <w:left w:val="none" w:sz="0" w:space="0" w:color="auto"/>
                <w:bottom w:val="none" w:sz="0" w:space="0" w:color="auto"/>
                <w:right w:val="none" w:sz="0" w:space="0" w:color="auto"/>
              </w:divBdr>
            </w:div>
            <w:div w:id="892349101">
              <w:marLeft w:val="0"/>
              <w:marRight w:val="0"/>
              <w:marTop w:val="0"/>
              <w:marBottom w:val="0"/>
              <w:divBdr>
                <w:top w:val="none" w:sz="0" w:space="0" w:color="auto"/>
                <w:left w:val="none" w:sz="0" w:space="0" w:color="auto"/>
                <w:bottom w:val="none" w:sz="0" w:space="0" w:color="auto"/>
                <w:right w:val="none" w:sz="0" w:space="0" w:color="auto"/>
              </w:divBdr>
            </w:div>
            <w:div w:id="1422291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212614">
      <w:bodyDiv w:val="1"/>
      <w:marLeft w:val="0"/>
      <w:marRight w:val="0"/>
      <w:marTop w:val="0"/>
      <w:marBottom w:val="0"/>
      <w:divBdr>
        <w:top w:val="none" w:sz="0" w:space="0" w:color="auto"/>
        <w:left w:val="none" w:sz="0" w:space="0" w:color="auto"/>
        <w:bottom w:val="none" w:sz="0" w:space="0" w:color="auto"/>
        <w:right w:val="none" w:sz="0" w:space="0" w:color="auto"/>
      </w:divBdr>
    </w:div>
    <w:div w:id="793522068">
      <w:bodyDiv w:val="1"/>
      <w:marLeft w:val="0"/>
      <w:marRight w:val="0"/>
      <w:marTop w:val="0"/>
      <w:marBottom w:val="0"/>
      <w:divBdr>
        <w:top w:val="none" w:sz="0" w:space="0" w:color="auto"/>
        <w:left w:val="none" w:sz="0" w:space="0" w:color="auto"/>
        <w:bottom w:val="none" w:sz="0" w:space="0" w:color="auto"/>
        <w:right w:val="none" w:sz="0" w:space="0" w:color="auto"/>
      </w:divBdr>
      <w:divsChild>
        <w:div w:id="335807453">
          <w:marLeft w:val="0"/>
          <w:marRight w:val="0"/>
          <w:marTop w:val="0"/>
          <w:marBottom w:val="0"/>
          <w:divBdr>
            <w:top w:val="none" w:sz="0" w:space="0" w:color="auto"/>
            <w:left w:val="none" w:sz="0" w:space="0" w:color="auto"/>
            <w:bottom w:val="none" w:sz="0" w:space="0" w:color="auto"/>
            <w:right w:val="none" w:sz="0" w:space="0" w:color="auto"/>
          </w:divBdr>
          <w:divsChild>
            <w:div w:id="1796364287">
              <w:marLeft w:val="0"/>
              <w:marRight w:val="0"/>
              <w:marTop w:val="0"/>
              <w:marBottom w:val="0"/>
              <w:divBdr>
                <w:top w:val="none" w:sz="0" w:space="0" w:color="auto"/>
                <w:left w:val="none" w:sz="0" w:space="0" w:color="auto"/>
                <w:bottom w:val="none" w:sz="0" w:space="0" w:color="auto"/>
                <w:right w:val="none" w:sz="0" w:space="0" w:color="auto"/>
              </w:divBdr>
            </w:div>
            <w:div w:id="1842895190">
              <w:marLeft w:val="0"/>
              <w:marRight w:val="0"/>
              <w:marTop w:val="0"/>
              <w:marBottom w:val="0"/>
              <w:divBdr>
                <w:top w:val="none" w:sz="0" w:space="0" w:color="auto"/>
                <w:left w:val="none" w:sz="0" w:space="0" w:color="auto"/>
                <w:bottom w:val="none" w:sz="0" w:space="0" w:color="auto"/>
                <w:right w:val="none" w:sz="0" w:space="0" w:color="auto"/>
              </w:divBdr>
            </w:div>
            <w:div w:id="157897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787040">
      <w:bodyDiv w:val="1"/>
      <w:marLeft w:val="0"/>
      <w:marRight w:val="0"/>
      <w:marTop w:val="0"/>
      <w:marBottom w:val="0"/>
      <w:divBdr>
        <w:top w:val="none" w:sz="0" w:space="0" w:color="auto"/>
        <w:left w:val="none" w:sz="0" w:space="0" w:color="auto"/>
        <w:bottom w:val="none" w:sz="0" w:space="0" w:color="auto"/>
        <w:right w:val="none" w:sz="0" w:space="0" w:color="auto"/>
      </w:divBdr>
    </w:div>
    <w:div w:id="807163387">
      <w:bodyDiv w:val="1"/>
      <w:marLeft w:val="0"/>
      <w:marRight w:val="0"/>
      <w:marTop w:val="0"/>
      <w:marBottom w:val="0"/>
      <w:divBdr>
        <w:top w:val="none" w:sz="0" w:space="0" w:color="auto"/>
        <w:left w:val="none" w:sz="0" w:space="0" w:color="auto"/>
        <w:bottom w:val="none" w:sz="0" w:space="0" w:color="auto"/>
        <w:right w:val="none" w:sz="0" w:space="0" w:color="auto"/>
      </w:divBdr>
      <w:divsChild>
        <w:div w:id="1376538140">
          <w:marLeft w:val="0"/>
          <w:marRight w:val="0"/>
          <w:marTop w:val="0"/>
          <w:marBottom w:val="0"/>
          <w:divBdr>
            <w:top w:val="none" w:sz="0" w:space="0" w:color="auto"/>
            <w:left w:val="none" w:sz="0" w:space="0" w:color="auto"/>
            <w:bottom w:val="none" w:sz="0" w:space="0" w:color="auto"/>
            <w:right w:val="none" w:sz="0" w:space="0" w:color="auto"/>
          </w:divBdr>
          <w:divsChild>
            <w:div w:id="1633436678">
              <w:marLeft w:val="0"/>
              <w:marRight w:val="0"/>
              <w:marTop w:val="0"/>
              <w:marBottom w:val="0"/>
              <w:divBdr>
                <w:top w:val="none" w:sz="0" w:space="0" w:color="auto"/>
                <w:left w:val="none" w:sz="0" w:space="0" w:color="auto"/>
                <w:bottom w:val="none" w:sz="0" w:space="0" w:color="auto"/>
                <w:right w:val="none" w:sz="0" w:space="0" w:color="auto"/>
              </w:divBdr>
            </w:div>
            <w:div w:id="1141996911">
              <w:marLeft w:val="0"/>
              <w:marRight w:val="0"/>
              <w:marTop w:val="0"/>
              <w:marBottom w:val="0"/>
              <w:divBdr>
                <w:top w:val="none" w:sz="0" w:space="0" w:color="auto"/>
                <w:left w:val="none" w:sz="0" w:space="0" w:color="auto"/>
                <w:bottom w:val="none" w:sz="0" w:space="0" w:color="auto"/>
                <w:right w:val="none" w:sz="0" w:space="0" w:color="auto"/>
              </w:divBdr>
            </w:div>
            <w:div w:id="800612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691393">
      <w:bodyDiv w:val="1"/>
      <w:marLeft w:val="0"/>
      <w:marRight w:val="0"/>
      <w:marTop w:val="0"/>
      <w:marBottom w:val="0"/>
      <w:divBdr>
        <w:top w:val="none" w:sz="0" w:space="0" w:color="auto"/>
        <w:left w:val="none" w:sz="0" w:space="0" w:color="auto"/>
        <w:bottom w:val="none" w:sz="0" w:space="0" w:color="auto"/>
        <w:right w:val="none" w:sz="0" w:space="0" w:color="auto"/>
      </w:divBdr>
      <w:divsChild>
        <w:div w:id="1399521518">
          <w:marLeft w:val="0"/>
          <w:marRight w:val="0"/>
          <w:marTop w:val="0"/>
          <w:marBottom w:val="0"/>
          <w:divBdr>
            <w:top w:val="none" w:sz="0" w:space="0" w:color="auto"/>
            <w:left w:val="none" w:sz="0" w:space="0" w:color="auto"/>
            <w:bottom w:val="none" w:sz="0" w:space="0" w:color="auto"/>
            <w:right w:val="none" w:sz="0" w:space="0" w:color="auto"/>
          </w:divBdr>
          <w:divsChild>
            <w:div w:id="1658605814">
              <w:marLeft w:val="0"/>
              <w:marRight w:val="0"/>
              <w:marTop w:val="0"/>
              <w:marBottom w:val="0"/>
              <w:divBdr>
                <w:top w:val="none" w:sz="0" w:space="0" w:color="auto"/>
                <w:left w:val="none" w:sz="0" w:space="0" w:color="auto"/>
                <w:bottom w:val="none" w:sz="0" w:space="0" w:color="auto"/>
                <w:right w:val="none" w:sz="0" w:space="0" w:color="auto"/>
              </w:divBdr>
            </w:div>
            <w:div w:id="141509327">
              <w:marLeft w:val="0"/>
              <w:marRight w:val="0"/>
              <w:marTop w:val="0"/>
              <w:marBottom w:val="0"/>
              <w:divBdr>
                <w:top w:val="none" w:sz="0" w:space="0" w:color="auto"/>
                <w:left w:val="none" w:sz="0" w:space="0" w:color="auto"/>
                <w:bottom w:val="none" w:sz="0" w:space="0" w:color="auto"/>
                <w:right w:val="none" w:sz="0" w:space="0" w:color="auto"/>
              </w:divBdr>
            </w:div>
            <w:div w:id="285737171">
              <w:marLeft w:val="0"/>
              <w:marRight w:val="0"/>
              <w:marTop w:val="0"/>
              <w:marBottom w:val="0"/>
              <w:divBdr>
                <w:top w:val="none" w:sz="0" w:space="0" w:color="auto"/>
                <w:left w:val="none" w:sz="0" w:space="0" w:color="auto"/>
                <w:bottom w:val="none" w:sz="0" w:space="0" w:color="auto"/>
                <w:right w:val="none" w:sz="0" w:space="0" w:color="auto"/>
              </w:divBdr>
            </w:div>
            <w:div w:id="854074648">
              <w:marLeft w:val="0"/>
              <w:marRight w:val="0"/>
              <w:marTop w:val="0"/>
              <w:marBottom w:val="0"/>
              <w:divBdr>
                <w:top w:val="none" w:sz="0" w:space="0" w:color="auto"/>
                <w:left w:val="none" w:sz="0" w:space="0" w:color="auto"/>
                <w:bottom w:val="none" w:sz="0" w:space="0" w:color="auto"/>
                <w:right w:val="none" w:sz="0" w:space="0" w:color="auto"/>
              </w:divBdr>
            </w:div>
            <w:div w:id="276259755">
              <w:marLeft w:val="0"/>
              <w:marRight w:val="0"/>
              <w:marTop w:val="0"/>
              <w:marBottom w:val="0"/>
              <w:divBdr>
                <w:top w:val="none" w:sz="0" w:space="0" w:color="auto"/>
                <w:left w:val="none" w:sz="0" w:space="0" w:color="auto"/>
                <w:bottom w:val="none" w:sz="0" w:space="0" w:color="auto"/>
                <w:right w:val="none" w:sz="0" w:space="0" w:color="auto"/>
              </w:divBdr>
            </w:div>
            <w:div w:id="1280532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208495">
      <w:bodyDiv w:val="1"/>
      <w:marLeft w:val="0"/>
      <w:marRight w:val="0"/>
      <w:marTop w:val="0"/>
      <w:marBottom w:val="0"/>
      <w:divBdr>
        <w:top w:val="none" w:sz="0" w:space="0" w:color="auto"/>
        <w:left w:val="none" w:sz="0" w:space="0" w:color="auto"/>
        <w:bottom w:val="none" w:sz="0" w:space="0" w:color="auto"/>
        <w:right w:val="none" w:sz="0" w:space="0" w:color="auto"/>
      </w:divBdr>
    </w:div>
    <w:div w:id="853960088">
      <w:bodyDiv w:val="1"/>
      <w:marLeft w:val="0"/>
      <w:marRight w:val="0"/>
      <w:marTop w:val="0"/>
      <w:marBottom w:val="0"/>
      <w:divBdr>
        <w:top w:val="none" w:sz="0" w:space="0" w:color="auto"/>
        <w:left w:val="none" w:sz="0" w:space="0" w:color="auto"/>
        <w:bottom w:val="none" w:sz="0" w:space="0" w:color="auto"/>
        <w:right w:val="none" w:sz="0" w:space="0" w:color="auto"/>
      </w:divBdr>
      <w:divsChild>
        <w:div w:id="302001577">
          <w:marLeft w:val="0"/>
          <w:marRight w:val="0"/>
          <w:marTop w:val="0"/>
          <w:marBottom w:val="0"/>
          <w:divBdr>
            <w:top w:val="none" w:sz="0" w:space="0" w:color="auto"/>
            <w:left w:val="none" w:sz="0" w:space="0" w:color="auto"/>
            <w:bottom w:val="none" w:sz="0" w:space="0" w:color="auto"/>
            <w:right w:val="none" w:sz="0" w:space="0" w:color="auto"/>
          </w:divBdr>
          <w:divsChild>
            <w:div w:id="1326588724">
              <w:marLeft w:val="0"/>
              <w:marRight w:val="0"/>
              <w:marTop w:val="0"/>
              <w:marBottom w:val="0"/>
              <w:divBdr>
                <w:top w:val="none" w:sz="0" w:space="0" w:color="auto"/>
                <w:left w:val="none" w:sz="0" w:space="0" w:color="auto"/>
                <w:bottom w:val="none" w:sz="0" w:space="0" w:color="auto"/>
                <w:right w:val="none" w:sz="0" w:space="0" w:color="auto"/>
              </w:divBdr>
            </w:div>
            <w:div w:id="597058883">
              <w:marLeft w:val="0"/>
              <w:marRight w:val="0"/>
              <w:marTop w:val="0"/>
              <w:marBottom w:val="0"/>
              <w:divBdr>
                <w:top w:val="none" w:sz="0" w:space="0" w:color="auto"/>
                <w:left w:val="none" w:sz="0" w:space="0" w:color="auto"/>
                <w:bottom w:val="none" w:sz="0" w:space="0" w:color="auto"/>
                <w:right w:val="none" w:sz="0" w:space="0" w:color="auto"/>
              </w:divBdr>
            </w:div>
            <w:div w:id="1502549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599612">
      <w:bodyDiv w:val="1"/>
      <w:marLeft w:val="0"/>
      <w:marRight w:val="0"/>
      <w:marTop w:val="0"/>
      <w:marBottom w:val="0"/>
      <w:divBdr>
        <w:top w:val="none" w:sz="0" w:space="0" w:color="auto"/>
        <w:left w:val="none" w:sz="0" w:space="0" w:color="auto"/>
        <w:bottom w:val="none" w:sz="0" w:space="0" w:color="auto"/>
        <w:right w:val="none" w:sz="0" w:space="0" w:color="auto"/>
      </w:divBdr>
      <w:divsChild>
        <w:div w:id="716929007">
          <w:marLeft w:val="0"/>
          <w:marRight w:val="0"/>
          <w:marTop w:val="0"/>
          <w:marBottom w:val="0"/>
          <w:divBdr>
            <w:top w:val="none" w:sz="0" w:space="0" w:color="auto"/>
            <w:left w:val="none" w:sz="0" w:space="0" w:color="auto"/>
            <w:bottom w:val="none" w:sz="0" w:space="0" w:color="auto"/>
            <w:right w:val="none" w:sz="0" w:space="0" w:color="auto"/>
          </w:divBdr>
          <w:divsChild>
            <w:div w:id="2136672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577927">
      <w:bodyDiv w:val="1"/>
      <w:marLeft w:val="0"/>
      <w:marRight w:val="0"/>
      <w:marTop w:val="0"/>
      <w:marBottom w:val="0"/>
      <w:divBdr>
        <w:top w:val="none" w:sz="0" w:space="0" w:color="auto"/>
        <w:left w:val="none" w:sz="0" w:space="0" w:color="auto"/>
        <w:bottom w:val="none" w:sz="0" w:space="0" w:color="auto"/>
        <w:right w:val="none" w:sz="0" w:space="0" w:color="auto"/>
      </w:divBdr>
      <w:divsChild>
        <w:div w:id="404454810">
          <w:marLeft w:val="0"/>
          <w:marRight w:val="0"/>
          <w:marTop w:val="0"/>
          <w:marBottom w:val="0"/>
          <w:divBdr>
            <w:top w:val="none" w:sz="0" w:space="0" w:color="auto"/>
            <w:left w:val="none" w:sz="0" w:space="0" w:color="auto"/>
            <w:bottom w:val="none" w:sz="0" w:space="0" w:color="auto"/>
            <w:right w:val="none" w:sz="0" w:space="0" w:color="auto"/>
          </w:divBdr>
          <w:divsChild>
            <w:div w:id="1850486511">
              <w:marLeft w:val="0"/>
              <w:marRight w:val="0"/>
              <w:marTop w:val="0"/>
              <w:marBottom w:val="0"/>
              <w:divBdr>
                <w:top w:val="none" w:sz="0" w:space="0" w:color="auto"/>
                <w:left w:val="none" w:sz="0" w:space="0" w:color="auto"/>
                <w:bottom w:val="none" w:sz="0" w:space="0" w:color="auto"/>
                <w:right w:val="none" w:sz="0" w:space="0" w:color="auto"/>
              </w:divBdr>
            </w:div>
            <w:div w:id="696124233">
              <w:marLeft w:val="0"/>
              <w:marRight w:val="0"/>
              <w:marTop w:val="0"/>
              <w:marBottom w:val="0"/>
              <w:divBdr>
                <w:top w:val="none" w:sz="0" w:space="0" w:color="auto"/>
                <w:left w:val="none" w:sz="0" w:space="0" w:color="auto"/>
                <w:bottom w:val="none" w:sz="0" w:space="0" w:color="auto"/>
                <w:right w:val="none" w:sz="0" w:space="0" w:color="auto"/>
              </w:divBdr>
            </w:div>
            <w:div w:id="526260939">
              <w:marLeft w:val="0"/>
              <w:marRight w:val="0"/>
              <w:marTop w:val="0"/>
              <w:marBottom w:val="0"/>
              <w:divBdr>
                <w:top w:val="none" w:sz="0" w:space="0" w:color="auto"/>
                <w:left w:val="none" w:sz="0" w:space="0" w:color="auto"/>
                <w:bottom w:val="none" w:sz="0" w:space="0" w:color="auto"/>
                <w:right w:val="none" w:sz="0" w:space="0" w:color="auto"/>
              </w:divBdr>
            </w:div>
            <w:div w:id="1667905023">
              <w:marLeft w:val="0"/>
              <w:marRight w:val="0"/>
              <w:marTop w:val="0"/>
              <w:marBottom w:val="0"/>
              <w:divBdr>
                <w:top w:val="none" w:sz="0" w:space="0" w:color="auto"/>
                <w:left w:val="none" w:sz="0" w:space="0" w:color="auto"/>
                <w:bottom w:val="none" w:sz="0" w:space="0" w:color="auto"/>
                <w:right w:val="none" w:sz="0" w:space="0" w:color="auto"/>
              </w:divBdr>
            </w:div>
            <w:div w:id="565843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428461">
      <w:bodyDiv w:val="1"/>
      <w:marLeft w:val="0"/>
      <w:marRight w:val="0"/>
      <w:marTop w:val="0"/>
      <w:marBottom w:val="0"/>
      <w:divBdr>
        <w:top w:val="none" w:sz="0" w:space="0" w:color="auto"/>
        <w:left w:val="none" w:sz="0" w:space="0" w:color="auto"/>
        <w:bottom w:val="none" w:sz="0" w:space="0" w:color="auto"/>
        <w:right w:val="none" w:sz="0" w:space="0" w:color="auto"/>
      </w:divBdr>
      <w:divsChild>
        <w:div w:id="206063943">
          <w:marLeft w:val="0"/>
          <w:marRight w:val="0"/>
          <w:marTop w:val="0"/>
          <w:marBottom w:val="0"/>
          <w:divBdr>
            <w:top w:val="none" w:sz="0" w:space="0" w:color="auto"/>
            <w:left w:val="none" w:sz="0" w:space="0" w:color="auto"/>
            <w:bottom w:val="none" w:sz="0" w:space="0" w:color="auto"/>
            <w:right w:val="none" w:sz="0" w:space="0" w:color="auto"/>
          </w:divBdr>
          <w:divsChild>
            <w:div w:id="412943807">
              <w:marLeft w:val="0"/>
              <w:marRight w:val="0"/>
              <w:marTop w:val="0"/>
              <w:marBottom w:val="0"/>
              <w:divBdr>
                <w:top w:val="none" w:sz="0" w:space="0" w:color="auto"/>
                <w:left w:val="none" w:sz="0" w:space="0" w:color="auto"/>
                <w:bottom w:val="none" w:sz="0" w:space="0" w:color="auto"/>
                <w:right w:val="none" w:sz="0" w:space="0" w:color="auto"/>
              </w:divBdr>
            </w:div>
            <w:div w:id="54664198">
              <w:marLeft w:val="0"/>
              <w:marRight w:val="0"/>
              <w:marTop w:val="0"/>
              <w:marBottom w:val="0"/>
              <w:divBdr>
                <w:top w:val="none" w:sz="0" w:space="0" w:color="auto"/>
                <w:left w:val="none" w:sz="0" w:space="0" w:color="auto"/>
                <w:bottom w:val="none" w:sz="0" w:space="0" w:color="auto"/>
                <w:right w:val="none" w:sz="0" w:space="0" w:color="auto"/>
              </w:divBdr>
            </w:div>
            <w:div w:id="325940291">
              <w:marLeft w:val="0"/>
              <w:marRight w:val="0"/>
              <w:marTop w:val="0"/>
              <w:marBottom w:val="0"/>
              <w:divBdr>
                <w:top w:val="none" w:sz="0" w:space="0" w:color="auto"/>
                <w:left w:val="none" w:sz="0" w:space="0" w:color="auto"/>
                <w:bottom w:val="none" w:sz="0" w:space="0" w:color="auto"/>
                <w:right w:val="none" w:sz="0" w:space="0" w:color="auto"/>
              </w:divBdr>
            </w:div>
            <w:div w:id="1772118122">
              <w:marLeft w:val="0"/>
              <w:marRight w:val="0"/>
              <w:marTop w:val="0"/>
              <w:marBottom w:val="0"/>
              <w:divBdr>
                <w:top w:val="none" w:sz="0" w:space="0" w:color="auto"/>
                <w:left w:val="none" w:sz="0" w:space="0" w:color="auto"/>
                <w:bottom w:val="none" w:sz="0" w:space="0" w:color="auto"/>
                <w:right w:val="none" w:sz="0" w:space="0" w:color="auto"/>
              </w:divBdr>
            </w:div>
            <w:div w:id="1797487429">
              <w:marLeft w:val="0"/>
              <w:marRight w:val="0"/>
              <w:marTop w:val="0"/>
              <w:marBottom w:val="0"/>
              <w:divBdr>
                <w:top w:val="none" w:sz="0" w:space="0" w:color="auto"/>
                <w:left w:val="none" w:sz="0" w:space="0" w:color="auto"/>
                <w:bottom w:val="none" w:sz="0" w:space="0" w:color="auto"/>
                <w:right w:val="none" w:sz="0" w:space="0" w:color="auto"/>
              </w:divBdr>
            </w:div>
            <w:div w:id="675377859">
              <w:marLeft w:val="0"/>
              <w:marRight w:val="0"/>
              <w:marTop w:val="0"/>
              <w:marBottom w:val="0"/>
              <w:divBdr>
                <w:top w:val="none" w:sz="0" w:space="0" w:color="auto"/>
                <w:left w:val="none" w:sz="0" w:space="0" w:color="auto"/>
                <w:bottom w:val="none" w:sz="0" w:space="0" w:color="auto"/>
                <w:right w:val="none" w:sz="0" w:space="0" w:color="auto"/>
              </w:divBdr>
            </w:div>
            <w:div w:id="1138378200">
              <w:marLeft w:val="0"/>
              <w:marRight w:val="0"/>
              <w:marTop w:val="0"/>
              <w:marBottom w:val="0"/>
              <w:divBdr>
                <w:top w:val="none" w:sz="0" w:space="0" w:color="auto"/>
                <w:left w:val="none" w:sz="0" w:space="0" w:color="auto"/>
                <w:bottom w:val="none" w:sz="0" w:space="0" w:color="auto"/>
                <w:right w:val="none" w:sz="0" w:space="0" w:color="auto"/>
              </w:divBdr>
            </w:div>
            <w:div w:id="42950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033714">
      <w:bodyDiv w:val="1"/>
      <w:marLeft w:val="0"/>
      <w:marRight w:val="0"/>
      <w:marTop w:val="0"/>
      <w:marBottom w:val="0"/>
      <w:divBdr>
        <w:top w:val="none" w:sz="0" w:space="0" w:color="auto"/>
        <w:left w:val="none" w:sz="0" w:space="0" w:color="auto"/>
        <w:bottom w:val="none" w:sz="0" w:space="0" w:color="auto"/>
        <w:right w:val="none" w:sz="0" w:space="0" w:color="auto"/>
      </w:divBdr>
      <w:divsChild>
        <w:div w:id="1892383844">
          <w:marLeft w:val="0"/>
          <w:marRight w:val="0"/>
          <w:marTop w:val="0"/>
          <w:marBottom w:val="0"/>
          <w:divBdr>
            <w:top w:val="none" w:sz="0" w:space="0" w:color="auto"/>
            <w:left w:val="none" w:sz="0" w:space="0" w:color="auto"/>
            <w:bottom w:val="none" w:sz="0" w:space="0" w:color="auto"/>
            <w:right w:val="none" w:sz="0" w:space="0" w:color="auto"/>
          </w:divBdr>
          <w:divsChild>
            <w:div w:id="414859971">
              <w:marLeft w:val="0"/>
              <w:marRight w:val="0"/>
              <w:marTop w:val="0"/>
              <w:marBottom w:val="0"/>
              <w:divBdr>
                <w:top w:val="none" w:sz="0" w:space="0" w:color="auto"/>
                <w:left w:val="none" w:sz="0" w:space="0" w:color="auto"/>
                <w:bottom w:val="none" w:sz="0" w:space="0" w:color="auto"/>
                <w:right w:val="none" w:sz="0" w:space="0" w:color="auto"/>
              </w:divBdr>
            </w:div>
            <w:div w:id="1248536017">
              <w:marLeft w:val="0"/>
              <w:marRight w:val="0"/>
              <w:marTop w:val="0"/>
              <w:marBottom w:val="0"/>
              <w:divBdr>
                <w:top w:val="none" w:sz="0" w:space="0" w:color="auto"/>
                <w:left w:val="none" w:sz="0" w:space="0" w:color="auto"/>
                <w:bottom w:val="none" w:sz="0" w:space="0" w:color="auto"/>
                <w:right w:val="none" w:sz="0" w:space="0" w:color="auto"/>
              </w:divBdr>
            </w:div>
            <w:div w:id="1311327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204842">
      <w:bodyDiv w:val="1"/>
      <w:marLeft w:val="0"/>
      <w:marRight w:val="0"/>
      <w:marTop w:val="0"/>
      <w:marBottom w:val="0"/>
      <w:divBdr>
        <w:top w:val="none" w:sz="0" w:space="0" w:color="auto"/>
        <w:left w:val="none" w:sz="0" w:space="0" w:color="auto"/>
        <w:bottom w:val="none" w:sz="0" w:space="0" w:color="auto"/>
        <w:right w:val="none" w:sz="0" w:space="0" w:color="auto"/>
      </w:divBdr>
      <w:divsChild>
        <w:div w:id="459494434">
          <w:marLeft w:val="0"/>
          <w:marRight w:val="0"/>
          <w:marTop w:val="0"/>
          <w:marBottom w:val="0"/>
          <w:divBdr>
            <w:top w:val="none" w:sz="0" w:space="0" w:color="auto"/>
            <w:left w:val="none" w:sz="0" w:space="0" w:color="auto"/>
            <w:bottom w:val="none" w:sz="0" w:space="0" w:color="auto"/>
            <w:right w:val="none" w:sz="0" w:space="0" w:color="auto"/>
          </w:divBdr>
          <w:divsChild>
            <w:div w:id="631639070">
              <w:marLeft w:val="0"/>
              <w:marRight w:val="0"/>
              <w:marTop w:val="0"/>
              <w:marBottom w:val="0"/>
              <w:divBdr>
                <w:top w:val="none" w:sz="0" w:space="0" w:color="auto"/>
                <w:left w:val="none" w:sz="0" w:space="0" w:color="auto"/>
                <w:bottom w:val="none" w:sz="0" w:space="0" w:color="auto"/>
                <w:right w:val="none" w:sz="0" w:space="0" w:color="auto"/>
              </w:divBdr>
            </w:div>
            <w:div w:id="1621297658">
              <w:marLeft w:val="0"/>
              <w:marRight w:val="0"/>
              <w:marTop w:val="0"/>
              <w:marBottom w:val="0"/>
              <w:divBdr>
                <w:top w:val="none" w:sz="0" w:space="0" w:color="auto"/>
                <w:left w:val="none" w:sz="0" w:space="0" w:color="auto"/>
                <w:bottom w:val="none" w:sz="0" w:space="0" w:color="auto"/>
                <w:right w:val="none" w:sz="0" w:space="0" w:color="auto"/>
              </w:divBdr>
            </w:div>
            <w:div w:id="1217160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068616">
      <w:bodyDiv w:val="1"/>
      <w:marLeft w:val="0"/>
      <w:marRight w:val="0"/>
      <w:marTop w:val="0"/>
      <w:marBottom w:val="0"/>
      <w:divBdr>
        <w:top w:val="none" w:sz="0" w:space="0" w:color="auto"/>
        <w:left w:val="none" w:sz="0" w:space="0" w:color="auto"/>
        <w:bottom w:val="none" w:sz="0" w:space="0" w:color="auto"/>
        <w:right w:val="none" w:sz="0" w:space="0" w:color="auto"/>
      </w:divBdr>
      <w:divsChild>
        <w:div w:id="602301011">
          <w:marLeft w:val="0"/>
          <w:marRight w:val="0"/>
          <w:marTop w:val="0"/>
          <w:marBottom w:val="0"/>
          <w:divBdr>
            <w:top w:val="none" w:sz="0" w:space="0" w:color="auto"/>
            <w:left w:val="none" w:sz="0" w:space="0" w:color="auto"/>
            <w:bottom w:val="none" w:sz="0" w:space="0" w:color="auto"/>
            <w:right w:val="none" w:sz="0" w:space="0" w:color="auto"/>
          </w:divBdr>
          <w:divsChild>
            <w:div w:id="2120447450">
              <w:marLeft w:val="0"/>
              <w:marRight w:val="0"/>
              <w:marTop w:val="0"/>
              <w:marBottom w:val="0"/>
              <w:divBdr>
                <w:top w:val="none" w:sz="0" w:space="0" w:color="auto"/>
                <w:left w:val="none" w:sz="0" w:space="0" w:color="auto"/>
                <w:bottom w:val="none" w:sz="0" w:space="0" w:color="auto"/>
                <w:right w:val="none" w:sz="0" w:space="0" w:color="auto"/>
              </w:divBdr>
            </w:div>
            <w:div w:id="1255437700">
              <w:marLeft w:val="0"/>
              <w:marRight w:val="0"/>
              <w:marTop w:val="0"/>
              <w:marBottom w:val="0"/>
              <w:divBdr>
                <w:top w:val="none" w:sz="0" w:space="0" w:color="auto"/>
                <w:left w:val="none" w:sz="0" w:space="0" w:color="auto"/>
                <w:bottom w:val="none" w:sz="0" w:space="0" w:color="auto"/>
                <w:right w:val="none" w:sz="0" w:space="0" w:color="auto"/>
              </w:divBdr>
            </w:div>
            <w:div w:id="1877693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136884">
      <w:bodyDiv w:val="1"/>
      <w:marLeft w:val="0"/>
      <w:marRight w:val="0"/>
      <w:marTop w:val="0"/>
      <w:marBottom w:val="0"/>
      <w:divBdr>
        <w:top w:val="none" w:sz="0" w:space="0" w:color="auto"/>
        <w:left w:val="none" w:sz="0" w:space="0" w:color="auto"/>
        <w:bottom w:val="none" w:sz="0" w:space="0" w:color="auto"/>
        <w:right w:val="none" w:sz="0" w:space="0" w:color="auto"/>
      </w:divBdr>
      <w:divsChild>
        <w:div w:id="474614716">
          <w:marLeft w:val="0"/>
          <w:marRight w:val="0"/>
          <w:marTop w:val="0"/>
          <w:marBottom w:val="0"/>
          <w:divBdr>
            <w:top w:val="none" w:sz="0" w:space="0" w:color="auto"/>
            <w:left w:val="none" w:sz="0" w:space="0" w:color="auto"/>
            <w:bottom w:val="none" w:sz="0" w:space="0" w:color="auto"/>
            <w:right w:val="none" w:sz="0" w:space="0" w:color="auto"/>
          </w:divBdr>
          <w:divsChild>
            <w:div w:id="945772524">
              <w:marLeft w:val="0"/>
              <w:marRight w:val="0"/>
              <w:marTop w:val="0"/>
              <w:marBottom w:val="0"/>
              <w:divBdr>
                <w:top w:val="none" w:sz="0" w:space="0" w:color="auto"/>
                <w:left w:val="none" w:sz="0" w:space="0" w:color="auto"/>
                <w:bottom w:val="none" w:sz="0" w:space="0" w:color="auto"/>
                <w:right w:val="none" w:sz="0" w:space="0" w:color="auto"/>
              </w:divBdr>
            </w:div>
            <w:div w:id="686760205">
              <w:marLeft w:val="0"/>
              <w:marRight w:val="0"/>
              <w:marTop w:val="0"/>
              <w:marBottom w:val="0"/>
              <w:divBdr>
                <w:top w:val="none" w:sz="0" w:space="0" w:color="auto"/>
                <w:left w:val="none" w:sz="0" w:space="0" w:color="auto"/>
                <w:bottom w:val="none" w:sz="0" w:space="0" w:color="auto"/>
                <w:right w:val="none" w:sz="0" w:space="0" w:color="auto"/>
              </w:divBdr>
            </w:div>
            <w:div w:id="288049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005663">
      <w:bodyDiv w:val="1"/>
      <w:marLeft w:val="0"/>
      <w:marRight w:val="0"/>
      <w:marTop w:val="0"/>
      <w:marBottom w:val="0"/>
      <w:divBdr>
        <w:top w:val="none" w:sz="0" w:space="0" w:color="auto"/>
        <w:left w:val="none" w:sz="0" w:space="0" w:color="auto"/>
        <w:bottom w:val="none" w:sz="0" w:space="0" w:color="auto"/>
        <w:right w:val="none" w:sz="0" w:space="0" w:color="auto"/>
      </w:divBdr>
      <w:divsChild>
        <w:div w:id="595985970">
          <w:marLeft w:val="0"/>
          <w:marRight w:val="0"/>
          <w:marTop w:val="0"/>
          <w:marBottom w:val="0"/>
          <w:divBdr>
            <w:top w:val="none" w:sz="0" w:space="0" w:color="auto"/>
            <w:left w:val="none" w:sz="0" w:space="0" w:color="auto"/>
            <w:bottom w:val="none" w:sz="0" w:space="0" w:color="auto"/>
            <w:right w:val="none" w:sz="0" w:space="0" w:color="auto"/>
          </w:divBdr>
          <w:divsChild>
            <w:div w:id="2133090642">
              <w:marLeft w:val="0"/>
              <w:marRight w:val="0"/>
              <w:marTop w:val="0"/>
              <w:marBottom w:val="0"/>
              <w:divBdr>
                <w:top w:val="none" w:sz="0" w:space="0" w:color="auto"/>
                <w:left w:val="none" w:sz="0" w:space="0" w:color="auto"/>
                <w:bottom w:val="none" w:sz="0" w:space="0" w:color="auto"/>
                <w:right w:val="none" w:sz="0" w:space="0" w:color="auto"/>
              </w:divBdr>
            </w:div>
            <w:div w:id="669525971">
              <w:marLeft w:val="0"/>
              <w:marRight w:val="0"/>
              <w:marTop w:val="0"/>
              <w:marBottom w:val="0"/>
              <w:divBdr>
                <w:top w:val="none" w:sz="0" w:space="0" w:color="auto"/>
                <w:left w:val="none" w:sz="0" w:space="0" w:color="auto"/>
                <w:bottom w:val="none" w:sz="0" w:space="0" w:color="auto"/>
                <w:right w:val="none" w:sz="0" w:space="0" w:color="auto"/>
              </w:divBdr>
            </w:div>
            <w:div w:id="1248878300">
              <w:marLeft w:val="0"/>
              <w:marRight w:val="0"/>
              <w:marTop w:val="0"/>
              <w:marBottom w:val="0"/>
              <w:divBdr>
                <w:top w:val="none" w:sz="0" w:space="0" w:color="auto"/>
                <w:left w:val="none" w:sz="0" w:space="0" w:color="auto"/>
                <w:bottom w:val="none" w:sz="0" w:space="0" w:color="auto"/>
                <w:right w:val="none" w:sz="0" w:space="0" w:color="auto"/>
              </w:divBdr>
            </w:div>
            <w:div w:id="1165050730">
              <w:marLeft w:val="0"/>
              <w:marRight w:val="0"/>
              <w:marTop w:val="0"/>
              <w:marBottom w:val="0"/>
              <w:divBdr>
                <w:top w:val="none" w:sz="0" w:space="0" w:color="auto"/>
                <w:left w:val="none" w:sz="0" w:space="0" w:color="auto"/>
                <w:bottom w:val="none" w:sz="0" w:space="0" w:color="auto"/>
                <w:right w:val="none" w:sz="0" w:space="0" w:color="auto"/>
              </w:divBdr>
            </w:div>
            <w:div w:id="1690254828">
              <w:marLeft w:val="0"/>
              <w:marRight w:val="0"/>
              <w:marTop w:val="0"/>
              <w:marBottom w:val="0"/>
              <w:divBdr>
                <w:top w:val="none" w:sz="0" w:space="0" w:color="auto"/>
                <w:left w:val="none" w:sz="0" w:space="0" w:color="auto"/>
                <w:bottom w:val="none" w:sz="0" w:space="0" w:color="auto"/>
                <w:right w:val="none" w:sz="0" w:space="0" w:color="auto"/>
              </w:divBdr>
            </w:div>
            <w:div w:id="375005537">
              <w:marLeft w:val="0"/>
              <w:marRight w:val="0"/>
              <w:marTop w:val="0"/>
              <w:marBottom w:val="0"/>
              <w:divBdr>
                <w:top w:val="none" w:sz="0" w:space="0" w:color="auto"/>
                <w:left w:val="none" w:sz="0" w:space="0" w:color="auto"/>
                <w:bottom w:val="none" w:sz="0" w:space="0" w:color="auto"/>
                <w:right w:val="none" w:sz="0" w:space="0" w:color="auto"/>
              </w:divBdr>
            </w:div>
            <w:div w:id="286814752">
              <w:marLeft w:val="0"/>
              <w:marRight w:val="0"/>
              <w:marTop w:val="0"/>
              <w:marBottom w:val="0"/>
              <w:divBdr>
                <w:top w:val="none" w:sz="0" w:space="0" w:color="auto"/>
                <w:left w:val="none" w:sz="0" w:space="0" w:color="auto"/>
                <w:bottom w:val="none" w:sz="0" w:space="0" w:color="auto"/>
                <w:right w:val="none" w:sz="0" w:space="0" w:color="auto"/>
              </w:divBdr>
            </w:div>
            <w:div w:id="1391223059">
              <w:marLeft w:val="0"/>
              <w:marRight w:val="0"/>
              <w:marTop w:val="0"/>
              <w:marBottom w:val="0"/>
              <w:divBdr>
                <w:top w:val="none" w:sz="0" w:space="0" w:color="auto"/>
                <w:left w:val="none" w:sz="0" w:space="0" w:color="auto"/>
                <w:bottom w:val="none" w:sz="0" w:space="0" w:color="auto"/>
                <w:right w:val="none" w:sz="0" w:space="0" w:color="auto"/>
              </w:divBdr>
            </w:div>
            <w:div w:id="694579898">
              <w:marLeft w:val="0"/>
              <w:marRight w:val="0"/>
              <w:marTop w:val="0"/>
              <w:marBottom w:val="0"/>
              <w:divBdr>
                <w:top w:val="none" w:sz="0" w:space="0" w:color="auto"/>
                <w:left w:val="none" w:sz="0" w:space="0" w:color="auto"/>
                <w:bottom w:val="none" w:sz="0" w:space="0" w:color="auto"/>
                <w:right w:val="none" w:sz="0" w:space="0" w:color="auto"/>
              </w:divBdr>
            </w:div>
            <w:div w:id="1649630773">
              <w:marLeft w:val="0"/>
              <w:marRight w:val="0"/>
              <w:marTop w:val="0"/>
              <w:marBottom w:val="0"/>
              <w:divBdr>
                <w:top w:val="none" w:sz="0" w:space="0" w:color="auto"/>
                <w:left w:val="none" w:sz="0" w:space="0" w:color="auto"/>
                <w:bottom w:val="none" w:sz="0" w:space="0" w:color="auto"/>
                <w:right w:val="none" w:sz="0" w:space="0" w:color="auto"/>
              </w:divBdr>
            </w:div>
            <w:div w:id="720709375">
              <w:marLeft w:val="0"/>
              <w:marRight w:val="0"/>
              <w:marTop w:val="0"/>
              <w:marBottom w:val="0"/>
              <w:divBdr>
                <w:top w:val="none" w:sz="0" w:space="0" w:color="auto"/>
                <w:left w:val="none" w:sz="0" w:space="0" w:color="auto"/>
                <w:bottom w:val="none" w:sz="0" w:space="0" w:color="auto"/>
                <w:right w:val="none" w:sz="0" w:space="0" w:color="auto"/>
              </w:divBdr>
            </w:div>
            <w:div w:id="520557193">
              <w:marLeft w:val="0"/>
              <w:marRight w:val="0"/>
              <w:marTop w:val="0"/>
              <w:marBottom w:val="0"/>
              <w:divBdr>
                <w:top w:val="none" w:sz="0" w:space="0" w:color="auto"/>
                <w:left w:val="none" w:sz="0" w:space="0" w:color="auto"/>
                <w:bottom w:val="none" w:sz="0" w:space="0" w:color="auto"/>
                <w:right w:val="none" w:sz="0" w:space="0" w:color="auto"/>
              </w:divBdr>
            </w:div>
            <w:div w:id="677316183">
              <w:marLeft w:val="0"/>
              <w:marRight w:val="0"/>
              <w:marTop w:val="0"/>
              <w:marBottom w:val="0"/>
              <w:divBdr>
                <w:top w:val="none" w:sz="0" w:space="0" w:color="auto"/>
                <w:left w:val="none" w:sz="0" w:space="0" w:color="auto"/>
                <w:bottom w:val="none" w:sz="0" w:space="0" w:color="auto"/>
                <w:right w:val="none" w:sz="0" w:space="0" w:color="auto"/>
              </w:divBdr>
            </w:div>
            <w:div w:id="1323582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644836">
      <w:bodyDiv w:val="1"/>
      <w:marLeft w:val="0"/>
      <w:marRight w:val="0"/>
      <w:marTop w:val="0"/>
      <w:marBottom w:val="0"/>
      <w:divBdr>
        <w:top w:val="none" w:sz="0" w:space="0" w:color="auto"/>
        <w:left w:val="none" w:sz="0" w:space="0" w:color="auto"/>
        <w:bottom w:val="none" w:sz="0" w:space="0" w:color="auto"/>
        <w:right w:val="none" w:sz="0" w:space="0" w:color="auto"/>
      </w:divBdr>
      <w:divsChild>
        <w:div w:id="1961109602">
          <w:marLeft w:val="0"/>
          <w:marRight w:val="0"/>
          <w:marTop w:val="0"/>
          <w:marBottom w:val="0"/>
          <w:divBdr>
            <w:top w:val="none" w:sz="0" w:space="0" w:color="auto"/>
            <w:left w:val="none" w:sz="0" w:space="0" w:color="auto"/>
            <w:bottom w:val="none" w:sz="0" w:space="0" w:color="auto"/>
            <w:right w:val="none" w:sz="0" w:space="0" w:color="auto"/>
          </w:divBdr>
          <w:divsChild>
            <w:div w:id="2110272526">
              <w:marLeft w:val="0"/>
              <w:marRight w:val="0"/>
              <w:marTop w:val="0"/>
              <w:marBottom w:val="0"/>
              <w:divBdr>
                <w:top w:val="none" w:sz="0" w:space="0" w:color="auto"/>
                <w:left w:val="none" w:sz="0" w:space="0" w:color="auto"/>
                <w:bottom w:val="none" w:sz="0" w:space="0" w:color="auto"/>
                <w:right w:val="none" w:sz="0" w:space="0" w:color="auto"/>
              </w:divBdr>
            </w:div>
            <w:div w:id="665674814">
              <w:marLeft w:val="0"/>
              <w:marRight w:val="0"/>
              <w:marTop w:val="0"/>
              <w:marBottom w:val="0"/>
              <w:divBdr>
                <w:top w:val="none" w:sz="0" w:space="0" w:color="auto"/>
                <w:left w:val="none" w:sz="0" w:space="0" w:color="auto"/>
                <w:bottom w:val="none" w:sz="0" w:space="0" w:color="auto"/>
                <w:right w:val="none" w:sz="0" w:space="0" w:color="auto"/>
              </w:divBdr>
            </w:div>
            <w:div w:id="890924603">
              <w:marLeft w:val="0"/>
              <w:marRight w:val="0"/>
              <w:marTop w:val="0"/>
              <w:marBottom w:val="0"/>
              <w:divBdr>
                <w:top w:val="none" w:sz="0" w:space="0" w:color="auto"/>
                <w:left w:val="none" w:sz="0" w:space="0" w:color="auto"/>
                <w:bottom w:val="none" w:sz="0" w:space="0" w:color="auto"/>
                <w:right w:val="none" w:sz="0" w:space="0" w:color="auto"/>
              </w:divBdr>
            </w:div>
            <w:div w:id="1826818360">
              <w:marLeft w:val="0"/>
              <w:marRight w:val="0"/>
              <w:marTop w:val="0"/>
              <w:marBottom w:val="0"/>
              <w:divBdr>
                <w:top w:val="none" w:sz="0" w:space="0" w:color="auto"/>
                <w:left w:val="none" w:sz="0" w:space="0" w:color="auto"/>
                <w:bottom w:val="none" w:sz="0" w:space="0" w:color="auto"/>
                <w:right w:val="none" w:sz="0" w:space="0" w:color="auto"/>
              </w:divBdr>
            </w:div>
            <w:div w:id="735710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634279">
      <w:bodyDiv w:val="1"/>
      <w:marLeft w:val="0"/>
      <w:marRight w:val="0"/>
      <w:marTop w:val="0"/>
      <w:marBottom w:val="0"/>
      <w:divBdr>
        <w:top w:val="none" w:sz="0" w:space="0" w:color="auto"/>
        <w:left w:val="none" w:sz="0" w:space="0" w:color="auto"/>
        <w:bottom w:val="none" w:sz="0" w:space="0" w:color="auto"/>
        <w:right w:val="none" w:sz="0" w:space="0" w:color="auto"/>
      </w:divBdr>
    </w:div>
    <w:div w:id="1152214137">
      <w:bodyDiv w:val="1"/>
      <w:marLeft w:val="0"/>
      <w:marRight w:val="0"/>
      <w:marTop w:val="0"/>
      <w:marBottom w:val="0"/>
      <w:divBdr>
        <w:top w:val="none" w:sz="0" w:space="0" w:color="auto"/>
        <w:left w:val="none" w:sz="0" w:space="0" w:color="auto"/>
        <w:bottom w:val="none" w:sz="0" w:space="0" w:color="auto"/>
        <w:right w:val="none" w:sz="0" w:space="0" w:color="auto"/>
      </w:divBdr>
      <w:divsChild>
        <w:div w:id="1723091761">
          <w:marLeft w:val="0"/>
          <w:marRight w:val="0"/>
          <w:marTop w:val="0"/>
          <w:marBottom w:val="0"/>
          <w:divBdr>
            <w:top w:val="none" w:sz="0" w:space="0" w:color="auto"/>
            <w:left w:val="none" w:sz="0" w:space="0" w:color="auto"/>
            <w:bottom w:val="none" w:sz="0" w:space="0" w:color="auto"/>
            <w:right w:val="none" w:sz="0" w:space="0" w:color="auto"/>
          </w:divBdr>
          <w:divsChild>
            <w:div w:id="1910648414">
              <w:marLeft w:val="0"/>
              <w:marRight w:val="0"/>
              <w:marTop w:val="0"/>
              <w:marBottom w:val="0"/>
              <w:divBdr>
                <w:top w:val="none" w:sz="0" w:space="0" w:color="auto"/>
                <w:left w:val="none" w:sz="0" w:space="0" w:color="auto"/>
                <w:bottom w:val="none" w:sz="0" w:space="0" w:color="auto"/>
                <w:right w:val="none" w:sz="0" w:space="0" w:color="auto"/>
              </w:divBdr>
            </w:div>
            <w:div w:id="1833062494">
              <w:marLeft w:val="0"/>
              <w:marRight w:val="0"/>
              <w:marTop w:val="0"/>
              <w:marBottom w:val="0"/>
              <w:divBdr>
                <w:top w:val="none" w:sz="0" w:space="0" w:color="auto"/>
                <w:left w:val="none" w:sz="0" w:space="0" w:color="auto"/>
                <w:bottom w:val="none" w:sz="0" w:space="0" w:color="auto"/>
                <w:right w:val="none" w:sz="0" w:space="0" w:color="auto"/>
              </w:divBdr>
            </w:div>
            <w:div w:id="971136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475391">
      <w:bodyDiv w:val="1"/>
      <w:marLeft w:val="0"/>
      <w:marRight w:val="0"/>
      <w:marTop w:val="0"/>
      <w:marBottom w:val="0"/>
      <w:divBdr>
        <w:top w:val="none" w:sz="0" w:space="0" w:color="auto"/>
        <w:left w:val="none" w:sz="0" w:space="0" w:color="auto"/>
        <w:bottom w:val="none" w:sz="0" w:space="0" w:color="auto"/>
        <w:right w:val="none" w:sz="0" w:space="0" w:color="auto"/>
      </w:divBdr>
    </w:div>
    <w:div w:id="1286110625">
      <w:bodyDiv w:val="1"/>
      <w:marLeft w:val="0"/>
      <w:marRight w:val="0"/>
      <w:marTop w:val="0"/>
      <w:marBottom w:val="0"/>
      <w:divBdr>
        <w:top w:val="none" w:sz="0" w:space="0" w:color="auto"/>
        <w:left w:val="none" w:sz="0" w:space="0" w:color="auto"/>
        <w:bottom w:val="none" w:sz="0" w:space="0" w:color="auto"/>
        <w:right w:val="none" w:sz="0" w:space="0" w:color="auto"/>
      </w:divBdr>
      <w:divsChild>
        <w:div w:id="1975982731">
          <w:marLeft w:val="0"/>
          <w:marRight w:val="0"/>
          <w:marTop w:val="0"/>
          <w:marBottom w:val="0"/>
          <w:divBdr>
            <w:top w:val="none" w:sz="0" w:space="0" w:color="auto"/>
            <w:left w:val="none" w:sz="0" w:space="0" w:color="auto"/>
            <w:bottom w:val="none" w:sz="0" w:space="0" w:color="auto"/>
            <w:right w:val="none" w:sz="0" w:space="0" w:color="auto"/>
          </w:divBdr>
          <w:divsChild>
            <w:div w:id="1655985390">
              <w:marLeft w:val="0"/>
              <w:marRight w:val="0"/>
              <w:marTop w:val="0"/>
              <w:marBottom w:val="0"/>
              <w:divBdr>
                <w:top w:val="none" w:sz="0" w:space="0" w:color="auto"/>
                <w:left w:val="none" w:sz="0" w:space="0" w:color="auto"/>
                <w:bottom w:val="none" w:sz="0" w:space="0" w:color="auto"/>
                <w:right w:val="none" w:sz="0" w:space="0" w:color="auto"/>
              </w:divBdr>
            </w:div>
            <w:div w:id="1292706422">
              <w:marLeft w:val="0"/>
              <w:marRight w:val="0"/>
              <w:marTop w:val="0"/>
              <w:marBottom w:val="0"/>
              <w:divBdr>
                <w:top w:val="none" w:sz="0" w:space="0" w:color="auto"/>
                <w:left w:val="none" w:sz="0" w:space="0" w:color="auto"/>
                <w:bottom w:val="none" w:sz="0" w:space="0" w:color="auto"/>
                <w:right w:val="none" w:sz="0" w:space="0" w:color="auto"/>
              </w:divBdr>
            </w:div>
            <w:div w:id="435560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270082">
      <w:bodyDiv w:val="1"/>
      <w:marLeft w:val="0"/>
      <w:marRight w:val="0"/>
      <w:marTop w:val="0"/>
      <w:marBottom w:val="0"/>
      <w:divBdr>
        <w:top w:val="none" w:sz="0" w:space="0" w:color="auto"/>
        <w:left w:val="none" w:sz="0" w:space="0" w:color="auto"/>
        <w:bottom w:val="none" w:sz="0" w:space="0" w:color="auto"/>
        <w:right w:val="none" w:sz="0" w:space="0" w:color="auto"/>
      </w:divBdr>
      <w:divsChild>
        <w:div w:id="489097782">
          <w:marLeft w:val="0"/>
          <w:marRight w:val="0"/>
          <w:marTop w:val="0"/>
          <w:marBottom w:val="0"/>
          <w:divBdr>
            <w:top w:val="none" w:sz="0" w:space="0" w:color="auto"/>
            <w:left w:val="none" w:sz="0" w:space="0" w:color="auto"/>
            <w:bottom w:val="none" w:sz="0" w:space="0" w:color="auto"/>
            <w:right w:val="none" w:sz="0" w:space="0" w:color="auto"/>
          </w:divBdr>
          <w:divsChild>
            <w:div w:id="1383869194">
              <w:marLeft w:val="0"/>
              <w:marRight w:val="0"/>
              <w:marTop w:val="0"/>
              <w:marBottom w:val="0"/>
              <w:divBdr>
                <w:top w:val="none" w:sz="0" w:space="0" w:color="auto"/>
                <w:left w:val="none" w:sz="0" w:space="0" w:color="auto"/>
                <w:bottom w:val="none" w:sz="0" w:space="0" w:color="auto"/>
                <w:right w:val="none" w:sz="0" w:space="0" w:color="auto"/>
              </w:divBdr>
            </w:div>
            <w:div w:id="641236245">
              <w:marLeft w:val="0"/>
              <w:marRight w:val="0"/>
              <w:marTop w:val="0"/>
              <w:marBottom w:val="0"/>
              <w:divBdr>
                <w:top w:val="none" w:sz="0" w:space="0" w:color="auto"/>
                <w:left w:val="none" w:sz="0" w:space="0" w:color="auto"/>
                <w:bottom w:val="none" w:sz="0" w:space="0" w:color="auto"/>
                <w:right w:val="none" w:sz="0" w:space="0" w:color="auto"/>
              </w:divBdr>
            </w:div>
            <w:div w:id="1006177759">
              <w:marLeft w:val="0"/>
              <w:marRight w:val="0"/>
              <w:marTop w:val="0"/>
              <w:marBottom w:val="0"/>
              <w:divBdr>
                <w:top w:val="none" w:sz="0" w:space="0" w:color="auto"/>
                <w:left w:val="none" w:sz="0" w:space="0" w:color="auto"/>
                <w:bottom w:val="none" w:sz="0" w:space="0" w:color="auto"/>
                <w:right w:val="none" w:sz="0" w:space="0" w:color="auto"/>
              </w:divBdr>
            </w:div>
            <w:div w:id="795105439">
              <w:marLeft w:val="0"/>
              <w:marRight w:val="0"/>
              <w:marTop w:val="0"/>
              <w:marBottom w:val="0"/>
              <w:divBdr>
                <w:top w:val="none" w:sz="0" w:space="0" w:color="auto"/>
                <w:left w:val="none" w:sz="0" w:space="0" w:color="auto"/>
                <w:bottom w:val="none" w:sz="0" w:space="0" w:color="auto"/>
                <w:right w:val="none" w:sz="0" w:space="0" w:color="auto"/>
              </w:divBdr>
            </w:div>
            <w:div w:id="1628702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127191">
      <w:bodyDiv w:val="1"/>
      <w:marLeft w:val="0"/>
      <w:marRight w:val="0"/>
      <w:marTop w:val="0"/>
      <w:marBottom w:val="0"/>
      <w:divBdr>
        <w:top w:val="none" w:sz="0" w:space="0" w:color="auto"/>
        <w:left w:val="none" w:sz="0" w:space="0" w:color="auto"/>
        <w:bottom w:val="none" w:sz="0" w:space="0" w:color="auto"/>
        <w:right w:val="none" w:sz="0" w:space="0" w:color="auto"/>
      </w:divBdr>
      <w:divsChild>
        <w:div w:id="1132016469">
          <w:marLeft w:val="0"/>
          <w:marRight w:val="0"/>
          <w:marTop w:val="0"/>
          <w:marBottom w:val="0"/>
          <w:divBdr>
            <w:top w:val="none" w:sz="0" w:space="0" w:color="auto"/>
            <w:left w:val="none" w:sz="0" w:space="0" w:color="auto"/>
            <w:bottom w:val="none" w:sz="0" w:space="0" w:color="auto"/>
            <w:right w:val="none" w:sz="0" w:space="0" w:color="auto"/>
          </w:divBdr>
          <w:divsChild>
            <w:div w:id="682560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535769">
      <w:bodyDiv w:val="1"/>
      <w:marLeft w:val="0"/>
      <w:marRight w:val="0"/>
      <w:marTop w:val="0"/>
      <w:marBottom w:val="0"/>
      <w:divBdr>
        <w:top w:val="none" w:sz="0" w:space="0" w:color="auto"/>
        <w:left w:val="none" w:sz="0" w:space="0" w:color="auto"/>
        <w:bottom w:val="none" w:sz="0" w:space="0" w:color="auto"/>
        <w:right w:val="none" w:sz="0" w:space="0" w:color="auto"/>
      </w:divBdr>
      <w:divsChild>
        <w:div w:id="1077484855">
          <w:marLeft w:val="0"/>
          <w:marRight w:val="0"/>
          <w:marTop w:val="0"/>
          <w:marBottom w:val="0"/>
          <w:divBdr>
            <w:top w:val="none" w:sz="0" w:space="0" w:color="auto"/>
            <w:left w:val="none" w:sz="0" w:space="0" w:color="auto"/>
            <w:bottom w:val="none" w:sz="0" w:space="0" w:color="auto"/>
            <w:right w:val="none" w:sz="0" w:space="0" w:color="auto"/>
          </w:divBdr>
          <w:divsChild>
            <w:div w:id="1324310179">
              <w:marLeft w:val="0"/>
              <w:marRight w:val="0"/>
              <w:marTop w:val="0"/>
              <w:marBottom w:val="0"/>
              <w:divBdr>
                <w:top w:val="none" w:sz="0" w:space="0" w:color="auto"/>
                <w:left w:val="none" w:sz="0" w:space="0" w:color="auto"/>
                <w:bottom w:val="none" w:sz="0" w:space="0" w:color="auto"/>
                <w:right w:val="none" w:sz="0" w:space="0" w:color="auto"/>
              </w:divBdr>
            </w:div>
            <w:div w:id="1156409798">
              <w:marLeft w:val="0"/>
              <w:marRight w:val="0"/>
              <w:marTop w:val="0"/>
              <w:marBottom w:val="0"/>
              <w:divBdr>
                <w:top w:val="none" w:sz="0" w:space="0" w:color="auto"/>
                <w:left w:val="none" w:sz="0" w:space="0" w:color="auto"/>
                <w:bottom w:val="none" w:sz="0" w:space="0" w:color="auto"/>
                <w:right w:val="none" w:sz="0" w:space="0" w:color="auto"/>
              </w:divBdr>
            </w:div>
            <w:div w:id="1953825211">
              <w:marLeft w:val="0"/>
              <w:marRight w:val="0"/>
              <w:marTop w:val="0"/>
              <w:marBottom w:val="0"/>
              <w:divBdr>
                <w:top w:val="none" w:sz="0" w:space="0" w:color="auto"/>
                <w:left w:val="none" w:sz="0" w:space="0" w:color="auto"/>
                <w:bottom w:val="none" w:sz="0" w:space="0" w:color="auto"/>
                <w:right w:val="none" w:sz="0" w:space="0" w:color="auto"/>
              </w:divBdr>
            </w:div>
            <w:div w:id="1766534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282334">
      <w:bodyDiv w:val="1"/>
      <w:marLeft w:val="0"/>
      <w:marRight w:val="0"/>
      <w:marTop w:val="0"/>
      <w:marBottom w:val="0"/>
      <w:divBdr>
        <w:top w:val="none" w:sz="0" w:space="0" w:color="auto"/>
        <w:left w:val="none" w:sz="0" w:space="0" w:color="auto"/>
        <w:bottom w:val="none" w:sz="0" w:space="0" w:color="auto"/>
        <w:right w:val="none" w:sz="0" w:space="0" w:color="auto"/>
      </w:divBdr>
    </w:div>
    <w:div w:id="1529369139">
      <w:bodyDiv w:val="1"/>
      <w:marLeft w:val="0"/>
      <w:marRight w:val="0"/>
      <w:marTop w:val="0"/>
      <w:marBottom w:val="0"/>
      <w:divBdr>
        <w:top w:val="none" w:sz="0" w:space="0" w:color="auto"/>
        <w:left w:val="none" w:sz="0" w:space="0" w:color="auto"/>
        <w:bottom w:val="none" w:sz="0" w:space="0" w:color="auto"/>
        <w:right w:val="none" w:sz="0" w:space="0" w:color="auto"/>
      </w:divBdr>
    </w:div>
    <w:div w:id="1574243159">
      <w:bodyDiv w:val="1"/>
      <w:marLeft w:val="0"/>
      <w:marRight w:val="0"/>
      <w:marTop w:val="0"/>
      <w:marBottom w:val="0"/>
      <w:divBdr>
        <w:top w:val="none" w:sz="0" w:space="0" w:color="auto"/>
        <w:left w:val="none" w:sz="0" w:space="0" w:color="auto"/>
        <w:bottom w:val="none" w:sz="0" w:space="0" w:color="auto"/>
        <w:right w:val="none" w:sz="0" w:space="0" w:color="auto"/>
      </w:divBdr>
      <w:divsChild>
        <w:div w:id="1695033676">
          <w:marLeft w:val="0"/>
          <w:marRight w:val="0"/>
          <w:marTop w:val="0"/>
          <w:marBottom w:val="0"/>
          <w:divBdr>
            <w:top w:val="none" w:sz="0" w:space="0" w:color="auto"/>
            <w:left w:val="none" w:sz="0" w:space="0" w:color="auto"/>
            <w:bottom w:val="none" w:sz="0" w:space="0" w:color="auto"/>
            <w:right w:val="none" w:sz="0" w:space="0" w:color="auto"/>
          </w:divBdr>
          <w:divsChild>
            <w:div w:id="1942837898">
              <w:marLeft w:val="0"/>
              <w:marRight w:val="0"/>
              <w:marTop w:val="0"/>
              <w:marBottom w:val="0"/>
              <w:divBdr>
                <w:top w:val="none" w:sz="0" w:space="0" w:color="auto"/>
                <w:left w:val="none" w:sz="0" w:space="0" w:color="auto"/>
                <w:bottom w:val="none" w:sz="0" w:space="0" w:color="auto"/>
                <w:right w:val="none" w:sz="0" w:space="0" w:color="auto"/>
              </w:divBdr>
            </w:div>
            <w:div w:id="2078702075">
              <w:marLeft w:val="0"/>
              <w:marRight w:val="0"/>
              <w:marTop w:val="0"/>
              <w:marBottom w:val="0"/>
              <w:divBdr>
                <w:top w:val="none" w:sz="0" w:space="0" w:color="auto"/>
                <w:left w:val="none" w:sz="0" w:space="0" w:color="auto"/>
                <w:bottom w:val="none" w:sz="0" w:space="0" w:color="auto"/>
                <w:right w:val="none" w:sz="0" w:space="0" w:color="auto"/>
              </w:divBdr>
            </w:div>
            <w:div w:id="900024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582657">
      <w:bodyDiv w:val="1"/>
      <w:marLeft w:val="0"/>
      <w:marRight w:val="0"/>
      <w:marTop w:val="0"/>
      <w:marBottom w:val="0"/>
      <w:divBdr>
        <w:top w:val="none" w:sz="0" w:space="0" w:color="auto"/>
        <w:left w:val="none" w:sz="0" w:space="0" w:color="auto"/>
        <w:bottom w:val="none" w:sz="0" w:space="0" w:color="auto"/>
        <w:right w:val="none" w:sz="0" w:space="0" w:color="auto"/>
      </w:divBdr>
    </w:div>
    <w:div w:id="1670979047">
      <w:bodyDiv w:val="1"/>
      <w:marLeft w:val="0"/>
      <w:marRight w:val="0"/>
      <w:marTop w:val="0"/>
      <w:marBottom w:val="0"/>
      <w:divBdr>
        <w:top w:val="none" w:sz="0" w:space="0" w:color="auto"/>
        <w:left w:val="none" w:sz="0" w:space="0" w:color="auto"/>
        <w:bottom w:val="none" w:sz="0" w:space="0" w:color="auto"/>
        <w:right w:val="none" w:sz="0" w:space="0" w:color="auto"/>
      </w:divBdr>
      <w:divsChild>
        <w:div w:id="411126104">
          <w:marLeft w:val="0"/>
          <w:marRight w:val="0"/>
          <w:marTop w:val="0"/>
          <w:marBottom w:val="0"/>
          <w:divBdr>
            <w:top w:val="none" w:sz="0" w:space="0" w:color="auto"/>
            <w:left w:val="none" w:sz="0" w:space="0" w:color="auto"/>
            <w:bottom w:val="none" w:sz="0" w:space="0" w:color="auto"/>
            <w:right w:val="none" w:sz="0" w:space="0" w:color="auto"/>
          </w:divBdr>
          <w:divsChild>
            <w:div w:id="2056276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800873">
      <w:bodyDiv w:val="1"/>
      <w:marLeft w:val="0"/>
      <w:marRight w:val="0"/>
      <w:marTop w:val="0"/>
      <w:marBottom w:val="0"/>
      <w:divBdr>
        <w:top w:val="none" w:sz="0" w:space="0" w:color="auto"/>
        <w:left w:val="none" w:sz="0" w:space="0" w:color="auto"/>
        <w:bottom w:val="none" w:sz="0" w:space="0" w:color="auto"/>
        <w:right w:val="none" w:sz="0" w:space="0" w:color="auto"/>
      </w:divBdr>
    </w:div>
    <w:div w:id="1723288431">
      <w:bodyDiv w:val="1"/>
      <w:marLeft w:val="0"/>
      <w:marRight w:val="0"/>
      <w:marTop w:val="0"/>
      <w:marBottom w:val="0"/>
      <w:divBdr>
        <w:top w:val="none" w:sz="0" w:space="0" w:color="auto"/>
        <w:left w:val="none" w:sz="0" w:space="0" w:color="auto"/>
        <w:bottom w:val="none" w:sz="0" w:space="0" w:color="auto"/>
        <w:right w:val="none" w:sz="0" w:space="0" w:color="auto"/>
      </w:divBdr>
    </w:div>
    <w:div w:id="1741365165">
      <w:bodyDiv w:val="1"/>
      <w:marLeft w:val="0"/>
      <w:marRight w:val="0"/>
      <w:marTop w:val="0"/>
      <w:marBottom w:val="0"/>
      <w:divBdr>
        <w:top w:val="none" w:sz="0" w:space="0" w:color="auto"/>
        <w:left w:val="none" w:sz="0" w:space="0" w:color="auto"/>
        <w:bottom w:val="none" w:sz="0" w:space="0" w:color="auto"/>
        <w:right w:val="none" w:sz="0" w:space="0" w:color="auto"/>
      </w:divBdr>
      <w:divsChild>
        <w:div w:id="793477054">
          <w:marLeft w:val="0"/>
          <w:marRight w:val="0"/>
          <w:marTop w:val="0"/>
          <w:marBottom w:val="0"/>
          <w:divBdr>
            <w:top w:val="none" w:sz="0" w:space="0" w:color="auto"/>
            <w:left w:val="none" w:sz="0" w:space="0" w:color="auto"/>
            <w:bottom w:val="none" w:sz="0" w:space="0" w:color="auto"/>
            <w:right w:val="none" w:sz="0" w:space="0" w:color="auto"/>
          </w:divBdr>
        </w:div>
        <w:div w:id="1000698106">
          <w:marLeft w:val="0"/>
          <w:marRight w:val="0"/>
          <w:marTop w:val="0"/>
          <w:marBottom w:val="0"/>
          <w:divBdr>
            <w:top w:val="none" w:sz="0" w:space="0" w:color="auto"/>
            <w:left w:val="none" w:sz="0" w:space="0" w:color="auto"/>
            <w:bottom w:val="none" w:sz="0" w:space="0" w:color="auto"/>
            <w:right w:val="none" w:sz="0" w:space="0" w:color="auto"/>
          </w:divBdr>
        </w:div>
        <w:div w:id="1056666910">
          <w:marLeft w:val="0"/>
          <w:marRight w:val="0"/>
          <w:marTop w:val="0"/>
          <w:marBottom w:val="0"/>
          <w:divBdr>
            <w:top w:val="none" w:sz="0" w:space="0" w:color="auto"/>
            <w:left w:val="none" w:sz="0" w:space="0" w:color="auto"/>
            <w:bottom w:val="none" w:sz="0" w:space="0" w:color="auto"/>
            <w:right w:val="none" w:sz="0" w:space="0" w:color="auto"/>
          </w:divBdr>
        </w:div>
        <w:div w:id="616333144">
          <w:marLeft w:val="0"/>
          <w:marRight w:val="0"/>
          <w:marTop w:val="0"/>
          <w:marBottom w:val="0"/>
          <w:divBdr>
            <w:top w:val="none" w:sz="0" w:space="0" w:color="auto"/>
            <w:left w:val="none" w:sz="0" w:space="0" w:color="auto"/>
            <w:bottom w:val="none" w:sz="0" w:space="0" w:color="auto"/>
            <w:right w:val="none" w:sz="0" w:space="0" w:color="auto"/>
          </w:divBdr>
        </w:div>
        <w:div w:id="1846239205">
          <w:marLeft w:val="0"/>
          <w:marRight w:val="0"/>
          <w:marTop w:val="0"/>
          <w:marBottom w:val="0"/>
          <w:divBdr>
            <w:top w:val="none" w:sz="0" w:space="0" w:color="auto"/>
            <w:left w:val="none" w:sz="0" w:space="0" w:color="auto"/>
            <w:bottom w:val="none" w:sz="0" w:space="0" w:color="auto"/>
            <w:right w:val="none" w:sz="0" w:space="0" w:color="auto"/>
          </w:divBdr>
        </w:div>
        <w:div w:id="69356408">
          <w:marLeft w:val="0"/>
          <w:marRight w:val="0"/>
          <w:marTop w:val="0"/>
          <w:marBottom w:val="0"/>
          <w:divBdr>
            <w:top w:val="none" w:sz="0" w:space="0" w:color="auto"/>
            <w:left w:val="none" w:sz="0" w:space="0" w:color="auto"/>
            <w:bottom w:val="none" w:sz="0" w:space="0" w:color="auto"/>
            <w:right w:val="none" w:sz="0" w:space="0" w:color="auto"/>
          </w:divBdr>
        </w:div>
        <w:div w:id="1351445751">
          <w:marLeft w:val="0"/>
          <w:marRight w:val="0"/>
          <w:marTop w:val="0"/>
          <w:marBottom w:val="0"/>
          <w:divBdr>
            <w:top w:val="none" w:sz="0" w:space="0" w:color="auto"/>
            <w:left w:val="none" w:sz="0" w:space="0" w:color="auto"/>
            <w:bottom w:val="none" w:sz="0" w:space="0" w:color="auto"/>
            <w:right w:val="none" w:sz="0" w:space="0" w:color="auto"/>
          </w:divBdr>
        </w:div>
        <w:div w:id="1580870353">
          <w:marLeft w:val="0"/>
          <w:marRight w:val="0"/>
          <w:marTop w:val="0"/>
          <w:marBottom w:val="0"/>
          <w:divBdr>
            <w:top w:val="none" w:sz="0" w:space="0" w:color="auto"/>
            <w:left w:val="none" w:sz="0" w:space="0" w:color="auto"/>
            <w:bottom w:val="none" w:sz="0" w:space="0" w:color="auto"/>
            <w:right w:val="none" w:sz="0" w:space="0" w:color="auto"/>
          </w:divBdr>
        </w:div>
        <w:div w:id="617295109">
          <w:marLeft w:val="0"/>
          <w:marRight w:val="0"/>
          <w:marTop w:val="0"/>
          <w:marBottom w:val="0"/>
          <w:divBdr>
            <w:top w:val="none" w:sz="0" w:space="0" w:color="auto"/>
            <w:left w:val="none" w:sz="0" w:space="0" w:color="auto"/>
            <w:bottom w:val="none" w:sz="0" w:space="0" w:color="auto"/>
            <w:right w:val="none" w:sz="0" w:space="0" w:color="auto"/>
          </w:divBdr>
        </w:div>
        <w:div w:id="604923663">
          <w:marLeft w:val="0"/>
          <w:marRight w:val="0"/>
          <w:marTop w:val="0"/>
          <w:marBottom w:val="0"/>
          <w:divBdr>
            <w:top w:val="none" w:sz="0" w:space="0" w:color="auto"/>
            <w:left w:val="none" w:sz="0" w:space="0" w:color="auto"/>
            <w:bottom w:val="none" w:sz="0" w:space="0" w:color="auto"/>
            <w:right w:val="none" w:sz="0" w:space="0" w:color="auto"/>
          </w:divBdr>
        </w:div>
        <w:div w:id="514659564">
          <w:marLeft w:val="0"/>
          <w:marRight w:val="0"/>
          <w:marTop w:val="0"/>
          <w:marBottom w:val="0"/>
          <w:divBdr>
            <w:top w:val="none" w:sz="0" w:space="0" w:color="auto"/>
            <w:left w:val="none" w:sz="0" w:space="0" w:color="auto"/>
            <w:bottom w:val="none" w:sz="0" w:space="0" w:color="auto"/>
            <w:right w:val="none" w:sz="0" w:space="0" w:color="auto"/>
          </w:divBdr>
          <w:divsChild>
            <w:div w:id="1594432111">
              <w:marLeft w:val="0"/>
              <w:marRight w:val="0"/>
              <w:marTop w:val="0"/>
              <w:marBottom w:val="0"/>
              <w:divBdr>
                <w:top w:val="none" w:sz="0" w:space="0" w:color="auto"/>
                <w:left w:val="none" w:sz="0" w:space="0" w:color="auto"/>
                <w:bottom w:val="none" w:sz="0" w:space="0" w:color="auto"/>
                <w:right w:val="none" w:sz="0" w:space="0" w:color="auto"/>
              </w:divBdr>
              <w:divsChild>
                <w:div w:id="1118179992">
                  <w:marLeft w:val="0"/>
                  <w:marRight w:val="0"/>
                  <w:marTop w:val="0"/>
                  <w:marBottom w:val="0"/>
                  <w:divBdr>
                    <w:top w:val="none" w:sz="0" w:space="0" w:color="auto"/>
                    <w:left w:val="none" w:sz="0" w:space="0" w:color="auto"/>
                    <w:bottom w:val="none" w:sz="0" w:space="0" w:color="auto"/>
                    <w:right w:val="none" w:sz="0" w:space="0" w:color="auto"/>
                  </w:divBdr>
                </w:div>
                <w:div w:id="1751390074">
                  <w:marLeft w:val="0"/>
                  <w:marRight w:val="0"/>
                  <w:marTop w:val="0"/>
                  <w:marBottom w:val="0"/>
                  <w:divBdr>
                    <w:top w:val="none" w:sz="0" w:space="0" w:color="auto"/>
                    <w:left w:val="none" w:sz="0" w:space="0" w:color="auto"/>
                    <w:bottom w:val="none" w:sz="0" w:space="0" w:color="auto"/>
                    <w:right w:val="none" w:sz="0" w:space="0" w:color="auto"/>
                  </w:divBdr>
                </w:div>
                <w:div w:id="645671662">
                  <w:marLeft w:val="0"/>
                  <w:marRight w:val="0"/>
                  <w:marTop w:val="0"/>
                  <w:marBottom w:val="0"/>
                  <w:divBdr>
                    <w:top w:val="none" w:sz="0" w:space="0" w:color="auto"/>
                    <w:left w:val="none" w:sz="0" w:space="0" w:color="auto"/>
                    <w:bottom w:val="none" w:sz="0" w:space="0" w:color="auto"/>
                    <w:right w:val="none" w:sz="0" w:space="0" w:color="auto"/>
                  </w:divBdr>
                </w:div>
                <w:div w:id="243297041">
                  <w:marLeft w:val="0"/>
                  <w:marRight w:val="0"/>
                  <w:marTop w:val="0"/>
                  <w:marBottom w:val="0"/>
                  <w:divBdr>
                    <w:top w:val="none" w:sz="0" w:space="0" w:color="auto"/>
                    <w:left w:val="none" w:sz="0" w:space="0" w:color="auto"/>
                    <w:bottom w:val="none" w:sz="0" w:space="0" w:color="auto"/>
                    <w:right w:val="none" w:sz="0" w:space="0" w:color="auto"/>
                  </w:divBdr>
                </w:div>
                <w:div w:id="210046820">
                  <w:marLeft w:val="0"/>
                  <w:marRight w:val="0"/>
                  <w:marTop w:val="0"/>
                  <w:marBottom w:val="0"/>
                  <w:divBdr>
                    <w:top w:val="none" w:sz="0" w:space="0" w:color="auto"/>
                    <w:left w:val="none" w:sz="0" w:space="0" w:color="auto"/>
                    <w:bottom w:val="none" w:sz="0" w:space="0" w:color="auto"/>
                    <w:right w:val="none" w:sz="0" w:space="0" w:color="auto"/>
                  </w:divBdr>
                </w:div>
                <w:div w:id="25715500">
                  <w:marLeft w:val="0"/>
                  <w:marRight w:val="0"/>
                  <w:marTop w:val="0"/>
                  <w:marBottom w:val="0"/>
                  <w:divBdr>
                    <w:top w:val="none" w:sz="0" w:space="0" w:color="auto"/>
                    <w:left w:val="none" w:sz="0" w:space="0" w:color="auto"/>
                    <w:bottom w:val="none" w:sz="0" w:space="0" w:color="auto"/>
                    <w:right w:val="none" w:sz="0" w:space="0" w:color="auto"/>
                  </w:divBdr>
                </w:div>
                <w:div w:id="1142890496">
                  <w:marLeft w:val="0"/>
                  <w:marRight w:val="0"/>
                  <w:marTop w:val="0"/>
                  <w:marBottom w:val="0"/>
                  <w:divBdr>
                    <w:top w:val="none" w:sz="0" w:space="0" w:color="auto"/>
                    <w:left w:val="none" w:sz="0" w:space="0" w:color="auto"/>
                    <w:bottom w:val="none" w:sz="0" w:space="0" w:color="auto"/>
                    <w:right w:val="none" w:sz="0" w:space="0" w:color="auto"/>
                  </w:divBdr>
                </w:div>
                <w:div w:id="585503900">
                  <w:marLeft w:val="0"/>
                  <w:marRight w:val="0"/>
                  <w:marTop w:val="0"/>
                  <w:marBottom w:val="0"/>
                  <w:divBdr>
                    <w:top w:val="none" w:sz="0" w:space="0" w:color="auto"/>
                    <w:left w:val="none" w:sz="0" w:space="0" w:color="auto"/>
                    <w:bottom w:val="none" w:sz="0" w:space="0" w:color="auto"/>
                    <w:right w:val="none" w:sz="0" w:space="0" w:color="auto"/>
                  </w:divBdr>
                </w:div>
                <w:div w:id="838736970">
                  <w:marLeft w:val="0"/>
                  <w:marRight w:val="0"/>
                  <w:marTop w:val="0"/>
                  <w:marBottom w:val="0"/>
                  <w:divBdr>
                    <w:top w:val="none" w:sz="0" w:space="0" w:color="auto"/>
                    <w:left w:val="none" w:sz="0" w:space="0" w:color="auto"/>
                    <w:bottom w:val="none" w:sz="0" w:space="0" w:color="auto"/>
                    <w:right w:val="none" w:sz="0" w:space="0" w:color="auto"/>
                  </w:divBdr>
                </w:div>
                <w:div w:id="1330256624">
                  <w:marLeft w:val="0"/>
                  <w:marRight w:val="0"/>
                  <w:marTop w:val="0"/>
                  <w:marBottom w:val="0"/>
                  <w:divBdr>
                    <w:top w:val="none" w:sz="0" w:space="0" w:color="auto"/>
                    <w:left w:val="none" w:sz="0" w:space="0" w:color="auto"/>
                    <w:bottom w:val="none" w:sz="0" w:space="0" w:color="auto"/>
                    <w:right w:val="none" w:sz="0" w:space="0" w:color="auto"/>
                  </w:divBdr>
                </w:div>
                <w:div w:id="1857890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878125">
          <w:marLeft w:val="0"/>
          <w:marRight w:val="0"/>
          <w:marTop w:val="0"/>
          <w:marBottom w:val="0"/>
          <w:divBdr>
            <w:top w:val="none" w:sz="0" w:space="0" w:color="auto"/>
            <w:left w:val="none" w:sz="0" w:space="0" w:color="auto"/>
            <w:bottom w:val="none" w:sz="0" w:space="0" w:color="auto"/>
            <w:right w:val="none" w:sz="0" w:space="0" w:color="auto"/>
          </w:divBdr>
        </w:div>
      </w:divsChild>
    </w:div>
    <w:div w:id="1753575947">
      <w:bodyDiv w:val="1"/>
      <w:marLeft w:val="0"/>
      <w:marRight w:val="0"/>
      <w:marTop w:val="0"/>
      <w:marBottom w:val="0"/>
      <w:divBdr>
        <w:top w:val="none" w:sz="0" w:space="0" w:color="auto"/>
        <w:left w:val="none" w:sz="0" w:space="0" w:color="auto"/>
        <w:bottom w:val="none" w:sz="0" w:space="0" w:color="auto"/>
        <w:right w:val="none" w:sz="0" w:space="0" w:color="auto"/>
      </w:divBdr>
      <w:divsChild>
        <w:div w:id="999886278">
          <w:marLeft w:val="0"/>
          <w:marRight w:val="0"/>
          <w:marTop w:val="0"/>
          <w:marBottom w:val="0"/>
          <w:divBdr>
            <w:top w:val="none" w:sz="0" w:space="0" w:color="auto"/>
            <w:left w:val="none" w:sz="0" w:space="0" w:color="auto"/>
            <w:bottom w:val="none" w:sz="0" w:space="0" w:color="auto"/>
            <w:right w:val="none" w:sz="0" w:space="0" w:color="auto"/>
          </w:divBdr>
          <w:divsChild>
            <w:div w:id="19473964">
              <w:marLeft w:val="0"/>
              <w:marRight w:val="0"/>
              <w:marTop w:val="0"/>
              <w:marBottom w:val="0"/>
              <w:divBdr>
                <w:top w:val="none" w:sz="0" w:space="0" w:color="auto"/>
                <w:left w:val="none" w:sz="0" w:space="0" w:color="auto"/>
                <w:bottom w:val="none" w:sz="0" w:space="0" w:color="auto"/>
                <w:right w:val="none" w:sz="0" w:space="0" w:color="auto"/>
              </w:divBdr>
            </w:div>
            <w:div w:id="58940245">
              <w:marLeft w:val="0"/>
              <w:marRight w:val="0"/>
              <w:marTop w:val="0"/>
              <w:marBottom w:val="0"/>
              <w:divBdr>
                <w:top w:val="none" w:sz="0" w:space="0" w:color="auto"/>
                <w:left w:val="none" w:sz="0" w:space="0" w:color="auto"/>
                <w:bottom w:val="none" w:sz="0" w:space="0" w:color="auto"/>
                <w:right w:val="none" w:sz="0" w:space="0" w:color="auto"/>
              </w:divBdr>
            </w:div>
            <w:div w:id="1827013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763935">
      <w:bodyDiv w:val="1"/>
      <w:marLeft w:val="0"/>
      <w:marRight w:val="0"/>
      <w:marTop w:val="0"/>
      <w:marBottom w:val="0"/>
      <w:divBdr>
        <w:top w:val="none" w:sz="0" w:space="0" w:color="auto"/>
        <w:left w:val="none" w:sz="0" w:space="0" w:color="auto"/>
        <w:bottom w:val="none" w:sz="0" w:space="0" w:color="auto"/>
        <w:right w:val="none" w:sz="0" w:space="0" w:color="auto"/>
      </w:divBdr>
      <w:divsChild>
        <w:div w:id="2089844060">
          <w:marLeft w:val="0"/>
          <w:marRight w:val="0"/>
          <w:marTop w:val="0"/>
          <w:marBottom w:val="0"/>
          <w:divBdr>
            <w:top w:val="none" w:sz="0" w:space="0" w:color="auto"/>
            <w:left w:val="none" w:sz="0" w:space="0" w:color="auto"/>
            <w:bottom w:val="none" w:sz="0" w:space="0" w:color="auto"/>
            <w:right w:val="none" w:sz="0" w:space="0" w:color="auto"/>
          </w:divBdr>
          <w:divsChild>
            <w:div w:id="1496843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704563">
      <w:bodyDiv w:val="1"/>
      <w:marLeft w:val="0"/>
      <w:marRight w:val="0"/>
      <w:marTop w:val="0"/>
      <w:marBottom w:val="0"/>
      <w:divBdr>
        <w:top w:val="none" w:sz="0" w:space="0" w:color="auto"/>
        <w:left w:val="none" w:sz="0" w:space="0" w:color="auto"/>
        <w:bottom w:val="none" w:sz="0" w:space="0" w:color="auto"/>
        <w:right w:val="none" w:sz="0" w:space="0" w:color="auto"/>
      </w:divBdr>
      <w:divsChild>
        <w:div w:id="1234049068">
          <w:marLeft w:val="0"/>
          <w:marRight w:val="0"/>
          <w:marTop w:val="0"/>
          <w:marBottom w:val="0"/>
          <w:divBdr>
            <w:top w:val="none" w:sz="0" w:space="0" w:color="auto"/>
            <w:left w:val="none" w:sz="0" w:space="0" w:color="auto"/>
            <w:bottom w:val="none" w:sz="0" w:space="0" w:color="auto"/>
            <w:right w:val="none" w:sz="0" w:space="0" w:color="auto"/>
          </w:divBdr>
          <w:divsChild>
            <w:div w:id="1260064600">
              <w:marLeft w:val="0"/>
              <w:marRight w:val="0"/>
              <w:marTop w:val="0"/>
              <w:marBottom w:val="0"/>
              <w:divBdr>
                <w:top w:val="none" w:sz="0" w:space="0" w:color="auto"/>
                <w:left w:val="none" w:sz="0" w:space="0" w:color="auto"/>
                <w:bottom w:val="none" w:sz="0" w:space="0" w:color="auto"/>
                <w:right w:val="none" w:sz="0" w:space="0" w:color="auto"/>
              </w:divBdr>
            </w:div>
            <w:div w:id="627131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146811">
      <w:bodyDiv w:val="1"/>
      <w:marLeft w:val="0"/>
      <w:marRight w:val="0"/>
      <w:marTop w:val="0"/>
      <w:marBottom w:val="0"/>
      <w:divBdr>
        <w:top w:val="none" w:sz="0" w:space="0" w:color="auto"/>
        <w:left w:val="none" w:sz="0" w:space="0" w:color="auto"/>
        <w:bottom w:val="none" w:sz="0" w:space="0" w:color="auto"/>
        <w:right w:val="none" w:sz="0" w:space="0" w:color="auto"/>
      </w:divBdr>
    </w:div>
    <w:div w:id="1919943458">
      <w:bodyDiv w:val="1"/>
      <w:marLeft w:val="0"/>
      <w:marRight w:val="0"/>
      <w:marTop w:val="0"/>
      <w:marBottom w:val="0"/>
      <w:divBdr>
        <w:top w:val="none" w:sz="0" w:space="0" w:color="auto"/>
        <w:left w:val="none" w:sz="0" w:space="0" w:color="auto"/>
        <w:bottom w:val="none" w:sz="0" w:space="0" w:color="auto"/>
        <w:right w:val="none" w:sz="0" w:space="0" w:color="auto"/>
      </w:divBdr>
      <w:divsChild>
        <w:div w:id="478815191">
          <w:marLeft w:val="0"/>
          <w:marRight w:val="0"/>
          <w:marTop w:val="0"/>
          <w:marBottom w:val="0"/>
          <w:divBdr>
            <w:top w:val="none" w:sz="0" w:space="0" w:color="auto"/>
            <w:left w:val="none" w:sz="0" w:space="0" w:color="auto"/>
            <w:bottom w:val="none" w:sz="0" w:space="0" w:color="auto"/>
            <w:right w:val="none" w:sz="0" w:space="0" w:color="auto"/>
          </w:divBdr>
          <w:divsChild>
            <w:div w:id="194199830">
              <w:marLeft w:val="0"/>
              <w:marRight w:val="0"/>
              <w:marTop w:val="0"/>
              <w:marBottom w:val="0"/>
              <w:divBdr>
                <w:top w:val="none" w:sz="0" w:space="0" w:color="auto"/>
                <w:left w:val="none" w:sz="0" w:space="0" w:color="auto"/>
                <w:bottom w:val="none" w:sz="0" w:space="0" w:color="auto"/>
                <w:right w:val="none" w:sz="0" w:space="0" w:color="auto"/>
              </w:divBdr>
            </w:div>
            <w:div w:id="288977116">
              <w:marLeft w:val="0"/>
              <w:marRight w:val="0"/>
              <w:marTop w:val="0"/>
              <w:marBottom w:val="0"/>
              <w:divBdr>
                <w:top w:val="none" w:sz="0" w:space="0" w:color="auto"/>
                <w:left w:val="none" w:sz="0" w:space="0" w:color="auto"/>
                <w:bottom w:val="none" w:sz="0" w:space="0" w:color="auto"/>
                <w:right w:val="none" w:sz="0" w:space="0" w:color="auto"/>
              </w:divBdr>
            </w:div>
            <w:div w:id="160642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138533">
      <w:bodyDiv w:val="1"/>
      <w:marLeft w:val="0"/>
      <w:marRight w:val="0"/>
      <w:marTop w:val="0"/>
      <w:marBottom w:val="0"/>
      <w:divBdr>
        <w:top w:val="none" w:sz="0" w:space="0" w:color="auto"/>
        <w:left w:val="none" w:sz="0" w:space="0" w:color="auto"/>
        <w:bottom w:val="none" w:sz="0" w:space="0" w:color="auto"/>
        <w:right w:val="none" w:sz="0" w:space="0" w:color="auto"/>
      </w:divBdr>
    </w:div>
    <w:div w:id="2006319785">
      <w:bodyDiv w:val="1"/>
      <w:marLeft w:val="0"/>
      <w:marRight w:val="0"/>
      <w:marTop w:val="0"/>
      <w:marBottom w:val="0"/>
      <w:divBdr>
        <w:top w:val="none" w:sz="0" w:space="0" w:color="auto"/>
        <w:left w:val="none" w:sz="0" w:space="0" w:color="auto"/>
        <w:bottom w:val="none" w:sz="0" w:space="0" w:color="auto"/>
        <w:right w:val="none" w:sz="0" w:space="0" w:color="auto"/>
      </w:divBdr>
      <w:divsChild>
        <w:div w:id="730495892">
          <w:marLeft w:val="0"/>
          <w:marRight w:val="0"/>
          <w:marTop w:val="0"/>
          <w:marBottom w:val="0"/>
          <w:divBdr>
            <w:top w:val="none" w:sz="0" w:space="0" w:color="auto"/>
            <w:left w:val="none" w:sz="0" w:space="0" w:color="auto"/>
            <w:bottom w:val="none" w:sz="0" w:space="0" w:color="auto"/>
            <w:right w:val="none" w:sz="0" w:space="0" w:color="auto"/>
          </w:divBdr>
          <w:divsChild>
            <w:div w:id="2141879914">
              <w:marLeft w:val="0"/>
              <w:marRight w:val="0"/>
              <w:marTop w:val="0"/>
              <w:marBottom w:val="0"/>
              <w:divBdr>
                <w:top w:val="none" w:sz="0" w:space="0" w:color="auto"/>
                <w:left w:val="none" w:sz="0" w:space="0" w:color="auto"/>
                <w:bottom w:val="none" w:sz="0" w:space="0" w:color="auto"/>
                <w:right w:val="none" w:sz="0" w:space="0" w:color="auto"/>
              </w:divBdr>
            </w:div>
            <w:div w:id="1154374553">
              <w:marLeft w:val="0"/>
              <w:marRight w:val="0"/>
              <w:marTop w:val="0"/>
              <w:marBottom w:val="0"/>
              <w:divBdr>
                <w:top w:val="none" w:sz="0" w:space="0" w:color="auto"/>
                <w:left w:val="none" w:sz="0" w:space="0" w:color="auto"/>
                <w:bottom w:val="none" w:sz="0" w:space="0" w:color="auto"/>
                <w:right w:val="none" w:sz="0" w:space="0" w:color="auto"/>
              </w:divBdr>
            </w:div>
            <w:div w:id="695085726">
              <w:marLeft w:val="0"/>
              <w:marRight w:val="0"/>
              <w:marTop w:val="0"/>
              <w:marBottom w:val="0"/>
              <w:divBdr>
                <w:top w:val="none" w:sz="0" w:space="0" w:color="auto"/>
                <w:left w:val="none" w:sz="0" w:space="0" w:color="auto"/>
                <w:bottom w:val="none" w:sz="0" w:space="0" w:color="auto"/>
                <w:right w:val="none" w:sz="0" w:space="0" w:color="auto"/>
              </w:divBdr>
            </w:div>
            <w:div w:id="2005085181">
              <w:marLeft w:val="0"/>
              <w:marRight w:val="0"/>
              <w:marTop w:val="0"/>
              <w:marBottom w:val="0"/>
              <w:divBdr>
                <w:top w:val="none" w:sz="0" w:space="0" w:color="auto"/>
                <w:left w:val="none" w:sz="0" w:space="0" w:color="auto"/>
                <w:bottom w:val="none" w:sz="0" w:space="0" w:color="auto"/>
                <w:right w:val="none" w:sz="0" w:space="0" w:color="auto"/>
              </w:divBdr>
            </w:div>
            <w:div w:id="769350862">
              <w:marLeft w:val="0"/>
              <w:marRight w:val="0"/>
              <w:marTop w:val="0"/>
              <w:marBottom w:val="0"/>
              <w:divBdr>
                <w:top w:val="none" w:sz="0" w:space="0" w:color="auto"/>
                <w:left w:val="none" w:sz="0" w:space="0" w:color="auto"/>
                <w:bottom w:val="none" w:sz="0" w:space="0" w:color="auto"/>
                <w:right w:val="none" w:sz="0" w:space="0" w:color="auto"/>
              </w:divBdr>
            </w:div>
            <w:div w:id="2110345522">
              <w:marLeft w:val="0"/>
              <w:marRight w:val="0"/>
              <w:marTop w:val="0"/>
              <w:marBottom w:val="0"/>
              <w:divBdr>
                <w:top w:val="none" w:sz="0" w:space="0" w:color="auto"/>
                <w:left w:val="none" w:sz="0" w:space="0" w:color="auto"/>
                <w:bottom w:val="none" w:sz="0" w:space="0" w:color="auto"/>
                <w:right w:val="none" w:sz="0" w:space="0" w:color="auto"/>
              </w:divBdr>
            </w:div>
            <w:div w:id="2025395260">
              <w:marLeft w:val="0"/>
              <w:marRight w:val="0"/>
              <w:marTop w:val="0"/>
              <w:marBottom w:val="0"/>
              <w:divBdr>
                <w:top w:val="none" w:sz="0" w:space="0" w:color="auto"/>
                <w:left w:val="none" w:sz="0" w:space="0" w:color="auto"/>
                <w:bottom w:val="none" w:sz="0" w:space="0" w:color="auto"/>
                <w:right w:val="none" w:sz="0" w:space="0" w:color="auto"/>
              </w:divBdr>
            </w:div>
            <w:div w:id="1494682498">
              <w:marLeft w:val="0"/>
              <w:marRight w:val="0"/>
              <w:marTop w:val="0"/>
              <w:marBottom w:val="0"/>
              <w:divBdr>
                <w:top w:val="none" w:sz="0" w:space="0" w:color="auto"/>
                <w:left w:val="none" w:sz="0" w:space="0" w:color="auto"/>
                <w:bottom w:val="none" w:sz="0" w:space="0" w:color="auto"/>
                <w:right w:val="none" w:sz="0" w:space="0" w:color="auto"/>
              </w:divBdr>
            </w:div>
            <w:div w:id="1971015090">
              <w:marLeft w:val="0"/>
              <w:marRight w:val="0"/>
              <w:marTop w:val="0"/>
              <w:marBottom w:val="0"/>
              <w:divBdr>
                <w:top w:val="none" w:sz="0" w:space="0" w:color="auto"/>
                <w:left w:val="none" w:sz="0" w:space="0" w:color="auto"/>
                <w:bottom w:val="none" w:sz="0" w:space="0" w:color="auto"/>
                <w:right w:val="none" w:sz="0" w:space="0" w:color="auto"/>
              </w:divBdr>
            </w:div>
            <w:div w:id="1054890763">
              <w:marLeft w:val="0"/>
              <w:marRight w:val="0"/>
              <w:marTop w:val="0"/>
              <w:marBottom w:val="0"/>
              <w:divBdr>
                <w:top w:val="none" w:sz="0" w:space="0" w:color="auto"/>
                <w:left w:val="none" w:sz="0" w:space="0" w:color="auto"/>
                <w:bottom w:val="none" w:sz="0" w:space="0" w:color="auto"/>
                <w:right w:val="none" w:sz="0" w:space="0" w:color="auto"/>
              </w:divBdr>
            </w:div>
            <w:div w:id="1490443302">
              <w:marLeft w:val="0"/>
              <w:marRight w:val="0"/>
              <w:marTop w:val="0"/>
              <w:marBottom w:val="0"/>
              <w:divBdr>
                <w:top w:val="none" w:sz="0" w:space="0" w:color="auto"/>
                <w:left w:val="none" w:sz="0" w:space="0" w:color="auto"/>
                <w:bottom w:val="none" w:sz="0" w:space="0" w:color="auto"/>
                <w:right w:val="none" w:sz="0" w:space="0" w:color="auto"/>
              </w:divBdr>
            </w:div>
            <w:div w:id="878511680">
              <w:marLeft w:val="0"/>
              <w:marRight w:val="0"/>
              <w:marTop w:val="0"/>
              <w:marBottom w:val="0"/>
              <w:divBdr>
                <w:top w:val="none" w:sz="0" w:space="0" w:color="auto"/>
                <w:left w:val="none" w:sz="0" w:space="0" w:color="auto"/>
                <w:bottom w:val="none" w:sz="0" w:space="0" w:color="auto"/>
                <w:right w:val="none" w:sz="0" w:space="0" w:color="auto"/>
              </w:divBdr>
            </w:div>
            <w:div w:id="1264269597">
              <w:marLeft w:val="0"/>
              <w:marRight w:val="0"/>
              <w:marTop w:val="0"/>
              <w:marBottom w:val="0"/>
              <w:divBdr>
                <w:top w:val="none" w:sz="0" w:space="0" w:color="auto"/>
                <w:left w:val="none" w:sz="0" w:space="0" w:color="auto"/>
                <w:bottom w:val="none" w:sz="0" w:space="0" w:color="auto"/>
                <w:right w:val="none" w:sz="0" w:space="0" w:color="auto"/>
              </w:divBdr>
            </w:div>
            <w:div w:id="327026489">
              <w:marLeft w:val="0"/>
              <w:marRight w:val="0"/>
              <w:marTop w:val="0"/>
              <w:marBottom w:val="0"/>
              <w:divBdr>
                <w:top w:val="none" w:sz="0" w:space="0" w:color="auto"/>
                <w:left w:val="none" w:sz="0" w:space="0" w:color="auto"/>
                <w:bottom w:val="none" w:sz="0" w:space="0" w:color="auto"/>
                <w:right w:val="none" w:sz="0" w:space="0" w:color="auto"/>
              </w:divBdr>
            </w:div>
            <w:div w:id="750394125">
              <w:marLeft w:val="0"/>
              <w:marRight w:val="0"/>
              <w:marTop w:val="0"/>
              <w:marBottom w:val="0"/>
              <w:divBdr>
                <w:top w:val="none" w:sz="0" w:space="0" w:color="auto"/>
                <w:left w:val="none" w:sz="0" w:space="0" w:color="auto"/>
                <w:bottom w:val="none" w:sz="0" w:space="0" w:color="auto"/>
                <w:right w:val="none" w:sz="0" w:space="0" w:color="auto"/>
              </w:divBdr>
            </w:div>
            <w:div w:id="1203204437">
              <w:marLeft w:val="0"/>
              <w:marRight w:val="0"/>
              <w:marTop w:val="0"/>
              <w:marBottom w:val="0"/>
              <w:divBdr>
                <w:top w:val="none" w:sz="0" w:space="0" w:color="auto"/>
                <w:left w:val="none" w:sz="0" w:space="0" w:color="auto"/>
                <w:bottom w:val="none" w:sz="0" w:space="0" w:color="auto"/>
                <w:right w:val="none" w:sz="0" w:space="0" w:color="auto"/>
              </w:divBdr>
            </w:div>
            <w:div w:id="1736900686">
              <w:marLeft w:val="0"/>
              <w:marRight w:val="0"/>
              <w:marTop w:val="0"/>
              <w:marBottom w:val="0"/>
              <w:divBdr>
                <w:top w:val="none" w:sz="0" w:space="0" w:color="auto"/>
                <w:left w:val="none" w:sz="0" w:space="0" w:color="auto"/>
                <w:bottom w:val="none" w:sz="0" w:space="0" w:color="auto"/>
                <w:right w:val="none" w:sz="0" w:space="0" w:color="auto"/>
              </w:divBdr>
            </w:div>
            <w:div w:id="1092511645">
              <w:marLeft w:val="0"/>
              <w:marRight w:val="0"/>
              <w:marTop w:val="0"/>
              <w:marBottom w:val="0"/>
              <w:divBdr>
                <w:top w:val="none" w:sz="0" w:space="0" w:color="auto"/>
                <w:left w:val="none" w:sz="0" w:space="0" w:color="auto"/>
                <w:bottom w:val="none" w:sz="0" w:space="0" w:color="auto"/>
                <w:right w:val="none" w:sz="0" w:space="0" w:color="auto"/>
              </w:divBdr>
            </w:div>
            <w:div w:id="181014225">
              <w:marLeft w:val="0"/>
              <w:marRight w:val="0"/>
              <w:marTop w:val="0"/>
              <w:marBottom w:val="0"/>
              <w:divBdr>
                <w:top w:val="none" w:sz="0" w:space="0" w:color="auto"/>
                <w:left w:val="none" w:sz="0" w:space="0" w:color="auto"/>
                <w:bottom w:val="none" w:sz="0" w:space="0" w:color="auto"/>
                <w:right w:val="none" w:sz="0" w:space="0" w:color="auto"/>
              </w:divBdr>
            </w:div>
            <w:div w:id="1918056109">
              <w:marLeft w:val="0"/>
              <w:marRight w:val="0"/>
              <w:marTop w:val="0"/>
              <w:marBottom w:val="0"/>
              <w:divBdr>
                <w:top w:val="none" w:sz="0" w:space="0" w:color="auto"/>
                <w:left w:val="none" w:sz="0" w:space="0" w:color="auto"/>
                <w:bottom w:val="none" w:sz="0" w:space="0" w:color="auto"/>
                <w:right w:val="none" w:sz="0" w:space="0" w:color="auto"/>
              </w:divBdr>
            </w:div>
            <w:div w:id="610208069">
              <w:marLeft w:val="0"/>
              <w:marRight w:val="0"/>
              <w:marTop w:val="0"/>
              <w:marBottom w:val="0"/>
              <w:divBdr>
                <w:top w:val="none" w:sz="0" w:space="0" w:color="auto"/>
                <w:left w:val="none" w:sz="0" w:space="0" w:color="auto"/>
                <w:bottom w:val="none" w:sz="0" w:space="0" w:color="auto"/>
                <w:right w:val="none" w:sz="0" w:space="0" w:color="auto"/>
              </w:divBdr>
            </w:div>
            <w:div w:id="371613456">
              <w:marLeft w:val="0"/>
              <w:marRight w:val="0"/>
              <w:marTop w:val="0"/>
              <w:marBottom w:val="0"/>
              <w:divBdr>
                <w:top w:val="none" w:sz="0" w:space="0" w:color="auto"/>
                <w:left w:val="none" w:sz="0" w:space="0" w:color="auto"/>
                <w:bottom w:val="none" w:sz="0" w:space="0" w:color="auto"/>
                <w:right w:val="none" w:sz="0" w:space="0" w:color="auto"/>
              </w:divBdr>
            </w:div>
            <w:div w:id="2118406567">
              <w:marLeft w:val="0"/>
              <w:marRight w:val="0"/>
              <w:marTop w:val="0"/>
              <w:marBottom w:val="0"/>
              <w:divBdr>
                <w:top w:val="none" w:sz="0" w:space="0" w:color="auto"/>
                <w:left w:val="none" w:sz="0" w:space="0" w:color="auto"/>
                <w:bottom w:val="none" w:sz="0" w:space="0" w:color="auto"/>
                <w:right w:val="none" w:sz="0" w:space="0" w:color="auto"/>
              </w:divBdr>
            </w:div>
            <w:div w:id="626161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991196">
      <w:bodyDiv w:val="1"/>
      <w:marLeft w:val="0"/>
      <w:marRight w:val="0"/>
      <w:marTop w:val="0"/>
      <w:marBottom w:val="0"/>
      <w:divBdr>
        <w:top w:val="none" w:sz="0" w:space="0" w:color="auto"/>
        <w:left w:val="none" w:sz="0" w:space="0" w:color="auto"/>
        <w:bottom w:val="none" w:sz="0" w:space="0" w:color="auto"/>
        <w:right w:val="none" w:sz="0" w:space="0" w:color="auto"/>
      </w:divBdr>
      <w:divsChild>
        <w:div w:id="171720765">
          <w:marLeft w:val="0"/>
          <w:marRight w:val="0"/>
          <w:marTop w:val="0"/>
          <w:marBottom w:val="0"/>
          <w:divBdr>
            <w:top w:val="none" w:sz="0" w:space="0" w:color="auto"/>
            <w:left w:val="none" w:sz="0" w:space="0" w:color="auto"/>
            <w:bottom w:val="none" w:sz="0" w:space="0" w:color="auto"/>
            <w:right w:val="none" w:sz="0" w:space="0" w:color="auto"/>
          </w:divBdr>
          <w:divsChild>
            <w:div w:id="1256940885">
              <w:marLeft w:val="0"/>
              <w:marRight w:val="0"/>
              <w:marTop w:val="0"/>
              <w:marBottom w:val="0"/>
              <w:divBdr>
                <w:top w:val="none" w:sz="0" w:space="0" w:color="auto"/>
                <w:left w:val="none" w:sz="0" w:space="0" w:color="auto"/>
                <w:bottom w:val="none" w:sz="0" w:space="0" w:color="auto"/>
                <w:right w:val="none" w:sz="0" w:space="0" w:color="auto"/>
              </w:divBdr>
            </w:div>
            <w:div w:id="377125856">
              <w:marLeft w:val="0"/>
              <w:marRight w:val="0"/>
              <w:marTop w:val="0"/>
              <w:marBottom w:val="0"/>
              <w:divBdr>
                <w:top w:val="none" w:sz="0" w:space="0" w:color="auto"/>
                <w:left w:val="none" w:sz="0" w:space="0" w:color="auto"/>
                <w:bottom w:val="none" w:sz="0" w:space="0" w:color="auto"/>
                <w:right w:val="none" w:sz="0" w:space="0" w:color="auto"/>
              </w:divBdr>
            </w:div>
            <w:div w:id="1964145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680234">
      <w:bodyDiv w:val="1"/>
      <w:marLeft w:val="0"/>
      <w:marRight w:val="0"/>
      <w:marTop w:val="0"/>
      <w:marBottom w:val="0"/>
      <w:divBdr>
        <w:top w:val="none" w:sz="0" w:space="0" w:color="auto"/>
        <w:left w:val="none" w:sz="0" w:space="0" w:color="auto"/>
        <w:bottom w:val="none" w:sz="0" w:space="0" w:color="auto"/>
        <w:right w:val="none" w:sz="0" w:space="0" w:color="auto"/>
      </w:divBdr>
      <w:divsChild>
        <w:div w:id="225577581">
          <w:marLeft w:val="0"/>
          <w:marRight w:val="0"/>
          <w:marTop w:val="0"/>
          <w:marBottom w:val="0"/>
          <w:divBdr>
            <w:top w:val="none" w:sz="0" w:space="0" w:color="auto"/>
            <w:left w:val="none" w:sz="0" w:space="0" w:color="auto"/>
            <w:bottom w:val="none" w:sz="0" w:space="0" w:color="auto"/>
            <w:right w:val="none" w:sz="0" w:space="0" w:color="auto"/>
          </w:divBdr>
          <w:divsChild>
            <w:div w:id="159126893">
              <w:marLeft w:val="0"/>
              <w:marRight w:val="0"/>
              <w:marTop w:val="0"/>
              <w:marBottom w:val="0"/>
              <w:divBdr>
                <w:top w:val="none" w:sz="0" w:space="0" w:color="auto"/>
                <w:left w:val="none" w:sz="0" w:space="0" w:color="auto"/>
                <w:bottom w:val="none" w:sz="0" w:space="0" w:color="auto"/>
                <w:right w:val="none" w:sz="0" w:space="0" w:color="auto"/>
              </w:divBdr>
            </w:div>
            <w:div w:id="193076241">
              <w:marLeft w:val="0"/>
              <w:marRight w:val="0"/>
              <w:marTop w:val="0"/>
              <w:marBottom w:val="0"/>
              <w:divBdr>
                <w:top w:val="none" w:sz="0" w:space="0" w:color="auto"/>
                <w:left w:val="none" w:sz="0" w:space="0" w:color="auto"/>
                <w:bottom w:val="none" w:sz="0" w:space="0" w:color="auto"/>
                <w:right w:val="none" w:sz="0" w:space="0" w:color="auto"/>
              </w:divBdr>
            </w:div>
            <w:div w:id="959998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222622">
      <w:bodyDiv w:val="1"/>
      <w:marLeft w:val="0"/>
      <w:marRight w:val="0"/>
      <w:marTop w:val="0"/>
      <w:marBottom w:val="0"/>
      <w:divBdr>
        <w:top w:val="none" w:sz="0" w:space="0" w:color="auto"/>
        <w:left w:val="none" w:sz="0" w:space="0" w:color="auto"/>
        <w:bottom w:val="none" w:sz="0" w:space="0" w:color="auto"/>
        <w:right w:val="none" w:sz="0" w:space="0" w:color="auto"/>
      </w:divBdr>
    </w:div>
    <w:div w:id="2055538480">
      <w:bodyDiv w:val="1"/>
      <w:marLeft w:val="0"/>
      <w:marRight w:val="0"/>
      <w:marTop w:val="0"/>
      <w:marBottom w:val="0"/>
      <w:divBdr>
        <w:top w:val="none" w:sz="0" w:space="0" w:color="auto"/>
        <w:left w:val="none" w:sz="0" w:space="0" w:color="auto"/>
        <w:bottom w:val="none" w:sz="0" w:space="0" w:color="auto"/>
        <w:right w:val="none" w:sz="0" w:space="0" w:color="auto"/>
      </w:divBdr>
      <w:divsChild>
        <w:div w:id="1245870432">
          <w:marLeft w:val="0"/>
          <w:marRight w:val="0"/>
          <w:marTop w:val="0"/>
          <w:marBottom w:val="0"/>
          <w:divBdr>
            <w:top w:val="none" w:sz="0" w:space="0" w:color="auto"/>
            <w:left w:val="none" w:sz="0" w:space="0" w:color="auto"/>
            <w:bottom w:val="none" w:sz="0" w:space="0" w:color="auto"/>
            <w:right w:val="none" w:sz="0" w:space="0" w:color="auto"/>
          </w:divBdr>
          <w:divsChild>
            <w:div w:id="1513062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566833">
      <w:bodyDiv w:val="1"/>
      <w:marLeft w:val="0"/>
      <w:marRight w:val="0"/>
      <w:marTop w:val="0"/>
      <w:marBottom w:val="0"/>
      <w:divBdr>
        <w:top w:val="none" w:sz="0" w:space="0" w:color="auto"/>
        <w:left w:val="none" w:sz="0" w:space="0" w:color="auto"/>
        <w:bottom w:val="none" w:sz="0" w:space="0" w:color="auto"/>
        <w:right w:val="none" w:sz="0" w:space="0" w:color="auto"/>
      </w:divBdr>
      <w:divsChild>
        <w:div w:id="1175848573">
          <w:marLeft w:val="0"/>
          <w:marRight w:val="0"/>
          <w:marTop w:val="0"/>
          <w:marBottom w:val="0"/>
          <w:divBdr>
            <w:top w:val="none" w:sz="0" w:space="0" w:color="auto"/>
            <w:left w:val="none" w:sz="0" w:space="0" w:color="auto"/>
            <w:bottom w:val="none" w:sz="0" w:space="0" w:color="auto"/>
            <w:right w:val="none" w:sz="0" w:space="0" w:color="auto"/>
          </w:divBdr>
          <w:divsChild>
            <w:div w:id="1497455575">
              <w:marLeft w:val="0"/>
              <w:marRight w:val="0"/>
              <w:marTop w:val="0"/>
              <w:marBottom w:val="0"/>
              <w:divBdr>
                <w:top w:val="none" w:sz="0" w:space="0" w:color="auto"/>
                <w:left w:val="none" w:sz="0" w:space="0" w:color="auto"/>
                <w:bottom w:val="none" w:sz="0" w:space="0" w:color="auto"/>
                <w:right w:val="none" w:sz="0" w:space="0" w:color="auto"/>
              </w:divBdr>
            </w:div>
            <w:div w:id="1514106123">
              <w:marLeft w:val="0"/>
              <w:marRight w:val="0"/>
              <w:marTop w:val="0"/>
              <w:marBottom w:val="0"/>
              <w:divBdr>
                <w:top w:val="none" w:sz="0" w:space="0" w:color="auto"/>
                <w:left w:val="none" w:sz="0" w:space="0" w:color="auto"/>
                <w:bottom w:val="none" w:sz="0" w:space="0" w:color="auto"/>
                <w:right w:val="none" w:sz="0" w:space="0" w:color="auto"/>
              </w:divBdr>
            </w:div>
            <w:div w:id="1838299596">
              <w:marLeft w:val="0"/>
              <w:marRight w:val="0"/>
              <w:marTop w:val="0"/>
              <w:marBottom w:val="0"/>
              <w:divBdr>
                <w:top w:val="none" w:sz="0" w:space="0" w:color="auto"/>
                <w:left w:val="none" w:sz="0" w:space="0" w:color="auto"/>
                <w:bottom w:val="none" w:sz="0" w:space="0" w:color="auto"/>
                <w:right w:val="none" w:sz="0" w:space="0" w:color="auto"/>
              </w:divBdr>
            </w:div>
            <w:div w:id="1686974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434508">
      <w:bodyDiv w:val="1"/>
      <w:marLeft w:val="0"/>
      <w:marRight w:val="0"/>
      <w:marTop w:val="0"/>
      <w:marBottom w:val="0"/>
      <w:divBdr>
        <w:top w:val="none" w:sz="0" w:space="0" w:color="auto"/>
        <w:left w:val="none" w:sz="0" w:space="0" w:color="auto"/>
        <w:bottom w:val="none" w:sz="0" w:space="0" w:color="auto"/>
        <w:right w:val="none" w:sz="0" w:space="0" w:color="auto"/>
      </w:divBdr>
      <w:divsChild>
        <w:div w:id="1327321117">
          <w:marLeft w:val="0"/>
          <w:marRight w:val="0"/>
          <w:marTop w:val="0"/>
          <w:marBottom w:val="0"/>
          <w:divBdr>
            <w:top w:val="none" w:sz="0" w:space="0" w:color="auto"/>
            <w:left w:val="none" w:sz="0" w:space="0" w:color="auto"/>
            <w:bottom w:val="none" w:sz="0" w:space="0" w:color="auto"/>
            <w:right w:val="none" w:sz="0" w:space="0" w:color="auto"/>
          </w:divBdr>
          <w:divsChild>
            <w:div w:id="806241806">
              <w:marLeft w:val="0"/>
              <w:marRight w:val="0"/>
              <w:marTop w:val="0"/>
              <w:marBottom w:val="0"/>
              <w:divBdr>
                <w:top w:val="none" w:sz="0" w:space="0" w:color="auto"/>
                <w:left w:val="none" w:sz="0" w:space="0" w:color="auto"/>
                <w:bottom w:val="none" w:sz="0" w:space="0" w:color="auto"/>
                <w:right w:val="none" w:sz="0" w:space="0" w:color="auto"/>
              </w:divBdr>
            </w:div>
            <w:div w:id="771045879">
              <w:marLeft w:val="0"/>
              <w:marRight w:val="0"/>
              <w:marTop w:val="0"/>
              <w:marBottom w:val="0"/>
              <w:divBdr>
                <w:top w:val="none" w:sz="0" w:space="0" w:color="auto"/>
                <w:left w:val="none" w:sz="0" w:space="0" w:color="auto"/>
                <w:bottom w:val="none" w:sz="0" w:space="0" w:color="auto"/>
                <w:right w:val="none" w:sz="0" w:space="0" w:color="auto"/>
              </w:divBdr>
            </w:div>
            <w:div w:id="1618095852">
              <w:marLeft w:val="0"/>
              <w:marRight w:val="0"/>
              <w:marTop w:val="0"/>
              <w:marBottom w:val="0"/>
              <w:divBdr>
                <w:top w:val="none" w:sz="0" w:space="0" w:color="auto"/>
                <w:left w:val="none" w:sz="0" w:space="0" w:color="auto"/>
                <w:bottom w:val="none" w:sz="0" w:space="0" w:color="auto"/>
                <w:right w:val="none" w:sz="0" w:space="0" w:color="auto"/>
              </w:divBdr>
            </w:div>
            <w:div w:id="505479796">
              <w:marLeft w:val="0"/>
              <w:marRight w:val="0"/>
              <w:marTop w:val="0"/>
              <w:marBottom w:val="0"/>
              <w:divBdr>
                <w:top w:val="none" w:sz="0" w:space="0" w:color="auto"/>
                <w:left w:val="none" w:sz="0" w:space="0" w:color="auto"/>
                <w:bottom w:val="none" w:sz="0" w:space="0" w:color="auto"/>
                <w:right w:val="none" w:sz="0" w:space="0" w:color="auto"/>
              </w:divBdr>
            </w:div>
            <w:div w:id="484124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736935">
      <w:bodyDiv w:val="1"/>
      <w:marLeft w:val="0"/>
      <w:marRight w:val="0"/>
      <w:marTop w:val="0"/>
      <w:marBottom w:val="0"/>
      <w:divBdr>
        <w:top w:val="none" w:sz="0" w:space="0" w:color="auto"/>
        <w:left w:val="none" w:sz="0" w:space="0" w:color="auto"/>
        <w:bottom w:val="none" w:sz="0" w:space="0" w:color="auto"/>
        <w:right w:val="none" w:sz="0" w:space="0" w:color="auto"/>
      </w:divBdr>
      <w:divsChild>
        <w:div w:id="1226183558">
          <w:marLeft w:val="0"/>
          <w:marRight w:val="0"/>
          <w:marTop w:val="0"/>
          <w:marBottom w:val="0"/>
          <w:divBdr>
            <w:top w:val="none" w:sz="0" w:space="0" w:color="auto"/>
            <w:left w:val="none" w:sz="0" w:space="0" w:color="auto"/>
            <w:bottom w:val="none" w:sz="0" w:space="0" w:color="auto"/>
            <w:right w:val="none" w:sz="0" w:space="0" w:color="auto"/>
          </w:divBdr>
        </w:div>
        <w:div w:id="631252237">
          <w:marLeft w:val="0"/>
          <w:marRight w:val="0"/>
          <w:marTop w:val="0"/>
          <w:marBottom w:val="0"/>
          <w:divBdr>
            <w:top w:val="none" w:sz="0" w:space="0" w:color="auto"/>
            <w:left w:val="none" w:sz="0" w:space="0" w:color="auto"/>
            <w:bottom w:val="none" w:sz="0" w:space="0" w:color="auto"/>
            <w:right w:val="none" w:sz="0" w:space="0" w:color="auto"/>
          </w:divBdr>
          <w:divsChild>
            <w:div w:id="1155679685">
              <w:marLeft w:val="0"/>
              <w:marRight w:val="0"/>
              <w:marTop w:val="0"/>
              <w:marBottom w:val="0"/>
              <w:divBdr>
                <w:top w:val="none" w:sz="0" w:space="0" w:color="auto"/>
                <w:left w:val="none" w:sz="0" w:space="0" w:color="auto"/>
                <w:bottom w:val="none" w:sz="0" w:space="0" w:color="auto"/>
                <w:right w:val="none" w:sz="0" w:space="0" w:color="auto"/>
              </w:divBdr>
              <w:divsChild>
                <w:div w:id="122693852">
                  <w:marLeft w:val="0"/>
                  <w:marRight w:val="0"/>
                  <w:marTop w:val="60"/>
                  <w:marBottom w:val="60"/>
                  <w:divBdr>
                    <w:top w:val="none" w:sz="0" w:space="0" w:color="auto"/>
                    <w:left w:val="none" w:sz="0" w:space="0" w:color="auto"/>
                    <w:bottom w:val="none" w:sz="0" w:space="0" w:color="auto"/>
                    <w:right w:val="none" w:sz="0" w:space="0" w:color="auto"/>
                  </w:divBdr>
                  <w:divsChild>
                    <w:div w:id="435638027">
                      <w:marLeft w:val="0"/>
                      <w:marRight w:val="0"/>
                      <w:marTop w:val="0"/>
                      <w:marBottom w:val="0"/>
                      <w:divBdr>
                        <w:top w:val="none" w:sz="0" w:space="0" w:color="auto"/>
                        <w:left w:val="none" w:sz="0" w:space="0" w:color="auto"/>
                        <w:bottom w:val="none" w:sz="0" w:space="0" w:color="auto"/>
                        <w:right w:val="none" w:sz="0" w:space="0" w:color="auto"/>
                      </w:divBdr>
                      <w:divsChild>
                        <w:div w:id="1271085935">
                          <w:marLeft w:val="-60"/>
                          <w:marRight w:val="-60"/>
                          <w:marTop w:val="0"/>
                          <w:marBottom w:val="0"/>
                          <w:divBdr>
                            <w:top w:val="none" w:sz="0" w:space="0" w:color="auto"/>
                            <w:left w:val="none" w:sz="0" w:space="0" w:color="auto"/>
                            <w:bottom w:val="none" w:sz="0" w:space="0" w:color="auto"/>
                            <w:right w:val="none" w:sz="0" w:space="0" w:color="auto"/>
                          </w:divBdr>
                          <w:divsChild>
                            <w:div w:id="2001688372">
                              <w:marLeft w:val="60"/>
                              <w:marRight w:val="60"/>
                              <w:marTop w:val="60"/>
                              <w:marBottom w:val="60"/>
                              <w:divBdr>
                                <w:top w:val="none" w:sz="0" w:space="0" w:color="auto"/>
                                <w:left w:val="none" w:sz="0" w:space="0" w:color="auto"/>
                                <w:bottom w:val="none" w:sz="0" w:space="0" w:color="auto"/>
                                <w:right w:val="none" w:sz="0" w:space="0" w:color="auto"/>
                              </w:divBdr>
                            </w:div>
                            <w:div w:id="5668656">
                              <w:marLeft w:val="60"/>
                              <w:marRight w:val="60"/>
                              <w:marTop w:val="60"/>
                              <w:marBottom w:val="60"/>
                              <w:divBdr>
                                <w:top w:val="none" w:sz="0" w:space="0" w:color="auto"/>
                                <w:left w:val="none" w:sz="0" w:space="0" w:color="auto"/>
                                <w:bottom w:val="none" w:sz="0" w:space="0" w:color="auto"/>
                                <w:right w:val="none" w:sz="0" w:space="0" w:color="auto"/>
                              </w:divBdr>
                            </w:div>
                            <w:div w:id="1935942600">
                              <w:marLeft w:val="60"/>
                              <w:marRight w:val="60"/>
                              <w:marTop w:val="60"/>
                              <w:marBottom w:val="60"/>
                              <w:divBdr>
                                <w:top w:val="none" w:sz="0" w:space="0" w:color="auto"/>
                                <w:left w:val="none" w:sz="0" w:space="0" w:color="auto"/>
                                <w:bottom w:val="none" w:sz="0" w:space="0" w:color="auto"/>
                                <w:right w:val="none" w:sz="0" w:space="0" w:color="auto"/>
                              </w:divBdr>
                            </w:div>
                          </w:divsChild>
                        </w:div>
                      </w:divsChild>
                    </w:div>
                  </w:divsChild>
                </w:div>
                <w:div w:id="1796756528">
                  <w:marLeft w:val="0"/>
                  <w:marRight w:val="0"/>
                  <w:marTop w:val="60"/>
                  <w:marBottom w:val="60"/>
                  <w:divBdr>
                    <w:top w:val="none" w:sz="0" w:space="0" w:color="auto"/>
                    <w:left w:val="none" w:sz="0" w:space="0" w:color="auto"/>
                    <w:bottom w:val="none" w:sz="0" w:space="0" w:color="auto"/>
                    <w:right w:val="none" w:sz="0" w:space="0" w:color="auto"/>
                  </w:divBdr>
                  <w:divsChild>
                    <w:div w:id="27487332">
                      <w:marLeft w:val="0"/>
                      <w:marRight w:val="0"/>
                      <w:marTop w:val="0"/>
                      <w:marBottom w:val="0"/>
                      <w:divBdr>
                        <w:top w:val="none" w:sz="0" w:space="0" w:color="auto"/>
                        <w:left w:val="none" w:sz="0" w:space="0" w:color="auto"/>
                        <w:bottom w:val="none" w:sz="0" w:space="0" w:color="auto"/>
                        <w:right w:val="none" w:sz="0" w:space="0" w:color="auto"/>
                      </w:divBdr>
                      <w:divsChild>
                        <w:div w:id="449590403">
                          <w:marLeft w:val="0"/>
                          <w:marRight w:val="0"/>
                          <w:marTop w:val="15"/>
                          <w:marBottom w:val="60"/>
                          <w:divBdr>
                            <w:top w:val="none" w:sz="0" w:space="0" w:color="auto"/>
                            <w:left w:val="none" w:sz="0" w:space="0" w:color="auto"/>
                            <w:bottom w:val="none" w:sz="0" w:space="0" w:color="auto"/>
                            <w:right w:val="none" w:sz="0" w:space="0" w:color="auto"/>
                          </w:divBdr>
                        </w:div>
                        <w:div w:id="1559710571">
                          <w:marLeft w:val="0"/>
                          <w:marRight w:val="0"/>
                          <w:marTop w:val="0"/>
                          <w:marBottom w:val="0"/>
                          <w:divBdr>
                            <w:top w:val="none" w:sz="0" w:space="0" w:color="auto"/>
                            <w:left w:val="none" w:sz="0" w:space="0" w:color="auto"/>
                            <w:bottom w:val="none" w:sz="0" w:space="0" w:color="auto"/>
                            <w:right w:val="none" w:sz="0" w:space="0" w:color="auto"/>
                          </w:divBdr>
                          <w:divsChild>
                            <w:div w:id="959338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hyperlink" Target="https://en.wikipedia.org/wiki/Algorithm"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en.wikipedia.org/wiki/Ernest_Vincent_Wright"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en.wikipedia.org/wiki/Niklaus_Wirth" TargetMode="Externa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en.wikipedia.org/wiki/1939_in_literature"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3.jpeg"/><Relationship Id="rId28"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en.wikipedia.org/wiki/Data_structure" TargetMode="External"/><Relationship Id="rId27" Type="http://schemas.openxmlformats.org/officeDocument/2006/relationships/image" Target="media/image15.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853B60-3E2A-4C4F-9F9B-E3203BE6C3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371</TotalTime>
  <Pages>64</Pages>
  <Words>15687</Words>
  <Characters>89419</Characters>
  <Application>Microsoft Office Word</Application>
  <DocSecurity>0</DocSecurity>
  <Lines>745</Lines>
  <Paragraphs>209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Asha V S</dc:creator>
  <cp:keywords/>
  <dc:description/>
  <cp:lastModifiedBy>sithara</cp:lastModifiedBy>
  <cp:revision>79</cp:revision>
  <cp:lastPrinted>2021-12-04T16:24:00Z</cp:lastPrinted>
  <dcterms:created xsi:type="dcterms:W3CDTF">2026-05-20T18:17:00Z</dcterms:created>
  <dcterms:modified xsi:type="dcterms:W3CDTF">2026-05-23T05:48:00Z</dcterms:modified>
</cp:coreProperties>
</file>